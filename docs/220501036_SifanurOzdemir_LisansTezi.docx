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B8419" w14:textId="708B5402" w:rsidR="006A7A6E" w:rsidRPr="000E76A7" w:rsidRDefault="006A7A6E" w:rsidP="00640AC4">
      <w:pPr>
        <w:spacing w:after="0"/>
        <w:jc w:val="center"/>
        <w:rPr>
          <w:rFonts w:ascii="Times New Roman" w:hAnsi="Times New Roman"/>
          <w:b/>
          <w:bCs/>
          <w:sz w:val="29"/>
          <w:szCs w:val="29"/>
          <w:lang w:val="tr-TR"/>
        </w:rPr>
      </w:pPr>
    </w:p>
    <w:p w14:paraId="1BA39EAF" w14:textId="77777777" w:rsidR="006A7A6E" w:rsidRPr="000E76A7" w:rsidRDefault="006A7A6E" w:rsidP="00640AC4">
      <w:pPr>
        <w:spacing w:after="0"/>
        <w:jc w:val="center"/>
        <w:rPr>
          <w:rFonts w:ascii="Times New Roman" w:hAnsi="Times New Roman"/>
          <w:b/>
          <w:bCs/>
          <w:sz w:val="29"/>
          <w:szCs w:val="29"/>
          <w:lang w:val="tr-TR"/>
        </w:rPr>
      </w:pPr>
    </w:p>
    <w:p w14:paraId="5A18F601" w14:textId="47A11C67" w:rsidR="00640AC4" w:rsidRPr="000E76A7" w:rsidRDefault="00003806" w:rsidP="00640AC4">
      <w:pPr>
        <w:spacing w:after="0"/>
        <w:jc w:val="center"/>
        <w:rPr>
          <w:rFonts w:ascii="Times New Roman" w:hAnsi="Times New Roman"/>
          <w:b/>
          <w:bCs/>
          <w:sz w:val="29"/>
          <w:szCs w:val="29"/>
          <w:lang w:val="tr-TR"/>
        </w:rPr>
      </w:pPr>
      <w:r w:rsidRPr="000E76A7">
        <w:rPr>
          <w:rFonts w:ascii="Times New Roman" w:hAnsi="Times New Roman"/>
          <w:b/>
          <w:bCs/>
          <w:sz w:val="29"/>
          <w:szCs w:val="29"/>
          <w:lang w:val="tr-TR"/>
        </w:rPr>
        <w:t>T.C.</w:t>
      </w:r>
      <w:r w:rsidR="005F4FC3" w:rsidRPr="000E76A7">
        <w:rPr>
          <w:rFonts w:ascii="Times New Roman" w:hAnsi="Times New Roman"/>
          <w:b/>
          <w:bCs/>
          <w:noProof/>
          <w:sz w:val="29"/>
          <w:szCs w:val="29"/>
          <w:lang w:val="tr-TR"/>
        </w:rPr>
        <w:t xml:space="preserve"> </w:t>
      </w:r>
    </w:p>
    <w:p w14:paraId="4FA81F2E" w14:textId="77777777" w:rsidR="00006B0D" w:rsidRPr="000E76A7" w:rsidRDefault="00006B0D" w:rsidP="00006B0D">
      <w:pPr>
        <w:spacing w:after="0"/>
        <w:jc w:val="center"/>
        <w:rPr>
          <w:rFonts w:ascii="Times New Roman" w:hAnsi="Times New Roman"/>
          <w:b/>
          <w:bCs/>
          <w:sz w:val="29"/>
          <w:szCs w:val="29"/>
          <w:lang w:val="tr-TR"/>
        </w:rPr>
      </w:pPr>
      <w:r w:rsidRPr="000E76A7">
        <w:rPr>
          <w:rFonts w:ascii="Times New Roman" w:hAnsi="Times New Roman"/>
          <w:b/>
          <w:bCs/>
          <w:sz w:val="29"/>
          <w:szCs w:val="29"/>
          <w:lang w:val="tr-TR"/>
        </w:rPr>
        <w:t>İSTANBUL ATLAS ÜNİVERSİTESİ</w:t>
      </w:r>
    </w:p>
    <w:p w14:paraId="7FC10824" w14:textId="77777777" w:rsidR="00006B0D" w:rsidRPr="004616AF" w:rsidRDefault="00006B0D" w:rsidP="00AB0499">
      <w:pPr>
        <w:spacing w:after="0"/>
        <w:ind w:left="-1134" w:right="-1134"/>
        <w:jc w:val="center"/>
        <w:rPr>
          <w:rFonts w:ascii="Times New Roman" w:hAnsi="Times New Roman"/>
          <w:b/>
          <w:sz w:val="29"/>
          <w:szCs w:val="29"/>
          <w:lang w:val="tr-TR"/>
        </w:rPr>
      </w:pPr>
      <w:r w:rsidRPr="000E76A7">
        <w:rPr>
          <w:rFonts w:ascii="Times New Roman" w:hAnsi="Times New Roman"/>
          <w:b/>
          <w:bCs/>
          <w:sz w:val="29"/>
          <w:szCs w:val="29"/>
          <w:lang w:val="tr-TR"/>
        </w:rPr>
        <w:t>MÜHENDİSLİK VE DOĞA BİLİMLERİ FAKÜLTESİ</w:t>
      </w:r>
    </w:p>
    <w:p w14:paraId="5A18F605" w14:textId="4E43F994" w:rsidR="00CB3EF9" w:rsidRPr="004616AF" w:rsidRDefault="00CB3EF9" w:rsidP="00CB3EF9">
      <w:pPr>
        <w:jc w:val="center"/>
        <w:rPr>
          <w:rFonts w:ascii="Times New Roman" w:hAnsi="Times New Roman"/>
          <w:b/>
          <w:szCs w:val="24"/>
          <w:lang w:val="tr-TR"/>
        </w:rPr>
      </w:pPr>
    </w:p>
    <w:p w14:paraId="20CA945C" w14:textId="77777777" w:rsidR="0011149D" w:rsidRPr="004616AF" w:rsidRDefault="0011149D" w:rsidP="00CB3EF9">
      <w:pPr>
        <w:jc w:val="center"/>
        <w:rPr>
          <w:rFonts w:ascii="Times New Roman" w:hAnsi="Times New Roman"/>
          <w:b/>
          <w:szCs w:val="24"/>
          <w:lang w:val="tr-TR"/>
        </w:rPr>
      </w:pPr>
    </w:p>
    <w:p w14:paraId="0B0F08F2" w14:textId="77777777" w:rsidR="00FF6B6B" w:rsidRDefault="00FF6B6B" w:rsidP="00FB7ADA">
      <w:pPr>
        <w:spacing w:after="0" w:line="240" w:lineRule="auto"/>
        <w:jc w:val="center"/>
        <w:rPr>
          <w:rFonts w:ascii="Times New Roman" w:hAnsi="Times New Roman"/>
          <w:b/>
          <w:sz w:val="30"/>
          <w:szCs w:val="30"/>
        </w:rPr>
      </w:pPr>
      <w:r w:rsidRPr="00ED2D03">
        <w:rPr>
          <w:rFonts w:ascii="Times New Roman" w:hAnsi="Times New Roman"/>
          <w:b/>
          <w:sz w:val="30"/>
          <w:szCs w:val="30"/>
        </w:rPr>
        <w:t xml:space="preserve">YAPAY ZEKA DESTEKLİ, FONEM SEVİYESİNDE ANALİZ YAPABİLEN MİKRO ÖĞRENME TABANLI İNGİLİZCE KELİME ÖĞRENME PLATFORMU </w:t>
      </w:r>
    </w:p>
    <w:p w14:paraId="5BF3BDFA" w14:textId="77777777" w:rsidR="00FF6B6B" w:rsidRDefault="00FF6B6B" w:rsidP="00FB7ADA">
      <w:pPr>
        <w:spacing w:after="0" w:line="240" w:lineRule="auto"/>
        <w:jc w:val="center"/>
        <w:rPr>
          <w:rFonts w:ascii="Times New Roman" w:hAnsi="Times New Roman"/>
          <w:b/>
          <w:sz w:val="34"/>
          <w:szCs w:val="34"/>
          <w:lang w:val="tr-TR"/>
        </w:rPr>
      </w:pPr>
    </w:p>
    <w:p w14:paraId="5A18F609" w14:textId="2D42B568" w:rsidR="00CB3EF9" w:rsidRPr="00FF6B6B" w:rsidRDefault="00FF6B6B" w:rsidP="00FF6B6B">
      <w:pPr>
        <w:spacing w:after="0" w:line="240" w:lineRule="auto"/>
        <w:jc w:val="center"/>
        <w:rPr>
          <w:rFonts w:ascii="Times New Roman" w:hAnsi="Times New Roman"/>
          <w:b/>
          <w:sz w:val="34"/>
          <w:szCs w:val="34"/>
        </w:rPr>
      </w:pPr>
      <w:bookmarkStart w:id="0" w:name="_Hlk219846308"/>
      <w:r>
        <w:rPr>
          <w:rFonts w:ascii="Times New Roman" w:hAnsi="Times New Roman"/>
          <w:b/>
          <w:sz w:val="34"/>
          <w:szCs w:val="34"/>
        </w:rPr>
        <w:t>220501036 – Şifanur ÖZDEMİR</w:t>
      </w:r>
      <w:bookmarkEnd w:id="0"/>
    </w:p>
    <w:p w14:paraId="5A18F60B" w14:textId="0380039B" w:rsidR="003F1259" w:rsidRPr="000E76A7" w:rsidRDefault="003F1259" w:rsidP="000928B8">
      <w:pPr>
        <w:spacing w:after="0"/>
        <w:jc w:val="center"/>
        <w:rPr>
          <w:rFonts w:ascii="Times New Roman" w:hAnsi="Times New Roman"/>
          <w:szCs w:val="24"/>
          <w:lang w:val="tr-TR"/>
        </w:rPr>
      </w:pPr>
    </w:p>
    <w:p w14:paraId="6117024F" w14:textId="77777777" w:rsidR="0011149D" w:rsidRPr="000E76A7" w:rsidRDefault="0011149D" w:rsidP="000928B8">
      <w:pPr>
        <w:spacing w:after="0"/>
        <w:jc w:val="center"/>
        <w:rPr>
          <w:rFonts w:ascii="Times New Roman" w:hAnsi="Times New Roman"/>
          <w:szCs w:val="24"/>
          <w:lang w:val="tr-TR"/>
        </w:rPr>
      </w:pPr>
    </w:p>
    <w:p w14:paraId="39DA4FA7" w14:textId="5D474B96" w:rsidR="00006B0D" w:rsidRPr="000E76A7" w:rsidRDefault="00006B0D" w:rsidP="00006B0D">
      <w:pPr>
        <w:spacing w:after="0"/>
        <w:jc w:val="center"/>
        <w:rPr>
          <w:rFonts w:ascii="Times New Roman" w:hAnsi="Times New Roman"/>
          <w:sz w:val="29"/>
          <w:szCs w:val="29"/>
          <w:lang w:val="tr-TR"/>
        </w:rPr>
      </w:pPr>
      <w:r w:rsidRPr="000E76A7">
        <w:rPr>
          <w:rFonts w:ascii="Times New Roman" w:hAnsi="Times New Roman"/>
          <w:sz w:val="29"/>
          <w:szCs w:val="29"/>
          <w:lang w:val="tr-TR"/>
        </w:rPr>
        <w:t xml:space="preserve">LİSANS BİTİRME </w:t>
      </w:r>
      <w:r w:rsidR="00A67CBA" w:rsidRPr="000E76A7">
        <w:rPr>
          <w:rFonts w:ascii="Times New Roman" w:hAnsi="Times New Roman"/>
          <w:sz w:val="29"/>
          <w:szCs w:val="29"/>
          <w:lang w:val="tr-TR"/>
        </w:rPr>
        <w:t>PROJESİ</w:t>
      </w:r>
    </w:p>
    <w:p w14:paraId="072E9E60" w14:textId="77777777" w:rsidR="00006B0D" w:rsidRPr="000E76A7" w:rsidRDefault="00006B0D" w:rsidP="00006B0D">
      <w:pPr>
        <w:spacing w:after="0"/>
        <w:jc w:val="center"/>
        <w:rPr>
          <w:rFonts w:ascii="Times New Roman" w:hAnsi="Times New Roman"/>
          <w:sz w:val="29"/>
          <w:szCs w:val="29"/>
          <w:lang w:val="tr-TR"/>
        </w:rPr>
      </w:pPr>
      <w:r w:rsidRPr="000E76A7">
        <w:rPr>
          <w:rFonts w:ascii="Times New Roman" w:hAnsi="Times New Roman"/>
          <w:sz w:val="29"/>
          <w:szCs w:val="29"/>
          <w:lang w:val="tr-TR"/>
        </w:rPr>
        <w:t xml:space="preserve">Bilgisayar Mühendisliği Anabilim Dalı </w:t>
      </w:r>
    </w:p>
    <w:p w14:paraId="227E8126" w14:textId="77777777" w:rsidR="00006B0D" w:rsidRPr="004616AF" w:rsidRDefault="00006B0D" w:rsidP="00006B0D">
      <w:pPr>
        <w:spacing w:after="0"/>
        <w:jc w:val="center"/>
        <w:rPr>
          <w:rFonts w:ascii="Times New Roman" w:hAnsi="Times New Roman"/>
          <w:sz w:val="29"/>
          <w:szCs w:val="29"/>
          <w:lang w:val="tr-TR"/>
        </w:rPr>
      </w:pPr>
      <w:r w:rsidRPr="000E76A7">
        <w:rPr>
          <w:rFonts w:ascii="Times New Roman" w:hAnsi="Times New Roman"/>
          <w:sz w:val="29"/>
          <w:szCs w:val="29"/>
          <w:lang w:val="tr-TR"/>
        </w:rPr>
        <w:t>Bilgisayar Mühendisliği</w:t>
      </w:r>
    </w:p>
    <w:p w14:paraId="5A18F60F" w14:textId="18B9B868" w:rsidR="00CB3EF9" w:rsidRPr="004616AF" w:rsidRDefault="00CB3EF9" w:rsidP="00CB3EF9">
      <w:pPr>
        <w:jc w:val="center"/>
        <w:rPr>
          <w:rFonts w:ascii="Times New Roman" w:hAnsi="Times New Roman"/>
          <w:szCs w:val="24"/>
          <w:lang w:val="tr-TR"/>
        </w:rPr>
      </w:pPr>
    </w:p>
    <w:p w14:paraId="27E432B8" w14:textId="77777777" w:rsidR="0011149D" w:rsidRPr="004616AF" w:rsidRDefault="0011149D" w:rsidP="00CB3EF9">
      <w:pPr>
        <w:jc w:val="center"/>
        <w:rPr>
          <w:rFonts w:ascii="Times New Roman" w:hAnsi="Times New Roman"/>
          <w:szCs w:val="24"/>
          <w:lang w:val="tr-TR"/>
        </w:rPr>
      </w:pPr>
    </w:p>
    <w:p w14:paraId="5A18F610" w14:textId="77777777" w:rsidR="00CB3EF9" w:rsidRPr="004616AF" w:rsidRDefault="00003806" w:rsidP="003F1259">
      <w:pPr>
        <w:spacing w:after="0"/>
        <w:jc w:val="center"/>
        <w:rPr>
          <w:rFonts w:ascii="Times New Roman" w:hAnsi="Times New Roman"/>
          <w:bCs/>
          <w:sz w:val="29"/>
          <w:szCs w:val="29"/>
          <w:lang w:val="tr-TR"/>
        </w:rPr>
      </w:pPr>
      <w:r w:rsidRPr="004616AF">
        <w:rPr>
          <w:rFonts w:ascii="Times New Roman" w:hAnsi="Times New Roman"/>
          <w:bCs/>
          <w:sz w:val="29"/>
          <w:szCs w:val="29"/>
          <w:lang w:val="tr-TR"/>
        </w:rPr>
        <w:t>Danışman</w:t>
      </w:r>
    </w:p>
    <w:p w14:paraId="7E14368A" w14:textId="33E57BF4" w:rsidR="00FF6B6B" w:rsidRPr="006A4AAC" w:rsidRDefault="00FF6B6B" w:rsidP="00FF6B6B">
      <w:pPr>
        <w:spacing w:after="0"/>
        <w:jc w:val="center"/>
        <w:rPr>
          <w:rFonts w:ascii="Times New Roman" w:hAnsi="Times New Roman"/>
          <w:sz w:val="29"/>
          <w:szCs w:val="29"/>
        </w:rPr>
      </w:pPr>
      <w:bookmarkStart w:id="1" w:name="_Hlk219846341"/>
      <w:r>
        <w:rPr>
          <w:rFonts w:ascii="Times New Roman" w:hAnsi="Times New Roman"/>
          <w:bCs/>
          <w:sz w:val="29"/>
          <w:szCs w:val="29"/>
        </w:rPr>
        <w:t>Dr.</w:t>
      </w:r>
      <w:r w:rsidRPr="006A4AAC">
        <w:rPr>
          <w:rFonts w:ascii="Times New Roman" w:hAnsi="Times New Roman"/>
          <w:bCs/>
          <w:sz w:val="29"/>
          <w:szCs w:val="29"/>
        </w:rPr>
        <w:t xml:space="preserve"> </w:t>
      </w:r>
      <w:proofErr w:type="spellStart"/>
      <w:r w:rsidR="00F65306">
        <w:rPr>
          <w:rFonts w:ascii="Times New Roman" w:hAnsi="Times New Roman"/>
          <w:bCs/>
          <w:sz w:val="29"/>
          <w:szCs w:val="29"/>
        </w:rPr>
        <w:t>Öğr</w:t>
      </w:r>
      <w:proofErr w:type="spellEnd"/>
      <w:r w:rsidR="00F65306">
        <w:rPr>
          <w:rFonts w:ascii="Times New Roman" w:hAnsi="Times New Roman"/>
          <w:bCs/>
          <w:sz w:val="29"/>
          <w:szCs w:val="29"/>
        </w:rPr>
        <w:t xml:space="preserve">. Üyesi </w:t>
      </w:r>
      <w:r>
        <w:rPr>
          <w:rFonts w:ascii="Times New Roman" w:hAnsi="Times New Roman"/>
          <w:bCs/>
          <w:sz w:val="29"/>
          <w:szCs w:val="29"/>
        </w:rPr>
        <w:t>Adem ÖZYAVAŞ</w:t>
      </w:r>
      <w:bookmarkEnd w:id="1"/>
    </w:p>
    <w:p w14:paraId="5A18F612" w14:textId="77777777" w:rsidR="003F1259" w:rsidRPr="004616AF" w:rsidRDefault="003F1259" w:rsidP="00E3652F">
      <w:pPr>
        <w:jc w:val="center"/>
        <w:rPr>
          <w:rFonts w:ascii="Times New Roman" w:hAnsi="Times New Roman"/>
          <w:bCs/>
          <w:sz w:val="29"/>
          <w:szCs w:val="29"/>
          <w:lang w:val="tr-TR"/>
        </w:rPr>
      </w:pPr>
    </w:p>
    <w:p w14:paraId="5A18F615" w14:textId="77777777" w:rsidR="003F1259" w:rsidRPr="004616AF" w:rsidRDefault="003F1259" w:rsidP="00CB3EF9">
      <w:pPr>
        <w:spacing w:line="240" w:lineRule="auto"/>
        <w:jc w:val="center"/>
        <w:rPr>
          <w:rFonts w:ascii="Times New Roman" w:hAnsi="Times New Roman"/>
          <w:sz w:val="29"/>
          <w:szCs w:val="29"/>
          <w:lang w:val="tr-TR"/>
        </w:rPr>
      </w:pPr>
    </w:p>
    <w:p w14:paraId="5A18F616" w14:textId="3B00E83A" w:rsidR="00BB0B9E" w:rsidRPr="004616AF" w:rsidRDefault="00F65306" w:rsidP="00CB3EF9">
      <w:pPr>
        <w:spacing w:line="240" w:lineRule="auto"/>
        <w:jc w:val="center"/>
        <w:rPr>
          <w:rFonts w:ascii="Times New Roman" w:hAnsi="Times New Roman"/>
          <w:sz w:val="29"/>
          <w:szCs w:val="29"/>
          <w:lang w:val="tr-TR"/>
        </w:rPr>
      </w:pPr>
      <w:r>
        <w:rPr>
          <w:rFonts w:ascii="Times New Roman" w:hAnsi="Times New Roman"/>
          <w:sz w:val="29"/>
          <w:szCs w:val="29"/>
          <w:lang w:val="tr-TR"/>
        </w:rPr>
        <w:t>Haziran</w:t>
      </w:r>
      <w:r w:rsidR="00CB3EF9" w:rsidRPr="004616AF">
        <w:rPr>
          <w:rFonts w:ascii="Times New Roman" w:hAnsi="Times New Roman"/>
          <w:sz w:val="29"/>
          <w:szCs w:val="29"/>
          <w:lang w:val="tr-TR"/>
        </w:rPr>
        <w:t xml:space="preserve">, </w:t>
      </w:r>
      <w:r w:rsidR="00F14D34" w:rsidRPr="004616AF">
        <w:rPr>
          <w:rFonts w:ascii="Times New Roman" w:hAnsi="Times New Roman"/>
          <w:sz w:val="29"/>
          <w:szCs w:val="29"/>
          <w:lang w:val="tr-TR"/>
        </w:rPr>
        <w:t>202</w:t>
      </w:r>
      <w:r w:rsidR="000E76A7" w:rsidRPr="004616AF">
        <w:rPr>
          <w:rFonts w:ascii="Times New Roman" w:hAnsi="Times New Roman"/>
          <w:sz w:val="29"/>
          <w:szCs w:val="29"/>
          <w:lang w:val="tr-TR"/>
        </w:rPr>
        <w:t>6</w:t>
      </w:r>
    </w:p>
    <w:p w14:paraId="5A18F617" w14:textId="77777777" w:rsidR="00622626" w:rsidRPr="000E76A7" w:rsidRDefault="00622626" w:rsidP="00F17873">
      <w:pPr>
        <w:spacing w:after="0"/>
        <w:jc w:val="center"/>
        <w:rPr>
          <w:rFonts w:ascii="Times New Roman" w:hAnsi="Times New Roman"/>
          <w:b/>
          <w:bCs/>
          <w:sz w:val="28"/>
          <w:szCs w:val="28"/>
          <w:lang w:val="tr-TR"/>
        </w:rPr>
        <w:sectPr w:rsidR="00622626" w:rsidRPr="000E76A7" w:rsidSect="003E0254">
          <w:footerReference w:type="default" r:id="rId8"/>
          <w:pgSz w:w="11906" w:h="16838"/>
          <w:pgMar w:top="1440" w:right="2880" w:bottom="1440" w:left="2880" w:header="709" w:footer="709" w:gutter="0"/>
          <w:pgNumType w:fmt="upperRoman" w:start="1"/>
          <w:cols w:space="708"/>
          <w:docGrid w:linePitch="360"/>
        </w:sectPr>
      </w:pPr>
    </w:p>
    <w:p w14:paraId="5A18F618" w14:textId="77777777" w:rsidR="00394673" w:rsidRPr="000E76A7" w:rsidRDefault="00582E0C" w:rsidP="00F17873">
      <w:pPr>
        <w:spacing w:after="0"/>
        <w:jc w:val="center"/>
        <w:rPr>
          <w:rFonts w:ascii="Times New Roman" w:hAnsi="Times New Roman"/>
          <w:b/>
          <w:bCs/>
          <w:sz w:val="28"/>
          <w:szCs w:val="28"/>
          <w:lang w:val="tr-TR"/>
        </w:rPr>
      </w:pPr>
      <w:r w:rsidRPr="000E76A7">
        <w:rPr>
          <w:rFonts w:ascii="Times New Roman" w:hAnsi="Times New Roman"/>
          <w:b/>
          <w:bCs/>
          <w:sz w:val="28"/>
          <w:szCs w:val="28"/>
          <w:lang w:val="tr-TR"/>
        </w:rPr>
        <w:lastRenderedPageBreak/>
        <w:t>T.C.</w:t>
      </w:r>
    </w:p>
    <w:p w14:paraId="5A18F619" w14:textId="6EB0EEE2" w:rsidR="00394673" w:rsidRPr="000E76A7" w:rsidRDefault="00006B0D" w:rsidP="00F17873">
      <w:pPr>
        <w:spacing w:after="0"/>
        <w:jc w:val="center"/>
        <w:rPr>
          <w:rFonts w:ascii="Times New Roman" w:hAnsi="Times New Roman"/>
          <w:b/>
          <w:bCs/>
          <w:sz w:val="28"/>
          <w:szCs w:val="28"/>
          <w:lang w:val="tr-TR"/>
        </w:rPr>
      </w:pPr>
      <w:r w:rsidRPr="000E76A7">
        <w:rPr>
          <w:rFonts w:ascii="Times New Roman" w:hAnsi="Times New Roman"/>
          <w:b/>
          <w:bCs/>
          <w:sz w:val="28"/>
          <w:szCs w:val="28"/>
          <w:lang w:val="tr-TR"/>
        </w:rPr>
        <w:t>İSTANBUL ATLAS</w:t>
      </w:r>
      <w:r w:rsidR="00582E0C" w:rsidRPr="000E76A7">
        <w:rPr>
          <w:rFonts w:ascii="Times New Roman" w:hAnsi="Times New Roman"/>
          <w:b/>
          <w:bCs/>
          <w:sz w:val="28"/>
          <w:szCs w:val="28"/>
          <w:lang w:val="tr-TR"/>
        </w:rPr>
        <w:t xml:space="preserve"> ÜNİVERSİTESİ</w:t>
      </w:r>
    </w:p>
    <w:p w14:paraId="5A18F61A" w14:textId="1EC30158" w:rsidR="007F29CA" w:rsidRPr="000E76A7" w:rsidRDefault="00006B0D" w:rsidP="00F17873">
      <w:pPr>
        <w:spacing w:after="0"/>
        <w:jc w:val="center"/>
        <w:rPr>
          <w:rFonts w:ascii="Times New Roman" w:hAnsi="Times New Roman"/>
          <w:b/>
          <w:sz w:val="28"/>
          <w:szCs w:val="28"/>
          <w:lang w:val="tr-TR"/>
        </w:rPr>
      </w:pPr>
      <w:r w:rsidRPr="000E76A7">
        <w:rPr>
          <w:rFonts w:ascii="Times New Roman" w:hAnsi="Times New Roman"/>
          <w:b/>
          <w:bCs/>
          <w:sz w:val="28"/>
          <w:szCs w:val="28"/>
          <w:lang w:val="tr-TR"/>
        </w:rPr>
        <w:t>MÜHENDİSLİK VE DOĞA BİLİMLERİ FAKÜLTESİ</w:t>
      </w:r>
    </w:p>
    <w:p w14:paraId="5A18F61C" w14:textId="77777777" w:rsidR="003F1259" w:rsidRPr="000E76A7" w:rsidRDefault="003F1259" w:rsidP="00103B74">
      <w:pPr>
        <w:spacing w:before="0" w:after="0" w:line="240" w:lineRule="auto"/>
        <w:jc w:val="center"/>
        <w:rPr>
          <w:rFonts w:ascii="Times New Roman" w:hAnsi="Times New Roman"/>
          <w:b/>
          <w:bCs/>
          <w:sz w:val="28"/>
          <w:szCs w:val="28"/>
          <w:lang w:val="tr-TR"/>
        </w:rPr>
      </w:pPr>
    </w:p>
    <w:p w14:paraId="07389557" w14:textId="77777777" w:rsidR="00FF6B6B" w:rsidRDefault="00FF6B6B" w:rsidP="00FF6B6B">
      <w:pPr>
        <w:spacing w:after="0" w:line="240" w:lineRule="auto"/>
        <w:jc w:val="center"/>
        <w:rPr>
          <w:rFonts w:ascii="Times New Roman" w:hAnsi="Times New Roman"/>
          <w:b/>
          <w:bCs/>
          <w:sz w:val="28"/>
          <w:szCs w:val="28"/>
        </w:rPr>
      </w:pPr>
      <w:r w:rsidRPr="00ED2D03">
        <w:rPr>
          <w:rFonts w:ascii="Times New Roman" w:hAnsi="Times New Roman"/>
          <w:b/>
          <w:bCs/>
          <w:sz w:val="28"/>
          <w:szCs w:val="28"/>
        </w:rPr>
        <w:t xml:space="preserve">YAPAY ZEKA DESTEKLİ, FONEM SEVİYESİNDE ANALİZ YAPABİLEN MİKRO ÖĞRENME TABANLI İNGİLİZCE KELİME ÖĞRENME PLATFORMU </w:t>
      </w:r>
    </w:p>
    <w:p w14:paraId="5A18F61E" w14:textId="77777777" w:rsidR="007F29CA" w:rsidRPr="000E76A7" w:rsidRDefault="007F29CA" w:rsidP="00954520">
      <w:pPr>
        <w:spacing w:after="0" w:line="240" w:lineRule="auto"/>
        <w:jc w:val="center"/>
        <w:rPr>
          <w:rFonts w:ascii="Times New Roman" w:hAnsi="Times New Roman"/>
          <w:b/>
          <w:bCs/>
          <w:sz w:val="28"/>
          <w:szCs w:val="28"/>
          <w:lang w:val="tr-TR"/>
        </w:rPr>
      </w:pPr>
    </w:p>
    <w:p w14:paraId="5A18F620" w14:textId="274FC0EE" w:rsidR="007F29CA" w:rsidRPr="000E76A7" w:rsidRDefault="0011149D" w:rsidP="00241DB3">
      <w:pPr>
        <w:autoSpaceDE w:val="0"/>
        <w:autoSpaceDN w:val="0"/>
        <w:adjustRightInd w:val="0"/>
        <w:jc w:val="both"/>
        <w:rPr>
          <w:rFonts w:ascii="Times New Roman" w:hAnsi="Times New Roman"/>
          <w:szCs w:val="24"/>
          <w:lang w:val="tr-TR" w:eastAsia="tr-TR"/>
        </w:rPr>
      </w:pPr>
      <w:r w:rsidRPr="000E76A7">
        <w:rPr>
          <w:rFonts w:ascii="Times New Roman" w:hAnsi="Times New Roman"/>
          <w:lang w:val="tr-TR"/>
        </w:rPr>
        <w:t>0</w:t>
      </w:r>
      <w:r w:rsidR="00770FA9">
        <w:rPr>
          <w:rFonts w:ascii="Times New Roman" w:hAnsi="Times New Roman"/>
          <w:lang w:val="tr-TR"/>
        </w:rPr>
        <w:t>6</w:t>
      </w:r>
      <w:r w:rsidRPr="000E76A7">
        <w:rPr>
          <w:rFonts w:ascii="Times New Roman" w:hAnsi="Times New Roman"/>
          <w:lang w:val="tr-TR"/>
        </w:rPr>
        <w:t>.0</w:t>
      </w:r>
      <w:r w:rsidR="00770FA9">
        <w:rPr>
          <w:rFonts w:ascii="Times New Roman" w:hAnsi="Times New Roman"/>
          <w:lang w:val="tr-TR"/>
        </w:rPr>
        <w:t>6</w:t>
      </w:r>
      <w:r w:rsidRPr="000E76A7">
        <w:rPr>
          <w:rFonts w:ascii="Times New Roman" w:hAnsi="Times New Roman"/>
          <w:lang w:val="tr-TR"/>
        </w:rPr>
        <w:t>.20</w:t>
      </w:r>
      <w:r w:rsidR="00770FA9">
        <w:rPr>
          <w:rFonts w:ascii="Times New Roman" w:hAnsi="Times New Roman"/>
          <w:lang w:val="tr-TR"/>
        </w:rPr>
        <w:t>26</w:t>
      </w:r>
      <w:r w:rsidRPr="000E76A7">
        <w:rPr>
          <w:rFonts w:ascii="Times New Roman" w:hAnsi="Times New Roman"/>
          <w:lang w:val="tr-TR"/>
        </w:rPr>
        <w:t xml:space="preserve"> tarihinde gerçekleştirilen jüri değerlendirme sonucunda, </w:t>
      </w:r>
      <w:r w:rsidR="00770FA9">
        <w:rPr>
          <w:rFonts w:ascii="Times New Roman" w:hAnsi="Times New Roman"/>
          <w:szCs w:val="24"/>
          <w:lang w:val="tr-TR" w:eastAsia="tr-TR"/>
        </w:rPr>
        <w:t>Şifanur ÖZDEMİR</w:t>
      </w:r>
      <w:r w:rsidR="00892F3F" w:rsidRPr="000E76A7">
        <w:rPr>
          <w:rFonts w:ascii="Times New Roman" w:hAnsi="Times New Roman"/>
          <w:szCs w:val="24"/>
          <w:lang w:val="tr-TR" w:eastAsia="tr-TR"/>
        </w:rPr>
        <w:t xml:space="preserve"> </w:t>
      </w:r>
      <w:r w:rsidR="005A0920" w:rsidRPr="000E76A7">
        <w:rPr>
          <w:rFonts w:ascii="Times New Roman" w:hAnsi="Times New Roman"/>
          <w:szCs w:val="24"/>
          <w:lang w:val="tr-TR" w:eastAsia="tr-TR"/>
        </w:rPr>
        <w:t xml:space="preserve">tarafından hazırlanan </w:t>
      </w:r>
      <w:r w:rsidR="00A67CBA" w:rsidRPr="000E76A7">
        <w:rPr>
          <w:rFonts w:ascii="Times New Roman" w:hAnsi="Times New Roman"/>
          <w:szCs w:val="24"/>
          <w:lang w:val="tr-TR" w:eastAsia="tr-TR"/>
        </w:rPr>
        <w:t>bitirme</w:t>
      </w:r>
      <w:r w:rsidRPr="000E76A7">
        <w:rPr>
          <w:rFonts w:ascii="Times New Roman" w:hAnsi="Times New Roman"/>
          <w:szCs w:val="24"/>
          <w:lang w:val="tr-TR" w:eastAsia="tr-TR"/>
        </w:rPr>
        <w:t xml:space="preserve">, </w:t>
      </w:r>
      <w:r w:rsidR="00006B0D" w:rsidRPr="000E76A7">
        <w:rPr>
          <w:rFonts w:ascii="Times New Roman" w:hAnsi="Times New Roman"/>
          <w:lang w:val="tr-TR"/>
        </w:rPr>
        <w:t xml:space="preserve">İstanbul Atlas Üniversitesi Mühendislik ve Doğa Bilimleri Bilgisayar Mühendisliği </w:t>
      </w:r>
      <w:r w:rsidR="005A0920" w:rsidRPr="000E76A7">
        <w:rPr>
          <w:rFonts w:ascii="Times New Roman" w:hAnsi="Times New Roman"/>
          <w:lang w:val="tr-TR"/>
        </w:rPr>
        <w:t>Anabilim Dalı</w:t>
      </w:r>
      <w:r w:rsidR="00006B0D" w:rsidRPr="000E76A7">
        <w:rPr>
          <w:rFonts w:ascii="Times New Roman" w:hAnsi="Times New Roman"/>
          <w:lang w:val="tr-TR"/>
        </w:rPr>
        <w:t xml:space="preserve"> Bilgisayar Mühendisliği </w:t>
      </w:r>
      <w:r w:rsidR="00205861" w:rsidRPr="000E76A7">
        <w:rPr>
          <w:rFonts w:ascii="Times New Roman" w:hAnsi="Times New Roman"/>
          <w:lang w:val="tr-TR"/>
        </w:rPr>
        <w:t xml:space="preserve">Programı </w:t>
      </w:r>
      <w:r w:rsidRPr="000E76A7">
        <w:rPr>
          <w:rFonts w:ascii="Times New Roman" w:hAnsi="Times New Roman"/>
          <w:bCs/>
          <w:lang w:val="tr-TR"/>
        </w:rPr>
        <w:t>Lisans Bitirme Projesi</w:t>
      </w:r>
      <w:r w:rsidR="005A0920" w:rsidRPr="000E76A7">
        <w:rPr>
          <w:rFonts w:ascii="Times New Roman" w:hAnsi="Times New Roman"/>
          <w:lang w:val="tr-TR"/>
        </w:rPr>
        <w:t xml:space="preserve"> olarak kabul edilmiştir.</w:t>
      </w:r>
    </w:p>
    <w:tbl>
      <w:tblPr>
        <w:tblStyle w:val="TabloKlavuz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38"/>
      </w:tblGrid>
      <w:tr w:rsidR="000F3F29" w:rsidRPr="000E76A7" w14:paraId="5A18F623" w14:textId="77777777" w:rsidTr="000F3F29">
        <w:trPr>
          <w:trHeight w:val="36"/>
          <w:jc w:val="center"/>
        </w:trPr>
        <w:tc>
          <w:tcPr>
            <w:tcW w:w="4938" w:type="dxa"/>
          </w:tcPr>
          <w:p w14:paraId="5A18F621" w14:textId="38292039" w:rsidR="000F3F29" w:rsidRPr="000E76A7" w:rsidRDefault="00F65306" w:rsidP="00A86E27">
            <w:pPr>
              <w:tabs>
                <w:tab w:val="left" w:pos="5850"/>
              </w:tabs>
              <w:spacing w:before="240" w:after="0" w:line="240" w:lineRule="auto"/>
              <w:jc w:val="center"/>
              <w:rPr>
                <w:rFonts w:ascii="Times New Roman" w:hAnsi="Times New Roman"/>
                <w:szCs w:val="24"/>
                <w:lang w:val="tr-TR" w:eastAsia="tr-TR"/>
              </w:rPr>
            </w:pPr>
            <w:r w:rsidRPr="000E76A7">
              <w:rPr>
                <w:rFonts w:ascii="Times New Roman" w:hAnsi="Times New Roman"/>
                <w:szCs w:val="24"/>
                <w:lang w:val="tr-TR" w:eastAsia="tr-TR"/>
              </w:rPr>
              <w:t xml:space="preserve">Dr. </w:t>
            </w:r>
            <w:r>
              <w:rPr>
                <w:rFonts w:ascii="Times New Roman" w:hAnsi="Times New Roman"/>
                <w:szCs w:val="24"/>
                <w:lang w:val="tr-TR" w:eastAsia="tr-TR"/>
              </w:rPr>
              <w:t xml:space="preserve">Öğr. Üyesi </w:t>
            </w:r>
            <w:proofErr w:type="gramStart"/>
            <w:r w:rsidR="000F3F29">
              <w:rPr>
                <w:rFonts w:ascii="Times New Roman" w:hAnsi="Times New Roman"/>
                <w:szCs w:val="24"/>
                <w:lang w:val="tr-TR" w:eastAsia="tr-TR"/>
              </w:rPr>
              <w:t>Adem</w:t>
            </w:r>
            <w:proofErr w:type="gramEnd"/>
            <w:r w:rsidR="000F3F29">
              <w:rPr>
                <w:rFonts w:ascii="Times New Roman" w:hAnsi="Times New Roman"/>
                <w:szCs w:val="24"/>
                <w:lang w:val="tr-TR" w:eastAsia="tr-TR"/>
              </w:rPr>
              <w:t xml:space="preserve"> ÖZYAVAŞ</w:t>
            </w:r>
          </w:p>
        </w:tc>
      </w:tr>
      <w:tr w:rsidR="000F3F29" w:rsidRPr="000E76A7" w14:paraId="5A18F626" w14:textId="77777777" w:rsidTr="000F3F29">
        <w:trPr>
          <w:trHeight w:val="36"/>
          <w:jc w:val="center"/>
        </w:trPr>
        <w:tc>
          <w:tcPr>
            <w:tcW w:w="4938" w:type="dxa"/>
          </w:tcPr>
          <w:p w14:paraId="5A18F624" w14:textId="52B75B6B" w:rsidR="000F3F29" w:rsidRPr="000E76A7" w:rsidRDefault="000F3F29" w:rsidP="00A86E27">
            <w:pPr>
              <w:tabs>
                <w:tab w:val="left" w:pos="5850"/>
              </w:tabs>
              <w:spacing w:before="0" w:after="0" w:line="240" w:lineRule="auto"/>
              <w:jc w:val="center"/>
              <w:rPr>
                <w:rFonts w:ascii="Times New Roman" w:hAnsi="Times New Roman"/>
                <w:szCs w:val="24"/>
                <w:lang w:val="tr-TR" w:eastAsia="tr-TR"/>
              </w:rPr>
            </w:pPr>
            <w:r w:rsidRPr="000E76A7">
              <w:rPr>
                <w:rFonts w:ascii="Times New Roman" w:hAnsi="Times New Roman"/>
                <w:szCs w:val="24"/>
                <w:lang w:val="tr-TR" w:eastAsia="tr-TR"/>
              </w:rPr>
              <w:t>İstanbul Atlas Üniversitesi</w:t>
            </w:r>
          </w:p>
        </w:tc>
      </w:tr>
      <w:tr w:rsidR="000F3F29" w:rsidRPr="000E76A7" w14:paraId="5A18F629" w14:textId="77777777" w:rsidTr="000F3F29">
        <w:trPr>
          <w:trHeight w:val="36"/>
          <w:jc w:val="center"/>
        </w:trPr>
        <w:tc>
          <w:tcPr>
            <w:tcW w:w="4938" w:type="dxa"/>
          </w:tcPr>
          <w:p w14:paraId="5A18F627" w14:textId="77777777" w:rsidR="000F3F29" w:rsidRPr="000E76A7" w:rsidRDefault="000F3F29" w:rsidP="00A86E27">
            <w:pPr>
              <w:tabs>
                <w:tab w:val="left" w:pos="5850"/>
              </w:tabs>
              <w:spacing w:before="0" w:after="0" w:line="240" w:lineRule="auto"/>
              <w:jc w:val="center"/>
              <w:rPr>
                <w:rFonts w:ascii="Times New Roman" w:hAnsi="Times New Roman"/>
                <w:szCs w:val="24"/>
                <w:lang w:val="tr-TR" w:eastAsia="tr-TR"/>
              </w:rPr>
            </w:pPr>
            <w:r w:rsidRPr="000E76A7">
              <w:rPr>
                <w:rFonts w:ascii="Times New Roman" w:hAnsi="Times New Roman"/>
                <w:szCs w:val="24"/>
                <w:lang w:val="tr-TR" w:eastAsia="tr-TR"/>
              </w:rPr>
              <w:t>Danışman</w:t>
            </w:r>
          </w:p>
        </w:tc>
      </w:tr>
    </w:tbl>
    <w:p w14:paraId="5A18F62A" w14:textId="77777777" w:rsidR="00A86E27" w:rsidRPr="000E76A7" w:rsidRDefault="00A86E27" w:rsidP="001B580D">
      <w:pPr>
        <w:tabs>
          <w:tab w:val="left" w:pos="5850"/>
        </w:tabs>
        <w:rPr>
          <w:rFonts w:ascii="Times New Roman" w:hAnsi="Times New Roman"/>
          <w:b/>
          <w:bCs/>
          <w:lang w:val="tr-TR"/>
        </w:rPr>
      </w:pPr>
    </w:p>
    <w:p w14:paraId="5A18F62B" w14:textId="77777777" w:rsidR="007F29CA" w:rsidRPr="000E76A7" w:rsidRDefault="00582E0C" w:rsidP="001B580D">
      <w:pPr>
        <w:tabs>
          <w:tab w:val="left" w:pos="5850"/>
        </w:tabs>
        <w:rPr>
          <w:rFonts w:ascii="Times New Roman" w:hAnsi="Times New Roman"/>
          <w:b/>
        </w:rPr>
      </w:pPr>
      <w:r w:rsidRPr="000E76A7">
        <w:rPr>
          <w:rFonts w:ascii="Times New Roman" w:hAnsi="Times New Roman"/>
          <w:b/>
          <w:bCs/>
          <w:lang w:val="tr-TR"/>
        </w:rPr>
        <w:t>Jüri Üyeleri</w:t>
      </w:r>
    </w:p>
    <w:p w14:paraId="5A18F62C" w14:textId="3C133690" w:rsidR="007F29CA" w:rsidRPr="000E76A7" w:rsidRDefault="00574EDD" w:rsidP="00C63C9F">
      <w:pPr>
        <w:tabs>
          <w:tab w:val="left" w:pos="4020"/>
        </w:tabs>
        <w:autoSpaceDE w:val="0"/>
        <w:autoSpaceDN w:val="0"/>
        <w:adjustRightInd w:val="0"/>
        <w:spacing w:line="240" w:lineRule="auto"/>
        <w:rPr>
          <w:rFonts w:ascii="Times New Roman" w:hAnsi="Times New Roman"/>
          <w:szCs w:val="24"/>
          <w:lang w:val="tr-TR" w:eastAsia="tr-TR"/>
        </w:rPr>
      </w:pPr>
      <w:r w:rsidRPr="000E76A7">
        <w:rPr>
          <w:rFonts w:ascii="Times New Roman" w:hAnsi="Times New Roman"/>
          <w:szCs w:val="24"/>
          <w:lang w:val="tr-TR" w:eastAsia="tr-TR"/>
        </w:rPr>
        <w:t xml:space="preserve">Dr. </w:t>
      </w:r>
      <w:r w:rsidR="00F65306">
        <w:rPr>
          <w:rFonts w:ascii="Times New Roman" w:hAnsi="Times New Roman"/>
          <w:szCs w:val="24"/>
          <w:lang w:val="tr-TR" w:eastAsia="tr-TR"/>
        </w:rPr>
        <w:t xml:space="preserve">Öğr. Üyesi </w:t>
      </w:r>
      <w:proofErr w:type="gramStart"/>
      <w:r w:rsidR="009903A3" w:rsidRPr="000E76A7">
        <w:rPr>
          <w:rFonts w:ascii="Times New Roman" w:hAnsi="Times New Roman"/>
          <w:szCs w:val="24"/>
          <w:lang w:val="tr-TR" w:eastAsia="tr-TR"/>
        </w:rPr>
        <w:t>Ad</w:t>
      </w:r>
      <w:r w:rsidR="000F3F29">
        <w:rPr>
          <w:rFonts w:ascii="Times New Roman" w:hAnsi="Times New Roman"/>
          <w:szCs w:val="24"/>
          <w:lang w:val="tr-TR" w:eastAsia="tr-TR"/>
        </w:rPr>
        <w:t>em</w:t>
      </w:r>
      <w:proofErr w:type="gramEnd"/>
      <w:r w:rsidR="000F3F29">
        <w:rPr>
          <w:rFonts w:ascii="Times New Roman" w:hAnsi="Times New Roman"/>
          <w:szCs w:val="24"/>
          <w:lang w:val="tr-TR" w:eastAsia="tr-TR"/>
        </w:rPr>
        <w:t xml:space="preserve"> ÖZYAVAŞ</w:t>
      </w:r>
      <w:r w:rsidRPr="000E76A7">
        <w:rPr>
          <w:rFonts w:ascii="Times New Roman" w:hAnsi="Times New Roman"/>
          <w:szCs w:val="24"/>
          <w:lang w:val="tr-TR" w:eastAsia="tr-TR"/>
        </w:rPr>
        <w:t xml:space="preserve">, </w:t>
      </w:r>
      <w:r w:rsidR="00582E0C" w:rsidRPr="000E76A7">
        <w:rPr>
          <w:rFonts w:ascii="Times New Roman" w:hAnsi="Times New Roman"/>
          <w:szCs w:val="24"/>
          <w:lang w:val="tr-TR" w:eastAsia="tr-TR"/>
        </w:rPr>
        <w:t>Danışman</w:t>
      </w:r>
    </w:p>
    <w:p w14:paraId="5A18F62D" w14:textId="7F5DF991" w:rsidR="007F29CA" w:rsidRPr="000E76A7" w:rsidRDefault="007F29CA" w:rsidP="000F3F29">
      <w:pPr>
        <w:tabs>
          <w:tab w:val="left" w:pos="5904"/>
          <w:tab w:val="right" w:pos="7936"/>
        </w:tabs>
        <w:spacing w:after="300" w:line="240" w:lineRule="auto"/>
        <w:jc w:val="both"/>
        <w:rPr>
          <w:rFonts w:ascii="Times New Roman" w:hAnsi="Times New Roman"/>
          <w:szCs w:val="24"/>
        </w:rPr>
      </w:pPr>
      <w:r w:rsidRPr="000E76A7">
        <w:rPr>
          <w:rFonts w:ascii="Times New Roman" w:hAnsi="Times New Roman"/>
          <w:noProof/>
          <w:szCs w:val="24"/>
          <w:lang w:val="tr-TR" w:eastAsia="tr-TR"/>
        </w:rPr>
        <mc:AlternateContent>
          <mc:Choice Requires="wps">
            <w:drawing>
              <wp:anchor distT="0" distB="0" distL="114300" distR="114300" simplePos="0" relativeHeight="251651584" behindDoc="0" locked="0" layoutInCell="1" allowOverlap="1" wp14:anchorId="5A18F764" wp14:editId="35BE1D25">
                <wp:simplePos x="0" y="0"/>
                <wp:positionH relativeFrom="column">
                  <wp:posOffset>3697605</wp:posOffset>
                </wp:positionH>
                <wp:positionV relativeFrom="paragraph">
                  <wp:posOffset>139065</wp:posOffset>
                </wp:positionV>
                <wp:extent cx="1785620" cy="0"/>
                <wp:effectExtent l="11430" t="5715" r="12700" b="13335"/>
                <wp:wrapNone/>
                <wp:docPr id="6" name="Düz Ok Bağlayıcısı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856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773B8DB" id="_x0000_t32" coordsize="21600,21600" o:spt="32" o:oned="t" path="m,l21600,21600e" filled="f">
                <v:path arrowok="t" fillok="f" o:connecttype="none"/>
                <o:lock v:ext="edit" shapetype="t"/>
              </v:shapetype>
              <v:shape id="Düz Ok Bağlayıcısı 6" o:spid="_x0000_s1026" type="#_x0000_t32" style="position:absolute;margin-left:291.15pt;margin-top:10.95pt;width:140.6pt;height:0;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"/>
            </w:pict>
          </mc:Fallback>
        </mc:AlternateContent>
      </w:r>
      <w:r w:rsidR="00006B0D" w:rsidRPr="000E76A7">
        <w:rPr>
          <w:rFonts w:ascii="Times New Roman" w:hAnsi="Times New Roman"/>
          <w:noProof/>
          <w:szCs w:val="24"/>
          <w:lang w:val="tr-TR" w:eastAsia="tr-TR"/>
        </w:rPr>
        <w:t>İstanbul Atlas</w:t>
      </w:r>
      <w:r w:rsidR="00582E0C" w:rsidRPr="000E76A7">
        <w:rPr>
          <w:rFonts w:ascii="Times New Roman" w:hAnsi="Times New Roman"/>
          <w:szCs w:val="24"/>
          <w:lang w:val="tr-TR" w:eastAsia="tr-TR"/>
        </w:rPr>
        <w:t xml:space="preserve"> Üniversitesi</w:t>
      </w:r>
      <w:r w:rsidR="000F3F29">
        <w:rPr>
          <w:rFonts w:ascii="Times New Roman" w:hAnsi="Times New Roman"/>
          <w:szCs w:val="24"/>
          <w:lang w:val="tr-TR" w:eastAsia="tr-TR"/>
        </w:rPr>
        <w:tab/>
      </w:r>
      <w:r w:rsidR="000F3F29">
        <w:rPr>
          <w:rFonts w:ascii="Times New Roman" w:hAnsi="Times New Roman"/>
          <w:szCs w:val="24"/>
          <w:lang w:val="tr-TR" w:eastAsia="tr-TR"/>
        </w:rPr>
        <w:tab/>
      </w:r>
    </w:p>
    <w:p w14:paraId="5A18F62E" w14:textId="2047101E" w:rsidR="005A0920" w:rsidRPr="000E76A7" w:rsidRDefault="007E7D34" w:rsidP="00C63C9F">
      <w:pPr>
        <w:tabs>
          <w:tab w:val="left" w:pos="4020"/>
        </w:tabs>
        <w:autoSpaceDE w:val="0"/>
        <w:autoSpaceDN w:val="0"/>
        <w:adjustRightInd w:val="0"/>
        <w:spacing w:line="240" w:lineRule="auto"/>
        <w:rPr>
          <w:rFonts w:ascii="Times New Roman" w:hAnsi="Times New Roman"/>
          <w:szCs w:val="24"/>
          <w:lang w:val="tr-TR" w:eastAsia="tr-TR"/>
        </w:rPr>
      </w:pPr>
      <w:proofErr w:type="spellStart"/>
      <w:proofErr w:type="gramStart"/>
      <w:r w:rsidRPr="000F3F29">
        <w:rPr>
          <w:rFonts w:ascii="Times New Roman" w:hAnsi="Times New Roman"/>
          <w:szCs w:val="24"/>
          <w:lang w:val="tr-TR" w:eastAsia="tr-TR"/>
        </w:rPr>
        <w:t>Dr.Öğr.Üyesi</w:t>
      </w:r>
      <w:proofErr w:type="spellEnd"/>
      <w:proofErr w:type="gramEnd"/>
      <w:r w:rsidRPr="000F3F29">
        <w:rPr>
          <w:rFonts w:ascii="Times New Roman" w:hAnsi="Times New Roman"/>
          <w:szCs w:val="24"/>
          <w:lang w:val="tr-TR" w:eastAsia="tr-TR"/>
        </w:rPr>
        <w:t xml:space="preserve"> Muhammad ZOHAIB</w:t>
      </w:r>
      <w:r w:rsidR="00782FB9" w:rsidRPr="000E76A7">
        <w:rPr>
          <w:rFonts w:ascii="Times New Roman" w:hAnsi="Times New Roman"/>
          <w:szCs w:val="24"/>
          <w:lang w:val="tr-TR" w:eastAsia="tr-TR"/>
        </w:rPr>
        <w:t xml:space="preserve">, </w:t>
      </w:r>
      <w:r w:rsidR="00582E0C" w:rsidRPr="000E76A7">
        <w:rPr>
          <w:rFonts w:ascii="Times New Roman" w:hAnsi="Times New Roman"/>
          <w:szCs w:val="24"/>
          <w:lang w:val="tr-TR" w:eastAsia="tr-TR"/>
        </w:rPr>
        <w:t>Üye</w:t>
      </w:r>
    </w:p>
    <w:p w14:paraId="5A18F62F" w14:textId="7F066AFE" w:rsidR="009D716E" w:rsidRPr="000E76A7" w:rsidRDefault="00006B0D" w:rsidP="00C63C9F">
      <w:pPr>
        <w:tabs>
          <w:tab w:val="left" w:pos="4020"/>
        </w:tabs>
        <w:autoSpaceDE w:val="0"/>
        <w:autoSpaceDN w:val="0"/>
        <w:adjustRightInd w:val="0"/>
        <w:spacing w:after="300" w:line="240" w:lineRule="auto"/>
        <w:rPr>
          <w:rFonts w:ascii="Times New Roman" w:hAnsi="Times New Roman"/>
          <w:szCs w:val="24"/>
          <w:lang w:val="tr-TR" w:eastAsia="tr-TR"/>
        </w:rPr>
      </w:pPr>
      <w:r w:rsidRPr="000E76A7">
        <w:rPr>
          <w:rFonts w:ascii="Times New Roman" w:hAnsi="Times New Roman"/>
          <w:noProof/>
          <w:szCs w:val="24"/>
          <w:lang w:val="tr-TR" w:eastAsia="tr-TR"/>
        </w:rPr>
        <w:t>İstanbul Atlas</w:t>
      </w:r>
      <w:r w:rsidRPr="000E76A7">
        <w:rPr>
          <w:rFonts w:ascii="Times New Roman" w:hAnsi="Times New Roman"/>
          <w:szCs w:val="24"/>
          <w:lang w:val="tr-TR" w:eastAsia="tr-TR"/>
        </w:rPr>
        <w:t xml:space="preserve"> </w:t>
      </w:r>
      <w:r w:rsidR="00582E0C" w:rsidRPr="000E76A7">
        <w:rPr>
          <w:rFonts w:ascii="Times New Roman" w:hAnsi="Times New Roman"/>
          <w:szCs w:val="24"/>
          <w:lang w:val="tr-TR" w:eastAsia="tr-TR"/>
        </w:rPr>
        <w:t>Üniversitesi</w:t>
      </w:r>
      <w:r w:rsidR="007F29CA" w:rsidRPr="000E76A7">
        <w:rPr>
          <w:rFonts w:ascii="Times New Roman" w:hAnsi="Times New Roman"/>
          <w:noProof/>
          <w:szCs w:val="24"/>
          <w:lang w:val="tr-TR" w:eastAsia="tr-TR"/>
        </w:rPr>
        <mc:AlternateContent>
          <mc:Choice Requires="wps">
            <w:drawing>
              <wp:anchor distT="0" distB="0" distL="114300" distR="114300" simplePos="0" relativeHeight="251652608" behindDoc="0" locked="0" layoutInCell="1" allowOverlap="1" wp14:anchorId="5A18F766" wp14:editId="35953AF9">
                <wp:simplePos x="0" y="0"/>
                <wp:positionH relativeFrom="column">
                  <wp:posOffset>3722370</wp:posOffset>
                </wp:positionH>
                <wp:positionV relativeFrom="paragraph">
                  <wp:posOffset>156845</wp:posOffset>
                </wp:positionV>
                <wp:extent cx="1785620" cy="0"/>
                <wp:effectExtent l="7620" t="13970" r="6985" b="5080"/>
                <wp:wrapNone/>
                <wp:docPr id="4" name="Düz Ok Bağlayıcısı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856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E8CB317" id="Düz Ok Bağlayıcısı 4" o:spid="_x0000_s1026" type="#_x0000_t32" style="position:absolute;margin-left:293.1pt;margin-top:12.35pt;width:140.6pt;height:0;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"/>
            </w:pict>
          </mc:Fallback>
        </mc:AlternateContent>
      </w:r>
    </w:p>
    <w:p w14:paraId="5A18F630" w14:textId="56553FB5" w:rsidR="007F29CA" w:rsidRPr="000E76A7" w:rsidRDefault="007E7D34" w:rsidP="00C63C9F">
      <w:pPr>
        <w:tabs>
          <w:tab w:val="left" w:pos="4020"/>
        </w:tabs>
        <w:autoSpaceDE w:val="0"/>
        <w:autoSpaceDN w:val="0"/>
        <w:adjustRightInd w:val="0"/>
        <w:spacing w:line="240" w:lineRule="auto"/>
        <w:rPr>
          <w:rFonts w:ascii="Times New Roman" w:hAnsi="Times New Roman"/>
          <w:szCs w:val="24"/>
          <w:lang w:val="tr-TR" w:eastAsia="tr-TR"/>
        </w:rPr>
      </w:pPr>
      <w:proofErr w:type="spellStart"/>
      <w:proofErr w:type="gramStart"/>
      <w:r w:rsidRPr="000F3F29">
        <w:rPr>
          <w:rFonts w:ascii="Times New Roman" w:hAnsi="Times New Roman"/>
          <w:szCs w:val="24"/>
          <w:lang w:val="tr-TR" w:eastAsia="tr-TR"/>
        </w:rPr>
        <w:t>Dr.Öğr.Üyesi</w:t>
      </w:r>
      <w:proofErr w:type="spellEnd"/>
      <w:proofErr w:type="gramEnd"/>
      <w:r w:rsidRPr="000F3F29">
        <w:rPr>
          <w:rFonts w:ascii="Times New Roman" w:hAnsi="Times New Roman"/>
          <w:szCs w:val="24"/>
          <w:lang w:val="tr-TR" w:eastAsia="tr-TR"/>
        </w:rPr>
        <w:t xml:space="preserve"> </w:t>
      </w:r>
      <w:proofErr w:type="spellStart"/>
      <w:r w:rsidRPr="000F3F29">
        <w:rPr>
          <w:rFonts w:ascii="Times New Roman" w:hAnsi="Times New Roman"/>
          <w:szCs w:val="24"/>
          <w:lang w:val="tr-TR" w:eastAsia="tr-TR"/>
        </w:rPr>
        <w:t>Seyed</w:t>
      </w:r>
      <w:proofErr w:type="spellEnd"/>
      <w:r w:rsidRPr="000F3F29">
        <w:rPr>
          <w:rFonts w:ascii="Times New Roman" w:hAnsi="Times New Roman"/>
          <w:szCs w:val="24"/>
          <w:lang w:val="tr-TR" w:eastAsia="tr-TR"/>
        </w:rPr>
        <w:t xml:space="preserve"> </w:t>
      </w:r>
      <w:proofErr w:type="spellStart"/>
      <w:r w:rsidRPr="000F3F29">
        <w:rPr>
          <w:rFonts w:ascii="Times New Roman" w:hAnsi="Times New Roman"/>
          <w:szCs w:val="24"/>
          <w:lang w:val="tr-TR" w:eastAsia="tr-TR"/>
        </w:rPr>
        <w:t>Sajad</w:t>
      </w:r>
      <w:proofErr w:type="spellEnd"/>
      <w:r w:rsidRPr="000F3F29">
        <w:rPr>
          <w:rFonts w:ascii="Times New Roman" w:hAnsi="Times New Roman"/>
          <w:szCs w:val="24"/>
          <w:lang w:val="tr-TR" w:eastAsia="tr-TR"/>
        </w:rPr>
        <w:t xml:space="preserve"> AHMAD POUR</w:t>
      </w:r>
      <w:r w:rsidR="00782FB9" w:rsidRPr="000E76A7">
        <w:rPr>
          <w:rFonts w:ascii="Times New Roman" w:hAnsi="Times New Roman"/>
          <w:szCs w:val="24"/>
          <w:lang w:val="tr-TR" w:eastAsia="tr-TR"/>
        </w:rPr>
        <w:t xml:space="preserve">, </w:t>
      </w:r>
      <w:r w:rsidR="00AF36D7" w:rsidRPr="000E76A7">
        <w:rPr>
          <w:rFonts w:ascii="Times New Roman" w:hAnsi="Times New Roman"/>
          <w:szCs w:val="24"/>
          <w:lang w:val="tr-TR" w:eastAsia="tr-TR"/>
        </w:rPr>
        <w:t>Üye</w:t>
      </w:r>
    </w:p>
    <w:p w14:paraId="5A18F631" w14:textId="59509B1B" w:rsidR="009D716E" w:rsidRPr="000E76A7" w:rsidRDefault="007F29CA" w:rsidP="00C63C9F">
      <w:pPr>
        <w:tabs>
          <w:tab w:val="left" w:pos="5850"/>
        </w:tabs>
        <w:spacing w:after="300" w:line="240" w:lineRule="auto"/>
        <w:jc w:val="both"/>
        <w:rPr>
          <w:rFonts w:ascii="Times New Roman" w:hAnsi="Times New Roman"/>
          <w:szCs w:val="24"/>
          <w:lang w:val="tr-TR" w:eastAsia="tr-TR"/>
        </w:rPr>
      </w:pPr>
      <w:r w:rsidRPr="000E76A7">
        <w:rPr>
          <w:rFonts w:ascii="Times New Roman" w:hAnsi="Times New Roman"/>
          <w:noProof/>
          <w:szCs w:val="24"/>
          <w:lang w:val="tr-TR" w:eastAsia="tr-TR"/>
        </w:rPr>
        <mc:AlternateContent>
          <mc:Choice Requires="wps">
            <w:drawing>
              <wp:anchor distT="0" distB="0" distL="114300" distR="114300" simplePos="0" relativeHeight="251653632" behindDoc="0" locked="0" layoutInCell="1" allowOverlap="1" wp14:anchorId="5A18F768" wp14:editId="5BA5548F">
                <wp:simplePos x="0" y="0"/>
                <wp:positionH relativeFrom="column">
                  <wp:posOffset>3722370</wp:posOffset>
                </wp:positionH>
                <wp:positionV relativeFrom="paragraph">
                  <wp:posOffset>151130</wp:posOffset>
                </wp:positionV>
                <wp:extent cx="1785620" cy="0"/>
                <wp:effectExtent l="7620" t="8255" r="6985" b="10795"/>
                <wp:wrapNone/>
                <wp:docPr id="3" name="Düz Ok Bağlayıcısı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856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02B3C88" id="Düz Ok Bağlayıcısı 3" o:spid="_x0000_s1026" type="#_x0000_t32" style="position:absolute;margin-left:293.1pt;margin-top:11.9pt;width:140.6pt;height:0;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"/>
            </w:pict>
          </mc:Fallback>
        </mc:AlternateContent>
      </w:r>
      <w:r w:rsidR="00006B0D" w:rsidRPr="000E76A7">
        <w:rPr>
          <w:rFonts w:ascii="Times New Roman" w:hAnsi="Times New Roman"/>
          <w:noProof/>
          <w:szCs w:val="24"/>
          <w:lang w:val="tr-TR" w:eastAsia="tr-TR"/>
        </w:rPr>
        <w:t>İstanbul Atlas</w:t>
      </w:r>
      <w:r w:rsidR="00006B0D" w:rsidRPr="000E76A7">
        <w:rPr>
          <w:rFonts w:ascii="Times New Roman" w:hAnsi="Times New Roman"/>
          <w:szCs w:val="24"/>
          <w:lang w:val="tr-TR" w:eastAsia="tr-TR"/>
        </w:rPr>
        <w:t xml:space="preserve"> </w:t>
      </w:r>
      <w:r w:rsidR="00AF36D7" w:rsidRPr="000E76A7">
        <w:rPr>
          <w:rFonts w:ascii="Times New Roman" w:hAnsi="Times New Roman"/>
          <w:szCs w:val="24"/>
          <w:lang w:val="tr-TR" w:eastAsia="tr-TR"/>
        </w:rPr>
        <w:t>Üniversitesi</w:t>
      </w:r>
    </w:p>
    <w:p w14:paraId="5A18F636" w14:textId="77777777" w:rsidR="009D38E2" w:rsidRPr="000E76A7" w:rsidRDefault="009D38E2" w:rsidP="00072850">
      <w:pPr>
        <w:rPr>
          <w:rFonts w:ascii="Times New Roman" w:hAnsi="Times New Roman"/>
          <w:b/>
        </w:rPr>
        <w:sectPr w:rsidR="009D38E2" w:rsidRPr="000E76A7" w:rsidSect="00072F05">
          <w:footerReference w:type="default" r:id="rId9"/>
          <w:pgSz w:w="11906" w:h="16838"/>
          <w:pgMar w:top="1418" w:right="1985" w:bottom="1418" w:left="1985" w:header="709" w:footer="709" w:gutter="0"/>
          <w:pgNumType w:fmt="lowerRoman" w:start="1"/>
          <w:cols w:space="708"/>
          <w:docGrid w:linePitch="360"/>
        </w:sectPr>
      </w:pPr>
    </w:p>
    <w:p w14:paraId="5A18F63B" w14:textId="77777777" w:rsidR="00072850" w:rsidRPr="000E76A7" w:rsidRDefault="00072850" w:rsidP="00072850">
      <w:pPr>
        <w:rPr>
          <w:rFonts w:ascii="Times New Roman" w:hAnsi="Times New Roman"/>
          <w:b/>
        </w:rPr>
      </w:pPr>
    </w:p>
    <w:p w14:paraId="5A18F63C" w14:textId="2099069D" w:rsidR="00072850" w:rsidRPr="000E76A7" w:rsidRDefault="00F65306" w:rsidP="00DC7170">
      <w:pPr>
        <w:jc w:val="both"/>
        <w:rPr>
          <w:rFonts w:ascii="Times New Roman" w:hAnsi="Times New Roman"/>
          <w:lang w:val="tr-TR"/>
        </w:rPr>
      </w:pPr>
      <w:r w:rsidRPr="000E76A7">
        <w:rPr>
          <w:rFonts w:ascii="Times New Roman" w:hAnsi="Times New Roman"/>
          <w:szCs w:val="24"/>
          <w:lang w:val="tr-TR" w:eastAsia="tr-TR"/>
        </w:rPr>
        <w:t xml:space="preserve">Dr. </w:t>
      </w:r>
      <w:r>
        <w:rPr>
          <w:rFonts w:ascii="Times New Roman" w:hAnsi="Times New Roman"/>
          <w:szCs w:val="24"/>
          <w:lang w:val="tr-TR" w:eastAsia="tr-TR"/>
        </w:rPr>
        <w:t xml:space="preserve">Öğr. Üyesi </w:t>
      </w:r>
      <w:proofErr w:type="gramStart"/>
      <w:r w:rsidR="00FF6B6B">
        <w:rPr>
          <w:rFonts w:ascii="Times New Roman" w:hAnsi="Times New Roman"/>
          <w:lang w:val="tr-TR"/>
        </w:rPr>
        <w:t>Adem</w:t>
      </w:r>
      <w:proofErr w:type="gramEnd"/>
      <w:r w:rsidR="00FF6B6B">
        <w:rPr>
          <w:rFonts w:ascii="Times New Roman" w:hAnsi="Times New Roman"/>
          <w:lang w:val="tr-TR"/>
        </w:rPr>
        <w:t xml:space="preserve"> ÖZYAVAŞ</w:t>
      </w:r>
      <w:r w:rsidR="00FF6B6B" w:rsidRPr="000E76A7">
        <w:rPr>
          <w:rFonts w:ascii="Times New Roman" w:hAnsi="Times New Roman"/>
          <w:lang w:val="tr-TR"/>
        </w:rPr>
        <w:t xml:space="preserve"> </w:t>
      </w:r>
      <w:r w:rsidR="0011149D" w:rsidRPr="000E76A7">
        <w:rPr>
          <w:rFonts w:ascii="Times New Roman" w:hAnsi="Times New Roman"/>
          <w:lang w:val="tr-TR"/>
        </w:rPr>
        <w:t>da</w:t>
      </w:r>
      <w:r>
        <w:rPr>
          <w:rFonts w:ascii="Times New Roman" w:hAnsi="Times New Roman"/>
          <w:lang w:val="tr-TR"/>
        </w:rPr>
        <w:t>n</w:t>
      </w:r>
      <w:r w:rsidR="0011149D" w:rsidRPr="000E76A7">
        <w:rPr>
          <w:rFonts w:ascii="Times New Roman" w:hAnsi="Times New Roman"/>
          <w:lang w:val="tr-TR"/>
        </w:rPr>
        <w:t>ışmanlığında hazırladığım</w:t>
      </w:r>
      <w:r w:rsidR="00FF6B6B">
        <w:rPr>
          <w:rFonts w:ascii="Times New Roman" w:hAnsi="Times New Roman"/>
          <w:lang w:val="tr-TR"/>
        </w:rPr>
        <w:t xml:space="preserve"> “</w:t>
      </w:r>
      <w:proofErr w:type="spellStart"/>
      <w:r w:rsidR="00FF6B6B" w:rsidRPr="00ED2D03">
        <w:rPr>
          <w:rFonts w:ascii="Times New Roman" w:hAnsi="Times New Roman"/>
        </w:rPr>
        <w:t>Yapay</w:t>
      </w:r>
      <w:proofErr w:type="spellEnd"/>
      <w:r w:rsidR="00FF6B6B" w:rsidRPr="00ED2D03">
        <w:rPr>
          <w:rFonts w:ascii="Times New Roman" w:hAnsi="Times New Roman"/>
        </w:rPr>
        <w:t xml:space="preserve"> </w:t>
      </w:r>
      <w:proofErr w:type="gramStart"/>
      <w:r w:rsidR="00FF6B6B" w:rsidRPr="00ED2D03">
        <w:rPr>
          <w:rFonts w:ascii="Times New Roman" w:hAnsi="Times New Roman"/>
        </w:rPr>
        <w:t>Zeka</w:t>
      </w:r>
      <w:proofErr w:type="gramEnd"/>
      <w:r w:rsidR="00FF6B6B" w:rsidRPr="00ED2D03">
        <w:rPr>
          <w:rFonts w:ascii="Times New Roman" w:hAnsi="Times New Roman"/>
        </w:rPr>
        <w:t xml:space="preserve"> </w:t>
      </w:r>
      <w:proofErr w:type="spellStart"/>
      <w:r w:rsidR="00FF6B6B" w:rsidRPr="00ED2D03">
        <w:rPr>
          <w:rFonts w:ascii="Times New Roman" w:hAnsi="Times New Roman"/>
        </w:rPr>
        <w:t>Destekli</w:t>
      </w:r>
      <w:proofErr w:type="spellEnd"/>
      <w:r w:rsidR="00FF6B6B" w:rsidRPr="00ED2D03">
        <w:rPr>
          <w:rFonts w:ascii="Times New Roman" w:hAnsi="Times New Roman"/>
        </w:rPr>
        <w:t xml:space="preserve">, Fonem </w:t>
      </w:r>
      <w:proofErr w:type="spellStart"/>
      <w:r w:rsidR="00FF6B6B" w:rsidRPr="00ED2D03">
        <w:rPr>
          <w:rFonts w:ascii="Times New Roman" w:hAnsi="Times New Roman"/>
        </w:rPr>
        <w:t>Seviyesinde</w:t>
      </w:r>
      <w:proofErr w:type="spellEnd"/>
      <w:r w:rsidR="00FF6B6B" w:rsidRPr="00ED2D03">
        <w:rPr>
          <w:rFonts w:ascii="Times New Roman" w:hAnsi="Times New Roman"/>
        </w:rPr>
        <w:t xml:space="preserve"> Analiz </w:t>
      </w:r>
      <w:proofErr w:type="spellStart"/>
      <w:r w:rsidR="00FF6B6B" w:rsidRPr="00ED2D03">
        <w:rPr>
          <w:rFonts w:ascii="Times New Roman" w:hAnsi="Times New Roman"/>
        </w:rPr>
        <w:t>Yapabilen</w:t>
      </w:r>
      <w:proofErr w:type="spellEnd"/>
      <w:r w:rsidR="00FF6B6B" w:rsidRPr="00ED2D03">
        <w:rPr>
          <w:rFonts w:ascii="Times New Roman" w:hAnsi="Times New Roman"/>
        </w:rPr>
        <w:t xml:space="preserve"> Mikro </w:t>
      </w:r>
      <w:proofErr w:type="spellStart"/>
      <w:r w:rsidR="00FF6B6B" w:rsidRPr="00ED2D03">
        <w:rPr>
          <w:rFonts w:ascii="Times New Roman" w:hAnsi="Times New Roman"/>
        </w:rPr>
        <w:t>Öğrenme</w:t>
      </w:r>
      <w:proofErr w:type="spellEnd"/>
      <w:r w:rsidR="00FF6B6B" w:rsidRPr="00ED2D03">
        <w:rPr>
          <w:rFonts w:ascii="Times New Roman" w:hAnsi="Times New Roman"/>
        </w:rPr>
        <w:t xml:space="preserve"> </w:t>
      </w:r>
      <w:proofErr w:type="spellStart"/>
      <w:r w:rsidR="00FF6B6B" w:rsidRPr="00ED2D03">
        <w:rPr>
          <w:rFonts w:ascii="Times New Roman" w:hAnsi="Times New Roman"/>
        </w:rPr>
        <w:t>Tabanlı</w:t>
      </w:r>
      <w:proofErr w:type="spellEnd"/>
      <w:r w:rsidR="00FF6B6B" w:rsidRPr="00ED2D03">
        <w:rPr>
          <w:rFonts w:ascii="Times New Roman" w:hAnsi="Times New Roman"/>
        </w:rPr>
        <w:t xml:space="preserve"> </w:t>
      </w:r>
      <w:proofErr w:type="spellStart"/>
      <w:r w:rsidR="00FF6B6B" w:rsidRPr="00ED2D03">
        <w:rPr>
          <w:rFonts w:ascii="Times New Roman" w:hAnsi="Times New Roman"/>
        </w:rPr>
        <w:t>İngilizce</w:t>
      </w:r>
      <w:proofErr w:type="spellEnd"/>
      <w:r w:rsidR="00FF6B6B" w:rsidRPr="00ED2D03">
        <w:rPr>
          <w:rFonts w:ascii="Times New Roman" w:hAnsi="Times New Roman"/>
        </w:rPr>
        <w:t xml:space="preserve"> </w:t>
      </w:r>
      <w:proofErr w:type="spellStart"/>
      <w:r w:rsidR="00FF6B6B" w:rsidRPr="00ED2D03">
        <w:rPr>
          <w:rFonts w:ascii="Times New Roman" w:hAnsi="Times New Roman"/>
        </w:rPr>
        <w:t>Kelime</w:t>
      </w:r>
      <w:proofErr w:type="spellEnd"/>
      <w:r w:rsidR="00FF6B6B" w:rsidRPr="00ED2D03">
        <w:rPr>
          <w:rFonts w:ascii="Times New Roman" w:hAnsi="Times New Roman"/>
        </w:rPr>
        <w:t xml:space="preserve"> </w:t>
      </w:r>
      <w:proofErr w:type="spellStart"/>
      <w:r w:rsidR="00FF6B6B" w:rsidRPr="00ED2D03">
        <w:rPr>
          <w:rFonts w:ascii="Times New Roman" w:hAnsi="Times New Roman"/>
        </w:rPr>
        <w:t>Öğrenme</w:t>
      </w:r>
      <w:proofErr w:type="spellEnd"/>
      <w:r w:rsidR="00FF6B6B" w:rsidRPr="00ED2D03">
        <w:rPr>
          <w:rFonts w:ascii="Times New Roman" w:hAnsi="Times New Roman"/>
        </w:rPr>
        <w:t xml:space="preserve"> </w:t>
      </w:r>
      <w:proofErr w:type="spellStart"/>
      <w:r w:rsidR="00FF6B6B" w:rsidRPr="00ED2D03">
        <w:rPr>
          <w:rFonts w:ascii="Times New Roman" w:hAnsi="Times New Roman"/>
        </w:rPr>
        <w:t>Platformu</w:t>
      </w:r>
      <w:proofErr w:type="spellEnd"/>
      <w:r w:rsidR="00FF6B6B" w:rsidRPr="000E76A7">
        <w:rPr>
          <w:rFonts w:ascii="Times New Roman" w:hAnsi="Times New Roman"/>
          <w:lang w:val="tr-TR"/>
        </w:rPr>
        <w:t xml:space="preserve"> </w:t>
      </w:r>
      <w:proofErr w:type="gramStart"/>
      <w:r w:rsidR="00FF6B6B">
        <w:rPr>
          <w:rFonts w:ascii="Times New Roman" w:hAnsi="Times New Roman"/>
          <w:lang w:val="tr-TR"/>
        </w:rPr>
        <w:t xml:space="preserve">“ </w:t>
      </w:r>
      <w:r w:rsidR="00CE0A3A" w:rsidRPr="000E76A7">
        <w:rPr>
          <w:rFonts w:ascii="Times New Roman" w:hAnsi="Times New Roman"/>
          <w:lang w:val="tr-TR"/>
        </w:rPr>
        <w:t>ba</w:t>
      </w:r>
      <w:r w:rsidR="00205861" w:rsidRPr="000E76A7">
        <w:rPr>
          <w:rFonts w:ascii="Times New Roman" w:hAnsi="Times New Roman"/>
          <w:lang w:val="tr-TR"/>
        </w:rPr>
        <w:t>ş</w:t>
      </w:r>
      <w:r w:rsidR="00CE0A3A" w:rsidRPr="000E76A7">
        <w:rPr>
          <w:rFonts w:ascii="Times New Roman" w:hAnsi="Times New Roman"/>
          <w:lang w:val="tr-TR"/>
        </w:rPr>
        <w:t>lıklı</w:t>
      </w:r>
      <w:proofErr w:type="gramEnd"/>
      <w:r w:rsidR="0011149D" w:rsidRPr="000E76A7">
        <w:rPr>
          <w:rFonts w:ascii="Times New Roman" w:hAnsi="Times New Roman"/>
          <w:lang w:val="tr-TR"/>
        </w:rPr>
        <w:t xml:space="preserve"> bu çalışmada,</w:t>
      </w:r>
      <w:r w:rsidR="00CE0A3A" w:rsidRPr="000E76A7">
        <w:rPr>
          <w:rFonts w:ascii="Times New Roman" w:hAnsi="Times New Roman"/>
          <w:lang w:val="tr-TR"/>
        </w:rPr>
        <w:t xml:space="preserve"> </w:t>
      </w:r>
      <w:r w:rsidR="0011149D" w:rsidRPr="004616AF">
        <w:rPr>
          <w:rFonts w:ascii="Times New Roman" w:hAnsi="Times New Roman"/>
          <w:lang w:val="tr-TR"/>
        </w:rPr>
        <w:t xml:space="preserve">kullanılan tüm kaynakların uygun şekilde belirtildiğini, gerekli izinlerin alındığını ve bilimsel etik kurallarına uygun hareket edildiğini beyan ederim/ederiz. Aksi bir durumun tespiti halinde doğabilecek sorumluluğu kabul ederim/ederiz. </w:t>
      </w:r>
    </w:p>
    <w:p w14:paraId="4E7D27B7" w14:textId="77777777" w:rsidR="00FF6B6B" w:rsidRDefault="00FF6B6B" w:rsidP="00FF6B6B">
      <w:pPr>
        <w:jc w:val="both"/>
        <w:rPr>
          <w:rFonts w:ascii="Times New Roman" w:hAnsi="Times New Roman"/>
          <w:lang w:val="tr-TR"/>
        </w:rPr>
      </w:pPr>
    </w:p>
    <w:p w14:paraId="0050B42C" w14:textId="77777777" w:rsidR="00FF6B6B" w:rsidRPr="006A4AAC" w:rsidRDefault="00FF6B6B" w:rsidP="00FF6B6B">
      <w:pPr>
        <w:jc w:val="both"/>
        <w:rPr>
          <w:rFonts w:ascii="Times New Roman" w:hAnsi="Times New Roman"/>
        </w:rPr>
      </w:pPr>
    </w:p>
    <w:p w14:paraId="32697D3C" w14:textId="77777777" w:rsidR="00FF6B6B" w:rsidRPr="006A4AAC" w:rsidRDefault="00FF6B6B" w:rsidP="00FF6B6B">
      <w:pPr>
        <w:rPr>
          <w:rFonts w:ascii="Times New Roman" w:hAnsi="Times New Roman"/>
        </w:rPr>
      </w:pPr>
      <w:r>
        <w:rPr>
          <w:rFonts w:ascii="Times New Roman" w:hAnsi="Times New Roman"/>
        </w:rPr>
        <w:t>Şifanur ÖZDEMİR</w:t>
      </w:r>
    </w:p>
    <w:p w14:paraId="5A18F63F" w14:textId="13F633E7" w:rsidR="009D38E2" w:rsidRPr="004616AF" w:rsidRDefault="00FF6B6B" w:rsidP="00FF6B6B">
      <w:pPr>
        <w:spacing w:before="0" w:after="160" w:line="259" w:lineRule="auto"/>
        <w:rPr>
          <w:rFonts w:ascii="Times New Roman" w:hAnsi="Times New Roman"/>
          <w:lang w:val="tr-TR"/>
        </w:rPr>
      </w:pPr>
      <w:r>
        <w:rPr>
          <w:rFonts w:ascii="Times New Roman" w:hAnsi="Times New Roman"/>
        </w:rPr>
        <w:t xml:space="preserve">           </w:t>
      </w:r>
      <w:proofErr w:type="spellStart"/>
      <w:r w:rsidRPr="006A4AAC">
        <w:rPr>
          <w:rFonts w:ascii="Times New Roman" w:hAnsi="Times New Roman"/>
        </w:rPr>
        <w:t>İmza</w:t>
      </w:r>
      <w:proofErr w:type="spellEnd"/>
      <w:r>
        <w:rPr>
          <w:rFonts w:ascii="Times New Roman" w:hAnsi="Times New Roman"/>
        </w:rPr>
        <w:tab/>
      </w:r>
    </w:p>
    <w:p w14:paraId="5A18F640" w14:textId="77777777" w:rsidR="009D38E2" w:rsidRPr="004616AF" w:rsidRDefault="009D38E2">
      <w:pPr>
        <w:spacing w:before="0" w:after="160" w:line="259" w:lineRule="auto"/>
        <w:rPr>
          <w:rFonts w:ascii="Times New Roman" w:hAnsi="Times New Roman"/>
          <w:lang w:val="tr-TR"/>
        </w:rPr>
        <w:sectPr w:rsidR="009D38E2" w:rsidRPr="004616AF" w:rsidSect="00072F05">
          <w:pgSz w:w="11906" w:h="16838"/>
          <w:pgMar w:top="1418" w:right="1985" w:bottom="1418" w:left="1985" w:header="709" w:footer="709" w:gutter="0"/>
          <w:pgNumType w:fmt="lowerRoman"/>
          <w:cols w:space="708"/>
          <w:docGrid w:linePitch="360"/>
        </w:sectPr>
      </w:pPr>
    </w:p>
    <w:p w14:paraId="5A18F663" w14:textId="77777777" w:rsidR="00244827" w:rsidRPr="004616AF" w:rsidRDefault="00CB72C8" w:rsidP="00625D37">
      <w:pPr>
        <w:pStyle w:val="ThankContent"/>
        <w:rPr>
          <w:lang w:val="tr-TR"/>
        </w:rPr>
      </w:pPr>
      <w:r w:rsidRPr="004616AF">
        <w:rPr>
          <w:lang w:val="tr-TR"/>
        </w:rPr>
        <w:lastRenderedPageBreak/>
        <w:t>TEŞEKKÜR</w:t>
      </w:r>
    </w:p>
    <w:p w14:paraId="5A18F664" w14:textId="77777777" w:rsidR="00244827" w:rsidRPr="004616AF" w:rsidRDefault="00244827" w:rsidP="00AF07EC">
      <w:pPr>
        <w:spacing w:line="240" w:lineRule="auto"/>
        <w:jc w:val="right"/>
        <w:rPr>
          <w:rFonts w:ascii="Times New Roman" w:hAnsi="Times New Roman"/>
          <w:lang w:val="tr-TR"/>
        </w:rPr>
      </w:pPr>
    </w:p>
    <w:p w14:paraId="71F2BA2F" w14:textId="77777777" w:rsidR="00257E01" w:rsidRPr="004616AF" w:rsidRDefault="00257E01" w:rsidP="00AF07EC">
      <w:pPr>
        <w:spacing w:line="240" w:lineRule="auto"/>
        <w:jc w:val="right"/>
        <w:rPr>
          <w:rFonts w:ascii="Times New Roman" w:hAnsi="Times New Roman"/>
          <w:lang w:val="tr-TR"/>
        </w:rPr>
      </w:pPr>
    </w:p>
    <w:p w14:paraId="1D2AAE80" w14:textId="2FDC1DCE" w:rsidR="000C025A" w:rsidRPr="000C025A" w:rsidRDefault="000C025A" w:rsidP="000C025A">
      <w:pPr>
        <w:jc w:val="both"/>
        <w:rPr>
          <w:lang w:val="tr-TR"/>
        </w:rPr>
      </w:pPr>
      <w:r w:rsidRPr="000C025A">
        <w:rPr>
          <w:lang w:val="tr-TR"/>
        </w:rPr>
        <w:t>Bu lisans bitirme projesinin fikir aşamasından tamamlanmasına kadar geçen tüm süreçte, akademik rehberliği, yapıcı eleştirileri ve değerli yönlendirmeleriyle çalışmaya yön veren danışman hocam Sayın Dr.</w:t>
      </w:r>
      <w:r w:rsidR="00F65306">
        <w:rPr>
          <w:lang w:val="tr-TR"/>
        </w:rPr>
        <w:t xml:space="preserve"> </w:t>
      </w:r>
      <w:r w:rsidRPr="000C025A">
        <w:rPr>
          <w:lang w:val="tr-TR"/>
        </w:rPr>
        <w:t xml:space="preserve"> </w:t>
      </w:r>
      <w:proofErr w:type="gramStart"/>
      <w:r w:rsidRPr="000C025A">
        <w:rPr>
          <w:lang w:val="tr-TR"/>
        </w:rPr>
        <w:t>Adem</w:t>
      </w:r>
      <w:proofErr w:type="gramEnd"/>
      <w:r w:rsidRPr="000C025A">
        <w:rPr>
          <w:lang w:val="tr-TR"/>
        </w:rPr>
        <w:t xml:space="preserve"> </w:t>
      </w:r>
      <w:proofErr w:type="spellStart"/>
      <w:r w:rsidRPr="000C025A">
        <w:rPr>
          <w:lang w:val="tr-TR"/>
        </w:rPr>
        <w:t>Özyavaş’a</w:t>
      </w:r>
      <w:proofErr w:type="spellEnd"/>
      <w:r w:rsidRPr="000C025A">
        <w:rPr>
          <w:lang w:val="tr-TR"/>
        </w:rPr>
        <w:t xml:space="preserve"> en içten şükranlarımı sunarım.</w:t>
      </w:r>
    </w:p>
    <w:p w14:paraId="097526AA" w14:textId="77777777" w:rsidR="000C025A" w:rsidRPr="000C025A" w:rsidRDefault="000C025A" w:rsidP="000C025A">
      <w:pPr>
        <w:jc w:val="both"/>
        <w:rPr>
          <w:lang w:val="tr-TR"/>
        </w:rPr>
      </w:pPr>
      <w:r w:rsidRPr="000C025A">
        <w:rPr>
          <w:lang w:val="tr-TR"/>
        </w:rPr>
        <w:t>Eğitim hayatım boyunca maddi ve manevi desteğini benden hiçbir zaman esirgemeyen, her kararımda yanımda olan sevgili aileme sonsuz teşekkürlerimi sunarım.</w:t>
      </w:r>
    </w:p>
    <w:p w14:paraId="6E590A24" w14:textId="416A125B" w:rsidR="000C025A" w:rsidRPr="000C025A" w:rsidRDefault="000C025A" w:rsidP="000C025A">
      <w:pPr>
        <w:jc w:val="both"/>
        <w:rPr>
          <w:lang w:val="tr-TR"/>
        </w:rPr>
      </w:pPr>
      <w:r w:rsidRPr="000C025A">
        <w:rPr>
          <w:lang w:val="tr-TR"/>
        </w:rPr>
        <w:t>Projenin geliştirme ve test süreçleri boyunca, kullanıcı deneyimi denemelerini büyük bir sabırla gerçekleştiren, sunduğu özgün fikirlerin yanı sıra bu zorlu mühendislik yolculuğunun her anında sabrı ve motivasyonuyla yanımda olan yol arkadaşım Berat’a kalpten teşekkür ederim.</w:t>
      </w:r>
    </w:p>
    <w:p w14:paraId="68E704BB" w14:textId="77777777" w:rsidR="000C025A" w:rsidRPr="000C025A" w:rsidRDefault="000C025A" w:rsidP="000C025A">
      <w:pPr>
        <w:jc w:val="both"/>
        <w:rPr>
          <w:lang w:val="tr-TR"/>
        </w:rPr>
      </w:pPr>
      <w:r w:rsidRPr="000C025A">
        <w:rPr>
          <w:lang w:val="tr-TR"/>
        </w:rPr>
        <w:t>Son olarak; dört yıl boyunca karşılaşılan her türlü teknik zorluğa ve yoğun çalışma temposuna rağmen pes etmeyerek bu mühendislik çalışmasını kararlılıkla, adım adım hayata geçiren kendi içsel disiplinime, harcadığım emeğe ve sabrıma teşekkür ederim.</w:t>
      </w:r>
    </w:p>
    <w:p w14:paraId="5A18F668" w14:textId="2ED45B82" w:rsidR="001E7759" w:rsidRDefault="001E7759" w:rsidP="009E71DA">
      <w:pPr>
        <w:jc w:val="both"/>
        <w:rPr>
          <w:rFonts w:ascii="Times New Roman" w:hAnsi="Times New Roman"/>
          <w:lang w:val="tr-TR"/>
        </w:rPr>
      </w:pPr>
    </w:p>
    <w:p w14:paraId="6B857946" w14:textId="77777777" w:rsidR="00FF6B6B" w:rsidRPr="004616AF" w:rsidRDefault="00FF6B6B" w:rsidP="009E71DA">
      <w:pPr>
        <w:jc w:val="both"/>
        <w:rPr>
          <w:rFonts w:ascii="Times New Roman" w:hAnsi="Times New Roman"/>
          <w:lang w:val="tr-TR"/>
        </w:rPr>
      </w:pPr>
    </w:p>
    <w:p w14:paraId="4A34E6CD" w14:textId="77777777" w:rsidR="00FF6B6B" w:rsidRPr="006A4AAC" w:rsidRDefault="00FF6B6B" w:rsidP="00FF6B6B">
      <w:pPr>
        <w:jc w:val="right"/>
        <w:rPr>
          <w:rFonts w:ascii="Times New Roman" w:hAnsi="Times New Roman"/>
          <w:szCs w:val="24"/>
          <w:lang w:val="tr-TR" w:eastAsia="tr-TR"/>
        </w:rPr>
      </w:pPr>
      <w:r>
        <w:rPr>
          <w:rFonts w:ascii="Times New Roman" w:hAnsi="Times New Roman"/>
          <w:szCs w:val="24"/>
          <w:lang w:val="tr-TR" w:eastAsia="tr-TR"/>
        </w:rPr>
        <w:t>Şifanur ÖZDEMİR</w:t>
      </w:r>
    </w:p>
    <w:p w14:paraId="0726DED3" w14:textId="77777777" w:rsidR="00006A31" w:rsidRPr="000E76A7" w:rsidRDefault="00006A31" w:rsidP="00C679C4">
      <w:pPr>
        <w:jc w:val="both"/>
        <w:rPr>
          <w:rFonts w:ascii="Times New Roman" w:hAnsi="Times New Roman"/>
        </w:rPr>
        <w:sectPr w:rsidR="00006A31" w:rsidRPr="000E76A7" w:rsidSect="00072F05">
          <w:footerReference w:type="default" r:id="rId10"/>
          <w:pgSz w:w="11906" w:h="16838"/>
          <w:pgMar w:top="1418" w:right="1985" w:bottom="1418" w:left="1985" w:header="709" w:footer="709" w:gutter="0"/>
          <w:pgNumType w:fmt="lowerRoman"/>
          <w:cols w:space="708"/>
          <w:docGrid w:linePitch="360"/>
        </w:sectPr>
      </w:pPr>
    </w:p>
    <w:p w14:paraId="5A18F66B" w14:textId="77777777" w:rsidR="002431E1" w:rsidRPr="000E76A7" w:rsidRDefault="00CB72C8" w:rsidP="00625D37">
      <w:pPr>
        <w:pStyle w:val="ThankContent"/>
      </w:pPr>
      <w:r w:rsidRPr="000E76A7">
        <w:lastRenderedPageBreak/>
        <w:t>İÇİNDEKİLER</w:t>
      </w:r>
    </w:p>
    <w:p w14:paraId="5A18F66C" w14:textId="77777777" w:rsidR="002431E1" w:rsidRPr="000E76A7" w:rsidRDefault="002431E1" w:rsidP="00EB6E08">
      <w:pPr>
        <w:pStyle w:val="T1"/>
      </w:pPr>
    </w:p>
    <w:p w14:paraId="44B9E75E" w14:textId="77777777" w:rsidR="00B11697" w:rsidRDefault="00B11697" w:rsidP="00B11697">
      <w:pPr>
        <w:tabs>
          <w:tab w:val="right" w:leader="dot" w:pos="9026"/>
        </w:tabs>
        <w:spacing w:before="60" w:after="60"/>
        <w:rPr>
          <w:rFonts w:ascii="Times New Roman" w:hAnsi="Times New Roman"/>
          <w:b/>
          <w:bCs/>
          <w:caps/>
          <w:sz w:val="28"/>
          <w:szCs w:val="28"/>
        </w:rPr>
      </w:pPr>
      <w:bookmarkStart w:id="2" w:name="_Toc475111620"/>
      <w:bookmarkStart w:id="3" w:name="_Toc475117376"/>
    </w:p>
    <w:p w14:paraId="120C012C" w14:textId="255A2BDC" w:rsidR="00B11697" w:rsidRPr="00B11697" w:rsidRDefault="00B11697" w:rsidP="00B11697">
      <w:pPr>
        <w:tabs>
          <w:tab w:val="right" w:leader="dot" w:pos="9026"/>
        </w:tabs>
        <w:spacing w:before="60" w:after="60"/>
        <w:rPr>
          <w:b/>
          <w:bCs/>
        </w:rPr>
      </w:pPr>
      <w:r w:rsidRPr="00B11697">
        <w:rPr>
          <w:rFonts w:ascii="Times New Roman" w:hAnsi="Times New Roman"/>
          <w:b/>
          <w:bCs/>
          <w:szCs w:val="24"/>
        </w:rPr>
        <w:t>SİMGE LİSTESİ</w:t>
      </w:r>
      <w:r w:rsidRPr="00B11697">
        <w:rPr>
          <w:rFonts w:ascii="Times New Roman" w:hAnsi="Times New Roman"/>
          <w:b/>
          <w:bCs/>
          <w:szCs w:val="24"/>
        </w:rPr>
        <w:tab/>
        <w:t>vi</w:t>
      </w:r>
      <w:r w:rsidR="00D62606">
        <w:rPr>
          <w:rFonts w:ascii="Times New Roman" w:hAnsi="Times New Roman"/>
          <w:b/>
          <w:bCs/>
          <w:szCs w:val="24"/>
        </w:rPr>
        <w:t>ii</w:t>
      </w:r>
    </w:p>
    <w:p w14:paraId="7195B858" w14:textId="44F00ABF" w:rsidR="00B11697" w:rsidRPr="00B11697" w:rsidRDefault="00B11697" w:rsidP="00B11697">
      <w:pPr>
        <w:tabs>
          <w:tab w:val="right" w:leader="dot" w:pos="9026"/>
        </w:tabs>
        <w:spacing w:before="60" w:after="60"/>
        <w:rPr>
          <w:b/>
          <w:bCs/>
        </w:rPr>
      </w:pPr>
      <w:r w:rsidRPr="00B11697">
        <w:rPr>
          <w:rFonts w:ascii="Times New Roman" w:hAnsi="Times New Roman"/>
          <w:b/>
          <w:bCs/>
          <w:szCs w:val="24"/>
        </w:rPr>
        <w:t>KISALTMA LİSTESİ</w:t>
      </w:r>
      <w:r w:rsidRPr="00B11697">
        <w:rPr>
          <w:rFonts w:ascii="Times New Roman" w:hAnsi="Times New Roman"/>
          <w:b/>
          <w:bCs/>
          <w:szCs w:val="24"/>
        </w:rPr>
        <w:tab/>
      </w:r>
      <w:r w:rsidR="00D62606">
        <w:rPr>
          <w:rFonts w:ascii="Times New Roman" w:hAnsi="Times New Roman"/>
          <w:b/>
          <w:bCs/>
          <w:szCs w:val="24"/>
        </w:rPr>
        <w:t>ix</w:t>
      </w:r>
    </w:p>
    <w:p w14:paraId="17CDED20" w14:textId="4C880A8C" w:rsidR="00B11697" w:rsidRPr="00B11697" w:rsidRDefault="00B11697" w:rsidP="00B11697">
      <w:pPr>
        <w:tabs>
          <w:tab w:val="right" w:leader="dot" w:pos="9026"/>
        </w:tabs>
        <w:spacing w:before="60" w:after="60"/>
        <w:rPr>
          <w:b/>
          <w:bCs/>
        </w:rPr>
      </w:pPr>
      <w:r w:rsidRPr="00B11697">
        <w:rPr>
          <w:rFonts w:ascii="Times New Roman" w:hAnsi="Times New Roman"/>
          <w:b/>
          <w:bCs/>
          <w:szCs w:val="24"/>
        </w:rPr>
        <w:t>ŞEKİL LİSTESİ</w:t>
      </w:r>
      <w:r w:rsidRPr="00B11697">
        <w:rPr>
          <w:rFonts w:ascii="Times New Roman" w:hAnsi="Times New Roman"/>
          <w:b/>
          <w:bCs/>
          <w:szCs w:val="24"/>
        </w:rPr>
        <w:tab/>
      </w:r>
      <w:r w:rsidR="00D62606">
        <w:rPr>
          <w:rFonts w:ascii="Times New Roman" w:hAnsi="Times New Roman"/>
          <w:b/>
          <w:bCs/>
          <w:szCs w:val="24"/>
        </w:rPr>
        <w:t>xii</w:t>
      </w:r>
    </w:p>
    <w:p w14:paraId="520EA07E" w14:textId="0245E819" w:rsidR="00B11697" w:rsidRPr="00B11697" w:rsidRDefault="00B11697" w:rsidP="00B11697">
      <w:pPr>
        <w:tabs>
          <w:tab w:val="right" w:leader="dot" w:pos="9026"/>
        </w:tabs>
        <w:spacing w:before="60" w:after="60"/>
        <w:rPr>
          <w:b/>
          <w:bCs/>
        </w:rPr>
      </w:pPr>
      <w:r w:rsidRPr="00B11697">
        <w:rPr>
          <w:rFonts w:ascii="Times New Roman" w:hAnsi="Times New Roman"/>
          <w:b/>
          <w:bCs/>
          <w:szCs w:val="24"/>
        </w:rPr>
        <w:t>TABLO LİSTESİ</w:t>
      </w:r>
      <w:r w:rsidRPr="00B11697">
        <w:rPr>
          <w:rFonts w:ascii="Times New Roman" w:hAnsi="Times New Roman"/>
          <w:b/>
          <w:bCs/>
          <w:szCs w:val="24"/>
        </w:rPr>
        <w:tab/>
      </w:r>
      <w:r w:rsidR="00D62606">
        <w:rPr>
          <w:rFonts w:ascii="Times New Roman" w:hAnsi="Times New Roman"/>
          <w:b/>
          <w:bCs/>
          <w:szCs w:val="24"/>
        </w:rPr>
        <w:t>xiii</w:t>
      </w:r>
    </w:p>
    <w:p w14:paraId="162FE0A3" w14:textId="5F18C747" w:rsidR="00B11697" w:rsidRPr="00B11697" w:rsidRDefault="00B11697" w:rsidP="00B11697">
      <w:pPr>
        <w:tabs>
          <w:tab w:val="right" w:leader="dot" w:pos="9026"/>
        </w:tabs>
        <w:spacing w:before="60" w:after="60"/>
        <w:rPr>
          <w:b/>
          <w:bCs/>
        </w:rPr>
      </w:pPr>
      <w:r w:rsidRPr="00B11697">
        <w:rPr>
          <w:rFonts w:ascii="Times New Roman" w:hAnsi="Times New Roman"/>
          <w:b/>
          <w:bCs/>
          <w:szCs w:val="24"/>
        </w:rPr>
        <w:t>ÖZET</w:t>
      </w:r>
      <w:r w:rsidRPr="00B11697">
        <w:rPr>
          <w:rFonts w:ascii="Times New Roman" w:hAnsi="Times New Roman"/>
          <w:b/>
          <w:bCs/>
          <w:szCs w:val="24"/>
        </w:rPr>
        <w:tab/>
        <w:t>x</w:t>
      </w:r>
      <w:r w:rsidR="00D62606">
        <w:rPr>
          <w:rFonts w:ascii="Times New Roman" w:hAnsi="Times New Roman"/>
          <w:b/>
          <w:bCs/>
          <w:szCs w:val="24"/>
        </w:rPr>
        <w:t>iv</w:t>
      </w:r>
    </w:p>
    <w:p w14:paraId="5E1B9AD1" w14:textId="4F20165A" w:rsidR="00B11697" w:rsidRPr="00B11697" w:rsidRDefault="00B11697" w:rsidP="00B11697">
      <w:pPr>
        <w:tabs>
          <w:tab w:val="right" w:leader="dot" w:pos="9026"/>
        </w:tabs>
        <w:spacing w:before="60" w:after="60"/>
        <w:rPr>
          <w:b/>
          <w:bCs/>
        </w:rPr>
      </w:pPr>
      <w:r w:rsidRPr="00B11697">
        <w:rPr>
          <w:rFonts w:ascii="Times New Roman" w:hAnsi="Times New Roman"/>
          <w:b/>
          <w:bCs/>
          <w:szCs w:val="24"/>
        </w:rPr>
        <w:t>ABSTRACT</w:t>
      </w:r>
      <w:r w:rsidRPr="00B11697">
        <w:rPr>
          <w:rFonts w:ascii="Times New Roman" w:hAnsi="Times New Roman"/>
          <w:b/>
          <w:bCs/>
          <w:szCs w:val="24"/>
        </w:rPr>
        <w:tab/>
        <w:t>x</w:t>
      </w:r>
      <w:r w:rsidR="00D62606">
        <w:rPr>
          <w:rFonts w:ascii="Times New Roman" w:hAnsi="Times New Roman"/>
          <w:b/>
          <w:bCs/>
          <w:szCs w:val="24"/>
        </w:rPr>
        <w:t>vi</w:t>
      </w:r>
    </w:p>
    <w:p w14:paraId="640F2B40" w14:textId="77777777" w:rsidR="00B11697" w:rsidRPr="00B11697" w:rsidRDefault="00B11697" w:rsidP="00B11697">
      <w:pPr>
        <w:tabs>
          <w:tab w:val="right" w:leader="dot" w:pos="9026"/>
        </w:tabs>
        <w:spacing w:before="60" w:after="60"/>
        <w:rPr>
          <w:b/>
          <w:bCs/>
        </w:rPr>
      </w:pPr>
      <w:r w:rsidRPr="00B11697">
        <w:rPr>
          <w:rFonts w:ascii="Times New Roman" w:hAnsi="Times New Roman"/>
          <w:b/>
          <w:bCs/>
          <w:szCs w:val="24"/>
        </w:rPr>
        <w:t>1 GİRİŞ VE LİTERATÜR ÖZETİ</w:t>
      </w:r>
      <w:r w:rsidRPr="00B11697">
        <w:rPr>
          <w:rFonts w:ascii="Times New Roman" w:hAnsi="Times New Roman"/>
          <w:b/>
          <w:bCs/>
          <w:szCs w:val="24"/>
        </w:rPr>
        <w:tab/>
        <w:t>1</w:t>
      </w:r>
    </w:p>
    <w:p w14:paraId="34FB2299" w14:textId="77777777" w:rsidR="00B11697" w:rsidRDefault="00B11697" w:rsidP="00B11697">
      <w:pPr>
        <w:tabs>
          <w:tab w:val="right" w:leader="dot" w:pos="9026"/>
        </w:tabs>
        <w:spacing w:before="60" w:after="60"/>
        <w:ind w:left="360"/>
      </w:pPr>
      <w:r>
        <w:rPr>
          <w:rFonts w:ascii="Times New Roman" w:hAnsi="Times New Roman"/>
          <w:szCs w:val="24"/>
        </w:rPr>
        <w:t xml:space="preserve">1.1 </w:t>
      </w:r>
      <w:proofErr w:type="spellStart"/>
      <w:r>
        <w:rPr>
          <w:rFonts w:ascii="Times New Roman" w:hAnsi="Times New Roman"/>
          <w:szCs w:val="24"/>
        </w:rPr>
        <w:t>Giriş</w:t>
      </w:r>
      <w:proofErr w:type="spellEnd"/>
      <w:r>
        <w:rPr>
          <w:rFonts w:ascii="Times New Roman" w:hAnsi="Times New Roman"/>
          <w:szCs w:val="24"/>
        </w:rPr>
        <w:tab/>
        <w:t>1</w:t>
      </w:r>
    </w:p>
    <w:p w14:paraId="216B1416" w14:textId="77777777" w:rsidR="00B11697" w:rsidRDefault="00B11697" w:rsidP="00B11697">
      <w:pPr>
        <w:tabs>
          <w:tab w:val="right" w:leader="dot" w:pos="9026"/>
        </w:tabs>
        <w:spacing w:before="60" w:after="60"/>
        <w:ind w:left="360"/>
      </w:pPr>
      <w:r>
        <w:rPr>
          <w:rFonts w:ascii="Times New Roman" w:hAnsi="Times New Roman"/>
          <w:szCs w:val="24"/>
        </w:rPr>
        <w:t xml:space="preserve">1.2 </w:t>
      </w:r>
      <w:proofErr w:type="spellStart"/>
      <w:r>
        <w:rPr>
          <w:rFonts w:ascii="Times New Roman" w:hAnsi="Times New Roman"/>
          <w:szCs w:val="24"/>
        </w:rPr>
        <w:t>Literatür</w:t>
      </w:r>
      <w:proofErr w:type="spellEnd"/>
      <w:r>
        <w:rPr>
          <w:rFonts w:ascii="Times New Roman" w:hAnsi="Times New Roman"/>
          <w:szCs w:val="24"/>
        </w:rPr>
        <w:t xml:space="preserve"> </w:t>
      </w:r>
      <w:proofErr w:type="spellStart"/>
      <w:r>
        <w:rPr>
          <w:rFonts w:ascii="Times New Roman" w:hAnsi="Times New Roman"/>
          <w:szCs w:val="24"/>
        </w:rPr>
        <w:t>Özeti</w:t>
      </w:r>
      <w:proofErr w:type="spellEnd"/>
      <w:r>
        <w:rPr>
          <w:rFonts w:ascii="Times New Roman" w:hAnsi="Times New Roman"/>
          <w:szCs w:val="24"/>
        </w:rPr>
        <w:tab/>
        <w:t>4</w:t>
      </w:r>
    </w:p>
    <w:p w14:paraId="23EE54EE" w14:textId="77777777" w:rsidR="00B11697" w:rsidRDefault="00B11697" w:rsidP="00B11697">
      <w:pPr>
        <w:tabs>
          <w:tab w:val="right" w:leader="dot" w:pos="9026"/>
        </w:tabs>
        <w:spacing w:before="60" w:after="60"/>
        <w:ind w:left="720"/>
      </w:pPr>
      <w:r>
        <w:rPr>
          <w:rFonts w:ascii="Times New Roman" w:hAnsi="Times New Roman"/>
          <w:szCs w:val="24"/>
        </w:rPr>
        <w:t xml:space="preserve">1.2.1 Dil </w:t>
      </w:r>
      <w:proofErr w:type="spellStart"/>
      <w:r>
        <w:rPr>
          <w:rFonts w:ascii="Times New Roman" w:hAnsi="Times New Roman"/>
          <w:szCs w:val="24"/>
        </w:rPr>
        <w:t>Ediniminin</w:t>
      </w:r>
      <w:proofErr w:type="spellEnd"/>
      <w:r>
        <w:rPr>
          <w:rFonts w:ascii="Times New Roman" w:hAnsi="Times New Roman"/>
          <w:szCs w:val="24"/>
        </w:rPr>
        <w:t xml:space="preserve"> </w:t>
      </w:r>
      <w:proofErr w:type="spellStart"/>
      <w:r>
        <w:rPr>
          <w:rFonts w:ascii="Times New Roman" w:hAnsi="Times New Roman"/>
          <w:szCs w:val="24"/>
        </w:rPr>
        <w:t>Bilişsel</w:t>
      </w:r>
      <w:proofErr w:type="spellEnd"/>
      <w:r>
        <w:rPr>
          <w:rFonts w:ascii="Times New Roman" w:hAnsi="Times New Roman"/>
          <w:szCs w:val="24"/>
        </w:rPr>
        <w:t xml:space="preserve"> </w:t>
      </w:r>
      <w:proofErr w:type="spellStart"/>
      <w:r>
        <w:rPr>
          <w:rFonts w:ascii="Times New Roman" w:hAnsi="Times New Roman"/>
          <w:szCs w:val="24"/>
        </w:rPr>
        <w:t>ve</w:t>
      </w:r>
      <w:proofErr w:type="spellEnd"/>
      <w:r>
        <w:rPr>
          <w:rFonts w:ascii="Times New Roman" w:hAnsi="Times New Roman"/>
          <w:szCs w:val="24"/>
        </w:rPr>
        <w:t xml:space="preserve"> </w:t>
      </w:r>
      <w:proofErr w:type="spellStart"/>
      <w:r>
        <w:rPr>
          <w:rFonts w:ascii="Times New Roman" w:hAnsi="Times New Roman"/>
          <w:szCs w:val="24"/>
        </w:rPr>
        <w:t>Pedagojik</w:t>
      </w:r>
      <w:proofErr w:type="spellEnd"/>
      <w:r>
        <w:rPr>
          <w:rFonts w:ascii="Times New Roman" w:hAnsi="Times New Roman"/>
          <w:szCs w:val="24"/>
        </w:rPr>
        <w:t xml:space="preserve"> </w:t>
      </w:r>
      <w:proofErr w:type="spellStart"/>
      <w:r>
        <w:rPr>
          <w:rFonts w:ascii="Times New Roman" w:hAnsi="Times New Roman"/>
          <w:szCs w:val="24"/>
        </w:rPr>
        <w:t>Temelleri</w:t>
      </w:r>
      <w:proofErr w:type="spellEnd"/>
      <w:r>
        <w:rPr>
          <w:rFonts w:ascii="Times New Roman" w:hAnsi="Times New Roman"/>
          <w:szCs w:val="24"/>
        </w:rPr>
        <w:tab/>
        <w:t>4</w:t>
      </w:r>
    </w:p>
    <w:p w14:paraId="093CE623" w14:textId="359C8EFE" w:rsidR="00B11697" w:rsidRDefault="00B11697" w:rsidP="00B11697">
      <w:pPr>
        <w:tabs>
          <w:tab w:val="right" w:leader="dot" w:pos="9026"/>
        </w:tabs>
        <w:spacing w:before="60" w:after="60"/>
        <w:ind w:left="720"/>
      </w:pPr>
      <w:r>
        <w:rPr>
          <w:rFonts w:ascii="Times New Roman" w:hAnsi="Times New Roman"/>
          <w:szCs w:val="24"/>
        </w:rPr>
        <w:t xml:space="preserve">1.2.2 Kural </w:t>
      </w:r>
      <w:proofErr w:type="spellStart"/>
      <w:r>
        <w:rPr>
          <w:rFonts w:ascii="Times New Roman" w:hAnsi="Times New Roman"/>
          <w:szCs w:val="24"/>
        </w:rPr>
        <w:t>Tabanlı</w:t>
      </w:r>
      <w:proofErr w:type="spellEnd"/>
      <w:r>
        <w:rPr>
          <w:rFonts w:ascii="Times New Roman" w:hAnsi="Times New Roman"/>
          <w:szCs w:val="24"/>
        </w:rPr>
        <w:t xml:space="preserve"> MDD </w:t>
      </w:r>
      <w:proofErr w:type="spellStart"/>
      <w:r>
        <w:rPr>
          <w:rFonts w:ascii="Times New Roman" w:hAnsi="Times New Roman"/>
          <w:szCs w:val="24"/>
        </w:rPr>
        <w:t>Yaklaşımları</w:t>
      </w:r>
      <w:proofErr w:type="spellEnd"/>
      <w:r>
        <w:rPr>
          <w:rFonts w:ascii="Times New Roman" w:hAnsi="Times New Roman"/>
          <w:szCs w:val="24"/>
        </w:rPr>
        <w:t xml:space="preserve">: ERN </w:t>
      </w:r>
      <w:proofErr w:type="spellStart"/>
      <w:r>
        <w:rPr>
          <w:rFonts w:ascii="Times New Roman" w:hAnsi="Times New Roman"/>
          <w:szCs w:val="24"/>
        </w:rPr>
        <w:t>ve</w:t>
      </w:r>
      <w:proofErr w:type="spellEnd"/>
      <w:r>
        <w:rPr>
          <w:rFonts w:ascii="Times New Roman" w:hAnsi="Times New Roman"/>
          <w:szCs w:val="24"/>
        </w:rPr>
        <w:t xml:space="preserve"> </w:t>
      </w:r>
      <w:proofErr w:type="spellStart"/>
      <w:r>
        <w:rPr>
          <w:rFonts w:ascii="Times New Roman" w:hAnsi="Times New Roman"/>
          <w:szCs w:val="24"/>
        </w:rPr>
        <w:t>Harrison'ın</w:t>
      </w:r>
      <w:proofErr w:type="spellEnd"/>
      <w:r>
        <w:rPr>
          <w:rFonts w:ascii="Times New Roman" w:hAnsi="Times New Roman"/>
          <w:szCs w:val="24"/>
        </w:rPr>
        <w:t xml:space="preserve"> </w:t>
      </w:r>
      <w:proofErr w:type="spellStart"/>
      <w:r>
        <w:rPr>
          <w:rFonts w:ascii="Times New Roman" w:hAnsi="Times New Roman"/>
          <w:szCs w:val="24"/>
        </w:rPr>
        <w:t>Çalışmaları</w:t>
      </w:r>
      <w:proofErr w:type="spellEnd"/>
      <w:r>
        <w:rPr>
          <w:rFonts w:ascii="Times New Roman" w:hAnsi="Times New Roman"/>
          <w:szCs w:val="24"/>
        </w:rPr>
        <w:tab/>
      </w:r>
      <w:r w:rsidR="00B43236">
        <w:rPr>
          <w:rFonts w:ascii="Times New Roman" w:hAnsi="Times New Roman"/>
          <w:szCs w:val="24"/>
        </w:rPr>
        <w:t>9</w:t>
      </w:r>
    </w:p>
    <w:p w14:paraId="6AE74C30" w14:textId="277887F4" w:rsidR="00B11697" w:rsidRDefault="00B11697" w:rsidP="00B11697">
      <w:pPr>
        <w:tabs>
          <w:tab w:val="right" w:leader="dot" w:pos="9026"/>
        </w:tabs>
        <w:spacing w:before="60" w:after="60"/>
        <w:ind w:left="720"/>
      </w:pPr>
      <w:r>
        <w:rPr>
          <w:rFonts w:ascii="Times New Roman" w:hAnsi="Times New Roman"/>
          <w:szCs w:val="24"/>
        </w:rPr>
        <w:t xml:space="preserve">1.2.3 Türk </w:t>
      </w:r>
      <w:proofErr w:type="spellStart"/>
      <w:r>
        <w:rPr>
          <w:rFonts w:ascii="Times New Roman" w:hAnsi="Times New Roman"/>
          <w:szCs w:val="24"/>
        </w:rPr>
        <w:t>Konuşurlara</w:t>
      </w:r>
      <w:proofErr w:type="spellEnd"/>
      <w:r>
        <w:rPr>
          <w:rFonts w:ascii="Times New Roman" w:hAnsi="Times New Roman"/>
          <w:szCs w:val="24"/>
        </w:rPr>
        <w:t xml:space="preserve"> </w:t>
      </w:r>
      <w:proofErr w:type="spellStart"/>
      <w:r>
        <w:rPr>
          <w:rFonts w:ascii="Times New Roman" w:hAnsi="Times New Roman"/>
          <w:szCs w:val="24"/>
        </w:rPr>
        <w:t>Özgü</w:t>
      </w:r>
      <w:proofErr w:type="spellEnd"/>
      <w:r>
        <w:rPr>
          <w:rFonts w:ascii="Times New Roman" w:hAnsi="Times New Roman"/>
          <w:szCs w:val="24"/>
        </w:rPr>
        <w:t xml:space="preserve"> Anadil Girişimi </w:t>
      </w:r>
      <w:proofErr w:type="spellStart"/>
      <w:r>
        <w:rPr>
          <w:rFonts w:ascii="Times New Roman" w:hAnsi="Times New Roman"/>
          <w:szCs w:val="24"/>
        </w:rPr>
        <w:t>ve</w:t>
      </w:r>
      <w:proofErr w:type="spellEnd"/>
      <w:r>
        <w:rPr>
          <w:rFonts w:ascii="Times New Roman" w:hAnsi="Times New Roman"/>
          <w:szCs w:val="24"/>
        </w:rPr>
        <w:t xml:space="preserve"> </w:t>
      </w:r>
      <w:proofErr w:type="spellStart"/>
      <w:r>
        <w:rPr>
          <w:rFonts w:ascii="Times New Roman" w:hAnsi="Times New Roman"/>
          <w:szCs w:val="24"/>
        </w:rPr>
        <w:t>Fonolojik</w:t>
      </w:r>
      <w:proofErr w:type="spellEnd"/>
      <w:r>
        <w:rPr>
          <w:rFonts w:ascii="Times New Roman" w:hAnsi="Times New Roman"/>
          <w:szCs w:val="24"/>
        </w:rPr>
        <w:t xml:space="preserve"> Hata </w:t>
      </w:r>
      <w:proofErr w:type="spellStart"/>
      <w:r>
        <w:rPr>
          <w:rFonts w:ascii="Times New Roman" w:hAnsi="Times New Roman"/>
          <w:szCs w:val="24"/>
        </w:rPr>
        <w:t>Topolojisi</w:t>
      </w:r>
      <w:proofErr w:type="spellEnd"/>
      <w:r>
        <w:rPr>
          <w:rFonts w:ascii="Times New Roman" w:hAnsi="Times New Roman"/>
          <w:szCs w:val="24"/>
        </w:rPr>
        <w:tab/>
        <w:t>1</w:t>
      </w:r>
      <w:r w:rsidR="00B43236">
        <w:rPr>
          <w:rFonts w:ascii="Times New Roman" w:hAnsi="Times New Roman"/>
          <w:szCs w:val="24"/>
        </w:rPr>
        <w:t>1</w:t>
      </w:r>
    </w:p>
    <w:p w14:paraId="4662B0A5" w14:textId="77777777" w:rsidR="00B11697" w:rsidRPr="00B11697" w:rsidRDefault="00B11697" w:rsidP="00B11697">
      <w:pPr>
        <w:tabs>
          <w:tab w:val="right" w:leader="dot" w:pos="9026"/>
        </w:tabs>
        <w:spacing w:before="60" w:after="60"/>
        <w:rPr>
          <w:b/>
          <w:bCs/>
        </w:rPr>
      </w:pPr>
      <w:r w:rsidRPr="00B11697">
        <w:rPr>
          <w:rFonts w:ascii="Times New Roman" w:hAnsi="Times New Roman"/>
          <w:b/>
          <w:bCs/>
          <w:szCs w:val="24"/>
        </w:rPr>
        <w:t>2 YÖNTEM</w:t>
      </w:r>
      <w:r w:rsidRPr="00B11697">
        <w:rPr>
          <w:rFonts w:ascii="Times New Roman" w:hAnsi="Times New Roman"/>
          <w:b/>
          <w:bCs/>
          <w:szCs w:val="24"/>
        </w:rPr>
        <w:tab/>
        <w:t>19</w:t>
      </w:r>
    </w:p>
    <w:p w14:paraId="531F7EAF" w14:textId="77777777" w:rsidR="00B11697" w:rsidRDefault="00B11697" w:rsidP="00B11697">
      <w:pPr>
        <w:tabs>
          <w:tab w:val="right" w:leader="dot" w:pos="9026"/>
        </w:tabs>
        <w:spacing w:before="60" w:after="60"/>
        <w:ind w:left="360"/>
      </w:pPr>
      <w:r>
        <w:rPr>
          <w:rFonts w:ascii="Times New Roman" w:hAnsi="Times New Roman"/>
          <w:szCs w:val="24"/>
        </w:rPr>
        <w:t xml:space="preserve">2.1 </w:t>
      </w:r>
      <w:proofErr w:type="spellStart"/>
      <w:r>
        <w:rPr>
          <w:rFonts w:ascii="Times New Roman" w:hAnsi="Times New Roman"/>
          <w:szCs w:val="24"/>
        </w:rPr>
        <w:t>Sistem</w:t>
      </w:r>
      <w:proofErr w:type="spellEnd"/>
      <w:r>
        <w:rPr>
          <w:rFonts w:ascii="Times New Roman" w:hAnsi="Times New Roman"/>
          <w:szCs w:val="24"/>
        </w:rPr>
        <w:t xml:space="preserve"> </w:t>
      </w:r>
      <w:proofErr w:type="spellStart"/>
      <w:r>
        <w:rPr>
          <w:rFonts w:ascii="Times New Roman" w:hAnsi="Times New Roman"/>
          <w:szCs w:val="24"/>
        </w:rPr>
        <w:t>Mimarisi</w:t>
      </w:r>
      <w:proofErr w:type="spellEnd"/>
      <w:r>
        <w:rPr>
          <w:rFonts w:ascii="Times New Roman" w:hAnsi="Times New Roman"/>
          <w:szCs w:val="24"/>
        </w:rPr>
        <w:t xml:space="preserve"> </w:t>
      </w:r>
      <w:proofErr w:type="spellStart"/>
      <w:r>
        <w:rPr>
          <w:rFonts w:ascii="Times New Roman" w:hAnsi="Times New Roman"/>
          <w:szCs w:val="24"/>
        </w:rPr>
        <w:t>ve</w:t>
      </w:r>
      <w:proofErr w:type="spellEnd"/>
      <w:r>
        <w:rPr>
          <w:rFonts w:ascii="Times New Roman" w:hAnsi="Times New Roman"/>
          <w:szCs w:val="24"/>
        </w:rPr>
        <w:t xml:space="preserve"> </w:t>
      </w:r>
      <w:proofErr w:type="spellStart"/>
      <w:r>
        <w:rPr>
          <w:rFonts w:ascii="Times New Roman" w:hAnsi="Times New Roman"/>
          <w:szCs w:val="24"/>
        </w:rPr>
        <w:t>Tasarım</w:t>
      </w:r>
      <w:proofErr w:type="spellEnd"/>
      <w:r>
        <w:rPr>
          <w:rFonts w:ascii="Times New Roman" w:hAnsi="Times New Roman"/>
          <w:szCs w:val="24"/>
        </w:rPr>
        <w:t xml:space="preserve"> </w:t>
      </w:r>
      <w:proofErr w:type="spellStart"/>
      <w:r>
        <w:rPr>
          <w:rFonts w:ascii="Times New Roman" w:hAnsi="Times New Roman"/>
          <w:szCs w:val="24"/>
        </w:rPr>
        <w:t>Felsefesi</w:t>
      </w:r>
      <w:proofErr w:type="spellEnd"/>
      <w:r>
        <w:rPr>
          <w:rFonts w:ascii="Times New Roman" w:hAnsi="Times New Roman"/>
          <w:szCs w:val="24"/>
        </w:rPr>
        <w:tab/>
        <w:t>19</w:t>
      </w:r>
    </w:p>
    <w:p w14:paraId="7A4BEA1E" w14:textId="7893F15B" w:rsidR="00B11697" w:rsidRDefault="00B11697" w:rsidP="00AB783D">
      <w:pPr>
        <w:pStyle w:val="ListeParagraf"/>
        <w:numPr>
          <w:ilvl w:val="2"/>
          <w:numId w:val="41"/>
        </w:numPr>
        <w:tabs>
          <w:tab w:val="right" w:leader="dot" w:pos="9026"/>
        </w:tabs>
        <w:spacing w:before="60" w:after="60"/>
      </w:pPr>
      <w:proofErr w:type="spellStart"/>
      <w:r w:rsidRPr="00AB783D">
        <w:rPr>
          <w:rFonts w:ascii="Times New Roman" w:hAnsi="Times New Roman"/>
          <w:szCs w:val="24"/>
        </w:rPr>
        <w:t>Katmanlı</w:t>
      </w:r>
      <w:proofErr w:type="spellEnd"/>
      <w:r w:rsidRPr="00AB783D">
        <w:rPr>
          <w:rFonts w:ascii="Times New Roman" w:hAnsi="Times New Roman"/>
          <w:szCs w:val="24"/>
        </w:rPr>
        <w:t xml:space="preserve"> </w:t>
      </w:r>
      <w:proofErr w:type="spellStart"/>
      <w:r w:rsidRPr="00AB783D">
        <w:rPr>
          <w:rFonts w:ascii="Times New Roman" w:hAnsi="Times New Roman"/>
          <w:szCs w:val="24"/>
        </w:rPr>
        <w:t>Mimari</w:t>
      </w:r>
      <w:proofErr w:type="spellEnd"/>
      <w:r w:rsidRPr="00AB783D">
        <w:rPr>
          <w:rFonts w:ascii="Times New Roman" w:hAnsi="Times New Roman"/>
          <w:szCs w:val="24"/>
        </w:rPr>
        <w:t xml:space="preserve"> </w:t>
      </w:r>
      <w:proofErr w:type="spellStart"/>
      <w:r w:rsidRPr="00AB783D">
        <w:rPr>
          <w:rFonts w:ascii="Times New Roman" w:hAnsi="Times New Roman"/>
          <w:szCs w:val="24"/>
        </w:rPr>
        <w:t>ve</w:t>
      </w:r>
      <w:proofErr w:type="spellEnd"/>
      <w:r w:rsidRPr="00AB783D">
        <w:rPr>
          <w:rFonts w:ascii="Times New Roman" w:hAnsi="Times New Roman"/>
          <w:szCs w:val="24"/>
        </w:rPr>
        <w:t xml:space="preserve"> </w:t>
      </w:r>
      <w:proofErr w:type="spellStart"/>
      <w:r w:rsidRPr="00AB783D">
        <w:rPr>
          <w:rFonts w:ascii="Times New Roman" w:hAnsi="Times New Roman"/>
          <w:szCs w:val="24"/>
        </w:rPr>
        <w:t>Teknoloji</w:t>
      </w:r>
      <w:proofErr w:type="spellEnd"/>
      <w:r w:rsidRPr="00AB783D">
        <w:rPr>
          <w:rFonts w:ascii="Times New Roman" w:hAnsi="Times New Roman"/>
          <w:szCs w:val="24"/>
        </w:rPr>
        <w:t xml:space="preserve"> </w:t>
      </w:r>
      <w:proofErr w:type="spellStart"/>
      <w:r w:rsidRPr="00AB783D">
        <w:rPr>
          <w:rFonts w:ascii="Times New Roman" w:hAnsi="Times New Roman"/>
          <w:szCs w:val="24"/>
        </w:rPr>
        <w:t>Seçim</w:t>
      </w:r>
      <w:proofErr w:type="spellEnd"/>
      <w:r w:rsidRPr="00AB783D">
        <w:rPr>
          <w:rFonts w:ascii="Times New Roman" w:hAnsi="Times New Roman"/>
          <w:szCs w:val="24"/>
        </w:rPr>
        <w:t xml:space="preserve"> </w:t>
      </w:r>
      <w:proofErr w:type="spellStart"/>
      <w:r w:rsidRPr="00AB783D">
        <w:rPr>
          <w:rFonts w:ascii="Times New Roman" w:hAnsi="Times New Roman"/>
          <w:szCs w:val="24"/>
        </w:rPr>
        <w:t>Gerekçeleri</w:t>
      </w:r>
      <w:proofErr w:type="spellEnd"/>
      <w:r w:rsidRPr="00AB783D">
        <w:rPr>
          <w:rFonts w:ascii="Times New Roman" w:hAnsi="Times New Roman"/>
          <w:szCs w:val="24"/>
        </w:rPr>
        <w:tab/>
        <w:t>19</w:t>
      </w:r>
    </w:p>
    <w:p w14:paraId="07F62A6C" w14:textId="77777777" w:rsidR="00AB783D" w:rsidRDefault="00B11697" w:rsidP="00AB783D">
      <w:pPr>
        <w:tabs>
          <w:tab w:val="right" w:leader="dot" w:pos="9026"/>
        </w:tabs>
        <w:spacing w:before="60" w:after="60"/>
        <w:ind w:left="720"/>
        <w:rPr>
          <w:rFonts w:ascii="Times New Roman" w:hAnsi="Times New Roman"/>
          <w:szCs w:val="24"/>
        </w:rPr>
      </w:pPr>
      <w:r>
        <w:rPr>
          <w:rFonts w:ascii="Times New Roman" w:hAnsi="Times New Roman"/>
          <w:szCs w:val="24"/>
        </w:rPr>
        <w:t xml:space="preserve">2.1.2 </w:t>
      </w:r>
      <w:proofErr w:type="spellStart"/>
      <w:r>
        <w:rPr>
          <w:rFonts w:ascii="Times New Roman" w:hAnsi="Times New Roman"/>
          <w:szCs w:val="24"/>
        </w:rPr>
        <w:t>Kapalı</w:t>
      </w:r>
      <w:proofErr w:type="spellEnd"/>
      <w:r>
        <w:rPr>
          <w:rFonts w:ascii="Times New Roman" w:hAnsi="Times New Roman"/>
          <w:szCs w:val="24"/>
        </w:rPr>
        <w:t xml:space="preserve"> </w:t>
      </w:r>
      <w:proofErr w:type="spellStart"/>
      <w:r>
        <w:rPr>
          <w:rFonts w:ascii="Times New Roman" w:hAnsi="Times New Roman"/>
          <w:szCs w:val="24"/>
        </w:rPr>
        <w:t>Döngü</w:t>
      </w:r>
      <w:proofErr w:type="spellEnd"/>
      <w:r>
        <w:rPr>
          <w:rFonts w:ascii="Times New Roman" w:hAnsi="Times New Roman"/>
          <w:szCs w:val="24"/>
        </w:rPr>
        <w:t xml:space="preserve"> </w:t>
      </w:r>
      <w:proofErr w:type="spellStart"/>
      <w:r>
        <w:rPr>
          <w:rFonts w:ascii="Times New Roman" w:hAnsi="Times New Roman"/>
          <w:szCs w:val="24"/>
        </w:rPr>
        <w:t>Öğrenme</w:t>
      </w:r>
      <w:proofErr w:type="spellEnd"/>
      <w:r>
        <w:rPr>
          <w:rFonts w:ascii="Times New Roman" w:hAnsi="Times New Roman"/>
          <w:szCs w:val="24"/>
        </w:rPr>
        <w:t xml:space="preserve"> Modeli: Veri </w:t>
      </w:r>
      <w:proofErr w:type="spellStart"/>
      <w:r>
        <w:rPr>
          <w:rFonts w:ascii="Times New Roman" w:hAnsi="Times New Roman"/>
          <w:szCs w:val="24"/>
        </w:rPr>
        <w:t>Akışı</w:t>
      </w:r>
      <w:proofErr w:type="spellEnd"/>
      <w:r>
        <w:rPr>
          <w:rFonts w:ascii="Times New Roman" w:hAnsi="Times New Roman"/>
          <w:szCs w:val="24"/>
        </w:rPr>
        <w:t xml:space="preserve"> </w:t>
      </w:r>
      <w:proofErr w:type="spellStart"/>
      <w:r>
        <w:rPr>
          <w:rFonts w:ascii="Times New Roman" w:hAnsi="Times New Roman"/>
          <w:szCs w:val="24"/>
        </w:rPr>
        <w:t>ve</w:t>
      </w:r>
      <w:proofErr w:type="spellEnd"/>
      <w:r>
        <w:rPr>
          <w:rFonts w:ascii="Times New Roman" w:hAnsi="Times New Roman"/>
          <w:szCs w:val="24"/>
        </w:rPr>
        <w:t xml:space="preserve"> Geri </w:t>
      </w:r>
      <w:proofErr w:type="spellStart"/>
      <w:r>
        <w:rPr>
          <w:rFonts w:ascii="Times New Roman" w:hAnsi="Times New Roman"/>
          <w:szCs w:val="24"/>
        </w:rPr>
        <w:t>Bildirim</w:t>
      </w:r>
      <w:proofErr w:type="spellEnd"/>
      <w:r>
        <w:rPr>
          <w:rFonts w:ascii="Times New Roman" w:hAnsi="Times New Roman"/>
          <w:szCs w:val="24"/>
        </w:rPr>
        <w:t xml:space="preserve"> </w:t>
      </w:r>
      <w:proofErr w:type="spellStart"/>
      <w:r>
        <w:rPr>
          <w:rFonts w:ascii="Times New Roman" w:hAnsi="Times New Roman"/>
          <w:szCs w:val="24"/>
        </w:rPr>
        <w:t>Yapısı</w:t>
      </w:r>
      <w:proofErr w:type="spellEnd"/>
      <w:r>
        <w:rPr>
          <w:rFonts w:ascii="Times New Roman" w:hAnsi="Times New Roman"/>
          <w:szCs w:val="24"/>
        </w:rPr>
        <w:tab/>
        <w:t>21</w:t>
      </w:r>
    </w:p>
    <w:p w14:paraId="64CE55BE" w14:textId="241D6FC4" w:rsidR="00AB783D" w:rsidRPr="00AB783D" w:rsidRDefault="00AB783D" w:rsidP="00AB783D">
      <w:pPr>
        <w:tabs>
          <w:tab w:val="right" w:leader="dot" w:pos="9026"/>
        </w:tabs>
        <w:spacing w:before="60" w:after="60"/>
        <w:ind w:left="720"/>
        <w:rPr>
          <w:rFonts w:ascii="Times New Roman" w:hAnsi="Times New Roman"/>
          <w:szCs w:val="24"/>
        </w:rPr>
      </w:pPr>
      <w:r>
        <w:rPr>
          <w:rFonts w:ascii="Times New Roman" w:hAnsi="Times New Roman"/>
          <w:szCs w:val="24"/>
        </w:rPr>
        <w:t>2.1.3</w:t>
      </w:r>
      <w:r w:rsidRPr="00AB783D">
        <w:t xml:space="preserve"> </w:t>
      </w:r>
      <w:proofErr w:type="spellStart"/>
      <w:r w:rsidRPr="00303769">
        <w:t>Mimari</w:t>
      </w:r>
      <w:proofErr w:type="spellEnd"/>
      <w:r w:rsidRPr="00303769">
        <w:t xml:space="preserve"> </w:t>
      </w:r>
      <w:proofErr w:type="spellStart"/>
      <w:r w:rsidRPr="00303769">
        <w:t>Diyagram</w:t>
      </w:r>
      <w:proofErr w:type="spellEnd"/>
      <w:r w:rsidRPr="00303769">
        <w:t xml:space="preserve"> </w:t>
      </w:r>
      <w:proofErr w:type="spellStart"/>
      <w:r w:rsidRPr="00303769">
        <w:t>ve</w:t>
      </w:r>
      <w:proofErr w:type="spellEnd"/>
      <w:r w:rsidRPr="00303769">
        <w:t xml:space="preserve"> </w:t>
      </w:r>
      <w:proofErr w:type="spellStart"/>
      <w:r w:rsidRPr="00303769">
        <w:t>Bileşen</w:t>
      </w:r>
      <w:proofErr w:type="spellEnd"/>
      <w:r w:rsidRPr="00303769">
        <w:t xml:space="preserve"> </w:t>
      </w:r>
      <w:proofErr w:type="spellStart"/>
      <w:r w:rsidRPr="00303769">
        <w:t>İlişkileri</w:t>
      </w:r>
      <w:proofErr w:type="spellEnd"/>
      <w:r>
        <w:rPr>
          <w:rFonts w:ascii="Times New Roman" w:hAnsi="Times New Roman"/>
          <w:szCs w:val="24"/>
        </w:rPr>
        <w:tab/>
        <w:t>22</w:t>
      </w:r>
    </w:p>
    <w:p w14:paraId="3251C0CB" w14:textId="77777777" w:rsidR="00B11697" w:rsidRDefault="00B11697" w:rsidP="00B11697">
      <w:pPr>
        <w:tabs>
          <w:tab w:val="right" w:leader="dot" w:pos="9026"/>
        </w:tabs>
        <w:spacing w:before="60" w:after="60"/>
        <w:ind w:left="360"/>
      </w:pPr>
      <w:r>
        <w:rPr>
          <w:rFonts w:ascii="Times New Roman" w:hAnsi="Times New Roman"/>
          <w:szCs w:val="24"/>
        </w:rPr>
        <w:t xml:space="preserve">2.2 Veri Seti </w:t>
      </w:r>
      <w:proofErr w:type="spellStart"/>
      <w:r>
        <w:rPr>
          <w:rFonts w:ascii="Times New Roman" w:hAnsi="Times New Roman"/>
          <w:szCs w:val="24"/>
        </w:rPr>
        <w:t>ve</w:t>
      </w:r>
      <w:proofErr w:type="spellEnd"/>
      <w:r>
        <w:rPr>
          <w:rFonts w:ascii="Times New Roman" w:hAnsi="Times New Roman"/>
          <w:szCs w:val="24"/>
        </w:rPr>
        <w:t xml:space="preserve"> </w:t>
      </w:r>
      <w:proofErr w:type="spellStart"/>
      <w:r>
        <w:rPr>
          <w:rFonts w:ascii="Times New Roman" w:hAnsi="Times New Roman"/>
          <w:szCs w:val="24"/>
        </w:rPr>
        <w:t>İçerik</w:t>
      </w:r>
      <w:proofErr w:type="spellEnd"/>
      <w:r>
        <w:rPr>
          <w:rFonts w:ascii="Times New Roman" w:hAnsi="Times New Roman"/>
          <w:szCs w:val="24"/>
        </w:rPr>
        <w:t xml:space="preserve"> </w:t>
      </w:r>
      <w:proofErr w:type="spellStart"/>
      <w:r>
        <w:rPr>
          <w:rFonts w:ascii="Times New Roman" w:hAnsi="Times New Roman"/>
          <w:szCs w:val="24"/>
        </w:rPr>
        <w:t>Altyapısı</w:t>
      </w:r>
      <w:proofErr w:type="spellEnd"/>
      <w:r>
        <w:rPr>
          <w:rFonts w:ascii="Times New Roman" w:hAnsi="Times New Roman"/>
          <w:szCs w:val="24"/>
        </w:rPr>
        <w:tab/>
        <w:t>22</w:t>
      </w:r>
    </w:p>
    <w:p w14:paraId="055E07C3" w14:textId="77777777" w:rsidR="00B11697" w:rsidRDefault="00B11697" w:rsidP="00B11697">
      <w:pPr>
        <w:tabs>
          <w:tab w:val="right" w:leader="dot" w:pos="9026"/>
        </w:tabs>
        <w:spacing w:before="60" w:after="60"/>
        <w:ind w:left="720"/>
      </w:pPr>
      <w:r>
        <w:rPr>
          <w:rFonts w:ascii="Times New Roman" w:hAnsi="Times New Roman"/>
          <w:szCs w:val="24"/>
        </w:rPr>
        <w:t xml:space="preserve">2.2.1 Oxford 3000/5000 </w:t>
      </w:r>
      <w:proofErr w:type="spellStart"/>
      <w:r>
        <w:rPr>
          <w:rFonts w:ascii="Times New Roman" w:hAnsi="Times New Roman"/>
          <w:szCs w:val="24"/>
        </w:rPr>
        <w:t>ve</w:t>
      </w:r>
      <w:proofErr w:type="spellEnd"/>
      <w:r>
        <w:rPr>
          <w:rFonts w:ascii="Times New Roman" w:hAnsi="Times New Roman"/>
          <w:szCs w:val="24"/>
        </w:rPr>
        <w:t xml:space="preserve"> CEFR </w:t>
      </w:r>
      <w:proofErr w:type="spellStart"/>
      <w:r>
        <w:rPr>
          <w:rFonts w:ascii="Times New Roman" w:hAnsi="Times New Roman"/>
          <w:szCs w:val="24"/>
        </w:rPr>
        <w:t>Entegrasyonu</w:t>
      </w:r>
      <w:proofErr w:type="spellEnd"/>
      <w:r>
        <w:rPr>
          <w:rFonts w:ascii="Times New Roman" w:hAnsi="Times New Roman"/>
          <w:szCs w:val="24"/>
        </w:rPr>
        <w:tab/>
        <w:t>22</w:t>
      </w:r>
    </w:p>
    <w:p w14:paraId="035C796B" w14:textId="77777777" w:rsidR="00B11697" w:rsidRDefault="00B11697" w:rsidP="00B11697">
      <w:pPr>
        <w:tabs>
          <w:tab w:val="right" w:leader="dot" w:pos="9026"/>
        </w:tabs>
        <w:spacing w:before="60" w:after="60"/>
        <w:ind w:left="720"/>
      </w:pPr>
      <w:r>
        <w:rPr>
          <w:rFonts w:ascii="Times New Roman" w:hAnsi="Times New Roman"/>
          <w:szCs w:val="24"/>
        </w:rPr>
        <w:t xml:space="preserve">2.2.2 IPA Veri </w:t>
      </w:r>
      <w:proofErr w:type="spellStart"/>
      <w:r>
        <w:rPr>
          <w:rFonts w:ascii="Times New Roman" w:hAnsi="Times New Roman"/>
          <w:szCs w:val="24"/>
        </w:rPr>
        <w:t>Tabanı</w:t>
      </w:r>
      <w:proofErr w:type="spellEnd"/>
      <w:r>
        <w:rPr>
          <w:rFonts w:ascii="Times New Roman" w:hAnsi="Times New Roman"/>
          <w:szCs w:val="24"/>
        </w:rPr>
        <w:t xml:space="preserve"> </w:t>
      </w:r>
      <w:proofErr w:type="spellStart"/>
      <w:r>
        <w:rPr>
          <w:rFonts w:ascii="Times New Roman" w:hAnsi="Times New Roman"/>
          <w:szCs w:val="24"/>
        </w:rPr>
        <w:t>ve</w:t>
      </w:r>
      <w:proofErr w:type="spellEnd"/>
      <w:r>
        <w:rPr>
          <w:rFonts w:ascii="Times New Roman" w:hAnsi="Times New Roman"/>
          <w:szCs w:val="24"/>
        </w:rPr>
        <w:t xml:space="preserve"> </w:t>
      </w:r>
      <w:proofErr w:type="spellStart"/>
      <w:r>
        <w:rPr>
          <w:rFonts w:ascii="Times New Roman" w:hAnsi="Times New Roman"/>
          <w:szCs w:val="24"/>
        </w:rPr>
        <w:t>Referans</w:t>
      </w:r>
      <w:proofErr w:type="spellEnd"/>
      <w:r>
        <w:rPr>
          <w:rFonts w:ascii="Times New Roman" w:hAnsi="Times New Roman"/>
          <w:szCs w:val="24"/>
        </w:rPr>
        <w:t xml:space="preserve"> Ses </w:t>
      </w:r>
      <w:proofErr w:type="spellStart"/>
      <w:r>
        <w:rPr>
          <w:rFonts w:ascii="Times New Roman" w:hAnsi="Times New Roman"/>
          <w:szCs w:val="24"/>
        </w:rPr>
        <w:t>Kayıtlarının</w:t>
      </w:r>
      <w:proofErr w:type="spellEnd"/>
      <w:r>
        <w:rPr>
          <w:rFonts w:ascii="Times New Roman" w:hAnsi="Times New Roman"/>
          <w:szCs w:val="24"/>
        </w:rPr>
        <w:t xml:space="preserve"> </w:t>
      </w:r>
      <w:proofErr w:type="spellStart"/>
      <w:r>
        <w:rPr>
          <w:rFonts w:ascii="Times New Roman" w:hAnsi="Times New Roman"/>
          <w:szCs w:val="24"/>
        </w:rPr>
        <w:t>Organizasyonu</w:t>
      </w:r>
      <w:proofErr w:type="spellEnd"/>
      <w:r>
        <w:rPr>
          <w:rFonts w:ascii="Times New Roman" w:hAnsi="Times New Roman"/>
          <w:szCs w:val="24"/>
        </w:rPr>
        <w:tab/>
        <w:t>24</w:t>
      </w:r>
    </w:p>
    <w:p w14:paraId="0DAAAC7B" w14:textId="004D5D48" w:rsidR="00B11697" w:rsidRDefault="00B11697" w:rsidP="00B11697">
      <w:pPr>
        <w:tabs>
          <w:tab w:val="right" w:leader="dot" w:pos="9026"/>
        </w:tabs>
        <w:spacing w:before="60" w:after="60"/>
        <w:ind w:left="720"/>
      </w:pPr>
      <w:r>
        <w:rPr>
          <w:rFonts w:ascii="Times New Roman" w:hAnsi="Times New Roman"/>
          <w:szCs w:val="24"/>
        </w:rPr>
        <w:t xml:space="preserve">2.2.3 L1 </w:t>
      </w:r>
      <w:proofErr w:type="spellStart"/>
      <w:r>
        <w:rPr>
          <w:rFonts w:ascii="Times New Roman" w:hAnsi="Times New Roman"/>
          <w:szCs w:val="24"/>
        </w:rPr>
        <w:t>Girişim</w:t>
      </w:r>
      <w:proofErr w:type="spellEnd"/>
      <w:r>
        <w:rPr>
          <w:rFonts w:ascii="Times New Roman" w:hAnsi="Times New Roman"/>
          <w:szCs w:val="24"/>
        </w:rPr>
        <w:t xml:space="preserve"> </w:t>
      </w:r>
      <w:proofErr w:type="spellStart"/>
      <w:r>
        <w:rPr>
          <w:rFonts w:ascii="Times New Roman" w:hAnsi="Times New Roman"/>
          <w:szCs w:val="24"/>
        </w:rPr>
        <w:t>Haritasının</w:t>
      </w:r>
      <w:proofErr w:type="spellEnd"/>
      <w:r>
        <w:rPr>
          <w:rFonts w:ascii="Times New Roman" w:hAnsi="Times New Roman"/>
          <w:szCs w:val="24"/>
        </w:rPr>
        <w:t xml:space="preserve"> </w:t>
      </w:r>
      <w:proofErr w:type="spellStart"/>
      <w:r>
        <w:rPr>
          <w:rFonts w:ascii="Times New Roman" w:hAnsi="Times New Roman"/>
          <w:szCs w:val="24"/>
        </w:rPr>
        <w:t>Ampirik</w:t>
      </w:r>
      <w:proofErr w:type="spellEnd"/>
      <w:r>
        <w:rPr>
          <w:rFonts w:ascii="Times New Roman" w:hAnsi="Times New Roman"/>
          <w:szCs w:val="24"/>
        </w:rPr>
        <w:t xml:space="preserve"> </w:t>
      </w:r>
      <w:proofErr w:type="spellStart"/>
      <w:r>
        <w:rPr>
          <w:rFonts w:ascii="Times New Roman" w:hAnsi="Times New Roman"/>
          <w:szCs w:val="24"/>
        </w:rPr>
        <w:t>Temelleri</w:t>
      </w:r>
      <w:proofErr w:type="spellEnd"/>
      <w:r>
        <w:rPr>
          <w:rFonts w:ascii="Times New Roman" w:hAnsi="Times New Roman"/>
          <w:szCs w:val="24"/>
        </w:rPr>
        <w:tab/>
        <w:t>2</w:t>
      </w:r>
      <w:r w:rsidR="00A323E7">
        <w:rPr>
          <w:rFonts w:ascii="Times New Roman" w:hAnsi="Times New Roman"/>
          <w:szCs w:val="24"/>
        </w:rPr>
        <w:t>4</w:t>
      </w:r>
    </w:p>
    <w:p w14:paraId="67A79D68" w14:textId="2CE4A38D" w:rsidR="00B11697" w:rsidRDefault="00B11697" w:rsidP="00B11697">
      <w:pPr>
        <w:tabs>
          <w:tab w:val="right" w:leader="dot" w:pos="9026"/>
        </w:tabs>
        <w:spacing w:before="60" w:after="60"/>
        <w:ind w:left="360"/>
      </w:pPr>
      <w:r>
        <w:rPr>
          <w:rFonts w:ascii="Times New Roman" w:hAnsi="Times New Roman"/>
          <w:szCs w:val="24"/>
        </w:rPr>
        <w:t xml:space="preserve">2.3 Mobil </w:t>
      </w:r>
      <w:proofErr w:type="spellStart"/>
      <w:r>
        <w:rPr>
          <w:rFonts w:ascii="Times New Roman" w:hAnsi="Times New Roman"/>
          <w:szCs w:val="24"/>
        </w:rPr>
        <w:t>İstemci</w:t>
      </w:r>
      <w:proofErr w:type="spellEnd"/>
      <w:r>
        <w:rPr>
          <w:rFonts w:ascii="Times New Roman" w:hAnsi="Times New Roman"/>
          <w:szCs w:val="24"/>
        </w:rPr>
        <w:t xml:space="preserve"> Katmanı (React Native)</w:t>
      </w:r>
      <w:r>
        <w:rPr>
          <w:rFonts w:ascii="Times New Roman" w:hAnsi="Times New Roman"/>
          <w:szCs w:val="24"/>
        </w:rPr>
        <w:tab/>
        <w:t>2</w:t>
      </w:r>
      <w:r w:rsidR="00A323E7">
        <w:rPr>
          <w:rFonts w:ascii="Times New Roman" w:hAnsi="Times New Roman"/>
          <w:szCs w:val="24"/>
        </w:rPr>
        <w:t>5</w:t>
      </w:r>
    </w:p>
    <w:p w14:paraId="244E9DDD" w14:textId="29E64899" w:rsidR="00B11697" w:rsidRDefault="00B11697" w:rsidP="00B11697">
      <w:pPr>
        <w:tabs>
          <w:tab w:val="right" w:leader="dot" w:pos="9026"/>
        </w:tabs>
        <w:spacing w:before="60" w:after="60"/>
        <w:ind w:left="720"/>
      </w:pPr>
      <w:r>
        <w:rPr>
          <w:rFonts w:ascii="Times New Roman" w:hAnsi="Times New Roman"/>
          <w:szCs w:val="24"/>
        </w:rPr>
        <w:lastRenderedPageBreak/>
        <w:t xml:space="preserve">2.3.1 </w:t>
      </w:r>
      <w:proofErr w:type="spellStart"/>
      <w:r>
        <w:rPr>
          <w:rFonts w:ascii="Times New Roman" w:hAnsi="Times New Roman"/>
          <w:szCs w:val="24"/>
        </w:rPr>
        <w:t>Uygulama</w:t>
      </w:r>
      <w:proofErr w:type="spellEnd"/>
      <w:r>
        <w:rPr>
          <w:rFonts w:ascii="Times New Roman" w:hAnsi="Times New Roman"/>
          <w:szCs w:val="24"/>
        </w:rPr>
        <w:t xml:space="preserve"> </w:t>
      </w:r>
      <w:proofErr w:type="spellStart"/>
      <w:r>
        <w:rPr>
          <w:rFonts w:ascii="Times New Roman" w:hAnsi="Times New Roman"/>
          <w:szCs w:val="24"/>
        </w:rPr>
        <w:t>Mimarisi</w:t>
      </w:r>
      <w:proofErr w:type="spellEnd"/>
      <w:r>
        <w:rPr>
          <w:rFonts w:ascii="Times New Roman" w:hAnsi="Times New Roman"/>
          <w:szCs w:val="24"/>
        </w:rPr>
        <w:t xml:space="preserve"> </w:t>
      </w:r>
      <w:proofErr w:type="spellStart"/>
      <w:r>
        <w:rPr>
          <w:rFonts w:ascii="Times New Roman" w:hAnsi="Times New Roman"/>
          <w:szCs w:val="24"/>
        </w:rPr>
        <w:t>ve</w:t>
      </w:r>
      <w:proofErr w:type="spellEnd"/>
      <w:r>
        <w:rPr>
          <w:rFonts w:ascii="Times New Roman" w:hAnsi="Times New Roman"/>
          <w:szCs w:val="24"/>
        </w:rPr>
        <w:t xml:space="preserve"> Durum </w:t>
      </w:r>
      <w:proofErr w:type="spellStart"/>
      <w:r>
        <w:rPr>
          <w:rFonts w:ascii="Times New Roman" w:hAnsi="Times New Roman"/>
          <w:szCs w:val="24"/>
        </w:rPr>
        <w:t>Yönetimi</w:t>
      </w:r>
      <w:proofErr w:type="spellEnd"/>
      <w:r>
        <w:rPr>
          <w:rFonts w:ascii="Times New Roman" w:hAnsi="Times New Roman"/>
          <w:szCs w:val="24"/>
        </w:rPr>
        <w:tab/>
        <w:t>2</w:t>
      </w:r>
      <w:r w:rsidR="00A323E7">
        <w:rPr>
          <w:rFonts w:ascii="Times New Roman" w:hAnsi="Times New Roman"/>
          <w:szCs w:val="24"/>
        </w:rPr>
        <w:t>5</w:t>
      </w:r>
    </w:p>
    <w:p w14:paraId="770ADD28" w14:textId="67047AC2" w:rsidR="00B11697" w:rsidRDefault="00B11697" w:rsidP="00B11697">
      <w:pPr>
        <w:tabs>
          <w:tab w:val="right" w:leader="dot" w:pos="9026"/>
        </w:tabs>
        <w:spacing w:before="60" w:after="60"/>
        <w:ind w:left="720"/>
      </w:pPr>
      <w:r>
        <w:rPr>
          <w:rFonts w:ascii="Times New Roman" w:hAnsi="Times New Roman"/>
          <w:szCs w:val="24"/>
        </w:rPr>
        <w:t xml:space="preserve">2.3.2 Okuma </w:t>
      </w:r>
      <w:proofErr w:type="spellStart"/>
      <w:r>
        <w:rPr>
          <w:rFonts w:ascii="Times New Roman" w:hAnsi="Times New Roman"/>
          <w:szCs w:val="24"/>
        </w:rPr>
        <w:t>Kartı</w:t>
      </w:r>
      <w:proofErr w:type="spellEnd"/>
      <w:r>
        <w:rPr>
          <w:rFonts w:ascii="Times New Roman" w:hAnsi="Times New Roman"/>
          <w:szCs w:val="24"/>
        </w:rPr>
        <w:t xml:space="preserve"> Modülü: </w:t>
      </w:r>
      <w:proofErr w:type="spellStart"/>
      <w:r>
        <w:rPr>
          <w:rFonts w:ascii="Times New Roman" w:hAnsi="Times New Roman"/>
          <w:szCs w:val="24"/>
        </w:rPr>
        <w:t>Çok</w:t>
      </w:r>
      <w:proofErr w:type="spellEnd"/>
      <w:r>
        <w:rPr>
          <w:rFonts w:ascii="Times New Roman" w:hAnsi="Times New Roman"/>
          <w:szCs w:val="24"/>
        </w:rPr>
        <w:t xml:space="preserve"> </w:t>
      </w:r>
      <w:proofErr w:type="spellStart"/>
      <w:r>
        <w:rPr>
          <w:rFonts w:ascii="Times New Roman" w:hAnsi="Times New Roman"/>
          <w:szCs w:val="24"/>
        </w:rPr>
        <w:t>Modlu</w:t>
      </w:r>
      <w:proofErr w:type="spellEnd"/>
      <w:r>
        <w:rPr>
          <w:rFonts w:ascii="Times New Roman" w:hAnsi="Times New Roman"/>
          <w:szCs w:val="24"/>
        </w:rPr>
        <w:t xml:space="preserve"> </w:t>
      </w:r>
      <w:proofErr w:type="spellStart"/>
      <w:r>
        <w:rPr>
          <w:rFonts w:ascii="Times New Roman" w:hAnsi="Times New Roman"/>
          <w:szCs w:val="24"/>
        </w:rPr>
        <w:t>Sunum</w:t>
      </w:r>
      <w:proofErr w:type="spellEnd"/>
      <w:r>
        <w:rPr>
          <w:rFonts w:ascii="Times New Roman" w:hAnsi="Times New Roman"/>
          <w:szCs w:val="24"/>
        </w:rPr>
        <w:t xml:space="preserve"> </w:t>
      </w:r>
      <w:proofErr w:type="spellStart"/>
      <w:r>
        <w:rPr>
          <w:rFonts w:ascii="Times New Roman" w:hAnsi="Times New Roman"/>
          <w:szCs w:val="24"/>
        </w:rPr>
        <w:t>Tasarımı</w:t>
      </w:r>
      <w:proofErr w:type="spellEnd"/>
      <w:r>
        <w:rPr>
          <w:rFonts w:ascii="Times New Roman" w:hAnsi="Times New Roman"/>
          <w:szCs w:val="24"/>
        </w:rPr>
        <w:tab/>
        <w:t>2</w:t>
      </w:r>
      <w:r w:rsidR="00A323E7">
        <w:rPr>
          <w:rFonts w:ascii="Times New Roman" w:hAnsi="Times New Roman"/>
          <w:szCs w:val="24"/>
        </w:rPr>
        <w:t>5</w:t>
      </w:r>
    </w:p>
    <w:p w14:paraId="76D3385F" w14:textId="6CDCC4F7" w:rsidR="00B11697" w:rsidRDefault="00B11697" w:rsidP="00B11697">
      <w:pPr>
        <w:tabs>
          <w:tab w:val="right" w:leader="dot" w:pos="9026"/>
        </w:tabs>
        <w:spacing w:before="60" w:after="60"/>
        <w:ind w:left="720"/>
      </w:pPr>
      <w:r>
        <w:rPr>
          <w:rFonts w:ascii="Times New Roman" w:hAnsi="Times New Roman"/>
          <w:szCs w:val="24"/>
        </w:rPr>
        <w:t xml:space="preserve">2.3.3 </w:t>
      </w:r>
      <w:proofErr w:type="spellStart"/>
      <w:r>
        <w:rPr>
          <w:rFonts w:ascii="Times New Roman" w:hAnsi="Times New Roman"/>
          <w:szCs w:val="24"/>
        </w:rPr>
        <w:t>Yazma</w:t>
      </w:r>
      <w:proofErr w:type="spellEnd"/>
      <w:r>
        <w:rPr>
          <w:rFonts w:ascii="Times New Roman" w:hAnsi="Times New Roman"/>
          <w:szCs w:val="24"/>
        </w:rPr>
        <w:t xml:space="preserve"> </w:t>
      </w:r>
      <w:proofErr w:type="spellStart"/>
      <w:r>
        <w:rPr>
          <w:rFonts w:ascii="Times New Roman" w:hAnsi="Times New Roman"/>
          <w:szCs w:val="24"/>
        </w:rPr>
        <w:t>Alıştırması</w:t>
      </w:r>
      <w:proofErr w:type="spellEnd"/>
      <w:r>
        <w:rPr>
          <w:rFonts w:ascii="Times New Roman" w:hAnsi="Times New Roman"/>
          <w:szCs w:val="24"/>
        </w:rPr>
        <w:t xml:space="preserve"> </w:t>
      </w:r>
      <w:proofErr w:type="spellStart"/>
      <w:r>
        <w:rPr>
          <w:rFonts w:ascii="Times New Roman" w:hAnsi="Times New Roman"/>
          <w:szCs w:val="24"/>
        </w:rPr>
        <w:t>Modülü</w:t>
      </w:r>
      <w:proofErr w:type="spellEnd"/>
      <w:r>
        <w:rPr>
          <w:rFonts w:ascii="Times New Roman" w:hAnsi="Times New Roman"/>
          <w:szCs w:val="24"/>
        </w:rPr>
        <w:tab/>
        <w:t>2</w:t>
      </w:r>
      <w:r w:rsidR="00A323E7">
        <w:rPr>
          <w:rFonts w:ascii="Times New Roman" w:hAnsi="Times New Roman"/>
          <w:szCs w:val="24"/>
        </w:rPr>
        <w:t>6</w:t>
      </w:r>
    </w:p>
    <w:p w14:paraId="202683A2" w14:textId="16990E76" w:rsidR="00B11697" w:rsidRDefault="00B11697" w:rsidP="00B11697">
      <w:pPr>
        <w:tabs>
          <w:tab w:val="right" w:leader="dot" w:pos="9026"/>
        </w:tabs>
        <w:spacing w:before="60" w:after="60"/>
        <w:ind w:left="720"/>
      </w:pPr>
      <w:r>
        <w:rPr>
          <w:rFonts w:ascii="Times New Roman" w:hAnsi="Times New Roman"/>
          <w:szCs w:val="24"/>
        </w:rPr>
        <w:t xml:space="preserve">2.3.4 Ses </w:t>
      </w:r>
      <w:proofErr w:type="spellStart"/>
      <w:r>
        <w:rPr>
          <w:rFonts w:ascii="Times New Roman" w:hAnsi="Times New Roman"/>
          <w:szCs w:val="24"/>
        </w:rPr>
        <w:t>Kaydı</w:t>
      </w:r>
      <w:proofErr w:type="spellEnd"/>
      <w:r>
        <w:rPr>
          <w:rFonts w:ascii="Times New Roman" w:hAnsi="Times New Roman"/>
          <w:szCs w:val="24"/>
        </w:rPr>
        <w:t xml:space="preserve"> </w:t>
      </w:r>
      <w:proofErr w:type="spellStart"/>
      <w:r>
        <w:rPr>
          <w:rFonts w:ascii="Times New Roman" w:hAnsi="Times New Roman"/>
          <w:szCs w:val="24"/>
        </w:rPr>
        <w:t>ve</w:t>
      </w:r>
      <w:proofErr w:type="spellEnd"/>
      <w:r>
        <w:rPr>
          <w:rFonts w:ascii="Times New Roman" w:hAnsi="Times New Roman"/>
          <w:szCs w:val="24"/>
        </w:rPr>
        <w:t xml:space="preserve"> Veri </w:t>
      </w:r>
      <w:proofErr w:type="spellStart"/>
      <w:r>
        <w:rPr>
          <w:rFonts w:ascii="Times New Roman" w:hAnsi="Times New Roman"/>
          <w:szCs w:val="24"/>
        </w:rPr>
        <w:t>Transferi</w:t>
      </w:r>
      <w:proofErr w:type="spellEnd"/>
      <w:r>
        <w:rPr>
          <w:rFonts w:ascii="Times New Roman" w:hAnsi="Times New Roman"/>
          <w:szCs w:val="24"/>
        </w:rPr>
        <w:t xml:space="preserve"> </w:t>
      </w:r>
      <w:proofErr w:type="spellStart"/>
      <w:r>
        <w:rPr>
          <w:rFonts w:ascii="Times New Roman" w:hAnsi="Times New Roman"/>
          <w:szCs w:val="24"/>
        </w:rPr>
        <w:t>Modülü</w:t>
      </w:r>
      <w:proofErr w:type="spellEnd"/>
      <w:r>
        <w:rPr>
          <w:rFonts w:ascii="Times New Roman" w:hAnsi="Times New Roman"/>
          <w:szCs w:val="24"/>
        </w:rPr>
        <w:tab/>
        <w:t>2</w:t>
      </w:r>
      <w:r w:rsidR="00A323E7">
        <w:rPr>
          <w:rFonts w:ascii="Times New Roman" w:hAnsi="Times New Roman"/>
          <w:szCs w:val="24"/>
        </w:rPr>
        <w:t>6</w:t>
      </w:r>
    </w:p>
    <w:p w14:paraId="00949FB8" w14:textId="25E9E863" w:rsidR="00B11697" w:rsidRDefault="00B11697" w:rsidP="00B11697">
      <w:pPr>
        <w:tabs>
          <w:tab w:val="right" w:leader="dot" w:pos="9026"/>
        </w:tabs>
        <w:spacing w:before="60" w:after="60"/>
        <w:ind w:left="360"/>
      </w:pPr>
      <w:r>
        <w:rPr>
          <w:rFonts w:ascii="Times New Roman" w:hAnsi="Times New Roman"/>
          <w:szCs w:val="24"/>
        </w:rPr>
        <w:t xml:space="preserve">2.4 </w:t>
      </w:r>
      <w:proofErr w:type="spellStart"/>
      <w:r>
        <w:rPr>
          <w:rFonts w:ascii="Times New Roman" w:hAnsi="Times New Roman"/>
          <w:szCs w:val="24"/>
        </w:rPr>
        <w:t>Sunucu</w:t>
      </w:r>
      <w:proofErr w:type="spellEnd"/>
      <w:r>
        <w:rPr>
          <w:rFonts w:ascii="Times New Roman" w:hAnsi="Times New Roman"/>
          <w:szCs w:val="24"/>
        </w:rPr>
        <w:t xml:space="preserve"> </w:t>
      </w:r>
      <w:proofErr w:type="spellStart"/>
      <w:r>
        <w:rPr>
          <w:rFonts w:ascii="Times New Roman" w:hAnsi="Times New Roman"/>
          <w:szCs w:val="24"/>
        </w:rPr>
        <w:t>Katmanı</w:t>
      </w:r>
      <w:proofErr w:type="spellEnd"/>
      <w:r>
        <w:rPr>
          <w:rFonts w:ascii="Times New Roman" w:hAnsi="Times New Roman"/>
          <w:szCs w:val="24"/>
        </w:rPr>
        <w:t xml:space="preserve"> (Python </w:t>
      </w:r>
      <w:proofErr w:type="spellStart"/>
      <w:r>
        <w:rPr>
          <w:rFonts w:ascii="Times New Roman" w:hAnsi="Times New Roman"/>
          <w:szCs w:val="24"/>
        </w:rPr>
        <w:t>FastAPI</w:t>
      </w:r>
      <w:proofErr w:type="spellEnd"/>
      <w:r>
        <w:rPr>
          <w:rFonts w:ascii="Times New Roman" w:hAnsi="Times New Roman"/>
          <w:szCs w:val="24"/>
        </w:rPr>
        <w:t>)</w:t>
      </w:r>
      <w:r>
        <w:rPr>
          <w:rFonts w:ascii="Times New Roman" w:hAnsi="Times New Roman"/>
          <w:szCs w:val="24"/>
        </w:rPr>
        <w:tab/>
        <w:t>2</w:t>
      </w:r>
      <w:r w:rsidR="00A323E7">
        <w:rPr>
          <w:rFonts w:ascii="Times New Roman" w:hAnsi="Times New Roman"/>
          <w:szCs w:val="24"/>
        </w:rPr>
        <w:t>7</w:t>
      </w:r>
    </w:p>
    <w:p w14:paraId="60BFFC5B" w14:textId="114E3324" w:rsidR="00B11697" w:rsidRDefault="00B11697" w:rsidP="00B11697">
      <w:pPr>
        <w:tabs>
          <w:tab w:val="right" w:leader="dot" w:pos="9026"/>
        </w:tabs>
        <w:spacing w:before="60" w:after="60"/>
        <w:ind w:left="720"/>
      </w:pPr>
      <w:r>
        <w:rPr>
          <w:rFonts w:ascii="Times New Roman" w:hAnsi="Times New Roman"/>
          <w:szCs w:val="24"/>
        </w:rPr>
        <w:t xml:space="preserve">2.4.1 RESTful API </w:t>
      </w:r>
      <w:proofErr w:type="spellStart"/>
      <w:r>
        <w:rPr>
          <w:rFonts w:ascii="Times New Roman" w:hAnsi="Times New Roman"/>
          <w:szCs w:val="24"/>
        </w:rPr>
        <w:t>Tasarımı</w:t>
      </w:r>
      <w:proofErr w:type="spellEnd"/>
      <w:r>
        <w:rPr>
          <w:rFonts w:ascii="Times New Roman" w:hAnsi="Times New Roman"/>
          <w:szCs w:val="24"/>
        </w:rPr>
        <w:t xml:space="preserve">: Endpoint </w:t>
      </w:r>
      <w:proofErr w:type="spellStart"/>
      <w:r>
        <w:rPr>
          <w:rFonts w:ascii="Times New Roman" w:hAnsi="Times New Roman"/>
          <w:szCs w:val="24"/>
        </w:rPr>
        <w:t>Yapısı</w:t>
      </w:r>
      <w:proofErr w:type="spellEnd"/>
      <w:r>
        <w:rPr>
          <w:rFonts w:ascii="Times New Roman" w:hAnsi="Times New Roman"/>
          <w:szCs w:val="24"/>
        </w:rPr>
        <w:t xml:space="preserve"> </w:t>
      </w:r>
      <w:proofErr w:type="spellStart"/>
      <w:r>
        <w:rPr>
          <w:rFonts w:ascii="Times New Roman" w:hAnsi="Times New Roman"/>
          <w:szCs w:val="24"/>
        </w:rPr>
        <w:t>ve</w:t>
      </w:r>
      <w:proofErr w:type="spellEnd"/>
      <w:r>
        <w:rPr>
          <w:rFonts w:ascii="Times New Roman" w:hAnsi="Times New Roman"/>
          <w:szCs w:val="24"/>
        </w:rPr>
        <w:t xml:space="preserve"> </w:t>
      </w:r>
      <w:proofErr w:type="spellStart"/>
      <w:r>
        <w:rPr>
          <w:rFonts w:ascii="Times New Roman" w:hAnsi="Times New Roman"/>
          <w:szCs w:val="24"/>
        </w:rPr>
        <w:t>Şemalar</w:t>
      </w:r>
      <w:proofErr w:type="spellEnd"/>
      <w:r>
        <w:rPr>
          <w:rFonts w:ascii="Times New Roman" w:hAnsi="Times New Roman"/>
          <w:szCs w:val="24"/>
        </w:rPr>
        <w:tab/>
        <w:t>2</w:t>
      </w:r>
      <w:r w:rsidR="00A323E7">
        <w:rPr>
          <w:rFonts w:ascii="Times New Roman" w:hAnsi="Times New Roman"/>
          <w:szCs w:val="24"/>
        </w:rPr>
        <w:t>7</w:t>
      </w:r>
    </w:p>
    <w:p w14:paraId="404116D6" w14:textId="6F50571A" w:rsidR="00B11697" w:rsidRDefault="00B11697" w:rsidP="00B11697">
      <w:pPr>
        <w:tabs>
          <w:tab w:val="right" w:leader="dot" w:pos="9026"/>
        </w:tabs>
        <w:spacing w:before="60" w:after="60"/>
        <w:ind w:left="720"/>
      </w:pPr>
      <w:r>
        <w:rPr>
          <w:rFonts w:ascii="Times New Roman" w:hAnsi="Times New Roman"/>
          <w:szCs w:val="24"/>
        </w:rPr>
        <w:t xml:space="preserve">2.4.2 </w:t>
      </w:r>
      <w:proofErr w:type="spellStart"/>
      <w:r>
        <w:rPr>
          <w:rFonts w:ascii="Times New Roman" w:hAnsi="Times New Roman"/>
          <w:szCs w:val="24"/>
        </w:rPr>
        <w:t>Altı</w:t>
      </w:r>
      <w:proofErr w:type="spellEnd"/>
      <w:r>
        <w:rPr>
          <w:rFonts w:ascii="Times New Roman" w:hAnsi="Times New Roman"/>
          <w:szCs w:val="24"/>
        </w:rPr>
        <w:t xml:space="preserve"> </w:t>
      </w:r>
      <w:proofErr w:type="spellStart"/>
      <w:r>
        <w:rPr>
          <w:rFonts w:ascii="Times New Roman" w:hAnsi="Times New Roman"/>
          <w:szCs w:val="24"/>
        </w:rPr>
        <w:t>Aşamalı</w:t>
      </w:r>
      <w:proofErr w:type="spellEnd"/>
      <w:r>
        <w:rPr>
          <w:rFonts w:ascii="Times New Roman" w:hAnsi="Times New Roman"/>
          <w:szCs w:val="24"/>
        </w:rPr>
        <w:t xml:space="preserve"> </w:t>
      </w:r>
      <w:proofErr w:type="spellStart"/>
      <w:r>
        <w:rPr>
          <w:rFonts w:ascii="Times New Roman" w:hAnsi="Times New Roman"/>
          <w:szCs w:val="24"/>
        </w:rPr>
        <w:t>Akustik</w:t>
      </w:r>
      <w:proofErr w:type="spellEnd"/>
      <w:r>
        <w:rPr>
          <w:rFonts w:ascii="Times New Roman" w:hAnsi="Times New Roman"/>
          <w:szCs w:val="24"/>
        </w:rPr>
        <w:t xml:space="preserve"> Analiz </w:t>
      </w:r>
      <w:proofErr w:type="spellStart"/>
      <w:r>
        <w:rPr>
          <w:rFonts w:ascii="Times New Roman" w:hAnsi="Times New Roman"/>
          <w:szCs w:val="24"/>
        </w:rPr>
        <w:t>İşlem</w:t>
      </w:r>
      <w:proofErr w:type="spellEnd"/>
      <w:r>
        <w:rPr>
          <w:rFonts w:ascii="Times New Roman" w:hAnsi="Times New Roman"/>
          <w:szCs w:val="24"/>
        </w:rPr>
        <w:t xml:space="preserve"> </w:t>
      </w:r>
      <w:proofErr w:type="spellStart"/>
      <w:r>
        <w:rPr>
          <w:rFonts w:ascii="Times New Roman" w:hAnsi="Times New Roman"/>
          <w:szCs w:val="24"/>
        </w:rPr>
        <w:t>Hattı</w:t>
      </w:r>
      <w:proofErr w:type="spellEnd"/>
      <w:r>
        <w:rPr>
          <w:rFonts w:ascii="Times New Roman" w:hAnsi="Times New Roman"/>
          <w:szCs w:val="24"/>
        </w:rPr>
        <w:tab/>
      </w:r>
      <w:r w:rsidR="00A323E7">
        <w:rPr>
          <w:rFonts w:ascii="Times New Roman" w:hAnsi="Times New Roman"/>
          <w:szCs w:val="24"/>
        </w:rPr>
        <w:t>28</w:t>
      </w:r>
    </w:p>
    <w:p w14:paraId="1C15E4A3" w14:textId="43C0A893" w:rsidR="00B11697" w:rsidRDefault="00B11697" w:rsidP="00B11697">
      <w:pPr>
        <w:tabs>
          <w:tab w:val="right" w:leader="dot" w:pos="9026"/>
        </w:tabs>
        <w:spacing w:before="60" w:after="60"/>
        <w:ind w:left="720"/>
      </w:pPr>
      <w:r>
        <w:rPr>
          <w:rFonts w:ascii="Times New Roman" w:hAnsi="Times New Roman"/>
          <w:szCs w:val="24"/>
        </w:rPr>
        <w:t xml:space="preserve">2.4.3 LLM </w:t>
      </w:r>
      <w:proofErr w:type="spellStart"/>
      <w:r>
        <w:rPr>
          <w:rFonts w:ascii="Times New Roman" w:hAnsi="Times New Roman"/>
          <w:szCs w:val="24"/>
        </w:rPr>
        <w:t>Entegrasyonu</w:t>
      </w:r>
      <w:proofErr w:type="spellEnd"/>
      <w:r>
        <w:rPr>
          <w:rFonts w:ascii="Times New Roman" w:hAnsi="Times New Roman"/>
          <w:szCs w:val="24"/>
        </w:rPr>
        <w:t xml:space="preserve">: </w:t>
      </w:r>
      <w:proofErr w:type="spellStart"/>
      <w:r>
        <w:rPr>
          <w:rFonts w:ascii="Times New Roman" w:hAnsi="Times New Roman"/>
          <w:szCs w:val="24"/>
        </w:rPr>
        <w:t>Hikaye</w:t>
      </w:r>
      <w:proofErr w:type="spellEnd"/>
      <w:r>
        <w:rPr>
          <w:rFonts w:ascii="Times New Roman" w:hAnsi="Times New Roman"/>
          <w:szCs w:val="24"/>
        </w:rPr>
        <w:t xml:space="preserve"> </w:t>
      </w:r>
      <w:proofErr w:type="spellStart"/>
      <w:r>
        <w:rPr>
          <w:rFonts w:ascii="Times New Roman" w:hAnsi="Times New Roman"/>
          <w:szCs w:val="24"/>
        </w:rPr>
        <w:t>Üretimi</w:t>
      </w:r>
      <w:proofErr w:type="spellEnd"/>
      <w:r>
        <w:rPr>
          <w:rFonts w:ascii="Times New Roman" w:hAnsi="Times New Roman"/>
          <w:szCs w:val="24"/>
        </w:rPr>
        <w:tab/>
      </w:r>
      <w:r w:rsidR="00A323E7">
        <w:rPr>
          <w:rFonts w:ascii="Times New Roman" w:hAnsi="Times New Roman"/>
          <w:szCs w:val="24"/>
        </w:rPr>
        <w:t>34</w:t>
      </w:r>
    </w:p>
    <w:p w14:paraId="0EF11357" w14:textId="3B2CDD76" w:rsidR="00B11697" w:rsidRDefault="00B11697" w:rsidP="00B11697">
      <w:pPr>
        <w:tabs>
          <w:tab w:val="right" w:leader="dot" w:pos="9026"/>
        </w:tabs>
        <w:spacing w:before="60" w:after="60"/>
        <w:ind w:left="360"/>
      </w:pPr>
      <w:r>
        <w:rPr>
          <w:rFonts w:ascii="Times New Roman" w:hAnsi="Times New Roman"/>
          <w:szCs w:val="24"/>
        </w:rPr>
        <w:t xml:space="preserve">2.5 </w:t>
      </w:r>
      <w:proofErr w:type="spellStart"/>
      <w:r>
        <w:rPr>
          <w:rFonts w:ascii="Times New Roman" w:hAnsi="Times New Roman"/>
          <w:szCs w:val="24"/>
        </w:rPr>
        <w:t>Veritabanı</w:t>
      </w:r>
      <w:proofErr w:type="spellEnd"/>
      <w:r>
        <w:rPr>
          <w:rFonts w:ascii="Times New Roman" w:hAnsi="Times New Roman"/>
          <w:szCs w:val="24"/>
        </w:rPr>
        <w:t xml:space="preserve"> </w:t>
      </w:r>
      <w:proofErr w:type="spellStart"/>
      <w:r>
        <w:rPr>
          <w:rFonts w:ascii="Times New Roman" w:hAnsi="Times New Roman"/>
          <w:szCs w:val="24"/>
        </w:rPr>
        <w:t>Katmanı</w:t>
      </w:r>
      <w:proofErr w:type="spellEnd"/>
      <w:r>
        <w:rPr>
          <w:rFonts w:ascii="Times New Roman" w:hAnsi="Times New Roman"/>
          <w:szCs w:val="24"/>
        </w:rPr>
        <w:t xml:space="preserve"> (PostgreSQL)</w:t>
      </w:r>
      <w:r>
        <w:rPr>
          <w:rFonts w:ascii="Times New Roman" w:hAnsi="Times New Roman"/>
          <w:szCs w:val="24"/>
        </w:rPr>
        <w:tab/>
      </w:r>
      <w:r w:rsidR="00A323E7">
        <w:rPr>
          <w:rFonts w:ascii="Times New Roman" w:hAnsi="Times New Roman"/>
          <w:szCs w:val="24"/>
        </w:rPr>
        <w:t>34</w:t>
      </w:r>
    </w:p>
    <w:p w14:paraId="517FA714" w14:textId="3D529A2F" w:rsidR="00B11697" w:rsidRDefault="00B11697" w:rsidP="00B11697">
      <w:pPr>
        <w:tabs>
          <w:tab w:val="right" w:leader="dot" w:pos="9026"/>
        </w:tabs>
        <w:spacing w:before="60" w:after="60"/>
        <w:ind w:left="720"/>
      </w:pPr>
      <w:r>
        <w:rPr>
          <w:rFonts w:ascii="Times New Roman" w:hAnsi="Times New Roman"/>
          <w:szCs w:val="24"/>
        </w:rPr>
        <w:t xml:space="preserve">2.5.1 Veri </w:t>
      </w:r>
      <w:proofErr w:type="spellStart"/>
      <w:r>
        <w:rPr>
          <w:rFonts w:ascii="Times New Roman" w:hAnsi="Times New Roman"/>
          <w:szCs w:val="24"/>
        </w:rPr>
        <w:t>Modeli</w:t>
      </w:r>
      <w:proofErr w:type="spellEnd"/>
      <w:r>
        <w:rPr>
          <w:rFonts w:ascii="Times New Roman" w:hAnsi="Times New Roman"/>
          <w:szCs w:val="24"/>
        </w:rPr>
        <w:t xml:space="preserve"> </w:t>
      </w:r>
      <w:proofErr w:type="spellStart"/>
      <w:r>
        <w:rPr>
          <w:rFonts w:ascii="Times New Roman" w:hAnsi="Times New Roman"/>
          <w:szCs w:val="24"/>
        </w:rPr>
        <w:t>ve</w:t>
      </w:r>
      <w:proofErr w:type="spellEnd"/>
      <w:r>
        <w:rPr>
          <w:rFonts w:ascii="Times New Roman" w:hAnsi="Times New Roman"/>
          <w:szCs w:val="24"/>
        </w:rPr>
        <w:t xml:space="preserve"> </w:t>
      </w:r>
      <w:proofErr w:type="spellStart"/>
      <w:r>
        <w:rPr>
          <w:rFonts w:ascii="Times New Roman" w:hAnsi="Times New Roman"/>
          <w:szCs w:val="24"/>
        </w:rPr>
        <w:t>Şema</w:t>
      </w:r>
      <w:proofErr w:type="spellEnd"/>
      <w:r>
        <w:rPr>
          <w:rFonts w:ascii="Times New Roman" w:hAnsi="Times New Roman"/>
          <w:szCs w:val="24"/>
        </w:rPr>
        <w:t xml:space="preserve"> </w:t>
      </w:r>
      <w:proofErr w:type="spellStart"/>
      <w:r>
        <w:rPr>
          <w:rFonts w:ascii="Times New Roman" w:hAnsi="Times New Roman"/>
          <w:szCs w:val="24"/>
        </w:rPr>
        <w:t>Tasarımı</w:t>
      </w:r>
      <w:proofErr w:type="spellEnd"/>
      <w:r>
        <w:rPr>
          <w:rFonts w:ascii="Times New Roman" w:hAnsi="Times New Roman"/>
          <w:szCs w:val="24"/>
        </w:rPr>
        <w:tab/>
      </w:r>
      <w:r w:rsidR="00A323E7">
        <w:rPr>
          <w:rFonts w:ascii="Times New Roman" w:hAnsi="Times New Roman"/>
          <w:szCs w:val="24"/>
        </w:rPr>
        <w:t>34</w:t>
      </w:r>
    </w:p>
    <w:p w14:paraId="29398621" w14:textId="55D45264" w:rsidR="00B11697" w:rsidRDefault="00B11697" w:rsidP="00B11697">
      <w:pPr>
        <w:tabs>
          <w:tab w:val="right" w:leader="dot" w:pos="9026"/>
        </w:tabs>
        <w:spacing w:before="60" w:after="60"/>
        <w:ind w:left="720"/>
      </w:pPr>
      <w:r>
        <w:rPr>
          <w:rFonts w:ascii="Times New Roman" w:hAnsi="Times New Roman"/>
          <w:szCs w:val="24"/>
        </w:rPr>
        <w:t xml:space="preserve">2.5.2 SRS </w:t>
      </w:r>
      <w:proofErr w:type="spellStart"/>
      <w:r>
        <w:rPr>
          <w:rFonts w:ascii="Times New Roman" w:hAnsi="Times New Roman"/>
          <w:szCs w:val="24"/>
        </w:rPr>
        <w:t>Algoritması</w:t>
      </w:r>
      <w:proofErr w:type="spellEnd"/>
      <w:r>
        <w:rPr>
          <w:rFonts w:ascii="Times New Roman" w:hAnsi="Times New Roman"/>
          <w:szCs w:val="24"/>
        </w:rPr>
        <w:t xml:space="preserve"> </w:t>
      </w:r>
      <w:proofErr w:type="spellStart"/>
      <w:r>
        <w:rPr>
          <w:rFonts w:ascii="Times New Roman" w:hAnsi="Times New Roman"/>
          <w:szCs w:val="24"/>
        </w:rPr>
        <w:t>ve</w:t>
      </w:r>
      <w:proofErr w:type="spellEnd"/>
      <w:r>
        <w:rPr>
          <w:rFonts w:ascii="Times New Roman" w:hAnsi="Times New Roman"/>
          <w:szCs w:val="24"/>
        </w:rPr>
        <w:t xml:space="preserve"> </w:t>
      </w:r>
      <w:proofErr w:type="spellStart"/>
      <w:r>
        <w:rPr>
          <w:rFonts w:ascii="Times New Roman" w:hAnsi="Times New Roman"/>
          <w:szCs w:val="24"/>
        </w:rPr>
        <w:t>Kullanıcı</w:t>
      </w:r>
      <w:proofErr w:type="spellEnd"/>
      <w:r>
        <w:rPr>
          <w:rFonts w:ascii="Times New Roman" w:hAnsi="Times New Roman"/>
          <w:szCs w:val="24"/>
        </w:rPr>
        <w:t xml:space="preserve"> </w:t>
      </w:r>
      <w:proofErr w:type="spellStart"/>
      <w:r>
        <w:rPr>
          <w:rFonts w:ascii="Times New Roman" w:hAnsi="Times New Roman"/>
          <w:szCs w:val="24"/>
        </w:rPr>
        <w:t>İlerleme</w:t>
      </w:r>
      <w:proofErr w:type="spellEnd"/>
      <w:r>
        <w:rPr>
          <w:rFonts w:ascii="Times New Roman" w:hAnsi="Times New Roman"/>
          <w:szCs w:val="24"/>
        </w:rPr>
        <w:t xml:space="preserve"> </w:t>
      </w:r>
      <w:proofErr w:type="spellStart"/>
      <w:r>
        <w:rPr>
          <w:rFonts w:ascii="Times New Roman" w:hAnsi="Times New Roman"/>
          <w:szCs w:val="24"/>
        </w:rPr>
        <w:t>Takibi</w:t>
      </w:r>
      <w:proofErr w:type="spellEnd"/>
      <w:r>
        <w:rPr>
          <w:rFonts w:ascii="Times New Roman" w:hAnsi="Times New Roman"/>
          <w:szCs w:val="24"/>
        </w:rPr>
        <w:tab/>
      </w:r>
      <w:r w:rsidR="00A323E7">
        <w:rPr>
          <w:rFonts w:ascii="Times New Roman" w:hAnsi="Times New Roman"/>
          <w:szCs w:val="24"/>
        </w:rPr>
        <w:t>35</w:t>
      </w:r>
    </w:p>
    <w:p w14:paraId="1EDB6DFE" w14:textId="46B57A23" w:rsidR="00B11697" w:rsidRDefault="00B11697" w:rsidP="00B11697">
      <w:pPr>
        <w:tabs>
          <w:tab w:val="right" w:leader="dot" w:pos="9026"/>
        </w:tabs>
        <w:spacing w:before="60" w:after="60"/>
        <w:ind w:left="360"/>
      </w:pPr>
      <w:r>
        <w:rPr>
          <w:rFonts w:ascii="Times New Roman" w:hAnsi="Times New Roman"/>
          <w:szCs w:val="24"/>
        </w:rPr>
        <w:t xml:space="preserve">2.6 </w:t>
      </w:r>
      <w:proofErr w:type="spellStart"/>
      <w:r>
        <w:rPr>
          <w:rFonts w:ascii="Times New Roman" w:hAnsi="Times New Roman"/>
          <w:szCs w:val="24"/>
        </w:rPr>
        <w:t>Oyunlaştırma</w:t>
      </w:r>
      <w:proofErr w:type="spellEnd"/>
      <w:r>
        <w:rPr>
          <w:rFonts w:ascii="Times New Roman" w:hAnsi="Times New Roman"/>
          <w:szCs w:val="24"/>
        </w:rPr>
        <w:t xml:space="preserve"> </w:t>
      </w:r>
      <w:proofErr w:type="spellStart"/>
      <w:r>
        <w:rPr>
          <w:rFonts w:ascii="Times New Roman" w:hAnsi="Times New Roman"/>
          <w:szCs w:val="24"/>
        </w:rPr>
        <w:t>Sistemi</w:t>
      </w:r>
      <w:proofErr w:type="spellEnd"/>
      <w:r>
        <w:rPr>
          <w:rFonts w:ascii="Times New Roman" w:hAnsi="Times New Roman"/>
          <w:szCs w:val="24"/>
        </w:rPr>
        <w:tab/>
      </w:r>
      <w:r w:rsidR="00A323E7">
        <w:rPr>
          <w:rFonts w:ascii="Times New Roman" w:hAnsi="Times New Roman"/>
          <w:szCs w:val="24"/>
        </w:rPr>
        <w:t>37</w:t>
      </w:r>
    </w:p>
    <w:p w14:paraId="6317601E" w14:textId="2414DCB5" w:rsidR="00B11697" w:rsidRDefault="00B11697" w:rsidP="00B11697">
      <w:pPr>
        <w:tabs>
          <w:tab w:val="right" w:leader="dot" w:pos="9026"/>
        </w:tabs>
        <w:spacing w:before="60" w:after="60"/>
        <w:ind w:left="720"/>
      </w:pPr>
      <w:r>
        <w:rPr>
          <w:rFonts w:ascii="Times New Roman" w:hAnsi="Times New Roman"/>
          <w:szCs w:val="24"/>
        </w:rPr>
        <w:t xml:space="preserve">2.6.1 Puan </w:t>
      </w:r>
      <w:proofErr w:type="spellStart"/>
      <w:r>
        <w:rPr>
          <w:rFonts w:ascii="Times New Roman" w:hAnsi="Times New Roman"/>
          <w:szCs w:val="24"/>
        </w:rPr>
        <w:t>ve</w:t>
      </w:r>
      <w:proofErr w:type="spellEnd"/>
      <w:r>
        <w:rPr>
          <w:rFonts w:ascii="Times New Roman" w:hAnsi="Times New Roman"/>
          <w:szCs w:val="24"/>
        </w:rPr>
        <w:t xml:space="preserve"> </w:t>
      </w:r>
      <w:proofErr w:type="spellStart"/>
      <w:r>
        <w:rPr>
          <w:rFonts w:ascii="Times New Roman" w:hAnsi="Times New Roman"/>
          <w:szCs w:val="24"/>
        </w:rPr>
        <w:t>Seviye</w:t>
      </w:r>
      <w:proofErr w:type="spellEnd"/>
      <w:r>
        <w:rPr>
          <w:rFonts w:ascii="Times New Roman" w:hAnsi="Times New Roman"/>
          <w:szCs w:val="24"/>
        </w:rPr>
        <w:t xml:space="preserve"> </w:t>
      </w:r>
      <w:proofErr w:type="spellStart"/>
      <w:r>
        <w:rPr>
          <w:rFonts w:ascii="Times New Roman" w:hAnsi="Times New Roman"/>
          <w:szCs w:val="24"/>
        </w:rPr>
        <w:t>Mekanizması</w:t>
      </w:r>
      <w:proofErr w:type="spellEnd"/>
      <w:r>
        <w:rPr>
          <w:rFonts w:ascii="Times New Roman" w:hAnsi="Times New Roman"/>
          <w:szCs w:val="24"/>
        </w:rPr>
        <w:tab/>
      </w:r>
      <w:r w:rsidR="00A323E7">
        <w:rPr>
          <w:rFonts w:ascii="Times New Roman" w:hAnsi="Times New Roman"/>
          <w:szCs w:val="24"/>
        </w:rPr>
        <w:t>37</w:t>
      </w:r>
    </w:p>
    <w:p w14:paraId="3846BCB4" w14:textId="207D74CE" w:rsidR="00B11697" w:rsidRDefault="00B11697" w:rsidP="00B11697">
      <w:pPr>
        <w:tabs>
          <w:tab w:val="right" w:leader="dot" w:pos="9026"/>
        </w:tabs>
        <w:spacing w:before="60" w:after="60"/>
        <w:ind w:left="720"/>
      </w:pPr>
      <w:r>
        <w:rPr>
          <w:rFonts w:ascii="Times New Roman" w:hAnsi="Times New Roman"/>
          <w:szCs w:val="24"/>
        </w:rPr>
        <w:t xml:space="preserve">2.6.2 Streak </w:t>
      </w:r>
      <w:proofErr w:type="spellStart"/>
      <w:r>
        <w:rPr>
          <w:rFonts w:ascii="Times New Roman" w:hAnsi="Times New Roman"/>
          <w:szCs w:val="24"/>
        </w:rPr>
        <w:t>ve</w:t>
      </w:r>
      <w:proofErr w:type="spellEnd"/>
      <w:r>
        <w:rPr>
          <w:rFonts w:ascii="Times New Roman" w:hAnsi="Times New Roman"/>
          <w:szCs w:val="24"/>
        </w:rPr>
        <w:t xml:space="preserve"> Rozet </w:t>
      </w:r>
      <w:proofErr w:type="spellStart"/>
      <w:r>
        <w:rPr>
          <w:rFonts w:ascii="Times New Roman" w:hAnsi="Times New Roman"/>
          <w:szCs w:val="24"/>
        </w:rPr>
        <w:t>Sistemi</w:t>
      </w:r>
      <w:proofErr w:type="spellEnd"/>
      <w:r>
        <w:rPr>
          <w:rFonts w:ascii="Times New Roman" w:hAnsi="Times New Roman"/>
          <w:szCs w:val="24"/>
        </w:rPr>
        <w:tab/>
      </w:r>
      <w:r w:rsidR="00A323E7">
        <w:rPr>
          <w:rFonts w:ascii="Times New Roman" w:hAnsi="Times New Roman"/>
          <w:szCs w:val="24"/>
        </w:rPr>
        <w:t>38</w:t>
      </w:r>
    </w:p>
    <w:p w14:paraId="0CC2247A" w14:textId="1B1F2FB3" w:rsidR="00B11697" w:rsidRPr="00B11697" w:rsidRDefault="00B11697" w:rsidP="00B11697">
      <w:pPr>
        <w:tabs>
          <w:tab w:val="right" w:leader="dot" w:pos="9026"/>
        </w:tabs>
        <w:spacing w:before="60" w:after="60"/>
        <w:rPr>
          <w:b/>
          <w:bCs/>
        </w:rPr>
      </w:pPr>
      <w:r w:rsidRPr="00B11697">
        <w:rPr>
          <w:rFonts w:ascii="Times New Roman" w:hAnsi="Times New Roman"/>
          <w:b/>
          <w:bCs/>
          <w:szCs w:val="24"/>
        </w:rPr>
        <w:t>3 BULGULAR</w:t>
      </w:r>
      <w:r w:rsidRPr="00B11697">
        <w:rPr>
          <w:rFonts w:ascii="Times New Roman" w:hAnsi="Times New Roman"/>
          <w:b/>
          <w:bCs/>
          <w:szCs w:val="24"/>
        </w:rPr>
        <w:tab/>
      </w:r>
      <w:r w:rsidR="00A323E7">
        <w:rPr>
          <w:rFonts w:ascii="Times New Roman" w:hAnsi="Times New Roman"/>
          <w:b/>
          <w:bCs/>
          <w:szCs w:val="24"/>
        </w:rPr>
        <w:t>39</w:t>
      </w:r>
    </w:p>
    <w:p w14:paraId="0EFE230E" w14:textId="362221FA" w:rsidR="00B11697" w:rsidRDefault="00B11697" w:rsidP="00B11697">
      <w:pPr>
        <w:tabs>
          <w:tab w:val="right" w:leader="dot" w:pos="9026"/>
        </w:tabs>
        <w:spacing w:before="60" w:after="60"/>
        <w:ind w:left="360"/>
      </w:pPr>
      <w:r>
        <w:rPr>
          <w:rFonts w:ascii="Times New Roman" w:hAnsi="Times New Roman"/>
          <w:szCs w:val="24"/>
        </w:rPr>
        <w:t xml:space="preserve">3.1 Platform </w:t>
      </w:r>
      <w:proofErr w:type="spellStart"/>
      <w:r>
        <w:rPr>
          <w:rFonts w:ascii="Times New Roman" w:hAnsi="Times New Roman"/>
          <w:szCs w:val="24"/>
        </w:rPr>
        <w:t>Arayüzü</w:t>
      </w:r>
      <w:proofErr w:type="spellEnd"/>
      <w:r>
        <w:rPr>
          <w:rFonts w:ascii="Times New Roman" w:hAnsi="Times New Roman"/>
          <w:szCs w:val="24"/>
        </w:rPr>
        <w:t xml:space="preserve"> </w:t>
      </w:r>
      <w:proofErr w:type="spellStart"/>
      <w:r>
        <w:rPr>
          <w:rFonts w:ascii="Times New Roman" w:hAnsi="Times New Roman"/>
          <w:szCs w:val="24"/>
        </w:rPr>
        <w:t>ve</w:t>
      </w:r>
      <w:proofErr w:type="spellEnd"/>
      <w:r>
        <w:rPr>
          <w:rFonts w:ascii="Times New Roman" w:hAnsi="Times New Roman"/>
          <w:szCs w:val="24"/>
        </w:rPr>
        <w:t xml:space="preserve"> </w:t>
      </w:r>
      <w:proofErr w:type="spellStart"/>
      <w:r>
        <w:rPr>
          <w:rFonts w:ascii="Times New Roman" w:hAnsi="Times New Roman"/>
          <w:szCs w:val="24"/>
        </w:rPr>
        <w:t>Kullanıcı</w:t>
      </w:r>
      <w:proofErr w:type="spellEnd"/>
      <w:r>
        <w:rPr>
          <w:rFonts w:ascii="Times New Roman" w:hAnsi="Times New Roman"/>
          <w:szCs w:val="24"/>
        </w:rPr>
        <w:t xml:space="preserve"> </w:t>
      </w:r>
      <w:proofErr w:type="spellStart"/>
      <w:r>
        <w:rPr>
          <w:rFonts w:ascii="Times New Roman" w:hAnsi="Times New Roman"/>
          <w:szCs w:val="24"/>
        </w:rPr>
        <w:t>Akışı</w:t>
      </w:r>
      <w:proofErr w:type="spellEnd"/>
      <w:r>
        <w:rPr>
          <w:rFonts w:ascii="Times New Roman" w:hAnsi="Times New Roman"/>
          <w:szCs w:val="24"/>
        </w:rPr>
        <w:tab/>
      </w:r>
      <w:r w:rsidR="00A323E7">
        <w:rPr>
          <w:rFonts w:ascii="Times New Roman" w:hAnsi="Times New Roman"/>
          <w:szCs w:val="24"/>
        </w:rPr>
        <w:t>39</w:t>
      </w:r>
    </w:p>
    <w:p w14:paraId="4693958B" w14:textId="4A6FFA26" w:rsidR="00B11697" w:rsidRDefault="00B11697" w:rsidP="00B11697">
      <w:pPr>
        <w:tabs>
          <w:tab w:val="right" w:leader="dot" w:pos="9026"/>
        </w:tabs>
        <w:spacing w:before="60" w:after="60"/>
        <w:ind w:left="360"/>
      </w:pPr>
      <w:r>
        <w:rPr>
          <w:rFonts w:ascii="Times New Roman" w:hAnsi="Times New Roman"/>
          <w:szCs w:val="24"/>
        </w:rPr>
        <w:t xml:space="preserve">3.2 </w:t>
      </w:r>
      <w:proofErr w:type="spellStart"/>
      <w:r>
        <w:rPr>
          <w:rFonts w:ascii="Times New Roman" w:hAnsi="Times New Roman"/>
          <w:szCs w:val="24"/>
        </w:rPr>
        <w:t>Akustik</w:t>
      </w:r>
      <w:proofErr w:type="spellEnd"/>
      <w:r>
        <w:rPr>
          <w:rFonts w:ascii="Times New Roman" w:hAnsi="Times New Roman"/>
          <w:szCs w:val="24"/>
        </w:rPr>
        <w:t xml:space="preserve"> Pipeline </w:t>
      </w:r>
      <w:proofErr w:type="spellStart"/>
      <w:r>
        <w:rPr>
          <w:rFonts w:ascii="Times New Roman" w:hAnsi="Times New Roman"/>
          <w:szCs w:val="24"/>
        </w:rPr>
        <w:t>Çıktıları</w:t>
      </w:r>
      <w:proofErr w:type="spellEnd"/>
      <w:r>
        <w:rPr>
          <w:rFonts w:ascii="Times New Roman" w:hAnsi="Times New Roman"/>
          <w:szCs w:val="24"/>
        </w:rPr>
        <w:t xml:space="preserve"> </w:t>
      </w:r>
      <w:proofErr w:type="spellStart"/>
      <w:r>
        <w:rPr>
          <w:rFonts w:ascii="Times New Roman" w:hAnsi="Times New Roman"/>
          <w:szCs w:val="24"/>
        </w:rPr>
        <w:t>ve</w:t>
      </w:r>
      <w:proofErr w:type="spellEnd"/>
      <w:r>
        <w:rPr>
          <w:rFonts w:ascii="Times New Roman" w:hAnsi="Times New Roman"/>
          <w:szCs w:val="24"/>
        </w:rPr>
        <w:t xml:space="preserve"> Fonem Analizi</w:t>
      </w:r>
      <w:r>
        <w:rPr>
          <w:rFonts w:ascii="Times New Roman" w:hAnsi="Times New Roman"/>
          <w:szCs w:val="24"/>
        </w:rPr>
        <w:tab/>
      </w:r>
      <w:r w:rsidR="00A323E7">
        <w:rPr>
          <w:rFonts w:ascii="Times New Roman" w:hAnsi="Times New Roman"/>
          <w:szCs w:val="24"/>
        </w:rPr>
        <w:t>43</w:t>
      </w:r>
    </w:p>
    <w:p w14:paraId="26DCDDF3" w14:textId="2F503271" w:rsidR="00B11697" w:rsidRDefault="00B11697" w:rsidP="00B11697">
      <w:pPr>
        <w:tabs>
          <w:tab w:val="right" w:leader="dot" w:pos="9026"/>
        </w:tabs>
        <w:spacing w:before="60" w:after="60"/>
        <w:ind w:left="360"/>
      </w:pPr>
      <w:r>
        <w:rPr>
          <w:rFonts w:ascii="Times New Roman" w:hAnsi="Times New Roman"/>
          <w:szCs w:val="24"/>
        </w:rPr>
        <w:t xml:space="preserve">3.3 L1 </w:t>
      </w:r>
      <w:proofErr w:type="spellStart"/>
      <w:r>
        <w:rPr>
          <w:rFonts w:ascii="Times New Roman" w:hAnsi="Times New Roman"/>
          <w:szCs w:val="24"/>
        </w:rPr>
        <w:t>Teşhis</w:t>
      </w:r>
      <w:proofErr w:type="spellEnd"/>
      <w:r>
        <w:rPr>
          <w:rFonts w:ascii="Times New Roman" w:hAnsi="Times New Roman"/>
          <w:szCs w:val="24"/>
        </w:rPr>
        <w:t xml:space="preserve"> </w:t>
      </w:r>
      <w:proofErr w:type="spellStart"/>
      <w:r>
        <w:rPr>
          <w:rFonts w:ascii="Times New Roman" w:hAnsi="Times New Roman"/>
          <w:szCs w:val="24"/>
        </w:rPr>
        <w:t>Motoru</w:t>
      </w:r>
      <w:proofErr w:type="spellEnd"/>
      <w:r>
        <w:rPr>
          <w:rFonts w:ascii="Times New Roman" w:hAnsi="Times New Roman"/>
          <w:szCs w:val="24"/>
        </w:rPr>
        <w:t xml:space="preserve"> </w:t>
      </w:r>
      <w:proofErr w:type="spellStart"/>
      <w:r>
        <w:rPr>
          <w:rFonts w:ascii="Times New Roman" w:hAnsi="Times New Roman"/>
          <w:szCs w:val="24"/>
        </w:rPr>
        <w:t>ve</w:t>
      </w:r>
      <w:proofErr w:type="spellEnd"/>
      <w:r>
        <w:rPr>
          <w:rFonts w:ascii="Times New Roman" w:hAnsi="Times New Roman"/>
          <w:szCs w:val="24"/>
        </w:rPr>
        <w:t xml:space="preserve"> Geri </w:t>
      </w:r>
      <w:proofErr w:type="spellStart"/>
      <w:r>
        <w:rPr>
          <w:rFonts w:ascii="Times New Roman" w:hAnsi="Times New Roman"/>
          <w:szCs w:val="24"/>
        </w:rPr>
        <w:t>Bildirim</w:t>
      </w:r>
      <w:proofErr w:type="spellEnd"/>
      <w:r>
        <w:rPr>
          <w:rFonts w:ascii="Times New Roman" w:hAnsi="Times New Roman"/>
          <w:szCs w:val="24"/>
        </w:rPr>
        <w:t xml:space="preserve"> </w:t>
      </w:r>
      <w:proofErr w:type="spellStart"/>
      <w:r>
        <w:rPr>
          <w:rFonts w:ascii="Times New Roman" w:hAnsi="Times New Roman"/>
          <w:szCs w:val="24"/>
        </w:rPr>
        <w:t>Kartları</w:t>
      </w:r>
      <w:proofErr w:type="spellEnd"/>
      <w:r>
        <w:rPr>
          <w:rFonts w:ascii="Times New Roman" w:hAnsi="Times New Roman"/>
          <w:szCs w:val="24"/>
        </w:rPr>
        <w:tab/>
      </w:r>
      <w:r w:rsidR="00A323E7">
        <w:rPr>
          <w:rFonts w:ascii="Times New Roman" w:hAnsi="Times New Roman"/>
          <w:szCs w:val="24"/>
        </w:rPr>
        <w:t>44</w:t>
      </w:r>
    </w:p>
    <w:p w14:paraId="3D127E14" w14:textId="50D01FA3" w:rsidR="00B11697" w:rsidRDefault="00B11697" w:rsidP="00B11697">
      <w:pPr>
        <w:tabs>
          <w:tab w:val="right" w:leader="dot" w:pos="9026"/>
        </w:tabs>
        <w:spacing w:before="60" w:after="60"/>
        <w:ind w:left="360"/>
      </w:pPr>
      <w:r>
        <w:rPr>
          <w:rFonts w:ascii="Times New Roman" w:hAnsi="Times New Roman"/>
          <w:szCs w:val="24"/>
        </w:rPr>
        <w:t xml:space="preserve">3.4 SRS </w:t>
      </w:r>
      <w:proofErr w:type="spellStart"/>
      <w:r>
        <w:rPr>
          <w:rFonts w:ascii="Times New Roman" w:hAnsi="Times New Roman"/>
          <w:szCs w:val="24"/>
        </w:rPr>
        <w:t>ve</w:t>
      </w:r>
      <w:proofErr w:type="spellEnd"/>
      <w:r>
        <w:rPr>
          <w:rFonts w:ascii="Times New Roman" w:hAnsi="Times New Roman"/>
          <w:szCs w:val="24"/>
        </w:rPr>
        <w:t xml:space="preserve"> </w:t>
      </w:r>
      <w:proofErr w:type="spellStart"/>
      <w:r>
        <w:rPr>
          <w:rFonts w:ascii="Times New Roman" w:hAnsi="Times New Roman"/>
          <w:szCs w:val="24"/>
        </w:rPr>
        <w:t>Oyunlaştırma</w:t>
      </w:r>
      <w:proofErr w:type="spellEnd"/>
      <w:r>
        <w:rPr>
          <w:rFonts w:ascii="Times New Roman" w:hAnsi="Times New Roman"/>
          <w:szCs w:val="24"/>
        </w:rPr>
        <w:t xml:space="preserve"> </w:t>
      </w:r>
      <w:proofErr w:type="spellStart"/>
      <w:r>
        <w:rPr>
          <w:rFonts w:ascii="Times New Roman" w:hAnsi="Times New Roman"/>
          <w:szCs w:val="24"/>
        </w:rPr>
        <w:t>Sistemi</w:t>
      </w:r>
      <w:proofErr w:type="spellEnd"/>
      <w:r>
        <w:rPr>
          <w:rFonts w:ascii="Times New Roman" w:hAnsi="Times New Roman"/>
          <w:szCs w:val="24"/>
        </w:rPr>
        <w:t xml:space="preserve"> </w:t>
      </w:r>
      <w:proofErr w:type="spellStart"/>
      <w:r>
        <w:rPr>
          <w:rFonts w:ascii="Times New Roman" w:hAnsi="Times New Roman"/>
          <w:szCs w:val="24"/>
        </w:rPr>
        <w:t>Çıktıları</w:t>
      </w:r>
      <w:proofErr w:type="spellEnd"/>
      <w:r>
        <w:rPr>
          <w:rFonts w:ascii="Times New Roman" w:hAnsi="Times New Roman"/>
          <w:szCs w:val="24"/>
        </w:rPr>
        <w:tab/>
      </w:r>
      <w:r w:rsidR="00A323E7">
        <w:rPr>
          <w:rFonts w:ascii="Times New Roman" w:hAnsi="Times New Roman"/>
          <w:szCs w:val="24"/>
        </w:rPr>
        <w:t>45</w:t>
      </w:r>
    </w:p>
    <w:p w14:paraId="097B8FD3" w14:textId="6C868F54" w:rsidR="00B11697" w:rsidRPr="00B11697" w:rsidRDefault="00B11697" w:rsidP="00B11697">
      <w:pPr>
        <w:tabs>
          <w:tab w:val="right" w:leader="dot" w:pos="9026"/>
        </w:tabs>
        <w:spacing w:before="60" w:after="60"/>
        <w:rPr>
          <w:b/>
          <w:bCs/>
        </w:rPr>
      </w:pPr>
      <w:r w:rsidRPr="00B11697">
        <w:rPr>
          <w:rFonts w:ascii="Times New Roman" w:hAnsi="Times New Roman"/>
          <w:b/>
          <w:bCs/>
          <w:szCs w:val="24"/>
        </w:rPr>
        <w:t>4 SONUÇ VE TARTIŞMA</w:t>
      </w:r>
      <w:r w:rsidRPr="00B11697">
        <w:rPr>
          <w:rFonts w:ascii="Times New Roman" w:hAnsi="Times New Roman"/>
          <w:b/>
          <w:bCs/>
          <w:szCs w:val="24"/>
        </w:rPr>
        <w:tab/>
      </w:r>
      <w:r w:rsidR="00A323E7">
        <w:rPr>
          <w:rFonts w:ascii="Times New Roman" w:hAnsi="Times New Roman"/>
          <w:b/>
          <w:bCs/>
          <w:szCs w:val="24"/>
        </w:rPr>
        <w:t>49</w:t>
      </w:r>
    </w:p>
    <w:p w14:paraId="644951DD" w14:textId="3C374F8C" w:rsidR="00B11697" w:rsidRDefault="00B11697" w:rsidP="00B11697">
      <w:pPr>
        <w:tabs>
          <w:tab w:val="right" w:leader="dot" w:pos="9026"/>
        </w:tabs>
        <w:spacing w:before="60" w:after="60"/>
        <w:ind w:left="360"/>
      </w:pPr>
      <w:r>
        <w:rPr>
          <w:rFonts w:ascii="Times New Roman" w:hAnsi="Times New Roman"/>
          <w:szCs w:val="24"/>
        </w:rPr>
        <w:t xml:space="preserve">4.1 </w:t>
      </w:r>
      <w:proofErr w:type="spellStart"/>
      <w:r>
        <w:rPr>
          <w:rFonts w:ascii="Times New Roman" w:hAnsi="Times New Roman"/>
          <w:szCs w:val="24"/>
        </w:rPr>
        <w:t>Sistem</w:t>
      </w:r>
      <w:proofErr w:type="spellEnd"/>
      <w:r>
        <w:rPr>
          <w:rFonts w:ascii="Times New Roman" w:hAnsi="Times New Roman"/>
          <w:szCs w:val="24"/>
        </w:rPr>
        <w:t xml:space="preserve"> </w:t>
      </w:r>
      <w:proofErr w:type="spellStart"/>
      <w:r>
        <w:rPr>
          <w:rFonts w:ascii="Times New Roman" w:hAnsi="Times New Roman"/>
          <w:szCs w:val="24"/>
        </w:rPr>
        <w:t>Performansı</w:t>
      </w:r>
      <w:proofErr w:type="spellEnd"/>
      <w:r>
        <w:rPr>
          <w:rFonts w:ascii="Times New Roman" w:hAnsi="Times New Roman"/>
          <w:szCs w:val="24"/>
        </w:rPr>
        <w:t xml:space="preserve"> </w:t>
      </w:r>
      <w:proofErr w:type="spellStart"/>
      <w:r>
        <w:rPr>
          <w:rFonts w:ascii="Times New Roman" w:hAnsi="Times New Roman"/>
          <w:szCs w:val="24"/>
        </w:rPr>
        <w:t>ve</w:t>
      </w:r>
      <w:proofErr w:type="spellEnd"/>
      <w:r>
        <w:rPr>
          <w:rFonts w:ascii="Times New Roman" w:hAnsi="Times New Roman"/>
          <w:szCs w:val="24"/>
        </w:rPr>
        <w:t xml:space="preserve"> </w:t>
      </w:r>
      <w:proofErr w:type="spellStart"/>
      <w:r>
        <w:rPr>
          <w:rFonts w:ascii="Times New Roman" w:hAnsi="Times New Roman"/>
          <w:szCs w:val="24"/>
        </w:rPr>
        <w:t>Metodolojik</w:t>
      </w:r>
      <w:proofErr w:type="spellEnd"/>
      <w:r>
        <w:rPr>
          <w:rFonts w:ascii="Times New Roman" w:hAnsi="Times New Roman"/>
          <w:szCs w:val="24"/>
        </w:rPr>
        <w:t xml:space="preserve"> </w:t>
      </w:r>
      <w:proofErr w:type="spellStart"/>
      <w:r>
        <w:rPr>
          <w:rFonts w:ascii="Times New Roman" w:hAnsi="Times New Roman"/>
          <w:szCs w:val="24"/>
        </w:rPr>
        <w:t>Değerlendirme</w:t>
      </w:r>
      <w:proofErr w:type="spellEnd"/>
      <w:r>
        <w:rPr>
          <w:rFonts w:ascii="Times New Roman" w:hAnsi="Times New Roman"/>
          <w:szCs w:val="24"/>
        </w:rPr>
        <w:tab/>
      </w:r>
      <w:r w:rsidR="00A323E7">
        <w:rPr>
          <w:rFonts w:ascii="Times New Roman" w:hAnsi="Times New Roman"/>
          <w:szCs w:val="24"/>
        </w:rPr>
        <w:t>49</w:t>
      </w:r>
    </w:p>
    <w:p w14:paraId="407D9FCA" w14:textId="187022BC" w:rsidR="00B11697" w:rsidRDefault="00B11697" w:rsidP="00B11697">
      <w:pPr>
        <w:tabs>
          <w:tab w:val="right" w:leader="dot" w:pos="9026"/>
        </w:tabs>
        <w:spacing w:before="60" w:after="60"/>
        <w:ind w:left="360"/>
      </w:pPr>
      <w:r>
        <w:rPr>
          <w:rFonts w:ascii="Times New Roman" w:hAnsi="Times New Roman"/>
          <w:szCs w:val="24"/>
        </w:rPr>
        <w:t>4.</w:t>
      </w:r>
      <w:r w:rsidR="00834E7B">
        <w:rPr>
          <w:rFonts w:ascii="Times New Roman" w:hAnsi="Times New Roman"/>
          <w:szCs w:val="24"/>
        </w:rPr>
        <w:t>2</w:t>
      </w:r>
      <w:r>
        <w:rPr>
          <w:rFonts w:ascii="Times New Roman" w:hAnsi="Times New Roman"/>
          <w:szCs w:val="24"/>
        </w:rPr>
        <w:t xml:space="preserve"> </w:t>
      </w:r>
      <w:proofErr w:type="spellStart"/>
      <w:r>
        <w:rPr>
          <w:rFonts w:ascii="Times New Roman" w:hAnsi="Times New Roman"/>
          <w:szCs w:val="24"/>
        </w:rPr>
        <w:t>Gelecek</w:t>
      </w:r>
      <w:proofErr w:type="spellEnd"/>
      <w:r>
        <w:rPr>
          <w:rFonts w:ascii="Times New Roman" w:hAnsi="Times New Roman"/>
          <w:szCs w:val="24"/>
        </w:rPr>
        <w:t xml:space="preserve"> </w:t>
      </w:r>
      <w:proofErr w:type="spellStart"/>
      <w:r>
        <w:rPr>
          <w:rFonts w:ascii="Times New Roman" w:hAnsi="Times New Roman"/>
          <w:szCs w:val="24"/>
        </w:rPr>
        <w:t>Çalışmalar</w:t>
      </w:r>
      <w:proofErr w:type="spellEnd"/>
      <w:r>
        <w:rPr>
          <w:rFonts w:ascii="Times New Roman" w:hAnsi="Times New Roman"/>
          <w:szCs w:val="24"/>
        </w:rPr>
        <w:t xml:space="preserve"> </w:t>
      </w:r>
      <w:proofErr w:type="spellStart"/>
      <w:r>
        <w:rPr>
          <w:rFonts w:ascii="Times New Roman" w:hAnsi="Times New Roman"/>
          <w:szCs w:val="24"/>
        </w:rPr>
        <w:t>ve</w:t>
      </w:r>
      <w:proofErr w:type="spellEnd"/>
      <w:r>
        <w:rPr>
          <w:rFonts w:ascii="Times New Roman" w:hAnsi="Times New Roman"/>
          <w:szCs w:val="24"/>
        </w:rPr>
        <w:t xml:space="preserve"> </w:t>
      </w:r>
      <w:proofErr w:type="spellStart"/>
      <w:r>
        <w:rPr>
          <w:rFonts w:ascii="Times New Roman" w:hAnsi="Times New Roman"/>
          <w:szCs w:val="24"/>
        </w:rPr>
        <w:t>Geliştirilebilirlik</w:t>
      </w:r>
      <w:proofErr w:type="spellEnd"/>
      <w:r>
        <w:rPr>
          <w:rFonts w:ascii="Times New Roman" w:hAnsi="Times New Roman"/>
          <w:szCs w:val="24"/>
        </w:rPr>
        <w:tab/>
      </w:r>
      <w:r w:rsidR="00834E7B">
        <w:rPr>
          <w:rFonts w:ascii="Times New Roman" w:hAnsi="Times New Roman"/>
          <w:szCs w:val="24"/>
        </w:rPr>
        <w:t>52</w:t>
      </w:r>
    </w:p>
    <w:p w14:paraId="2E67EA3E" w14:textId="0A06667B" w:rsidR="00B11697" w:rsidRPr="00B11697" w:rsidRDefault="00B11697" w:rsidP="00B11697">
      <w:pPr>
        <w:tabs>
          <w:tab w:val="right" w:leader="dot" w:pos="9026"/>
        </w:tabs>
        <w:spacing w:before="60" w:after="60"/>
        <w:rPr>
          <w:b/>
          <w:bCs/>
        </w:rPr>
      </w:pPr>
      <w:r w:rsidRPr="00B11697">
        <w:rPr>
          <w:rFonts w:ascii="Times New Roman" w:hAnsi="Times New Roman"/>
          <w:b/>
          <w:bCs/>
          <w:szCs w:val="24"/>
        </w:rPr>
        <w:t>5 MESLEKİ VE PROFESYONEL DEĞERLENDİRMELER</w:t>
      </w:r>
      <w:r w:rsidRPr="00B11697">
        <w:rPr>
          <w:rFonts w:ascii="Times New Roman" w:hAnsi="Times New Roman"/>
          <w:b/>
          <w:bCs/>
          <w:szCs w:val="24"/>
        </w:rPr>
        <w:tab/>
      </w:r>
      <w:r w:rsidR="00834E7B">
        <w:rPr>
          <w:rFonts w:ascii="Times New Roman" w:hAnsi="Times New Roman"/>
          <w:b/>
          <w:bCs/>
          <w:szCs w:val="24"/>
        </w:rPr>
        <w:t>54</w:t>
      </w:r>
    </w:p>
    <w:p w14:paraId="41B9A167" w14:textId="75F259A5" w:rsidR="00834E7B" w:rsidRPr="00834E7B" w:rsidRDefault="00834E7B" w:rsidP="00834E7B">
      <w:pPr>
        <w:tabs>
          <w:tab w:val="right" w:leader="dot" w:pos="9026"/>
        </w:tabs>
        <w:spacing w:before="60" w:after="60"/>
        <w:ind w:left="360"/>
      </w:pPr>
      <w:r>
        <w:rPr>
          <w:rFonts w:ascii="Times New Roman" w:hAnsi="Times New Roman"/>
          <w:szCs w:val="24"/>
        </w:rPr>
        <w:t xml:space="preserve">5.1 </w:t>
      </w:r>
      <w:proofErr w:type="spellStart"/>
      <w:r>
        <w:rPr>
          <w:rFonts w:ascii="Times New Roman" w:hAnsi="Times New Roman"/>
          <w:szCs w:val="24"/>
        </w:rPr>
        <w:t>Giriş</w:t>
      </w:r>
      <w:proofErr w:type="spellEnd"/>
      <w:r>
        <w:rPr>
          <w:rFonts w:ascii="Times New Roman" w:hAnsi="Times New Roman"/>
          <w:szCs w:val="24"/>
        </w:rPr>
        <w:tab/>
        <w:t>54</w:t>
      </w:r>
    </w:p>
    <w:p w14:paraId="6392088A" w14:textId="10F4FA2A" w:rsidR="00B11697" w:rsidRDefault="00B11697" w:rsidP="00B11697">
      <w:pPr>
        <w:tabs>
          <w:tab w:val="right" w:leader="dot" w:pos="9026"/>
        </w:tabs>
        <w:spacing w:before="60" w:after="60"/>
        <w:ind w:left="360"/>
      </w:pPr>
      <w:r>
        <w:rPr>
          <w:rFonts w:ascii="Times New Roman" w:hAnsi="Times New Roman"/>
          <w:szCs w:val="24"/>
        </w:rPr>
        <w:t>5.</w:t>
      </w:r>
      <w:r w:rsidR="00834E7B">
        <w:rPr>
          <w:rFonts w:ascii="Times New Roman" w:hAnsi="Times New Roman"/>
          <w:szCs w:val="24"/>
        </w:rPr>
        <w:t>2</w:t>
      </w:r>
      <w:r>
        <w:rPr>
          <w:rFonts w:ascii="Times New Roman" w:hAnsi="Times New Roman"/>
          <w:szCs w:val="24"/>
        </w:rPr>
        <w:t xml:space="preserve"> </w:t>
      </w:r>
      <w:proofErr w:type="spellStart"/>
      <w:r>
        <w:rPr>
          <w:rFonts w:ascii="Times New Roman" w:hAnsi="Times New Roman"/>
          <w:szCs w:val="24"/>
        </w:rPr>
        <w:t>Metodolojik</w:t>
      </w:r>
      <w:proofErr w:type="spellEnd"/>
      <w:r>
        <w:rPr>
          <w:rFonts w:ascii="Times New Roman" w:hAnsi="Times New Roman"/>
          <w:szCs w:val="24"/>
        </w:rPr>
        <w:t xml:space="preserve"> </w:t>
      </w:r>
      <w:proofErr w:type="spellStart"/>
      <w:r>
        <w:rPr>
          <w:rFonts w:ascii="Times New Roman" w:hAnsi="Times New Roman"/>
          <w:szCs w:val="24"/>
        </w:rPr>
        <w:t>Değerlendirmeler</w:t>
      </w:r>
      <w:proofErr w:type="spellEnd"/>
      <w:r>
        <w:rPr>
          <w:rFonts w:ascii="Times New Roman" w:hAnsi="Times New Roman"/>
          <w:szCs w:val="24"/>
        </w:rPr>
        <w:t xml:space="preserve"> / </w:t>
      </w:r>
      <w:proofErr w:type="spellStart"/>
      <w:r>
        <w:rPr>
          <w:rFonts w:ascii="Times New Roman" w:hAnsi="Times New Roman"/>
          <w:szCs w:val="24"/>
        </w:rPr>
        <w:t>Mühendislik</w:t>
      </w:r>
      <w:proofErr w:type="spellEnd"/>
      <w:r>
        <w:rPr>
          <w:rFonts w:ascii="Times New Roman" w:hAnsi="Times New Roman"/>
          <w:szCs w:val="24"/>
        </w:rPr>
        <w:t xml:space="preserve"> </w:t>
      </w:r>
      <w:proofErr w:type="spellStart"/>
      <w:r>
        <w:rPr>
          <w:rFonts w:ascii="Times New Roman" w:hAnsi="Times New Roman"/>
          <w:szCs w:val="24"/>
        </w:rPr>
        <w:t>Standartları</w:t>
      </w:r>
      <w:proofErr w:type="spellEnd"/>
      <w:r>
        <w:rPr>
          <w:rFonts w:ascii="Times New Roman" w:hAnsi="Times New Roman"/>
          <w:szCs w:val="24"/>
        </w:rPr>
        <w:tab/>
      </w:r>
      <w:r w:rsidR="00834E7B">
        <w:rPr>
          <w:rFonts w:ascii="Times New Roman" w:hAnsi="Times New Roman"/>
          <w:szCs w:val="24"/>
        </w:rPr>
        <w:t>55</w:t>
      </w:r>
    </w:p>
    <w:p w14:paraId="745E82ED" w14:textId="5FC6A94F" w:rsidR="00B11697" w:rsidRDefault="00B11697" w:rsidP="00B11697">
      <w:pPr>
        <w:tabs>
          <w:tab w:val="right" w:leader="dot" w:pos="9026"/>
        </w:tabs>
        <w:spacing w:before="60" w:after="60"/>
        <w:ind w:left="360"/>
      </w:pPr>
      <w:r>
        <w:rPr>
          <w:rFonts w:ascii="Times New Roman" w:hAnsi="Times New Roman"/>
          <w:szCs w:val="24"/>
        </w:rPr>
        <w:t>5.</w:t>
      </w:r>
      <w:r w:rsidR="00834E7B">
        <w:rPr>
          <w:rFonts w:ascii="Times New Roman" w:hAnsi="Times New Roman"/>
          <w:szCs w:val="24"/>
        </w:rPr>
        <w:t>3</w:t>
      </w:r>
      <w:r>
        <w:rPr>
          <w:rFonts w:ascii="Times New Roman" w:hAnsi="Times New Roman"/>
          <w:szCs w:val="24"/>
        </w:rPr>
        <w:t xml:space="preserve"> </w:t>
      </w:r>
      <w:proofErr w:type="spellStart"/>
      <w:r>
        <w:rPr>
          <w:rFonts w:ascii="Times New Roman" w:hAnsi="Times New Roman"/>
          <w:szCs w:val="24"/>
        </w:rPr>
        <w:t>Gerçekçi</w:t>
      </w:r>
      <w:proofErr w:type="spellEnd"/>
      <w:r>
        <w:rPr>
          <w:rFonts w:ascii="Times New Roman" w:hAnsi="Times New Roman"/>
          <w:szCs w:val="24"/>
        </w:rPr>
        <w:t xml:space="preserve"> </w:t>
      </w:r>
      <w:proofErr w:type="spellStart"/>
      <w:r>
        <w:rPr>
          <w:rFonts w:ascii="Times New Roman" w:hAnsi="Times New Roman"/>
          <w:szCs w:val="24"/>
        </w:rPr>
        <w:t>Kısıtlamalar</w:t>
      </w:r>
      <w:proofErr w:type="spellEnd"/>
      <w:r>
        <w:rPr>
          <w:rFonts w:ascii="Times New Roman" w:hAnsi="Times New Roman"/>
          <w:szCs w:val="24"/>
        </w:rPr>
        <w:tab/>
      </w:r>
      <w:r w:rsidR="00834E7B">
        <w:rPr>
          <w:rFonts w:ascii="Times New Roman" w:hAnsi="Times New Roman"/>
          <w:szCs w:val="24"/>
        </w:rPr>
        <w:t>57</w:t>
      </w:r>
    </w:p>
    <w:p w14:paraId="68D1B468" w14:textId="16AD8A9F" w:rsidR="00B11697" w:rsidRDefault="00B11697" w:rsidP="00B11697">
      <w:pPr>
        <w:tabs>
          <w:tab w:val="right" w:leader="dot" w:pos="9026"/>
        </w:tabs>
        <w:spacing w:before="60" w:after="60"/>
        <w:ind w:left="720"/>
      </w:pPr>
      <w:r>
        <w:rPr>
          <w:rFonts w:ascii="Times New Roman" w:hAnsi="Times New Roman"/>
          <w:szCs w:val="24"/>
        </w:rPr>
        <w:t>5.</w:t>
      </w:r>
      <w:r w:rsidR="00834E7B">
        <w:rPr>
          <w:rFonts w:ascii="Times New Roman" w:hAnsi="Times New Roman"/>
          <w:szCs w:val="24"/>
        </w:rPr>
        <w:t>3</w:t>
      </w:r>
      <w:r>
        <w:rPr>
          <w:rFonts w:ascii="Times New Roman" w:hAnsi="Times New Roman"/>
          <w:szCs w:val="24"/>
        </w:rPr>
        <w:t xml:space="preserve">.1 </w:t>
      </w:r>
      <w:proofErr w:type="spellStart"/>
      <w:r>
        <w:rPr>
          <w:rFonts w:ascii="Times New Roman" w:hAnsi="Times New Roman"/>
          <w:szCs w:val="24"/>
        </w:rPr>
        <w:t>Ekonomik</w:t>
      </w:r>
      <w:proofErr w:type="spellEnd"/>
      <w:r>
        <w:rPr>
          <w:rFonts w:ascii="Times New Roman" w:hAnsi="Times New Roman"/>
          <w:szCs w:val="24"/>
        </w:rPr>
        <w:tab/>
      </w:r>
      <w:r w:rsidR="00834E7B">
        <w:rPr>
          <w:rFonts w:ascii="Times New Roman" w:hAnsi="Times New Roman"/>
          <w:szCs w:val="24"/>
        </w:rPr>
        <w:t>57</w:t>
      </w:r>
    </w:p>
    <w:p w14:paraId="5002F2CA" w14:textId="2CBEBF90" w:rsidR="00B11697" w:rsidRDefault="00B11697" w:rsidP="00B11697">
      <w:pPr>
        <w:tabs>
          <w:tab w:val="right" w:leader="dot" w:pos="9026"/>
        </w:tabs>
        <w:spacing w:before="60" w:after="60"/>
        <w:ind w:left="720"/>
      </w:pPr>
      <w:r>
        <w:rPr>
          <w:rFonts w:ascii="Times New Roman" w:hAnsi="Times New Roman"/>
          <w:szCs w:val="24"/>
        </w:rPr>
        <w:t>5.</w:t>
      </w:r>
      <w:r w:rsidR="00834E7B">
        <w:rPr>
          <w:rFonts w:ascii="Times New Roman" w:hAnsi="Times New Roman"/>
          <w:szCs w:val="24"/>
        </w:rPr>
        <w:t>3</w:t>
      </w:r>
      <w:r>
        <w:rPr>
          <w:rFonts w:ascii="Times New Roman" w:hAnsi="Times New Roman"/>
          <w:szCs w:val="24"/>
        </w:rPr>
        <w:t xml:space="preserve">.2 </w:t>
      </w:r>
      <w:proofErr w:type="spellStart"/>
      <w:r>
        <w:rPr>
          <w:rFonts w:ascii="Times New Roman" w:hAnsi="Times New Roman"/>
          <w:szCs w:val="24"/>
        </w:rPr>
        <w:t>Çevresel</w:t>
      </w:r>
      <w:proofErr w:type="spellEnd"/>
      <w:r>
        <w:rPr>
          <w:rFonts w:ascii="Times New Roman" w:hAnsi="Times New Roman"/>
          <w:szCs w:val="24"/>
        </w:rPr>
        <w:tab/>
      </w:r>
      <w:r w:rsidR="00834E7B">
        <w:rPr>
          <w:rFonts w:ascii="Times New Roman" w:hAnsi="Times New Roman"/>
          <w:szCs w:val="24"/>
        </w:rPr>
        <w:t>59</w:t>
      </w:r>
    </w:p>
    <w:p w14:paraId="1C2916A3" w14:textId="2D127442" w:rsidR="00B11697" w:rsidRDefault="00B11697" w:rsidP="00B11697">
      <w:pPr>
        <w:tabs>
          <w:tab w:val="right" w:leader="dot" w:pos="9026"/>
        </w:tabs>
        <w:spacing w:before="60" w:after="60"/>
        <w:ind w:left="720"/>
      </w:pPr>
      <w:r>
        <w:rPr>
          <w:rFonts w:ascii="Times New Roman" w:hAnsi="Times New Roman"/>
          <w:szCs w:val="24"/>
        </w:rPr>
        <w:t>5.</w:t>
      </w:r>
      <w:r w:rsidR="00834E7B">
        <w:rPr>
          <w:rFonts w:ascii="Times New Roman" w:hAnsi="Times New Roman"/>
          <w:szCs w:val="24"/>
        </w:rPr>
        <w:t>3</w:t>
      </w:r>
      <w:r>
        <w:rPr>
          <w:rFonts w:ascii="Times New Roman" w:hAnsi="Times New Roman"/>
          <w:szCs w:val="24"/>
        </w:rPr>
        <w:t xml:space="preserve">.3 </w:t>
      </w:r>
      <w:proofErr w:type="spellStart"/>
      <w:r>
        <w:rPr>
          <w:rFonts w:ascii="Times New Roman" w:hAnsi="Times New Roman"/>
          <w:szCs w:val="24"/>
        </w:rPr>
        <w:t>Sürdürülebilir</w:t>
      </w:r>
      <w:proofErr w:type="spellEnd"/>
      <w:r>
        <w:rPr>
          <w:rFonts w:ascii="Times New Roman" w:hAnsi="Times New Roman"/>
          <w:szCs w:val="24"/>
        </w:rPr>
        <w:tab/>
      </w:r>
      <w:r w:rsidR="00834E7B">
        <w:rPr>
          <w:rFonts w:ascii="Times New Roman" w:hAnsi="Times New Roman"/>
          <w:szCs w:val="24"/>
        </w:rPr>
        <w:t>60</w:t>
      </w:r>
    </w:p>
    <w:p w14:paraId="6F562A3A" w14:textId="5E5C461A" w:rsidR="00B11697" w:rsidRDefault="00B11697" w:rsidP="00B11697">
      <w:pPr>
        <w:tabs>
          <w:tab w:val="right" w:leader="dot" w:pos="9026"/>
        </w:tabs>
        <w:spacing w:before="60" w:after="60"/>
        <w:ind w:left="720"/>
      </w:pPr>
      <w:r>
        <w:rPr>
          <w:rFonts w:ascii="Times New Roman" w:hAnsi="Times New Roman"/>
          <w:szCs w:val="24"/>
        </w:rPr>
        <w:lastRenderedPageBreak/>
        <w:t>5.</w:t>
      </w:r>
      <w:r w:rsidR="00834E7B">
        <w:rPr>
          <w:rFonts w:ascii="Times New Roman" w:hAnsi="Times New Roman"/>
          <w:szCs w:val="24"/>
        </w:rPr>
        <w:t>3</w:t>
      </w:r>
      <w:r>
        <w:rPr>
          <w:rFonts w:ascii="Times New Roman" w:hAnsi="Times New Roman"/>
          <w:szCs w:val="24"/>
        </w:rPr>
        <w:t xml:space="preserve">.4 </w:t>
      </w:r>
      <w:proofErr w:type="spellStart"/>
      <w:r>
        <w:rPr>
          <w:rFonts w:ascii="Times New Roman" w:hAnsi="Times New Roman"/>
          <w:szCs w:val="24"/>
        </w:rPr>
        <w:t>Etik</w:t>
      </w:r>
      <w:proofErr w:type="spellEnd"/>
      <w:r>
        <w:rPr>
          <w:rFonts w:ascii="Times New Roman" w:hAnsi="Times New Roman"/>
          <w:szCs w:val="24"/>
        </w:rPr>
        <w:tab/>
      </w:r>
      <w:r w:rsidR="00834E7B">
        <w:rPr>
          <w:rFonts w:ascii="Times New Roman" w:hAnsi="Times New Roman"/>
          <w:szCs w:val="24"/>
        </w:rPr>
        <w:t>61</w:t>
      </w:r>
    </w:p>
    <w:p w14:paraId="579EEA0E" w14:textId="5D7711E1" w:rsidR="00B11697" w:rsidRDefault="00B11697" w:rsidP="00B11697">
      <w:pPr>
        <w:tabs>
          <w:tab w:val="right" w:leader="dot" w:pos="9026"/>
        </w:tabs>
        <w:spacing w:before="60" w:after="60"/>
        <w:ind w:left="720"/>
      </w:pPr>
      <w:r>
        <w:rPr>
          <w:rFonts w:ascii="Times New Roman" w:hAnsi="Times New Roman"/>
          <w:szCs w:val="24"/>
        </w:rPr>
        <w:t>5.</w:t>
      </w:r>
      <w:r w:rsidR="00834E7B">
        <w:rPr>
          <w:rFonts w:ascii="Times New Roman" w:hAnsi="Times New Roman"/>
          <w:szCs w:val="24"/>
        </w:rPr>
        <w:t>3</w:t>
      </w:r>
      <w:r>
        <w:rPr>
          <w:rFonts w:ascii="Times New Roman" w:hAnsi="Times New Roman"/>
          <w:szCs w:val="24"/>
        </w:rPr>
        <w:t xml:space="preserve">.5 </w:t>
      </w:r>
      <w:proofErr w:type="spellStart"/>
      <w:r>
        <w:rPr>
          <w:rFonts w:ascii="Times New Roman" w:hAnsi="Times New Roman"/>
          <w:szCs w:val="24"/>
        </w:rPr>
        <w:t>Sağlık</w:t>
      </w:r>
      <w:proofErr w:type="spellEnd"/>
      <w:r>
        <w:rPr>
          <w:rFonts w:ascii="Times New Roman" w:hAnsi="Times New Roman"/>
          <w:szCs w:val="24"/>
        </w:rPr>
        <w:t xml:space="preserve"> </w:t>
      </w:r>
      <w:proofErr w:type="spellStart"/>
      <w:r>
        <w:rPr>
          <w:rFonts w:ascii="Times New Roman" w:hAnsi="Times New Roman"/>
          <w:szCs w:val="24"/>
        </w:rPr>
        <w:t>ve</w:t>
      </w:r>
      <w:proofErr w:type="spellEnd"/>
      <w:r>
        <w:rPr>
          <w:rFonts w:ascii="Times New Roman" w:hAnsi="Times New Roman"/>
          <w:szCs w:val="24"/>
        </w:rPr>
        <w:t xml:space="preserve"> </w:t>
      </w:r>
      <w:proofErr w:type="spellStart"/>
      <w:r>
        <w:rPr>
          <w:rFonts w:ascii="Times New Roman" w:hAnsi="Times New Roman"/>
          <w:szCs w:val="24"/>
        </w:rPr>
        <w:t>Güvenlik</w:t>
      </w:r>
      <w:proofErr w:type="spellEnd"/>
      <w:r>
        <w:rPr>
          <w:rFonts w:ascii="Times New Roman" w:hAnsi="Times New Roman"/>
          <w:szCs w:val="24"/>
        </w:rPr>
        <w:tab/>
      </w:r>
      <w:r w:rsidR="00834E7B">
        <w:rPr>
          <w:rFonts w:ascii="Times New Roman" w:hAnsi="Times New Roman"/>
          <w:szCs w:val="24"/>
        </w:rPr>
        <w:t>62</w:t>
      </w:r>
    </w:p>
    <w:p w14:paraId="06860603" w14:textId="5F12B4A0" w:rsidR="00B11697" w:rsidRDefault="00B11697" w:rsidP="00B11697">
      <w:pPr>
        <w:tabs>
          <w:tab w:val="right" w:leader="dot" w:pos="9026"/>
        </w:tabs>
        <w:spacing w:before="60" w:after="60"/>
        <w:ind w:left="360"/>
      </w:pPr>
      <w:r>
        <w:rPr>
          <w:rFonts w:ascii="Times New Roman" w:hAnsi="Times New Roman"/>
          <w:szCs w:val="24"/>
        </w:rPr>
        <w:t>5.</w:t>
      </w:r>
      <w:r w:rsidR="00834E7B">
        <w:rPr>
          <w:rFonts w:ascii="Times New Roman" w:hAnsi="Times New Roman"/>
          <w:szCs w:val="24"/>
        </w:rPr>
        <w:t>4</w:t>
      </w:r>
      <w:r>
        <w:rPr>
          <w:rFonts w:ascii="Times New Roman" w:hAnsi="Times New Roman"/>
          <w:szCs w:val="24"/>
        </w:rPr>
        <w:t xml:space="preserve"> </w:t>
      </w:r>
      <w:proofErr w:type="spellStart"/>
      <w:r>
        <w:rPr>
          <w:rFonts w:ascii="Times New Roman" w:hAnsi="Times New Roman"/>
          <w:szCs w:val="24"/>
        </w:rPr>
        <w:t>Yasal</w:t>
      </w:r>
      <w:proofErr w:type="spellEnd"/>
      <w:r>
        <w:rPr>
          <w:rFonts w:ascii="Times New Roman" w:hAnsi="Times New Roman"/>
          <w:szCs w:val="24"/>
        </w:rPr>
        <w:t xml:space="preserve"> </w:t>
      </w:r>
      <w:proofErr w:type="spellStart"/>
      <w:r>
        <w:rPr>
          <w:rFonts w:ascii="Times New Roman" w:hAnsi="Times New Roman"/>
          <w:szCs w:val="24"/>
        </w:rPr>
        <w:t>Değerlendirmeler</w:t>
      </w:r>
      <w:proofErr w:type="spellEnd"/>
      <w:r>
        <w:rPr>
          <w:rFonts w:ascii="Times New Roman" w:hAnsi="Times New Roman"/>
          <w:szCs w:val="24"/>
        </w:rPr>
        <w:tab/>
      </w:r>
      <w:r w:rsidR="00834E7B">
        <w:rPr>
          <w:rFonts w:ascii="Times New Roman" w:hAnsi="Times New Roman"/>
          <w:szCs w:val="24"/>
        </w:rPr>
        <w:t>63</w:t>
      </w:r>
    </w:p>
    <w:p w14:paraId="5EA15C48" w14:textId="385DCD9A" w:rsidR="00B11697" w:rsidRDefault="00B11697" w:rsidP="00B11697">
      <w:pPr>
        <w:tabs>
          <w:tab w:val="right" w:leader="dot" w:pos="9026"/>
        </w:tabs>
        <w:spacing w:before="60" w:after="60"/>
        <w:ind w:left="720"/>
      </w:pPr>
      <w:r>
        <w:rPr>
          <w:rFonts w:ascii="Times New Roman" w:hAnsi="Times New Roman"/>
          <w:szCs w:val="24"/>
        </w:rPr>
        <w:t>5.</w:t>
      </w:r>
      <w:r w:rsidR="00834E7B">
        <w:rPr>
          <w:rFonts w:ascii="Times New Roman" w:hAnsi="Times New Roman"/>
          <w:szCs w:val="24"/>
        </w:rPr>
        <w:t>4</w:t>
      </w:r>
      <w:r>
        <w:rPr>
          <w:rFonts w:ascii="Times New Roman" w:hAnsi="Times New Roman"/>
          <w:szCs w:val="24"/>
        </w:rPr>
        <w:t xml:space="preserve">.1 </w:t>
      </w:r>
      <w:proofErr w:type="spellStart"/>
      <w:r>
        <w:rPr>
          <w:rFonts w:ascii="Times New Roman" w:hAnsi="Times New Roman"/>
          <w:szCs w:val="24"/>
        </w:rPr>
        <w:t>Kişisel</w:t>
      </w:r>
      <w:proofErr w:type="spellEnd"/>
      <w:r>
        <w:rPr>
          <w:rFonts w:ascii="Times New Roman" w:hAnsi="Times New Roman"/>
          <w:szCs w:val="24"/>
        </w:rPr>
        <w:t xml:space="preserve"> </w:t>
      </w:r>
      <w:proofErr w:type="spellStart"/>
      <w:r>
        <w:rPr>
          <w:rFonts w:ascii="Times New Roman" w:hAnsi="Times New Roman"/>
          <w:szCs w:val="24"/>
        </w:rPr>
        <w:t>Verilerin</w:t>
      </w:r>
      <w:proofErr w:type="spellEnd"/>
      <w:r>
        <w:rPr>
          <w:rFonts w:ascii="Times New Roman" w:hAnsi="Times New Roman"/>
          <w:szCs w:val="24"/>
        </w:rPr>
        <w:t xml:space="preserve"> </w:t>
      </w:r>
      <w:proofErr w:type="spellStart"/>
      <w:r>
        <w:rPr>
          <w:rFonts w:ascii="Times New Roman" w:hAnsi="Times New Roman"/>
          <w:szCs w:val="24"/>
        </w:rPr>
        <w:t>Korunması</w:t>
      </w:r>
      <w:proofErr w:type="spellEnd"/>
      <w:r>
        <w:rPr>
          <w:rFonts w:ascii="Times New Roman" w:hAnsi="Times New Roman"/>
          <w:szCs w:val="24"/>
        </w:rPr>
        <w:t xml:space="preserve"> Kanunu (KVKK) </w:t>
      </w:r>
      <w:proofErr w:type="spellStart"/>
      <w:r>
        <w:rPr>
          <w:rFonts w:ascii="Times New Roman" w:hAnsi="Times New Roman"/>
          <w:szCs w:val="24"/>
        </w:rPr>
        <w:t>ve</w:t>
      </w:r>
      <w:proofErr w:type="spellEnd"/>
      <w:r>
        <w:rPr>
          <w:rFonts w:ascii="Times New Roman" w:hAnsi="Times New Roman"/>
          <w:szCs w:val="24"/>
        </w:rPr>
        <w:t xml:space="preserve"> GDPR </w:t>
      </w:r>
      <w:proofErr w:type="spellStart"/>
      <w:r>
        <w:rPr>
          <w:rFonts w:ascii="Times New Roman" w:hAnsi="Times New Roman"/>
          <w:szCs w:val="24"/>
        </w:rPr>
        <w:t>Uyumluluğu</w:t>
      </w:r>
      <w:proofErr w:type="spellEnd"/>
      <w:r>
        <w:rPr>
          <w:rFonts w:ascii="Times New Roman" w:hAnsi="Times New Roman"/>
          <w:szCs w:val="24"/>
        </w:rPr>
        <w:tab/>
      </w:r>
      <w:r w:rsidR="00834E7B">
        <w:rPr>
          <w:rFonts w:ascii="Times New Roman" w:hAnsi="Times New Roman"/>
          <w:szCs w:val="24"/>
        </w:rPr>
        <w:t>63</w:t>
      </w:r>
    </w:p>
    <w:p w14:paraId="6F5E2306" w14:textId="1FBA296F" w:rsidR="00B11697" w:rsidRDefault="00B11697" w:rsidP="00B11697">
      <w:pPr>
        <w:tabs>
          <w:tab w:val="right" w:leader="dot" w:pos="9026"/>
        </w:tabs>
        <w:spacing w:before="60" w:after="60"/>
        <w:ind w:left="720"/>
      </w:pPr>
      <w:r>
        <w:rPr>
          <w:rFonts w:ascii="Times New Roman" w:hAnsi="Times New Roman"/>
          <w:szCs w:val="24"/>
        </w:rPr>
        <w:t>5.</w:t>
      </w:r>
      <w:r w:rsidR="00834E7B">
        <w:rPr>
          <w:rFonts w:ascii="Times New Roman" w:hAnsi="Times New Roman"/>
          <w:szCs w:val="24"/>
        </w:rPr>
        <w:t>4</w:t>
      </w:r>
      <w:r>
        <w:rPr>
          <w:rFonts w:ascii="Times New Roman" w:hAnsi="Times New Roman"/>
          <w:szCs w:val="24"/>
        </w:rPr>
        <w:t xml:space="preserve">.2 Açık Kaynak </w:t>
      </w:r>
      <w:proofErr w:type="spellStart"/>
      <w:r>
        <w:rPr>
          <w:rFonts w:ascii="Times New Roman" w:hAnsi="Times New Roman"/>
          <w:szCs w:val="24"/>
        </w:rPr>
        <w:t>Lisanslarının</w:t>
      </w:r>
      <w:proofErr w:type="spellEnd"/>
      <w:r>
        <w:rPr>
          <w:rFonts w:ascii="Times New Roman" w:hAnsi="Times New Roman"/>
          <w:szCs w:val="24"/>
        </w:rPr>
        <w:t xml:space="preserve"> </w:t>
      </w:r>
      <w:proofErr w:type="spellStart"/>
      <w:r>
        <w:rPr>
          <w:rFonts w:ascii="Times New Roman" w:hAnsi="Times New Roman"/>
          <w:szCs w:val="24"/>
        </w:rPr>
        <w:t>Uyumluluğu</w:t>
      </w:r>
      <w:proofErr w:type="spellEnd"/>
      <w:r>
        <w:rPr>
          <w:rFonts w:ascii="Times New Roman" w:hAnsi="Times New Roman"/>
          <w:szCs w:val="24"/>
        </w:rPr>
        <w:tab/>
      </w:r>
      <w:r w:rsidR="00407B11">
        <w:rPr>
          <w:rFonts w:ascii="Times New Roman" w:hAnsi="Times New Roman"/>
          <w:szCs w:val="24"/>
        </w:rPr>
        <w:t>64</w:t>
      </w:r>
    </w:p>
    <w:p w14:paraId="0C9C6F52" w14:textId="4294A3A2" w:rsidR="00B11697" w:rsidRDefault="00B11697" w:rsidP="00B11697">
      <w:pPr>
        <w:tabs>
          <w:tab w:val="right" w:leader="dot" w:pos="9026"/>
        </w:tabs>
        <w:spacing w:before="60" w:after="60"/>
        <w:ind w:left="720"/>
      </w:pPr>
      <w:r>
        <w:rPr>
          <w:rFonts w:ascii="Times New Roman" w:hAnsi="Times New Roman"/>
          <w:szCs w:val="24"/>
        </w:rPr>
        <w:t>5.</w:t>
      </w:r>
      <w:r w:rsidR="00834E7B">
        <w:rPr>
          <w:rFonts w:ascii="Times New Roman" w:hAnsi="Times New Roman"/>
          <w:szCs w:val="24"/>
        </w:rPr>
        <w:t>4</w:t>
      </w:r>
      <w:r>
        <w:rPr>
          <w:rFonts w:ascii="Times New Roman" w:hAnsi="Times New Roman"/>
          <w:szCs w:val="24"/>
        </w:rPr>
        <w:t xml:space="preserve">.3 Oxford </w:t>
      </w:r>
      <w:proofErr w:type="spellStart"/>
      <w:r>
        <w:rPr>
          <w:rFonts w:ascii="Times New Roman" w:hAnsi="Times New Roman"/>
          <w:szCs w:val="24"/>
        </w:rPr>
        <w:t>Kelime</w:t>
      </w:r>
      <w:proofErr w:type="spellEnd"/>
      <w:r>
        <w:rPr>
          <w:rFonts w:ascii="Times New Roman" w:hAnsi="Times New Roman"/>
          <w:szCs w:val="24"/>
        </w:rPr>
        <w:t xml:space="preserve"> </w:t>
      </w:r>
      <w:proofErr w:type="spellStart"/>
      <w:r>
        <w:rPr>
          <w:rFonts w:ascii="Times New Roman" w:hAnsi="Times New Roman"/>
          <w:szCs w:val="24"/>
        </w:rPr>
        <w:t>Listelerinin</w:t>
      </w:r>
      <w:proofErr w:type="spellEnd"/>
      <w:r>
        <w:rPr>
          <w:rFonts w:ascii="Times New Roman" w:hAnsi="Times New Roman"/>
          <w:szCs w:val="24"/>
        </w:rPr>
        <w:t xml:space="preserve"> Telif </w:t>
      </w:r>
      <w:proofErr w:type="spellStart"/>
      <w:r>
        <w:rPr>
          <w:rFonts w:ascii="Times New Roman" w:hAnsi="Times New Roman"/>
          <w:szCs w:val="24"/>
        </w:rPr>
        <w:t>Hakları</w:t>
      </w:r>
      <w:proofErr w:type="spellEnd"/>
      <w:r>
        <w:rPr>
          <w:rFonts w:ascii="Times New Roman" w:hAnsi="Times New Roman"/>
          <w:szCs w:val="24"/>
        </w:rPr>
        <w:tab/>
      </w:r>
      <w:r w:rsidR="00407B11">
        <w:rPr>
          <w:rFonts w:ascii="Times New Roman" w:hAnsi="Times New Roman"/>
          <w:szCs w:val="24"/>
        </w:rPr>
        <w:t>65</w:t>
      </w:r>
    </w:p>
    <w:p w14:paraId="68675715" w14:textId="073172D8" w:rsidR="00B11697" w:rsidRPr="00B11697" w:rsidRDefault="00B11697" w:rsidP="00B11697">
      <w:pPr>
        <w:tabs>
          <w:tab w:val="right" w:leader="dot" w:pos="9026"/>
        </w:tabs>
        <w:spacing w:before="60" w:after="60"/>
        <w:rPr>
          <w:b/>
          <w:bCs/>
        </w:rPr>
      </w:pPr>
      <w:r w:rsidRPr="00B11697">
        <w:rPr>
          <w:rFonts w:ascii="Times New Roman" w:hAnsi="Times New Roman"/>
          <w:b/>
          <w:bCs/>
          <w:szCs w:val="24"/>
        </w:rPr>
        <w:t>6 YÖNETİM VE PLANLAMA</w:t>
      </w:r>
      <w:r w:rsidRPr="00B11697">
        <w:rPr>
          <w:rFonts w:ascii="Times New Roman" w:hAnsi="Times New Roman"/>
          <w:b/>
          <w:bCs/>
          <w:szCs w:val="24"/>
        </w:rPr>
        <w:tab/>
      </w:r>
      <w:r w:rsidR="00407B11">
        <w:rPr>
          <w:rFonts w:ascii="Times New Roman" w:hAnsi="Times New Roman"/>
          <w:b/>
          <w:bCs/>
          <w:szCs w:val="24"/>
        </w:rPr>
        <w:t>66</w:t>
      </w:r>
    </w:p>
    <w:p w14:paraId="5F84A69B" w14:textId="5914C10F" w:rsidR="00B11697" w:rsidRDefault="00B11697" w:rsidP="00B11697">
      <w:pPr>
        <w:tabs>
          <w:tab w:val="right" w:leader="dot" w:pos="9026"/>
        </w:tabs>
        <w:spacing w:before="60" w:after="60"/>
        <w:ind w:left="360"/>
      </w:pPr>
      <w:r>
        <w:rPr>
          <w:rFonts w:ascii="Times New Roman" w:hAnsi="Times New Roman"/>
          <w:szCs w:val="24"/>
        </w:rPr>
        <w:t xml:space="preserve">6.1 </w:t>
      </w:r>
      <w:proofErr w:type="spellStart"/>
      <w:r>
        <w:rPr>
          <w:rFonts w:ascii="Times New Roman" w:hAnsi="Times New Roman"/>
          <w:szCs w:val="24"/>
        </w:rPr>
        <w:t>Görev</w:t>
      </w:r>
      <w:proofErr w:type="spellEnd"/>
      <w:r>
        <w:rPr>
          <w:rFonts w:ascii="Times New Roman" w:hAnsi="Times New Roman"/>
          <w:szCs w:val="24"/>
        </w:rPr>
        <w:t xml:space="preserve"> </w:t>
      </w:r>
      <w:proofErr w:type="spellStart"/>
      <w:r>
        <w:rPr>
          <w:rFonts w:ascii="Times New Roman" w:hAnsi="Times New Roman"/>
          <w:szCs w:val="24"/>
        </w:rPr>
        <w:t>Aşamalarının</w:t>
      </w:r>
      <w:proofErr w:type="spellEnd"/>
      <w:r>
        <w:rPr>
          <w:rFonts w:ascii="Times New Roman" w:hAnsi="Times New Roman"/>
          <w:szCs w:val="24"/>
        </w:rPr>
        <w:t xml:space="preserve"> Tanımı</w:t>
      </w:r>
      <w:r>
        <w:rPr>
          <w:rFonts w:ascii="Times New Roman" w:hAnsi="Times New Roman"/>
          <w:szCs w:val="24"/>
        </w:rPr>
        <w:tab/>
      </w:r>
      <w:r w:rsidR="00407B11">
        <w:rPr>
          <w:rFonts w:ascii="Times New Roman" w:hAnsi="Times New Roman"/>
          <w:szCs w:val="24"/>
        </w:rPr>
        <w:t>66</w:t>
      </w:r>
    </w:p>
    <w:p w14:paraId="7EF86A50" w14:textId="659E89CB" w:rsidR="00B11697" w:rsidRDefault="00B11697" w:rsidP="00B11697">
      <w:pPr>
        <w:tabs>
          <w:tab w:val="right" w:leader="dot" w:pos="9026"/>
        </w:tabs>
        <w:spacing w:before="60" w:after="60"/>
        <w:ind w:left="720"/>
      </w:pPr>
      <w:r>
        <w:rPr>
          <w:rFonts w:ascii="Times New Roman" w:hAnsi="Times New Roman"/>
          <w:szCs w:val="24"/>
        </w:rPr>
        <w:t xml:space="preserve">6.1.1 Sprint 1: </w:t>
      </w:r>
      <w:proofErr w:type="spellStart"/>
      <w:r>
        <w:rPr>
          <w:rFonts w:ascii="Times New Roman" w:hAnsi="Times New Roman"/>
          <w:szCs w:val="24"/>
        </w:rPr>
        <w:t>Veritabanı</w:t>
      </w:r>
      <w:proofErr w:type="spellEnd"/>
      <w:r>
        <w:rPr>
          <w:rFonts w:ascii="Times New Roman" w:hAnsi="Times New Roman"/>
          <w:szCs w:val="24"/>
        </w:rPr>
        <w:t xml:space="preserve"> </w:t>
      </w:r>
      <w:proofErr w:type="spellStart"/>
      <w:r>
        <w:rPr>
          <w:rFonts w:ascii="Times New Roman" w:hAnsi="Times New Roman"/>
          <w:szCs w:val="24"/>
        </w:rPr>
        <w:t>Tasarımı</w:t>
      </w:r>
      <w:proofErr w:type="spellEnd"/>
      <w:r>
        <w:rPr>
          <w:rFonts w:ascii="Times New Roman" w:hAnsi="Times New Roman"/>
          <w:szCs w:val="24"/>
        </w:rPr>
        <w:t xml:space="preserve"> </w:t>
      </w:r>
      <w:proofErr w:type="spellStart"/>
      <w:r>
        <w:rPr>
          <w:rFonts w:ascii="Times New Roman" w:hAnsi="Times New Roman"/>
          <w:szCs w:val="24"/>
        </w:rPr>
        <w:t>ve</w:t>
      </w:r>
      <w:proofErr w:type="spellEnd"/>
      <w:r>
        <w:rPr>
          <w:rFonts w:ascii="Times New Roman" w:hAnsi="Times New Roman"/>
          <w:szCs w:val="24"/>
        </w:rPr>
        <w:t xml:space="preserve"> </w:t>
      </w:r>
      <w:proofErr w:type="spellStart"/>
      <w:r>
        <w:rPr>
          <w:rFonts w:ascii="Times New Roman" w:hAnsi="Times New Roman"/>
          <w:szCs w:val="24"/>
        </w:rPr>
        <w:t>Tohumlama</w:t>
      </w:r>
      <w:proofErr w:type="spellEnd"/>
      <w:r>
        <w:rPr>
          <w:rFonts w:ascii="Times New Roman" w:hAnsi="Times New Roman"/>
          <w:szCs w:val="24"/>
        </w:rPr>
        <w:t xml:space="preserve"> </w:t>
      </w:r>
      <w:proofErr w:type="spellStart"/>
      <w:r>
        <w:rPr>
          <w:rFonts w:ascii="Times New Roman" w:hAnsi="Times New Roman"/>
          <w:szCs w:val="24"/>
        </w:rPr>
        <w:t>Altyapısı</w:t>
      </w:r>
      <w:proofErr w:type="spellEnd"/>
      <w:r>
        <w:rPr>
          <w:rFonts w:ascii="Times New Roman" w:hAnsi="Times New Roman"/>
          <w:szCs w:val="24"/>
        </w:rPr>
        <w:tab/>
      </w:r>
      <w:r w:rsidR="00407B11">
        <w:rPr>
          <w:rFonts w:ascii="Times New Roman" w:hAnsi="Times New Roman"/>
          <w:szCs w:val="24"/>
        </w:rPr>
        <w:t>66</w:t>
      </w:r>
    </w:p>
    <w:p w14:paraId="1B136F62" w14:textId="108DFA80" w:rsidR="00B11697" w:rsidRDefault="00B11697" w:rsidP="00B11697">
      <w:pPr>
        <w:tabs>
          <w:tab w:val="right" w:leader="dot" w:pos="9026"/>
        </w:tabs>
        <w:spacing w:before="60" w:after="60"/>
        <w:ind w:left="720"/>
      </w:pPr>
      <w:r>
        <w:rPr>
          <w:rFonts w:ascii="Times New Roman" w:hAnsi="Times New Roman"/>
          <w:szCs w:val="24"/>
        </w:rPr>
        <w:t xml:space="preserve">6.1.2 Sprint 2: </w:t>
      </w:r>
      <w:proofErr w:type="spellStart"/>
      <w:r>
        <w:rPr>
          <w:rFonts w:ascii="Times New Roman" w:hAnsi="Times New Roman"/>
          <w:szCs w:val="24"/>
        </w:rPr>
        <w:t>Sunucu</w:t>
      </w:r>
      <w:proofErr w:type="spellEnd"/>
      <w:r>
        <w:rPr>
          <w:rFonts w:ascii="Times New Roman" w:hAnsi="Times New Roman"/>
          <w:szCs w:val="24"/>
        </w:rPr>
        <w:t xml:space="preserve"> </w:t>
      </w:r>
      <w:proofErr w:type="spellStart"/>
      <w:r>
        <w:rPr>
          <w:rFonts w:ascii="Times New Roman" w:hAnsi="Times New Roman"/>
          <w:szCs w:val="24"/>
        </w:rPr>
        <w:t>Katmanı</w:t>
      </w:r>
      <w:proofErr w:type="spellEnd"/>
      <w:r>
        <w:rPr>
          <w:rFonts w:ascii="Times New Roman" w:hAnsi="Times New Roman"/>
          <w:szCs w:val="24"/>
        </w:rPr>
        <w:t xml:space="preserve"> </w:t>
      </w:r>
      <w:proofErr w:type="spellStart"/>
      <w:r>
        <w:rPr>
          <w:rFonts w:ascii="Times New Roman" w:hAnsi="Times New Roman"/>
          <w:szCs w:val="24"/>
        </w:rPr>
        <w:t>ve</w:t>
      </w:r>
      <w:proofErr w:type="spellEnd"/>
      <w:r>
        <w:rPr>
          <w:rFonts w:ascii="Times New Roman" w:hAnsi="Times New Roman"/>
          <w:szCs w:val="24"/>
        </w:rPr>
        <w:t xml:space="preserve"> API </w:t>
      </w:r>
      <w:proofErr w:type="spellStart"/>
      <w:r>
        <w:rPr>
          <w:rFonts w:ascii="Times New Roman" w:hAnsi="Times New Roman"/>
          <w:szCs w:val="24"/>
        </w:rPr>
        <w:t>Geliştirme</w:t>
      </w:r>
      <w:proofErr w:type="spellEnd"/>
      <w:r>
        <w:rPr>
          <w:rFonts w:ascii="Times New Roman" w:hAnsi="Times New Roman"/>
          <w:szCs w:val="24"/>
        </w:rPr>
        <w:tab/>
      </w:r>
      <w:r w:rsidR="00407B11">
        <w:rPr>
          <w:rFonts w:ascii="Times New Roman" w:hAnsi="Times New Roman"/>
          <w:szCs w:val="24"/>
        </w:rPr>
        <w:t>67</w:t>
      </w:r>
    </w:p>
    <w:p w14:paraId="53A4C0DE" w14:textId="4A2C9F02" w:rsidR="00B11697" w:rsidRDefault="00B11697" w:rsidP="00B11697">
      <w:pPr>
        <w:tabs>
          <w:tab w:val="right" w:leader="dot" w:pos="9026"/>
        </w:tabs>
        <w:spacing w:before="60" w:after="60"/>
        <w:ind w:left="720"/>
      </w:pPr>
      <w:r>
        <w:rPr>
          <w:rFonts w:ascii="Times New Roman" w:hAnsi="Times New Roman"/>
          <w:szCs w:val="24"/>
        </w:rPr>
        <w:t xml:space="preserve">6.1.3 Sprint 3: Mobil </w:t>
      </w:r>
      <w:proofErr w:type="spellStart"/>
      <w:r>
        <w:rPr>
          <w:rFonts w:ascii="Times New Roman" w:hAnsi="Times New Roman"/>
          <w:szCs w:val="24"/>
        </w:rPr>
        <w:t>İstemci</w:t>
      </w:r>
      <w:proofErr w:type="spellEnd"/>
      <w:r>
        <w:rPr>
          <w:rFonts w:ascii="Times New Roman" w:hAnsi="Times New Roman"/>
          <w:szCs w:val="24"/>
        </w:rPr>
        <w:t xml:space="preserve"> ve </w:t>
      </w:r>
      <w:proofErr w:type="spellStart"/>
      <w:r>
        <w:rPr>
          <w:rFonts w:ascii="Times New Roman" w:hAnsi="Times New Roman"/>
          <w:szCs w:val="24"/>
        </w:rPr>
        <w:t>Arayüz</w:t>
      </w:r>
      <w:proofErr w:type="spellEnd"/>
      <w:r>
        <w:rPr>
          <w:rFonts w:ascii="Times New Roman" w:hAnsi="Times New Roman"/>
          <w:szCs w:val="24"/>
        </w:rPr>
        <w:t xml:space="preserve"> </w:t>
      </w:r>
      <w:proofErr w:type="spellStart"/>
      <w:r>
        <w:rPr>
          <w:rFonts w:ascii="Times New Roman" w:hAnsi="Times New Roman"/>
          <w:szCs w:val="24"/>
        </w:rPr>
        <w:t>Geliştirme</w:t>
      </w:r>
      <w:proofErr w:type="spellEnd"/>
      <w:r>
        <w:rPr>
          <w:rFonts w:ascii="Times New Roman" w:hAnsi="Times New Roman"/>
          <w:szCs w:val="24"/>
        </w:rPr>
        <w:tab/>
      </w:r>
      <w:r w:rsidR="00407B11">
        <w:rPr>
          <w:rFonts w:ascii="Times New Roman" w:hAnsi="Times New Roman"/>
          <w:szCs w:val="24"/>
        </w:rPr>
        <w:t>67</w:t>
      </w:r>
    </w:p>
    <w:p w14:paraId="7287DC50" w14:textId="49A67645" w:rsidR="00B11697" w:rsidRDefault="00B11697" w:rsidP="00B11697">
      <w:pPr>
        <w:tabs>
          <w:tab w:val="right" w:leader="dot" w:pos="9026"/>
        </w:tabs>
        <w:spacing w:before="60" w:after="60"/>
        <w:ind w:left="720"/>
      </w:pPr>
      <w:r>
        <w:rPr>
          <w:rFonts w:ascii="Times New Roman" w:hAnsi="Times New Roman"/>
          <w:szCs w:val="24"/>
        </w:rPr>
        <w:t xml:space="preserve">6.1.4 Sprint 4: L1 </w:t>
      </w:r>
      <w:proofErr w:type="spellStart"/>
      <w:r>
        <w:rPr>
          <w:rFonts w:ascii="Times New Roman" w:hAnsi="Times New Roman"/>
          <w:szCs w:val="24"/>
        </w:rPr>
        <w:t>Teşhis</w:t>
      </w:r>
      <w:proofErr w:type="spellEnd"/>
      <w:r>
        <w:rPr>
          <w:rFonts w:ascii="Times New Roman" w:hAnsi="Times New Roman"/>
          <w:szCs w:val="24"/>
        </w:rPr>
        <w:t xml:space="preserve"> </w:t>
      </w:r>
      <w:proofErr w:type="spellStart"/>
      <w:r>
        <w:rPr>
          <w:rFonts w:ascii="Times New Roman" w:hAnsi="Times New Roman"/>
          <w:szCs w:val="24"/>
        </w:rPr>
        <w:t>Motoru</w:t>
      </w:r>
      <w:proofErr w:type="spellEnd"/>
      <w:r>
        <w:rPr>
          <w:rFonts w:ascii="Times New Roman" w:hAnsi="Times New Roman"/>
          <w:szCs w:val="24"/>
        </w:rPr>
        <w:t xml:space="preserve"> </w:t>
      </w:r>
      <w:proofErr w:type="spellStart"/>
      <w:r>
        <w:rPr>
          <w:rFonts w:ascii="Times New Roman" w:hAnsi="Times New Roman"/>
          <w:szCs w:val="24"/>
        </w:rPr>
        <w:t>Tasarımı</w:t>
      </w:r>
      <w:proofErr w:type="spellEnd"/>
      <w:r>
        <w:rPr>
          <w:rFonts w:ascii="Times New Roman" w:hAnsi="Times New Roman"/>
          <w:szCs w:val="24"/>
        </w:rPr>
        <w:tab/>
      </w:r>
      <w:r w:rsidR="00407B11">
        <w:rPr>
          <w:rFonts w:ascii="Times New Roman" w:hAnsi="Times New Roman"/>
          <w:szCs w:val="24"/>
        </w:rPr>
        <w:t>68</w:t>
      </w:r>
    </w:p>
    <w:p w14:paraId="611BD6D5" w14:textId="35AAA722" w:rsidR="00B11697" w:rsidRDefault="00B11697" w:rsidP="00B11697">
      <w:pPr>
        <w:tabs>
          <w:tab w:val="right" w:leader="dot" w:pos="9026"/>
        </w:tabs>
        <w:spacing w:before="60" w:after="60"/>
        <w:ind w:left="720"/>
      </w:pPr>
      <w:r>
        <w:rPr>
          <w:rFonts w:ascii="Times New Roman" w:hAnsi="Times New Roman"/>
          <w:szCs w:val="24"/>
        </w:rPr>
        <w:t xml:space="preserve">6.1.5 Sprint 5: </w:t>
      </w:r>
      <w:proofErr w:type="spellStart"/>
      <w:r>
        <w:rPr>
          <w:rFonts w:ascii="Times New Roman" w:hAnsi="Times New Roman"/>
          <w:szCs w:val="24"/>
        </w:rPr>
        <w:t>Akustik</w:t>
      </w:r>
      <w:proofErr w:type="spellEnd"/>
      <w:r>
        <w:rPr>
          <w:rFonts w:ascii="Times New Roman" w:hAnsi="Times New Roman"/>
          <w:szCs w:val="24"/>
        </w:rPr>
        <w:t xml:space="preserve"> Pipeline </w:t>
      </w:r>
      <w:proofErr w:type="spellStart"/>
      <w:r>
        <w:rPr>
          <w:rFonts w:ascii="Times New Roman" w:hAnsi="Times New Roman"/>
          <w:szCs w:val="24"/>
        </w:rPr>
        <w:t>Entegrasyonu</w:t>
      </w:r>
      <w:proofErr w:type="spellEnd"/>
      <w:r>
        <w:rPr>
          <w:rFonts w:ascii="Times New Roman" w:hAnsi="Times New Roman"/>
          <w:szCs w:val="24"/>
        </w:rPr>
        <w:t xml:space="preserve"> </w:t>
      </w:r>
      <w:proofErr w:type="spellStart"/>
      <w:r>
        <w:rPr>
          <w:rFonts w:ascii="Times New Roman" w:hAnsi="Times New Roman"/>
          <w:szCs w:val="24"/>
        </w:rPr>
        <w:t>ve</w:t>
      </w:r>
      <w:proofErr w:type="spellEnd"/>
      <w:r>
        <w:rPr>
          <w:rFonts w:ascii="Times New Roman" w:hAnsi="Times New Roman"/>
          <w:szCs w:val="24"/>
        </w:rPr>
        <w:t xml:space="preserve"> </w:t>
      </w:r>
      <w:proofErr w:type="spellStart"/>
      <w:r>
        <w:rPr>
          <w:rFonts w:ascii="Times New Roman" w:hAnsi="Times New Roman"/>
          <w:szCs w:val="24"/>
        </w:rPr>
        <w:t>Kalibrasyonu</w:t>
      </w:r>
      <w:proofErr w:type="spellEnd"/>
      <w:r>
        <w:rPr>
          <w:rFonts w:ascii="Times New Roman" w:hAnsi="Times New Roman"/>
          <w:szCs w:val="24"/>
        </w:rPr>
        <w:tab/>
      </w:r>
      <w:r w:rsidR="00407B11">
        <w:rPr>
          <w:rFonts w:ascii="Times New Roman" w:hAnsi="Times New Roman"/>
          <w:szCs w:val="24"/>
        </w:rPr>
        <w:t>69</w:t>
      </w:r>
    </w:p>
    <w:p w14:paraId="040D8745" w14:textId="53954852" w:rsidR="00B11697" w:rsidRDefault="00B11697" w:rsidP="00B11697">
      <w:pPr>
        <w:tabs>
          <w:tab w:val="right" w:leader="dot" w:pos="9026"/>
        </w:tabs>
        <w:spacing w:before="60" w:after="60"/>
        <w:ind w:left="360"/>
      </w:pPr>
      <w:r>
        <w:rPr>
          <w:rFonts w:ascii="Times New Roman" w:hAnsi="Times New Roman"/>
          <w:szCs w:val="24"/>
        </w:rPr>
        <w:t xml:space="preserve">6.2 </w:t>
      </w:r>
      <w:proofErr w:type="spellStart"/>
      <w:r>
        <w:rPr>
          <w:rFonts w:ascii="Times New Roman" w:hAnsi="Times New Roman"/>
          <w:szCs w:val="24"/>
        </w:rPr>
        <w:t>Takım</w:t>
      </w:r>
      <w:proofErr w:type="spellEnd"/>
      <w:r>
        <w:rPr>
          <w:rFonts w:ascii="Times New Roman" w:hAnsi="Times New Roman"/>
          <w:szCs w:val="24"/>
        </w:rPr>
        <w:t xml:space="preserve"> </w:t>
      </w:r>
      <w:proofErr w:type="spellStart"/>
      <w:r>
        <w:rPr>
          <w:rFonts w:ascii="Times New Roman" w:hAnsi="Times New Roman"/>
          <w:szCs w:val="24"/>
        </w:rPr>
        <w:t>Üyeleri</w:t>
      </w:r>
      <w:proofErr w:type="spellEnd"/>
      <w:r>
        <w:rPr>
          <w:rFonts w:ascii="Times New Roman" w:hAnsi="Times New Roman"/>
          <w:szCs w:val="24"/>
        </w:rPr>
        <w:t xml:space="preserve"> </w:t>
      </w:r>
      <w:proofErr w:type="spellStart"/>
      <w:r>
        <w:rPr>
          <w:rFonts w:ascii="Times New Roman" w:hAnsi="Times New Roman"/>
          <w:szCs w:val="24"/>
        </w:rPr>
        <w:t>Arasında</w:t>
      </w:r>
      <w:proofErr w:type="spellEnd"/>
      <w:r>
        <w:rPr>
          <w:rFonts w:ascii="Times New Roman" w:hAnsi="Times New Roman"/>
          <w:szCs w:val="24"/>
        </w:rPr>
        <w:t xml:space="preserve"> </w:t>
      </w:r>
      <w:proofErr w:type="spellStart"/>
      <w:r>
        <w:rPr>
          <w:rFonts w:ascii="Times New Roman" w:hAnsi="Times New Roman"/>
          <w:szCs w:val="24"/>
        </w:rPr>
        <w:t>Sorumluluk</w:t>
      </w:r>
      <w:proofErr w:type="spellEnd"/>
      <w:r>
        <w:rPr>
          <w:rFonts w:ascii="Times New Roman" w:hAnsi="Times New Roman"/>
          <w:szCs w:val="24"/>
        </w:rPr>
        <w:t xml:space="preserve"> </w:t>
      </w:r>
      <w:proofErr w:type="spellStart"/>
      <w:r>
        <w:rPr>
          <w:rFonts w:ascii="Times New Roman" w:hAnsi="Times New Roman"/>
          <w:szCs w:val="24"/>
        </w:rPr>
        <w:t>ve</w:t>
      </w:r>
      <w:proofErr w:type="spellEnd"/>
      <w:r>
        <w:rPr>
          <w:rFonts w:ascii="Times New Roman" w:hAnsi="Times New Roman"/>
          <w:szCs w:val="24"/>
        </w:rPr>
        <w:t xml:space="preserve"> </w:t>
      </w:r>
      <w:proofErr w:type="spellStart"/>
      <w:r>
        <w:rPr>
          <w:rFonts w:ascii="Times New Roman" w:hAnsi="Times New Roman"/>
          <w:szCs w:val="24"/>
        </w:rPr>
        <w:t>Görevlerin</w:t>
      </w:r>
      <w:proofErr w:type="spellEnd"/>
      <w:r>
        <w:rPr>
          <w:rFonts w:ascii="Times New Roman" w:hAnsi="Times New Roman"/>
          <w:szCs w:val="24"/>
        </w:rPr>
        <w:t xml:space="preserve"> </w:t>
      </w:r>
      <w:proofErr w:type="spellStart"/>
      <w:r>
        <w:rPr>
          <w:rFonts w:ascii="Times New Roman" w:hAnsi="Times New Roman"/>
          <w:szCs w:val="24"/>
        </w:rPr>
        <w:t>Dağılımı</w:t>
      </w:r>
      <w:proofErr w:type="spellEnd"/>
      <w:r>
        <w:rPr>
          <w:rFonts w:ascii="Times New Roman" w:hAnsi="Times New Roman"/>
          <w:szCs w:val="24"/>
        </w:rPr>
        <w:tab/>
      </w:r>
      <w:r w:rsidR="00407B11">
        <w:rPr>
          <w:rFonts w:ascii="Times New Roman" w:hAnsi="Times New Roman"/>
          <w:szCs w:val="24"/>
        </w:rPr>
        <w:t>70</w:t>
      </w:r>
    </w:p>
    <w:p w14:paraId="160B0609" w14:textId="2D5B1C91" w:rsidR="00B11697" w:rsidRDefault="00B11697" w:rsidP="00B11697">
      <w:pPr>
        <w:tabs>
          <w:tab w:val="right" w:leader="dot" w:pos="9026"/>
        </w:tabs>
        <w:spacing w:before="60" w:after="60"/>
        <w:ind w:left="720"/>
      </w:pPr>
      <w:r>
        <w:rPr>
          <w:rFonts w:ascii="Times New Roman" w:hAnsi="Times New Roman"/>
          <w:szCs w:val="24"/>
        </w:rPr>
        <w:t xml:space="preserve">6.2.1 Tek </w:t>
      </w:r>
      <w:proofErr w:type="spellStart"/>
      <w:r>
        <w:rPr>
          <w:rFonts w:ascii="Times New Roman" w:hAnsi="Times New Roman"/>
          <w:szCs w:val="24"/>
        </w:rPr>
        <w:t>Geliştirici</w:t>
      </w:r>
      <w:proofErr w:type="spellEnd"/>
      <w:r>
        <w:rPr>
          <w:rFonts w:ascii="Times New Roman" w:hAnsi="Times New Roman"/>
          <w:szCs w:val="24"/>
        </w:rPr>
        <w:t xml:space="preserve"> </w:t>
      </w:r>
      <w:proofErr w:type="spellStart"/>
      <w:r>
        <w:rPr>
          <w:rFonts w:ascii="Times New Roman" w:hAnsi="Times New Roman"/>
          <w:szCs w:val="24"/>
        </w:rPr>
        <w:t>Modelinin</w:t>
      </w:r>
      <w:proofErr w:type="spellEnd"/>
      <w:r>
        <w:rPr>
          <w:rFonts w:ascii="Times New Roman" w:hAnsi="Times New Roman"/>
          <w:szCs w:val="24"/>
        </w:rPr>
        <w:t xml:space="preserve"> </w:t>
      </w:r>
      <w:proofErr w:type="spellStart"/>
      <w:r>
        <w:rPr>
          <w:rFonts w:ascii="Times New Roman" w:hAnsi="Times New Roman"/>
          <w:szCs w:val="24"/>
        </w:rPr>
        <w:t>Değerlendirilmesi</w:t>
      </w:r>
      <w:proofErr w:type="spellEnd"/>
      <w:r>
        <w:rPr>
          <w:rFonts w:ascii="Times New Roman" w:hAnsi="Times New Roman"/>
          <w:szCs w:val="24"/>
        </w:rPr>
        <w:tab/>
      </w:r>
      <w:r w:rsidR="00407B11">
        <w:rPr>
          <w:rFonts w:ascii="Times New Roman" w:hAnsi="Times New Roman"/>
          <w:szCs w:val="24"/>
        </w:rPr>
        <w:t>71</w:t>
      </w:r>
    </w:p>
    <w:p w14:paraId="3FF341F0" w14:textId="0D6FBCEE" w:rsidR="00B11697" w:rsidRDefault="00B11697" w:rsidP="00B11697">
      <w:pPr>
        <w:tabs>
          <w:tab w:val="right" w:leader="dot" w:pos="9026"/>
        </w:tabs>
        <w:spacing w:before="60" w:after="60"/>
        <w:ind w:left="720"/>
      </w:pPr>
      <w:r>
        <w:rPr>
          <w:rFonts w:ascii="Times New Roman" w:hAnsi="Times New Roman"/>
          <w:szCs w:val="24"/>
        </w:rPr>
        <w:t xml:space="preserve">6.2.2 </w:t>
      </w:r>
      <w:proofErr w:type="spellStart"/>
      <w:r>
        <w:rPr>
          <w:rFonts w:ascii="Times New Roman" w:hAnsi="Times New Roman"/>
          <w:szCs w:val="24"/>
        </w:rPr>
        <w:t>Geliştirici</w:t>
      </w:r>
      <w:proofErr w:type="spellEnd"/>
      <w:r>
        <w:rPr>
          <w:rFonts w:ascii="Times New Roman" w:hAnsi="Times New Roman"/>
          <w:szCs w:val="24"/>
        </w:rPr>
        <w:t xml:space="preserve"> </w:t>
      </w:r>
      <w:proofErr w:type="spellStart"/>
      <w:r>
        <w:rPr>
          <w:rFonts w:ascii="Times New Roman" w:hAnsi="Times New Roman"/>
          <w:szCs w:val="24"/>
        </w:rPr>
        <w:t>Rollerinin</w:t>
      </w:r>
      <w:proofErr w:type="spellEnd"/>
      <w:r>
        <w:rPr>
          <w:rFonts w:ascii="Times New Roman" w:hAnsi="Times New Roman"/>
          <w:szCs w:val="24"/>
        </w:rPr>
        <w:t xml:space="preserve"> Tek Kişide </w:t>
      </w:r>
      <w:proofErr w:type="spellStart"/>
      <w:r>
        <w:rPr>
          <w:rFonts w:ascii="Times New Roman" w:hAnsi="Times New Roman"/>
          <w:szCs w:val="24"/>
        </w:rPr>
        <w:t>Birleşmesi</w:t>
      </w:r>
      <w:proofErr w:type="spellEnd"/>
      <w:r>
        <w:rPr>
          <w:rFonts w:ascii="Times New Roman" w:hAnsi="Times New Roman"/>
          <w:szCs w:val="24"/>
        </w:rPr>
        <w:tab/>
      </w:r>
      <w:r w:rsidR="00407B11">
        <w:rPr>
          <w:rFonts w:ascii="Times New Roman" w:hAnsi="Times New Roman"/>
          <w:szCs w:val="24"/>
        </w:rPr>
        <w:t>71</w:t>
      </w:r>
    </w:p>
    <w:p w14:paraId="08156559" w14:textId="317CECEC" w:rsidR="00B11697" w:rsidRDefault="00B11697" w:rsidP="00B11697">
      <w:pPr>
        <w:tabs>
          <w:tab w:val="right" w:leader="dot" w:pos="9026"/>
        </w:tabs>
        <w:spacing w:before="60" w:after="60"/>
        <w:ind w:left="720"/>
      </w:pPr>
      <w:r>
        <w:rPr>
          <w:rFonts w:ascii="Times New Roman" w:hAnsi="Times New Roman"/>
          <w:szCs w:val="24"/>
        </w:rPr>
        <w:t xml:space="preserve">6.2.3 </w:t>
      </w:r>
      <w:proofErr w:type="spellStart"/>
      <w:r>
        <w:rPr>
          <w:rFonts w:ascii="Times New Roman" w:hAnsi="Times New Roman"/>
          <w:szCs w:val="24"/>
        </w:rPr>
        <w:t>Dış</w:t>
      </w:r>
      <w:proofErr w:type="spellEnd"/>
      <w:r>
        <w:rPr>
          <w:rFonts w:ascii="Times New Roman" w:hAnsi="Times New Roman"/>
          <w:szCs w:val="24"/>
        </w:rPr>
        <w:t xml:space="preserve"> </w:t>
      </w:r>
      <w:proofErr w:type="spellStart"/>
      <w:r>
        <w:rPr>
          <w:rFonts w:ascii="Times New Roman" w:hAnsi="Times New Roman"/>
          <w:szCs w:val="24"/>
        </w:rPr>
        <w:t>Paydaşların</w:t>
      </w:r>
      <w:proofErr w:type="spellEnd"/>
      <w:r>
        <w:rPr>
          <w:rFonts w:ascii="Times New Roman" w:hAnsi="Times New Roman"/>
          <w:szCs w:val="24"/>
        </w:rPr>
        <w:t xml:space="preserve"> </w:t>
      </w:r>
      <w:proofErr w:type="spellStart"/>
      <w:r>
        <w:rPr>
          <w:rFonts w:ascii="Times New Roman" w:hAnsi="Times New Roman"/>
          <w:szCs w:val="24"/>
        </w:rPr>
        <w:t>Katkısı</w:t>
      </w:r>
      <w:proofErr w:type="spellEnd"/>
      <w:r>
        <w:rPr>
          <w:rFonts w:ascii="Times New Roman" w:hAnsi="Times New Roman"/>
          <w:szCs w:val="24"/>
        </w:rPr>
        <w:t xml:space="preserve"> </w:t>
      </w:r>
      <w:proofErr w:type="spellStart"/>
      <w:r>
        <w:rPr>
          <w:rFonts w:ascii="Times New Roman" w:hAnsi="Times New Roman"/>
          <w:szCs w:val="24"/>
        </w:rPr>
        <w:t>ve</w:t>
      </w:r>
      <w:proofErr w:type="spellEnd"/>
      <w:r>
        <w:rPr>
          <w:rFonts w:ascii="Times New Roman" w:hAnsi="Times New Roman"/>
          <w:szCs w:val="24"/>
        </w:rPr>
        <w:t xml:space="preserve"> Geri </w:t>
      </w:r>
      <w:proofErr w:type="spellStart"/>
      <w:r>
        <w:rPr>
          <w:rFonts w:ascii="Times New Roman" w:hAnsi="Times New Roman"/>
          <w:szCs w:val="24"/>
        </w:rPr>
        <w:t>Bildirim</w:t>
      </w:r>
      <w:proofErr w:type="spellEnd"/>
      <w:r>
        <w:rPr>
          <w:rFonts w:ascii="Times New Roman" w:hAnsi="Times New Roman"/>
          <w:szCs w:val="24"/>
        </w:rPr>
        <w:t xml:space="preserve"> </w:t>
      </w:r>
      <w:proofErr w:type="spellStart"/>
      <w:r>
        <w:rPr>
          <w:rFonts w:ascii="Times New Roman" w:hAnsi="Times New Roman"/>
          <w:szCs w:val="24"/>
        </w:rPr>
        <w:t>Döngüsü</w:t>
      </w:r>
      <w:proofErr w:type="spellEnd"/>
      <w:r>
        <w:rPr>
          <w:rFonts w:ascii="Times New Roman" w:hAnsi="Times New Roman"/>
          <w:szCs w:val="24"/>
        </w:rPr>
        <w:tab/>
      </w:r>
      <w:r w:rsidR="00407B11">
        <w:rPr>
          <w:rFonts w:ascii="Times New Roman" w:hAnsi="Times New Roman"/>
          <w:szCs w:val="24"/>
        </w:rPr>
        <w:t>72</w:t>
      </w:r>
    </w:p>
    <w:p w14:paraId="37DDACDF" w14:textId="1C9EF1C5" w:rsidR="00B11697" w:rsidRPr="00B11697" w:rsidRDefault="00B11697" w:rsidP="00B11697">
      <w:pPr>
        <w:tabs>
          <w:tab w:val="right" w:leader="dot" w:pos="9026"/>
        </w:tabs>
        <w:spacing w:before="60" w:after="60"/>
        <w:rPr>
          <w:b/>
          <w:bCs/>
        </w:rPr>
      </w:pPr>
      <w:r w:rsidRPr="00B11697">
        <w:rPr>
          <w:rFonts w:ascii="Times New Roman" w:hAnsi="Times New Roman"/>
          <w:b/>
          <w:bCs/>
          <w:szCs w:val="24"/>
        </w:rPr>
        <w:t>7 BAŞARI FAKTÖRLERİ VE RİSK YÖNETİMİ</w:t>
      </w:r>
      <w:r w:rsidRPr="00B11697">
        <w:rPr>
          <w:rFonts w:ascii="Times New Roman" w:hAnsi="Times New Roman"/>
          <w:b/>
          <w:bCs/>
          <w:szCs w:val="24"/>
        </w:rPr>
        <w:tab/>
      </w:r>
      <w:r w:rsidR="00407B11">
        <w:rPr>
          <w:rFonts w:ascii="Times New Roman" w:hAnsi="Times New Roman"/>
          <w:b/>
          <w:bCs/>
          <w:szCs w:val="24"/>
        </w:rPr>
        <w:t>73</w:t>
      </w:r>
    </w:p>
    <w:p w14:paraId="4E3DC0ED" w14:textId="189E4613" w:rsidR="00B11697" w:rsidRDefault="00B11697" w:rsidP="00B11697">
      <w:pPr>
        <w:tabs>
          <w:tab w:val="right" w:leader="dot" w:pos="9026"/>
        </w:tabs>
        <w:spacing w:before="60" w:after="60"/>
        <w:ind w:left="360"/>
      </w:pPr>
      <w:r>
        <w:rPr>
          <w:rFonts w:ascii="Times New Roman" w:hAnsi="Times New Roman"/>
          <w:szCs w:val="24"/>
        </w:rPr>
        <w:t xml:space="preserve">7.1 </w:t>
      </w:r>
      <w:proofErr w:type="spellStart"/>
      <w:r>
        <w:rPr>
          <w:rFonts w:ascii="Times New Roman" w:hAnsi="Times New Roman"/>
          <w:szCs w:val="24"/>
        </w:rPr>
        <w:t>Başarı</w:t>
      </w:r>
      <w:proofErr w:type="spellEnd"/>
      <w:r>
        <w:rPr>
          <w:rFonts w:ascii="Times New Roman" w:hAnsi="Times New Roman"/>
          <w:szCs w:val="24"/>
        </w:rPr>
        <w:t xml:space="preserve"> </w:t>
      </w:r>
      <w:proofErr w:type="spellStart"/>
      <w:r>
        <w:rPr>
          <w:rFonts w:ascii="Times New Roman" w:hAnsi="Times New Roman"/>
          <w:szCs w:val="24"/>
        </w:rPr>
        <w:t>Faktörleri</w:t>
      </w:r>
      <w:proofErr w:type="spellEnd"/>
      <w:r>
        <w:rPr>
          <w:rFonts w:ascii="Times New Roman" w:hAnsi="Times New Roman"/>
          <w:szCs w:val="24"/>
        </w:rPr>
        <w:tab/>
      </w:r>
      <w:r w:rsidR="00407B11">
        <w:rPr>
          <w:rFonts w:ascii="Times New Roman" w:hAnsi="Times New Roman"/>
          <w:szCs w:val="24"/>
        </w:rPr>
        <w:t>73</w:t>
      </w:r>
    </w:p>
    <w:p w14:paraId="321F1CBD" w14:textId="711800B1" w:rsidR="00B11697" w:rsidRDefault="00B11697" w:rsidP="00B11697">
      <w:pPr>
        <w:tabs>
          <w:tab w:val="right" w:leader="dot" w:pos="9026"/>
        </w:tabs>
        <w:spacing w:before="60" w:after="60"/>
        <w:ind w:left="720"/>
      </w:pPr>
      <w:r>
        <w:rPr>
          <w:rFonts w:ascii="Times New Roman" w:hAnsi="Times New Roman"/>
          <w:szCs w:val="24"/>
        </w:rPr>
        <w:t xml:space="preserve">7.1.1 </w:t>
      </w:r>
      <w:proofErr w:type="spellStart"/>
      <w:r>
        <w:rPr>
          <w:rFonts w:ascii="Times New Roman" w:hAnsi="Times New Roman"/>
          <w:szCs w:val="24"/>
        </w:rPr>
        <w:t>Ampirik</w:t>
      </w:r>
      <w:proofErr w:type="spellEnd"/>
      <w:r>
        <w:rPr>
          <w:rFonts w:ascii="Times New Roman" w:hAnsi="Times New Roman"/>
          <w:szCs w:val="24"/>
        </w:rPr>
        <w:t xml:space="preserve"> L1 Veri </w:t>
      </w:r>
      <w:proofErr w:type="spellStart"/>
      <w:r>
        <w:rPr>
          <w:rFonts w:ascii="Times New Roman" w:hAnsi="Times New Roman"/>
          <w:szCs w:val="24"/>
        </w:rPr>
        <w:t>Temeli</w:t>
      </w:r>
      <w:proofErr w:type="spellEnd"/>
      <w:r>
        <w:rPr>
          <w:rFonts w:ascii="Times New Roman" w:hAnsi="Times New Roman"/>
          <w:szCs w:val="24"/>
        </w:rPr>
        <w:tab/>
      </w:r>
      <w:r w:rsidR="00407B11">
        <w:rPr>
          <w:rFonts w:ascii="Times New Roman" w:hAnsi="Times New Roman"/>
          <w:szCs w:val="24"/>
        </w:rPr>
        <w:t>73</w:t>
      </w:r>
    </w:p>
    <w:p w14:paraId="6E9E53ED" w14:textId="4DBD7F9A" w:rsidR="00B11697" w:rsidRDefault="00B11697" w:rsidP="00B11697">
      <w:pPr>
        <w:tabs>
          <w:tab w:val="right" w:leader="dot" w:pos="9026"/>
        </w:tabs>
        <w:spacing w:before="60" w:after="60"/>
        <w:ind w:left="720"/>
      </w:pPr>
      <w:r>
        <w:rPr>
          <w:rFonts w:ascii="Times New Roman" w:hAnsi="Times New Roman"/>
          <w:szCs w:val="24"/>
        </w:rPr>
        <w:t xml:space="preserve">7.1.2 </w:t>
      </w:r>
      <w:proofErr w:type="spellStart"/>
      <w:r>
        <w:rPr>
          <w:rFonts w:ascii="Times New Roman" w:hAnsi="Times New Roman"/>
          <w:szCs w:val="24"/>
        </w:rPr>
        <w:t>Modüler</w:t>
      </w:r>
      <w:proofErr w:type="spellEnd"/>
      <w:r>
        <w:rPr>
          <w:rFonts w:ascii="Times New Roman" w:hAnsi="Times New Roman"/>
          <w:szCs w:val="24"/>
        </w:rPr>
        <w:t xml:space="preserve"> Pipeline </w:t>
      </w:r>
      <w:proofErr w:type="spellStart"/>
      <w:r>
        <w:rPr>
          <w:rFonts w:ascii="Times New Roman" w:hAnsi="Times New Roman"/>
          <w:szCs w:val="24"/>
        </w:rPr>
        <w:t>Tasarımı</w:t>
      </w:r>
      <w:proofErr w:type="spellEnd"/>
      <w:r>
        <w:rPr>
          <w:rFonts w:ascii="Times New Roman" w:hAnsi="Times New Roman"/>
          <w:szCs w:val="24"/>
        </w:rPr>
        <w:tab/>
      </w:r>
      <w:r w:rsidR="00407B11">
        <w:rPr>
          <w:rFonts w:ascii="Times New Roman" w:hAnsi="Times New Roman"/>
          <w:szCs w:val="24"/>
        </w:rPr>
        <w:t>73</w:t>
      </w:r>
    </w:p>
    <w:p w14:paraId="4B06A00F" w14:textId="1F6EF1C7" w:rsidR="00B11697" w:rsidRDefault="00B11697" w:rsidP="00B11697">
      <w:pPr>
        <w:tabs>
          <w:tab w:val="right" w:leader="dot" w:pos="9026"/>
        </w:tabs>
        <w:spacing w:before="60" w:after="60"/>
        <w:ind w:left="720"/>
      </w:pPr>
      <w:r>
        <w:rPr>
          <w:rFonts w:ascii="Times New Roman" w:hAnsi="Times New Roman"/>
          <w:szCs w:val="24"/>
        </w:rPr>
        <w:t xml:space="preserve">7.1.3 </w:t>
      </w:r>
      <w:proofErr w:type="spellStart"/>
      <w:r>
        <w:rPr>
          <w:rFonts w:ascii="Times New Roman" w:hAnsi="Times New Roman"/>
          <w:szCs w:val="24"/>
        </w:rPr>
        <w:t>Haftalık</w:t>
      </w:r>
      <w:proofErr w:type="spellEnd"/>
      <w:r>
        <w:rPr>
          <w:rFonts w:ascii="Times New Roman" w:hAnsi="Times New Roman"/>
          <w:szCs w:val="24"/>
        </w:rPr>
        <w:t xml:space="preserve"> </w:t>
      </w:r>
      <w:proofErr w:type="spellStart"/>
      <w:r>
        <w:rPr>
          <w:rFonts w:ascii="Times New Roman" w:hAnsi="Times New Roman"/>
          <w:szCs w:val="24"/>
        </w:rPr>
        <w:t>Pedagojik</w:t>
      </w:r>
      <w:proofErr w:type="spellEnd"/>
      <w:r>
        <w:rPr>
          <w:rFonts w:ascii="Times New Roman" w:hAnsi="Times New Roman"/>
          <w:szCs w:val="24"/>
        </w:rPr>
        <w:t xml:space="preserve"> Geri Bildirim </w:t>
      </w:r>
      <w:proofErr w:type="spellStart"/>
      <w:r>
        <w:rPr>
          <w:rFonts w:ascii="Times New Roman" w:hAnsi="Times New Roman"/>
          <w:szCs w:val="24"/>
        </w:rPr>
        <w:t>Döngüsü</w:t>
      </w:r>
      <w:proofErr w:type="spellEnd"/>
      <w:r>
        <w:rPr>
          <w:rFonts w:ascii="Times New Roman" w:hAnsi="Times New Roman"/>
          <w:szCs w:val="24"/>
        </w:rPr>
        <w:tab/>
      </w:r>
      <w:r w:rsidR="00407B11">
        <w:rPr>
          <w:rFonts w:ascii="Times New Roman" w:hAnsi="Times New Roman"/>
          <w:szCs w:val="24"/>
        </w:rPr>
        <w:t>74</w:t>
      </w:r>
    </w:p>
    <w:p w14:paraId="58374E1E" w14:textId="37872BA9" w:rsidR="00B11697" w:rsidRDefault="00B11697" w:rsidP="00B11697">
      <w:pPr>
        <w:tabs>
          <w:tab w:val="right" w:leader="dot" w:pos="9026"/>
        </w:tabs>
        <w:spacing w:before="60" w:after="60"/>
        <w:ind w:left="720"/>
      </w:pPr>
      <w:r>
        <w:rPr>
          <w:rFonts w:ascii="Times New Roman" w:hAnsi="Times New Roman"/>
          <w:szCs w:val="24"/>
        </w:rPr>
        <w:t xml:space="preserve">7.1.4 </w:t>
      </w:r>
      <w:proofErr w:type="spellStart"/>
      <w:r>
        <w:rPr>
          <w:rFonts w:ascii="Times New Roman" w:hAnsi="Times New Roman"/>
          <w:szCs w:val="24"/>
        </w:rPr>
        <w:t>Danışman</w:t>
      </w:r>
      <w:proofErr w:type="spellEnd"/>
      <w:r>
        <w:rPr>
          <w:rFonts w:ascii="Times New Roman" w:hAnsi="Times New Roman"/>
          <w:szCs w:val="24"/>
        </w:rPr>
        <w:t xml:space="preserve"> </w:t>
      </w:r>
      <w:proofErr w:type="spellStart"/>
      <w:r>
        <w:rPr>
          <w:rFonts w:ascii="Times New Roman" w:hAnsi="Times New Roman"/>
          <w:szCs w:val="24"/>
        </w:rPr>
        <w:t>Yönlendirmesi</w:t>
      </w:r>
      <w:proofErr w:type="spellEnd"/>
      <w:r>
        <w:rPr>
          <w:rFonts w:ascii="Times New Roman" w:hAnsi="Times New Roman"/>
          <w:szCs w:val="24"/>
        </w:rPr>
        <w:tab/>
      </w:r>
      <w:r w:rsidR="00407B11">
        <w:rPr>
          <w:rFonts w:ascii="Times New Roman" w:hAnsi="Times New Roman"/>
          <w:szCs w:val="24"/>
        </w:rPr>
        <w:t>74</w:t>
      </w:r>
    </w:p>
    <w:p w14:paraId="5CBCB99A" w14:textId="1CBBBC6D" w:rsidR="00B11697" w:rsidRDefault="00B11697" w:rsidP="00B11697">
      <w:pPr>
        <w:tabs>
          <w:tab w:val="right" w:leader="dot" w:pos="9026"/>
        </w:tabs>
        <w:spacing w:before="60" w:after="60"/>
        <w:ind w:left="720"/>
      </w:pPr>
      <w:r>
        <w:rPr>
          <w:rFonts w:ascii="Times New Roman" w:hAnsi="Times New Roman"/>
          <w:szCs w:val="24"/>
        </w:rPr>
        <w:t xml:space="preserve">7.1.5 Agile + </w:t>
      </w:r>
      <w:proofErr w:type="spellStart"/>
      <w:r>
        <w:rPr>
          <w:rFonts w:ascii="Times New Roman" w:hAnsi="Times New Roman"/>
          <w:szCs w:val="24"/>
        </w:rPr>
        <w:t>Böl</w:t>
      </w:r>
      <w:proofErr w:type="spellEnd"/>
      <w:r>
        <w:rPr>
          <w:rFonts w:ascii="Times New Roman" w:hAnsi="Times New Roman"/>
          <w:szCs w:val="24"/>
        </w:rPr>
        <w:t xml:space="preserve"> </w:t>
      </w:r>
      <w:proofErr w:type="spellStart"/>
      <w:r>
        <w:rPr>
          <w:rFonts w:ascii="Times New Roman" w:hAnsi="Times New Roman"/>
          <w:szCs w:val="24"/>
        </w:rPr>
        <w:t>ve</w:t>
      </w:r>
      <w:proofErr w:type="spellEnd"/>
      <w:r>
        <w:rPr>
          <w:rFonts w:ascii="Times New Roman" w:hAnsi="Times New Roman"/>
          <w:szCs w:val="24"/>
        </w:rPr>
        <w:t xml:space="preserve"> </w:t>
      </w:r>
      <w:proofErr w:type="spellStart"/>
      <w:r>
        <w:rPr>
          <w:rFonts w:ascii="Times New Roman" w:hAnsi="Times New Roman"/>
          <w:szCs w:val="24"/>
        </w:rPr>
        <w:t>Yönet</w:t>
      </w:r>
      <w:proofErr w:type="spellEnd"/>
      <w:r>
        <w:rPr>
          <w:rFonts w:ascii="Times New Roman" w:hAnsi="Times New Roman"/>
          <w:szCs w:val="24"/>
        </w:rPr>
        <w:tab/>
      </w:r>
      <w:r w:rsidR="00407B11">
        <w:rPr>
          <w:rFonts w:ascii="Times New Roman" w:hAnsi="Times New Roman"/>
          <w:szCs w:val="24"/>
        </w:rPr>
        <w:t>74</w:t>
      </w:r>
    </w:p>
    <w:p w14:paraId="4F292794" w14:textId="486B9AF2" w:rsidR="00B11697" w:rsidRDefault="00B11697" w:rsidP="00B11697">
      <w:pPr>
        <w:tabs>
          <w:tab w:val="right" w:leader="dot" w:pos="9026"/>
        </w:tabs>
        <w:spacing w:before="60" w:after="60"/>
        <w:ind w:left="720"/>
      </w:pPr>
      <w:r>
        <w:rPr>
          <w:rFonts w:ascii="Times New Roman" w:hAnsi="Times New Roman"/>
          <w:szCs w:val="24"/>
        </w:rPr>
        <w:t xml:space="preserve">7.1.6 </w:t>
      </w:r>
      <w:proofErr w:type="spellStart"/>
      <w:r>
        <w:rPr>
          <w:rFonts w:ascii="Times New Roman" w:hAnsi="Times New Roman"/>
          <w:szCs w:val="24"/>
        </w:rPr>
        <w:t>Deterministik</w:t>
      </w:r>
      <w:proofErr w:type="spellEnd"/>
      <w:r>
        <w:rPr>
          <w:rFonts w:ascii="Times New Roman" w:hAnsi="Times New Roman"/>
          <w:szCs w:val="24"/>
        </w:rPr>
        <w:t xml:space="preserve"> Veto </w:t>
      </w:r>
      <w:proofErr w:type="spellStart"/>
      <w:r>
        <w:rPr>
          <w:rFonts w:ascii="Times New Roman" w:hAnsi="Times New Roman"/>
          <w:szCs w:val="24"/>
        </w:rPr>
        <w:t>Mekanizması</w:t>
      </w:r>
      <w:proofErr w:type="spellEnd"/>
      <w:r>
        <w:rPr>
          <w:rFonts w:ascii="Times New Roman" w:hAnsi="Times New Roman"/>
          <w:szCs w:val="24"/>
        </w:rPr>
        <w:tab/>
      </w:r>
      <w:r w:rsidR="00407B11">
        <w:rPr>
          <w:rFonts w:ascii="Times New Roman" w:hAnsi="Times New Roman"/>
          <w:szCs w:val="24"/>
        </w:rPr>
        <w:t>74</w:t>
      </w:r>
    </w:p>
    <w:p w14:paraId="4E60BAB1" w14:textId="03B343D0" w:rsidR="00B11697" w:rsidRDefault="00B11697" w:rsidP="00B11697">
      <w:pPr>
        <w:tabs>
          <w:tab w:val="right" w:leader="dot" w:pos="9026"/>
        </w:tabs>
        <w:spacing w:before="60" w:after="60"/>
        <w:ind w:left="360"/>
        <w:rPr>
          <w:rFonts w:ascii="Times New Roman" w:hAnsi="Times New Roman"/>
          <w:szCs w:val="24"/>
        </w:rPr>
      </w:pPr>
      <w:r>
        <w:rPr>
          <w:rFonts w:ascii="Times New Roman" w:hAnsi="Times New Roman"/>
          <w:szCs w:val="24"/>
        </w:rPr>
        <w:t xml:space="preserve">7.2 Risk </w:t>
      </w:r>
      <w:proofErr w:type="spellStart"/>
      <w:r>
        <w:rPr>
          <w:rFonts w:ascii="Times New Roman" w:hAnsi="Times New Roman"/>
          <w:szCs w:val="24"/>
        </w:rPr>
        <w:t>Yönetimi</w:t>
      </w:r>
      <w:proofErr w:type="spellEnd"/>
      <w:r>
        <w:rPr>
          <w:rFonts w:ascii="Times New Roman" w:hAnsi="Times New Roman"/>
          <w:szCs w:val="24"/>
        </w:rPr>
        <w:tab/>
      </w:r>
      <w:r w:rsidR="00407B11">
        <w:rPr>
          <w:rFonts w:ascii="Times New Roman" w:hAnsi="Times New Roman"/>
          <w:szCs w:val="24"/>
        </w:rPr>
        <w:t>75</w:t>
      </w:r>
    </w:p>
    <w:p w14:paraId="180E047E" w14:textId="450C62D1" w:rsidR="00407B11" w:rsidRDefault="00407B11" w:rsidP="00407B11">
      <w:pPr>
        <w:tabs>
          <w:tab w:val="right" w:leader="dot" w:pos="9026"/>
        </w:tabs>
        <w:spacing w:before="60" w:after="60"/>
        <w:ind w:left="720"/>
      </w:pPr>
      <w:r>
        <w:rPr>
          <w:rFonts w:ascii="Times New Roman" w:hAnsi="Times New Roman"/>
          <w:szCs w:val="24"/>
        </w:rPr>
        <w:t xml:space="preserve">7.2.1 </w:t>
      </w:r>
      <w:proofErr w:type="spellStart"/>
      <w:r w:rsidRPr="00407B11">
        <w:rPr>
          <w:rFonts w:ascii="Times New Roman" w:hAnsi="Times New Roman"/>
          <w:szCs w:val="24"/>
        </w:rPr>
        <w:t>Kütüphane</w:t>
      </w:r>
      <w:proofErr w:type="spellEnd"/>
      <w:r w:rsidRPr="00407B11">
        <w:rPr>
          <w:rFonts w:ascii="Times New Roman" w:hAnsi="Times New Roman"/>
          <w:szCs w:val="24"/>
        </w:rPr>
        <w:t xml:space="preserve"> </w:t>
      </w:r>
      <w:proofErr w:type="spellStart"/>
      <w:r w:rsidRPr="00407B11">
        <w:rPr>
          <w:rFonts w:ascii="Times New Roman" w:hAnsi="Times New Roman"/>
          <w:szCs w:val="24"/>
        </w:rPr>
        <w:t>Amortisman</w:t>
      </w:r>
      <w:proofErr w:type="spellEnd"/>
      <w:r w:rsidRPr="00407B11">
        <w:rPr>
          <w:rFonts w:ascii="Times New Roman" w:hAnsi="Times New Roman"/>
          <w:szCs w:val="24"/>
        </w:rPr>
        <w:t xml:space="preserve"> </w:t>
      </w:r>
      <w:proofErr w:type="spellStart"/>
      <w:r w:rsidRPr="00407B11">
        <w:rPr>
          <w:rFonts w:ascii="Times New Roman" w:hAnsi="Times New Roman"/>
          <w:szCs w:val="24"/>
        </w:rPr>
        <w:t>Riski</w:t>
      </w:r>
      <w:proofErr w:type="spellEnd"/>
      <w:r w:rsidRPr="00407B11">
        <w:rPr>
          <w:rFonts w:ascii="Times New Roman" w:hAnsi="Times New Roman"/>
          <w:szCs w:val="24"/>
        </w:rPr>
        <w:t xml:space="preserve"> (Teknik</w:t>
      </w:r>
      <w:r>
        <w:rPr>
          <w:rFonts w:ascii="Times New Roman" w:hAnsi="Times New Roman"/>
          <w:szCs w:val="24"/>
        </w:rPr>
        <w:t xml:space="preserve"> Risk</w:t>
      </w:r>
      <w:r w:rsidRPr="00407B11">
        <w:rPr>
          <w:rFonts w:ascii="Times New Roman" w:hAnsi="Times New Roman"/>
          <w:szCs w:val="24"/>
        </w:rPr>
        <w:t>)</w:t>
      </w:r>
      <w:r>
        <w:rPr>
          <w:rFonts w:ascii="Times New Roman" w:hAnsi="Times New Roman"/>
          <w:szCs w:val="24"/>
        </w:rPr>
        <w:tab/>
        <w:t>75</w:t>
      </w:r>
    </w:p>
    <w:p w14:paraId="6CCF18E8" w14:textId="0082AF33" w:rsidR="00407B11" w:rsidRDefault="00407B11" w:rsidP="00407B11">
      <w:pPr>
        <w:tabs>
          <w:tab w:val="right" w:leader="dot" w:pos="9026"/>
        </w:tabs>
        <w:spacing w:before="60" w:after="60"/>
        <w:ind w:left="720"/>
      </w:pPr>
      <w:r>
        <w:rPr>
          <w:rFonts w:ascii="Times New Roman" w:hAnsi="Times New Roman"/>
          <w:szCs w:val="24"/>
        </w:rPr>
        <w:t xml:space="preserve">7.2.2 </w:t>
      </w:r>
      <w:proofErr w:type="spellStart"/>
      <w:r w:rsidRPr="00407B11">
        <w:rPr>
          <w:rFonts w:ascii="Times New Roman" w:hAnsi="Times New Roman"/>
          <w:szCs w:val="24"/>
        </w:rPr>
        <w:t>Yapay</w:t>
      </w:r>
      <w:proofErr w:type="spellEnd"/>
      <w:r w:rsidRPr="00407B11">
        <w:rPr>
          <w:rFonts w:ascii="Times New Roman" w:hAnsi="Times New Roman"/>
          <w:szCs w:val="24"/>
        </w:rPr>
        <w:t xml:space="preserve"> Zeka </w:t>
      </w:r>
      <w:proofErr w:type="spellStart"/>
      <w:r w:rsidRPr="00407B11">
        <w:rPr>
          <w:rFonts w:ascii="Times New Roman" w:hAnsi="Times New Roman"/>
          <w:szCs w:val="24"/>
        </w:rPr>
        <w:t>Modeli</w:t>
      </w:r>
      <w:proofErr w:type="spellEnd"/>
      <w:r w:rsidRPr="00407B11">
        <w:rPr>
          <w:rFonts w:ascii="Times New Roman" w:hAnsi="Times New Roman"/>
          <w:szCs w:val="24"/>
        </w:rPr>
        <w:t xml:space="preserve"> </w:t>
      </w:r>
      <w:proofErr w:type="spellStart"/>
      <w:r w:rsidRPr="00407B11">
        <w:rPr>
          <w:rFonts w:ascii="Times New Roman" w:hAnsi="Times New Roman"/>
          <w:szCs w:val="24"/>
        </w:rPr>
        <w:t>Anlamsal</w:t>
      </w:r>
      <w:proofErr w:type="spellEnd"/>
      <w:r w:rsidRPr="00407B11">
        <w:rPr>
          <w:rFonts w:ascii="Times New Roman" w:hAnsi="Times New Roman"/>
          <w:szCs w:val="24"/>
        </w:rPr>
        <w:t xml:space="preserve"> </w:t>
      </w:r>
      <w:proofErr w:type="spellStart"/>
      <w:r w:rsidRPr="00407B11">
        <w:rPr>
          <w:rFonts w:ascii="Times New Roman" w:hAnsi="Times New Roman"/>
          <w:szCs w:val="24"/>
        </w:rPr>
        <w:t>Sapma</w:t>
      </w:r>
      <w:proofErr w:type="spellEnd"/>
      <w:r w:rsidRPr="00407B11">
        <w:rPr>
          <w:rFonts w:ascii="Times New Roman" w:hAnsi="Times New Roman"/>
          <w:szCs w:val="24"/>
        </w:rPr>
        <w:t xml:space="preserve"> Riski (Teknik / </w:t>
      </w:r>
      <w:proofErr w:type="spellStart"/>
      <w:r w:rsidRPr="00407B11">
        <w:rPr>
          <w:rFonts w:ascii="Times New Roman" w:hAnsi="Times New Roman"/>
          <w:szCs w:val="24"/>
        </w:rPr>
        <w:t>Operasyonel</w:t>
      </w:r>
      <w:proofErr w:type="spellEnd"/>
      <w:r>
        <w:rPr>
          <w:rFonts w:ascii="Times New Roman" w:hAnsi="Times New Roman"/>
          <w:szCs w:val="24"/>
        </w:rPr>
        <w:t xml:space="preserve"> Risk</w:t>
      </w:r>
      <w:r w:rsidRPr="00407B11">
        <w:rPr>
          <w:rFonts w:ascii="Times New Roman" w:hAnsi="Times New Roman"/>
          <w:szCs w:val="24"/>
        </w:rPr>
        <w:t>)</w:t>
      </w:r>
      <w:r>
        <w:rPr>
          <w:rFonts w:ascii="Times New Roman" w:hAnsi="Times New Roman"/>
          <w:szCs w:val="24"/>
        </w:rPr>
        <w:tab/>
        <w:t>75</w:t>
      </w:r>
    </w:p>
    <w:p w14:paraId="5FFB72E4" w14:textId="699CF38B" w:rsidR="00407B11" w:rsidRDefault="00407B11" w:rsidP="00407B11">
      <w:pPr>
        <w:tabs>
          <w:tab w:val="right" w:leader="dot" w:pos="9026"/>
        </w:tabs>
        <w:spacing w:before="60" w:after="60"/>
        <w:ind w:left="720"/>
      </w:pPr>
      <w:r>
        <w:rPr>
          <w:rFonts w:ascii="Times New Roman" w:hAnsi="Times New Roman"/>
          <w:szCs w:val="24"/>
        </w:rPr>
        <w:lastRenderedPageBreak/>
        <w:t xml:space="preserve">7.2.3 </w:t>
      </w:r>
      <w:proofErr w:type="spellStart"/>
      <w:r w:rsidRPr="00407B11">
        <w:rPr>
          <w:rFonts w:ascii="Times New Roman" w:hAnsi="Times New Roman"/>
          <w:szCs w:val="24"/>
        </w:rPr>
        <w:t>Yanlış</w:t>
      </w:r>
      <w:proofErr w:type="spellEnd"/>
      <w:r w:rsidRPr="00407B11">
        <w:rPr>
          <w:rFonts w:ascii="Times New Roman" w:hAnsi="Times New Roman"/>
          <w:szCs w:val="24"/>
        </w:rPr>
        <w:t xml:space="preserve"> Kabul / </w:t>
      </w:r>
      <w:proofErr w:type="spellStart"/>
      <w:r w:rsidRPr="00407B11">
        <w:rPr>
          <w:rFonts w:ascii="Times New Roman" w:hAnsi="Times New Roman"/>
          <w:szCs w:val="24"/>
        </w:rPr>
        <w:t>Yanlış</w:t>
      </w:r>
      <w:proofErr w:type="spellEnd"/>
      <w:r w:rsidRPr="00407B11">
        <w:rPr>
          <w:rFonts w:ascii="Times New Roman" w:hAnsi="Times New Roman"/>
          <w:szCs w:val="24"/>
        </w:rPr>
        <w:t xml:space="preserve"> </w:t>
      </w:r>
      <w:proofErr w:type="spellStart"/>
      <w:r w:rsidRPr="00407B11">
        <w:rPr>
          <w:rFonts w:ascii="Times New Roman" w:hAnsi="Times New Roman"/>
          <w:szCs w:val="24"/>
        </w:rPr>
        <w:t>Reddetme</w:t>
      </w:r>
      <w:proofErr w:type="spellEnd"/>
      <w:r w:rsidRPr="00407B11">
        <w:rPr>
          <w:rFonts w:ascii="Times New Roman" w:hAnsi="Times New Roman"/>
          <w:szCs w:val="24"/>
        </w:rPr>
        <w:t xml:space="preserve"> </w:t>
      </w:r>
      <w:proofErr w:type="spellStart"/>
      <w:r w:rsidRPr="00407B11">
        <w:rPr>
          <w:rFonts w:ascii="Times New Roman" w:hAnsi="Times New Roman"/>
          <w:szCs w:val="24"/>
        </w:rPr>
        <w:t>Kalibrasyon</w:t>
      </w:r>
      <w:proofErr w:type="spellEnd"/>
      <w:r w:rsidRPr="00407B11">
        <w:rPr>
          <w:rFonts w:ascii="Times New Roman" w:hAnsi="Times New Roman"/>
          <w:szCs w:val="24"/>
        </w:rPr>
        <w:t xml:space="preserve"> </w:t>
      </w:r>
      <w:proofErr w:type="spellStart"/>
      <w:r w:rsidRPr="00407B11">
        <w:rPr>
          <w:rFonts w:ascii="Times New Roman" w:hAnsi="Times New Roman"/>
          <w:szCs w:val="24"/>
        </w:rPr>
        <w:t>Riski</w:t>
      </w:r>
      <w:proofErr w:type="spellEnd"/>
      <w:r w:rsidRPr="00407B11">
        <w:rPr>
          <w:rFonts w:ascii="Times New Roman" w:hAnsi="Times New Roman"/>
          <w:szCs w:val="24"/>
        </w:rPr>
        <w:t xml:space="preserve"> (Teknik Risk)</w:t>
      </w:r>
      <w:r>
        <w:rPr>
          <w:rFonts w:ascii="Times New Roman" w:hAnsi="Times New Roman"/>
          <w:szCs w:val="24"/>
        </w:rPr>
        <w:tab/>
        <w:t>75</w:t>
      </w:r>
    </w:p>
    <w:p w14:paraId="4C738359" w14:textId="11064C35" w:rsidR="00407B11" w:rsidRDefault="00407B11" w:rsidP="00407B11">
      <w:pPr>
        <w:tabs>
          <w:tab w:val="right" w:leader="dot" w:pos="9026"/>
        </w:tabs>
        <w:spacing w:before="60" w:after="60"/>
        <w:ind w:left="720"/>
      </w:pPr>
      <w:r>
        <w:rPr>
          <w:rFonts w:ascii="Times New Roman" w:hAnsi="Times New Roman"/>
          <w:szCs w:val="24"/>
        </w:rPr>
        <w:t xml:space="preserve">7.2.4 </w:t>
      </w:r>
      <w:r w:rsidRPr="00407B11">
        <w:rPr>
          <w:rFonts w:ascii="Times New Roman" w:hAnsi="Times New Roman"/>
          <w:szCs w:val="24"/>
        </w:rPr>
        <w:t xml:space="preserve">Sonsuz </w:t>
      </w:r>
      <w:proofErr w:type="spellStart"/>
      <w:r w:rsidRPr="00407B11">
        <w:rPr>
          <w:rFonts w:ascii="Times New Roman" w:hAnsi="Times New Roman"/>
          <w:szCs w:val="24"/>
        </w:rPr>
        <w:t>Döngü</w:t>
      </w:r>
      <w:proofErr w:type="spellEnd"/>
      <w:r w:rsidRPr="00407B11">
        <w:rPr>
          <w:rFonts w:ascii="Times New Roman" w:hAnsi="Times New Roman"/>
          <w:szCs w:val="24"/>
        </w:rPr>
        <w:t xml:space="preserve"> </w:t>
      </w:r>
      <w:proofErr w:type="spellStart"/>
      <w:r w:rsidRPr="00407B11">
        <w:rPr>
          <w:rFonts w:ascii="Times New Roman" w:hAnsi="Times New Roman"/>
          <w:szCs w:val="24"/>
        </w:rPr>
        <w:t>Riski</w:t>
      </w:r>
      <w:proofErr w:type="spellEnd"/>
      <w:r w:rsidRPr="00407B11">
        <w:rPr>
          <w:rFonts w:ascii="Times New Roman" w:hAnsi="Times New Roman"/>
          <w:szCs w:val="24"/>
        </w:rPr>
        <w:t xml:space="preserve"> (Veto Lock) (</w:t>
      </w:r>
      <w:proofErr w:type="spellStart"/>
      <w:r w:rsidRPr="00407B11">
        <w:rPr>
          <w:rFonts w:ascii="Times New Roman" w:hAnsi="Times New Roman"/>
          <w:szCs w:val="24"/>
        </w:rPr>
        <w:t>Operasyonel</w:t>
      </w:r>
      <w:proofErr w:type="spellEnd"/>
      <w:r w:rsidRPr="00407B11">
        <w:rPr>
          <w:rFonts w:ascii="Times New Roman" w:hAnsi="Times New Roman"/>
          <w:szCs w:val="24"/>
        </w:rPr>
        <w:t xml:space="preserve"> Risk)</w:t>
      </w:r>
      <w:r>
        <w:rPr>
          <w:rFonts w:ascii="Times New Roman" w:hAnsi="Times New Roman"/>
          <w:szCs w:val="24"/>
        </w:rPr>
        <w:tab/>
        <w:t>75</w:t>
      </w:r>
    </w:p>
    <w:p w14:paraId="0682C41A" w14:textId="3D5B3196" w:rsidR="00407B11" w:rsidRDefault="00407B11" w:rsidP="00407B11">
      <w:pPr>
        <w:tabs>
          <w:tab w:val="right" w:leader="dot" w:pos="9026"/>
        </w:tabs>
        <w:spacing w:before="60" w:after="60"/>
        <w:ind w:left="720"/>
      </w:pPr>
      <w:r>
        <w:rPr>
          <w:rFonts w:ascii="Times New Roman" w:hAnsi="Times New Roman"/>
          <w:szCs w:val="24"/>
        </w:rPr>
        <w:t xml:space="preserve">7.2.5 </w:t>
      </w:r>
      <w:proofErr w:type="spellStart"/>
      <w:r w:rsidRPr="00407B11">
        <w:rPr>
          <w:rFonts w:ascii="Times New Roman" w:hAnsi="Times New Roman"/>
          <w:szCs w:val="24"/>
        </w:rPr>
        <w:t>Kombinatoryal</w:t>
      </w:r>
      <w:proofErr w:type="spellEnd"/>
      <w:r w:rsidRPr="00407B11">
        <w:rPr>
          <w:rFonts w:ascii="Times New Roman" w:hAnsi="Times New Roman"/>
          <w:szCs w:val="24"/>
        </w:rPr>
        <w:t xml:space="preserve"> </w:t>
      </w:r>
      <w:proofErr w:type="spellStart"/>
      <w:r w:rsidRPr="00407B11">
        <w:rPr>
          <w:rFonts w:ascii="Times New Roman" w:hAnsi="Times New Roman"/>
          <w:szCs w:val="24"/>
        </w:rPr>
        <w:t>Patlama</w:t>
      </w:r>
      <w:proofErr w:type="spellEnd"/>
      <w:r w:rsidRPr="00407B11">
        <w:rPr>
          <w:rFonts w:ascii="Times New Roman" w:hAnsi="Times New Roman"/>
          <w:szCs w:val="24"/>
        </w:rPr>
        <w:t xml:space="preserve"> </w:t>
      </w:r>
      <w:proofErr w:type="spellStart"/>
      <w:r w:rsidRPr="00407B11">
        <w:rPr>
          <w:rFonts w:ascii="Times New Roman" w:hAnsi="Times New Roman"/>
          <w:szCs w:val="24"/>
        </w:rPr>
        <w:t>Riski</w:t>
      </w:r>
      <w:proofErr w:type="spellEnd"/>
      <w:r w:rsidRPr="00407B11">
        <w:rPr>
          <w:rFonts w:ascii="Times New Roman" w:hAnsi="Times New Roman"/>
          <w:szCs w:val="24"/>
        </w:rPr>
        <w:t xml:space="preserve"> (Teknik Risk)</w:t>
      </w:r>
      <w:r>
        <w:rPr>
          <w:rFonts w:ascii="Times New Roman" w:hAnsi="Times New Roman"/>
          <w:szCs w:val="24"/>
        </w:rPr>
        <w:tab/>
        <w:t>75</w:t>
      </w:r>
    </w:p>
    <w:p w14:paraId="61A9D9F5" w14:textId="6D2715FD" w:rsidR="00407B11" w:rsidRDefault="00407B11" w:rsidP="00407B11">
      <w:pPr>
        <w:tabs>
          <w:tab w:val="right" w:leader="dot" w:pos="9026"/>
        </w:tabs>
        <w:spacing w:before="60" w:after="60"/>
        <w:ind w:left="720"/>
      </w:pPr>
      <w:r>
        <w:rPr>
          <w:rFonts w:ascii="Times New Roman" w:hAnsi="Times New Roman"/>
          <w:szCs w:val="24"/>
        </w:rPr>
        <w:t xml:space="preserve">7.2.6 </w:t>
      </w:r>
      <w:r w:rsidRPr="00407B11">
        <w:rPr>
          <w:rFonts w:ascii="Times New Roman" w:hAnsi="Times New Roman"/>
          <w:szCs w:val="24"/>
        </w:rPr>
        <w:t xml:space="preserve">Vendor Lock-in </w:t>
      </w:r>
      <w:proofErr w:type="spellStart"/>
      <w:r w:rsidRPr="00407B11">
        <w:rPr>
          <w:rFonts w:ascii="Times New Roman" w:hAnsi="Times New Roman"/>
          <w:szCs w:val="24"/>
        </w:rPr>
        <w:t>Riski</w:t>
      </w:r>
      <w:proofErr w:type="spellEnd"/>
      <w:r w:rsidRPr="00407B11">
        <w:rPr>
          <w:rFonts w:ascii="Times New Roman" w:hAnsi="Times New Roman"/>
          <w:szCs w:val="24"/>
        </w:rPr>
        <w:t xml:space="preserve"> (API </w:t>
      </w:r>
      <w:proofErr w:type="spellStart"/>
      <w:r w:rsidRPr="00407B11">
        <w:rPr>
          <w:rFonts w:ascii="Times New Roman" w:hAnsi="Times New Roman"/>
          <w:szCs w:val="24"/>
        </w:rPr>
        <w:t>Bağımlılığı</w:t>
      </w:r>
      <w:proofErr w:type="spellEnd"/>
      <w:r w:rsidRPr="00407B11">
        <w:rPr>
          <w:rFonts w:ascii="Times New Roman" w:hAnsi="Times New Roman"/>
          <w:szCs w:val="24"/>
        </w:rPr>
        <w:t>) (</w:t>
      </w:r>
      <w:proofErr w:type="spellStart"/>
      <w:r w:rsidRPr="00407B11">
        <w:rPr>
          <w:rFonts w:ascii="Times New Roman" w:hAnsi="Times New Roman"/>
          <w:szCs w:val="24"/>
        </w:rPr>
        <w:t>Dışsal</w:t>
      </w:r>
      <w:proofErr w:type="spellEnd"/>
      <w:r w:rsidRPr="00407B11">
        <w:rPr>
          <w:rFonts w:ascii="Times New Roman" w:hAnsi="Times New Roman"/>
          <w:szCs w:val="24"/>
        </w:rPr>
        <w:t xml:space="preserve"> Risk)</w:t>
      </w:r>
      <w:r>
        <w:rPr>
          <w:rFonts w:ascii="Times New Roman" w:hAnsi="Times New Roman"/>
          <w:szCs w:val="24"/>
        </w:rPr>
        <w:tab/>
        <w:t>76</w:t>
      </w:r>
    </w:p>
    <w:p w14:paraId="1FEE67BA" w14:textId="77777777" w:rsidR="00407B11" w:rsidRDefault="00407B11" w:rsidP="00B11697">
      <w:pPr>
        <w:tabs>
          <w:tab w:val="right" w:leader="dot" w:pos="9026"/>
        </w:tabs>
        <w:spacing w:before="60" w:after="60"/>
        <w:ind w:left="360"/>
      </w:pPr>
    </w:p>
    <w:p w14:paraId="6FE6FE93" w14:textId="735FCC5C" w:rsidR="00B11697" w:rsidRPr="00B11697" w:rsidRDefault="00B11697" w:rsidP="00B11697">
      <w:pPr>
        <w:tabs>
          <w:tab w:val="right" w:leader="dot" w:pos="9026"/>
        </w:tabs>
        <w:spacing w:before="60" w:after="60"/>
        <w:rPr>
          <w:b/>
          <w:bCs/>
        </w:rPr>
      </w:pPr>
      <w:r w:rsidRPr="00B11697">
        <w:rPr>
          <w:rFonts w:ascii="Times New Roman" w:hAnsi="Times New Roman"/>
          <w:b/>
          <w:bCs/>
          <w:szCs w:val="24"/>
        </w:rPr>
        <w:t>8 PROJENİN FAYDALARI VE ETKİLERİ</w:t>
      </w:r>
      <w:r w:rsidRPr="00B11697">
        <w:rPr>
          <w:rFonts w:ascii="Times New Roman" w:hAnsi="Times New Roman"/>
          <w:b/>
          <w:bCs/>
          <w:szCs w:val="24"/>
        </w:rPr>
        <w:tab/>
      </w:r>
      <w:r w:rsidR="00407B11">
        <w:rPr>
          <w:rFonts w:ascii="Times New Roman" w:hAnsi="Times New Roman"/>
          <w:b/>
          <w:bCs/>
          <w:szCs w:val="24"/>
        </w:rPr>
        <w:t>77</w:t>
      </w:r>
    </w:p>
    <w:p w14:paraId="0BC14B49" w14:textId="0E7F73E0" w:rsidR="00B11697" w:rsidRDefault="00B11697" w:rsidP="00B11697">
      <w:pPr>
        <w:tabs>
          <w:tab w:val="right" w:leader="dot" w:pos="9026"/>
        </w:tabs>
        <w:spacing w:before="60" w:after="60"/>
        <w:ind w:left="360"/>
      </w:pPr>
      <w:r>
        <w:rPr>
          <w:rFonts w:ascii="Times New Roman" w:hAnsi="Times New Roman"/>
          <w:szCs w:val="24"/>
        </w:rPr>
        <w:t xml:space="preserve">8.1 </w:t>
      </w:r>
      <w:proofErr w:type="spellStart"/>
      <w:r>
        <w:rPr>
          <w:rFonts w:ascii="Times New Roman" w:hAnsi="Times New Roman"/>
          <w:szCs w:val="24"/>
        </w:rPr>
        <w:t>Metodolojik</w:t>
      </w:r>
      <w:proofErr w:type="spellEnd"/>
      <w:r>
        <w:rPr>
          <w:rFonts w:ascii="Times New Roman" w:hAnsi="Times New Roman"/>
          <w:szCs w:val="24"/>
        </w:rPr>
        <w:t xml:space="preserve"> </w:t>
      </w:r>
      <w:proofErr w:type="spellStart"/>
      <w:r>
        <w:rPr>
          <w:rFonts w:ascii="Times New Roman" w:hAnsi="Times New Roman"/>
          <w:szCs w:val="24"/>
        </w:rPr>
        <w:t>Değerlendirmeler</w:t>
      </w:r>
      <w:proofErr w:type="spellEnd"/>
      <w:r>
        <w:rPr>
          <w:rFonts w:ascii="Times New Roman" w:hAnsi="Times New Roman"/>
          <w:szCs w:val="24"/>
        </w:rPr>
        <w:t xml:space="preserve"> / </w:t>
      </w:r>
      <w:proofErr w:type="spellStart"/>
      <w:r>
        <w:rPr>
          <w:rFonts w:ascii="Times New Roman" w:hAnsi="Times New Roman"/>
          <w:szCs w:val="24"/>
        </w:rPr>
        <w:t>Mühendislik</w:t>
      </w:r>
      <w:proofErr w:type="spellEnd"/>
      <w:r>
        <w:rPr>
          <w:rFonts w:ascii="Times New Roman" w:hAnsi="Times New Roman"/>
          <w:szCs w:val="24"/>
        </w:rPr>
        <w:t xml:space="preserve"> </w:t>
      </w:r>
      <w:proofErr w:type="spellStart"/>
      <w:r>
        <w:rPr>
          <w:rFonts w:ascii="Times New Roman" w:hAnsi="Times New Roman"/>
          <w:szCs w:val="24"/>
        </w:rPr>
        <w:t>Standartları</w:t>
      </w:r>
      <w:proofErr w:type="spellEnd"/>
      <w:r>
        <w:rPr>
          <w:rFonts w:ascii="Times New Roman" w:hAnsi="Times New Roman"/>
          <w:szCs w:val="24"/>
        </w:rPr>
        <w:tab/>
      </w:r>
      <w:r w:rsidR="00407B11">
        <w:rPr>
          <w:rFonts w:ascii="Times New Roman" w:hAnsi="Times New Roman"/>
          <w:szCs w:val="24"/>
        </w:rPr>
        <w:t>77</w:t>
      </w:r>
    </w:p>
    <w:p w14:paraId="1171E8FE" w14:textId="65FA0578" w:rsidR="00B11697" w:rsidRDefault="00B11697" w:rsidP="00B11697">
      <w:pPr>
        <w:tabs>
          <w:tab w:val="right" w:leader="dot" w:pos="9026"/>
        </w:tabs>
        <w:spacing w:before="60" w:after="60"/>
        <w:ind w:left="360"/>
      </w:pPr>
      <w:r>
        <w:rPr>
          <w:rFonts w:ascii="Times New Roman" w:hAnsi="Times New Roman"/>
          <w:szCs w:val="24"/>
        </w:rPr>
        <w:t xml:space="preserve">8.2 </w:t>
      </w:r>
      <w:proofErr w:type="spellStart"/>
      <w:r>
        <w:rPr>
          <w:rFonts w:ascii="Times New Roman" w:hAnsi="Times New Roman"/>
          <w:szCs w:val="24"/>
        </w:rPr>
        <w:t>Bilimsel</w:t>
      </w:r>
      <w:proofErr w:type="spellEnd"/>
      <w:r>
        <w:rPr>
          <w:rFonts w:ascii="Times New Roman" w:hAnsi="Times New Roman"/>
          <w:szCs w:val="24"/>
        </w:rPr>
        <w:t xml:space="preserve"> </w:t>
      </w:r>
      <w:proofErr w:type="spellStart"/>
      <w:r>
        <w:rPr>
          <w:rFonts w:ascii="Times New Roman" w:hAnsi="Times New Roman"/>
          <w:szCs w:val="24"/>
        </w:rPr>
        <w:t>Etki</w:t>
      </w:r>
      <w:proofErr w:type="spellEnd"/>
      <w:r>
        <w:rPr>
          <w:rFonts w:ascii="Times New Roman" w:hAnsi="Times New Roman"/>
          <w:szCs w:val="24"/>
        </w:rPr>
        <w:tab/>
      </w:r>
      <w:r w:rsidR="00407B11">
        <w:rPr>
          <w:rFonts w:ascii="Times New Roman" w:hAnsi="Times New Roman"/>
          <w:szCs w:val="24"/>
        </w:rPr>
        <w:t>79</w:t>
      </w:r>
    </w:p>
    <w:p w14:paraId="5A0417F6" w14:textId="6F884CF8" w:rsidR="00B11697" w:rsidRDefault="00B11697" w:rsidP="00B11697">
      <w:pPr>
        <w:tabs>
          <w:tab w:val="right" w:leader="dot" w:pos="9026"/>
        </w:tabs>
        <w:spacing w:before="60" w:after="60"/>
        <w:ind w:left="360"/>
      </w:pPr>
      <w:r>
        <w:rPr>
          <w:rFonts w:ascii="Times New Roman" w:hAnsi="Times New Roman"/>
          <w:szCs w:val="24"/>
        </w:rPr>
        <w:t xml:space="preserve">8.3 Yeni </w:t>
      </w:r>
      <w:proofErr w:type="spellStart"/>
      <w:r>
        <w:rPr>
          <w:rFonts w:ascii="Times New Roman" w:hAnsi="Times New Roman"/>
          <w:szCs w:val="24"/>
        </w:rPr>
        <w:t>Projeler</w:t>
      </w:r>
      <w:proofErr w:type="spellEnd"/>
      <w:r>
        <w:rPr>
          <w:rFonts w:ascii="Times New Roman" w:hAnsi="Times New Roman"/>
          <w:szCs w:val="24"/>
        </w:rPr>
        <w:t xml:space="preserve"> </w:t>
      </w:r>
      <w:proofErr w:type="spellStart"/>
      <w:r>
        <w:rPr>
          <w:rFonts w:ascii="Times New Roman" w:hAnsi="Times New Roman"/>
          <w:szCs w:val="24"/>
        </w:rPr>
        <w:t>Üzerindeki</w:t>
      </w:r>
      <w:proofErr w:type="spellEnd"/>
      <w:r>
        <w:rPr>
          <w:rFonts w:ascii="Times New Roman" w:hAnsi="Times New Roman"/>
          <w:szCs w:val="24"/>
        </w:rPr>
        <w:t xml:space="preserve"> Potansiyel </w:t>
      </w:r>
      <w:proofErr w:type="spellStart"/>
      <w:r>
        <w:rPr>
          <w:rFonts w:ascii="Times New Roman" w:hAnsi="Times New Roman"/>
          <w:szCs w:val="24"/>
        </w:rPr>
        <w:t>Etki</w:t>
      </w:r>
      <w:proofErr w:type="spellEnd"/>
      <w:r>
        <w:rPr>
          <w:rFonts w:ascii="Times New Roman" w:hAnsi="Times New Roman"/>
          <w:szCs w:val="24"/>
        </w:rPr>
        <w:tab/>
      </w:r>
      <w:r w:rsidR="00407B11">
        <w:rPr>
          <w:rFonts w:ascii="Times New Roman" w:hAnsi="Times New Roman"/>
          <w:szCs w:val="24"/>
        </w:rPr>
        <w:t>79</w:t>
      </w:r>
    </w:p>
    <w:p w14:paraId="6A182157" w14:textId="545CA6FA" w:rsidR="00B11697" w:rsidRDefault="00B11697" w:rsidP="00B11697">
      <w:pPr>
        <w:tabs>
          <w:tab w:val="right" w:leader="dot" w:pos="9026"/>
        </w:tabs>
        <w:spacing w:before="60" w:after="60"/>
        <w:ind w:left="720"/>
      </w:pPr>
      <w:r>
        <w:rPr>
          <w:rFonts w:ascii="Times New Roman" w:hAnsi="Times New Roman"/>
          <w:szCs w:val="24"/>
        </w:rPr>
        <w:t xml:space="preserve">8.3.1 </w:t>
      </w:r>
      <w:proofErr w:type="spellStart"/>
      <w:r>
        <w:rPr>
          <w:rFonts w:ascii="Times New Roman" w:hAnsi="Times New Roman"/>
          <w:szCs w:val="24"/>
        </w:rPr>
        <w:t>Farklı</w:t>
      </w:r>
      <w:proofErr w:type="spellEnd"/>
      <w:r>
        <w:rPr>
          <w:rFonts w:ascii="Times New Roman" w:hAnsi="Times New Roman"/>
          <w:szCs w:val="24"/>
        </w:rPr>
        <w:t xml:space="preserve"> Anadil </w:t>
      </w:r>
      <w:proofErr w:type="spellStart"/>
      <w:r>
        <w:rPr>
          <w:rFonts w:ascii="Times New Roman" w:hAnsi="Times New Roman"/>
          <w:szCs w:val="24"/>
        </w:rPr>
        <w:t>Grupları</w:t>
      </w:r>
      <w:proofErr w:type="spellEnd"/>
      <w:r>
        <w:rPr>
          <w:rFonts w:ascii="Times New Roman" w:hAnsi="Times New Roman"/>
          <w:szCs w:val="24"/>
        </w:rPr>
        <w:t xml:space="preserve"> </w:t>
      </w:r>
      <w:proofErr w:type="spellStart"/>
      <w:r>
        <w:rPr>
          <w:rFonts w:ascii="Times New Roman" w:hAnsi="Times New Roman"/>
          <w:szCs w:val="24"/>
        </w:rPr>
        <w:t>İçin</w:t>
      </w:r>
      <w:proofErr w:type="spellEnd"/>
      <w:r>
        <w:rPr>
          <w:rFonts w:ascii="Times New Roman" w:hAnsi="Times New Roman"/>
          <w:szCs w:val="24"/>
        </w:rPr>
        <w:t xml:space="preserve"> L1 </w:t>
      </w:r>
      <w:proofErr w:type="spellStart"/>
      <w:r>
        <w:rPr>
          <w:rFonts w:ascii="Times New Roman" w:hAnsi="Times New Roman"/>
          <w:szCs w:val="24"/>
        </w:rPr>
        <w:t>Genişletmesi</w:t>
      </w:r>
      <w:proofErr w:type="spellEnd"/>
      <w:r>
        <w:rPr>
          <w:rFonts w:ascii="Times New Roman" w:hAnsi="Times New Roman"/>
          <w:szCs w:val="24"/>
        </w:rPr>
        <w:tab/>
      </w:r>
      <w:r w:rsidR="00407B11">
        <w:rPr>
          <w:rFonts w:ascii="Times New Roman" w:hAnsi="Times New Roman"/>
          <w:szCs w:val="24"/>
        </w:rPr>
        <w:t>80</w:t>
      </w:r>
    </w:p>
    <w:p w14:paraId="3AC3F2CD" w14:textId="729F1F4C" w:rsidR="00B11697" w:rsidRDefault="00B11697" w:rsidP="00B11697">
      <w:pPr>
        <w:tabs>
          <w:tab w:val="right" w:leader="dot" w:pos="9026"/>
        </w:tabs>
        <w:spacing w:before="60" w:after="60"/>
        <w:ind w:left="720"/>
      </w:pPr>
      <w:r>
        <w:rPr>
          <w:rFonts w:ascii="Times New Roman" w:hAnsi="Times New Roman"/>
          <w:szCs w:val="24"/>
        </w:rPr>
        <w:t xml:space="preserve">8.3.2 </w:t>
      </w:r>
      <w:proofErr w:type="spellStart"/>
      <w:r>
        <w:rPr>
          <w:rFonts w:ascii="Times New Roman" w:hAnsi="Times New Roman"/>
          <w:szCs w:val="24"/>
        </w:rPr>
        <w:t>Kelime</w:t>
      </w:r>
      <w:proofErr w:type="spellEnd"/>
      <w:r>
        <w:rPr>
          <w:rFonts w:ascii="Times New Roman" w:hAnsi="Times New Roman"/>
          <w:szCs w:val="24"/>
        </w:rPr>
        <w:t xml:space="preserve"> </w:t>
      </w:r>
      <w:proofErr w:type="spellStart"/>
      <w:r>
        <w:rPr>
          <w:rFonts w:ascii="Times New Roman" w:hAnsi="Times New Roman"/>
          <w:szCs w:val="24"/>
        </w:rPr>
        <w:t>Seviyesinden</w:t>
      </w:r>
      <w:proofErr w:type="spellEnd"/>
      <w:r>
        <w:rPr>
          <w:rFonts w:ascii="Times New Roman" w:hAnsi="Times New Roman"/>
          <w:szCs w:val="24"/>
        </w:rPr>
        <w:t xml:space="preserve"> </w:t>
      </w:r>
      <w:proofErr w:type="spellStart"/>
      <w:r>
        <w:rPr>
          <w:rFonts w:ascii="Times New Roman" w:hAnsi="Times New Roman"/>
          <w:szCs w:val="24"/>
        </w:rPr>
        <w:t>Cümle</w:t>
      </w:r>
      <w:proofErr w:type="spellEnd"/>
      <w:r>
        <w:rPr>
          <w:rFonts w:ascii="Times New Roman" w:hAnsi="Times New Roman"/>
          <w:szCs w:val="24"/>
        </w:rPr>
        <w:t xml:space="preserve"> </w:t>
      </w:r>
      <w:proofErr w:type="spellStart"/>
      <w:r>
        <w:rPr>
          <w:rFonts w:ascii="Times New Roman" w:hAnsi="Times New Roman"/>
          <w:szCs w:val="24"/>
        </w:rPr>
        <w:t>ve</w:t>
      </w:r>
      <w:proofErr w:type="spellEnd"/>
      <w:r>
        <w:rPr>
          <w:rFonts w:ascii="Times New Roman" w:hAnsi="Times New Roman"/>
          <w:szCs w:val="24"/>
        </w:rPr>
        <w:t xml:space="preserve"> </w:t>
      </w:r>
      <w:proofErr w:type="spellStart"/>
      <w:r>
        <w:rPr>
          <w:rFonts w:ascii="Times New Roman" w:hAnsi="Times New Roman"/>
          <w:szCs w:val="24"/>
        </w:rPr>
        <w:t>Akıcılık</w:t>
      </w:r>
      <w:proofErr w:type="spellEnd"/>
      <w:r>
        <w:rPr>
          <w:rFonts w:ascii="Times New Roman" w:hAnsi="Times New Roman"/>
          <w:szCs w:val="24"/>
        </w:rPr>
        <w:t xml:space="preserve"> </w:t>
      </w:r>
      <w:proofErr w:type="spellStart"/>
      <w:r>
        <w:rPr>
          <w:rFonts w:ascii="Times New Roman" w:hAnsi="Times New Roman"/>
          <w:szCs w:val="24"/>
        </w:rPr>
        <w:t>Eğitimine</w:t>
      </w:r>
      <w:proofErr w:type="spellEnd"/>
      <w:r>
        <w:rPr>
          <w:rFonts w:ascii="Times New Roman" w:hAnsi="Times New Roman"/>
          <w:szCs w:val="24"/>
        </w:rPr>
        <w:t xml:space="preserve"> </w:t>
      </w:r>
      <w:proofErr w:type="spellStart"/>
      <w:r>
        <w:rPr>
          <w:rFonts w:ascii="Times New Roman" w:hAnsi="Times New Roman"/>
          <w:szCs w:val="24"/>
        </w:rPr>
        <w:t>Ölçeklenme</w:t>
      </w:r>
      <w:proofErr w:type="spellEnd"/>
      <w:r>
        <w:rPr>
          <w:rFonts w:ascii="Times New Roman" w:hAnsi="Times New Roman"/>
          <w:szCs w:val="24"/>
        </w:rPr>
        <w:tab/>
      </w:r>
      <w:r w:rsidR="00407B11">
        <w:rPr>
          <w:rFonts w:ascii="Times New Roman" w:hAnsi="Times New Roman"/>
          <w:szCs w:val="24"/>
        </w:rPr>
        <w:t>80</w:t>
      </w:r>
    </w:p>
    <w:p w14:paraId="0A468768" w14:textId="2705EAE5" w:rsidR="00B11697" w:rsidRDefault="00B11697" w:rsidP="00B11697">
      <w:pPr>
        <w:tabs>
          <w:tab w:val="right" w:leader="dot" w:pos="9026"/>
        </w:tabs>
        <w:spacing w:before="60" w:after="60"/>
        <w:ind w:left="720"/>
      </w:pPr>
      <w:r>
        <w:rPr>
          <w:rFonts w:ascii="Times New Roman" w:hAnsi="Times New Roman"/>
          <w:szCs w:val="24"/>
        </w:rPr>
        <w:t xml:space="preserve">8.3.3 LLM </w:t>
      </w:r>
      <w:proofErr w:type="spellStart"/>
      <w:r>
        <w:rPr>
          <w:rFonts w:ascii="Times New Roman" w:hAnsi="Times New Roman"/>
          <w:szCs w:val="24"/>
        </w:rPr>
        <w:t>Tabanlı</w:t>
      </w:r>
      <w:proofErr w:type="spellEnd"/>
      <w:r>
        <w:rPr>
          <w:rFonts w:ascii="Times New Roman" w:hAnsi="Times New Roman"/>
          <w:szCs w:val="24"/>
        </w:rPr>
        <w:t xml:space="preserve"> </w:t>
      </w:r>
      <w:proofErr w:type="spellStart"/>
      <w:r>
        <w:rPr>
          <w:rFonts w:ascii="Times New Roman" w:hAnsi="Times New Roman"/>
          <w:szCs w:val="24"/>
        </w:rPr>
        <w:t>Kişiselleştirilmiş</w:t>
      </w:r>
      <w:proofErr w:type="spellEnd"/>
      <w:r>
        <w:rPr>
          <w:rFonts w:ascii="Times New Roman" w:hAnsi="Times New Roman"/>
          <w:szCs w:val="24"/>
        </w:rPr>
        <w:t xml:space="preserve"> </w:t>
      </w:r>
      <w:proofErr w:type="spellStart"/>
      <w:r>
        <w:rPr>
          <w:rFonts w:ascii="Times New Roman" w:hAnsi="Times New Roman"/>
          <w:szCs w:val="24"/>
        </w:rPr>
        <w:t>Eğitsel</w:t>
      </w:r>
      <w:proofErr w:type="spellEnd"/>
      <w:r>
        <w:rPr>
          <w:rFonts w:ascii="Times New Roman" w:hAnsi="Times New Roman"/>
          <w:szCs w:val="24"/>
        </w:rPr>
        <w:t xml:space="preserve"> </w:t>
      </w:r>
      <w:proofErr w:type="spellStart"/>
      <w:r>
        <w:rPr>
          <w:rFonts w:ascii="Times New Roman" w:hAnsi="Times New Roman"/>
          <w:szCs w:val="24"/>
        </w:rPr>
        <w:t>İçerik</w:t>
      </w:r>
      <w:proofErr w:type="spellEnd"/>
      <w:r>
        <w:rPr>
          <w:rFonts w:ascii="Times New Roman" w:hAnsi="Times New Roman"/>
          <w:szCs w:val="24"/>
        </w:rPr>
        <w:t xml:space="preserve"> </w:t>
      </w:r>
      <w:proofErr w:type="spellStart"/>
      <w:r>
        <w:rPr>
          <w:rFonts w:ascii="Times New Roman" w:hAnsi="Times New Roman"/>
          <w:szCs w:val="24"/>
        </w:rPr>
        <w:t>Tasarımı</w:t>
      </w:r>
      <w:proofErr w:type="spellEnd"/>
      <w:r>
        <w:rPr>
          <w:rFonts w:ascii="Times New Roman" w:hAnsi="Times New Roman"/>
          <w:szCs w:val="24"/>
        </w:rPr>
        <w:tab/>
      </w:r>
      <w:r w:rsidR="00407B11">
        <w:rPr>
          <w:rFonts w:ascii="Times New Roman" w:hAnsi="Times New Roman"/>
          <w:szCs w:val="24"/>
        </w:rPr>
        <w:t>80</w:t>
      </w:r>
    </w:p>
    <w:p w14:paraId="4EC54798" w14:textId="0EAC6F1D" w:rsidR="00B11697" w:rsidRDefault="00B11697" w:rsidP="00B11697">
      <w:pPr>
        <w:tabs>
          <w:tab w:val="right" w:leader="dot" w:pos="9026"/>
        </w:tabs>
        <w:spacing w:before="60" w:after="60"/>
        <w:ind w:left="360"/>
      </w:pPr>
      <w:r>
        <w:rPr>
          <w:rFonts w:ascii="Times New Roman" w:hAnsi="Times New Roman"/>
          <w:szCs w:val="24"/>
        </w:rPr>
        <w:t xml:space="preserve">8.4 </w:t>
      </w:r>
      <w:proofErr w:type="spellStart"/>
      <w:r>
        <w:rPr>
          <w:rFonts w:ascii="Times New Roman" w:hAnsi="Times New Roman"/>
          <w:szCs w:val="24"/>
        </w:rPr>
        <w:t>Ulusal</w:t>
      </w:r>
      <w:proofErr w:type="spellEnd"/>
      <w:r>
        <w:rPr>
          <w:rFonts w:ascii="Times New Roman" w:hAnsi="Times New Roman"/>
          <w:szCs w:val="24"/>
        </w:rPr>
        <w:t xml:space="preserve"> </w:t>
      </w:r>
      <w:proofErr w:type="spellStart"/>
      <w:r>
        <w:rPr>
          <w:rFonts w:ascii="Times New Roman" w:hAnsi="Times New Roman"/>
          <w:szCs w:val="24"/>
        </w:rPr>
        <w:t>Güvenlik</w:t>
      </w:r>
      <w:proofErr w:type="spellEnd"/>
      <w:r>
        <w:rPr>
          <w:rFonts w:ascii="Times New Roman" w:hAnsi="Times New Roman"/>
          <w:szCs w:val="24"/>
        </w:rPr>
        <w:t xml:space="preserve"> </w:t>
      </w:r>
      <w:proofErr w:type="spellStart"/>
      <w:r>
        <w:rPr>
          <w:rFonts w:ascii="Times New Roman" w:hAnsi="Times New Roman"/>
          <w:szCs w:val="24"/>
        </w:rPr>
        <w:t>Üzerindeki</w:t>
      </w:r>
      <w:proofErr w:type="spellEnd"/>
      <w:r>
        <w:rPr>
          <w:rFonts w:ascii="Times New Roman" w:hAnsi="Times New Roman"/>
          <w:szCs w:val="24"/>
        </w:rPr>
        <w:t xml:space="preserve"> </w:t>
      </w:r>
      <w:proofErr w:type="spellStart"/>
      <w:r>
        <w:rPr>
          <w:rFonts w:ascii="Times New Roman" w:hAnsi="Times New Roman"/>
          <w:szCs w:val="24"/>
        </w:rPr>
        <w:t>Etki</w:t>
      </w:r>
      <w:proofErr w:type="spellEnd"/>
      <w:r>
        <w:rPr>
          <w:rFonts w:ascii="Times New Roman" w:hAnsi="Times New Roman"/>
          <w:szCs w:val="24"/>
        </w:rPr>
        <w:tab/>
      </w:r>
      <w:r w:rsidR="00407B11">
        <w:rPr>
          <w:rFonts w:ascii="Times New Roman" w:hAnsi="Times New Roman"/>
          <w:szCs w:val="24"/>
        </w:rPr>
        <w:t>81</w:t>
      </w:r>
    </w:p>
    <w:p w14:paraId="01586F82" w14:textId="77777777" w:rsidR="00B11697" w:rsidRDefault="00B11697" w:rsidP="00B11697"/>
    <w:p w14:paraId="38BA872C" w14:textId="51C66C3E" w:rsidR="00B11697" w:rsidRPr="00B11697" w:rsidRDefault="00B11697" w:rsidP="00B11697">
      <w:pPr>
        <w:tabs>
          <w:tab w:val="right" w:leader="dot" w:pos="9026"/>
        </w:tabs>
        <w:spacing w:before="60" w:after="60"/>
        <w:rPr>
          <w:b/>
          <w:bCs/>
        </w:rPr>
      </w:pPr>
      <w:r w:rsidRPr="00B11697">
        <w:rPr>
          <w:rFonts w:ascii="Times New Roman" w:hAnsi="Times New Roman"/>
          <w:b/>
          <w:bCs/>
          <w:szCs w:val="24"/>
        </w:rPr>
        <w:t>KAYNAKÇA</w:t>
      </w:r>
      <w:r w:rsidRPr="00B11697">
        <w:rPr>
          <w:rFonts w:ascii="Times New Roman" w:hAnsi="Times New Roman"/>
          <w:b/>
          <w:bCs/>
          <w:szCs w:val="24"/>
        </w:rPr>
        <w:tab/>
      </w:r>
      <w:r w:rsidR="00407B11">
        <w:rPr>
          <w:rFonts w:ascii="Times New Roman" w:hAnsi="Times New Roman"/>
          <w:b/>
          <w:bCs/>
          <w:szCs w:val="24"/>
        </w:rPr>
        <w:t>82</w:t>
      </w:r>
    </w:p>
    <w:p w14:paraId="66E07E9F" w14:textId="515B31D7" w:rsidR="00B11697" w:rsidRPr="00B11697" w:rsidRDefault="00B11697" w:rsidP="00B11697">
      <w:pPr>
        <w:tabs>
          <w:tab w:val="right" w:leader="dot" w:pos="9026"/>
        </w:tabs>
        <w:spacing w:before="60" w:after="60"/>
        <w:rPr>
          <w:b/>
          <w:bCs/>
        </w:rPr>
      </w:pPr>
      <w:r w:rsidRPr="00B11697">
        <w:rPr>
          <w:rFonts w:ascii="Times New Roman" w:hAnsi="Times New Roman"/>
          <w:b/>
          <w:bCs/>
          <w:szCs w:val="24"/>
        </w:rPr>
        <w:t>EKLER</w:t>
      </w:r>
      <w:r w:rsidRPr="00B11697">
        <w:rPr>
          <w:rFonts w:ascii="Times New Roman" w:hAnsi="Times New Roman"/>
          <w:b/>
          <w:bCs/>
          <w:szCs w:val="24"/>
        </w:rPr>
        <w:tab/>
      </w:r>
      <w:r w:rsidR="00407B11">
        <w:rPr>
          <w:rFonts w:ascii="Times New Roman" w:hAnsi="Times New Roman"/>
          <w:b/>
          <w:bCs/>
          <w:szCs w:val="24"/>
        </w:rPr>
        <w:t>85</w:t>
      </w:r>
    </w:p>
    <w:p w14:paraId="12B81D30" w14:textId="28C0E7F4" w:rsidR="00EF75FA" w:rsidRPr="000E76A7" w:rsidRDefault="00EF75FA" w:rsidP="00BF71EE">
      <w:pPr>
        <w:pStyle w:val="TOC"/>
        <w:spacing w:line="360" w:lineRule="auto"/>
        <w:rPr>
          <w:rFonts w:eastAsiaTheme="majorEastAsia"/>
          <w:noProof/>
        </w:rPr>
        <w:sectPr w:rsidR="00EF75FA" w:rsidRPr="000E76A7" w:rsidSect="00072F05">
          <w:footerReference w:type="default" r:id="rId11"/>
          <w:pgSz w:w="11906" w:h="16838"/>
          <w:pgMar w:top="1418" w:right="1985" w:bottom="1418" w:left="1985" w:header="709" w:footer="709" w:gutter="0"/>
          <w:pgNumType w:fmt="lowerRoman"/>
          <w:cols w:space="708"/>
          <w:docGrid w:linePitch="360"/>
        </w:sectPr>
      </w:pPr>
    </w:p>
    <w:p w14:paraId="5A18F67F" w14:textId="30E4CD7F" w:rsidR="00C679C4" w:rsidRPr="000E76A7" w:rsidRDefault="00C679C4" w:rsidP="00664F57">
      <w:pPr>
        <w:pStyle w:val="FrontPages"/>
      </w:pPr>
      <w:bookmarkStart w:id="4" w:name="_Toc229503696"/>
      <w:bookmarkEnd w:id="2"/>
      <w:bookmarkEnd w:id="3"/>
      <w:r w:rsidRPr="000E76A7">
        <w:lastRenderedPageBreak/>
        <w:t>SİMGE LİSTESİ</w:t>
      </w:r>
      <w:bookmarkEnd w:id="4"/>
    </w:p>
    <w:p w14:paraId="5A18F680" w14:textId="77777777" w:rsidR="00C679C4" w:rsidRPr="000E76A7" w:rsidRDefault="00C679C4">
      <w:pPr>
        <w:pStyle w:val="T1"/>
      </w:pPr>
    </w:p>
    <w:p w14:paraId="36B6E57B" w14:textId="77777777" w:rsidR="00257E01" w:rsidRPr="000E76A7" w:rsidRDefault="00257E01" w:rsidP="00257E01">
      <w:pPr>
        <w:rPr>
          <w:rFonts w:ascii="Times New Roman" w:hAnsi="Times New Roman"/>
        </w:rPr>
      </w:pPr>
    </w:p>
    <w:p w14:paraId="6188EDA1" w14:textId="77777777" w:rsidR="00B11697" w:rsidRDefault="00B11697" w:rsidP="00B11697">
      <w:pPr>
        <w:tabs>
          <w:tab w:val="left" w:pos="1800"/>
        </w:tabs>
        <w:spacing w:before="80" w:after="80"/>
      </w:pPr>
      <w:bookmarkStart w:id="5" w:name="_Toc475111621"/>
      <m:oMath>
        <m:r>
          <w:rPr>
            <w:rFonts w:ascii="Cambria Math" w:hAnsi="Cambria Math"/>
            <w:szCs w:val="24"/>
          </w:rPr>
          <m:t>x</m:t>
        </m:r>
        <m:d>
          <m:dPr>
            <m:begChr m:val="["/>
            <m:endChr m:val="]"/>
            <m:ctrlPr>
              <w:rPr>
                <w:rFonts w:ascii="Cambria Math" w:hAnsi="Times New Roman"/>
                <w:i/>
              </w:rPr>
            </m:ctrlPr>
          </m:dPr>
          <m:e>
            <m:r>
              <w:rPr>
                <w:rFonts w:ascii="Cambria Math" w:hAnsi="Times New Roman"/>
              </w:rPr>
              <m:t>n</m:t>
            </m:r>
          </m:e>
        </m:d>
      </m:oMath>
      <w:r>
        <w:rPr>
          <w:rFonts w:ascii="Times New Roman" w:hAnsi="Times New Roman"/>
          <w:szCs w:val="24"/>
        </w:rPr>
        <w:tab/>
        <w:t>Ayrık zamanlı ses sinyali</w:t>
      </w:r>
    </w:p>
    <w:p w14:paraId="5D11314C" w14:textId="77777777" w:rsidR="00B11697" w:rsidRDefault="00B11697" w:rsidP="00B11697">
      <w:pPr>
        <w:tabs>
          <w:tab w:val="left" w:pos="1800"/>
        </w:tabs>
        <w:spacing w:before="80" w:after="80"/>
      </w:pPr>
      <m:oMath>
        <m:r>
          <w:rPr>
            <w:rFonts w:ascii="Cambria Math" w:hAnsi="Times New Roman"/>
          </w:rPr>
          <m:t>X</m:t>
        </m:r>
        <m:d>
          <m:dPr>
            <m:ctrlPr>
              <w:rPr>
                <w:rFonts w:ascii="Cambria Math" w:hAnsi="Times New Roman"/>
                <w:i/>
              </w:rPr>
            </m:ctrlPr>
          </m:dPr>
          <m:e>
            <m:r>
              <w:rPr>
                <w:rFonts w:ascii="Cambria Math" w:hAnsi="Times New Roman"/>
              </w:rPr>
              <m:t>m,ω</m:t>
            </m:r>
            <m:ctrlPr>
              <w:rPr>
                <w:rFonts w:ascii="Cambria Math" w:hAnsi="Cambria Math"/>
                <w:i/>
              </w:rPr>
            </m:ctrlPr>
          </m:e>
        </m:d>
      </m:oMath>
      <w:r>
        <w:rPr>
          <w:rFonts w:ascii="Times New Roman" w:hAnsi="Times New Roman"/>
          <w:szCs w:val="24"/>
        </w:rPr>
        <w:tab/>
        <w:t>STFT çıktısı: m. çerçevedeki ω frekansındaki spektral katsayı</w:t>
      </w:r>
    </w:p>
    <w:p w14:paraId="779D1B74" w14:textId="77777777" w:rsidR="00B11697" w:rsidRDefault="00B11697" w:rsidP="00B11697">
      <w:pPr>
        <w:tabs>
          <w:tab w:val="left" w:pos="1800"/>
        </w:tabs>
        <w:spacing w:before="80" w:after="80"/>
      </w:pPr>
      <m:oMath>
        <m:r>
          <w:rPr>
            <w:rFonts w:ascii="Cambria Math" w:hAnsi="Times New Roman"/>
          </w:rPr>
          <m:t>w</m:t>
        </m:r>
        <m:d>
          <m:dPr>
            <m:begChr m:val="["/>
            <m:endChr m:val="]"/>
            <m:ctrlPr>
              <w:rPr>
                <w:rFonts w:ascii="Cambria Math" w:hAnsi="Times New Roman"/>
                <w:i/>
              </w:rPr>
            </m:ctrlPr>
          </m:dPr>
          <m:e>
            <m:r>
              <w:rPr>
                <w:rFonts w:ascii="Cambria Math" w:hAnsi="Times New Roman"/>
              </w:rPr>
              <m:t>n</m:t>
            </m:r>
          </m:e>
        </m:d>
      </m:oMath>
      <w:r>
        <w:rPr>
          <w:rFonts w:ascii="Times New Roman" w:hAnsi="Times New Roman"/>
          <w:szCs w:val="24"/>
        </w:rPr>
        <w:tab/>
        <w:t>Hamming pencere fonksiyonu</w:t>
      </w:r>
    </w:p>
    <w:p w14:paraId="61333217" w14:textId="77777777" w:rsidR="00B11697" w:rsidRDefault="00000000" w:rsidP="00B11697">
      <w:pPr>
        <w:tabs>
          <w:tab w:val="left" w:pos="1800"/>
        </w:tabs>
        <w:spacing w:before="80" w:after="80"/>
      </w:pPr>
      <m:oMath>
        <m:d>
          <m:dPr>
            <m:begChr m:val="["/>
            <m:endChr m:val="]"/>
            <m:ctrlPr>
              <w:rPr>
                <w:rFonts w:ascii="Cambria Math" w:hAnsi="Times New Roman"/>
                <w:i/>
              </w:rPr>
            </m:ctrlPr>
          </m:dPr>
          <m:e>
            <m:r>
              <w:rPr>
                <w:rFonts w:ascii="Cambria Math" w:hAnsi="Times New Roman"/>
              </w:rPr>
              <m:t>k</m:t>
            </m:r>
          </m:e>
        </m:d>
      </m:oMath>
      <w:r w:rsidR="00B11697">
        <w:rPr>
          <w:rFonts w:ascii="Times New Roman" w:hAnsi="Times New Roman"/>
          <w:szCs w:val="24"/>
        </w:rPr>
        <w:tab/>
        <w:t>k. Mel Frekans Kepstrum Katsayısı (MFCC)</w:t>
      </w:r>
    </w:p>
    <w:p w14:paraId="04158D6D" w14:textId="77777777" w:rsidR="00B11697" w:rsidRDefault="00000000" w:rsidP="00B11697">
      <w:pPr>
        <w:tabs>
          <w:tab w:val="left" w:pos="1800"/>
        </w:tabs>
        <w:spacing w:before="80" w:after="80"/>
      </w:pPr>
      <m:oMath>
        <m:sSub>
          <m:sSubPr>
            <m:ctrlPr>
              <w:rPr>
                <w:rFonts w:ascii="Cambria Math" w:hAnsi="Times New Roman"/>
                <w:i/>
              </w:rPr>
            </m:ctrlPr>
          </m:sSubPr>
          <m:e>
            <m:r>
              <w:rPr>
                <w:rFonts w:ascii="Cambria Math" w:hAnsi="Times New Roman"/>
              </w:rPr>
              <m:t>d</m:t>
            </m:r>
          </m:e>
          <m:sub>
            <m:r>
              <m:rPr>
                <m:nor/>
              </m:rPr>
              <w:rPr>
                <w:rFonts w:ascii="Cambria Math" w:hAnsi="Times New Roman"/>
              </w:rPr>
              <m:t>cos</m:t>
            </m:r>
            <m:ctrlPr>
              <w:rPr>
                <w:rFonts w:ascii="Cambria Math" w:hAnsi="Times New Roman"/>
              </w:rPr>
            </m:ctrlPr>
          </m:sub>
        </m:sSub>
        <m:d>
          <m:dPr>
            <m:ctrlPr>
              <w:rPr>
                <w:rFonts w:ascii="Cambria Math" w:hAnsi="Times New Roman"/>
                <w:i/>
              </w:rPr>
            </m:ctrlPr>
          </m:dPr>
          <m:e>
            <m:r>
              <w:rPr>
                <w:rFonts w:ascii="Cambria Math" w:hAnsi="Times New Roman"/>
              </w:rPr>
              <m:t>u,v</m:t>
            </m:r>
          </m:e>
        </m:d>
      </m:oMath>
      <w:r w:rsidR="00B11697">
        <w:rPr>
          <w:rFonts w:ascii="Times New Roman" w:hAnsi="Times New Roman"/>
          <w:szCs w:val="24"/>
        </w:rPr>
        <w:tab/>
        <w:t>İki MFCC vektörü arasındaki Kosinüs Mesafesi</w:t>
      </w:r>
    </w:p>
    <w:p w14:paraId="49DF45BF" w14:textId="77777777" w:rsidR="00B11697" w:rsidRDefault="00B11697" w:rsidP="00B11697">
      <w:pPr>
        <w:tabs>
          <w:tab w:val="left" w:pos="1800"/>
        </w:tabs>
        <w:spacing w:before="80" w:after="80"/>
      </w:pPr>
      <m:oMath>
        <m:r>
          <w:rPr>
            <w:rFonts w:ascii="Cambria Math" w:hAnsi="Times New Roman"/>
          </w:rPr>
          <m:t>D</m:t>
        </m:r>
        <m:d>
          <m:dPr>
            <m:ctrlPr>
              <w:rPr>
                <w:rFonts w:ascii="Cambria Math" w:hAnsi="Times New Roman"/>
                <w:i/>
              </w:rPr>
            </m:ctrlPr>
          </m:dPr>
          <m:e>
            <m:r>
              <w:rPr>
                <w:rFonts w:ascii="Cambria Math" w:hAnsi="Times New Roman"/>
              </w:rPr>
              <m:t>i,j</m:t>
            </m:r>
          </m:e>
        </m:d>
      </m:oMath>
      <w:r>
        <w:rPr>
          <w:rFonts w:ascii="Times New Roman" w:hAnsi="Times New Roman"/>
          <w:szCs w:val="24"/>
        </w:rPr>
        <w:tab/>
        <w:t>DTW kümülatif maliyet matrisi</w:t>
      </w:r>
    </w:p>
    <w:p w14:paraId="15837E3D" w14:textId="77777777" w:rsidR="00B11697" w:rsidRDefault="00000000" w:rsidP="00B11697">
      <w:pPr>
        <w:tabs>
          <w:tab w:val="left" w:pos="1800"/>
        </w:tabs>
        <w:spacing w:before="80" w:after="80"/>
      </w:pPr>
      <m:oMath>
        <m:sSub>
          <m:sSubPr>
            <m:ctrlPr>
              <w:rPr>
                <w:rFonts w:ascii="Cambria Math" w:hAnsi="Times New Roman"/>
                <w:i/>
              </w:rPr>
            </m:ctrlPr>
          </m:sSubPr>
          <m:e>
            <m:r>
              <w:rPr>
                <w:rFonts w:ascii="Cambria Math" w:hAnsi="Times New Roman"/>
              </w:rPr>
              <m:t>S</m:t>
            </m:r>
          </m:e>
          <m:sub>
            <m:r>
              <m:rPr>
                <m:nor/>
              </m:rPr>
              <w:rPr>
                <w:rFonts w:ascii="Cambria Math" w:hAnsi="Times New Roman"/>
              </w:rPr>
              <m:t>rhythm</m:t>
            </m:r>
            <m:ctrlPr>
              <w:rPr>
                <w:rFonts w:ascii="Cambria Math" w:hAnsi="Times New Roman"/>
              </w:rPr>
            </m:ctrlPr>
          </m:sub>
        </m:sSub>
      </m:oMath>
      <w:r w:rsidR="00B11697">
        <w:rPr>
          <w:rFonts w:ascii="Times New Roman" w:hAnsi="Times New Roman"/>
          <w:szCs w:val="24"/>
        </w:rPr>
        <w:tab/>
      </w:r>
      <w:proofErr w:type="spellStart"/>
      <w:r w:rsidR="00B11697">
        <w:rPr>
          <w:rFonts w:ascii="Times New Roman" w:hAnsi="Times New Roman"/>
          <w:szCs w:val="24"/>
        </w:rPr>
        <w:t>Prozodi</w:t>
      </w:r>
      <w:proofErr w:type="spellEnd"/>
      <w:r w:rsidR="00B11697">
        <w:rPr>
          <w:rFonts w:ascii="Times New Roman" w:hAnsi="Times New Roman"/>
          <w:szCs w:val="24"/>
        </w:rPr>
        <w:t xml:space="preserve"> (</w:t>
      </w:r>
      <w:proofErr w:type="spellStart"/>
      <w:r w:rsidR="00B11697">
        <w:rPr>
          <w:rFonts w:ascii="Times New Roman" w:hAnsi="Times New Roman"/>
          <w:szCs w:val="24"/>
        </w:rPr>
        <w:t>ritim</w:t>
      </w:r>
      <w:proofErr w:type="spellEnd"/>
      <w:r w:rsidR="00B11697">
        <w:rPr>
          <w:rFonts w:ascii="Times New Roman" w:hAnsi="Times New Roman"/>
          <w:szCs w:val="24"/>
        </w:rPr>
        <w:t xml:space="preserve">) </w:t>
      </w:r>
      <w:proofErr w:type="spellStart"/>
      <w:r w:rsidR="00B11697">
        <w:rPr>
          <w:rFonts w:ascii="Times New Roman" w:hAnsi="Times New Roman"/>
          <w:szCs w:val="24"/>
        </w:rPr>
        <w:t>skoru</w:t>
      </w:r>
      <w:proofErr w:type="spellEnd"/>
      <w:r w:rsidR="00B11697">
        <w:rPr>
          <w:rFonts w:ascii="Times New Roman" w:hAnsi="Times New Roman"/>
          <w:szCs w:val="24"/>
        </w:rPr>
        <w:t xml:space="preserve"> (0–100)</w:t>
      </w:r>
    </w:p>
    <w:p w14:paraId="708EB96F" w14:textId="77777777" w:rsidR="00B11697" w:rsidRDefault="00B11697" w:rsidP="00B11697">
      <w:pPr>
        <w:tabs>
          <w:tab w:val="left" w:pos="1800"/>
        </w:tabs>
        <w:spacing w:before="80" w:after="80"/>
      </w:pPr>
      <m:oMath>
        <m:r>
          <m:rPr>
            <m:nor/>
          </m:rPr>
          <w:rPr>
            <w:rFonts w:ascii="Cambria Math" w:hAnsi="Times New Roman"/>
          </w:rPr>
          <m:t>Ratio</m:t>
        </m:r>
        <m:d>
          <m:dPr>
            <m:ctrlPr>
              <w:rPr>
                <w:rFonts w:ascii="Cambria Math" w:hAnsi="Times New Roman"/>
                <w:i/>
              </w:rPr>
            </m:ctrlPr>
          </m:dPr>
          <m:e>
            <m:r>
              <w:rPr>
                <w:rFonts w:ascii="Cambria Math" w:hAnsi="Times New Roman"/>
              </w:rPr>
              <m:t>T,U</m:t>
            </m:r>
          </m:e>
        </m:d>
      </m:oMath>
      <w:r>
        <w:rPr>
          <w:rFonts w:ascii="Times New Roman" w:hAnsi="Times New Roman"/>
          <w:szCs w:val="24"/>
        </w:rPr>
        <w:tab/>
        <w:t>Levenshtein benzerlik oranı (hedef T, kullanıcı U dizisi)</w:t>
      </w:r>
    </w:p>
    <w:p w14:paraId="2E6CB7E8" w14:textId="77777777" w:rsidR="00B11697" w:rsidRDefault="00000000" w:rsidP="00B11697">
      <w:pPr>
        <w:tabs>
          <w:tab w:val="left" w:pos="1800"/>
        </w:tabs>
        <w:spacing w:before="80" w:after="80"/>
      </w:pPr>
      <m:oMath>
        <m:sSub>
          <m:sSubPr>
            <m:ctrlPr>
              <w:rPr>
                <w:rFonts w:ascii="Cambria Math" w:hAnsi="Times New Roman"/>
                <w:i/>
              </w:rPr>
            </m:ctrlPr>
          </m:sSubPr>
          <m:e>
            <m:r>
              <w:rPr>
                <w:rFonts w:ascii="Cambria Math" w:hAnsi="Times New Roman"/>
              </w:rPr>
              <m:t>S</m:t>
            </m:r>
          </m:e>
          <m:sub>
            <m:r>
              <m:rPr>
                <m:nor/>
              </m:rPr>
              <w:rPr>
                <w:rFonts w:ascii="Cambria Math"/>
              </w:rPr>
              <m:t>phoneme</m:t>
            </m:r>
            <m:ctrlPr>
              <w:rPr>
                <w:rFonts w:ascii="Cambria Math" w:hAnsi="Times New Roman"/>
              </w:rPr>
            </m:ctrlPr>
          </m:sub>
        </m:sSub>
      </m:oMath>
      <w:r w:rsidR="00B11697">
        <w:rPr>
          <w:rFonts w:ascii="Times New Roman" w:hAnsi="Times New Roman"/>
          <w:szCs w:val="24"/>
        </w:rPr>
        <w:tab/>
      </w:r>
      <w:proofErr w:type="spellStart"/>
      <w:r w:rsidR="00B11697">
        <w:rPr>
          <w:rFonts w:ascii="Times New Roman" w:hAnsi="Times New Roman"/>
          <w:szCs w:val="24"/>
        </w:rPr>
        <w:t>Üstel</w:t>
      </w:r>
      <w:proofErr w:type="spellEnd"/>
      <w:r w:rsidR="00B11697">
        <w:rPr>
          <w:rFonts w:ascii="Times New Roman" w:hAnsi="Times New Roman"/>
          <w:szCs w:val="24"/>
        </w:rPr>
        <w:t xml:space="preserve"> </w:t>
      </w:r>
      <w:proofErr w:type="spellStart"/>
      <w:r w:rsidR="00B11697">
        <w:rPr>
          <w:rFonts w:ascii="Times New Roman" w:hAnsi="Times New Roman"/>
          <w:szCs w:val="24"/>
        </w:rPr>
        <w:t>cezalı</w:t>
      </w:r>
      <w:proofErr w:type="spellEnd"/>
      <w:r w:rsidR="00B11697">
        <w:rPr>
          <w:rFonts w:ascii="Times New Roman" w:hAnsi="Times New Roman"/>
          <w:szCs w:val="24"/>
        </w:rPr>
        <w:t xml:space="preserve"> </w:t>
      </w:r>
      <w:proofErr w:type="spellStart"/>
      <w:r w:rsidR="00B11697">
        <w:rPr>
          <w:rFonts w:ascii="Times New Roman" w:hAnsi="Times New Roman"/>
          <w:szCs w:val="24"/>
        </w:rPr>
        <w:t>fonem</w:t>
      </w:r>
      <w:proofErr w:type="spellEnd"/>
      <w:r w:rsidR="00B11697">
        <w:rPr>
          <w:rFonts w:ascii="Times New Roman" w:hAnsi="Times New Roman"/>
          <w:szCs w:val="24"/>
        </w:rPr>
        <w:t xml:space="preserve"> </w:t>
      </w:r>
      <w:proofErr w:type="spellStart"/>
      <w:r w:rsidR="00B11697">
        <w:rPr>
          <w:rFonts w:ascii="Times New Roman" w:hAnsi="Times New Roman"/>
          <w:szCs w:val="24"/>
        </w:rPr>
        <w:t>telaffuz</w:t>
      </w:r>
      <w:proofErr w:type="spellEnd"/>
      <w:r w:rsidR="00B11697">
        <w:rPr>
          <w:rFonts w:ascii="Times New Roman" w:hAnsi="Times New Roman"/>
          <w:szCs w:val="24"/>
        </w:rPr>
        <w:t xml:space="preserve"> </w:t>
      </w:r>
      <w:proofErr w:type="spellStart"/>
      <w:r w:rsidR="00B11697">
        <w:rPr>
          <w:rFonts w:ascii="Times New Roman" w:hAnsi="Times New Roman"/>
          <w:szCs w:val="24"/>
        </w:rPr>
        <w:t>skoru</w:t>
      </w:r>
      <w:proofErr w:type="spellEnd"/>
      <w:r w:rsidR="00B11697">
        <w:rPr>
          <w:rFonts w:ascii="Times New Roman" w:hAnsi="Times New Roman"/>
          <w:szCs w:val="24"/>
        </w:rPr>
        <w:t xml:space="preserve"> (0–100)</w:t>
      </w:r>
    </w:p>
    <w:p w14:paraId="1BD81E5E" w14:textId="11CD3AA0" w:rsidR="00B11697" w:rsidRDefault="00000000" w:rsidP="00B11697">
      <w:pPr>
        <w:tabs>
          <w:tab w:val="left" w:pos="1800"/>
        </w:tabs>
        <w:spacing w:before="80" w:after="80"/>
      </w:pPr>
      <m:oMath>
        <m:sSub>
          <m:sSubPr>
            <m:ctrlPr>
              <w:rPr>
                <w:rFonts w:ascii="Cambria Math" w:hAnsi="Times New Roman"/>
                <w:i/>
              </w:rPr>
            </m:ctrlPr>
          </m:sSubPr>
          <m:e>
            <m:r>
              <w:rPr>
                <w:rFonts w:ascii="Cambria Math" w:hAnsi="Times New Roman"/>
              </w:rPr>
              <m:t>S</m:t>
            </m:r>
          </m:e>
          <m:sub>
            <m:r>
              <m:rPr>
                <m:nor/>
              </m:rPr>
              <w:rPr>
                <w:rFonts w:ascii="Cambria Math" w:hAnsi="Times New Roman"/>
              </w:rPr>
              <m:t>final</m:t>
            </m:r>
            <m:ctrlPr>
              <w:rPr>
                <w:rFonts w:ascii="Cambria Math" w:hAnsi="Times New Roman"/>
              </w:rPr>
            </m:ctrlPr>
          </m:sub>
        </m:sSub>
      </m:oMath>
      <w:r w:rsidR="00B11697">
        <w:rPr>
          <w:rFonts w:ascii="Times New Roman" w:hAnsi="Times New Roman"/>
          <w:szCs w:val="24"/>
        </w:rPr>
        <w:tab/>
      </w:r>
      <w:proofErr w:type="spellStart"/>
      <w:r w:rsidR="00B11697">
        <w:rPr>
          <w:rFonts w:ascii="Times New Roman" w:hAnsi="Times New Roman"/>
          <w:szCs w:val="24"/>
        </w:rPr>
        <w:t>Nihai</w:t>
      </w:r>
      <w:proofErr w:type="spellEnd"/>
      <w:r w:rsidR="00B11697">
        <w:rPr>
          <w:rFonts w:ascii="Times New Roman" w:hAnsi="Times New Roman"/>
          <w:szCs w:val="24"/>
        </w:rPr>
        <w:t xml:space="preserve"> </w:t>
      </w:r>
      <w:proofErr w:type="spellStart"/>
      <w:r w:rsidR="00B11697">
        <w:rPr>
          <w:rFonts w:ascii="Times New Roman" w:hAnsi="Times New Roman"/>
          <w:szCs w:val="24"/>
        </w:rPr>
        <w:t>ağırlıklı</w:t>
      </w:r>
      <w:proofErr w:type="spellEnd"/>
      <w:r w:rsidR="00B11697">
        <w:rPr>
          <w:rFonts w:ascii="Times New Roman" w:hAnsi="Times New Roman"/>
          <w:szCs w:val="24"/>
        </w:rPr>
        <w:t xml:space="preserve"> </w:t>
      </w:r>
      <w:proofErr w:type="spellStart"/>
      <w:r w:rsidR="00B11697">
        <w:rPr>
          <w:rFonts w:ascii="Times New Roman" w:hAnsi="Times New Roman"/>
          <w:szCs w:val="24"/>
        </w:rPr>
        <w:t>telaffuz</w:t>
      </w:r>
      <w:proofErr w:type="spellEnd"/>
      <w:r w:rsidR="00B11697">
        <w:rPr>
          <w:rFonts w:ascii="Times New Roman" w:hAnsi="Times New Roman"/>
          <w:szCs w:val="24"/>
        </w:rPr>
        <w:t xml:space="preserve"> </w:t>
      </w:r>
      <w:proofErr w:type="spellStart"/>
      <w:r w:rsidR="00B11697">
        <w:rPr>
          <w:rFonts w:ascii="Times New Roman" w:hAnsi="Times New Roman"/>
          <w:szCs w:val="24"/>
        </w:rPr>
        <w:t>skoru</w:t>
      </w:r>
      <w:proofErr w:type="spellEnd"/>
      <w:r w:rsidR="00B11697">
        <w:rPr>
          <w:rFonts w:ascii="Times New Roman" w:hAnsi="Times New Roman"/>
          <w:szCs w:val="24"/>
        </w:rPr>
        <w:t>: 0.8·</w:t>
      </w:r>
      <m:oMath>
        <m:sSub>
          <m:sSubPr>
            <m:ctrlPr>
              <w:rPr>
                <w:rFonts w:ascii="Cambria Math" w:hAnsi="Times New Roman"/>
                <w:i/>
              </w:rPr>
            </m:ctrlPr>
          </m:sSubPr>
          <m:e>
            <m:r>
              <w:rPr>
                <w:rFonts w:ascii="Cambria Math" w:hAnsi="Times New Roman"/>
              </w:rPr>
              <m:t>S</m:t>
            </m:r>
          </m:e>
          <m:sub>
            <m:r>
              <m:rPr>
                <m:nor/>
              </m:rPr>
              <w:rPr>
                <w:rFonts w:ascii="Cambria Math"/>
              </w:rPr>
              <m:t>phoneme</m:t>
            </m:r>
            <m:ctrlPr>
              <w:rPr>
                <w:rFonts w:ascii="Cambria Math" w:hAnsi="Times New Roman"/>
              </w:rPr>
            </m:ctrlPr>
          </m:sub>
        </m:sSub>
      </m:oMath>
      <w:r w:rsidR="00B11697">
        <w:rPr>
          <w:rFonts w:ascii="Times New Roman" w:hAnsi="Times New Roman"/>
          <w:szCs w:val="24"/>
        </w:rPr>
        <w:t>+ 0.2·</w:t>
      </w:r>
      <m:oMath>
        <m:sSub>
          <m:sSubPr>
            <m:ctrlPr>
              <w:rPr>
                <w:rFonts w:ascii="Cambria Math" w:hAnsi="Times New Roman"/>
                <w:i/>
              </w:rPr>
            </m:ctrlPr>
          </m:sSubPr>
          <m:e>
            <m:r>
              <w:rPr>
                <w:rFonts w:ascii="Cambria Math" w:hAnsi="Times New Roman"/>
              </w:rPr>
              <m:t>S</m:t>
            </m:r>
          </m:e>
          <m:sub>
            <m:r>
              <m:rPr>
                <m:nor/>
              </m:rPr>
              <w:rPr>
                <w:rFonts w:ascii="Cambria Math" w:hAnsi="Times New Roman"/>
              </w:rPr>
              <m:t>rhythm</m:t>
            </m:r>
            <m:ctrlPr>
              <w:rPr>
                <w:rFonts w:ascii="Cambria Math" w:hAnsi="Times New Roman"/>
              </w:rPr>
            </m:ctrlPr>
          </m:sub>
        </m:sSub>
      </m:oMath>
    </w:p>
    <w:p w14:paraId="4D11C2E1" w14:textId="5B8620F0" w:rsidR="00B11697" w:rsidRDefault="00000000" w:rsidP="00B11697">
      <w:pPr>
        <w:tabs>
          <w:tab w:val="left" w:pos="1800"/>
        </w:tabs>
        <w:spacing w:before="80" w:after="80"/>
      </w:pPr>
      <m:oMath>
        <m:sSub>
          <m:sSubPr>
            <m:ctrlPr>
              <w:rPr>
                <w:rFonts w:ascii="Cambria Math" w:hAnsi="Times New Roman"/>
                <w:i/>
              </w:rPr>
            </m:ctrlPr>
          </m:sSubPr>
          <m:e>
            <m:r>
              <w:rPr>
                <w:rFonts w:ascii="Cambria Math" w:hAnsi="Times New Roman"/>
              </w:rPr>
              <m:t>S</m:t>
            </m:r>
          </m:e>
          <m:sub>
            <m:r>
              <m:rPr>
                <m:nor/>
              </m:rPr>
              <w:rPr>
                <w:rFonts w:ascii="Cambria Math" w:hAnsi="Times New Roman"/>
              </w:rPr>
              <m:t>final_vetoed</m:t>
            </m:r>
            <m:ctrlPr>
              <w:rPr>
                <w:rFonts w:ascii="Cambria Math" w:hAnsi="Times New Roman"/>
              </w:rPr>
            </m:ctrlPr>
          </m:sub>
        </m:sSub>
      </m:oMath>
      <w:r w:rsidR="00B11697">
        <w:rPr>
          <w:rFonts w:ascii="Times New Roman" w:hAnsi="Times New Roman"/>
          <w:szCs w:val="24"/>
        </w:rPr>
        <w:tab/>
        <w:t xml:space="preserve">Veto </w:t>
      </w:r>
      <w:proofErr w:type="spellStart"/>
      <w:r w:rsidR="00B11697">
        <w:rPr>
          <w:rFonts w:ascii="Times New Roman" w:hAnsi="Times New Roman"/>
          <w:szCs w:val="24"/>
        </w:rPr>
        <w:t>mekanizması</w:t>
      </w:r>
      <w:proofErr w:type="spellEnd"/>
      <w:r w:rsidR="00B11697">
        <w:rPr>
          <w:rFonts w:ascii="Times New Roman" w:hAnsi="Times New Roman"/>
          <w:szCs w:val="24"/>
        </w:rPr>
        <w:t xml:space="preserve"> </w:t>
      </w:r>
      <w:proofErr w:type="spellStart"/>
      <w:r w:rsidR="00B11697">
        <w:rPr>
          <w:rFonts w:ascii="Times New Roman" w:hAnsi="Times New Roman"/>
          <w:szCs w:val="24"/>
        </w:rPr>
        <w:t>uygulandıktan</w:t>
      </w:r>
      <w:proofErr w:type="spellEnd"/>
      <w:r w:rsidR="00B11697">
        <w:rPr>
          <w:rFonts w:ascii="Times New Roman" w:hAnsi="Times New Roman"/>
          <w:szCs w:val="24"/>
        </w:rPr>
        <w:t xml:space="preserve"> </w:t>
      </w:r>
      <w:proofErr w:type="spellStart"/>
      <w:r w:rsidR="00B11697">
        <w:rPr>
          <w:rFonts w:ascii="Times New Roman" w:hAnsi="Times New Roman"/>
          <w:szCs w:val="24"/>
        </w:rPr>
        <w:t>sonraki</w:t>
      </w:r>
      <w:proofErr w:type="spellEnd"/>
      <w:r w:rsidR="00B11697">
        <w:rPr>
          <w:rFonts w:ascii="Times New Roman" w:hAnsi="Times New Roman"/>
          <w:szCs w:val="24"/>
        </w:rPr>
        <w:t xml:space="preserve"> </w:t>
      </w:r>
      <w:proofErr w:type="spellStart"/>
      <w:r w:rsidR="00B11697">
        <w:rPr>
          <w:rFonts w:ascii="Times New Roman" w:hAnsi="Times New Roman"/>
          <w:szCs w:val="24"/>
        </w:rPr>
        <w:t>nihai</w:t>
      </w:r>
      <w:proofErr w:type="spellEnd"/>
      <w:r w:rsidR="00B11697">
        <w:rPr>
          <w:rFonts w:ascii="Times New Roman" w:hAnsi="Times New Roman"/>
          <w:szCs w:val="24"/>
        </w:rPr>
        <w:t xml:space="preserve"> </w:t>
      </w:r>
      <w:proofErr w:type="spellStart"/>
      <w:r w:rsidR="00B11697">
        <w:rPr>
          <w:rFonts w:ascii="Times New Roman" w:hAnsi="Times New Roman"/>
          <w:szCs w:val="24"/>
        </w:rPr>
        <w:t>skor</w:t>
      </w:r>
      <w:proofErr w:type="spellEnd"/>
    </w:p>
    <w:p w14:paraId="3D6E1D90" w14:textId="0B2C76A8" w:rsidR="00B11697" w:rsidRDefault="00B11697" w:rsidP="00B11697">
      <w:pPr>
        <w:tabs>
          <w:tab w:val="left" w:pos="1800"/>
        </w:tabs>
        <w:spacing w:before="80" w:after="80"/>
        <w:ind w:left="1800" w:hanging="1800"/>
      </w:pPr>
      <w:r>
        <w:rPr>
          <w:rFonts w:ascii="Times New Roman" w:hAnsi="Times New Roman"/>
          <w:szCs w:val="24"/>
        </w:rPr>
        <w:t>EF</w:t>
      </w:r>
      <w:r>
        <w:rPr>
          <w:rFonts w:ascii="Times New Roman" w:hAnsi="Times New Roman"/>
          <w:szCs w:val="24"/>
        </w:rPr>
        <w:tab/>
        <w:t xml:space="preserve">Ease Factor — SM-2 </w:t>
      </w:r>
      <w:proofErr w:type="spellStart"/>
      <w:r>
        <w:rPr>
          <w:rFonts w:ascii="Times New Roman" w:hAnsi="Times New Roman"/>
          <w:szCs w:val="24"/>
        </w:rPr>
        <w:t>algoritmasında</w:t>
      </w:r>
      <w:proofErr w:type="spellEnd"/>
      <w:r>
        <w:rPr>
          <w:rFonts w:ascii="Times New Roman" w:hAnsi="Times New Roman"/>
          <w:szCs w:val="24"/>
        </w:rPr>
        <w:t xml:space="preserve"> </w:t>
      </w:r>
      <w:proofErr w:type="spellStart"/>
      <w:r>
        <w:rPr>
          <w:rFonts w:ascii="Times New Roman" w:hAnsi="Times New Roman"/>
          <w:szCs w:val="24"/>
        </w:rPr>
        <w:t>zorluk</w:t>
      </w:r>
      <w:proofErr w:type="spellEnd"/>
      <w:r>
        <w:rPr>
          <w:rFonts w:ascii="Times New Roman" w:hAnsi="Times New Roman"/>
          <w:szCs w:val="24"/>
        </w:rPr>
        <w:t xml:space="preserve"> </w:t>
      </w:r>
      <w:proofErr w:type="spellStart"/>
      <w:r>
        <w:rPr>
          <w:rFonts w:ascii="Times New Roman" w:hAnsi="Times New Roman"/>
          <w:szCs w:val="24"/>
        </w:rPr>
        <w:t>çarpanı</w:t>
      </w:r>
      <w:proofErr w:type="spellEnd"/>
      <w:r w:rsidR="00CD23C9">
        <w:rPr>
          <w:rFonts w:ascii="Times New Roman" w:hAnsi="Times New Roman"/>
          <w:szCs w:val="24"/>
        </w:rPr>
        <w:br/>
      </w:r>
      <w:r>
        <w:rPr>
          <w:rFonts w:ascii="Times New Roman" w:hAnsi="Times New Roman"/>
          <w:szCs w:val="24"/>
        </w:rPr>
        <w:t xml:space="preserve"> (</w:t>
      </w:r>
      <w:proofErr w:type="spellStart"/>
      <w:r>
        <w:rPr>
          <w:rFonts w:ascii="Times New Roman" w:hAnsi="Times New Roman"/>
          <w:szCs w:val="24"/>
        </w:rPr>
        <w:t>başlangıç</w:t>
      </w:r>
      <w:proofErr w:type="spellEnd"/>
      <w:r>
        <w:rPr>
          <w:rFonts w:ascii="Times New Roman" w:hAnsi="Times New Roman"/>
          <w:szCs w:val="24"/>
        </w:rPr>
        <w:t>: 2.5)</w:t>
      </w:r>
    </w:p>
    <w:p w14:paraId="0F42762F" w14:textId="77777777" w:rsidR="00EF75FA" w:rsidRPr="000E76A7" w:rsidRDefault="00EF75FA">
      <w:pPr>
        <w:spacing w:before="0" w:after="160" w:line="259" w:lineRule="auto"/>
        <w:rPr>
          <w:rFonts w:ascii="Times New Roman" w:hAnsi="Times New Roman"/>
          <w:lang w:val="tr-TR"/>
        </w:rPr>
        <w:sectPr w:rsidR="00EF75FA" w:rsidRPr="000E76A7" w:rsidSect="00072F05">
          <w:pgSz w:w="11906" w:h="16838"/>
          <w:pgMar w:top="1418" w:right="1985" w:bottom="1418" w:left="1985" w:header="709" w:footer="709" w:gutter="0"/>
          <w:pgNumType w:fmt="lowerRoman"/>
          <w:cols w:space="708"/>
          <w:docGrid w:linePitch="360"/>
        </w:sectPr>
      </w:pPr>
    </w:p>
    <w:p w14:paraId="5A18F689" w14:textId="3DB2330E" w:rsidR="00C679C4" w:rsidRPr="000E76A7" w:rsidRDefault="00C679C4" w:rsidP="00664F57">
      <w:pPr>
        <w:pStyle w:val="FrontPages"/>
      </w:pPr>
      <w:bookmarkStart w:id="6" w:name="_Toc229503697"/>
      <w:bookmarkEnd w:id="5"/>
      <w:r w:rsidRPr="000E76A7">
        <w:lastRenderedPageBreak/>
        <w:t>KISALTMA LİSTESİ</w:t>
      </w:r>
      <w:bookmarkEnd w:id="6"/>
    </w:p>
    <w:p w14:paraId="5A18F68A" w14:textId="77777777" w:rsidR="00C679C4" w:rsidRPr="000E76A7" w:rsidRDefault="00C679C4">
      <w:pPr>
        <w:pStyle w:val="T1"/>
      </w:pPr>
    </w:p>
    <w:p w14:paraId="404E660B" w14:textId="77777777" w:rsidR="00257E01" w:rsidRPr="000E76A7" w:rsidRDefault="00257E01" w:rsidP="00257E01">
      <w:pPr>
        <w:rPr>
          <w:rFonts w:ascii="Times New Roman" w:hAnsi="Times New Roman"/>
        </w:rPr>
      </w:pPr>
    </w:p>
    <w:p w14:paraId="5CC3288A" w14:textId="77777777" w:rsidR="00031562" w:rsidRPr="00031562" w:rsidRDefault="00031562" w:rsidP="00031562">
      <w:pPr>
        <w:shd w:val="clear" w:color="auto" w:fill="FFFFFF" w:themeFill="background1"/>
        <w:tabs>
          <w:tab w:val="left" w:pos="2520"/>
        </w:tabs>
        <w:spacing w:before="80" w:after="80"/>
        <w:ind w:left="2520" w:hanging="2520"/>
        <w:rPr>
          <w:rFonts w:ascii="Times New Roman" w:hAnsi="Times New Roman"/>
          <w:sz w:val="20"/>
          <w:lang w:val="tr-TR" w:eastAsia="tr-TR"/>
        </w:rPr>
      </w:pPr>
      <w:bookmarkStart w:id="7" w:name="_Toc475111622"/>
      <w:r w:rsidRPr="00031562">
        <w:rPr>
          <w:rFonts w:ascii="Times New Roman" w:hAnsi="Times New Roman"/>
          <w:szCs w:val="24"/>
          <w:lang w:val="tr-TR" w:eastAsia="tr-TR"/>
        </w:rPr>
        <w:t>ACID</w:t>
      </w:r>
      <w:r w:rsidRPr="00031562">
        <w:rPr>
          <w:rFonts w:ascii="Times New Roman" w:hAnsi="Times New Roman"/>
          <w:szCs w:val="24"/>
          <w:lang w:val="tr-TR" w:eastAsia="tr-TR"/>
        </w:rPr>
        <w:tab/>
      </w:r>
      <w:proofErr w:type="spellStart"/>
      <w:r w:rsidRPr="00031562">
        <w:rPr>
          <w:rFonts w:ascii="Times New Roman" w:hAnsi="Times New Roman"/>
          <w:szCs w:val="24"/>
          <w:lang w:val="tr-TR" w:eastAsia="tr-TR"/>
        </w:rPr>
        <w:t>Atomicity</w:t>
      </w:r>
      <w:proofErr w:type="spellEnd"/>
      <w:r w:rsidRPr="00031562">
        <w:rPr>
          <w:rFonts w:ascii="Times New Roman" w:hAnsi="Times New Roman"/>
          <w:szCs w:val="24"/>
          <w:lang w:val="tr-TR" w:eastAsia="tr-TR"/>
        </w:rPr>
        <w:t xml:space="preserve">, </w:t>
      </w:r>
      <w:proofErr w:type="spellStart"/>
      <w:r w:rsidRPr="00031562">
        <w:rPr>
          <w:rFonts w:ascii="Times New Roman" w:hAnsi="Times New Roman"/>
          <w:szCs w:val="24"/>
          <w:lang w:val="tr-TR" w:eastAsia="tr-TR"/>
        </w:rPr>
        <w:t>Consistency</w:t>
      </w:r>
      <w:proofErr w:type="spellEnd"/>
      <w:r w:rsidRPr="00031562">
        <w:rPr>
          <w:rFonts w:ascii="Times New Roman" w:hAnsi="Times New Roman"/>
          <w:szCs w:val="24"/>
          <w:lang w:val="tr-TR" w:eastAsia="tr-TR"/>
        </w:rPr>
        <w:t xml:space="preserve">, </w:t>
      </w:r>
      <w:proofErr w:type="spellStart"/>
      <w:r w:rsidRPr="00031562">
        <w:rPr>
          <w:rFonts w:ascii="Times New Roman" w:hAnsi="Times New Roman"/>
          <w:szCs w:val="24"/>
          <w:lang w:val="tr-TR" w:eastAsia="tr-TR"/>
        </w:rPr>
        <w:t>Isolation</w:t>
      </w:r>
      <w:proofErr w:type="spellEnd"/>
      <w:r w:rsidRPr="00031562">
        <w:rPr>
          <w:rFonts w:ascii="Times New Roman" w:hAnsi="Times New Roman"/>
          <w:szCs w:val="24"/>
          <w:lang w:val="tr-TR" w:eastAsia="tr-TR"/>
        </w:rPr>
        <w:t xml:space="preserve">, </w:t>
      </w:r>
      <w:proofErr w:type="spellStart"/>
      <w:r w:rsidRPr="00031562">
        <w:rPr>
          <w:rFonts w:ascii="Times New Roman" w:hAnsi="Times New Roman"/>
          <w:szCs w:val="24"/>
          <w:lang w:val="tr-TR" w:eastAsia="tr-TR"/>
        </w:rPr>
        <w:t>Durability</w:t>
      </w:r>
      <w:proofErr w:type="spellEnd"/>
      <w:r w:rsidRPr="00031562">
        <w:rPr>
          <w:rFonts w:ascii="Times New Roman" w:hAnsi="Times New Roman"/>
          <w:szCs w:val="24"/>
          <w:lang w:val="tr-TR" w:eastAsia="tr-TR"/>
        </w:rPr>
        <w:t xml:space="preserve"> — </w:t>
      </w:r>
      <w:proofErr w:type="spellStart"/>
      <w:r w:rsidRPr="00031562">
        <w:rPr>
          <w:rFonts w:ascii="Times New Roman" w:hAnsi="Times New Roman"/>
          <w:szCs w:val="24"/>
          <w:lang w:val="tr-TR" w:eastAsia="tr-TR"/>
        </w:rPr>
        <w:t>Veritabanı</w:t>
      </w:r>
      <w:proofErr w:type="spellEnd"/>
      <w:r w:rsidRPr="00031562">
        <w:rPr>
          <w:rFonts w:ascii="Times New Roman" w:hAnsi="Times New Roman"/>
          <w:szCs w:val="24"/>
          <w:lang w:val="tr-TR" w:eastAsia="tr-TR"/>
        </w:rPr>
        <w:t xml:space="preserve"> bütünlük prensipleri</w:t>
      </w:r>
    </w:p>
    <w:p w14:paraId="45F7258E" w14:textId="77777777" w:rsidR="00031562" w:rsidRPr="00031562" w:rsidRDefault="00031562" w:rsidP="00031562">
      <w:pPr>
        <w:shd w:val="clear" w:color="auto" w:fill="FFFFFF" w:themeFill="background1"/>
        <w:tabs>
          <w:tab w:val="left" w:pos="2520"/>
        </w:tabs>
        <w:spacing w:before="80" w:after="80"/>
        <w:ind w:left="2520" w:hanging="2520"/>
        <w:rPr>
          <w:rFonts w:ascii="Times New Roman" w:hAnsi="Times New Roman"/>
          <w:sz w:val="20"/>
          <w:lang w:val="tr-TR" w:eastAsia="tr-TR"/>
        </w:rPr>
      </w:pPr>
      <w:r w:rsidRPr="00031562">
        <w:rPr>
          <w:rFonts w:ascii="Times New Roman" w:hAnsi="Times New Roman"/>
          <w:szCs w:val="24"/>
          <w:lang w:val="tr-TR" w:eastAsia="tr-TR"/>
        </w:rPr>
        <w:t>API</w:t>
      </w:r>
      <w:r w:rsidRPr="00031562">
        <w:rPr>
          <w:rFonts w:ascii="Times New Roman" w:hAnsi="Times New Roman"/>
          <w:szCs w:val="24"/>
          <w:lang w:val="tr-TR" w:eastAsia="tr-TR"/>
        </w:rPr>
        <w:tab/>
        <w:t xml:space="preserve">Application Programming </w:t>
      </w:r>
      <w:proofErr w:type="spellStart"/>
      <w:r w:rsidRPr="00031562">
        <w:rPr>
          <w:rFonts w:ascii="Times New Roman" w:hAnsi="Times New Roman"/>
          <w:szCs w:val="24"/>
          <w:lang w:val="tr-TR" w:eastAsia="tr-TR"/>
        </w:rPr>
        <w:t>Interface</w:t>
      </w:r>
      <w:proofErr w:type="spellEnd"/>
      <w:r w:rsidRPr="00031562">
        <w:rPr>
          <w:rFonts w:ascii="Times New Roman" w:hAnsi="Times New Roman"/>
          <w:szCs w:val="24"/>
          <w:lang w:val="tr-TR" w:eastAsia="tr-TR"/>
        </w:rPr>
        <w:t xml:space="preserve"> — Uygulama Programlama Arayüzü</w:t>
      </w:r>
    </w:p>
    <w:p w14:paraId="356886E3" w14:textId="77777777" w:rsidR="00031562" w:rsidRPr="00031562" w:rsidRDefault="00031562" w:rsidP="00031562">
      <w:pPr>
        <w:shd w:val="clear" w:color="auto" w:fill="FFFFFF" w:themeFill="background1"/>
        <w:tabs>
          <w:tab w:val="left" w:pos="2520"/>
        </w:tabs>
        <w:spacing w:before="80" w:after="80"/>
        <w:ind w:left="2520" w:hanging="2520"/>
        <w:rPr>
          <w:rFonts w:ascii="Times New Roman" w:hAnsi="Times New Roman"/>
          <w:sz w:val="20"/>
          <w:lang w:val="tr-TR" w:eastAsia="tr-TR"/>
        </w:rPr>
      </w:pPr>
      <w:r w:rsidRPr="00031562">
        <w:rPr>
          <w:rFonts w:ascii="Times New Roman" w:hAnsi="Times New Roman"/>
          <w:szCs w:val="24"/>
          <w:lang w:val="tr-TR" w:eastAsia="tr-TR"/>
        </w:rPr>
        <w:t>ASR</w:t>
      </w:r>
      <w:r w:rsidRPr="00031562">
        <w:rPr>
          <w:rFonts w:ascii="Times New Roman" w:hAnsi="Times New Roman"/>
          <w:szCs w:val="24"/>
          <w:lang w:val="tr-TR" w:eastAsia="tr-TR"/>
        </w:rPr>
        <w:tab/>
      </w:r>
      <w:proofErr w:type="spellStart"/>
      <w:r w:rsidRPr="00031562">
        <w:rPr>
          <w:rFonts w:ascii="Times New Roman" w:hAnsi="Times New Roman"/>
          <w:szCs w:val="24"/>
          <w:lang w:val="tr-TR" w:eastAsia="tr-TR"/>
        </w:rPr>
        <w:t>Automatic</w:t>
      </w:r>
      <w:proofErr w:type="spellEnd"/>
      <w:r w:rsidRPr="00031562">
        <w:rPr>
          <w:rFonts w:ascii="Times New Roman" w:hAnsi="Times New Roman"/>
          <w:szCs w:val="24"/>
          <w:lang w:val="tr-TR" w:eastAsia="tr-TR"/>
        </w:rPr>
        <w:t xml:space="preserve"> Speech </w:t>
      </w:r>
      <w:proofErr w:type="spellStart"/>
      <w:r w:rsidRPr="00031562">
        <w:rPr>
          <w:rFonts w:ascii="Times New Roman" w:hAnsi="Times New Roman"/>
          <w:szCs w:val="24"/>
          <w:lang w:val="tr-TR" w:eastAsia="tr-TR"/>
        </w:rPr>
        <w:t>Recognition</w:t>
      </w:r>
      <w:proofErr w:type="spellEnd"/>
      <w:r w:rsidRPr="00031562">
        <w:rPr>
          <w:rFonts w:ascii="Times New Roman" w:hAnsi="Times New Roman"/>
          <w:szCs w:val="24"/>
          <w:lang w:val="tr-TR" w:eastAsia="tr-TR"/>
        </w:rPr>
        <w:t xml:space="preserve"> — Otomatik Konuşma Tanıma</w:t>
      </w:r>
    </w:p>
    <w:p w14:paraId="060B8531" w14:textId="77777777" w:rsidR="00031562" w:rsidRPr="00031562" w:rsidRDefault="00031562" w:rsidP="00031562">
      <w:pPr>
        <w:shd w:val="clear" w:color="auto" w:fill="FFFFFF" w:themeFill="background1"/>
        <w:tabs>
          <w:tab w:val="left" w:pos="2520"/>
        </w:tabs>
        <w:spacing w:before="80" w:after="80"/>
        <w:ind w:left="2520" w:hanging="2520"/>
        <w:rPr>
          <w:rFonts w:ascii="Times New Roman" w:hAnsi="Times New Roman"/>
          <w:sz w:val="20"/>
          <w:lang w:val="tr-TR" w:eastAsia="tr-TR"/>
        </w:rPr>
      </w:pPr>
      <w:r w:rsidRPr="00031562">
        <w:rPr>
          <w:rFonts w:ascii="Times New Roman" w:hAnsi="Times New Roman"/>
          <w:szCs w:val="24"/>
          <w:lang w:val="tr-TR" w:eastAsia="tr-TR"/>
        </w:rPr>
        <w:t>CALL</w:t>
      </w:r>
      <w:r w:rsidRPr="00031562">
        <w:rPr>
          <w:rFonts w:ascii="Times New Roman" w:hAnsi="Times New Roman"/>
          <w:szCs w:val="24"/>
          <w:lang w:val="tr-TR" w:eastAsia="tr-TR"/>
        </w:rPr>
        <w:tab/>
      </w:r>
      <w:proofErr w:type="spellStart"/>
      <w:r w:rsidRPr="00031562">
        <w:rPr>
          <w:rFonts w:ascii="Times New Roman" w:hAnsi="Times New Roman"/>
          <w:szCs w:val="24"/>
          <w:lang w:val="tr-TR" w:eastAsia="tr-TR"/>
        </w:rPr>
        <w:t>Computer-Assisted</w:t>
      </w:r>
      <w:proofErr w:type="spellEnd"/>
      <w:r w:rsidRPr="00031562">
        <w:rPr>
          <w:rFonts w:ascii="Times New Roman" w:hAnsi="Times New Roman"/>
          <w:szCs w:val="24"/>
          <w:lang w:val="tr-TR" w:eastAsia="tr-TR"/>
        </w:rPr>
        <w:t xml:space="preserve"> Language Learning — Bilgisayar Destekli Dil Öğrenimi</w:t>
      </w:r>
    </w:p>
    <w:p w14:paraId="03014A4C" w14:textId="77777777" w:rsidR="00031562" w:rsidRPr="00031562" w:rsidRDefault="00031562" w:rsidP="00031562">
      <w:pPr>
        <w:shd w:val="clear" w:color="auto" w:fill="FFFFFF" w:themeFill="background1"/>
        <w:tabs>
          <w:tab w:val="left" w:pos="2520"/>
        </w:tabs>
        <w:spacing w:before="80" w:after="80"/>
        <w:ind w:left="2520" w:hanging="2520"/>
        <w:rPr>
          <w:rFonts w:ascii="Times New Roman" w:hAnsi="Times New Roman"/>
          <w:sz w:val="20"/>
          <w:lang w:val="tr-TR" w:eastAsia="tr-TR"/>
        </w:rPr>
      </w:pPr>
      <w:r w:rsidRPr="00031562">
        <w:rPr>
          <w:rFonts w:ascii="Times New Roman" w:hAnsi="Times New Roman"/>
          <w:szCs w:val="24"/>
          <w:lang w:val="tr-TR" w:eastAsia="tr-TR"/>
        </w:rPr>
        <w:t>CAPT</w:t>
      </w:r>
      <w:r w:rsidRPr="00031562">
        <w:rPr>
          <w:rFonts w:ascii="Times New Roman" w:hAnsi="Times New Roman"/>
          <w:szCs w:val="24"/>
          <w:lang w:val="tr-TR" w:eastAsia="tr-TR"/>
        </w:rPr>
        <w:tab/>
      </w:r>
      <w:proofErr w:type="spellStart"/>
      <w:r w:rsidRPr="00031562">
        <w:rPr>
          <w:rFonts w:ascii="Times New Roman" w:hAnsi="Times New Roman"/>
          <w:szCs w:val="24"/>
          <w:lang w:val="tr-TR" w:eastAsia="tr-TR"/>
        </w:rPr>
        <w:t>Computer-Assisted</w:t>
      </w:r>
      <w:proofErr w:type="spellEnd"/>
      <w:r w:rsidRPr="00031562">
        <w:rPr>
          <w:rFonts w:ascii="Times New Roman" w:hAnsi="Times New Roman"/>
          <w:szCs w:val="24"/>
          <w:lang w:val="tr-TR" w:eastAsia="tr-TR"/>
        </w:rPr>
        <w:t xml:space="preserve"> </w:t>
      </w:r>
      <w:proofErr w:type="spellStart"/>
      <w:r w:rsidRPr="00031562">
        <w:rPr>
          <w:rFonts w:ascii="Times New Roman" w:hAnsi="Times New Roman"/>
          <w:szCs w:val="24"/>
          <w:lang w:val="tr-TR" w:eastAsia="tr-TR"/>
        </w:rPr>
        <w:t>Pronunciation</w:t>
      </w:r>
      <w:proofErr w:type="spellEnd"/>
      <w:r w:rsidRPr="00031562">
        <w:rPr>
          <w:rFonts w:ascii="Times New Roman" w:hAnsi="Times New Roman"/>
          <w:szCs w:val="24"/>
          <w:lang w:val="tr-TR" w:eastAsia="tr-TR"/>
        </w:rPr>
        <w:t xml:space="preserve"> Training — Bilgisayar Destekli Telaffuz Eğitimi</w:t>
      </w:r>
    </w:p>
    <w:p w14:paraId="638C0080" w14:textId="77777777" w:rsidR="00031562" w:rsidRPr="00031562" w:rsidRDefault="00031562" w:rsidP="00031562">
      <w:pPr>
        <w:shd w:val="clear" w:color="auto" w:fill="FFFFFF" w:themeFill="background1"/>
        <w:tabs>
          <w:tab w:val="left" w:pos="2520"/>
        </w:tabs>
        <w:spacing w:before="80" w:after="80"/>
        <w:ind w:left="2520" w:hanging="2520"/>
        <w:rPr>
          <w:rFonts w:ascii="Times New Roman" w:hAnsi="Times New Roman"/>
          <w:sz w:val="20"/>
          <w:lang w:val="tr-TR" w:eastAsia="tr-TR"/>
        </w:rPr>
      </w:pPr>
      <w:r w:rsidRPr="00031562">
        <w:rPr>
          <w:rFonts w:ascii="Times New Roman" w:hAnsi="Times New Roman"/>
          <w:szCs w:val="24"/>
          <w:lang w:val="tr-TR" w:eastAsia="tr-TR"/>
        </w:rPr>
        <w:t>CEFR</w:t>
      </w:r>
      <w:r w:rsidRPr="00031562">
        <w:rPr>
          <w:rFonts w:ascii="Times New Roman" w:hAnsi="Times New Roman"/>
          <w:szCs w:val="24"/>
          <w:lang w:val="tr-TR" w:eastAsia="tr-TR"/>
        </w:rPr>
        <w:tab/>
      </w:r>
      <w:proofErr w:type="spellStart"/>
      <w:r w:rsidRPr="00031562">
        <w:rPr>
          <w:rFonts w:ascii="Times New Roman" w:hAnsi="Times New Roman"/>
          <w:szCs w:val="24"/>
          <w:lang w:val="tr-TR" w:eastAsia="tr-TR"/>
        </w:rPr>
        <w:t>Common</w:t>
      </w:r>
      <w:proofErr w:type="spellEnd"/>
      <w:r w:rsidRPr="00031562">
        <w:rPr>
          <w:rFonts w:ascii="Times New Roman" w:hAnsi="Times New Roman"/>
          <w:szCs w:val="24"/>
          <w:lang w:val="tr-TR" w:eastAsia="tr-TR"/>
        </w:rPr>
        <w:t xml:space="preserve"> </w:t>
      </w:r>
      <w:proofErr w:type="spellStart"/>
      <w:r w:rsidRPr="00031562">
        <w:rPr>
          <w:rFonts w:ascii="Times New Roman" w:hAnsi="Times New Roman"/>
          <w:szCs w:val="24"/>
          <w:lang w:val="tr-TR" w:eastAsia="tr-TR"/>
        </w:rPr>
        <w:t>European</w:t>
      </w:r>
      <w:proofErr w:type="spellEnd"/>
      <w:r w:rsidRPr="00031562">
        <w:rPr>
          <w:rFonts w:ascii="Times New Roman" w:hAnsi="Times New Roman"/>
          <w:szCs w:val="24"/>
          <w:lang w:val="tr-TR" w:eastAsia="tr-TR"/>
        </w:rPr>
        <w:t xml:space="preserve"> Framework of Reference </w:t>
      </w:r>
      <w:proofErr w:type="spellStart"/>
      <w:r w:rsidRPr="00031562">
        <w:rPr>
          <w:rFonts w:ascii="Times New Roman" w:hAnsi="Times New Roman"/>
          <w:szCs w:val="24"/>
          <w:lang w:val="tr-TR" w:eastAsia="tr-TR"/>
        </w:rPr>
        <w:t>for</w:t>
      </w:r>
      <w:proofErr w:type="spellEnd"/>
      <w:r w:rsidRPr="00031562">
        <w:rPr>
          <w:rFonts w:ascii="Times New Roman" w:hAnsi="Times New Roman"/>
          <w:szCs w:val="24"/>
          <w:lang w:val="tr-TR" w:eastAsia="tr-TR"/>
        </w:rPr>
        <w:t xml:space="preserve"> </w:t>
      </w:r>
      <w:proofErr w:type="spellStart"/>
      <w:r w:rsidRPr="00031562">
        <w:rPr>
          <w:rFonts w:ascii="Times New Roman" w:hAnsi="Times New Roman"/>
          <w:szCs w:val="24"/>
          <w:lang w:val="tr-TR" w:eastAsia="tr-TR"/>
        </w:rPr>
        <w:t>Languages</w:t>
      </w:r>
      <w:proofErr w:type="spellEnd"/>
      <w:r w:rsidRPr="00031562">
        <w:rPr>
          <w:rFonts w:ascii="Times New Roman" w:hAnsi="Times New Roman"/>
          <w:szCs w:val="24"/>
          <w:lang w:val="tr-TR" w:eastAsia="tr-TR"/>
        </w:rPr>
        <w:t xml:space="preserve"> — Avrupa Ortak Dil Referans Çerçevesi</w:t>
      </w:r>
    </w:p>
    <w:p w14:paraId="0CFC25DE" w14:textId="77777777" w:rsidR="00031562" w:rsidRPr="00031562" w:rsidRDefault="00031562" w:rsidP="00031562">
      <w:pPr>
        <w:shd w:val="clear" w:color="auto" w:fill="FFFFFF" w:themeFill="background1"/>
        <w:tabs>
          <w:tab w:val="left" w:pos="2520"/>
        </w:tabs>
        <w:spacing w:before="80" w:after="80"/>
        <w:ind w:left="2520" w:hanging="2520"/>
        <w:rPr>
          <w:rFonts w:ascii="Times New Roman" w:hAnsi="Times New Roman"/>
          <w:sz w:val="20"/>
          <w:lang w:val="tr-TR" w:eastAsia="tr-TR"/>
        </w:rPr>
      </w:pPr>
      <w:r w:rsidRPr="00031562">
        <w:rPr>
          <w:rFonts w:ascii="Times New Roman" w:hAnsi="Times New Roman"/>
          <w:szCs w:val="24"/>
          <w:lang w:val="tr-TR" w:eastAsia="tr-TR"/>
        </w:rPr>
        <w:t>CTC</w:t>
      </w:r>
      <w:r w:rsidRPr="00031562">
        <w:rPr>
          <w:rFonts w:ascii="Times New Roman" w:hAnsi="Times New Roman"/>
          <w:szCs w:val="24"/>
          <w:lang w:val="tr-TR" w:eastAsia="tr-TR"/>
        </w:rPr>
        <w:tab/>
      </w:r>
      <w:proofErr w:type="spellStart"/>
      <w:r w:rsidRPr="00031562">
        <w:rPr>
          <w:rFonts w:ascii="Times New Roman" w:hAnsi="Times New Roman"/>
          <w:szCs w:val="24"/>
          <w:lang w:val="tr-TR" w:eastAsia="tr-TR"/>
        </w:rPr>
        <w:t>Connectionist</w:t>
      </w:r>
      <w:proofErr w:type="spellEnd"/>
      <w:r w:rsidRPr="00031562">
        <w:rPr>
          <w:rFonts w:ascii="Times New Roman" w:hAnsi="Times New Roman"/>
          <w:szCs w:val="24"/>
          <w:lang w:val="tr-TR" w:eastAsia="tr-TR"/>
        </w:rPr>
        <w:t xml:space="preserve"> Temporal </w:t>
      </w:r>
      <w:proofErr w:type="spellStart"/>
      <w:r w:rsidRPr="00031562">
        <w:rPr>
          <w:rFonts w:ascii="Times New Roman" w:hAnsi="Times New Roman"/>
          <w:szCs w:val="24"/>
          <w:lang w:val="tr-TR" w:eastAsia="tr-TR"/>
        </w:rPr>
        <w:t>Classification</w:t>
      </w:r>
      <w:proofErr w:type="spellEnd"/>
      <w:r w:rsidRPr="00031562">
        <w:rPr>
          <w:rFonts w:ascii="Times New Roman" w:hAnsi="Times New Roman"/>
          <w:szCs w:val="24"/>
          <w:lang w:val="tr-TR" w:eastAsia="tr-TR"/>
        </w:rPr>
        <w:t xml:space="preserve"> — Bağlantısal Zamansal Sınıflandırma</w:t>
      </w:r>
    </w:p>
    <w:p w14:paraId="40456754" w14:textId="77777777" w:rsidR="00031562" w:rsidRPr="00031562" w:rsidRDefault="00031562" w:rsidP="00031562">
      <w:pPr>
        <w:shd w:val="clear" w:color="auto" w:fill="FFFFFF" w:themeFill="background1"/>
        <w:tabs>
          <w:tab w:val="left" w:pos="2520"/>
        </w:tabs>
        <w:spacing w:before="80" w:after="80"/>
        <w:ind w:left="2520" w:hanging="2520"/>
        <w:rPr>
          <w:rFonts w:ascii="Times New Roman" w:hAnsi="Times New Roman"/>
          <w:sz w:val="20"/>
          <w:lang w:val="tr-TR" w:eastAsia="tr-TR"/>
        </w:rPr>
      </w:pPr>
      <w:r w:rsidRPr="00031562">
        <w:rPr>
          <w:rFonts w:ascii="Times New Roman" w:hAnsi="Times New Roman"/>
          <w:szCs w:val="24"/>
          <w:lang w:val="tr-TR" w:eastAsia="tr-TR"/>
        </w:rPr>
        <w:t>DCT</w:t>
      </w:r>
      <w:r w:rsidRPr="00031562">
        <w:rPr>
          <w:rFonts w:ascii="Times New Roman" w:hAnsi="Times New Roman"/>
          <w:szCs w:val="24"/>
          <w:lang w:val="tr-TR" w:eastAsia="tr-TR"/>
        </w:rPr>
        <w:tab/>
      </w:r>
      <w:proofErr w:type="spellStart"/>
      <w:r w:rsidRPr="00031562">
        <w:rPr>
          <w:rFonts w:ascii="Times New Roman" w:hAnsi="Times New Roman"/>
          <w:szCs w:val="24"/>
          <w:lang w:val="tr-TR" w:eastAsia="tr-TR"/>
        </w:rPr>
        <w:t>Discrete</w:t>
      </w:r>
      <w:proofErr w:type="spellEnd"/>
      <w:r w:rsidRPr="00031562">
        <w:rPr>
          <w:rFonts w:ascii="Times New Roman" w:hAnsi="Times New Roman"/>
          <w:szCs w:val="24"/>
          <w:lang w:val="tr-TR" w:eastAsia="tr-TR"/>
        </w:rPr>
        <w:t xml:space="preserve"> </w:t>
      </w:r>
      <w:proofErr w:type="spellStart"/>
      <w:r w:rsidRPr="00031562">
        <w:rPr>
          <w:rFonts w:ascii="Times New Roman" w:hAnsi="Times New Roman"/>
          <w:szCs w:val="24"/>
          <w:lang w:val="tr-TR" w:eastAsia="tr-TR"/>
        </w:rPr>
        <w:t>Cosine</w:t>
      </w:r>
      <w:proofErr w:type="spellEnd"/>
      <w:r w:rsidRPr="00031562">
        <w:rPr>
          <w:rFonts w:ascii="Times New Roman" w:hAnsi="Times New Roman"/>
          <w:szCs w:val="24"/>
          <w:lang w:val="tr-TR" w:eastAsia="tr-TR"/>
        </w:rPr>
        <w:t xml:space="preserve"> </w:t>
      </w:r>
      <w:proofErr w:type="spellStart"/>
      <w:r w:rsidRPr="00031562">
        <w:rPr>
          <w:rFonts w:ascii="Times New Roman" w:hAnsi="Times New Roman"/>
          <w:szCs w:val="24"/>
          <w:lang w:val="tr-TR" w:eastAsia="tr-TR"/>
        </w:rPr>
        <w:t>Transform</w:t>
      </w:r>
      <w:proofErr w:type="spellEnd"/>
      <w:r w:rsidRPr="00031562">
        <w:rPr>
          <w:rFonts w:ascii="Times New Roman" w:hAnsi="Times New Roman"/>
          <w:szCs w:val="24"/>
          <w:lang w:val="tr-TR" w:eastAsia="tr-TR"/>
        </w:rPr>
        <w:t xml:space="preserve"> — Ayrık Kosinüs Dönüşümü</w:t>
      </w:r>
    </w:p>
    <w:p w14:paraId="4199C567" w14:textId="77777777" w:rsidR="00031562" w:rsidRPr="00031562" w:rsidRDefault="00031562" w:rsidP="00031562">
      <w:pPr>
        <w:shd w:val="clear" w:color="auto" w:fill="FFFFFF" w:themeFill="background1"/>
        <w:tabs>
          <w:tab w:val="left" w:pos="2520"/>
        </w:tabs>
        <w:spacing w:before="80" w:after="80"/>
        <w:rPr>
          <w:rFonts w:ascii="Times New Roman" w:hAnsi="Times New Roman"/>
          <w:sz w:val="20"/>
          <w:lang w:val="tr-TR" w:eastAsia="tr-TR"/>
        </w:rPr>
      </w:pPr>
      <w:r w:rsidRPr="00031562">
        <w:rPr>
          <w:rFonts w:ascii="Times New Roman" w:hAnsi="Times New Roman"/>
          <w:szCs w:val="24"/>
          <w:lang w:val="tr-TR" w:eastAsia="tr-TR"/>
        </w:rPr>
        <w:t>DTW</w:t>
      </w:r>
      <w:r w:rsidRPr="00031562">
        <w:rPr>
          <w:rFonts w:ascii="Times New Roman" w:hAnsi="Times New Roman"/>
          <w:szCs w:val="24"/>
          <w:lang w:val="tr-TR" w:eastAsia="tr-TR"/>
        </w:rPr>
        <w:tab/>
      </w:r>
      <w:proofErr w:type="spellStart"/>
      <w:r w:rsidRPr="00031562">
        <w:rPr>
          <w:rFonts w:ascii="Times New Roman" w:hAnsi="Times New Roman"/>
          <w:szCs w:val="24"/>
          <w:lang w:val="tr-TR" w:eastAsia="tr-TR"/>
        </w:rPr>
        <w:t>Dynamic</w:t>
      </w:r>
      <w:proofErr w:type="spellEnd"/>
      <w:r w:rsidRPr="00031562">
        <w:rPr>
          <w:rFonts w:ascii="Times New Roman" w:hAnsi="Times New Roman"/>
          <w:szCs w:val="24"/>
          <w:lang w:val="tr-TR" w:eastAsia="tr-TR"/>
        </w:rPr>
        <w:t xml:space="preserve"> Time </w:t>
      </w:r>
      <w:proofErr w:type="spellStart"/>
      <w:r w:rsidRPr="00031562">
        <w:rPr>
          <w:rFonts w:ascii="Times New Roman" w:hAnsi="Times New Roman"/>
          <w:szCs w:val="24"/>
          <w:lang w:val="tr-TR" w:eastAsia="tr-TR"/>
        </w:rPr>
        <w:t>Warping</w:t>
      </w:r>
      <w:proofErr w:type="spellEnd"/>
      <w:r w:rsidRPr="00031562">
        <w:rPr>
          <w:rFonts w:ascii="Times New Roman" w:hAnsi="Times New Roman"/>
          <w:szCs w:val="24"/>
          <w:lang w:val="tr-TR" w:eastAsia="tr-TR"/>
        </w:rPr>
        <w:t xml:space="preserve"> — Dinamik Zaman Bükme</w:t>
      </w:r>
    </w:p>
    <w:p w14:paraId="4336C99F" w14:textId="77777777" w:rsidR="00031562" w:rsidRPr="00031562" w:rsidRDefault="00031562" w:rsidP="00031562">
      <w:pPr>
        <w:shd w:val="clear" w:color="auto" w:fill="FFFFFF" w:themeFill="background1"/>
        <w:tabs>
          <w:tab w:val="left" w:pos="2520"/>
        </w:tabs>
        <w:spacing w:before="80" w:after="80"/>
        <w:ind w:left="2520" w:hanging="2520"/>
        <w:rPr>
          <w:rFonts w:ascii="Times New Roman" w:hAnsi="Times New Roman"/>
          <w:sz w:val="20"/>
          <w:lang w:val="tr-TR" w:eastAsia="tr-TR"/>
        </w:rPr>
      </w:pPr>
      <w:r w:rsidRPr="00031562">
        <w:rPr>
          <w:rFonts w:ascii="Times New Roman" w:hAnsi="Times New Roman"/>
          <w:szCs w:val="24"/>
          <w:lang w:val="tr-TR" w:eastAsia="tr-TR"/>
        </w:rPr>
        <w:t>ERN</w:t>
      </w:r>
      <w:r w:rsidRPr="00031562">
        <w:rPr>
          <w:rFonts w:ascii="Times New Roman" w:hAnsi="Times New Roman"/>
          <w:szCs w:val="24"/>
          <w:lang w:val="tr-TR" w:eastAsia="tr-TR"/>
        </w:rPr>
        <w:tab/>
      </w:r>
      <w:proofErr w:type="spellStart"/>
      <w:r w:rsidRPr="00031562">
        <w:rPr>
          <w:rFonts w:ascii="Times New Roman" w:hAnsi="Times New Roman"/>
          <w:szCs w:val="24"/>
          <w:lang w:val="tr-TR" w:eastAsia="tr-TR"/>
        </w:rPr>
        <w:t>Extended</w:t>
      </w:r>
      <w:proofErr w:type="spellEnd"/>
      <w:r w:rsidRPr="00031562">
        <w:rPr>
          <w:rFonts w:ascii="Times New Roman" w:hAnsi="Times New Roman"/>
          <w:szCs w:val="24"/>
          <w:lang w:val="tr-TR" w:eastAsia="tr-TR"/>
        </w:rPr>
        <w:t xml:space="preserve"> </w:t>
      </w:r>
      <w:proofErr w:type="spellStart"/>
      <w:r w:rsidRPr="00031562">
        <w:rPr>
          <w:rFonts w:ascii="Times New Roman" w:hAnsi="Times New Roman"/>
          <w:szCs w:val="24"/>
          <w:lang w:val="tr-TR" w:eastAsia="tr-TR"/>
        </w:rPr>
        <w:t>Recognition</w:t>
      </w:r>
      <w:proofErr w:type="spellEnd"/>
      <w:r w:rsidRPr="00031562">
        <w:rPr>
          <w:rFonts w:ascii="Times New Roman" w:hAnsi="Times New Roman"/>
          <w:szCs w:val="24"/>
          <w:lang w:val="tr-TR" w:eastAsia="tr-TR"/>
        </w:rPr>
        <w:t xml:space="preserve"> Network — Genişletilmiş Tanıma Ağı</w:t>
      </w:r>
    </w:p>
    <w:p w14:paraId="27E1C45C" w14:textId="77777777" w:rsidR="00031562" w:rsidRPr="00031562" w:rsidRDefault="00031562" w:rsidP="00031562">
      <w:pPr>
        <w:shd w:val="clear" w:color="auto" w:fill="FFFFFF" w:themeFill="background1"/>
        <w:tabs>
          <w:tab w:val="left" w:pos="2520"/>
        </w:tabs>
        <w:spacing w:before="80" w:after="80"/>
        <w:rPr>
          <w:rFonts w:ascii="Times New Roman" w:hAnsi="Times New Roman"/>
          <w:sz w:val="20"/>
          <w:lang w:val="tr-TR" w:eastAsia="tr-TR"/>
        </w:rPr>
      </w:pPr>
      <w:r w:rsidRPr="00031562">
        <w:rPr>
          <w:rFonts w:ascii="Times New Roman" w:hAnsi="Times New Roman"/>
          <w:szCs w:val="24"/>
          <w:lang w:val="tr-TR" w:eastAsia="tr-TR"/>
        </w:rPr>
        <w:t>FA</w:t>
      </w:r>
      <w:r w:rsidRPr="00031562">
        <w:rPr>
          <w:rFonts w:ascii="Times New Roman" w:hAnsi="Times New Roman"/>
          <w:szCs w:val="24"/>
          <w:lang w:val="tr-TR" w:eastAsia="tr-TR"/>
        </w:rPr>
        <w:tab/>
      </w:r>
      <w:proofErr w:type="spellStart"/>
      <w:r w:rsidRPr="00031562">
        <w:rPr>
          <w:rFonts w:ascii="Times New Roman" w:hAnsi="Times New Roman"/>
          <w:szCs w:val="24"/>
          <w:lang w:val="tr-TR" w:eastAsia="tr-TR"/>
        </w:rPr>
        <w:t>False</w:t>
      </w:r>
      <w:proofErr w:type="spellEnd"/>
      <w:r w:rsidRPr="00031562">
        <w:rPr>
          <w:rFonts w:ascii="Times New Roman" w:hAnsi="Times New Roman"/>
          <w:szCs w:val="24"/>
          <w:lang w:val="tr-TR" w:eastAsia="tr-TR"/>
        </w:rPr>
        <w:t xml:space="preserve"> </w:t>
      </w:r>
      <w:proofErr w:type="spellStart"/>
      <w:r w:rsidRPr="00031562">
        <w:rPr>
          <w:rFonts w:ascii="Times New Roman" w:hAnsi="Times New Roman"/>
          <w:szCs w:val="24"/>
          <w:lang w:val="tr-TR" w:eastAsia="tr-TR"/>
        </w:rPr>
        <w:t>Acceptance</w:t>
      </w:r>
      <w:proofErr w:type="spellEnd"/>
      <w:r w:rsidRPr="00031562">
        <w:rPr>
          <w:rFonts w:ascii="Times New Roman" w:hAnsi="Times New Roman"/>
          <w:szCs w:val="24"/>
          <w:lang w:val="tr-TR" w:eastAsia="tr-TR"/>
        </w:rPr>
        <w:t xml:space="preserve"> — Yanlış Kabul</w:t>
      </w:r>
    </w:p>
    <w:p w14:paraId="1B36D0F8" w14:textId="77777777" w:rsidR="00031562" w:rsidRPr="00031562" w:rsidRDefault="00031562" w:rsidP="00031562">
      <w:pPr>
        <w:shd w:val="clear" w:color="auto" w:fill="FFFFFF" w:themeFill="background1"/>
        <w:tabs>
          <w:tab w:val="left" w:pos="2520"/>
        </w:tabs>
        <w:spacing w:before="80" w:after="80"/>
        <w:rPr>
          <w:rFonts w:ascii="Times New Roman" w:hAnsi="Times New Roman"/>
          <w:sz w:val="20"/>
          <w:lang w:val="tr-TR" w:eastAsia="tr-TR"/>
        </w:rPr>
      </w:pPr>
      <w:r w:rsidRPr="00031562">
        <w:rPr>
          <w:rFonts w:ascii="Times New Roman" w:hAnsi="Times New Roman"/>
          <w:szCs w:val="24"/>
          <w:lang w:val="tr-TR" w:eastAsia="tr-TR"/>
        </w:rPr>
        <w:t>FAR</w:t>
      </w:r>
      <w:r w:rsidRPr="00031562">
        <w:rPr>
          <w:rFonts w:ascii="Times New Roman" w:hAnsi="Times New Roman"/>
          <w:szCs w:val="24"/>
          <w:lang w:val="tr-TR" w:eastAsia="tr-TR"/>
        </w:rPr>
        <w:tab/>
      </w:r>
      <w:proofErr w:type="spellStart"/>
      <w:r w:rsidRPr="00031562">
        <w:rPr>
          <w:rFonts w:ascii="Times New Roman" w:hAnsi="Times New Roman"/>
          <w:szCs w:val="24"/>
          <w:lang w:val="tr-TR" w:eastAsia="tr-TR"/>
        </w:rPr>
        <w:t>False</w:t>
      </w:r>
      <w:proofErr w:type="spellEnd"/>
      <w:r w:rsidRPr="00031562">
        <w:rPr>
          <w:rFonts w:ascii="Times New Roman" w:hAnsi="Times New Roman"/>
          <w:szCs w:val="24"/>
          <w:lang w:val="tr-TR" w:eastAsia="tr-TR"/>
        </w:rPr>
        <w:t xml:space="preserve"> </w:t>
      </w:r>
      <w:proofErr w:type="spellStart"/>
      <w:r w:rsidRPr="00031562">
        <w:rPr>
          <w:rFonts w:ascii="Times New Roman" w:hAnsi="Times New Roman"/>
          <w:szCs w:val="24"/>
          <w:lang w:val="tr-TR" w:eastAsia="tr-TR"/>
        </w:rPr>
        <w:t>Acceptance</w:t>
      </w:r>
      <w:proofErr w:type="spellEnd"/>
      <w:r w:rsidRPr="00031562">
        <w:rPr>
          <w:rFonts w:ascii="Times New Roman" w:hAnsi="Times New Roman"/>
          <w:szCs w:val="24"/>
          <w:lang w:val="tr-TR" w:eastAsia="tr-TR"/>
        </w:rPr>
        <w:t xml:space="preserve"> Rate — Yanlış Kabul Oranı</w:t>
      </w:r>
    </w:p>
    <w:p w14:paraId="20FB81E1" w14:textId="77777777" w:rsidR="00031562" w:rsidRPr="00031562" w:rsidRDefault="00031562" w:rsidP="00031562">
      <w:pPr>
        <w:shd w:val="clear" w:color="auto" w:fill="FFFFFF" w:themeFill="background1"/>
        <w:tabs>
          <w:tab w:val="left" w:pos="2520"/>
        </w:tabs>
        <w:spacing w:before="80" w:after="80"/>
        <w:rPr>
          <w:rFonts w:ascii="Times New Roman" w:hAnsi="Times New Roman"/>
          <w:sz w:val="20"/>
          <w:lang w:val="tr-TR" w:eastAsia="tr-TR"/>
        </w:rPr>
      </w:pPr>
      <w:r w:rsidRPr="00031562">
        <w:rPr>
          <w:rFonts w:ascii="Times New Roman" w:hAnsi="Times New Roman"/>
          <w:szCs w:val="24"/>
          <w:lang w:val="tr-TR" w:eastAsia="tr-TR"/>
        </w:rPr>
        <w:t>FR</w:t>
      </w:r>
      <w:r w:rsidRPr="00031562">
        <w:rPr>
          <w:rFonts w:ascii="Times New Roman" w:hAnsi="Times New Roman"/>
          <w:szCs w:val="24"/>
          <w:lang w:val="tr-TR" w:eastAsia="tr-TR"/>
        </w:rPr>
        <w:tab/>
      </w:r>
      <w:proofErr w:type="spellStart"/>
      <w:r w:rsidRPr="00031562">
        <w:rPr>
          <w:rFonts w:ascii="Times New Roman" w:hAnsi="Times New Roman"/>
          <w:szCs w:val="24"/>
          <w:lang w:val="tr-TR" w:eastAsia="tr-TR"/>
        </w:rPr>
        <w:t>False</w:t>
      </w:r>
      <w:proofErr w:type="spellEnd"/>
      <w:r w:rsidRPr="00031562">
        <w:rPr>
          <w:rFonts w:ascii="Times New Roman" w:hAnsi="Times New Roman"/>
          <w:szCs w:val="24"/>
          <w:lang w:val="tr-TR" w:eastAsia="tr-TR"/>
        </w:rPr>
        <w:t xml:space="preserve"> </w:t>
      </w:r>
      <w:proofErr w:type="spellStart"/>
      <w:r w:rsidRPr="00031562">
        <w:rPr>
          <w:rFonts w:ascii="Times New Roman" w:hAnsi="Times New Roman"/>
          <w:szCs w:val="24"/>
          <w:lang w:val="tr-TR" w:eastAsia="tr-TR"/>
        </w:rPr>
        <w:t>Rejection</w:t>
      </w:r>
      <w:proofErr w:type="spellEnd"/>
      <w:r w:rsidRPr="00031562">
        <w:rPr>
          <w:rFonts w:ascii="Times New Roman" w:hAnsi="Times New Roman"/>
          <w:szCs w:val="24"/>
          <w:lang w:val="tr-TR" w:eastAsia="tr-TR"/>
        </w:rPr>
        <w:t xml:space="preserve"> — Yanlış Reddetme</w:t>
      </w:r>
    </w:p>
    <w:p w14:paraId="6BB248A9" w14:textId="77777777" w:rsidR="00031562" w:rsidRPr="00031562" w:rsidRDefault="00031562" w:rsidP="00031562">
      <w:pPr>
        <w:shd w:val="clear" w:color="auto" w:fill="FFFFFF" w:themeFill="background1"/>
        <w:tabs>
          <w:tab w:val="left" w:pos="2520"/>
        </w:tabs>
        <w:spacing w:before="80" w:after="80"/>
        <w:rPr>
          <w:rFonts w:ascii="Times New Roman" w:hAnsi="Times New Roman"/>
          <w:sz w:val="20"/>
          <w:lang w:val="tr-TR" w:eastAsia="tr-TR"/>
        </w:rPr>
      </w:pPr>
      <w:r w:rsidRPr="00031562">
        <w:rPr>
          <w:rFonts w:ascii="Times New Roman" w:hAnsi="Times New Roman"/>
          <w:szCs w:val="24"/>
          <w:lang w:val="tr-TR" w:eastAsia="tr-TR"/>
        </w:rPr>
        <w:t>FRR</w:t>
      </w:r>
      <w:r w:rsidRPr="00031562">
        <w:rPr>
          <w:rFonts w:ascii="Times New Roman" w:hAnsi="Times New Roman"/>
          <w:szCs w:val="24"/>
          <w:lang w:val="tr-TR" w:eastAsia="tr-TR"/>
        </w:rPr>
        <w:tab/>
      </w:r>
      <w:proofErr w:type="spellStart"/>
      <w:r w:rsidRPr="00031562">
        <w:rPr>
          <w:rFonts w:ascii="Times New Roman" w:hAnsi="Times New Roman"/>
          <w:szCs w:val="24"/>
          <w:lang w:val="tr-TR" w:eastAsia="tr-TR"/>
        </w:rPr>
        <w:t>False</w:t>
      </w:r>
      <w:proofErr w:type="spellEnd"/>
      <w:r w:rsidRPr="00031562">
        <w:rPr>
          <w:rFonts w:ascii="Times New Roman" w:hAnsi="Times New Roman"/>
          <w:szCs w:val="24"/>
          <w:lang w:val="tr-TR" w:eastAsia="tr-TR"/>
        </w:rPr>
        <w:t xml:space="preserve"> </w:t>
      </w:r>
      <w:proofErr w:type="spellStart"/>
      <w:r w:rsidRPr="00031562">
        <w:rPr>
          <w:rFonts w:ascii="Times New Roman" w:hAnsi="Times New Roman"/>
          <w:szCs w:val="24"/>
          <w:lang w:val="tr-TR" w:eastAsia="tr-TR"/>
        </w:rPr>
        <w:t>Rejection</w:t>
      </w:r>
      <w:proofErr w:type="spellEnd"/>
      <w:r w:rsidRPr="00031562">
        <w:rPr>
          <w:rFonts w:ascii="Times New Roman" w:hAnsi="Times New Roman"/>
          <w:szCs w:val="24"/>
          <w:lang w:val="tr-TR" w:eastAsia="tr-TR"/>
        </w:rPr>
        <w:t xml:space="preserve"> Rate — Yanlış Reddetme Oranı</w:t>
      </w:r>
    </w:p>
    <w:p w14:paraId="319A76E1" w14:textId="77777777" w:rsidR="00031562" w:rsidRPr="00031562" w:rsidRDefault="00031562" w:rsidP="00031562">
      <w:pPr>
        <w:shd w:val="clear" w:color="auto" w:fill="FFFFFF" w:themeFill="background1"/>
        <w:tabs>
          <w:tab w:val="left" w:pos="2520"/>
        </w:tabs>
        <w:spacing w:before="80" w:after="80"/>
        <w:rPr>
          <w:rFonts w:ascii="Times New Roman" w:hAnsi="Times New Roman"/>
          <w:sz w:val="20"/>
          <w:lang w:val="tr-TR" w:eastAsia="tr-TR"/>
        </w:rPr>
      </w:pPr>
      <w:r w:rsidRPr="00031562">
        <w:rPr>
          <w:rFonts w:ascii="Times New Roman" w:hAnsi="Times New Roman"/>
          <w:szCs w:val="24"/>
          <w:lang w:val="tr-TR" w:eastAsia="tr-TR"/>
        </w:rPr>
        <w:t>FST</w:t>
      </w:r>
      <w:r w:rsidRPr="00031562">
        <w:rPr>
          <w:rFonts w:ascii="Times New Roman" w:hAnsi="Times New Roman"/>
          <w:szCs w:val="24"/>
          <w:lang w:val="tr-TR" w:eastAsia="tr-TR"/>
        </w:rPr>
        <w:tab/>
      </w:r>
      <w:proofErr w:type="spellStart"/>
      <w:r w:rsidRPr="00031562">
        <w:rPr>
          <w:rFonts w:ascii="Times New Roman" w:hAnsi="Times New Roman"/>
          <w:szCs w:val="24"/>
          <w:lang w:val="tr-TR" w:eastAsia="tr-TR"/>
        </w:rPr>
        <w:t>Finite</w:t>
      </w:r>
      <w:proofErr w:type="spellEnd"/>
      <w:r w:rsidRPr="00031562">
        <w:rPr>
          <w:rFonts w:ascii="Times New Roman" w:hAnsi="Times New Roman"/>
          <w:szCs w:val="24"/>
          <w:lang w:val="tr-TR" w:eastAsia="tr-TR"/>
        </w:rPr>
        <w:t xml:space="preserve"> </w:t>
      </w:r>
      <w:proofErr w:type="spellStart"/>
      <w:r w:rsidRPr="00031562">
        <w:rPr>
          <w:rFonts w:ascii="Times New Roman" w:hAnsi="Times New Roman"/>
          <w:szCs w:val="24"/>
          <w:lang w:val="tr-TR" w:eastAsia="tr-TR"/>
        </w:rPr>
        <w:t>State</w:t>
      </w:r>
      <w:proofErr w:type="spellEnd"/>
      <w:r w:rsidRPr="00031562">
        <w:rPr>
          <w:rFonts w:ascii="Times New Roman" w:hAnsi="Times New Roman"/>
          <w:szCs w:val="24"/>
          <w:lang w:val="tr-TR" w:eastAsia="tr-TR"/>
        </w:rPr>
        <w:t xml:space="preserve"> </w:t>
      </w:r>
      <w:proofErr w:type="spellStart"/>
      <w:r w:rsidRPr="00031562">
        <w:rPr>
          <w:rFonts w:ascii="Times New Roman" w:hAnsi="Times New Roman"/>
          <w:szCs w:val="24"/>
          <w:lang w:val="tr-TR" w:eastAsia="tr-TR"/>
        </w:rPr>
        <w:t>Transducer</w:t>
      </w:r>
      <w:proofErr w:type="spellEnd"/>
      <w:r w:rsidRPr="00031562">
        <w:rPr>
          <w:rFonts w:ascii="Times New Roman" w:hAnsi="Times New Roman"/>
          <w:szCs w:val="24"/>
          <w:lang w:val="tr-TR" w:eastAsia="tr-TR"/>
        </w:rPr>
        <w:t xml:space="preserve"> — Sonlu Durum Dönüştürücüsü</w:t>
      </w:r>
    </w:p>
    <w:p w14:paraId="0DCF5668" w14:textId="77777777" w:rsidR="00031562" w:rsidRPr="00031562" w:rsidRDefault="00031562" w:rsidP="00031562">
      <w:pPr>
        <w:shd w:val="clear" w:color="auto" w:fill="FFFFFF" w:themeFill="background1"/>
        <w:tabs>
          <w:tab w:val="left" w:pos="2520"/>
        </w:tabs>
        <w:spacing w:before="80" w:after="80"/>
        <w:ind w:left="2520" w:hanging="2520"/>
        <w:rPr>
          <w:rFonts w:ascii="Times New Roman" w:hAnsi="Times New Roman"/>
          <w:sz w:val="20"/>
          <w:lang w:val="tr-TR" w:eastAsia="tr-TR"/>
        </w:rPr>
      </w:pPr>
      <w:r w:rsidRPr="00031562">
        <w:rPr>
          <w:rFonts w:ascii="Times New Roman" w:hAnsi="Times New Roman"/>
          <w:szCs w:val="24"/>
          <w:lang w:val="tr-TR" w:eastAsia="tr-TR"/>
        </w:rPr>
        <w:lastRenderedPageBreak/>
        <w:t>GDPR</w:t>
      </w:r>
      <w:r w:rsidRPr="00031562">
        <w:rPr>
          <w:rFonts w:ascii="Times New Roman" w:hAnsi="Times New Roman"/>
          <w:szCs w:val="24"/>
          <w:lang w:val="tr-TR" w:eastAsia="tr-TR"/>
        </w:rPr>
        <w:tab/>
        <w:t xml:space="preserve">General Data </w:t>
      </w:r>
      <w:proofErr w:type="spellStart"/>
      <w:r w:rsidRPr="00031562">
        <w:rPr>
          <w:rFonts w:ascii="Times New Roman" w:hAnsi="Times New Roman"/>
          <w:szCs w:val="24"/>
          <w:lang w:val="tr-TR" w:eastAsia="tr-TR"/>
        </w:rPr>
        <w:t>Protection</w:t>
      </w:r>
      <w:proofErr w:type="spellEnd"/>
      <w:r w:rsidRPr="00031562">
        <w:rPr>
          <w:rFonts w:ascii="Times New Roman" w:hAnsi="Times New Roman"/>
          <w:szCs w:val="24"/>
          <w:lang w:val="tr-TR" w:eastAsia="tr-TR"/>
        </w:rPr>
        <w:t xml:space="preserve"> </w:t>
      </w:r>
      <w:proofErr w:type="spellStart"/>
      <w:r w:rsidRPr="00031562">
        <w:rPr>
          <w:rFonts w:ascii="Times New Roman" w:hAnsi="Times New Roman"/>
          <w:szCs w:val="24"/>
          <w:lang w:val="tr-TR" w:eastAsia="tr-TR"/>
        </w:rPr>
        <w:t>Regulation</w:t>
      </w:r>
      <w:proofErr w:type="spellEnd"/>
      <w:r w:rsidRPr="00031562">
        <w:rPr>
          <w:rFonts w:ascii="Times New Roman" w:hAnsi="Times New Roman"/>
          <w:szCs w:val="24"/>
          <w:lang w:val="tr-TR" w:eastAsia="tr-TR"/>
        </w:rPr>
        <w:t xml:space="preserve"> — Genel Veri Koruma Tüzüğü (AB)</w:t>
      </w:r>
    </w:p>
    <w:p w14:paraId="66327DE4" w14:textId="77777777" w:rsidR="00031562" w:rsidRPr="00031562" w:rsidRDefault="00031562" w:rsidP="00031562">
      <w:pPr>
        <w:shd w:val="clear" w:color="auto" w:fill="FFFFFF" w:themeFill="background1"/>
        <w:tabs>
          <w:tab w:val="left" w:pos="2520"/>
        </w:tabs>
        <w:spacing w:before="80" w:after="80"/>
        <w:ind w:left="2520" w:hanging="2520"/>
        <w:rPr>
          <w:rFonts w:ascii="Times New Roman" w:hAnsi="Times New Roman"/>
          <w:sz w:val="20"/>
          <w:lang w:val="tr-TR" w:eastAsia="tr-TR"/>
        </w:rPr>
      </w:pPr>
      <w:r w:rsidRPr="00031562">
        <w:rPr>
          <w:rFonts w:ascii="Times New Roman" w:hAnsi="Times New Roman"/>
          <w:szCs w:val="24"/>
          <w:lang w:val="tr-TR" w:eastAsia="tr-TR"/>
        </w:rPr>
        <w:t>GMU</w:t>
      </w:r>
      <w:r w:rsidRPr="00031562">
        <w:rPr>
          <w:rFonts w:ascii="Times New Roman" w:hAnsi="Times New Roman"/>
          <w:szCs w:val="24"/>
          <w:lang w:val="tr-TR" w:eastAsia="tr-TR"/>
        </w:rPr>
        <w:tab/>
        <w:t xml:space="preserve">George Mason </w:t>
      </w:r>
      <w:proofErr w:type="spellStart"/>
      <w:r w:rsidRPr="00031562">
        <w:rPr>
          <w:rFonts w:ascii="Times New Roman" w:hAnsi="Times New Roman"/>
          <w:szCs w:val="24"/>
          <w:lang w:val="tr-TR" w:eastAsia="tr-TR"/>
        </w:rPr>
        <w:t>University</w:t>
      </w:r>
      <w:proofErr w:type="spellEnd"/>
      <w:r w:rsidRPr="00031562">
        <w:rPr>
          <w:rFonts w:ascii="Times New Roman" w:hAnsi="Times New Roman"/>
          <w:szCs w:val="24"/>
          <w:lang w:val="tr-TR" w:eastAsia="tr-TR"/>
        </w:rPr>
        <w:t xml:space="preserve"> — George Mason Üniversitesi</w:t>
      </w:r>
    </w:p>
    <w:p w14:paraId="3A1470D1" w14:textId="77777777" w:rsidR="00031562" w:rsidRPr="00031562" w:rsidRDefault="00031562" w:rsidP="00031562">
      <w:pPr>
        <w:shd w:val="clear" w:color="auto" w:fill="FFFFFF" w:themeFill="background1"/>
        <w:tabs>
          <w:tab w:val="left" w:pos="2520"/>
        </w:tabs>
        <w:spacing w:before="80" w:after="80"/>
        <w:rPr>
          <w:rFonts w:ascii="Times New Roman" w:hAnsi="Times New Roman"/>
          <w:sz w:val="20"/>
          <w:lang w:val="tr-TR" w:eastAsia="tr-TR"/>
        </w:rPr>
      </w:pPr>
      <w:r w:rsidRPr="00031562">
        <w:rPr>
          <w:rFonts w:ascii="Times New Roman" w:hAnsi="Times New Roman"/>
          <w:szCs w:val="24"/>
          <w:lang w:val="tr-TR" w:eastAsia="tr-TR"/>
        </w:rPr>
        <w:t>GPU</w:t>
      </w:r>
      <w:r w:rsidRPr="00031562">
        <w:rPr>
          <w:rFonts w:ascii="Times New Roman" w:hAnsi="Times New Roman"/>
          <w:szCs w:val="24"/>
          <w:lang w:val="tr-TR" w:eastAsia="tr-TR"/>
        </w:rPr>
        <w:tab/>
        <w:t xml:space="preserve">Graphics </w:t>
      </w:r>
      <w:proofErr w:type="spellStart"/>
      <w:r w:rsidRPr="00031562">
        <w:rPr>
          <w:rFonts w:ascii="Times New Roman" w:hAnsi="Times New Roman"/>
          <w:szCs w:val="24"/>
          <w:lang w:val="tr-TR" w:eastAsia="tr-TR"/>
        </w:rPr>
        <w:t>Processing</w:t>
      </w:r>
      <w:proofErr w:type="spellEnd"/>
      <w:r w:rsidRPr="00031562">
        <w:rPr>
          <w:rFonts w:ascii="Times New Roman" w:hAnsi="Times New Roman"/>
          <w:szCs w:val="24"/>
          <w:lang w:val="tr-TR" w:eastAsia="tr-TR"/>
        </w:rPr>
        <w:t xml:space="preserve"> </w:t>
      </w:r>
      <w:proofErr w:type="spellStart"/>
      <w:r w:rsidRPr="00031562">
        <w:rPr>
          <w:rFonts w:ascii="Times New Roman" w:hAnsi="Times New Roman"/>
          <w:szCs w:val="24"/>
          <w:lang w:val="tr-TR" w:eastAsia="tr-TR"/>
        </w:rPr>
        <w:t>Unit</w:t>
      </w:r>
      <w:proofErr w:type="spellEnd"/>
      <w:r w:rsidRPr="00031562">
        <w:rPr>
          <w:rFonts w:ascii="Times New Roman" w:hAnsi="Times New Roman"/>
          <w:szCs w:val="24"/>
          <w:lang w:val="tr-TR" w:eastAsia="tr-TR"/>
        </w:rPr>
        <w:t xml:space="preserve"> — Grafik İşlemci Birimi</w:t>
      </w:r>
    </w:p>
    <w:p w14:paraId="3D38C55D" w14:textId="77777777" w:rsidR="00031562" w:rsidRPr="00031562" w:rsidRDefault="00031562" w:rsidP="00031562">
      <w:pPr>
        <w:shd w:val="clear" w:color="auto" w:fill="FFFFFF" w:themeFill="background1"/>
        <w:tabs>
          <w:tab w:val="left" w:pos="2520"/>
        </w:tabs>
        <w:spacing w:before="80" w:after="80"/>
        <w:rPr>
          <w:rFonts w:ascii="Times New Roman" w:hAnsi="Times New Roman"/>
          <w:sz w:val="20"/>
          <w:lang w:val="tr-TR" w:eastAsia="tr-TR"/>
        </w:rPr>
      </w:pPr>
      <w:r w:rsidRPr="00031562">
        <w:rPr>
          <w:rFonts w:ascii="Times New Roman" w:hAnsi="Times New Roman"/>
          <w:szCs w:val="24"/>
          <w:lang w:val="tr-TR" w:eastAsia="tr-TR"/>
        </w:rPr>
        <w:t>HMM</w:t>
      </w:r>
      <w:r w:rsidRPr="00031562">
        <w:rPr>
          <w:rFonts w:ascii="Times New Roman" w:hAnsi="Times New Roman"/>
          <w:szCs w:val="24"/>
          <w:lang w:val="tr-TR" w:eastAsia="tr-TR"/>
        </w:rPr>
        <w:tab/>
      </w:r>
      <w:proofErr w:type="spellStart"/>
      <w:r w:rsidRPr="00031562">
        <w:rPr>
          <w:rFonts w:ascii="Times New Roman" w:hAnsi="Times New Roman"/>
          <w:szCs w:val="24"/>
          <w:lang w:val="tr-TR" w:eastAsia="tr-TR"/>
        </w:rPr>
        <w:t>Hidden</w:t>
      </w:r>
      <w:proofErr w:type="spellEnd"/>
      <w:r w:rsidRPr="00031562">
        <w:rPr>
          <w:rFonts w:ascii="Times New Roman" w:hAnsi="Times New Roman"/>
          <w:szCs w:val="24"/>
          <w:lang w:val="tr-TR" w:eastAsia="tr-TR"/>
        </w:rPr>
        <w:t xml:space="preserve"> Markov Model — Gizli Markov Modeli</w:t>
      </w:r>
    </w:p>
    <w:p w14:paraId="45F8468B" w14:textId="77777777" w:rsidR="00031562" w:rsidRPr="00031562" w:rsidRDefault="00031562" w:rsidP="00031562">
      <w:pPr>
        <w:shd w:val="clear" w:color="auto" w:fill="FFFFFF" w:themeFill="background1"/>
        <w:tabs>
          <w:tab w:val="left" w:pos="2520"/>
        </w:tabs>
        <w:spacing w:before="80" w:after="80"/>
        <w:ind w:left="2520" w:hanging="2520"/>
        <w:rPr>
          <w:rFonts w:ascii="Times New Roman" w:hAnsi="Times New Roman"/>
          <w:sz w:val="20"/>
          <w:lang w:val="tr-TR" w:eastAsia="tr-TR"/>
        </w:rPr>
      </w:pPr>
      <w:r w:rsidRPr="00031562">
        <w:rPr>
          <w:rFonts w:ascii="Times New Roman" w:hAnsi="Times New Roman"/>
          <w:szCs w:val="24"/>
          <w:lang w:val="tr-TR" w:eastAsia="tr-TR"/>
        </w:rPr>
        <w:t>HTTP</w:t>
      </w:r>
      <w:r w:rsidRPr="00031562">
        <w:rPr>
          <w:rFonts w:ascii="Times New Roman" w:hAnsi="Times New Roman"/>
          <w:szCs w:val="24"/>
          <w:lang w:val="tr-TR" w:eastAsia="tr-TR"/>
        </w:rPr>
        <w:tab/>
      </w:r>
      <w:proofErr w:type="spellStart"/>
      <w:r w:rsidRPr="00031562">
        <w:rPr>
          <w:rFonts w:ascii="Times New Roman" w:hAnsi="Times New Roman"/>
          <w:szCs w:val="24"/>
          <w:lang w:val="tr-TR" w:eastAsia="tr-TR"/>
        </w:rPr>
        <w:t>Hypertext</w:t>
      </w:r>
      <w:proofErr w:type="spellEnd"/>
      <w:r w:rsidRPr="00031562">
        <w:rPr>
          <w:rFonts w:ascii="Times New Roman" w:hAnsi="Times New Roman"/>
          <w:szCs w:val="24"/>
          <w:lang w:val="tr-TR" w:eastAsia="tr-TR"/>
        </w:rPr>
        <w:t xml:space="preserve"> Transfer Protocol — Hiper Metin Transfer Protokolü</w:t>
      </w:r>
    </w:p>
    <w:p w14:paraId="60B72074" w14:textId="77777777" w:rsidR="00031562" w:rsidRPr="00031562" w:rsidRDefault="00031562" w:rsidP="00031562">
      <w:pPr>
        <w:shd w:val="clear" w:color="auto" w:fill="FFFFFF" w:themeFill="background1"/>
        <w:tabs>
          <w:tab w:val="left" w:pos="2520"/>
        </w:tabs>
        <w:spacing w:before="80" w:after="80"/>
        <w:ind w:left="2520" w:hanging="2520"/>
        <w:rPr>
          <w:rFonts w:ascii="Times New Roman" w:hAnsi="Times New Roman"/>
          <w:sz w:val="20"/>
          <w:lang w:val="tr-TR" w:eastAsia="tr-TR"/>
        </w:rPr>
      </w:pPr>
      <w:r w:rsidRPr="00031562">
        <w:rPr>
          <w:rFonts w:ascii="Times New Roman" w:hAnsi="Times New Roman"/>
          <w:szCs w:val="24"/>
          <w:lang w:val="tr-TR" w:eastAsia="tr-TR"/>
        </w:rPr>
        <w:t>IPA</w:t>
      </w:r>
      <w:r w:rsidRPr="00031562">
        <w:rPr>
          <w:rFonts w:ascii="Times New Roman" w:hAnsi="Times New Roman"/>
          <w:szCs w:val="24"/>
          <w:lang w:val="tr-TR" w:eastAsia="tr-TR"/>
        </w:rPr>
        <w:tab/>
        <w:t xml:space="preserve">International </w:t>
      </w:r>
      <w:proofErr w:type="spellStart"/>
      <w:r w:rsidRPr="00031562">
        <w:rPr>
          <w:rFonts w:ascii="Times New Roman" w:hAnsi="Times New Roman"/>
          <w:szCs w:val="24"/>
          <w:lang w:val="tr-TR" w:eastAsia="tr-TR"/>
        </w:rPr>
        <w:t>Phonetic</w:t>
      </w:r>
      <w:proofErr w:type="spellEnd"/>
      <w:r w:rsidRPr="00031562">
        <w:rPr>
          <w:rFonts w:ascii="Times New Roman" w:hAnsi="Times New Roman"/>
          <w:szCs w:val="24"/>
          <w:lang w:val="tr-TR" w:eastAsia="tr-TR"/>
        </w:rPr>
        <w:t xml:space="preserve"> </w:t>
      </w:r>
      <w:proofErr w:type="spellStart"/>
      <w:r w:rsidRPr="00031562">
        <w:rPr>
          <w:rFonts w:ascii="Times New Roman" w:hAnsi="Times New Roman"/>
          <w:szCs w:val="24"/>
          <w:lang w:val="tr-TR" w:eastAsia="tr-TR"/>
        </w:rPr>
        <w:t>Alphabet</w:t>
      </w:r>
      <w:proofErr w:type="spellEnd"/>
      <w:r w:rsidRPr="00031562">
        <w:rPr>
          <w:rFonts w:ascii="Times New Roman" w:hAnsi="Times New Roman"/>
          <w:szCs w:val="24"/>
          <w:lang w:val="tr-TR" w:eastAsia="tr-TR"/>
        </w:rPr>
        <w:t xml:space="preserve"> — Uluslararası Fonetik Alfabe</w:t>
      </w:r>
    </w:p>
    <w:p w14:paraId="6C64F9CC" w14:textId="77777777" w:rsidR="00031562" w:rsidRPr="00031562" w:rsidRDefault="00031562" w:rsidP="00031562">
      <w:pPr>
        <w:shd w:val="clear" w:color="auto" w:fill="FFFFFF" w:themeFill="background1"/>
        <w:tabs>
          <w:tab w:val="left" w:pos="2520"/>
        </w:tabs>
        <w:spacing w:before="80" w:after="80"/>
        <w:ind w:left="2520" w:hanging="2520"/>
        <w:rPr>
          <w:rFonts w:ascii="Times New Roman" w:hAnsi="Times New Roman"/>
          <w:sz w:val="20"/>
          <w:lang w:val="tr-TR" w:eastAsia="tr-TR"/>
        </w:rPr>
      </w:pPr>
      <w:r w:rsidRPr="00031562">
        <w:rPr>
          <w:rFonts w:ascii="Times New Roman" w:hAnsi="Times New Roman"/>
          <w:szCs w:val="24"/>
          <w:lang w:val="tr-TR" w:eastAsia="tr-TR"/>
        </w:rPr>
        <w:t>JSON</w:t>
      </w:r>
      <w:r w:rsidRPr="00031562">
        <w:rPr>
          <w:rFonts w:ascii="Times New Roman" w:hAnsi="Times New Roman"/>
          <w:szCs w:val="24"/>
          <w:lang w:val="tr-TR" w:eastAsia="tr-TR"/>
        </w:rPr>
        <w:tab/>
        <w:t xml:space="preserve">JavaScript Object </w:t>
      </w:r>
      <w:proofErr w:type="spellStart"/>
      <w:r w:rsidRPr="00031562">
        <w:rPr>
          <w:rFonts w:ascii="Times New Roman" w:hAnsi="Times New Roman"/>
          <w:szCs w:val="24"/>
          <w:lang w:val="tr-TR" w:eastAsia="tr-TR"/>
        </w:rPr>
        <w:t>Notation</w:t>
      </w:r>
      <w:proofErr w:type="spellEnd"/>
      <w:r w:rsidRPr="00031562">
        <w:rPr>
          <w:rFonts w:ascii="Times New Roman" w:hAnsi="Times New Roman"/>
          <w:szCs w:val="24"/>
          <w:lang w:val="tr-TR" w:eastAsia="tr-TR"/>
        </w:rPr>
        <w:t xml:space="preserve"> — JavaScript Nesne Gösterimi</w:t>
      </w:r>
    </w:p>
    <w:p w14:paraId="78D00A61" w14:textId="77777777" w:rsidR="00031562" w:rsidRPr="00031562" w:rsidRDefault="00031562" w:rsidP="00031562">
      <w:pPr>
        <w:shd w:val="clear" w:color="auto" w:fill="FFFFFF" w:themeFill="background1"/>
        <w:tabs>
          <w:tab w:val="left" w:pos="2520"/>
        </w:tabs>
        <w:spacing w:before="80" w:after="80"/>
        <w:rPr>
          <w:rFonts w:ascii="Times New Roman" w:hAnsi="Times New Roman"/>
          <w:sz w:val="20"/>
          <w:lang w:val="tr-TR" w:eastAsia="tr-TR"/>
        </w:rPr>
      </w:pPr>
      <w:r w:rsidRPr="00031562">
        <w:rPr>
          <w:rFonts w:ascii="Times New Roman" w:hAnsi="Times New Roman"/>
          <w:szCs w:val="24"/>
          <w:lang w:val="tr-TR" w:eastAsia="tr-TR"/>
        </w:rPr>
        <w:t>KVKK</w:t>
      </w:r>
      <w:r w:rsidRPr="00031562">
        <w:rPr>
          <w:rFonts w:ascii="Times New Roman" w:hAnsi="Times New Roman"/>
          <w:szCs w:val="24"/>
          <w:lang w:val="tr-TR" w:eastAsia="tr-TR"/>
        </w:rPr>
        <w:tab/>
        <w:t>Kişisel Verilerin Korunması Kanunu</w:t>
      </w:r>
    </w:p>
    <w:p w14:paraId="602B346E" w14:textId="77777777" w:rsidR="00031562" w:rsidRPr="00031562" w:rsidRDefault="00031562" w:rsidP="00031562">
      <w:pPr>
        <w:shd w:val="clear" w:color="auto" w:fill="FFFFFF" w:themeFill="background1"/>
        <w:tabs>
          <w:tab w:val="left" w:pos="2520"/>
        </w:tabs>
        <w:spacing w:before="80" w:after="80"/>
        <w:rPr>
          <w:rFonts w:ascii="Times New Roman" w:hAnsi="Times New Roman"/>
          <w:sz w:val="20"/>
          <w:lang w:val="tr-TR" w:eastAsia="tr-TR"/>
        </w:rPr>
      </w:pPr>
      <w:r w:rsidRPr="00031562">
        <w:rPr>
          <w:rFonts w:ascii="Times New Roman" w:hAnsi="Times New Roman"/>
          <w:szCs w:val="24"/>
          <w:lang w:val="tr-TR" w:eastAsia="tr-TR"/>
        </w:rPr>
        <w:t>L1</w:t>
      </w:r>
      <w:r w:rsidRPr="00031562">
        <w:rPr>
          <w:rFonts w:ascii="Times New Roman" w:hAnsi="Times New Roman"/>
          <w:szCs w:val="24"/>
          <w:lang w:val="tr-TR" w:eastAsia="tr-TR"/>
        </w:rPr>
        <w:tab/>
        <w:t>First Language — Birinci Dil / Anadil</w:t>
      </w:r>
    </w:p>
    <w:p w14:paraId="74875047" w14:textId="77777777" w:rsidR="00031562" w:rsidRPr="00031562" w:rsidRDefault="00031562" w:rsidP="00031562">
      <w:pPr>
        <w:shd w:val="clear" w:color="auto" w:fill="FFFFFF" w:themeFill="background1"/>
        <w:tabs>
          <w:tab w:val="left" w:pos="2520"/>
        </w:tabs>
        <w:spacing w:before="80" w:after="80"/>
        <w:rPr>
          <w:rFonts w:ascii="Times New Roman" w:hAnsi="Times New Roman"/>
          <w:sz w:val="20"/>
          <w:lang w:val="tr-TR" w:eastAsia="tr-TR"/>
        </w:rPr>
      </w:pPr>
      <w:r w:rsidRPr="00031562">
        <w:rPr>
          <w:rFonts w:ascii="Times New Roman" w:hAnsi="Times New Roman"/>
          <w:szCs w:val="24"/>
          <w:lang w:val="tr-TR" w:eastAsia="tr-TR"/>
        </w:rPr>
        <w:t>L2</w:t>
      </w:r>
      <w:r w:rsidRPr="00031562">
        <w:rPr>
          <w:rFonts w:ascii="Times New Roman" w:hAnsi="Times New Roman"/>
          <w:szCs w:val="24"/>
          <w:lang w:val="tr-TR" w:eastAsia="tr-TR"/>
        </w:rPr>
        <w:tab/>
        <w:t>Second Language — İkinci Dil / Hedef Dil</w:t>
      </w:r>
    </w:p>
    <w:p w14:paraId="061F985A" w14:textId="77777777" w:rsidR="00031562" w:rsidRPr="00031562" w:rsidRDefault="00031562" w:rsidP="00031562">
      <w:pPr>
        <w:shd w:val="clear" w:color="auto" w:fill="FFFFFF" w:themeFill="background1"/>
        <w:tabs>
          <w:tab w:val="left" w:pos="2520"/>
        </w:tabs>
        <w:spacing w:before="80" w:after="80"/>
        <w:rPr>
          <w:rFonts w:ascii="Times New Roman" w:hAnsi="Times New Roman"/>
          <w:sz w:val="20"/>
          <w:lang w:val="tr-TR" w:eastAsia="tr-TR"/>
        </w:rPr>
      </w:pPr>
      <w:r w:rsidRPr="00031562">
        <w:rPr>
          <w:rFonts w:ascii="Times New Roman" w:hAnsi="Times New Roman"/>
          <w:szCs w:val="24"/>
          <w:lang w:val="tr-TR" w:eastAsia="tr-TR"/>
        </w:rPr>
        <w:t>LLM</w:t>
      </w:r>
      <w:r w:rsidRPr="00031562">
        <w:rPr>
          <w:rFonts w:ascii="Times New Roman" w:hAnsi="Times New Roman"/>
          <w:szCs w:val="24"/>
          <w:lang w:val="tr-TR" w:eastAsia="tr-TR"/>
        </w:rPr>
        <w:tab/>
      </w:r>
      <w:proofErr w:type="spellStart"/>
      <w:r w:rsidRPr="00031562">
        <w:rPr>
          <w:rFonts w:ascii="Times New Roman" w:hAnsi="Times New Roman"/>
          <w:szCs w:val="24"/>
          <w:lang w:val="tr-TR" w:eastAsia="tr-TR"/>
        </w:rPr>
        <w:t>Large</w:t>
      </w:r>
      <w:proofErr w:type="spellEnd"/>
      <w:r w:rsidRPr="00031562">
        <w:rPr>
          <w:rFonts w:ascii="Times New Roman" w:hAnsi="Times New Roman"/>
          <w:szCs w:val="24"/>
          <w:lang w:val="tr-TR" w:eastAsia="tr-TR"/>
        </w:rPr>
        <w:t xml:space="preserve"> Language Model — Büyük Dil Modeli</w:t>
      </w:r>
    </w:p>
    <w:p w14:paraId="05245F2F" w14:textId="77777777" w:rsidR="00031562" w:rsidRPr="00031562" w:rsidRDefault="00031562" w:rsidP="00031562">
      <w:pPr>
        <w:shd w:val="clear" w:color="auto" w:fill="FFFFFF" w:themeFill="background1"/>
        <w:tabs>
          <w:tab w:val="left" w:pos="2520"/>
        </w:tabs>
        <w:spacing w:before="80" w:after="80"/>
        <w:ind w:left="2520" w:hanging="2520"/>
        <w:rPr>
          <w:rFonts w:ascii="Times New Roman" w:hAnsi="Times New Roman"/>
          <w:sz w:val="20"/>
          <w:lang w:val="tr-TR" w:eastAsia="tr-TR"/>
        </w:rPr>
      </w:pPr>
      <w:r w:rsidRPr="00031562">
        <w:rPr>
          <w:rFonts w:ascii="Times New Roman" w:hAnsi="Times New Roman"/>
          <w:szCs w:val="24"/>
          <w:lang w:val="tr-TR" w:eastAsia="tr-TR"/>
        </w:rPr>
        <w:t>MALL</w:t>
      </w:r>
      <w:r w:rsidRPr="00031562">
        <w:rPr>
          <w:rFonts w:ascii="Times New Roman" w:hAnsi="Times New Roman"/>
          <w:szCs w:val="24"/>
          <w:lang w:val="tr-TR" w:eastAsia="tr-TR"/>
        </w:rPr>
        <w:tab/>
        <w:t xml:space="preserve">Mobile </w:t>
      </w:r>
      <w:proofErr w:type="spellStart"/>
      <w:r w:rsidRPr="00031562">
        <w:rPr>
          <w:rFonts w:ascii="Times New Roman" w:hAnsi="Times New Roman"/>
          <w:szCs w:val="24"/>
          <w:lang w:val="tr-TR" w:eastAsia="tr-TR"/>
        </w:rPr>
        <w:t>Assisted</w:t>
      </w:r>
      <w:proofErr w:type="spellEnd"/>
      <w:r w:rsidRPr="00031562">
        <w:rPr>
          <w:rFonts w:ascii="Times New Roman" w:hAnsi="Times New Roman"/>
          <w:szCs w:val="24"/>
          <w:lang w:val="tr-TR" w:eastAsia="tr-TR"/>
        </w:rPr>
        <w:t xml:space="preserve"> Language Learning — Mobil Destekli Dil Öğrenimi</w:t>
      </w:r>
    </w:p>
    <w:p w14:paraId="5F64412C" w14:textId="77777777" w:rsidR="00031562" w:rsidRPr="00031562" w:rsidRDefault="00031562" w:rsidP="00031562">
      <w:pPr>
        <w:shd w:val="clear" w:color="auto" w:fill="FFFFFF" w:themeFill="background1"/>
        <w:tabs>
          <w:tab w:val="left" w:pos="2520"/>
        </w:tabs>
        <w:spacing w:before="80" w:after="80"/>
        <w:ind w:left="2520" w:hanging="2520"/>
        <w:rPr>
          <w:rFonts w:ascii="Times New Roman" w:hAnsi="Times New Roman"/>
          <w:sz w:val="20"/>
          <w:lang w:val="tr-TR" w:eastAsia="tr-TR"/>
        </w:rPr>
      </w:pPr>
      <w:r w:rsidRPr="00031562">
        <w:rPr>
          <w:rFonts w:ascii="Times New Roman" w:hAnsi="Times New Roman"/>
          <w:szCs w:val="24"/>
          <w:lang w:val="tr-TR" w:eastAsia="tr-TR"/>
        </w:rPr>
        <w:t>MDD</w:t>
      </w:r>
      <w:r w:rsidRPr="00031562">
        <w:rPr>
          <w:rFonts w:ascii="Times New Roman" w:hAnsi="Times New Roman"/>
          <w:szCs w:val="24"/>
          <w:lang w:val="tr-TR" w:eastAsia="tr-TR"/>
        </w:rPr>
        <w:tab/>
      </w:r>
      <w:proofErr w:type="spellStart"/>
      <w:r w:rsidRPr="00031562">
        <w:rPr>
          <w:rFonts w:ascii="Times New Roman" w:hAnsi="Times New Roman"/>
          <w:szCs w:val="24"/>
          <w:lang w:val="tr-TR" w:eastAsia="tr-TR"/>
        </w:rPr>
        <w:t>Mispronunciation</w:t>
      </w:r>
      <w:proofErr w:type="spellEnd"/>
      <w:r w:rsidRPr="00031562">
        <w:rPr>
          <w:rFonts w:ascii="Times New Roman" w:hAnsi="Times New Roman"/>
          <w:szCs w:val="24"/>
          <w:lang w:val="tr-TR" w:eastAsia="tr-TR"/>
        </w:rPr>
        <w:t xml:space="preserve"> </w:t>
      </w:r>
      <w:proofErr w:type="spellStart"/>
      <w:r w:rsidRPr="00031562">
        <w:rPr>
          <w:rFonts w:ascii="Times New Roman" w:hAnsi="Times New Roman"/>
          <w:szCs w:val="24"/>
          <w:lang w:val="tr-TR" w:eastAsia="tr-TR"/>
        </w:rPr>
        <w:t>Detection</w:t>
      </w:r>
      <w:proofErr w:type="spellEnd"/>
      <w:r w:rsidRPr="00031562">
        <w:rPr>
          <w:rFonts w:ascii="Times New Roman" w:hAnsi="Times New Roman"/>
          <w:szCs w:val="24"/>
          <w:lang w:val="tr-TR" w:eastAsia="tr-TR"/>
        </w:rPr>
        <w:t xml:space="preserve"> </w:t>
      </w:r>
      <w:proofErr w:type="spellStart"/>
      <w:r w:rsidRPr="00031562">
        <w:rPr>
          <w:rFonts w:ascii="Times New Roman" w:hAnsi="Times New Roman"/>
          <w:szCs w:val="24"/>
          <w:lang w:val="tr-TR" w:eastAsia="tr-TR"/>
        </w:rPr>
        <w:t>and</w:t>
      </w:r>
      <w:proofErr w:type="spellEnd"/>
      <w:r w:rsidRPr="00031562">
        <w:rPr>
          <w:rFonts w:ascii="Times New Roman" w:hAnsi="Times New Roman"/>
          <w:szCs w:val="24"/>
          <w:lang w:val="tr-TR" w:eastAsia="tr-TR"/>
        </w:rPr>
        <w:t xml:space="preserve"> </w:t>
      </w:r>
      <w:proofErr w:type="spellStart"/>
      <w:r w:rsidRPr="00031562">
        <w:rPr>
          <w:rFonts w:ascii="Times New Roman" w:hAnsi="Times New Roman"/>
          <w:szCs w:val="24"/>
          <w:lang w:val="tr-TR" w:eastAsia="tr-TR"/>
        </w:rPr>
        <w:t>Diagnosis</w:t>
      </w:r>
      <w:proofErr w:type="spellEnd"/>
      <w:r w:rsidRPr="00031562">
        <w:rPr>
          <w:rFonts w:ascii="Times New Roman" w:hAnsi="Times New Roman"/>
          <w:szCs w:val="24"/>
          <w:lang w:val="tr-TR" w:eastAsia="tr-TR"/>
        </w:rPr>
        <w:t xml:space="preserve"> — Yanlış Telaffuz Tespiti ve Tanısı</w:t>
      </w:r>
    </w:p>
    <w:p w14:paraId="2425308B" w14:textId="77777777" w:rsidR="00031562" w:rsidRPr="00031562" w:rsidRDefault="00031562" w:rsidP="00031562">
      <w:pPr>
        <w:shd w:val="clear" w:color="auto" w:fill="FFFFFF" w:themeFill="background1"/>
        <w:tabs>
          <w:tab w:val="left" w:pos="2520"/>
        </w:tabs>
        <w:spacing w:before="80" w:after="80"/>
        <w:ind w:left="2520" w:hanging="2520"/>
        <w:rPr>
          <w:rFonts w:ascii="Times New Roman" w:hAnsi="Times New Roman"/>
          <w:sz w:val="20"/>
          <w:lang w:val="tr-TR" w:eastAsia="tr-TR"/>
        </w:rPr>
      </w:pPr>
      <w:r w:rsidRPr="00031562">
        <w:rPr>
          <w:rFonts w:ascii="Times New Roman" w:hAnsi="Times New Roman"/>
          <w:szCs w:val="24"/>
          <w:lang w:val="tr-TR" w:eastAsia="tr-TR"/>
        </w:rPr>
        <w:t>MFCC</w:t>
      </w:r>
      <w:r w:rsidRPr="00031562">
        <w:rPr>
          <w:rFonts w:ascii="Times New Roman" w:hAnsi="Times New Roman"/>
          <w:szCs w:val="24"/>
          <w:lang w:val="tr-TR" w:eastAsia="tr-TR"/>
        </w:rPr>
        <w:tab/>
      </w:r>
      <w:proofErr w:type="spellStart"/>
      <w:r w:rsidRPr="00031562">
        <w:rPr>
          <w:rFonts w:ascii="Times New Roman" w:hAnsi="Times New Roman"/>
          <w:szCs w:val="24"/>
          <w:lang w:val="tr-TR" w:eastAsia="tr-TR"/>
        </w:rPr>
        <w:t>Mel-Frequency</w:t>
      </w:r>
      <w:proofErr w:type="spellEnd"/>
      <w:r w:rsidRPr="00031562">
        <w:rPr>
          <w:rFonts w:ascii="Times New Roman" w:hAnsi="Times New Roman"/>
          <w:szCs w:val="24"/>
          <w:lang w:val="tr-TR" w:eastAsia="tr-TR"/>
        </w:rPr>
        <w:t xml:space="preserve"> </w:t>
      </w:r>
      <w:proofErr w:type="spellStart"/>
      <w:r w:rsidRPr="00031562">
        <w:rPr>
          <w:rFonts w:ascii="Times New Roman" w:hAnsi="Times New Roman"/>
          <w:szCs w:val="24"/>
          <w:lang w:val="tr-TR" w:eastAsia="tr-TR"/>
        </w:rPr>
        <w:t>Cepstral</w:t>
      </w:r>
      <w:proofErr w:type="spellEnd"/>
      <w:r w:rsidRPr="00031562">
        <w:rPr>
          <w:rFonts w:ascii="Times New Roman" w:hAnsi="Times New Roman"/>
          <w:szCs w:val="24"/>
          <w:lang w:val="tr-TR" w:eastAsia="tr-TR"/>
        </w:rPr>
        <w:t xml:space="preserve"> </w:t>
      </w:r>
      <w:proofErr w:type="spellStart"/>
      <w:r w:rsidRPr="00031562">
        <w:rPr>
          <w:rFonts w:ascii="Times New Roman" w:hAnsi="Times New Roman"/>
          <w:szCs w:val="24"/>
          <w:lang w:val="tr-TR" w:eastAsia="tr-TR"/>
        </w:rPr>
        <w:t>Coefficients</w:t>
      </w:r>
      <w:proofErr w:type="spellEnd"/>
      <w:r w:rsidRPr="00031562">
        <w:rPr>
          <w:rFonts w:ascii="Times New Roman" w:hAnsi="Times New Roman"/>
          <w:szCs w:val="24"/>
          <w:lang w:val="tr-TR" w:eastAsia="tr-TR"/>
        </w:rPr>
        <w:t xml:space="preserve"> — </w:t>
      </w:r>
      <w:proofErr w:type="spellStart"/>
      <w:r w:rsidRPr="00031562">
        <w:rPr>
          <w:rFonts w:ascii="Times New Roman" w:hAnsi="Times New Roman"/>
          <w:szCs w:val="24"/>
          <w:lang w:val="tr-TR" w:eastAsia="tr-TR"/>
        </w:rPr>
        <w:t>Mel</w:t>
      </w:r>
      <w:proofErr w:type="spellEnd"/>
      <w:r w:rsidRPr="00031562">
        <w:rPr>
          <w:rFonts w:ascii="Times New Roman" w:hAnsi="Times New Roman"/>
          <w:szCs w:val="24"/>
          <w:lang w:val="tr-TR" w:eastAsia="tr-TR"/>
        </w:rPr>
        <w:t xml:space="preserve"> Frekans </w:t>
      </w:r>
      <w:proofErr w:type="spellStart"/>
      <w:r w:rsidRPr="00031562">
        <w:rPr>
          <w:rFonts w:ascii="Times New Roman" w:hAnsi="Times New Roman"/>
          <w:szCs w:val="24"/>
          <w:lang w:val="tr-TR" w:eastAsia="tr-TR"/>
        </w:rPr>
        <w:t>Kepstrum</w:t>
      </w:r>
      <w:proofErr w:type="spellEnd"/>
      <w:r w:rsidRPr="00031562">
        <w:rPr>
          <w:rFonts w:ascii="Times New Roman" w:hAnsi="Times New Roman"/>
          <w:szCs w:val="24"/>
          <w:lang w:val="tr-TR" w:eastAsia="tr-TR"/>
        </w:rPr>
        <w:t xml:space="preserve"> Katsayıları</w:t>
      </w:r>
    </w:p>
    <w:p w14:paraId="41C40C21" w14:textId="77777777" w:rsidR="00031562" w:rsidRPr="00031562" w:rsidRDefault="00031562" w:rsidP="00031562">
      <w:pPr>
        <w:shd w:val="clear" w:color="auto" w:fill="FFFFFF" w:themeFill="background1"/>
        <w:tabs>
          <w:tab w:val="left" w:pos="2520"/>
        </w:tabs>
        <w:spacing w:before="80" w:after="80"/>
        <w:ind w:left="2520" w:hanging="2520"/>
        <w:rPr>
          <w:rFonts w:ascii="Times New Roman" w:hAnsi="Times New Roman"/>
          <w:sz w:val="20"/>
          <w:lang w:val="tr-TR" w:eastAsia="tr-TR"/>
        </w:rPr>
      </w:pPr>
      <w:r w:rsidRPr="00031562">
        <w:rPr>
          <w:rFonts w:ascii="Times New Roman" w:hAnsi="Times New Roman"/>
          <w:szCs w:val="24"/>
          <w:lang w:val="tr-TR" w:eastAsia="tr-TR"/>
        </w:rPr>
        <w:t>MÜDEK</w:t>
      </w:r>
      <w:r w:rsidRPr="00031562">
        <w:rPr>
          <w:rFonts w:ascii="Times New Roman" w:hAnsi="Times New Roman"/>
          <w:szCs w:val="24"/>
          <w:lang w:val="tr-TR" w:eastAsia="tr-TR"/>
        </w:rPr>
        <w:tab/>
        <w:t>Mühendislik Eğitim Programları Değerlendirme ve Akreditasyon Derneği</w:t>
      </w:r>
    </w:p>
    <w:p w14:paraId="19121A58" w14:textId="77777777" w:rsidR="00031562" w:rsidRPr="00031562" w:rsidRDefault="00031562" w:rsidP="00031562">
      <w:pPr>
        <w:shd w:val="clear" w:color="auto" w:fill="FFFFFF" w:themeFill="background1"/>
        <w:tabs>
          <w:tab w:val="left" w:pos="2520"/>
        </w:tabs>
        <w:spacing w:before="80" w:after="80"/>
        <w:rPr>
          <w:rFonts w:ascii="Times New Roman" w:hAnsi="Times New Roman"/>
          <w:sz w:val="20"/>
          <w:lang w:val="tr-TR" w:eastAsia="tr-TR"/>
        </w:rPr>
      </w:pPr>
      <w:r w:rsidRPr="00031562">
        <w:rPr>
          <w:rFonts w:ascii="Times New Roman" w:hAnsi="Times New Roman"/>
          <w:szCs w:val="24"/>
          <w:lang w:val="tr-TR" w:eastAsia="tr-TR"/>
        </w:rPr>
        <w:t>ORM</w:t>
      </w:r>
      <w:r w:rsidRPr="00031562">
        <w:rPr>
          <w:rFonts w:ascii="Times New Roman" w:hAnsi="Times New Roman"/>
          <w:szCs w:val="24"/>
          <w:lang w:val="tr-TR" w:eastAsia="tr-TR"/>
        </w:rPr>
        <w:tab/>
        <w:t>Object-</w:t>
      </w:r>
      <w:proofErr w:type="spellStart"/>
      <w:r w:rsidRPr="00031562">
        <w:rPr>
          <w:rFonts w:ascii="Times New Roman" w:hAnsi="Times New Roman"/>
          <w:szCs w:val="24"/>
          <w:lang w:val="tr-TR" w:eastAsia="tr-TR"/>
        </w:rPr>
        <w:t>Relational</w:t>
      </w:r>
      <w:proofErr w:type="spellEnd"/>
      <w:r w:rsidRPr="00031562">
        <w:rPr>
          <w:rFonts w:ascii="Times New Roman" w:hAnsi="Times New Roman"/>
          <w:szCs w:val="24"/>
          <w:lang w:val="tr-TR" w:eastAsia="tr-TR"/>
        </w:rPr>
        <w:t xml:space="preserve"> </w:t>
      </w:r>
      <w:proofErr w:type="spellStart"/>
      <w:r w:rsidRPr="00031562">
        <w:rPr>
          <w:rFonts w:ascii="Times New Roman" w:hAnsi="Times New Roman"/>
          <w:szCs w:val="24"/>
          <w:lang w:val="tr-TR" w:eastAsia="tr-TR"/>
        </w:rPr>
        <w:t>Mapping</w:t>
      </w:r>
      <w:proofErr w:type="spellEnd"/>
      <w:r w:rsidRPr="00031562">
        <w:rPr>
          <w:rFonts w:ascii="Times New Roman" w:hAnsi="Times New Roman"/>
          <w:szCs w:val="24"/>
          <w:lang w:val="tr-TR" w:eastAsia="tr-TR"/>
        </w:rPr>
        <w:t xml:space="preserve"> — Nesne-İlişkisel Eşleme</w:t>
      </w:r>
    </w:p>
    <w:p w14:paraId="668958F7" w14:textId="77777777" w:rsidR="00031562" w:rsidRPr="00031562" w:rsidRDefault="00031562" w:rsidP="00031562">
      <w:pPr>
        <w:shd w:val="clear" w:color="auto" w:fill="FFFFFF" w:themeFill="background1"/>
        <w:tabs>
          <w:tab w:val="left" w:pos="2520"/>
        </w:tabs>
        <w:spacing w:before="80" w:after="80"/>
        <w:rPr>
          <w:rFonts w:ascii="Times New Roman" w:hAnsi="Times New Roman"/>
          <w:sz w:val="20"/>
          <w:lang w:val="tr-TR" w:eastAsia="tr-TR"/>
        </w:rPr>
      </w:pPr>
      <w:r w:rsidRPr="00031562">
        <w:rPr>
          <w:rFonts w:ascii="Times New Roman" w:hAnsi="Times New Roman"/>
          <w:szCs w:val="24"/>
          <w:lang w:val="tr-TR" w:eastAsia="tr-TR"/>
        </w:rPr>
        <w:t>OUP</w:t>
      </w:r>
      <w:r w:rsidRPr="00031562">
        <w:rPr>
          <w:rFonts w:ascii="Times New Roman" w:hAnsi="Times New Roman"/>
          <w:szCs w:val="24"/>
          <w:lang w:val="tr-TR" w:eastAsia="tr-TR"/>
        </w:rPr>
        <w:tab/>
        <w:t xml:space="preserve">Oxford </w:t>
      </w:r>
      <w:proofErr w:type="spellStart"/>
      <w:r w:rsidRPr="00031562">
        <w:rPr>
          <w:rFonts w:ascii="Times New Roman" w:hAnsi="Times New Roman"/>
          <w:szCs w:val="24"/>
          <w:lang w:val="tr-TR" w:eastAsia="tr-TR"/>
        </w:rPr>
        <w:t>University</w:t>
      </w:r>
      <w:proofErr w:type="spellEnd"/>
      <w:r w:rsidRPr="00031562">
        <w:rPr>
          <w:rFonts w:ascii="Times New Roman" w:hAnsi="Times New Roman"/>
          <w:szCs w:val="24"/>
          <w:lang w:val="tr-TR" w:eastAsia="tr-TR"/>
        </w:rPr>
        <w:t xml:space="preserve"> </w:t>
      </w:r>
      <w:proofErr w:type="spellStart"/>
      <w:r w:rsidRPr="00031562">
        <w:rPr>
          <w:rFonts w:ascii="Times New Roman" w:hAnsi="Times New Roman"/>
          <w:szCs w:val="24"/>
          <w:lang w:val="tr-TR" w:eastAsia="tr-TR"/>
        </w:rPr>
        <w:t>Press</w:t>
      </w:r>
      <w:proofErr w:type="spellEnd"/>
    </w:p>
    <w:p w14:paraId="3E26E202" w14:textId="77777777" w:rsidR="00031562" w:rsidRPr="00031562" w:rsidRDefault="00031562" w:rsidP="00031562">
      <w:pPr>
        <w:shd w:val="clear" w:color="auto" w:fill="FFFFFF" w:themeFill="background1"/>
        <w:tabs>
          <w:tab w:val="left" w:pos="2520"/>
        </w:tabs>
        <w:spacing w:before="80" w:after="80"/>
        <w:ind w:left="2520" w:hanging="2520"/>
        <w:rPr>
          <w:rFonts w:ascii="Times New Roman" w:hAnsi="Times New Roman"/>
          <w:sz w:val="20"/>
          <w:lang w:val="tr-TR" w:eastAsia="tr-TR"/>
        </w:rPr>
      </w:pPr>
      <w:r w:rsidRPr="00031562">
        <w:rPr>
          <w:rFonts w:ascii="Times New Roman" w:hAnsi="Times New Roman"/>
          <w:szCs w:val="24"/>
          <w:lang w:val="tr-TR" w:eastAsia="tr-TR"/>
        </w:rPr>
        <w:t>REST</w:t>
      </w:r>
      <w:r w:rsidRPr="00031562">
        <w:rPr>
          <w:rFonts w:ascii="Times New Roman" w:hAnsi="Times New Roman"/>
          <w:szCs w:val="24"/>
          <w:lang w:val="tr-TR" w:eastAsia="tr-TR"/>
        </w:rPr>
        <w:tab/>
      </w:r>
      <w:proofErr w:type="spellStart"/>
      <w:r w:rsidRPr="00031562">
        <w:rPr>
          <w:rFonts w:ascii="Times New Roman" w:hAnsi="Times New Roman"/>
          <w:szCs w:val="24"/>
          <w:lang w:val="tr-TR" w:eastAsia="tr-TR"/>
        </w:rPr>
        <w:t>Representational</w:t>
      </w:r>
      <w:proofErr w:type="spellEnd"/>
      <w:r w:rsidRPr="00031562">
        <w:rPr>
          <w:rFonts w:ascii="Times New Roman" w:hAnsi="Times New Roman"/>
          <w:szCs w:val="24"/>
          <w:lang w:val="tr-TR" w:eastAsia="tr-TR"/>
        </w:rPr>
        <w:t xml:space="preserve"> </w:t>
      </w:r>
      <w:proofErr w:type="spellStart"/>
      <w:r w:rsidRPr="00031562">
        <w:rPr>
          <w:rFonts w:ascii="Times New Roman" w:hAnsi="Times New Roman"/>
          <w:szCs w:val="24"/>
          <w:lang w:val="tr-TR" w:eastAsia="tr-TR"/>
        </w:rPr>
        <w:t>State</w:t>
      </w:r>
      <w:proofErr w:type="spellEnd"/>
      <w:r w:rsidRPr="00031562">
        <w:rPr>
          <w:rFonts w:ascii="Times New Roman" w:hAnsi="Times New Roman"/>
          <w:szCs w:val="24"/>
          <w:lang w:val="tr-TR" w:eastAsia="tr-TR"/>
        </w:rPr>
        <w:t xml:space="preserve"> Transfer — Temsili Durum Transferi</w:t>
      </w:r>
    </w:p>
    <w:p w14:paraId="74B93E3D" w14:textId="77777777" w:rsidR="00031562" w:rsidRPr="00031562" w:rsidRDefault="00031562" w:rsidP="00031562">
      <w:pPr>
        <w:shd w:val="clear" w:color="auto" w:fill="FFFFFF" w:themeFill="background1"/>
        <w:tabs>
          <w:tab w:val="left" w:pos="2520"/>
        </w:tabs>
        <w:spacing w:before="80" w:after="80"/>
        <w:ind w:left="2520" w:hanging="2520"/>
        <w:rPr>
          <w:rFonts w:ascii="Times New Roman" w:hAnsi="Times New Roman"/>
          <w:sz w:val="20"/>
          <w:lang w:val="tr-TR" w:eastAsia="tr-TR"/>
        </w:rPr>
      </w:pPr>
      <w:r w:rsidRPr="00031562">
        <w:rPr>
          <w:rFonts w:ascii="Times New Roman" w:hAnsi="Times New Roman"/>
          <w:szCs w:val="24"/>
          <w:lang w:val="tr-TR" w:eastAsia="tr-TR"/>
        </w:rPr>
        <w:t>SLM</w:t>
      </w:r>
      <w:r w:rsidRPr="00031562">
        <w:rPr>
          <w:rFonts w:ascii="Times New Roman" w:hAnsi="Times New Roman"/>
          <w:szCs w:val="24"/>
          <w:lang w:val="tr-TR" w:eastAsia="tr-TR"/>
        </w:rPr>
        <w:tab/>
        <w:t>Speech Learning Model — Konuşma Öğrenme Modeli (</w:t>
      </w:r>
      <w:proofErr w:type="spellStart"/>
      <w:r w:rsidRPr="00031562">
        <w:rPr>
          <w:rFonts w:ascii="Times New Roman" w:hAnsi="Times New Roman"/>
          <w:szCs w:val="24"/>
          <w:lang w:val="tr-TR" w:eastAsia="tr-TR"/>
        </w:rPr>
        <w:t>Flege</w:t>
      </w:r>
      <w:proofErr w:type="spellEnd"/>
      <w:r w:rsidRPr="00031562">
        <w:rPr>
          <w:rFonts w:ascii="Times New Roman" w:hAnsi="Times New Roman"/>
          <w:szCs w:val="24"/>
          <w:lang w:val="tr-TR" w:eastAsia="tr-TR"/>
        </w:rPr>
        <w:t>)</w:t>
      </w:r>
    </w:p>
    <w:p w14:paraId="0195B05C" w14:textId="77777777" w:rsidR="00031562" w:rsidRPr="00031562" w:rsidRDefault="00031562" w:rsidP="00031562">
      <w:pPr>
        <w:shd w:val="clear" w:color="auto" w:fill="FFFFFF" w:themeFill="background1"/>
        <w:tabs>
          <w:tab w:val="left" w:pos="2520"/>
        </w:tabs>
        <w:spacing w:before="80" w:after="80"/>
        <w:ind w:left="2520" w:hanging="2520"/>
        <w:rPr>
          <w:rFonts w:ascii="Times New Roman" w:hAnsi="Times New Roman"/>
          <w:sz w:val="20"/>
          <w:lang w:val="tr-TR" w:eastAsia="tr-TR"/>
        </w:rPr>
      </w:pPr>
      <w:r w:rsidRPr="00031562">
        <w:rPr>
          <w:rFonts w:ascii="Times New Roman" w:hAnsi="Times New Roman"/>
          <w:szCs w:val="24"/>
          <w:lang w:val="tr-TR" w:eastAsia="tr-TR"/>
        </w:rPr>
        <w:lastRenderedPageBreak/>
        <w:t>SRS</w:t>
      </w:r>
      <w:r w:rsidRPr="00031562">
        <w:rPr>
          <w:rFonts w:ascii="Times New Roman" w:hAnsi="Times New Roman"/>
          <w:szCs w:val="24"/>
          <w:lang w:val="tr-TR" w:eastAsia="tr-TR"/>
        </w:rPr>
        <w:tab/>
      </w:r>
      <w:proofErr w:type="spellStart"/>
      <w:r w:rsidRPr="00031562">
        <w:rPr>
          <w:rFonts w:ascii="Times New Roman" w:hAnsi="Times New Roman"/>
          <w:szCs w:val="24"/>
          <w:lang w:val="tr-TR" w:eastAsia="tr-TR"/>
        </w:rPr>
        <w:t>Spaced</w:t>
      </w:r>
      <w:proofErr w:type="spellEnd"/>
      <w:r w:rsidRPr="00031562">
        <w:rPr>
          <w:rFonts w:ascii="Times New Roman" w:hAnsi="Times New Roman"/>
          <w:szCs w:val="24"/>
          <w:lang w:val="tr-TR" w:eastAsia="tr-TR"/>
        </w:rPr>
        <w:t xml:space="preserve"> </w:t>
      </w:r>
      <w:proofErr w:type="spellStart"/>
      <w:r w:rsidRPr="00031562">
        <w:rPr>
          <w:rFonts w:ascii="Times New Roman" w:hAnsi="Times New Roman"/>
          <w:szCs w:val="24"/>
          <w:lang w:val="tr-TR" w:eastAsia="tr-TR"/>
        </w:rPr>
        <w:t>Repetition</w:t>
      </w:r>
      <w:proofErr w:type="spellEnd"/>
      <w:r w:rsidRPr="00031562">
        <w:rPr>
          <w:rFonts w:ascii="Times New Roman" w:hAnsi="Times New Roman"/>
          <w:szCs w:val="24"/>
          <w:lang w:val="tr-TR" w:eastAsia="tr-TR"/>
        </w:rPr>
        <w:t xml:space="preserve"> </w:t>
      </w:r>
      <w:proofErr w:type="spellStart"/>
      <w:r w:rsidRPr="00031562">
        <w:rPr>
          <w:rFonts w:ascii="Times New Roman" w:hAnsi="Times New Roman"/>
          <w:szCs w:val="24"/>
          <w:lang w:val="tr-TR" w:eastAsia="tr-TR"/>
        </w:rPr>
        <w:t>System</w:t>
      </w:r>
      <w:proofErr w:type="spellEnd"/>
      <w:r w:rsidRPr="00031562">
        <w:rPr>
          <w:rFonts w:ascii="Times New Roman" w:hAnsi="Times New Roman"/>
          <w:szCs w:val="24"/>
          <w:lang w:val="tr-TR" w:eastAsia="tr-TR"/>
        </w:rPr>
        <w:t xml:space="preserve"> — Aralıklı Tekrarlama Sistemi</w:t>
      </w:r>
    </w:p>
    <w:p w14:paraId="669B792F" w14:textId="77777777" w:rsidR="00031562" w:rsidRPr="00031562" w:rsidRDefault="00031562" w:rsidP="00031562">
      <w:pPr>
        <w:shd w:val="clear" w:color="auto" w:fill="FFFFFF" w:themeFill="background1"/>
        <w:tabs>
          <w:tab w:val="left" w:pos="2520"/>
        </w:tabs>
        <w:spacing w:before="80" w:after="80"/>
        <w:ind w:left="2520" w:hanging="2520"/>
        <w:rPr>
          <w:rFonts w:ascii="Times New Roman" w:hAnsi="Times New Roman"/>
          <w:sz w:val="20"/>
          <w:lang w:val="tr-TR" w:eastAsia="tr-TR"/>
        </w:rPr>
      </w:pPr>
      <w:r w:rsidRPr="00031562">
        <w:rPr>
          <w:rFonts w:ascii="Times New Roman" w:hAnsi="Times New Roman"/>
          <w:szCs w:val="24"/>
          <w:lang w:val="tr-TR" w:eastAsia="tr-TR"/>
        </w:rPr>
        <w:t>STFT</w:t>
      </w:r>
      <w:r w:rsidRPr="00031562">
        <w:rPr>
          <w:rFonts w:ascii="Times New Roman" w:hAnsi="Times New Roman"/>
          <w:szCs w:val="24"/>
          <w:lang w:val="tr-TR" w:eastAsia="tr-TR"/>
        </w:rPr>
        <w:tab/>
      </w:r>
      <w:proofErr w:type="spellStart"/>
      <w:r w:rsidRPr="00031562">
        <w:rPr>
          <w:rFonts w:ascii="Times New Roman" w:hAnsi="Times New Roman"/>
          <w:szCs w:val="24"/>
          <w:lang w:val="tr-TR" w:eastAsia="tr-TR"/>
        </w:rPr>
        <w:t>Short</w:t>
      </w:r>
      <w:proofErr w:type="spellEnd"/>
      <w:r w:rsidRPr="00031562">
        <w:rPr>
          <w:rFonts w:ascii="Times New Roman" w:hAnsi="Times New Roman"/>
          <w:szCs w:val="24"/>
          <w:lang w:val="tr-TR" w:eastAsia="tr-TR"/>
        </w:rPr>
        <w:t xml:space="preserve">-Time Fourier </w:t>
      </w:r>
      <w:proofErr w:type="spellStart"/>
      <w:r w:rsidRPr="00031562">
        <w:rPr>
          <w:rFonts w:ascii="Times New Roman" w:hAnsi="Times New Roman"/>
          <w:szCs w:val="24"/>
          <w:lang w:val="tr-TR" w:eastAsia="tr-TR"/>
        </w:rPr>
        <w:t>Transform</w:t>
      </w:r>
      <w:proofErr w:type="spellEnd"/>
      <w:r w:rsidRPr="00031562">
        <w:rPr>
          <w:rFonts w:ascii="Times New Roman" w:hAnsi="Times New Roman"/>
          <w:szCs w:val="24"/>
          <w:lang w:val="tr-TR" w:eastAsia="tr-TR"/>
        </w:rPr>
        <w:t xml:space="preserve"> — Kısa Süreli Fourier Dönüşümü</w:t>
      </w:r>
    </w:p>
    <w:p w14:paraId="7584F004" w14:textId="77777777" w:rsidR="00031562" w:rsidRPr="00031562" w:rsidRDefault="00031562" w:rsidP="00031562">
      <w:pPr>
        <w:shd w:val="clear" w:color="auto" w:fill="FFFFFF" w:themeFill="background1"/>
        <w:tabs>
          <w:tab w:val="left" w:pos="2520"/>
        </w:tabs>
        <w:spacing w:before="80" w:after="80"/>
        <w:ind w:left="2520" w:hanging="2520"/>
        <w:rPr>
          <w:rFonts w:ascii="Times New Roman" w:hAnsi="Times New Roman"/>
          <w:sz w:val="20"/>
          <w:lang w:val="tr-TR" w:eastAsia="tr-TR"/>
        </w:rPr>
      </w:pPr>
      <w:r w:rsidRPr="00031562">
        <w:rPr>
          <w:rFonts w:ascii="Times New Roman" w:hAnsi="Times New Roman"/>
          <w:szCs w:val="24"/>
          <w:lang w:val="tr-TR" w:eastAsia="tr-TR"/>
        </w:rPr>
        <w:t>SUS</w:t>
      </w:r>
      <w:r w:rsidRPr="00031562">
        <w:rPr>
          <w:rFonts w:ascii="Times New Roman" w:hAnsi="Times New Roman"/>
          <w:szCs w:val="24"/>
          <w:lang w:val="tr-TR" w:eastAsia="tr-TR"/>
        </w:rPr>
        <w:tab/>
      </w:r>
      <w:proofErr w:type="spellStart"/>
      <w:r w:rsidRPr="00031562">
        <w:rPr>
          <w:rFonts w:ascii="Times New Roman" w:hAnsi="Times New Roman"/>
          <w:szCs w:val="24"/>
          <w:lang w:val="tr-TR" w:eastAsia="tr-TR"/>
        </w:rPr>
        <w:t>System</w:t>
      </w:r>
      <w:proofErr w:type="spellEnd"/>
      <w:r w:rsidRPr="00031562">
        <w:rPr>
          <w:rFonts w:ascii="Times New Roman" w:hAnsi="Times New Roman"/>
          <w:szCs w:val="24"/>
          <w:lang w:val="tr-TR" w:eastAsia="tr-TR"/>
        </w:rPr>
        <w:t xml:space="preserve"> </w:t>
      </w:r>
      <w:proofErr w:type="spellStart"/>
      <w:r w:rsidRPr="00031562">
        <w:rPr>
          <w:rFonts w:ascii="Times New Roman" w:hAnsi="Times New Roman"/>
          <w:szCs w:val="24"/>
          <w:lang w:val="tr-TR" w:eastAsia="tr-TR"/>
        </w:rPr>
        <w:t>Usability</w:t>
      </w:r>
      <w:proofErr w:type="spellEnd"/>
      <w:r w:rsidRPr="00031562">
        <w:rPr>
          <w:rFonts w:ascii="Times New Roman" w:hAnsi="Times New Roman"/>
          <w:szCs w:val="24"/>
          <w:lang w:val="tr-TR" w:eastAsia="tr-TR"/>
        </w:rPr>
        <w:t xml:space="preserve"> </w:t>
      </w:r>
      <w:proofErr w:type="spellStart"/>
      <w:r w:rsidRPr="00031562">
        <w:rPr>
          <w:rFonts w:ascii="Times New Roman" w:hAnsi="Times New Roman"/>
          <w:szCs w:val="24"/>
          <w:lang w:val="tr-TR" w:eastAsia="tr-TR"/>
        </w:rPr>
        <w:t>Scale</w:t>
      </w:r>
      <w:proofErr w:type="spellEnd"/>
      <w:r w:rsidRPr="00031562">
        <w:rPr>
          <w:rFonts w:ascii="Times New Roman" w:hAnsi="Times New Roman"/>
          <w:szCs w:val="24"/>
          <w:lang w:val="tr-TR" w:eastAsia="tr-TR"/>
        </w:rPr>
        <w:t xml:space="preserve"> — Sistem Kullanılabilirlik Ölçeği</w:t>
      </w:r>
    </w:p>
    <w:p w14:paraId="07F8BCFF" w14:textId="77777777" w:rsidR="00031562" w:rsidRPr="00031562" w:rsidRDefault="00031562" w:rsidP="00031562">
      <w:pPr>
        <w:shd w:val="clear" w:color="auto" w:fill="FFFFFF" w:themeFill="background1"/>
        <w:tabs>
          <w:tab w:val="left" w:pos="2520"/>
        </w:tabs>
        <w:spacing w:before="80" w:after="80"/>
        <w:rPr>
          <w:rFonts w:ascii="Times New Roman" w:hAnsi="Times New Roman"/>
          <w:sz w:val="20"/>
          <w:lang w:val="tr-TR" w:eastAsia="tr-TR"/>
        </w:rPr>
      </w:pPr>
      <w:r w:rsidRPr="00031562">
        <w:rPr>
          <w:rFonts w:ascii="Times New Roman" w:hAnsi="Times New Roman"/>
          <w:szCs w:val="24"/>
          <w:lang w:val="tr-TR" w:eastAsia="tr-TR"/>
        </w:rPr>
        <w:t>TMMOB</w:t>
      </w:r>
      <w:r w:rsidRPr="00031562">
        <w:rPr>
          <w:rFonts w:ascii="Times New Roman" w:hAnsi="Times New Roman"/>
          <w:szCs w:val="24"/>
          <w:lang w:val="tr-TR" w:eastAsia="tr-TR"/>
        </w:rPr>
        <w:tab/>
        <w:t>Türk Mühendis ve Mimar Odaları Birliği</w:t>
      </w:r>
    </w:p>
    <w:p w14:paraId="6C7739B5" w14:textId="77777777" w:rsidR="00031562" w:rsidRPr="00031562" w:rsidRDefault="00031562" w:rsidP="00031562">
      <w:pPr>
        <w:shd w:val="clear" w:color="auto" w:fill="FFFFFF" w:themeFill="background1"/>
        <w:tabs>
          <w:tab w:val="left" w:pos="2520"/>
        </w:tabs>
        <w:spacing w:before="80" w:after="80"/>
        <w:ind w:left="2520" w:hanging="2520"/>
        <w:rPr>
          <w:rFonts w:ascii="Times New Roman" w:hAnsi="Times New Roman"/>
          <w:sz w:val="20"/>
          <w:lang w:val="tr-TR" w:eastAsia="tr-TR"/>
        </w:rPr>
      </w:pPr>
      <w:r w:rsidRPr="00031562">
        <w:rPr>
          <w:rFonts w:ascii="Times New Roman" w:hAnsi="Times New Roman"/>
          <w:szCs w:val="24"/>
          <w:lang w:val="tr-TR" w:eastAsia="tr-TR"/>
        </w:rPr>
        <w:t>UI/UX</w:t>
      </w:r>
      <w:r w:rsidRPr="00031562">
        <w:rPr>
          <w:rFonts w:ascii="Times New Roman" w:hAnsi="Times New Roman"/>
          <w:szCs w:val="24"/>
          <w:lang w:val="tr-TR" w:eastAsia="tr-TR"/>
        </w:rPr>
        <w:tab/>
        <w:t xml:space="preserve">User </w:t>
      </w:r>
      <w:proofErr w:type="spellStart"/>
      <w:r w:rsidRPr="00031562">
        <w:rPr>
          <w:rFonts w:ascii="Times New Roman" w:hAnsi="Times New Roman"/>
          <w:szCs w:val="24"/>
          <w:lang w:val="tr-TR" w:eastAsia="tr-TR"/>
        </w:rPr>
        <w:t>Interface</w:t>
      </w:r>
      <w:proofErr w:type="spellEnd"/>
      <w:r w:rsidRPr="00031562">
        <w:rPr>
          <w:rFonts w:ascii="Times New Roman" w:hAnsi="Times New Roman"/>
          <w:szCs w:val="24"/>
          <w:lang w:val="tr-TR" w:eastAsia="tr-TR"/>
        </w:rPr>
        <w:t xml:space="preserve"> / User </w:t>
      </w:r>
      <w:proofErr w:type="spellStart"/>
      <w:r w:rsidRPr="00031562">
        <w:rPr>
          <w:rFonts w:ascii="Times New Roman" w:hAnsi="Times New Roman"/>
          <w:szCs w:val="24"/>
          <w:lang w:val="tr-TR" w:eastAsia="tr-TR"/>
        </w:rPr>
        <w:t>Experience</w:t>
      </w:r>
      <w:proofErr w:type="spellEnd"/>
      <w:r w:rsidRPr="00031562">
        <w:rPr>
          <w:rFonts w:ascii="Times New Roman" w:hAnsi="Times New Roman"/>
          <w:szCs w:val="24"/>
          <w:lang w:val="tr-TR" w:eastAsia="tr-TR"/>
        </w:rPr>
        <w:t xml:space="preserve"> — Kullanıcı Arayüzü / Kullanıcı Deneyimi</w:t>
      </w:r>
    </w:p>
    <w:p w14:paraId="34EDC200" w14:textId="77777777" w:rsidR="00031562" w:rsidRPr="00031562" w:rsidRDefault="00031562" w:rsidP="00031562">
      <w:pPr>
        <w:shd w:val="clear" w:color="auto" w:fill="FFFFFF" w:themeFill="background1"/>
        <w:tabs>
          <w:tab w:val="left" w:pos="2520"/>
        </w:tabs>
        <w:spacing w:before="80" w:after="80"/>
        <w:rPr>
          <w:rFonts w:ascii="Times New Roman" w:hAnsi="Times New Roman"/>
          <w:sz w:val="20"/>
          <w:lang w:val="tr-TR" w:eastAsia="tr-TR"/>
        </w:rPr>
      </w:pPr>
      <w:r w:rsidRPr="00031562">
        <w:rPr>
          <w:rFonts w:ascii="Times New Roman" w:hAnsi="Times New Roman"/>
          <w:szCs w:val="24"/>
          <w:lang w:val="tr-TR" w:eastAsia="tr-TR"/>
        </w:rPr>
        <w:t>VAD</w:t>
      </w:r>
      <w:r w:rsidRPr="00031562">
        <w:rPr>
          <w:rFonts w:ascii="Times New Roman" w:hAnsi="Times New Roman"/>
          <w:szCs w:val="24"/>
          <w:lang w:val="tr-TR" w:eastAsia="tr-TR"/>
        </w:rPr>
        <w:tab/>
        <w:t xml:space="preserve">Voice Activity </w:t>
      </w:r>
      <w:proofErr w:type="spellStart"/>
      <w:r w:rsidRPr="00031562">
        <w:rPr>
          <w:rFonts w:ascii="Times New Roman" w:hAnsi="Times New Roman"/>
          <w:szCs w:val="24"/>
          <w:lang w:val="tr-TR" w:eastAsia="tr-TR"/>
        </w:rPr>
        <w:t>Detection</w:t>
      </w:r>
      <w:proofErr w:type="spellEnd"/>
      <w:r w:rsidRPr="00031562">
        <w:rPr>
          <w:rFonts w:ascii="Times New Roman" w:hAnsi="Times New Roman"/>
          <w:szCs w:val="24"/>
          <w:lang w:val="tr-TR" w:eastAsia="tr-TR"/>
        </w:rPr>
        <w:t xml:space="preserve"> — Ses Aktivitesi Tespiti</w:t>
      </w:r>
    </w:p>
    <w:p w14:paraId="7FDBEEFD" w14:textId="2B03BBA4" w:rsidR="00A718D2" w:rsidRPr="000E76A7" w:rsidRDefault="00031562" w:rsidP="00031562">
      <w:pPr>
        <w:shd w:val="clear" w:color="auto" w:fill="FFFFFF" w:themeFill="background1"/>
        <w:spacing w:before="0" w:after="160"/>
        <w:rPr>
          <w:rFonts w:ascii="Times New Roman" w:hAnsi="Times New Roman"/>
          <w:lang w:val="tr-TR"/>
        </w:rPr>
        <w:sectPr w:rsidR="00A718D2" w:rsidRPr="000E76A7" w:rsidSect="00072F05">
          <w:pgSz w:w="11906" w:h="16838"/>
          <w:pgMar w:top="1418" w:right="1985" w:bottom="1418" w:left="1985" w:header="709" w:footer="709" w:gutter="0"/>
          <w:pgNumType w:fmt="lowerRoman"/>
          <w:cols w:space="708"/>
          <w:docGrid w:linePitch="360"/>
        </w:sectPr>
      </w:pPr>
      <w:r w:rsidRPr="00031562">
        <w:rPr>
          <w:rFonts w:ascii="Times New Roman" w:hAnsi="Times New Roman"/>
          <w:szCs w:val="24"/>
          <w:lang w:val="tr-TR" w:eastAsia="tr-TR"/>
        </w:rPr>
        <w:br/>
      </w:r>
      <w:r w:rsidRPr="00031562">
        <w:rPr>
          <w:rFonts w:ascii="Times New Roman" w:hAnsi="Times New Roman"/>
          <w:szCs w:val="24"/>
          <w:lang w:val="tr-TR" w:eastAsia="tr-TR"/>
        </w:rPr>
        <w:br/>
      </w:r>
    </w:p>
    <w:p w14:paraId="5A18F6A0" w14:textId="0B37A642" w:rsidR="006715EE" w:rsidRPr="000E76A7" w:rsidRDefault="00A8456C" w:rsidP="00664F57">
      <w:pPr>
        <w:pStyle w:val="FrontPages"/>
      </w:pPr>
      <w:bookmarkStart w:id="8" w:name="_Toc475117378"/>
      <w:bookmarkStart w:id="9" w:name="_Toc229503698"/>
      <w:r w:rsidRPr="000E76A7">
        <w:lastRenderedPageBreak/>
        <w:t>ŞEKİL LİSTESİ</w:t>
      </w:r>
      <w:bookmarkEnd w:id="7"/>
      <w:bookmarkEnd w:id="8"/>
      <w:bookmarkEnd w:id="9"/>
    </w:p>
    <w:p w14:paraId="5DAF0C82" w14:textId="77777777" w:rsidR="00CD23C9" w:rsidRDefault="00632D0A" w:rsidP="00CD23C9">
      <w:pPr>
        <w:pStyle w:val="ekillerTablosu"/>
        <w:ind w:left="0" w:firstLine="0"/>
      </w:pPr>
      <w:r w:rsidRPr="000E76A7">
        <w:fldChar w:fldCharType="begin"/>
      </w:r>
      <w:r w:rsidRPr="000E76A7">
        <w:instrText xml:space="preserve"> TOC \h \z \c "Tablo" </w:instrText>
      </w:r>
      <w:r w:rsidRPr="000E76A7">
        <w:fldChar w:fldCharType="end"/>
      </w:r>
    </w:p>
    <w:p w14:paraId="2FA3BCB6" w14:textId="64139103" w:rsidR="00B11697" w:rsidRPr="00CD23C9" w:rsidRDefault="00B11697" w:rsidP="00CD23C9">
      <w:pPr>
        <w:pStyle w:val="ekillerTablosu"/>
        <w:ind w:left="0" w:firstLine="0"/>
      </w:pPr>
      <w:r w:rsidRPr="00B11697">
        <w:rPr>
          <w:szCs w:val="24"/>
        </w:rPr>
        <w:t>Şekil 1.1 Çok Modlu Kelime Öğrenme ve Telaffuz Değerlendirme Döngüsü</w:t>
      </w:r>
      <w:r w:rsidRPr="00B11697">
        <w:rPr>
          <w:szCs w:val="24"/>
        </w:rPr>
        <w:tab/>
      </w:r>
      <w:r w:rsidR="00407B11">
        <w:rPr>
          <w:b w:val="0"/>
          <w:bCs w:val="0"/>
          <w:szCs w:val="24"/>
        </w:rPr>
        <w:t>7</w:t>
      </w:r>
    </w:p>
    <w:p w14:paraId="378B630A" w14:textId="4502CD48" w:rsidR="00B11697" w:rsidRPr="00B11697" w:rsidRDefault="00B11697" w:rsidP="00B11697">
      <w:pPr>
        <w:tabs>
          <w:tab w:val="right" w:leader="dot" w:pos="9026"/>
        </w:tabs>
        <w:spacing w:before="80" w:after="80"/>
        <w:rPr>
          <w:b/>
          <w:bCs/>
        </w:rPr>
      </w:pPr>
      <w:proofErr w:type="spellStart"/>
      <w:r w:rsidRPr="00B11697">
        <w:rPr>
          <w:rFonts w:ascii="Times New Roman" w:hAnsi="Times New Roman"/>
          <w:b/>
          <w:bCs/>
          <w:szCs w:val="24"/>
        </w:rPr>
        <w:t>Şekil</w:t>
      </w:r>
      <w:proofErr w:type="spellEnd"/>
      <w:r w:rsidRPr="00B11697">
        <w:rPr>
          <w:rFonts w:ascii="Times New Roman" w:hAnsi="Times New Roman"/>
          <w:b/>
          <w:bCs/>
          <w:szCs w:val="24"/>
        </w:rPr>
        <w:t xml:space="preserve"> 1.2 </w:t>
      </w:r>
      <w:proofErr w:type="spellStart"/>
      <w:r w:rsidRPr="00B11697">
        <w:rPr>
          <w:rFonts w:ascii="Times New Roman" w:hAnsi="Times New Roman"/>
          <w:b/>
          <w:bCs/>
          <w:szCs w:val="24"/>
        </w:rPr>
        <w:t>Katılımcıların</w:t>
      </w:r>
      <w:proofErr w:type="spellEnd"/>
      <w:r w:rsidRPr="00B11697">
        <w:rPr>
          <w:rFonts w:ascii="Times New Roman" w:hAnsi="Times New Roman"/>
          <w:b/>
          <w:bCs/>
          <w:szCs w:val="24"/>
        </w:rPr>
        <w:t xml:space="preserve"> </w:t>
      </w:r>
      <w:proofErr w:type="spellStart"/>
      <w:r w:rsidRPr="00B11697">
        <w:rPr>
          <w:rFonts w:ascii="Times New Roman" w:hAnsi="Times New Roman"/>
          <w:b/>
          <w:bCs/>
          <w:szCs w:val="24"/>
        </w:rPr>
        <w:t>Yaş</w:t>
      </w:r>
      <w:proofErr w:type="spellEnd"/>
      <w:r w:rsidRPr="00B11697">
        <w:rPr>
          <w:rFonts w:ascii="Times New Roman" w:hAnsi="Times New Roman"/>
          <w:b/>
          <w:bCs/>
          <w:szCs w:val="24"/>
        </w:rPr>
        <w:t xml:space="preserve"> </w:t>
      </w:r>
      <w:proofErr w:type="spellStart"/>
      <w:r w:rsidRPr="00B11697">
        <w:rPr>
          <w:rFonts w:ascii="Times New Roman" w:hAnsi="Times New Roman"/>
          <w:b/>
          <w:bCs/>
          <w:szCs w:val="24"/>
        </w:rPr>
        <w:t>Dağılımı</w:t>
      </w:r>
      <w:proofErr w:type="spellEnd"/>
      <w:r w:rsidRPr="00B11697">
        <w:rPr>
          <w:rFonts w:ascii="Times New Roman" w:hAnsi="Times New Roman"/>
          <w:b/>
          <w:bCs/>
          <w:szCs w:val="24"/>
        </w:rPr>
        <w:tab/>
        <w:t>1</w:t>
      </w:r>
      <w:r w:rsidR="00851CFE">
        <w:rPr>
          <w:rFonts w:ascii="Times New Roman" w:hAnsi="Times New Roman"/>
          <w:b/>
          <w:bCs/>
          <w:szCs w:val="24"/>
        </w:rPr>
        <w:t>2</w:t>
      </w:r>
    </w:p>
    <w:p w14:paraId="79635710" w14:textId="288A142E" w:rsidR="00B11697" w:rsidRPr="00B11697" w:rsidRDefault="00B11697" w:rsidP="00B11697">
      <w:pPr>
        <w:tabs>
          <w:tab w:val="right" w:leader="dot" w:pos="9026"/>
        </w:tabs>
        <w:spacing w:before="80" w:after="80"/>
        <w:rPr>
          <w:b/>
          <w:bCs/>
        </w:rPr>
      </w:pPr>
      <w:proofErr w:type="spellStart"/>
      <w:r w:rsidRPr="00B11697">
        <w:rPr>
          <w:rFonts w:ascii="Times New Roman" w:hAnsi="Times New Roman"/>
          <w:b/>
          <w:bCs/>
          <w:szCs w:val="24"/>
        </w:rPr>
        <w:t>Şekil</w:t>
      </w:r>
      <w:proofErr w:type="spellEnd"/>
      <w:r w:rsidRPr="00B11697">
        <w:rPr>
          <w:rFonts w:ascii="Times New Roman" w:hAnsi="Times New Roman"/>
          <w:b/>
          <w:bCs/>
          <w:szCs w:val="24"/>
        </w:rPr>
        <w:t xml:space="preserve"> 1.3 </w:t>
      </w:r>
      <w:proofErr w:type="spellStart"/>
      <w:r w:rsidRPr="00B11697">
        <w:rPr>
          <w:rFonts w:ascii="Times New Roman" w:hAnsi="Times New Roman"/>
          <w:b/>
          <w:bCs/>
          <w:szCs w:val="24"/>
        </w:rPr>
        <w:t>Katılımcıların</w:t>
      </w:r>
      <w:proofErr w:type="spellEnd"/>
      <w:r w:rsidRPr="00B11697">
        <w:rPr>
          <w:rFonts w:ascii="Times New Roman" w:hAnsi="Times New Roman"/>
          <w:b/>
          <w:bCs/>
          <w:szCs w:val="24"/>
        </w:rPr>
        <w:t xml:space="preserve"> </w:t>
      </w:r>
      <w:proofErr w:type="spellStart"/>
      <w:r w:rsidRPr="00B11697">
        <w:rPr>
          <w:rFonts w:ascii="Times New Roman" w:hAnsi="Times New Roman"/>
          <w:b/>
          <w:bCs/>
          <w:szCs w:val="24"/>
        </w:rPr>
        <w:t>Cinsiyet</w:t>
      </w:r>
      <w:proofErr w:type="spellEnd"/>
      <w:r w:rsidRPr="00B11697">
        <w:rPr>
          <w:rFonts w:ascii="Times New Roman" w:hAnsi="Times New Roman"/>
          <w:b/>
          <w:bCs/>
          <w:szCs w:val="24"/>
        </w:rPr>
        <w:t xml:space="preserve"> </w:t>
      </w:r>
      <w:proofErr w:type="spellStart"/>
      <w:r w:rsidRPr="00B11697">
        <w:rPr>
          <w:rFonts w:ascii="Times New Roman" w:hAnsi="Times New Roman"/>
          <w:b/>
          <w:bCs/>
          <w:szCs w:val="24"/>
        </w:rPr>
        <w:t>Dağılımı</w:t>
      </w:r>
      <w:proofErr w:type="spellEnd"/>
      <w:r w:rsidRPr="00B11697">
        <w:rPr>
          <w:rFonts w:ascii="Times New Roman" w:hAnsi="Times New Roman"/>
          <w:b/>
          <w:bCs/>
          <w:szCs w:val="24"/>
        </w:rPr>
        <w:tab/>
        <w:t>1</w:t>
      </w:r>
      <w:r w:rsidR="00851CFE">
        <w:rPr>
          <w:rFonts w:ascii="Times New Roman" w:hAnsi="Times New Roman"/>
          <w:b/>
          <w:bCs/>
          <w:szCs w:val="24"/>
        </w:rPr>
        <w:t>2</w:t>
      </w:r>
    </w:p>
    <w:p w14:paraId="730FF83F" w14:textId="100054C9" w:rsidR="00B11697" w:rsidRPr="00B11697" w:rsidRDefault="00B11697" w:rsidP="00B11697">
      <w:pPr>
        <w:tabs>
          <w:tab w:val="right" w:leader="dot" w:pos="9026"/>
        </w:tabs>
        <w:spacing w:before="80" w:after="80"/>
        <w:rPr>
          <w:b/>
          <w:bCs/>
        </w:rPr>
      </w:pPr>
      <w:proofErr w:type="spellStart"/>
      <w:r w:rsidRPr="00B11697">
        <w:rPr>
          <w:rFonts w:ascii="Times New Roman" w:hAnsi="Times New Roman"/>
          <w:b/>
          <w:bCs/>
          <w:szCs w:val="24"/>
        </w:rPr>
        <w:t>Şekil</w:t>
      </w:r>
      <w:proofErr w:type="spellEnd"/>
      <w:r w:rsidRPr="00B11697">
        <w:rPr>
          <w:rFonts w:ascii="Times New Roman" w:hAnsi="Times New Roman"/>
          <w:b/>
          <w:bCs/>
          <w:szCs w:val="24"/>
        </w:rPr>
        <w:t xml:space="preserve"> 1.4 </w:t>
      </w:r>
      <w:proofErr w:type="spellStart"/>
      <w:r w:rsidRPr="00B11697">
        <w:rPr>
          <w:rFonts w:ascii="Times New Roman" w:hAnsi="Times New Roman"/>
          <w:b/>
          <w:bCs/>
          <w:szCs w:val="24"/>
        </w:rPr>
        <w:t>Katılımcıların</w:t>
      </w:r>
      <w:proofErr w:type="spellEnd"/>
      <w:r w:rsidRPr="00B11697">
        <w:rPr>
          <w:rFonts w:ascii="Times New Roman" w:hAnsi="Times New Roman"/>
          <w:b/>
          <w:bCs/>
          <w:szCs w:val="24"/>
        </w:rPr>
        <w:t xml:space="preserve"> </w:t>
      </w:r>
      <w:proofErr w:type="spellStart"/>
      <w:r w:rsidRPr="00B11697">
        <w:rPr>
          <w:rFonts w:ascii="Times New Roman" w:hAnsi="Times New Roman"/>
          <w:b/>
          <w:bCs/>
          <w:szCs w:val="24"/>
        </w:rPr>
        <w:t>Şehir</w:t>
      </w:r>
      <w:proofErr w:type="spellEnd"/>
      <w:r w:rsidRPr="00B11697">
        <w:rPr>
          <w:rFonts w:ascii="Times New Roman" w:hAnsi="Times New Roman"/>
          <w:b/>
          <w:bCs/>
          <w:szCs w:val="24"/>
        </w:rPr>
        <w:t xml:space="preserve"> Dağılımı</w:t>
      </w:r>
      <w:r w:rsidRPr="00B11697">
        <w:rPr>
          <w:rFonts w:ascii="Times New Roman" w:hAnsi="Times New Roman"/>
          <w:b/>
          <w:bCs/>
          <w:szCs w:val="24"/>
        </w:rPr>
        <w:tab/>
        <w:t>1</w:t>
      </w:r>
      <w:r w:rsidR="00851CFE">
        <w:rPr>
          <w:rFonts w:ascii="Times New Roman" w:hAnsi="Times New Roman"/>
          <w:b/>
          <w:bCs/>
          <w:szCs w:val="24"/>
        </w:rPr>
        <w:t>3</w:t>
      </w:r>
    </w:p>
    <w:p w14:paraId="46B37768" w14:textId="1A28C19C" w:rsidR="00B11697" w:rsidRPr="00B11697" w:rsidRDefault="00B11697" w:rsidP="00B11697">
      <w:pPr>
        <w:tabs>
          <w:tab w:val="right" w:leader="dot" w:pos="9026"/>
        </w:tabs>
        <w:spacing w:before="80" w:after="80"/>
        <w:rPr>
          <w:b/>
          <w:bCs/>
        </w:rPr>
      </w:pPr>
      <w:proofErr w:type="spellStart"/>
      <w:r w:rsidRPr="00B11697">
        <w:rPr>
          <w:rFonts w:ascii="Times New Roman" w:hAnsi="Times New Roman"/>
          <w:b/>
          <w:bCs/>
          <w:szCs w:val="24"/>
        </w:rPr>
        <w:t>Şekil</w:t>
      </w:r>
      <w:proofErr w:type="spellEnd"/>
      <w:r w:rsidRPr="00B11697">
        <w:rPr>
          <w:rFonts w:ascii="Times New Roman" w:hAnsi="Times New Roman"/>
          <w:b/>
          <w:bCs/>
          <w:szCs w:val="24"/>
        </w:rPr>
        <w:t xml:space="preserve"> 1.5 Türk </w:t>
      </w:r>
      <w:proofErr w:type="spellStart"/>
      <w:r w:rsidRPr="00B11697">
        <w:rPr>
          <w:rFonts w:ascii="Times New Roman" w:hAnsi="Times New Roman"/>
          <w:b/>
          <w:bCs/>
          <w:szCs w:val="24"/>
        </w:rPr>
        <w:t>İngilizce</w:t>
      </w:r>
      <w:proofErr w:type="spellEnd"/>
      <w:r w:rsidRPr="00B11697">
        <w:rPr>
          <w:rFonts w:ascii="Times New Roman" w:hAnsi="Times New Roman"/>
          <w:b/>
          <w:bCs/>
          <w:szCs w:val="24"/>
        </w:rPr>
        <w:t xml:space="preserve"> </w:t>
      </w:r>
      <w:proofErr w:type="spellStart"/>
      <w:r w:rsidRPr="00B11697">
        <w:rPr>
          <w:rFonts w:ascii="Times New Roman" w:hAnsi="Times New Roman"/>
          <w:b/>
          <w:bCs/>
          <w:szCs w:val="24"/>
        </w:rPr>
        <w:t>Öğrenenler</w:t>
      </w:r>
      <w:proofErr w:type="spellEnd"/>
      <w:r w:rsidRPr="00B11697">
        <w:rPr>
          <w:rFonts w:ascii="Times New Roman" w:hAnsi="Times New Roman"/>
          <w:b/>
          <w:bCs/>
          <w:szCs w:val="24"/>
        </w:rPr>
        <w:t xml:space="preserve"> </w:t>
      </w:r>
      <w:proofErr w:type="spellStart"/>
      <w:r w:rsidRPr="00B11697">
        <w:rPr>
          <w:rFonts w:ascii="Times New Roman" w:hAnsi="Times New Roman"/>
          <w:b/>
          <w:bCs/>
          <w:szCs w:val="24"/>
        </w:rPr>
        <w:t>Arasında</w:t>
      </w:r>
      <w:proofErr w:type="spellEnd"/>
      <w:r w:rsidRPr="00B11697">
        <w:rPr>
          <w:rFonts w:ascii="Times New Roman" w:hAnsi="Times New Roman"/>
          <w:b/>
          <w:bCs/>
          <w:szCs w:val="24"/>
        </w:rPr>
        <w:t xml:space="preserve"> </w:t>
      </w:r>
      <w:proofErr w:type="spellStart"/>
      <w:r w:rsidRPr="00B11697">
        <w:rPr>
          <w:rFonts w:ascii="Times New Roman" w:hAnsi="Times New Roman"/>
          <w:b/>
          <w:bCs/>
          <w:szCs w:val="24"/>
        </w:rPr>
        <w:t>Fonolojik</w:t>
      </w:r>
      <w:proofErr w:type="spellEnd"/>
      <w:r w:rsidRPr="00B11697">
        <w:rPr>
          <w:rFonts w:ascii="Times New Roman" w:hAnsi="Times New Roman"/>
          <w:b/>
          <w:bCs/>
          <w:szCs w:val="24"/>
        </w:rPr>
        <w:t xml:space="preserve"> </w:t>
      </w:r>
      <w:proofErr w:type="spellStart"/>
      <w:r w:rsidRPr="00B11697">
        <w:rPr>
          <w:rFonts w:ascii="Times New Roman" w:hAnsi="Times New Roman"/>
          <w:b/>
          <w:bCs/>
          <w:szCs w:val="24"/>
        </w:rPr>
        <w:t>Genellemelerin</w:t>
      </w:r>
      <w:proofErr w:type="spellEnd"/>
      <w:r w:rsidRPr="00B11697">
        <w:rPr>
          <w:rFonts w:ascii="Times New Roman" w:hAnsi="Times New Roman"/>
          <w:b/>
          <w:bCs/>
          <w:szCs w:val="24"/>
        </w:rPr>
        <w:t xml:space="preserve"> </w:t>
      </w:r>
      <w:proofErr w:type="spellStart"/>
      <w:r w:rsidRPr="00B11697">
        <w:rPr>
          <w:rFonts w:ascii="Times New Roman" w:hAnsi="Times New Roman"/>
          <w:b/>
          <w:bCs/>
          <w:szCs w:val="24"/>
        </w:rPr>
        <w:t>Dağılımı</w:t>
      </w:r>
      <w:proofErr w:type="spellEnd"/>
      <w:r w:rsidRPr="00B11697">
        <w:rPr>
          <w:rFonts w:ascii="Times New Roman" w:hAnsi="Times New Roman"/>
          <w:b/>
          <w:bCs/>
          <w:szCs w:val="24"/>
        </w:rPr>
        <w:tab/>
        <w:t>1</w:t>
      </w:r>
      <w:r w:rsidR="00851CFE">
        <w:rPr>
          <w:rFonts w:ascii="Times New Roman" w:hAnsi="Times New Roman"/>
          <w:b/>
          <w:bCs/>
          <w:szCs w:val="24"/>
        </w:rPr>
        <w:t>4</w:t>
      </w:r>
    </w:p>
    <w:p w14:paraId="6DF8A79F" w14:textId="79466B2F" w:rsidR="00B11697" w:rsidRPr="00B11697" w:rsidRDefault="00B11697" w:rsidP="00B11697">
      <w:pPr>
        <w:tabs>
          <w:tab w:val="right" w:leader="dot" w:pos="9026"/>
        </w:tabs>
        <w:spacing w:before="80" w:after="80"/>
        <w:rPr>
          <w:b/>
          <w:bCs/>
        </w:rPr>
      </w:pPr>
      <w:proofErr w:type="spellStart"/>
      <w:r w:rsidRPr="00B11697">
        <w:rPr>
          <w:rFonts w:ascii="Times New Roman" w:hAnsi="Times New Roman"/>
          <w:b/>
          <w:bCs/>
          <w:szCs w:val="24"/>
        </w:rPr>
        <w:t>Şekil</w:t>
      </w:r>
      <w:proofErr w:type="spellEnd"/>
      <w:r w:rsidRPr="00B11697">
        <w:rPr>
          <w:rFonts w:ascii="Times New Roman" w:hAnsi="Times New Roman"/>
          <w:b/>
          <w:bCs/>
          <w:szCs w:val="24"/>
        </w:rPr>
        <w:t xml:space="preserve"> 2.1 Tam </w:t>
      </w:r>
      <w:proofErr w:type="spellStart"/>
      <w:r w:rsidRPr="00B11697">
        <w:rPr>
          <w:rFonts w:ascii="Times New Roman" w:hAnsi="Times New Roman"/>
          <w:b/>
          <w:bCs/>
          <w:szCs w:val="24"/>
        </w:rPr>
        <w:t>Sistem</w:t>
      </w:r>
      <w:proofErr w:type="spellEnd"/>
      <w:r w:rsidRPr="00B11697">
        <w:rPr>
          <w:rFonts w:ascii="Times New Roman" w:hAnsi="Times New Roman"/>
          <w:b/>
          <w:bCs/>
          <w:szCs w:val="24"/>
        </w:rPr>
        <w:t xml:space="preserve"> </w:t>
      </w:r>
      <w:proofErr w:type="spellStart"/>
      <w:r w:rsidRPr="00B11697">
        <w:rPr>
          <w:rFonts w:ascii="Times New Roman" w:hAnsi="Times New Roman"/>
          <w:b/>
          <w:bCs/>
          <w:szCs w:val="24"/>
        </w:rPr>
        <w:t>Mimarisi</w:t>
      </w:r>
      <w:proofErr w:type="spellEnd"/>
      <w:r w:rsidRPr="00B11697">
        <w:rPr>
          <w:rFonts w:ascii="Times New Roman" w:hAnsi="Times New Roman"/>
          <w:b/>
          <w:bCs/>
          <w:szCs w:val="24"/>
        </w:rPr>
        <w:t xml:space="preserve"> </w:t>
      </w:r>
      <w:proofErr w:type="spellStart"/>
      <w:r w:rsidRPr="00B11697">
        <w:rPr>
          <w:rFonts w:ascii="Times New Roman" w:hAnsi="Times New Roman"/>
          <w:b/>
          <w:bCs/>
          <w:szCs w:val="24"/>
        </w:rPr>
        <w:t>ve</w:t>
      </w:r>
      <w:proofErr w:type="spellEnd"/>
      <w:r w:rsidRPr="00B11697">
        <w:rPr>
          <w:rFonts w:ascii="Times New Roman" w:hAnsi="Times New Roman"/>
          <w:b/>
          <w:bCs/>
          <w:szCs w:val="24"/>
        </w:rPr>
        <w:t xml:space="preserve"> Veri </w:t>
      </w:r>
      <w:proofErr w:type="spellStart"/>
      <w:r w:rsidRPr="00B11697">
        <w:rPr>
          <w:rFonts w:ascii="Times New Roman" w:hAnsi="Times New Roman"/>
          <w:b/>
          <w:bCs/>
          <w:szCs w:val="24"/>
        </w:rPr>
        <w:t>Akış</w:t>
      </w:r>
      <w:proofErr w:type="spellEnd"/>
      <w:r w:rsidRPr="00B11697">
        <w:rPr>
          <w:rFonts w:ascii="Times New Roman" w:hAnsi="Times New Roman"/>
          <w:b/>
          <w:bCs/>
          <w:szCs w:val="24"/>
        </w:rPr>
        <w:t xml:space="preserve"> </w:t>
      </w:r>
      <w:proofErr w:type="spellStart"/>
      <w:r w:rsidRPr="00B11697">
        <w:rPr>
          <w:rFonts w:ascii="Times New Roman" w:hAnsi="Times New Roman"/>
          <w:b/>
          <w:bCs/>
          <w:szCs w:val="24"/>
        </w:rPr>
        <w:t>Şeması</w:t>
      </w:r>
      <w:proofErr w:type="spellEnd"/>
      <w:r w:rsidRPr="00B11697">
        <w:rPr>
          <w:rFonts w:ascii="Times New Roman" w:hAnsi="Times New Roman"/>
          <w:b/>
          <w:bCs/>
          <w:szCs w:val="24"/>
        </w:rPr>
        <w:tab/>
        <w:t>2</w:t>
      </w:r>
      <w:r w:rsidR="00851CFE">
        <w:rPr>
          <w:rFonts w:ascii="Times New Roman" w:hAnsi="Times New Roman"/>
          <w:b/>
          <w:bCs/>
          <w:szCs w:val="24"/>
        </w:rPr>
        <w:t>2</w:t>
      </w:r>
    </w:p>
    <w:p w14:paraId="77436C9B" w14:textId="2F2D5089" w:rsidR="00B11697" w:rsidRPr="00B11697" w:rsidRDefault="00B11697" w:rsidP="00B11697">
      <w:pPr>
        <w:tabs>
          <w:tab w:val="right" w:leader="dot" w:pos="9026"/>
        </w:tabs>
        <w:spacing w:before="80" w:after="80"/>
        <w:rPr>
          <w:b/>
          <w:bCs/>
        </w:rPr>
      </w:pPr>
      <w:proofErr w:type="spellStart"/>
      <w:r w:rsidRPr="00B11697">
        <w:rPr>
          <w:rFonts w:ascii="Times New Roman" w:hAnsi="Times New Roman"/>
          <w:b/>
          <w:bCs/>
          <w:szCs w:val="24"/>
        </w:rPr>
        <w:t>Şekil</w:t>
      </w:r>
      <w:proofErr w:type="spellEnd"/>
      <w:r w:rsidRPr="00B11697">
        <w:rPr>
          <w:rFonts w:ascii="Times New Roman" w:hAnsi="Times New Roman"/>
          <w:b/>
          <w:bCs/>
          <w:szCs w:val="24"/>
        </w:rPr>
        <w:t xml:space="preserve"> 2.2 6 </w:t>
      </w:r>
      <w:proofErr w:type="spellStart"/>
      <w:r w:rsidRPr="00B11697">
        <w:rPr>
          <w:rFonts w:ascii="Times New Roman" w:hAnsi="Times New Roman"/>
          <w:b/>
          <w:bCs/>
          <w:szCs w:val="24"/>
        </w:rPr>
        <w:t>Aşamalı</w:t>
      </w:r>
      <w:proofErr w:type="spellEnd"/>
      <w:r w:rsidRPr="00B11697">
        <w:rPr>
          <w:rFonts w:ascii="Times New Roman" w:hAnsi="Times New Roman"/>
          <w:b/>
          <w:bCs/>
          <w:szCs w:val="24"/>
        </w:rPr>
        <w:t xml:space="preserve"> </w:t>
      </w:r>
      <w:proofErr w:type="spellStart"/>
      <w:r w:rsidRPr="00B11697">
        <w:rPr>
          <w:rFonts w:ascii="Times New Roman" w:hAnsi="Times New Roman"/>
          <w:b/>
          <w:bCs/>
          <w:szCs w:val="24"/>
        </w:rPr>
        <w:t>Akustik</w:t>
      </w:r>
      <w:proofErr w:type="spellEnd"/>
      <w:r w:rsidRPr="00B11697">
        <w:rPr>
          <w:rFonts w:ascii="Times New Roman" w:hAnsi="Times New Roman"/>
          <w:b/>
          <w:bCs/>
          <w:szCs w:val="24"/>
        </w:rPr>
        <w:t xml:space="preserve"> Pipeline </w:t>
      </w:r>
      <w:proofErr w:type="spellStart"/>
      <w:r w:rsidRPr="00B11697">
        <w:rPr>
          <w:rFonts w:ascii="Times New Roman" w:hAnsi="Times New Roman"/>
          <w:b/>
          <w:bCs/>
          <w:szCs w:val="24"/>
        </w:rPr>
        <w:t>Akış</w:t>
      </w:r>
      <w:proofErr w:type="spellEnd"/>
      <w:r w:rsidRPr="00B11697">
        <w:rPr>
          <w:rFonts w:ascii="Times New Roman" w:hAnsi="Times New Roman"/>
          <w:b/>
          <w:bCs/>
          <w:szCs w:val="24"/>
        </w:rPr>
        <w:t xml:space="preserve"> </w:t>
      </w:r>
      <w:proofErr w:type="spellStart"/>
      <w:r w:rsidRPr="00B11697">
        <w:rPr>
          <w:rFonts w:ascii="Times New Roman" w:hAnsi="Times New Roman"/>
          <w:b/>
          <w:bCs/>
          <w:szCs w:val="24"/>
        </w:rPr>
        <w:t>Diyagramı</w:t>
      </w:r>
      <w:proofErr w:type="spellEnd"/>
      <w:r w:rsidRPr="00B11697">
        <w:rPr>
          <w:rFonts w:ascii="Times New Roman" w:hAnsi="Times New Roman"/>
          <w:b/>
          <w:bCs/>
          <w:szCs w:val="24"/>
        </w:rPr>
        <w:tab/>
        <w:t>2</w:t>
      </w:r>
      <w:r w:rsidR="00851CFE">
        <w:rPr>
          <w:rFonts w:ascii="Times New Roman" w:hAnsi="Times New Roman"/>
          <w:b/>
          <w:bCs/>
          <w:szCs w:val="24"/>
        </w:rPr>
        <w:t>8</w:t>
      </w:r>
    </w:p>
    <w:p w14:paraId="70AA5B3C" w14:textId="72155583" w:rsidR="00B11697" w:rsidRPr="00B11697" w:rsidRDefault="00B11697" w:rsidP="00B11697">
      <w:pPr>
        <w:tabs>
          <w:tab w:val="right" w:leader="dot" w:pos="9026"/>
        </w:tabs>
        <w:spacing w:before="80" w:after="80"/>
        <w:rPr>
          <w:b/>
          <w:bCs/>
        </w:rPr>
      </w:pPr>
      <w:proofErr w:type="spellStart"/>
      <w:r w:rsidRPr="00B11697">
        <w:rPr>
          <w:rFonts w:ascii="Times New Roman" w:hAnsi="Times New Roman"/>
          <w:b/>
          <w:bCs/>
          <w:szCs w:val="24"/>
        </w:rPr>
        <w:t>Şekil</w:t>
      </w:r>
      <w:proofErr w:type="spellEnd"/>
      <w:r w:rsidRPr="00B11697">
        <w:rPr>
          <w:rFonts w:ascii="Times New Roman" w:hAnsi="Times New Roman"/>
          <w:b/>
          <w:bCs/>
          <w:szCs w:val="24"/>
        </w:rPr>
        <w:t xml:space="preserve"> 2.3 </w:t>
      </w:r>
      <w:proofErr w:type="spellStart"/>
      <w:r w:rsidRPr="00B11697">
        <w:rPr>
          <w:rFonts w:ascii="Times New Roman" w:hAnsi="Times New Roman"/>
          <w:b/>
          <w:bCs/>
          <w:szCs w:val="24"/>
        </w:rPr>
        <w:t>İlişkisel</w:t>
      </w:r>
      <w:proofErr w:type="spellEnd"/>
      <w:r w:rsidRPr="00B11697">
        <w:rPr>
          <w:rFonts w:ascii="Times New Roman" w:hAnsi="Times New Roman"/>
          <w:b/>
          <w:bCs/>
          <w:szCs w:val="24"/>
        </w:rPr>
        <w:t xml:space="preserve"> </w:t>
      </w:r>
      <w:proofErr w:type="spellStart"/>
      <w:r w:rsidRPr="00B11697">
        <w:rPr>
          <w:rFonts w:ascii="Times New Roman" w:hAnsi="Times New Roman"/>
          <w:b/>
          <w:bCs/>
          <w:szCs w:val="24"/>
        </w:rPr>
        <w:t>Veritabanı</w:t>
      </w:r>
      <w:proofErr w:type="spellEnd"/>
      <w:r w:rsidRPr="00B11697">
        <w:rPr>
          <w:rFonts w:ascii="Times New Roman" w:hAnsi="Times New Roman"/>
          <w:b/>
          <w:bCs/>
          <w:szCs w:val="24"/>
        </w:rPr>
        <w:t xml:space="preserve"> ER </w:t>
      </w:r>
      <w:proofErr w:type="spellStart"/>
      <w:r w:rsidRPr="00B11697">
        <w:rPr>
          <w:rFonts w:ascii="Times New Roman" w:hAnsi="Times New Roman"/>
          <w:b/>
          <w:bCs/>
          <w:szCs w:val="24"/>
        </w:rPr>
        <w:t>Diyagramı</w:t>
      </w:r>
      <w:proofErr w:type="spellEnd"/>
      <w:r w:rsidRPr="00B11697">
        <w:rPr>
          <w:rFonts w:ascii="Times New Roman" w:hAnsi="Times New Roman"/>
          <w:b/>
          <w:bCs/>
          <w:szCs w:val="24"/>
        </w:rPr>
        <w:tab/>
        <w:t>3</w:t>
      </w:r>
      <w:r w:rsidR="00851CFE">
        <w:rPr>
          <w:rFonts w:ascii="Times New Roman" w:hAnsi="Times New Roman"/>
          <w:b/>
          <w:bCs/>
          <w:szCs w:val="24"/>
        </w:rPr>
        <w:t>5</w:t>
      </w:r>
    </w:p>
    <w:p w14:paraId="527B0069" w14:textId="47A973AB" w:rsidR="00B11697" w:rsidRPr="00B11697" w:rsidRDefault="00B11697" w:rsidP="00B11697">
      <w:pPr>
        <w:tabs>
          <w:tab w:val="right" w:leader="dot" w:pos="9026"/>
        </w:tabs>
        <w:spacing w:before="80" w:after="80"/>
        <w:rPr>
          <w:b/>
          <w:bCs/>
        </w:rPr>
      </w:pPr>
      <w:proofErr w:type="spellStart"/>
      <w:r w:rsidRPr="00B11697">
        <w:rPr>
          <w:rFonts w:ascii="Times New Roman" w:hAnsi="Times New Roman"/>
          <w:b/>
          <w:bCs/>
          <w:szCs w:val="24"/>
        </w:rPr>
        <w:t>Şekil</w:t>
      </w:r>
      <w:proofErr w:type="spellEnd"/>
      <w:r w:rsidRPr="00B11697">
        <w:rPr>
          <w:rFonts w:ascii="Times New Roman" w:hAnsi="Times New Roman"/>
          <w:b/>
          <w:bCs/>
          <w:szCs w:val="24"/>
        </w:rPr>
        <w:t xml:space="preserve"> 2.4 SRS </w:t>
      </w:r>
      <w:proofErr w:type="spellStart"/>
      <w:r w:rsidRPr="00B11697">
        <w:rPr>
          <w:rFonts w:ascii="Times New Roman" w:hAnsi="Times New Roman"/>
          <w:b/>
          <w:bCs/>
          <w:szCs w:val="24"/>
        </w:rPr>
        <w:t>Algoritması</w:t>
      </w:r>
      <w:proofErr w:type="spellEnd"/>
      <w:r w:rsidRPr="00B11697">
        <w:rPr>
          <w:rFonts w:ascii="Times New Roman" w:hAnsi="Times New Roman"/>
          <w:b/>
          <w:bCs/>
          <w:szCs w:val="24"/>
        </w:rPr>
        <w:t xml:space="preserve"> Karar </w:t>
      </w:r>
      <w:proofErr w:type="spellStart"/>
      <w:r w:rsidRPr="00B11697">
        <w:rPr>
          <w:rFonts w:ascii="Times New Roman" w:hAnsi="Times New Roman"/>
          <w:b/>
          <w:bCs/>
          <w:szCs w:val="24"/>
        </w:rPr>
        <w:t>Ağacı</w:t>
      </w:r>
      <w:proofErr w:type="spellEnd"/>
      <w:r w:rsidRPr="00B11697">
        <w:rPr>
          <w:rFonts w:ascii="Times New Roman" w:hAnsi="Times New Roman"/>
          <w:b/>
          <w:bCs/>
          <w:szCs w:val="24"/>
        </w:rPr>
        <w:tab/>
        <w:t>3</w:t>
      </w:r>
      <w:r w:rsidR="00851CFE">
        <w:rPr>
          <w:rFonts w:ascii="Times New Roman" w:hAnsi="Times New Roman"/>
          <w:b/>
          <w:bCs/>
          <w:szCs w:val="24"/>
        </w:rPr>
        <w:t>7</w:t>
      </w:r>
    </w:p>
    <w:p w14:paraId="53CBA079" w14:textId="59E5C599" w:rsidR="00B11697" w:rsidRPr="00B11697" w:rsidRDefault="00B11697" w:rsidP="00B11697">
      <w:pPr>
        <w:tabs>
          <w:tab w:val="right" w:leader="dot" w:pos="9026"/>
        </w:tabs>
        <w:spacing w:before="80" w:after="80"/>
        <w:rPr>
          <w:b/>
          <w:bCs/>
        </w:rPr>
      </w:pPr>
      <w:proofErr w:type="spellStart"/>
      <w:r w:rsidRPr="00B11697">
        <w:rPr>
          <w:rFonts w:ascii="Times New Roman" w:hAnsi="Times New Roman"/>
          <w:b/>
          <w:bCs/>
          <w:szCs w:val="24"/>
        </w:rPr>
        <w:t>Şekil</w:t>
      </w:r>
      <w:proofErr w:type="spellEnd"/>
      <w:r w:rsidRPr="00B11697">
        <w:rPr>
          <w:rFonts w:ascii="Times New Roman" w:hAnsi="Times New Roman"/>
          <w:b/>
          <w:bCs/>
          <w:szCs w:val="24"/>
        </w:rPr>
        <w:t xml:space="preserve"> 3.1 </w:t>
      </w:r>
      <w:proofErr w:type="spellStart"/>
      <w:r w:rsidRPr="00B11697">
        <w:rPr>
          <w:rFonts w:ascii="Times New Roman" w:hAnsi="Times New Roman"/>
          <w:b/>
          <w:bCs/>
          <w:szCs w:val="24"/>
        </w:rPr>
        <w:t>DailyWords</w:t>
      </w:r>
      <w:proofErr w:type="spellEnd"/>
      <w:r w:rsidRPr="00B11697">
        <w:rPr>
          <w:rFonts w:ascii="Times New Roman" w:hAnsi="Times New Roman"/>
          <w:b/>
          <w:bCs/>
          <w:szCs w:val="24"/>
        </w:rPr>
        <w:t xml:space="preserve"> </w:t>
      </w:r>
      <w:proofErr w:type="spellStart"/>
      <w:r w:rsidRPr="00B11697">
        <w:rPr>
          <w:rFonts w:ascii="Times New Roman" w:hAnsi="Times New Roman"/>
          <w:b/>
          <w:bCs/>
          <w:szCs w:val="24"/>
        </w:rPr>
        <w:t>Platformu</w:t>
      </w:r>
      <w:proofErr w:type="spellEnd"/>
      <w:r w:rsidRPr="00B11697">
        <w:rPr>
          <w:rFonts w:ascii="Times New Roman" w:hAnsi="Times New Roman"/>
          <w:b/>
          <w:bCs/>
          <w:szCs w:val="24"/>
        </w:rPr>
        <w:t xml:space="preserve"> İlk </w:t>
      </w:r>
      <w:proofErr w:type="spellStart"/>
      <w:r w:rsidRPr="00B11697">
        <w:rPr>
          <w:rFonts w:ascii="Times New Roman" w:hAnsi="Times New Roman"/>
          <w:b/>
          <w:bCs/>
          <w:szCs w:val="24"/>
        </w:rPr>
        <w:t>Kayıt</w:t>
      </w:r>
      <w:proofErr w:type="spellEnd"/>
      <w:r w:rsidRPr="00B11697">
        <w:rPr>
          <w:rFonts w:ascii="Times New Roman" w:hAnsi="Times New Roman"/>
          <w:b/>
          <w:bCs/>
          <w:szCs w:val="24"/>
        </w:rPr>
        <w:t xml:space="preserve">, </w:t>
      </w:r>
      <w:proofErr w:type="spellStart"/>
      <w:r w:rsidRPr="00B11697">
        <w:rPr>
          <w:rFonts w:ascii="Times New Roman" w:hAnsi="Times New Roman"/>
          <w:b/>
          <w:bCs/>
          <w:szCs w:val="24"/>
        </w:rPr>
        <w:t>Seviye</w:t>
      </w:r>
      <w:proofErr w:type="spellEnd"/>
      <w:r w:rsidRPr="00B11697">
        <w:rPr>
          <w:rFonts w:ascii="Times New Roman" w:hAnsi="Times New Roman"/>
          <w:b/>
          <w:bCs/>
          <w:szCs w:val="24"/>
        </w:rPr>
        <w:t xml:space="preserve"> </w:t>
      </w:r>
      <w:proofErr w:type="spellStart"/>
      <w:r w:rsidRPr="00B11697">
        <w:rPr>
          <w:rFonts w:ascii="Times New Roman" w:hAnsi="Times New Roman"/>
          <w:b/>
          <w:bCs/>
          <w:szCs w:val="24"/>
        </w:rPr>
        <w:t>Belirleme</w:t>
      </w:r>
      <w:proofErr w:type="spellEnd"/>
      <w:r w:rsidRPr="00B11697">
        <w:rPr>
          <w:rFonts w:ascii="Times New Roman" w:hAnsi="Times New Roman"/>
          <w:b/>
          <w:bCs/>
          <w:szCs w:val="24"/>
        </w:rPr>
        <w:t xml:space="preserve"> </w:t>
      </w:r>
      <w:proofErr w:type="spellStart"/>
      <w:r w:rsidRPr="00B11697">
        <w:rPr>
          <w:rFonts w:ascii="Times New Roman" w:hAnsi="Times New Roman"/>
          <w:b/>
          <w:bCs/>
          <w:szCs w:val="24"/>
        </w:rPr>
        <w:t>Sınavı</w:t>
      </w:r>
      <w:proofErr w:type="spellEnd"/>
      <w:r w:rsidRPr="00B11697">
        <w:rPr>
          <w:rFonts w:ascii="Times New Roman" w:hAnsi="Times New Roman"/>
          <w:b/>
          <w:bCs/>
          <w:szCs w:val="24"/>
        </w:rPr>
        <w:t xml:space="preserve"> </w:t>
      </w:r>
      <w:proofErr w:type="spellStart"/>
      <w:r w:rsidRPr="00B11697">
        <w:rPr>
          <w:rFonts w:ascii="Times New Roman" w:hAnsi="Times New Roman"/>
          <w:b/>
          <w:bCs/>
          <w:szCs w:val="24"/>
        </w:rPr>
        <w:t>ve</w:t>
      </w:r>
      <w:proofErr w:type="spellEnd"/>
      <w:r w:rsidRPr="00B11697">
        <w:rPr>
          <w:rFonts w:ascii="Times New Roman" w:hAnsi="Times New Roman"/>
          <w:b/>
          <w:bCs/>
          <w:szCs w:val="24"/>
        </w:rPr>
        <w:t xml:space="preserve"> Ana </w:t>
      </w:r>
      <w:proofErr w:type="spellStart"/>
      <w:r w:rsidRPr="00B11697">
        <w:rPr>
          <w:rFonts w:ascii="Times New Roman" w:hAnsi="Times New Roman"/>
          <w:b/>
          <w:bCs/>
          <w:szCs w:val="24"/>
        </w:rPr>
        <w:t>Ekran</w:t>
      </w:r>
      <w:proofErr w:type="spellEnd"/>
      <w:r w:rsidRPr="00B11697">
        <w:rPr>
          <w:rFonts w:ascii="Times New Roman" w:hAnsi="Times New Roman"/>
          <w:b/>
          <w:bCs/>
          <w:szCs w:val="24"/>
        </w:rPr>
        <w:t xml:space="preserve"> </w:t>
      </w:r>
      <w:proofErr w:type="spellStart"/>
      <w:r w:rsidRPr="00B11697">
        <w:rPr>
          <w:rFonts w:ascii="Times New Roman" w:hAnsi="Times New Roman"/>
          <w:b/>
          <w:bCs/>
          <w:szCs w:val="24"/>
        </w:rPr>
        <w:t>Görüntüleri</w:t>
      </w:r>
      <w:proofErr w:type="spellEnd"/>
      <w:r w:rsidRPr="00B11697">
        <w:rPr>
          <w:rFonts w:ascii="Times New Roman" w:hAnsi="Times New Roman"/>
          <w:b/>
          <w:bCs/>
          <w:szCs w:val="24"/>
        </w:rPr>
        <w:tab/>
        <w:t>4</w:t>
      </w:r>
      <w:r w:rsidR="00851CFE">
        <w:rPr>
          <w:rFonts w:ascii="Times New Roman" w:hAnsi="Times New Roman"/>
          <w:b/>
          <w:bCs/>
          <w:szCs w:val="24"/>
        </w:rPr>
        <w:t>0</w:t>
      </w:r>
    </w:p>
    <w:p w14:paraId="45D8241D" w14:textId="7A568F34" w:rsidR="00B11697" w:rsidRPr="00B11697" w:rsidRDefault="00B11697" w:rsidP="00B11697">
      <w:pPr>
        <w:tabs>
          <w:tab w:val="right" w:leader="dot" w:pos="9026"/>
        </w:tabs>
        <w:spacing w:before="80" w:after="80"/>
        <w:rPr>
          <w:b/>
          <w:bCs/>
        </w:rPr>
      </w:pPr>
      <w:proofErr w:type="spellStart"/>
      <w:r w:rsidRPr="00B11697">
        <w:rPr>
          <w:rFonts w:ascii="Times New Roman" w:hAnsi="Times New Roman"/>
          <w:b/>
          <w:bCs/>
          <w:szCs w:val="24"/>
        </w:rPr>
        <w:t>Şekil</w:t>
      </w:r>
      <w:proofErr w:type="spellEnd"/>
      <w:r w:rsidRPr="00B11697">
        <w:rPr>
          <w:rFonts w:ascii="Times New Roman" w:hAnsi="Times New Roman"/>
          <w:b/>
          <w:bCs/>
          <w:szCs w:val="24"/>
        </w:rPr>
        <w:t xml:space="preserve"> 3.2 </w:t>
      </w:r>
      <w:proofErr w:type="spellStart"/>
      <w:r w:rsidRPr="00B11697">
        <w:rPr>
          <w:rFonts w:ascii="Times New Roman" w:hAnsi="Times New Roman"/>
          <w:b/>
          <w:bCs/>
          <w:szCs w:val="24"/>
        </w:rPr>
        <w:t>DailyWords</w:t>
      </w:r>
      <w:proofErr w:type="spellEnd"/>
      <w:r w:rsidRPr="00B11697">
        <w:rPr>
          <w:rFonts w:ascii="Times New Roman" w:hAnsi="Times New Roman"/>
          <w:b/>
          <w:bCs/>
          <w:szCs w:val="24"/>
        </w:rPr>
        <w:t xml:space="preserve"> </w:t>
      </w:r>
      <w:proofErr w:type="spellStart"/>
      <w:r w:rsidRPr="00B11697">
        <w:rPr>
          <w:rFonts w:ascii="Times New Roman" w:hAnsi="Times New Roman"/>
          <w:b/>
          <w:bCs/>
          <w:szCs w:val="24"/>
        </w:rPr>
        <w:t>Platformu</w:t>
      </w:r>
      <w:proofErr w:type="spellEnd"/>
      <w:r w:rsidRPr="00B11697">
        <w:rPr>
          <w:rFonts w:ascii="Times New Roman" w:hAnsi="Times New Roman"/>
          <w:b/>
          <w:bCs/>
          <w:szCs w:val="24"/>
        </w:rPr>
        <w:t xml:space="preserve"> Flashcard </w:t>
      </w:r>
      <w:proofErr w:type="spellStart"/>
      <w:r w:rsidRPr="00B11697">
        <w:rPr>
          <w:rFonts w:ascii="Times New Roman" w:hAnsi="Times New Roman"/>
          <w:b/>
          <w:bCs/>
          <w:szCs w:val="24"/>
        </w:rPr>
        <w:t>Modülü</w:t>
      </w:r>
      <w:proofErr w:type="spellEnd"/>
      <w:r w:rsidRPr="00B11697">
        <w:rPr>
          <w:rFonts w:ascii="Times New Roman" w:hAnsi="Times New Roman"/>
          <w:b/>
          <w:bCs/>
          <w:szCs w:val="24"/>
        </w:rPr>
        <w:tab/>
        <w:t>4</w:t>
      </w:r>
      <w:r w:rsidR="00851CFE">
        <w:rPr>
          <w:rFonts w:ascii="Times New Roman" w:hAnsi="Times New Roman"/>
          <w:b/>
          <w:bCs/>
          <w:szCs w:val="24"/>
        </w:rPr>
        <w:t>1</w:t>
      </w:r>
    </w:p>
    <w:p w14:paraId="0FEE446E" w14:textId="2DE4D4EB" w:rsidR="00B11697" w:rsidRPr="00B11697" w:rsidRDefault="00B11697" w:rsidP="00B11697">
      <w:pPr>
        <w:tabs>
          <w:tab w:val="right" w:leader="dot" w:pos="9026"/>
        </w:tabs>
        <w:spacing w:before="80" w:after="80"/>
        <w:rPr>
          <w:b/>
          <w:bCs/>
        </w:rPr>
      </w:pPr>
      <w:proofErr w:type="spellStart"/>
      <w:r w:rsidRPr="00B11697">
        <w:rPr>
          <w:rFonts w:ascii="Times New Roman" w:hAnsi="Times New Roman"/>
          <w:b/>
          <w:bCs/>
          <w:szCs w:val="24"/>
        </w:rPr>
        <w:t>Şekil</w:t>
      </w:r>
      <w:proofErr w:type="spellEnd"/>
      <w:r w:rsidRPr="00B11697">
        <w:rPr>
          <w:rFonts w:ascii="Times New Roman" w:hAnsi="Times New Roman"/>
          <w:b/>
          <w:bCs/>
          <w:szCs w:val="24"/>
        </w:rPr>
        <w:t xml:space="preserve"> 3.3 </w:t>
      </w:r>
      <w:proofErr w:type="spellStart"/>
      <w:r w:rsidRPr="00B11697">
        <w:rPr>
          <w:rFonts w:ascii="Times New Roman" w:hAnsi="Times New Roman"/>
          <w:b/>
          <w:bCs/>
          <w:szCs w:val="24"/>
        </w:rPr>
        <w:t>DailyWords</w:t>
      </w:r>
      <w:proofErr w:type="spellEnd"/>
      <w:r w:rsidRPr="00B11697">
        <w:rPr>
          <w:rFonts w:ascii="Times New Roman" w:hAnsi="Times New Roman"/>
          <w:b/>
          <w:bCs/>
          <w:szCs w:val="24"/>
        </w:rPr>
        <w:t xml:space="preserve"> </w:t>
      </w:r>
      <w:proofErr w:type="spellStart"/>
      <w:r w:rsidRPr="00B11697">
        <w:rPr>
          <w:rFonts w:ascii="Times New Roman" w:hAnsi="Times New Roman"/>
          <w:b/>
          <w:bCs/>
          <w:szCs w:val="24"/>
        </w:rPr>
        <w:t>Platformu</w:t>
      </w:r>
      <w:proofErr w:type="spellEnd"/>
      <w:r w:rsidRPr="00B11697">
        <w:rPr>
          <w:rFonts w:ascii="Times New Roman" w:hAnsi="Times New Roman"/>
          <w:b/>
          <w:bCs/>
          <w:szCs w:val="24"/>
        </w:rPr>
        <w:t xml:space="preserve"> </w:t>
      </w:r>
      <w:proofErr w:type="spellStart"/>
      <w:r w:rsidRPr="00B11697">
        <w:rPr>
          <w:rFonts w:ascii="Times New Roman" w:hAnsi="Times New Roman"/>
          <w:b/>
          <w:bCs/>
          <w:szCs w:val="24"/>
        </w:rPr>
        <w:t>Yazma</w:t>
      </w:r>
      <w:proofErr w:type="spellEnd"/>
      <w:r w:rsidRPr="00B11697">
        <w:rPr>
          <w:rFonts w:ascii="Times New Roman" w:hAnsi="Times New Roman"/>
          <w:b/>
          <w:bCs/>
          <w:szCs w:val="24"/>
        </w:rPr>
        <w:t xml:space="preserve"> </w:t>
      </w:r>
      <w:proofErr w:type="spellStart"/>
      <w:r w:rsidRPr="00B11697">
        <w:rPr>
          <w:rFonts w:ascii="Times New Roman" w:hAnsi="Times New Roman"/>
          <w:b/>
          <w:bCs/>
          <w:szCs w:val="24"/>
        </w:rPr>
        <w:t>Alıştırması</w:t>
      </w:r>
      <w:proofErr w:type="spellEnd"/>
      <w:r w:rsidRPr="00B11697">
        <w:rPr>
          <w:rFonts w:ascii="Times New Roman" w:hAnsi="Times New Roman"/>
          <w:b/>
          <w:bCs/>
          <w:szCs w:val="24"/>
        </w:rPr>
        <w:t xml:space="preserve"> </w:t>
      </w:r>
      <w:proofErr w:type="spellStart"/>
      <w:r w:rsidRPr="00B11697">
        <w:rPr>
          <w:rFonts w:ascii="Times New Roman" w:hAnsi="Times New Roman"/>
          <w:b/>
          <w:bCs/>
          <w:szCs w:val="24"/>
        </w:rPr>
        <w:t>Modülü</w:t>
      </w:r>
      <w:proofErr w:type="spellEnd"/>
      <w:r w:rsidRPr="00B11697">
        <w:rPr>
          <w:rFonts w:ascii="Times New Roman" w:hAnsi="Times New Roman"/>
          <w:b/>
          <w:bCs/>
          <w:szCs w:val="24"/>
        </w:rPr>
        <w:tab/>
        <w:t>4</w:t>
      </w:r>
      <w:r w:rsidR="00851CFE">
        <w:rPr>
          <w:rFonts w:ascii="Times New Roman" w:hAnsi="Times New Roman"/>
          <w:b/>
          <w:bCs/>
          <w:szCs w:val="24"/>
        </w:rPr>
        <w:t>2</w:t>
      </w:r>
    </w:p>
    <w:p w14:paraId="42C3E5E9" w14:textId="41CCBAF9" w:rsidR="00B11697" w:rsidRPr="00B11697" w:rsidRDefault="00B11697" w:rsidP="00B11697">
      <w:pPr>
        <w:tabs>
          <w:tab w:val="right" w:leader="dot" w:pos="9026"/>
        </w:tabs>
        <w:spacing w:before="80" w:after="80"/>
        <w:rPr>
          <w:b/>
          <w:bCs/>
        </w:rPr>
      </w:pPr>
      <w:proofErr w:type="spellStart"/>
      <w:r w:rsidRPr="00B11697">
        <w:rPr>
          <w:rFonts w:ascii="Times New Roman" w:hAnsi="Times New Roman"/>
          <w:b/>
          <w:bCs/>
          <w:szCs w:val="24"/>
        </w:rPr>
        <w:t>Şekil</w:t>
      </w:r>
      <w:proofErr w:type="spellEnd"/>
      <w:r w:rsidRPr="00B11697">
        <w:rPr>
          <w:rFonts w:ascii="Times New Roman" w:hAnsi="Times New Roman"/>
          <w:b/>
          <w:bCs/>
          <w:szCs w:val="24"/>
        </w:rPr>
        <w:t xml:space="preserve"> 3.4 </w:t>
      </w:r>
      <w:proofErr w:type="spellStart"/>
      <w:r w:rsidRPr="00B11697">
        <w:rPr>
          <w:rFonts w:ascii="Times New Roman" w:hAnsi="Times New Roman"/>
          <w:b/>
          <w:bCs/>
          <w:szCs w:val="24"/>
        </w:rPr>
        <w:t>DailyWords</w:t>
      </w:r>
      <w:proofErr w:type="spellEnd"/>
      <w:r w:rsidRPr="00B11697">
        <w:rPr>
          <w:rFonts w:ascii="Times New Roman" w:hAnsi="Times New Roman"/>
          <w:b/>
          <w:bCs/>
          <w:szCs w:val="24"/>
        </w:rPr>
        <w:t xml:space="preserve"> </w:t>
      </w:r>
      <w:proofErr w:type="spellStart"/>
      <w:r w:rsidRPr="00B11697">
        <w:rPr>
          <w:rFonts w:ascii="Times New Roman" w:hAnsi="Times New Roman"/>
          <w:b/>
          <w:bCs/>
          <w:szCs w:val="24"/>
        </w:rPr>
        <w:t>Platformu</w:t>
      </w:r>
      <w:proofErr w:type="spellEnd"/>
      <w:r w:rsidRPr="00B11697">
        <w:rPr>
          <w:rFonts w:ascii="Times New Roman" w:hAnsi="Times New Roman"/>
          <w:b/>
          <w:bCs/>
          <w:szCs w:val="24"/>
        </w:rPr>
        <w:t xml:space="preserve"> </w:t>
      </w:r>
      <w:proofErr w:type="spellStart"/>
      <w:r w:rsidRPr="00B11697">
        <w:rPr>
          <w:rFonts w:ascii="Times New Roman" w:hAnsi="Times New Roman"/>
          <w:b/>
          <w:bCs/>
          <w:szCs w:val="24"/>
        </w:rPr>
        <w:t>Telaffuz</w:t>
      </w:r>
      <w:proofErr w:type="spellEnd"/>
      <w:r w:rsidRPr="00B11697">
        <w:rPr>
          <w:rFonts w:ascii="Times New Roman" w:hAnsi="Times New Roman"/>
          <w:b/>
          <w:bCs/>
          <w:szCs w:val="24"/>
        </w:rPr>
        <w:t xml:space="preserve"> </w:t>
      </w:r>
      <w:proofErr w:type="spellStart"/>
      <w:r w:rsidRPr="00B11697">
        <w:rPr>
          <w:rFonts w:ascii="Times New Roman" w:hAnsi="Times New Roman"/>
          <w:b/>
          <w:bCs/>
          <w:szCs w:val="24"/>
        </w:rPr>
        <w:t>Ekranı</w:t>
      </w:r>
      <w:proofErr w:type="spellEnd"/>
      <w:r w:rsidRPr="00B11697">
        <w:rPr>
          <w:rFonts w:ascii="Times New Roman" w:hAnsi="Times New Roman"/>
          <w:b/>
          <w:bCs/>
          <w:szCs w:val="24"/>
        </w:rPr>
        <w:t xml:space="preserve"> — Ses </w:t>
      </w:r>
      <w:proofErr w:type="spellStart"/>
      <w:r w:rsidRPr="00B11697">
        <w:rPr>
          <w:rFonts w:ascii="Times New Roman" w:hAnsi="Times New Roman"/>
          <w:b/>
          <w:bCs/>
          <w:szCs w:val="24"/>
        </w:rPr>
        <w:t>Kaydı</w:t>
      </w:r>
      <w:proofErr w:type="spellEnd"/>
      <w:r w:rsidRPr="00B11697">
        <w:rPr>
          <w:rFonts w:ascii="Times New Roman" w:hAnsi="Times New Roman"/>
          <w:b/>
          <w:bCs/>
          <w:szCs w:val="24"/>
        </w:rPr>
        <w:t xml:space="preserve"> Alma</w:t>
      </w:r>
      <w:r w:rsidRPr="00B11697">
        <w:rPr>
          <w:rFonts w:ascii="Times New Roman" w:hAnsi="Times New Roman"/>
          <w:b/>
          <w:bCs/>
          <w:szCs w:val="24"/>
        </w:rPr>
        <w:tab/>
        <w:t>4</w:t>
      </w:r>
      <w:r w:rsidR="00851CFE">
        <w:rPr>
          <w:rFonts w:ascii="Times New Roman" w:hAnsi="Times New Roman"/>
          <w:b/>
          <w:bCs/>
          <w:szCs w:val="24"/>
        </w:rPr>
        <w:t>2</w:t>
      </w:r>
    </w:p>
    <w:p w14:paraId="7057ED17" w14:textId="02BA6B81" w:rsidR="00B11697" w:rsidRPr="00B11697" w:rsidRDefault="00B11697" w:rsidP="00B11697">
      <w:pPr>
        <w:tabs>
          <w:tab w:val="right" w:leader="dot" w:pos="9026"/>
        </w:tabs>
        <w:spacing w:before="80" w:after="80"/>
        <w:rPr>
          <w:b/>
          <w:bCs/>
        </w:rPr>
      </w:pPr>
      <w:proofErr w:type="spellStart"/>
      <w:r w:rsidRPr="00B11697">
        <w:rPr>
          <w:rFonts w:ascii="Times New Roman" w:hAnsi="Times New Roman"/>
          <w:b/>
          <w:bCs/>
          <w:szCs w:val="24"/>
        </w:rPr>
        <w:t>Şekil</w:t>
      </w:r>
      <w:proofErr w:type="spellEnd"/>
      <w:r w:rsidRPr="00B11697">
        <w:rPr>
          <w:rFonts w:ascii="Times New Roman" w:hAnsi="Times New Roman"/>
          <w:b/>
          <w:bCs/>
          <w:szCs w:val="24"/>
        </w:rPr>
        <w:t xml:space="preserve"> 3.5 </w:t>
      </w:r>
      <w:proofErr w:type="spellStart"/>
      <w:r w:rsidRPr="00B11697">
        <w:rPr>
          <w:rFonts w:ascii="Times New Roman" w:hAnsi="Times New Roman"/>
          <w:b/>
          <w:bCs/>
          <w:szCs w:val="24"/>
        </w:rPr>
        <w:t>DailyWords</w:t>
      </w:r>
      <w:proofErr w:type="spellEnd"/>
      <w:r w:rsidRPr="00B11697">
        <w:rPr>
          <w:rFonts w:ascii="Times New Roman" w:hAnsi="Times New Roman"/>
          <w:b/>
          <w:bCs/>
          <w:szCs w:val="24"/>
        </w:rPr>
        <w:t xml:space="preserve"> </w:t>
      </w:r>
      <w:proofErr w:type="spellStart"/>
      <w:r w:rsidRPr="00B11697">
        <w:rPr>
          <w:rFonts w:ascii="Times New Roman" w:hAnsi="Times New Roman"/>
          <w:b/>
          <w:bCs/>
          <w:szCs w:val="24"/>
        </w:rPr>
        <w:t>Platformu</w:t>
      </w:r>
      <w:proofErr w:type="spellEnd"/>
      <w:r w:rsidRPr="00B11697">
        <w:rPr>
          <w:rFonts w:ascii="Times New Roman" w:hAnsi="Times New Roman"/>
          <w:b/>
          <w:bCs/>
          <w:szCs w:val="24"/>
        </w:rPr>
        <w:t xml:space="preserve"> </w:t>
      </w:r>
      <w:proofErr w:type="spellStart"/>
      <w:r w:rsidRPr="00B11697">
        <w:rPr>
          <w:rFonts w:ascii="Times New Roman" w:hAnsi="Times New Roman"/>
          <w:b/>
          <w:bCs/>
          <w:szCs w:val="24"/>
        </w:rPr>
        <w:t>Akustik</w:t>
      </w:r>
      <w:proofErr w:type="spellEnd"/>
      <w:r w:rsidRPr="00B11697">
        <w:rPr>
          <w:rFonts w:ascii="Times New Roman" w:hAnsi="Times New Roman"/>
          <w:b/>
          <w:bCs/>
          <w:szCs w:val="24"/>
        </w:rPr>
        <w:t xml:space="preserve"> Analiz </w:t>
      </w:r>
      <w:proofErr w:type="spellStart"/>
      <w:r w:rsidRPr="00B11697">
        <w:rPr>
          <w:rFonts w:ascii="Times New Roman" w:hAnsi="Times New Roman"/>
          <w:b/>
          <w:bCs/>
          <w:szCs w:val="24"/>
        </w:rPr>
        <w:t>Sonuç</w:t>
      </w:r>
      <w:proofErr w:type="spellEnd"/>
      <w:r w:rsidRPr="00B11697">
        <w:rPr>
          <w:rFonts w:ascii="Times New Roman" w:hAnsi="Times New Roman"/>
          <w:b/>
          <w:bCs/>
          <w:szCs w:val="24"/>
        </w:rPr>
        <w:t xml:space="preserve"> </w:t>
      </w:r>
      <w:proofErr w:type="spellStart"/>
      <w:r w:rsidRPr="00B11697">
        <w:rPr>
          <w:rFonts w:ascii="Times New Roman" w:hAnsi="Times New Roman"/>
          <w:b/>
          <w:bCs/>
          <w:szCs w:val="24"/>
        </w:rPr>
        <w:t>Ekranı</w:t>
      </w:r>
      <w:proofErr w:type="spellEnd"/>
      <w:r w:rsidRPr="00B11697">
        <w:rPr>
          <w:rFonts w:ascii="Times New Roman" w:hAnsi="Times New Roman"/>
          <w:b/>
          <w:bCs/>
          <w:szCs w:val="24"/>
        </w:rPr>
        <w:tab/>
        <w:t>4</w:t>
      </w:r>
      <w:r w:rsidR="00851CFE">
        <w:rPr>
          <w:rFonts w:ascii="Times New Roman" w:hAnsi="Times New Roman"/>
          <w:b/>
          <w:bCs/>
          <w:szCs w:val="24"/>
        </w:rPr>
        <w:t>3</w:t>
      </w:r>
    </w:p>
    <w:p w14:paraId="782F7633" w14:textId="7F86EA0C" w:rsidR="00B11697" w:rsidRPr="00B11697" w:rsidRDefault="00B11697" w:rsidP="00B11697">
      <w:pPr>
        <w:tabs>
          <w:tab w:val="right" w:leader="dot" w:pos="9026"/>
        </w:tabs>
        <w:spacing w:before="80" w:after="80"/>
        <w:rPr>
          <w:b/>
          <w:bCs/>
        </w:rPr>
      </w:pPr>
      <w:proofErr w:type="spellStart"/>
      <w:r w:rsidRPr="00B11697">
        <w:rPr>
          <w:rFonts w:ascii="Times New Roman" w:hAnsi="Times New Roman"/>
          <w:b/>
          <w:bCs/>
          <w:szCs w:val="24"/>
        </w:rPr>
        <w:t>Şekil</w:t>
      </w:r>
      <w:proofErr w:type="spellEnd"/>
      <w:r w:rsidRPr="00B11697">
        <w:rPr>
          <w:rFonts w:ascii="Times New Roman" w:hAnsi="Times New Roman"/>
          <w:b/>
          <w:bCs/>
          <w:szCs w:val="24"/>
        </w:rPr>
        <w:t xml:space="preserve"> 3.6 </w:t>
      </w:r>
      <w:proofErr w:type="spellStart"/>
      <w:r w:rsidRPr="00B11697">
        <w:rPr>
          <w:rFonts w:ascii="Times New Roman" w:hAnsi="Times New Roman"/>
          <w:b/>
          <w:bCs/>
          <w:szCs w:val="24"/>
        </w:rPr>
        <w:t>DailyWords</w:t>
      </w:r>
      <w:proofErr w:type="spellEnd"/>
      <w:r w:rsidRPr="00B11697">
        <w:rPr>
          <w:rFonts w:ascii="Times New Roman" w:hAnsi="Times New Roman"/>
          <w:b/>
          <w:bCs/>
          <w:szCs w:val="24"/>
        </w:rPr>
        <w:t xml:space="preserve"> </w:t>
      </w:r>
      <w:proofErr w:type="spellStart"/>
      <w:r w:rsidRPr="00B11697">
        <w:rPr>
          <w:rFonts w:ascii="Times New Roman" w:hAnsi="Times New Roman"/>
          <w:b/>
          <w:bCs/>
          <w:szCs w:val="24"/>
        </w:rPr>
        <w:t>Platformu</w:t>
      </w:r>
      <w:proofErr w:type="spellEnd"/>
      <w:r w:rsidRPr="00B11697">
        <w:rPr>
          <w:rFonts w:ascii="Times New Roman" w:hAnsi="Times New Roman"/>
          <w:b/>
          <w:bCs/>
          <w:szCs w:val="24"/>
        </w:rPr>
        <w:t xml:space="preserve"> </w:t>
      </w:r>
      <w:proofErr w:type="spellStart"/>
      <w:r w:rsidRPr="00B11697">
        <w:rPr>
          <w:rFonts w:ascii="Times New Roman" w:hAnsi="Times New Roman"/>
          <w:b/>
          <w:bCs/>
          <w:szCs w:val="24"/>
        </w:rPr>
        <w:t>Kullanıcıya</w:t>
      </w:r>
      <w:proofErr w:type="spellEnd"/>
      <w:r w:rsidRPr="00B11697">
        <w:rPr>
          <w:rFonts w:ascii="Times New Roman" w:hAnsi="Times New Roman"/>
          <w:b/>
          <w:bCs/>
          <w:szCs w:val="24"/>
        </w:rPr>
        <w:t xml:space="preserve"> L1 Hata </w:t>
      </w:r>
      <w:proofErr w:type="spellStart"/>
      <w:r w:rsidRPr="00B11697">
        <w:rPr>
          <w:rFonts w:ascii="Times New Roman" w:hAnsi="Times New Roman"/>
          <w:b/>
          <w:bCs/>
          <w:szCs w:val="24"/>
        </w:rPr>
        <w:t>Sözlüğü</w:t>
      </w:r>
      <w:proofErr w:type="spellEnd"/>
      <w:r w:rsidRPr="00B11697">
        <w:rPr>
          <w:rFonts w:ascii="Times New Roman" w:hAnsi="Times New Roman"/>
          <w:b/>
          <w:bCs/>
          <w:szCs w:val="24"/>
        </w:rPr>
        <w:t xml:space="preserve"> </w:t>
      </w:r>
      <w:proofErr w:type="spellStart"/>
      <w:r w:rsidRPr="00B11697">
        <w:rPr>
          <w:rFonts w:ascii="Times New Roman" w:hAnsi="Times New Roman"/>
          <w:b/>
          <w:bCs/>
          <w:szCs w:val="24"/>
        </w:rPr>
        <w:t>Teşhis</w:t>
      </w:r>
      <w:proofErr w:type="spellEnd"/>
      <w:r w:rsidRPr="00B11697">
        <w:rPr>
          <w:rFonts w:ascii="Times New Roman" w:hAnsi="Times New Roman"/>
          <w:b/>
          <w:bCs/>
          <w:szCs w:val="24"/>
        </w:rPr>
        <w:t xml:space="preserve"> Geri </w:t>
      </w:r>
      <w:proofErr w:type="spellStart"/>
      <w:r w:rsidRPr="00B11697">
        <w:rPr>
          <w:rFonts w:ascii="Times New Roman" w:hAnsi="Times New Roman"/>
          <w:b/>
          <w:bCs/>
          <w:szCs w:val="24"/>
        </w:rPr>
        <w:t>Bildirim</w:t>
      </w:r>
      <w:proofErr w:type="spellEnd"/>
      <w:r w:rsidRPr="00B11697">
        <w:rPr>
          <w:rFonts w:ascii="Times New Roman" w:hAnsi="Times New Roman"/>
          <w:b/>
          <w:bCs/>
          <w:szCs w:val="24"/>
        </w:rPr>
        <w:t xml:space="preserve"> Kartı</w:t>
      </w:r>
      <w:r w:rsidRPr="00B11697">
        <w:rPr>
          <w:rFonts w:ascii="Times New Roman" w:hAnsi="Times New Roman"/>
          <w:b/>
          <w:bCs/>
          <w:szCs w:val="24"/>
        </w:rPr>
        <w:tab/>
        <w:t>4</w:t>
      </w:r>
      <w:r w:rsidR="00851CFE">
        <w:rPr>
          <w:rFonts w:ascii="Times New Roman" w:hAnsi="Times New Roman"/>
          <w:b/>
          <w:bCs/>
          <w:szCs w:val="24"/>
        </w:rPr>
        <w:t>4</w:t>
      </w:r>
    </w:p>
    <w:p w14:paraId="4FD683A1" w14:textId="2F77131A" w:rsidR="00B11697" w:rsidRPr="00B11697" w:rsidRDefault="00B11697" w:rsidP="00B11697">
      <w:pPr>
        <w:tabs>
          <w:tab w:val="right" w:leader="dot" w:pos="9026"/>
        </w:tabs>
        <w:spacing w:before="80" w:after="80"/>
        <w:rPr>
          <w:b/>
          <w:bCs/>
        </w:rPr>
      </w:pPr>
      <w:proofErr w:type="spellStart"/>
      <w:r w:rsidRPr="00B11697">
        <w:rPr>
          <w:rFonts w:ascii="Times New Roman" w:hAnsi="Times New Roman"/>
          <w:b/>
          <w:bCs/>
          <w:szCs w:val="24"/>
        </w:rPr>
        <w:t>Şekil</w:t>
      </w:r>
      <w:proofErr w:type="spellEnd"/>
      <w:r w:rsidRPr="00B11697">
        <w:rPr>
          <w:rFonts w:ascii="Times New Roman" w:hAnsi="Times New Roman"/>
          <w:b/>
          <w:bCs/>
          <w:szCs w:val="24"/>
        </w:rPr>
        <w:t xml:space="preserve"> 3.7 </w:t>
      </w:r>
      <w:proofErr w:type="spellStart"/>
      <w:r w:rsidRPr="00B11697">
        <w:rPr>
          <w:rFonts w:ascii="Times New Roman" w:hAnsi="Times New Roman"/>
          <w:b/>
          <w:bCs/>
          <w:szCs w:val="24"/>
        </w:rPr>
        <w:t>DailyWords</w:t>
      </w:r>
      <w:proofErr w:type="spellEnd"/>
      <w:r w:rsidRPr="00B11697">
        <w:rPr>
          <w:rFonts w:ascii="Times New Roman" w:hAnsi="Times New Roman"/>
          <w:b/>
          <w:bCs/>
          <w:szCs w:val="24"/>
        </w:rPr>
        <w:t xml:space="preserve"> </w:t>
      </w:r>
      <w:proofErr w:type="spellStart"/>
      <w:r w:rsidRPr="00B11697">
        <w:rPr>
          <w:rFonts w:ascii="Times New Roman" w:hAnsi="Times New Roman"/>
          <w:b/>
          <w:bCs/>
          <w:szCs w:val="24"/>
        </w:rPr>
        <w:t>Platformu</w:t>
      </w:r>
      <w:proofErr w:type="spellEnd"/>
      <w:r w:rsidRPr="00B11697">
        <w:rPr>
          <w:rFonts w:ascii="Times New Roman" w:hAnsi="Times New Roman"/>
          <w:b/>
          <w:bCs/>
          <w:szCs w:val="24"/>
        </w:rPr>
        <w:t xml:space="preserve"> Zamana </w:t>
      </w:r>
      <w:proofErr w:type="spellStart"/>
      <w:r w:rsidRPr="00B11697">
        <w:rPr>
          <w:rFonts w:ascii="Times New Roman" w:hAnsi="Times New Roman"/>
          <w:b/>
          <w:bCs/>
          <w:szCs w:val="24"/>
        </w:rPr>
        <w:t>Karşı</w:t>
      </w:r>
      <w:proofErr w:type="spellEnd"/>
      <w:r w:rsidRPr="00B11697">
        <w:rPr>
          <w:rFonts w:ascii="Times New Roman" w:hAnsi="Times New Roman"/>
          <w:b/>
          <w:bCs/>
          <w:szCs w:val="24"/>
        </w:rPr>
        <w:t xml:space="preserve"> </w:t>
      </w:r>
      <w:proofErr w:type="spellStart"/>
      <w:r w:rsidRPr="00B11697">
        <w:rPr>
          <w:rFonts w:ascii="Times New Roman" w:hAnsi="Times New Roman"/>
          <w:b/>
          <w:bCs/>
          <w:szCs w:val="24"/>
        </w:rPr>
        <w:t>Penaltı</w:t>
      </w:r>
      <w:proofErr w:type="spellEnd"/>
      <w:r w:rsidRPr="00B11697">
        <w:rPr>
          <w:rFonts w:ascii="Times New Roman" w:hAnsi="Times New Roman"/>
          <w:b/>
          <w:bCs/>
          <w:szCs w:val="24"/>
        </w:rPr>
        <w:t xml:space="preserve"> </w:t>
      </w:r>
      <w:proofErr w:type="spellStart"/>
      <w:r w:rsidRPr="00B11697">
        <w:rPr>
          <w:rFonts w:ascii="Times New Roman" w:hAnsi="Times New Roman"/>
          <w:b/>
          <w:bCs/>
          <w:szCs w:val="24"/>
        </w:rPr>
        <w:t>Oyunu</w:t>
      </w:r>
      <w:proofErr w:type="spellEnd"/>
      <w:r w:rsidRPr="00B11697">
        <w:rPr>
          <w:rFonts w:ascii="Times New Roman" w:hAnsi="Times New Roman"/>
          <w:b/>
          <w:bCs/>
          <w:szCs w:val="24"/>
        </w:rPr>
        <w:t xml:space="preserve"> </w:t>
      </w:r>
      <w:proofErr w:type="spellStart"/>
      <w:r w:rsidRPr="00B11697">
        <w:rPr>
          <w:rFonts w:ascii="Times New Roman" w:hAnsi="Times New Roman"/>
          <w:b/>
          <w:bCs/>
          <w:szCs w:val="24"/>
        </w:rPr>
        <w:t>Ekran</w:t>
      </w:r>
      <w:proofErr w:type="spellEnd"/>
      <w:r w:rsidRPr="00B11697">
        <w:rPr>
          <w:rFonts w:ascii="Times New Roman" w:hAnsi="Times New Roman"/>
          <w:b/>
          <w:bCs/>
          <w:szCs w:val="24"/>
        </w:rPr>
        <w:t xml:space="preserve"> </w:t>
      </w:r>
      <w:proofErr w:type="spellStart"/>
      <w:r w:rsidRPr="00B11697">
        <w:rPr>
          <w:rFonts w:ascii="Times New Roman" w:hAnsi="Times New Roman"/>
          <w:b/>
          <w:bCs/>
          <w:szCs w:val="24"/>
        </w:rPr>
        <w:t>Çıktısı</w:t>
      </w:r>
      <w:proofErr w:type="spellEnd"/>
      <w:r w:rsidRPr="00B11697">
        <w:rPr>
          <w:rFonts w:ascii="Times New Roman" w:hAnsi="Times New Roman"/>
          <w:b/>
          <w:bCs/>
          <w:szCs w:val="24"/>
        </w:rPr>
        <w:tab/>
        <w:t>4</w:t>
      </w:r>
      <w:r w:rsidR="00851CFE">
        <w:rPr>
          <w:rFonts w:ascii="Times New Roman" w:hAnsi="Times New Roman"/>
          <w:b/>
          <w:bCs/>
          <w:szCs w:val="24"/>
        </w:rPr>
        <w:t>6</w:t>
      </w:r>
    </w:p>
    <w:p w14:paraId="73849020" w14:textId="392C7D5E" w:rsidR="00B11697" w:rsidRPr="00B11697" w:rsidRDefault="00B11697" w:rsidP="00B11697">
      <w:pPr>
        <w:tabs>
          <w:tab w:val="right" w:leader="dot" w:pos="9026"/>
        </w:tabs>
        <w:spacing w:before="80" w:after="80"/>
        <w:rPr>
          <w:b/>
          <w:bCs/>
        </w:rPr>
      </w:pPr>
      <w:proofErr w:type="spellStart"/>
      <w:r w:rsidRPr="00B11697">
        <w:rPr>
          <w:rFonts w:ascii="Times New Roman" w:hAnsi="Times New Roman"/>
          <w:b/>
          <w:bCs/>
          <w:szCs w:val="24"/>
        </w:rPr>
        <w:t>Şekil</w:t>
      </w:r>
      <w:proofErr w:type="spellEnd"/>
      <w:r w:rsidRPr="00B11697">
        <w:rPr>
          <w:rFonts w:ascii="Times New Roman" w:hAnsi="Times New Roman"/>
          <w:b/>
          <w:bCs/>
          <w:szCs w:val="24"/>
        </w:rPr>
        <w:t xml:space="preserve"> 3.8 </w:t>
      </w:r>
      <w:proofErr w:type="spellStart"/>
      <w:r w:rsidRPr="00B11697">
        <w:rPr>
          <w:rFonts w:ascii="Times New Roman" w:hAnsi="Times New Roman"/>
          <w:b/>
          <w:bCs/>
          <w:szCs w:val="24"/>
        </w:rPr>
        <w:t>DailyWords</w:t>
      </w:r>
      <w:proofErr w:type="spellEnd"/>
      <w:r w:rsidRPr="00B11697">
        <w:rPr>
          <w:rFonts w:ascii="Times New Roman" w:hAnsi="Times New Roman"/>
          <w:b/>
          <w:bCs/>
          <w:szCs w:val="24"/>
        </w:rPr>
        <w:t xml:space="preserve"> </w:t>
      </w:r>
      <w:proofErr w:type="spellStart"/>
      <w:r w:rsidRPr="00B11697">
        <w:rPr>
          <w:rFonts w:ascii="Times New Roman" w:hAnsi="Times New Roman"/>
          <w:b/>
          <w:bCs/>
          <w:szCs w:val="24"/>
        </w:rPr>
        <w:t>Platformu</w:t>
      </w:r>
      <w:proofErr w:type="spellEnd"/>
      <w:r w:rsidRPr="00B11697">
        <w:rPr>
          <w:rFonts w:ascii="Times New Roman" w:hAnsi="Times New Roman"/>
          <w:b/>
          <w:bCs/>
          <w:szCs w:val="24"/>
        </w:rPr>
        <w:t xml:space="preserve"> Swipe Match </w:t>
      </w:r>
      <w:proofErr w:type="spellStart"/>
      <w:r w:rsidRPr="00B11697">
        <w:rPr>
          <w:rFonts w:ascii="Times New Roman" w:hAnsi="Times New Roman"/>
          <w:b/>
          <w:bCs/>
          <w:szCs w:val="24"/>
        </w:rPr>
        <w:t>Oyunu</w:t>
      </w:r>
      <w:proofErr w:type="spellEnd"/>
      <w:r w:rsidRPr="00B11697">
        <w:rPr>
          <w:rFonts w:ascii="Times New Roman" w:hAnsi="Times New Roman"/>
          <w:b/>
          <w:bCs/>
          <w:szCs w:val="24"/>
        </w:rPr>
        <w:t xml:space="preserve"> </w:t>
      </w:r>
      <w:proofErr w:type="spellStart"/>
      <w:r w:rsidRPr="00B11697">
        <w:rPr>
          <w:rFonts w:ascii="Times New Roman" w:hAnsi="Times New Roman"/>
          <w:b/>
          <w:bCs/>
          <w:szCs w:val="24"/>
        </w:rPr>
        <w:t>Ekran</w:t>
      </w:r>
      <w:proofErr w:type="spellEnd"/>
      <w:r w:rsidRPr="00B11697">
        <w:rPr>
          <w:rFonts w:ascii="Times New Roman" w:hAnsi="Times New Roman"/>
          <w:b/>
          <w:bCs/>
          <w:szCs w:val="24"/>
        </w:rPr>
        <w:t xml:space="preserve"> </w:t>
      </w:r>
      <w:proofErr w:type="spellStart"/>
      <w:r w:rsidRPr="00B11697">
        <w:rPr>
          <w:rFonts w:ascii="Times New Roman" w:hAnsi="Times New Roman"/>
          <w:b/>
          <w:bCs/>
          <w:szCs w:val="24"/>
        </w:rPr>
        <w:t>Çıktısı</w:t>
      </w:r>
      <w:proofErr w:type="spellEnd"/>
      <w:r w:rsidRPr="00B11697">
        <w:rPr>
          <w:rFonts w:ascii="Times New Roman" w:hAnsi="Times New Roman"/>
          <w:b/>
          <w:bCs/>
          <w:szCs w:val="24"/>
        </w:rPr>
        <w:tab/>
        <w:t>4</w:t>
      </w:r>
      <w:r w:rsidR="00851CFE">
        <w:rPr>
          <w:rFonts w:ascii="Times New Roman" w:hAnsi="Times New Roman"/>
          <w:b/>
          <w:bCs/>
          <w:szCs w:val="24"/>
        </w:rPr>
        <w:t>7</w:t>
      </w:r>
    </w:p>
    <w:p w14:paraId="3F9A1742" w14:textId="7264D6D0" w:rsidR="00B11697" w:rsidRPr="00B11697" w:rsidRDefault="00B11697" w:rsidP="00B11697">
      <w:pPr>
        <w:tabs>
          <w:tab w:val="right" w:leader="dot" w:pos="9026"/>
        </w:tabs>
        <w:spacing w:before="80" w:after="80"/>
        <w:rPr>
          <w:b/>
          <w:bCs/>
        </w:rPr>
      </w:pPr>
      <w:proofErr w:type="spellStart"/>
      <w:r w:rsidRPr="00B11697">
        <w:rPr>
          <w:rFonts w:ascii="Times New Roman" w:hAnsi="Times New Roman"/>
          <w:b/>
          <w:bCs/>
          <w:szCs w:val="24"/>
        </w:rPr>
        <w:t>Şekil</w:t>
      </w:r>
      <w:proofErr w:type="spellEnd"/>
      <w:r w:rsidRPr="00B11697">
        <w:rPr>
          <w:rFonts w:ascii="Times New Roman" w:hAnsi="Times New Roman"/>
          <w:b/>
          <w:bCs/>
          <w:szCs w:val="24"/>
        </w:rPr>
        <w:t xml:space="preserve"> 3.9 </w:t>
      </w:r>
      <w:proofErr w:type="spellStart"/>
      <w:r w:rsidRPr="00B11697">
        <w:rPr>
          <w:rFonts w:ascii="Times New Roman" w:hAnsi="Times New Roman"/>
          <w:b/>
          <w:bCs/>
          <w:szCs w:val="24"/>
        </w:rPr>
        <w:t>DailyWords</w:t>
      </w:r>
      <w:proofErr w:type="spellEnd"/>
      <w:r w:rsidRPr="00B11697">
        <w:rPr>
          <w:rFonts w:ascii="Times New Roman" w:hAnsi="Times New Roman"/>
          <w:b/>
          <w:bCs/>
          <w:szCs w:val="24"/>
        </w:rPr>
        <w:t xml:space="preserve"> </w:t>
      </w:r>
      <w:proofErr w:type="spellStart"/>
      <w:r w:rsidRPr="00B11697">
        <w:rPr>
          <w:rFonts w:ascii="Times New Roman" w:hAnsi="Times New Roman"/>
          <w:b/>
          <w:bCs/>
          <w:szCs w:val="24"/>
        </w:rPr>
        <w:t>Platformu</w:t>
      </w:r>
      <w:proofErr w:type="spellEnd"/>
      <w:r w:rsidRPr="00B11697">
        <w:rPr>
          <w:rFonts w:ascii="Times New Roman" w:hAnsi="Times New Roman"/>
          <w:b/>
          <w:bCs/>
          <w:szCs w:val="24"/>
        </w:rPr>
        <w:t xml:space="preserve"> Bug Hunt </w:t>
      </w:r>
      <w:proofErr w:type="spellStart"/>
      <w:r w:rsidRPr="00B11697">
        <w:rPr>
          <w:rFonts w:ascii="Times New Roman" w:hAnsi="Times New Roman"/>
          <w:b/>
          <w:bCs/>
          <w:szCs w:val="24"/>
        </w:rPr>
        <w:t>Oyunu</w:t>
      </w:r>
      <w:proofErr w:type="spellEnd"/>
      <w:r w:rsidRPr="00B11697">
        <w:rPr>
          <w:rFonts w:ascii="Times New Roman" w:hAnsi="Times New Roman"/>
          <w:b/>
          <w:bCs/>
          <w:szCs w:val="24"/>
        </w:rPr>
        <w:t xml:space="preserve"> </w:t>
      </w:r>
      <w:proofErr w:type="spellStart"/>
      <w:r w:rsidRPr="00B11697">
        <w:rPr>
          <w:rFonts w:ascii="Times New Roman" w:hAnsi="Times New Roman"/>
          <w:b/>
          <w:bCs/>
          <w:szCs w:val="24"/>
        </w:rPr>
        <w:t>Ekran</w:t>
      </w:r>
      <w:proofErr w:type="spellEnd"/>
      <w:r w:rsidRPr="00B11697">
        <w:rPr>
          <w:rFonts w:ascii="Times New Roman" w:hAnsi="Times New Roman"/>
          <w:b/>
          <w:bCs/>
          <w:szCs w:val="24"/>
        </w:rPr>
        <w:t xml:space="preserve"> </w:t>
      </w:r>
      <w:proofErr w:type="spellStart"/>
      <w:r w:rsidRPr="00B11697">
        <w:rPr>
          <w:rFonts w:ascii="Times New Roman" w:hAnsi="Times New Roman"/>
          <w:b/>
          <w:bCs/>
          <w:szCs w:val="24"/>
        </w:rPr>
        <w:t>Çıktısı</w:t>
      </w:r>
      <w:proofErr w:type="spellEnd"/>
      <w:r w:rsidRPr="00B11697">
        <w:rPr>
          <w:rFonts w:ascii="Times New Roman" w:hAnsi="Times New Roman"/>
          <w:b/>
          <w:bCs/>
          <w:szCs w:val="24"/>
        </w:rPr>
        <w:tab/>
        <w:t>4</w:t>
      </w:r>
      <w:r w:rsidR="00851CFE">
        <w:rPr>
          <w:rFonts w:ascii="Times New Roman" w:hAnsi="Times New Roman"/>
          <w:b/>
          <w:bCs/>
          <w:szCs w:val="24"/>
        </w:rPr>
        <w:t>7</w:t>
      </w:r>
    </w:p>
    <w:p w14:paraId="157B0DBB" w14:textId="73E4AB6A" w:rsidR="00B11697" w:rsidRPr="00B11697" w:rsidRDefault="00B11697" w:rsidP="00B11697">
      <w:pPr>
        <w:tabs>
          <w:tab w:val="right" w:leader="dot" w:pos="9026"/>
        </w:tabs>
        <w:spacing w:before="80" w:after="80"/>
        <w:rPr>
          <w:b/>
          <w:bCs/>
        </w:rPr>
      </w:pPr>
      <w:proofErr w:type="spellStart"/>
      <w:r w:rsidRPr="00B11697">
        <w:rPr>
          <w:rFonts w:ascii="Times New Roman" w:hAnsi="Times New Roman"/>
          <w:b/>
          <w:bCs/>
          <w:szCs w:val="24"/>
        </w:rPr>
        <w:t>Şekil</w:t>
      </w:r>
      <w:proofErr w:type="spellEnd"/>
      <w:r w:rsidRPr="00B11697">
        <w:rPr>
          <w:rFonts w:ascii="Times New Roman" w:hAnsi="Times New Roman"/>
          <w:b/>
          <w:bCs/>
          <w:szCs w:val="24"/>
        </w:rPr>
        <w:t xml:space="preserve"> 3.10 </w:t>
      </w:r>
      <w:proofErr w:type="spellStart"/>
      <w:r w:rsidRPr="00B11697">
        <w:rPr>
          <w:rFonts w:ascii="Times New Roman" w:hAnsi="Times New Roman"/>
          <w:b/>
          <w:bCs/>
          <w:szCs w:val="24"/>
        </w:rPr>
        <w:t>DailyWords</w:t>
      </w:r>
      <w:proofErr w:type="spellEnd"/>
      <w:r w:rsidRPr="00B11697">
        <w:rPr>
          <w:rFonts w:ascii="Times New Roman" w:hAnsi="Times New Roman"/>
          <w:b/>
          <w:bCs/>
          <w:szCs w:val="24"/>
        </w:rPr>
        <w:t xml:space="preserve"> </w:t>
      </w:r>
      <w:proofErr w:type="spellStart"/>
      <w:r w:rsidRPr="00B11697">
        <w:rPr>
          <w:rFonts w:ascii="Times New Roman" w:hAnsi="Times New Roman"/>
          <w:b/>
          <w:bCs/>
          <w:szCs w:val="24"/>
        </w:rPr>
        <w:t>Platformu</w:t>
      </w:r>
      <w:proofErr w:type="spellEnd"/>
      <w:r w:rsidRPr="00B11697">
        <w:rPr>
          <w:rFonts w:ascii="Times New Roman" w:hAnsi="Times New Roman"/>
          <w:b/>
          <w:bCs/>
          <w:szCs w:val="24"/>
        </w:rPr>
        <w:t xml:space="preserve"> Streak </w:t>
      </w:r>
      <w:proofErr w:type="spellStart"/>
      <w:r w:rsidRPr="00B11697">
        <w:rPr>
          <w:rFonts w:ascii="Times New Roman" w:hAnsi="Times New Roman"/>
          <w:b/>
          <w:bCs/>
          <w:szCs w:val="24"/>
        </w:rPr>
        <w:t>Takibi</w:t>
      </w:r>
      <w:proofErr w:type="spellEnd"/>
      <w:r w:rsidRPr="00B11697">
        <w:rPr>
          <w:rFonts w:ascii="Times New Roman" w:hAnsi="Times New Roman"/>
          <w:b/>
          <w:bCs/>
          <w:szCs w:val="24"/>
        </w:rPr>
        <w:t xml:space="preserve"> </w:t>
      </w:r>
      <w:proofErr w:type="spellStart"/>
      <w:r w:rsidRPr="00B11697">
        <w:rPr>
          <w:rFonts w:ascii="Times New Roman" w:hAnsi="Times New Roman"/>
          <w:b/>
          <w:bCs/>
          <w:szCs w:val="24"/>
        </w:rPr>
        <w:t>ve</w:t>
      </w:r>
      <w:proofErr w:type="spellEnd"/>
      <w:r w:rsidRPr="00B11697">
        <w:rPr>
          <w:rFonts w:ascii="Times New Roman" w:hAnsi="Times New Roman"/>
          <w:b/>
          <w:bCs/>
          <w:szCs w:val="24"/>
        </w:rPr>
        <w:t xml:space="preserve"> </w:t>
      </w:r>
      <w:proofErr w:type="spellStart"/>
      <w:r w:rsidRPr="00B11697">
        <w:rPr>
          <w:rFonts w:ascii="Times New Roman" w:hAnsi="Times New Roman"/>
          <w:b/>
          <w:bCs/>
          <w:szCs w:val="24"/>
        </w:rPr>
        <w:t>Hesabım</w:t>
      </w:r>
      <w:proofErr w:type="spellEnd"/>
      <w:r w:rsidRPr="00B11697">
        <w:rPr>
          <w:rFonts w:ascii="Times New Roman" w:hAnsi="Times New Roman"/>
          <w:b/>
          <w:bCs/>
          <w:szCs w:val="24"/>
        </w:rPr>
        <w:t xml:space="preserve"> </w:t>
      </w:r>
      <w:proofErr w:type="spellStart"/>
      <w:r w:rsidRPr="00B11697">
        <w:rPr>
          <w:rFonts w:ascii="Times New Roman" w:hAnsi="Times New Roman"/>
          <w:b/>
          <w:bCs/>
          <w:szCs w:val="24"/>
        </w:rPr>
        <w:t>Ekranı</w:t>
      </w:r>
      <w:proofErr w:type="spellEnd"/>
      <w:r w:rsidRPr="00B11697">
        <w:rPr>
          <w:rFonts w:ascii="Times New Roman" w:hAnsi="Times New Roman"/>
          <w:b/>
          <w:bCs/>
          <w:szCs w:val="24"/>
        </w:rPr>
        <w:tab/>
        <w:t>4</w:t>
      </w:r>
      <w:r w:rsidR="00851CFE">
        <w:rPr>
          <w:rFonts w:ascii="Times New Roman" w:hAnsi="Times New Roman"/>
          <w:b/>
          <w:bCs/>
          <w:szCs w:val="24"/>
        </w:rPr>
        <w:t>8</w:t>
      </w:r>
    </w:p>
    <w:p w14:paraId="42346432" w14:textId="77777777" w:rsidR="00CD23C9" w:rsidRDefault="00B11697" w:rsidP="00CD23C9">
      <w:pPr>
        <w:tabs>
          <w:tab w:val="right" w:leader="dot" w:pos="9026"/>
        </w:tabs>
        <w:spacing w:before="80" w:after="80"/>
        <w:rPr>
          <w:b/>
          <w:bCs/>
        </w:rPr>
      </w:pPr>
      <w:proofErr w:type="spellStart"/>
      <w:r w:rsidRPr="00B11697">
        <w:rPr>
          <w:rFonts w:ascii="Times New Roman" w:hAnsi="Times New Roman"/>
          <w:b/>
          <w:bCs/>
          <w:szCs w:val="24"/>
        </w:rPr>
        <w:t>Şekil</w:t>
      </w:r>
      <w:proofErr w:type="spellEnd"/>
      <w:r w:rsidRPr="00B11697">
        <w:rPr>
          <w:rFonts w:ascii="Times New Roman" w:hAnsi="Times New Roman"/>
          <w:b/>
          <w:bCs/>
          <w:szCs w:val="24"/>
        </w:rPr>
        <w:t xml:space="preserve"> 3.11 </w:t>
      </w:r>
      <w:proofErr w:type="spellStart"/>
      <w:r w:rsidRPr="00B11697">
        <w:rPr>
          <w:rFonts w:ascii="Times New Roman" w:hAnsi="Times New Roman"/>
          <w:b/>
          <w:bCs/>
          <w:szCs w:val="24"/>
        </w:rPr>
        <w:t>DailyWords</w:t>
      </w:r>
      <w:proofErr w:type="spellEnd"/>
      <w:r w:rsidRPr="00B11697">
        <w:rPr>
          <w:rFonts w:ascii="Times New Roman" w:hAnsi="Times New Roman"/>
          <w:b/>
          <w:bCs/>
          <w:szCs w:val="24"/>
        </w:rPr>
        <w:t xml:space="preserve"> </w:t>
      </w:r>
      <w:proofErr w:type="spellStart"/>
      <w:r w:rsidRPr="00B11697">
        <w:rPr>
          <w:rFonts w:ascii="Times New Roman" w:hAnsi="Times New Roman"/>
          <w:b/>
          <w:bCs/>
          <w:szCs w:val="24"/>
        </w:rPr>
        <w:t>Platformu</w:t>
      </w:r>
      <w:proofErr w:type="spellEnd"/>
      <w:r w:rsidRPr="00B11697">
        <w:rPr>
          <w:rFonts w:ascii="Times New Roman" w:hAnsi="Times New Roman"/>
          <w:b/>
          <w:bCs/>
          <w:szCs w:val="24"/>
        </w:rPr>
        <w:t xml:space="preserve"> AI </w:t>
      </w:r>
      <w:proofErr w:type="spellStart"/>
      <w:r w:rsidRPr="00B11697">
        <w:rPr>
          <w:rFonts w:ascii="Times New Roman" w:hAnsi="Times New Roman"/>
          <w:b/>
          <w:bCs/>
          <w:szCs w:val="24"/>
        </w:rPr>
        <w:t>Hikaye</w:t>
      </w:r>
      <w:proofErr w:type="spellEnd"/>
      <w:r w:rsidRPr="00B11697">
        <w:rPr>
          <w:rFonts w:ascii="Times New Roman" w:hAnsi="Times New Roman"/>
          <w:b/>
          <w:bCs/>
          <w:szCs w:val="24"/>
        </w:rPr>
        <w:t xml:space="preserve"> </w:t>
      </w:r>
      <w:proofErr w:type="spellStart"/>
      <w:r w:rsidRPr="00B11697">
        <w:rPr>
          <w:rFonts w:ascii="Times New Roman" w:hAnsi="Times New Roman"/>
          <w:b/>
          <w:bCs/>
          <w:szCs w:val="24"/>
        </w:rPr>
        <w:t>Üretimi</w:t>
      </w:r>
      <w:proofErr w:type="spellEnd"/>
      <w:r w:rsidRPr="00B11697">
        <w:rPr>
          <w:rFonts w:ascii="Times New Roman" w:hAnsi="Times New Roman"/>
          <w:b/>
          <w:bCs/>
          <w:szCs w:val="24"/>
        </w:rPr>
        <w:t xml:space="preserve"> Ekranı</w:t>
      </w:r>
      <w:r w:rsidRPr="00B11697">
        <w:rPr>
          <w:rFonts w:ascii="Times New Roman" w:hAnsi="Times New Roman"/>
          <w:b/>
          <w:bCs/>
          <w:szCs w:val="24"/>
        </w:rPr>
        <w:tab/>
        <w:t>4</w:t>
      </w:r>
      <w:r w:rsidR="00851CFE">
        <w:rPr>
          <w:rFonts w:ascii="Times New Roman" w:hAnsi="Times New Roman"/>
          <w:b/>
          <w:bCs/>
          <w:szCs w:val="24"/>
        </w:rPr>
        <w:t>8</w:t>
      </w:r>
    </w:p>
    <w:p w14:paraId="0B2C2D2A" w14:textId="651C6EA9" w:rsidR="00CD23C9" w:rsidRPr="00CD23C9" w:rsidRDefault="00CD23C9" w:rsidP="00CD23C9">
      <w:pPr>
        <w:tabs>
          <w:tab w:val="right" w:leader="dot" w:pos="9026"/>
        </w:tabs>
        <w:spacing w:before="80" w:after="80"/>
        <w:rPr>
          <w:b/>
          <w:bCs/>
        </w:rPr>
        <w:sectPr w:rsidR="00CD23C9" w:rsidRPr="00CD23C9" w:rsidSect="00072F05">
          <w:pgSz w:w="11906" w:h="16838"/>
          <w:pgMar w:top="1418" w:right="1985" w:bottom="1418" w:left="1985" w:header="709" w:footer="709" w:gutter="0"/>
          <w:pgNumType w:fmt="lowerRoman"/>
          <w:cols w:space="708"/>
          <w:docGrid w:linePitch="360"/>
        </w:sectPr>
      </w:pPr>
      <w:proofErr w:type="spellStart"/>
      <w:r>
        <w:rPr>
          <w:b/>
          <w:bCs/>
        </w:rPr>
        <w:t>Şekil</w:t>
      </w:r>
      <w:proofErr w:type="spellEnd"/>
      <w:r>
        <w:rPr>
          <w:b/>
          <w:bCs/>
        </w:rPr>
        <w:t xml:space="preserve"> </w:t>
      </w:r>
      <w:proofErr w:type="gramStart"/>
      <w:r>
        <w:rPr>
          <w:b/>
          <w:bCs/>
        </w:rPr>
        <w:t xml:space="preserve">6.1  </w:t>
      </w:r>
      <w:proofErr w:type="spellStart"/>
      <w:r w:rsidRPr="00B11697">
        <w:rPr>
          <w:rFonts w:ascii="Times New Roman" w:hAnsi="Times New Roman"/>
          <w:b/>
          <w:bCs/>
          <w:szCs w:val="24"/>
        </w:rPr>
        <w:t>DailyWords</w:t>
      </w:r>
      <w:proofErr w:type="spellEnd"/>
      <w:proofErr w:type="gramEnd"/>
      <w:r w:rsidRPr="00B11697">
        <w:rPr>
          <w:rFonts w:ascii="Times New Roman" w:hAnsi="Times New Roman"/>
          <w:b/>
          <w:bCs/>
          <w:szCs w:val="24"/>
        </w:rPr>
        <w:t xml:space="preserve"> </w:t>
      </w:r>
      <w:proofErr w:type="spellStart"/>
      <w:r w:rsidRPr="00B11697">
        <w:rPr>
          <w:rFonts w:ascii="Times New Roman" w:hAnsi="Times New Roman"/>
          <w:b/>
          <w:bCs/>
          <w:szCs w:val="24"/>
        </w:rPr>
        <w:t>Proje</w:t>
      </w:r>
      <w:proofErr w:type="spellEnd"/>
      <w:r w:rsidRPr="00B11697">
        <w:rPr>
          <w:rFonts w:ascii="Times New Roman" w:hAnsi="Times New Roman"/>
          <w:b/>
          <w:bCs/>
          <w:szCs w:val="24"/>
        </w:rPr>
        <w:t xml:space="preserve"> </w:t>
      </w:r>
      <w:proofErr w:type="spellStart"/>
      <w:r w:rsidRPr="00B11697">
        <w:rPr>
          <w:rFonts w:ascii="Times New Roman" w:hAnsi="Times New Roman"/>
          <w:b/>
          <w:bCs/>
          <w:szCs w:val="24"/>
        </w:rPr>
        <w:t>Geliştirme</w:t>
      </w:r>
      <w:proofErr w:type="spellEnd"/>
      <w:r w:rsidRPr="00B11697">
        <w:rPr>
          <w:rFonts w:ascii="Times New Roman" w:hAnsi="Times New Roman"/>
          <w:b/>
          <w:bCs/>
          <w:szCs w:val="24"/>
        </w:rPr>
        <w:t xml:space="preserve"> Gantt</w:t>
      </w:r>
      <w:r>
        <w:rPr>
          <w:rFonts w:ascii="Times New Roman" w:hAnsi="Times New Roman"/>
          <w:b/>
          <w:bCs/>
          <w:szCs w:val="24"/>
        </w:rPr>
        <w:t xml:space="preserve"> Chart</w:t>
      </w:r>
      <w:r w:rsidRPr="00B11697">
        <w:rPr>
          <w:rFonts w:ascii="Times New Roman" w:hAnsi="Times New Roman"/>
          <w:b/>
          <w:bCs/>
          <w:szCs w:val="24"/>
        </w:rPr>
        <w:tab/>
      </w:r>
      <w:r>
        <w:rPr>
          <w:rFonts w:ascii="Times New Roman" w:hAnsi="Times New Roman"/>
          <w:b/>
          <w:bCs/>
          <w:szCs w:val="24"/>
        </w:rPr>
        <w:t>70</w:t>
      </w:r>
    </w:p>
    <w:p w14:paraId="5A18F6A5" w14:textId="33460277" w:rsidR="00283EDC" w:rsidRPr="000E76A7" w:rsidRDefault="00A8456C" w:rsidP="00664F57">
      <w:pPr>
        <w:pStyle w:val="FrontPages"/>
      </w:pPr>
      <w:bookmarkStart w:id="10" w:name="_Toc475111623"/>
      <w:bookmarkStart w:id="11" w:name="_Toc475117379"/>
      <w:bookmarkStart w:id="12" w:name="_Toc229503699"/>
      <w:r w:rsidRPr="000E76A7">
        <w:lastRenderedPageBreak/>
        <w:t>TABLO LİSTESİ</w:t>
      </w:r>
      <w:bookmarkEnd w:id="10"/>
      <w:bookmarkEnd w:id="11"/>
      <w:bookmarkEnd w:id="12"/>
    </w:p>
    <w:p w14:paraId="5A18F6A6" w14:textId="77777777" w:rsidR="00ED2179" w:rsidRPr="000E76A7" w:rsidRDefault="00ED2179" w:rsidP="001A7C23">
      <w:pPr>
        <w:pStyle w:val="ListOfTables"/>
      </w:pPr>
    </w:p>
    <w:p w14:paraId="1BF352A5" w14:textId="77777777" w:rsidR="00AF7D79" w:rsidRPr="00B11697" w:rsidRDefault="00AF7D79" w:rsidP="001A7C23">
      <w:pPr>
        <w:pStyle w:val="ListOfTables"/>
        <w:rPr>
          <w:b w:val="0"/>
          <w:bCs w:val="0"/>
        </w:rPr>
      </w:pPr>
    </w:p>
    <w:p w14:paraId="4214EFFE" w14:textId="6EBFD15E" w:rsidR="00B11697" w:rsidRPr="00B11697" w:rsidRDefault="00B11697" w:rsidP="00B11697">
      <w:pPr>
        <w:tabs>
          <w:tab w:val="right" w:leader="dot" w:pos="9026"/>
        </w:tabs>
        <w:spacing w:before="80" w:after="80"/>
        <w:rPr>
          <w:b/>
          <w:bCs/>
        </w:rPr>
      </w:pPr>
      <w:r w:rsidRPr="00B11697">
        <w:rPr>
          <w:rFonts w:ascii="Times New Roman" w:hAnsi="Times New Roman"/>
          <w:b/>
          <w:bCs/>
          <w:szCs w:val="24"/>
        </w:rPr>
        <w:t xml:space="preserve">Tablo 1.1 Oxford 3000 </w:t>
      </w:r>
      <w:proofErr w:type="spellStart"/>
      <w:r w:rsidRPr="00B11697">
        <w:rPr>
          <w:rFonts w:ascii="Times New Roman" w:hAnsi="Times New Roman"/>
          <w:b/>
          <w:bCs/>
          <w:szCs w:val="24"/>
        </w:rPr>
        <w:t>ve</w:t>
      </w:r>
      <w:proofErr w:type="spellEnd"/>
      <w:r w:rsidRPr="00B11697">
        <w:rPr>
          <w:rFonts w:ascii="Times New Roman" w:hAnsi="Times New Roman"/>
          <w:b/>
          <w:bCs/>
          <w:szCs w:val="24"/>
        </w:rPr>
        <w:t xml:space="preserve"> Oxford 5000 </w:t>
      </w:r>
      <w:proofErr w:type="spellStart"/>
      <w:r w:rsidRPr="00B11697">
        <w:rPr>
          <w:rFonts w:ascii="Times New Roman" w:hAnsi="Times New Roman"/>
          <w:b/>
          <w:bCs/>
          <w:szCs w:val="24"/>
        </w:rPr>
        <w:t>Kelime</w:t>
      </w:r>
      <w:proofErr w:type="spellEnd"/>
      <w:r w:rsidRPr="00B11697">
        <w:rPr>
          <w:rFonts w:ascii="Times New Roman" w:hAnsi="Times New Roman"/>
          <w:b/>
          <w:bCs/>
          <w:szCs w:val="24"/>
        </w:rPr>
        <w:t xml:space="preserve"> </w:t>
      </w:r>
      <w:proofErr w:type="spellStart"/>
      <w:r w:rsidRPr="00B11697">
        <w:rPr>
          <w:rFonts w:ascii="Times New Roman" w:hAnsi="Times New Roman"/>
          <w:b/>
          <w:bCs/>
          <w:szCs w:val="24"/>
        </w:rPr>
        <w:t>Listelerinin</w:t>
      </w:r>
      <w:proofErr w:type="spellEnd"/>
      <w:r w:rsidRPr="00B11697">
        <w:rPr>
          <w:rFonts w:ascii="Times New Roman" w:hAnsi="Times New Roman"/>
          <w:b/>
          <w:bCs/>
          <w:szCs w:val="24"/>
        </w:rPr>
        <w:t xml:space="preserve"> CEFR </w:t>
      </w:r>
      <w:proofErr w:type="spellStart"/>
      <w:r w:rsidRPr="00B11697">
        <w:rPr>
          <w:rFonts w:ascii="Times New Roman" w:hAnsi="Times New Roman"/>
          <w:b/>
          <w:bCs/>
          <w:szCs w:val="24"/>
        </w:rPr>
        <w:t>Seviyelerine</w:t>
      </w:r>
      <w:proofErr w:type="spellEnd"/>
      <w:r w:rsidRPr="00B11697">
        <w:rPr>
          <w:rFonts w:ascii="Times New Roman" w:hAnsi="Times New Roman"/>
          <w:b/>
          <w:bCs/>
          <w:szCs w:val="24"/>
        </w:rPr>
        <w:t xml:space="preserve"> </w:t>
      </w:r>
      <w:proofErr w:type="spellStart"/>
      <w:r w:rsidRPr="00B11697">
        <w:rPr>
          <w:rFonts w:ascii="Times New Roman" w:hAnsi="Times New Roman"/>
          <w:b/>
          <w:bCs/>
          <w:szCs w:val="24"/>
        </w:rPr>
        <w:t>Göre</w:t>
      </w:r>
      <w:proofErr w:type="spellEnd"/>
      <w:r w:rsidRPr="00B11697">
        <w:rPr>
          <w:rFonts w:ascii="Times New Roman" w:hAnsi="Times New Roman"/>
          <w:b/>
          <w:bCs/>
          <w:szCs w:val="24"/>
        </w:rPr>
        <w:t xml:space="preserve"> </w:t>
      </w:r>
      <w:proofErr w:type="spellStart"/>
      <w:r w:rsidRPr="00B11697">
        <w:rPr>
          <w:rFonts w:ascii="Times New Roman" w:hAnsi="Times New Roman"/>
          <w:b/>
          <w:bCs/>
          <w:szCs w:val="24"/>
        </w:rPr>
        <w:t>Dağılımı</w:t>
      </w:r>
      <w:proofErr w:type="spellEnd"/>
      <w:r w:rsidRPr="00B11697">
        <w:rPr>
          <w:rFonts w:ascii="Times New Roman" w:hAnsi="Times New Roman"/>
          <w:b/>
          <w:bCs/>
          <w:szCs w:val="24"/>
        </w:rPr>
        <w:tab/>
      </w:r>
      <w:r w:rsidR="00407B11">
        <w:rPr>
          <w:rFonts w:ascii="Times New Roman" w:hAnsi="Times New Roman"/>
          <w:b/>
          <w:bCs/>
          <w:szCs w:val="24"/>
        </w:rPr>
        <w:t>5</w:t>
      </w:r>
    </w:p>
    <w:p w14:paraId="3847CA9A" w14:textId="442A969E" w:rsidR="00B11697" w:rsidRPr="00B11697" w:rsidRDefault="00B11697" w:rsidP="00B11697">
      <w:pPr>
        <w:tabs>
          <w:tab w:val="right" w:leader="dot" w:pos="9026"/>
        </w:tabs>
        <w:spacing w:before="80" w:after="80"/>
        <w:rPr>
          <w:b/>
          <w:bCs/>
        </w:rPr>
      </w:pPr>
      <w:r w:rsidRPr="00B11697">
        <w:rPr>
          <w:rFonts w:ascii="Times New Roman" w:hAnsi="Times New Roman"/>
          <w:b/>
          <w:bCs/>
          <w:szCs w:val="24"/>
        </w:rPr>
        <w:t xml:space="preserve">Tablo 1.2 </w:t>
      </w:r>
      <w:proofErr w:type="spellStart"/>
      <w:r w:rsidRPr="00B11697">
        <w:rPr>
          <w:rFonts w:ascii="Times New Roman" w:hAnsi="Times New Roman"/>
          <w:b/>
          <w:bCs/>
          <w:szCs w:val="24"/>
        </w:rPr>
        <w:t>İkili</w:t>
      </w:r>
      <w:proofErr w:type="spellEnd"/>
      <w:r w:rsidRPr="00B11697">
        <w:rPr>
          <w:rFonts w:ascii="Times New Roman" w:hAnsi="Times New Roman"/>
          <w:b/>
          <w:bCs/>
          <w:szCs w:val="24"/>
        </w:rPr>
        <w:t xml:space="preserve"> </w:t>
      </w:r>
      <w:proofErr w:type="spellStart"/>
      <w:r w:rsidRPr="00B11697">
        <w:rPr>
          <w:rFonts w:ascii="Times New Roman" w:hAnsi="Times New Roman"/>
          <w:b/>
          <w:bCs/>
          <w:szCs w:val="24"/>
        </w:rPr>
        <w:t>Kodlama</w:t>
      </w:r>
      <w:proofErr w:type="spellEnd"/>
      <w:r w:rsidRPr="00B11697">
        <w:rPr>
          <w:rFonts w:ascii="Times New Roman" w:hAnsi="Times New Roman"/>
          <w:b/>
          <w:bCs/>
          <w:szCs w:val="24"/>
        </w:rPr>
        <w:t xml:space="preserve"> Kuramı </w:t>
      </w:r>
      <w:proofErr w:type="spellStart"/>
      <w:r w:rsidRPr="00B11697">
        <w:rPr>
          <w:rFonts w:ascii="Times New Roman" w:hAnsi="Times New Roman"/>
          <w:b/>
          <w:bCs/>
          <w:szCs w:val="24"/>
        </w:rPr>
        <w:t>Bileşenlerinin</w:t>
      </w:r>
      <w:proofErr w:type="spellEnd"/>
      <w:r w:rsidRPr="00B11697">
        <w:rPr>
          <w:rFonts w:ascii="Times New Roman" w:hAnsi="Times New Roman"/>
          <w:b/>
          <w:bCs/>
          <w:szCs w:val="24"/>
        </w:rPr>
        <w:t xml:space="preserve"> </w:t>
      </w:r>
      <w:proofErr w:type="spellStart"/>
      <w:r w:rsidRPr="00B11697">
        <w:rPr>
          <w:rFonts w:ascii="Times New Roman" w:hAnsi="Times New Roman"/>
          <w:b/>
          <w:bCs/>
          <w:szCs w:val="24"/>
        </w:rPr>
        <w:t>DailyWords</w:t>
      </w:r>
      <w:proofErr w:type="spellEnd"/>
      <w:r w:rsidRPr="00B11697">
        <w:rPr>
          <w:rFonts w:ascii="Times New Roman" w:hAnsi="Times New Roman"/>
          <w:b/>
          <w:bCs/>
          <w:szCs w:val="24"/>
        </w:rPr>
        <w:t xml:space="preserve"> </w:t>
      </w:r>
      <w:proofErr w:type="spellStart"/>
      <w:r w:rsidRPr="00B11697">
        <w:rPr>
          <w:rFonts w:ascii="Times New Roman" w:hAnsi="Times New Roman"/>
          <w:b/>
          <w:bCs/>
          <w:szCs w:val="24"/>
        </w:rPr>
        <w:t>Projesindeki</w:t>
      </w:r>
      <w:proofErr w:type="spellEnd"/>
      <w:r w:rsidRPr="00B11697">
        <w:rPr>
          <w:rFonts w:ascii="Times New Roman" w:hAnsi="Times New Roman"/>
          <w:b/>
          <w:bCs/>
          <w:szCs w:val="24"/>
        </w:rPr>
        <w:t xml:space="preserve"> </w:t>
      </w:r>
      <w:proofErr w:type="spellStart"/>
      <w:r w:rsidRPr="00B11697">
        <w:rPr>
          <w:rFonts w:ascii="Times New Roman" w:hAnsi="Times New Roman"/>
          <w:b/>
          <w:bCs/>
          <w:szCs w:val="24"/>
        </w:rPr>
        <w:t>Karşılıkları</w:t>
      </w:r>
      <w:proofErr w:type="spellEnd"/>
      <w:r w:rsidRPr="00B11697">
        <w:rPr>
          <w:rFonts w:ascii="Times New Roman" w:hAnsi="Times New Roman"/>
          <w:b/>
          <w:bCs/>
          <w:szCs w:val="24"/>
        </w:rPr>
        <w:t xml:space="preserve"> </w:t>
      </w:r>
      <w:proofErr w:type="spellStart"/>
      <w:r w:rsidRPr="00B11697">
        <w:rPr>
          <w:rFonts w:ascii="Times New Roman" w:hAnsi="Times New Roman"/>
          <w:b/>
          <w:bCs/>
          <w:szCs w:val="24"/>
        </w:rPr>
        <w:t>ve</w:t>
      </w:r>
      <w:proofErr w:type="spellEnd"/>
      <w:r w:rsidRPr="00B11697">
        <w:rPr>
          <w:rFonts w:ascii="Times New Roman" w:hAnsi="Times New Roman"/>
          <w:b/>
          <w:bCs/>
          <w:szCs w:val="24"/>
        </w:rPr>
        <w:t xml:space="preserve"> </w:t>
      </w:r>
      <w:proofErr w:type="spellStart"/>
      <w:r w:rsidRPr="00B11697">
        <w:rPr>
          <w:rFonts w:ascii="Times New Roman" w:hAnsi="Times New Roman"/>
          <w:b/>
          <w:bCs/>
          <w:szCs w:val="24"/>
        </w:rPr>
        <w:t>Bilişsel</w:t>
      </w:r>
      <w:proofErr w:type="spellEnd"/>
      <w:r w:rsidRPr="00B11697">
        <w:rPr>
          <w:rFonts w:ascii="Times New Roman" w:hAnsi="Times New Roman"/>
          <w:b/>
          <w:bCs/>
          <w:szCs w:val="24"/>
        </w:rPr>
        <w:t xml:space="preserve"> </w:t>
      </w:r>
      <w:proofErr w:type="spellStart"/>
      <w:r w:rsidRPr="00B11697">
        <w:rPr>
          <w:rFonts w:ascii="Times New Roman" w:hAnsi="Times New Roman"/>
          <w:b/>
          <w:bCs/>
          <w:szCs w:val="24"/>
        </w:rPr>
        <w:t>İşlevleri</w:t>
      </w:r>
      <w:proofErr w:type="spellEnd"/>
      <w:r w:rsidRPr="00B11697">
        <w:rPr>
          <w:rFonts w:ascii="Times New Roman" w:hAnsi="Times New Roman"/>
          <w:b/>
          <w:bCs/>
          <w:szCs w:val="24"/>
        </w:rPr>
        <w:tab/>
      </w:r>
      <w:r w:rsidR="00851CFE">
        <w:rPr>
          <w:rFonts w:ascii="Times New Roman" w:hAnsi="Times New Roman"/>
          <w:b/>
          <w:bCs/>
          <w:szCs w:val="24"/>
        </w:rPr>
        <w:t>8</w:t>
      </w:r>
    </w:p>
    <w:p w14:paraId="35343BEE" w14:textId="73F275D5" w:rsidR="00B11697" w:rsidRPr="00B11697" w:rsidRDefault="00B11697" w:rsidP="00B11697">
      <w:pPr>
        <w:tabs>
          <w:tab w:val="right" w:leader="dot" w:pos="9026"/>
        </w:tabs>
        <w:spacing w:before="80" w:after="80"/>
        <w:rPr>
          <w:b/>
          <w:bCs/>
        </w:rPr>
      </w:pPr>
      <w:r w:rsidRPr="00B11697">
        <w:rPr>
          <w:rFonts w:ascii="Times New Roman" w:hAnsi="Times New Roman"/>
          <w:b/>
          <w:bCs/>
          <w:szCs w:val="24"/>
        </w:rPr>
        <w:t xml:space="preserve">Tablo 2.1 </w:t>
      </w:r>
      <w:proofErr w:type="spellStart"/>
      <w:r w:rsidRPr="00B11697">
        <w:rPr>
          <w:rFonts w:ascii="Times New Roman" w:hAnsi="Times New Roman"/>
          <w:b/>
          <w:bCs/>
          <w:szCs w:val="24"/>
        </w:rPr>
        <w:t>DailyWords</w:t>
      </w:r>
      <w:proofErr w:type="spellEnd"/>
      <w:r w:rsidRPr="00B11697">
        <w:rPr>
          <w:rFonts w:ascii="Times New Roman" w:hAnsi="Times New Roman"/>
          <w:b/>
          <w:bCs/>
          <w:szCs w:val="24"/>
        </w:rPr>
        <w:t xml:space="preserve"> </w:t>
      </w:r>
      <w:proofErr w:type="spellStart"/>
      <w:r w:rsidRPr="00B11697">
        <w:rPr>
          <w:rFonts w:ascii="Times New Roman" w:hAnsi="Times New Roman"/>
          <w:b/>
          <w:bCs/>
          <w:szCs w:val="24"/>
        </w:rPr>
        <w:t>Teknoloji</w:t>
      </w:r>
      <w:proofErr w:type="spellEnd"/>
      <w:r w:rsidRPr="00B11697">
        <w:rPr>
          <w:rFonts w:ascii="Times New Roman" w:hAnsi="Times New Roman"/>
          <w:b/>
          <w:bCs/>
          <w:szCs w:val="24"/>
        </w:rPr>
        <w:t xml:space="preserve"> </w:t>
      </w:r>
      <w:proofErr w:type="spellStart"/>
      <w:r w:rsidRPr="00B11697">
        <w:rPr>
          <w:rFonts w:ascii="Times New Roman" w:hAnsi="Times New Roman"/>
          <w:b/>
          <w:bCs/>
          <w:szCs w:val="24"/>
        </w:rPr>
        <w:t>Yığını</w:t>
      </w:r>
      <w:proofErr w:type="spellEnd"/>
      <w:r w:rsidRPr="00B11697">
        <w:rPr>
          <w:rFonts w:ascii="Times New Roman" w:hAnsi="Times New Roman"/>
          <w:b/>
          <w:bCs/>
          <w:szCs w:val="24"/>
        </w:rPr>
        <w:t xml:space="preserve"> </w:t>
      </w:r>
      <w:proofErr w:type="spellStart"/>
      <w:r w:rsidRPr="00B11697">
        <w:rPr>
          <w:rFonts w:ascii="Times New Roman" w:hAnsi="Times New Roman"/>
          <w:b/>
          <w:bCs/>
          <w:szCs w:val="24"/>
        </w:rPr>
        <w:t>ve</w:t>
      </w:r>
      <w:proofErr w:type="spellEnd"/>
      <w:r w:rsidRPr="00B11697">
        <w:rPr>
          <w:rFonts w:ascii="Times New Roman" w:hAnsi="Times New Roman"/>
          <w:b/>
          <w:bCs/>
          <w:szCs w:val="24"/>
        </w:rPr>
        <w:t xml:space="preserve"> </w:t>
      </w:r>
      <w:proofErr w:type="spellStart"/>
      <w:r w:rsidRPr="00B11697">
        <w:rPr>
          <w:rFonts w:ascii="Times New Roman" w:hAnsi="Times New Roman"/>
          <w:b/>
          <w:bCs/>
          <w:szCs w:val="24"/>
        </w:rPr>
        <w:t>Seçim</w:t>
      </w:r>
      <w:proofErr w:type="spellEnd"/>
      <w:r w:rsidRPr="00B11697">
        <w:rPr>
          <w:rFonts w:ascii="Times New Roman" w:hAnsi="Times New Roman"/>
          <w:b/>
          <w:bCs/>
          <w:szCs w:val="24"/>
        </w:rPr>
        <w:t xml:space="preserve"> </w:t>
      </w:r>
      <w:proofErr w:type="spellStart"/>
      <w:r w:rsidRPr="00B11697">
        <w:rPr>
          <w:rFonts w:ascii="Times New Roman" w:hAnsi="Times New Roman"/>
          <w:b/>
          <w:bCs/>
          <w:szCs w:val="24"/>
        </w:rPr>
        <w:t>Gerekçeleri</w:t>
      </w:r>
      <w:proofErr w:type="spellEnd"/>
      <w:r w:rsidRPr="00B11697">
        <w:rPr>
          <w:rFonts w:ascii="Times New Roman" w:hAnsi="Times New Roman"/>
          <w:b/>
          <w:bCs/>
          <w:szCs w:val="24"/>
        </w:rPr>
        <w:tab/>
        <w:t>2</w:t>
      </w:r>
      <w:r w:rsidR="00851CFE">
        <w:rPr>
          <w:rFonts w:ascii="Times New Roman" w:hAnsi="Times New Roman"/>
          <w:b/>
          <w:bCs/>
          <w:szCs w:val="24"/>
        </w:rPr>
        <w:t>0</w:t>
      </w:r>
    </w:p>
    <w:p w14:paraId="2FEBE5F7" w14:textId="79354ABA" w:rsidR="00B11697" w:rsidRPr="00B11697" w:rsidRDefault="00B11697" w:rsidP="00B11697">
      <w:pPr>
        <w:tabs>
          <w:tab w:val="right" w:leader="dot" w:pos="9026"/>
        </w:tabs>
        <w:spacing w:before="80" w:after="80"/>
        <w:rPr>
          <w:b/>
          <w:bCs/>
        </w:rPr>
      </w:pPr>
      <w:r w:rsidRPr="00B11697">
        <w:rPr>
          <w:rFonts w:ascii="Times New Roman" w:hAnsi="Times New Roman"/>
          <w:b/>
          <w:bCs/>
          <w:szCs w:val="24"/>
        </w:rPr>
        <w:t xml:space="preserve">Tablo 2.2 </w:t>
      </w:r>
      <w:proofErr w:type="spellStart"/>
      <w:r w:rsidRPr="00B11697">
        <w:rPr>
          <w:rFonts w:ascii="Times New Roman" w:hAnsi="Times New Roman"/>
          <w:b/>
          <w:bCs/>
          <w:szCs w:val="24"/>
        </w:rPr>
        <w:t>Otomatik</w:t>
      </w:r>
      <w:proofErr w:type="spellEnd"/>
      <w:r w:rsidRPr="00B11697">
        <w:rPr>
          <w:rFonts w:ascii="Times New Roman" w:hAnsi="Times New Roman"/>
          <w:b/>
          <w:bCs/>
          <w:szCs w:val="24"/>
        </w:rPr>
        <w:t xml:space="preserve"> </w:t>
      </w:r>
      <w:proofErr w:type="spellStart"/>
      <w:r w:rsidRPr="00B11697">
        <w:rPr>
          <w:rFonts w:ascii="Times New Roman" w:hAnsi="Times New Roman"/>
          <w:b/>
          <w:bCs/>
          <w:szCs w:val="24"/>
        </w:rPr>
        <w:t>Telaffuz</w:t>
      </w:r>
      <w:proofErr w:type="spellEnd"/>
      <w:r w:rsidRPr="00B11697">
        <w:rPr>
          <w:rFonts w:ascii="Times New Roman" w:hAnsi="Times New Roman"/>
          <w:b/>
          <w:bCs/>
          <w:szCs w:val="24"/>
        </w:rPr>
        <w:t xml:space="preserve"> </w:t>
      </w:r>
      <w:proofErr w:type="spellStart"/>
      <w:r w:rsidRPr="00B11697">
        <w:rPr>
          <w:rFonts w:ascii="Times New Roman" w:hAnsi="Times New Roman"/>
          <w:b/>
          <w:bCs/>
          <w:szCs w:val="24"/>
        </w:rPr>
        <w:t>Değerlendirme</w:t>
      </w:r>
      <w:proofErr w:type="spellEnd"/>
      <w:r w:rsidRPr="00B11697">
        <w:rPr>
          <w:rFonts w:ascii="Times New Roman" w:hAnsi="Times New Roman"/>
          <w:b/>
          <w:bCs/>
          <w:szCs w:val="24"/>
        </w:rPr>
        <w:t xml:space="preserve"> </w:t>
      </w:r>
      <w:proofErr w:type="spellStart"/>
      <w:r w:rsidRPr="00B11697">
        <w:rPr>
          <w:rFonts w:ascii="Times New Roman" w:hAnsi="Times New Roman"/>
          <w:b/>
          <w:bCs/>
          <w:szCs w:val="24"/>
        </w:rPr>
        <w:t>ve</w:t>
      </w:r>
      <w:proofErr w:type="spellEnd"/>
      <w:r w:rsidRPr="00B11697">
        <w:rPr>
          <w:rFonts w:ascii="Times New Roman" w:hAnsi="Times New Roman"/>
          <w:b/>
          <w:bCs/>
          <w:szCs w:val="24"/>
        </w:rPr>
        <w:t xml:space="preserve"> Dil </w:t>
      </w:r>
      <w:proofErr w:type="spellStart"/>
      <w:r w:rsidRPr="00B11697">
        <w:rPr>
          <w:rFonts w:ascii="Times New Roman" w:hAnsi="Times New Roman"/>
          <w:b/>
          <w:bCs/>
          <w:szCs w:val="24"/>
        </w:rPr>
        <w:t>Öğreniminde</w:t>
      </w:r>
      <w:proofErr w:type="spellEnd"/>
      <w:r w:rsidRPr="00B11697">
        <w:rPr>
          <w:rFonts w:ascii="Times New Roman" w:hAnsi="Times New Roman"/>
          <w:b/>
          <w:bCs/>
          <w:szCs w:val="24"/>
        </w:rPr>
        <w:t xml:space="preserve"> </w:t>
      </w:r>
      <w:proofErr w:type="spellStart"/>
      <w:r w:rsidRPr="00B11697">
        <w:rPr>
          <w:rFonts w:ascii="Times New Roman" w:hAnsi="Times New Roman"/>
          <w:b/>
          <w:bCs/>
          <w:szCs w:val="24"/>
        </w:rPr>
        <w:t>Kullanılan</w:t>
      </w:r>
      <w:proofErr w:type="spellEnd"/>
      <w:r w:rsidRPr="00B11697">
        <w:rPr>
          <w:rFonts w:ascii="Times New Roman" w:hAnsi="Times New Roman"/>
          <w:b/>
          <w:bCs/>
          <w:szCs w:val="24"/>
        </w:rPr>
        <w:t xml:space="preserve"> </w:t>
      </w:r>
      <w:proofErr w:type="spellStart"/>
      <w:r w:rsidRPr="00B11697">
        <w:rPr>
          <w:rFonts w:ascii="Times New Roman" w:hAnsi="Times New Roman"/>
          <w:b/>
          <w:bCs/>
          <w:szCs w:val="24"/>
        </w:rPr>
        <w:t>Yaklaşımların</w:t>
      </w:r>
      <w:proofErr w:type="spellEnd"/>
      <w:r w:rsidRPr="00B11697">
        <w:rPr>
          <w:rFonts w:ascii="Times New Roman" w:hAnsi="Times New Roman"/>
          <w:b/>
          <w:bCs/>
          <w:szCs w:val="24"/>
        </w:rPr>
        <w:t xml:space="preserve"> </w:t>
      </w:r>
      <w:proofErr w:type="spellStart"/>
      <w:r w:rsidRPr="00B11697">
        <w:rPr>
          <w:rFonts w:ascii="Times New Roman" w:hAnsi="Times New Roman"/>
          <w:b/>
          <w:bCs/>
          <w:szCs w:val="24"/>
        </w:rPr>
        <w:t>Tablolaştırılması</w:t>
      </w:r>
      <w:proofErr w:type="spellEnd"/>
      <w:r w:rsidRPr="00B11697">
        <w:rPr>
          <w:rFonts w:ascii="Times New Roman" w:hAnsi="Times New Roman"/>
          <w:b/>
          <w:bCs/>
          <w:szCs w:val="24"/>
        </w:rPr>
        <w:t xml:space="preserve"> </w:t>
      </w:r>
      <w:r w:rsidRPr="00B11697">
        <w:rPr>
          <w:rFonts w:ascii="Times New Roman" w:hAnsi="Times New Roman"/>
          <w:b/>
          <w:bCs/>
          <w:szCs w:val="24"/>
        </w:rPr>
        <w:tab/>
        <w:t>2</w:t>
      </w:r>
      <w:r w:rsidR="00851CFE">
        <w:rPr>
          <w:rFonts w:ascii="Times New Roman" w:hAnsi="Times New Roman"/>
          <w:b/>
          <w:bCs/>
          <w:szCs w:val="24"/>
        </w:rPr>
        <w:t>3</w:t>
      </w:r>
    </w:p>
    <w:p w14:paraId="07E1F9AB" w14:textId="400CF7E8" w:rsidR="00B11697" w:rsidRPr="00B11697" w:rsidRDefault="00B11697" w:rsidP="00B11697">
      <w:pPr>
        <w:tabs>
          <w:tab w:val="right" w:leader="dot" w:pos="9026"/>
        </w:tabs>
        <w:spacing w:before="80" w:after="80"/>
        <w:rPr>
          <w:b/>
          <w:bCs/>
        </w:rPr>
      </w:pPr>
      <w:r w:rsidRPr="00B11697">
        <w:rPr>
          <w:rFonts w:ascii="Times New Roman" w:hAnsi="Times New Roman"/>
          <w:b/>
          <w:bCs/>
          <w:szCs w:val="24"/>
        </w:rPr>
        <w:t xml:space="preserve">Tablo 2.3 </w:t>
      </w:r>
      <w:proofErr w:type="spellStart"/>
      <w:r w:rsidRPr="00B11697">
        <w:rPr>
          <w:rFonts w:ascii="Times New Roman" w:hAnsi="Times New Roman"/>
          <w:b/>
          <w:bCs/>
          <w:szCs w:val="24"/>
        </w:rPr>
        <w:t>Sunucu</w:t>
      </w:r>
      <w:proofErr w:type="spellEnd"/>
      <w:r w:rsidRPr="00B11697">
        <w:rPr>
          <w:rFonts w:ascii="Times New Roman" w:hAnsi="Times New Roman"/>
          <w:b/>
          <w:bCs/>
          <w:szCs w:val="24"/>
        </w:rPr>
        <w:t xml:space="preserve"> API </w:t>
      </w:r>
      <w:proofErr w:type="spellStart"/>
      <w:r w:rsidRPr="00B11697">
        <w:rPr>
          <w:rFonts w:ascii="Times New Roman" w:hAnsi="Times New Roman"/>
          <w:b/>
          <w:bCs/>
          <w:szCs w:val="24"/>
        </w:rPr>
        <w:t>Endpoint'leri</w:t>
      </w:r>
      <w:proofErr w:type="spellEnd"/>
      <w:r w:rsidRPr="00B11697">
        <w:rPr>
          <w:rFonts w:ascii="Times New Roman" w:hAnsi="Times New Roman"/>
          <w:b/>
          <w:bCs/>
          <w:szCs w:val="24"/>
        </w:rPr>
        <w:t xml:space="preserve"> </w:t>
      </w:r>
      <w:proofErr w:type="spellStart"/>
      <w:r w:rsidRPr="00B11697">
        <w:rPr>
          <w:rFonts w:ascii="Times New Roman" w:hAnsi="Times New Roman"/>
          <w:b/>
          <w:bCs/>
          <w:szCs w:val="24"/>
        </w:rPr>
        <w:t>ve</w:t>
      </w:r>
      <w:proofErr w:type="spellEnd"/>
      <w:r w:rsidRPr="00B11697">
        <w:rPr>
          <w:rFonts w:ascii="Times New Roman" w:hAnsi="Times New Roman"/>
          <w:b/>
          <w:bCs/>
          <w:szCs w:val="24"/>
        </w:rPr>
        <w:t xml:space="preserve"> Veri </w:t>
      </w:r>
      <w:proofErr w:type="spellStart"/>
      <w:r w:rsidRPr="00B11697">
        <w:rPr>
          <w:rFonts w:ascii="Times New Roman" w:hAnsi="Times New Roman"/>
          <w:b/>
          <w:bCs/>
          <w:szCs w:val="24"/>
        </w:rPr>
        <w:t>Şemaları</w:t>
      </w:r>
      <w:proofErr w:type="spellEnd"/>
      <w:r w:rsidRPr="00B11697">
        <w:rPr>
          <w:rFonts w:ascii="Times New Roman" w:hAnsi="Times New Roman"/>
          <w:b/>
          <w:bCs/>
          <w:szCs w:val="24"/>
        </w:rPr>
        <w:tab/>
        <w:t>2</w:t>
      </w:r>
      <w:r w:rsidR="00851CFE">
        <w:rPr>
          <w:rFonts w:ascii="Times New Roman" w:hAnsi="Times New Roman"/>
          <w:b/>
          <w:bCs/>
          <w:szCs w:val="24"/>
        </w:rPr>
        <w:t>7</w:t>
      </w:r>
    </w:p>
    <w:p w14:paraId="0333CCCC" w14:textId="15CA87D3" w:rsidR="00B11697" w:rsidRPr="00B11697" w:rsidRDefault="00B11697" w:rsidP="00B11697">
      <w:pPr>
        <w:tabs>
          <w:tab w:val="right" w:leader="dot" w:pos="9026"/>
        </w:tabs>
        <w:spacing w:before="80" w:after="80"/>
        <w:rPr>
          <w:b/>
          <w:bCs/>
        </w:rPr>
      </w:pPr>
      <w:r w:rsidRPr="00B11697">
        <w:rPr>
          <w:rFonts w:ascii="Times New Roman" w:hAnsi="Times New Roman"/>
          <w:b/>
          <w:bCs/>
          <w:szCs w:val="24"/>
        </w:rPr>
        <w:t xml:space="preserve">Tablo 2.4 </w:t>
      </w:r>
      <w:proofErr w:type="spellStart"/>
      <w:r w:rsidRPr="00B11697">
        <w:rPr>
          <w:rFonts w:ascii="Times New Roman" w:hAnsi="Times New Roman"/>
          <w:b/>
          <w:bCs/>
          <w:szCs w:val="24"/>
        </w:rPr>
        <w:t>Akustik</w:t>
      </w:r>
      <w:proofErr w:type="spellEnd"/>
      <w:r w:rsidRPr="00B11697">
        <w:rPr>
          <w:rFonts w:ascii="Times New Roman" w:hAnsi="Times New Roman"/>
          <w:b/>
          <w:bCs/>
          <w:szCs w:val="24"/>
        </w:rPr>
        <w:t xml:space="preserve"> Analiz Pipeline </w:t>
      </w:r>
      <w:proofErr w:type="spellStart"/>
      <w:r w:rsidRPr="00B11697">
        <w:rPr>
          <w:rFonts w:ascii="Times New Roman" w:hAnsi="Times New Roman"/>
          <w:b/>
          <w:bCs/>
          <w:szCs w:val="24"/>
        </w:rPr>
        <w:t>Yapılandırma</w:t>
      </w:r>
      <w:proofErr w:type="spellEnd"/>
      <w:r w:rsidRPr="00B11697">
        <w:rPr>
          <w:rFonts w:ascii="Times New Roman" w:hAnsi="Times New Roman"/>
          <w:b/>
          <w:bCs/>
          <w:szCs w:val="24"/>
        </w:rPr>
        <w:t xml:space="preserve"> </w:t>
      </w:r>
      <w:proofErr w:type="spellStart"/>
      <w:r w:rsidRPr="00B11697">
        <w:rPr>
          <w:rFonts w:ascii="Times New Roman" w:hAnsi="Times New Roman"/>
          <w:b/>
          <w:bCs/>
          <w:szCs w:val="24"/>
        </w:rPr>
        <w:t>Parametreleri</w:t>
      </w:r>
      <w:proofErr w:type="spellEnd"/>
      <w:r w:rsidRPr="00B11697">
        <w:rPr>
          <w:rFonts w:ascii="Times New Roman" w:hAnsi="Times New Roman"/>
          <w:b/>
          <w:bCs/>
          <w:szCs w:val="24"/>
        </w:rPr>
        <w:tab/>
        <w:t>2</w:t>
      </w:r>
      <w:r w:rsidR="00851CFE">
        <w:rPr>
          <w:rFonts w:ascii="Times New Roman" w:hAnsi="Times New Roman"/>
          <w:b/>
          <w:bCs/>
          <w:szCs w:val="24"/>
        </w:rPr>
        <w:t>8</w:t>
      </w:r>
    </w:p>
    <w:p w14:paraId="75446002" w14:textId="6C8D240D" w:rsidR="00B11697" w:rsidRPr="00B11697" w:rsidRDefault="00B11697" w:rsidP="00B11697">
      <w:pPr>
        <w:tabs>
          <w:tab w:val="right" w:leader="dot" w:pos="9026"/>
        </w:tabs>
        <w:spacing w:before="80" w:after="80"/>
        <w:rPr>
          <w:b/>
          <w:bCs/>
        </w:rPr>
      </w:pPr>
      <w:r w:rsidRPr="00B11697">
        <w:rPr>
          <w:rFonts w:ascii="Times New Roman" w:hAnsi="Times New Roman"/>
          <w:b/>
          <w:bCs/>
          <w:szCs w:val="24"/>
        </w:rPr>
        <w:t xml:space="preserve">Tablo 2.5 </w:t>
      </w:r>
      <w:proofErr w:type="spellStart"/>
      <w:r w:rsidRPr="00B11697">
        <w:rPr>
          <w:rFonts w:ascii="Times New Roman" w:hAnsi="Times New Roman"/>
          <w:b/>
          <w:bCs/>
          <w:szCs w:val="24"/>
        </w:rPr>
        <w:t>Türkçe</w:t>
      </w:r>
      <w:proofErr w:type="spellEnd"/>
      <w:r w:rsidRPr="00B11697">
        <w:rPr>
          <w:rFonts w:ascii="Times New Roman" w:hAnsi="Times New Roman"/>
          <w:b/>
          <w:bCs/>
          <w:szCs w:val="24"/>
        </w:rPr>
        <w:t xml:space="preserve"> </w:t>
      </w:r>
      <w:proofErr w:type="spellStart"/>
      <w:r w:rsidRPr="00B11697">
        <w:rPr>
          <w:rFonts w:ascii="Times New Roman" w:hAnsi="Times New Roman"/>
          <w:b/>
          <w:bCs/>
          <w:szCs w:val="24"/>
        </w:rPr>
        <w:t>Konuşurlara</w:t>
      </w:r>
      <w:proofErr w:type="spellEnd"/>
      <w:r w:rsidRPr="00B11697">
        <w:rPr>
          <w:rFonts w:ascii="Times New Roman" w:hAnsi="Times New Roman"/>
          <w:b/>
          <w:bCs/>
          <w:szCs w:val="24"/>
        </w:rPr>
        <w:t xml:space="preserve"> </w:t>
      </w:r>
      <w:proofErr w:type="spellStart"/>
      <w:r w:rsidRPr="00B11697">
        <w:rPr>
          <w:rFonts w:ascii="Times New Roman" w:hAnsi="Times New Roman"/>
          <w:b/>
          <w:bCs/>
          <w:szCs w:val="24"/>
        </w:rPr>
        <w:t>Özgü</w:t>
      </w:r>
      <w:proofErr w:type="spellEnd"/>
      <w:r w:rsidRPr="00B11697">
        <w:rPr>
          <w:rFonts w:ascii="Times New Roman" w:hAnsi="Times New Roman"/>
          <w:b/>
          <w:bCs/>
          <w:szCs w:val="24"/>
        </w:rPr>
        <w:t xml:space="preserve"> L1 Hata </w:t>
      </w:r>
      <w:proofErr w:type="spellStart"/>
      <w:r w:rsidRPr="00B11697">
        <w:rPr>
          <w:rFonts w:ascii="Times New Roman" w:hAnsi="Times New Roman"/>
          <w:b/>
          <w:bCs/>
          <w:szCs w:val="24"/>
        </w:rPr>
        <w:t>Haritası</w:t>
      </w:r>
      <w:proofErr w:type="spellEnd"/>
      <w:r w:rsidRPr="00B11697">
        <w:rPr>
          <w:rFonts w:ascii="Times New Roman" w:hAnsi="Times New Roman"/>
          <w:b/>
          <w:bCs/>
          <w:szCs w:val="24"/>
        </w:rPr>
        <w:t xml:space="preserve"> </w:t>
      </w:r>
      <w:proofErr w:type="spellStart"/>
      <w:r w:rsidRPr="00B11697">
        <w:rPr>
          <w:rFonts w:ascii="Times New Roman" w:hAnsi="Times New Roman"/>
          <w:b/>
          <w:bCs/>
          <w:szCs w:val="24"/>
        </w:rPr>
        <w:t>ve</w:t>
      </w:r>
      <w:proofErr w:type="spellEnd"/>
      <w:r w:rsidRPr="00B11697">
        <w:rPr>
          <w:rFonts w:ascii="Times New Roman" w:hAnsi="Times New Roman"/>
          <w:b/>
          <w:bCs/>
          <w:szCs w:val="24"/>
        </w:rPr>
        <w:t xml:space="preserve"> Veto </w:t>
      </w:r>
      <w:proofErr w:type="spellStart"/>
      <w:r w:rsidRPr="00B11697">
        <w:rPr>
          <w:rFonts w:ascii="Times New Roman" w:hAnsi="Times New Roman"/>
          <w:b/>
          <w:bCs/>
          <w:szCs w:val="24"/>
        </w:rPr>
        <w:t>Kuralları</w:t>
      </w:r>
      <w:proofErr w:type="spellEnd"/>
      <w:r w:rsidRPr="00B11697">
        <w:rPr>
          <w:rFonts w:ascii="Times New Roman" w:hAnsi="Times New Roman"/>
          <w:b/>
          <w:bCs/>
          <w:szCs w:val="24"/>
        </w:rPr>
        <w:tab/>
        <w:t>3</w:t>
      </w:r>
      <w:r w:rsidR="00851CFE">
        <w:rPr>
          <w:rFonts w:ascii="Times New Roman" w:hAnsi="Times New Roman"/>
          <w:b/>
          <w:bCs/>
          <w:szCs w:val="24"/>
        </w:rPr>
        <w:t>3</w:t>
      </w:r>
    </w:p>
    <w:p w14:paraId="5B242BE2" w14:textId="08AC3742" w:rsidR="00B11697" w:rsidRPr="00B11697" w:rsidRDefault="00B11697" w:rsidP="00B11697">
      <w:pPr>
        <w:tabs>
          <w:tab w:val="right" w:leader="dot" w:pos="9026"/>
        </w:tabs>
        <w:spacing w:before="80" w:after="80"/>
        <w:rPr>
          <w:b/>
          <w:bCs/>
        </w:rPr>
      </w:pPr>
      <w:r w:rsidRPr="00B11697">
        <w:rPr>
          <w:rFonts w:ascii="Times New Roman" w:hAnsi="Times New Roman"/>
          <w:b/>
          <w:bCs/>
          <w:szCs w:val="24"/>
        </w:rPr>
        <w:t xml:space="preserve">Tablo 2.6 SRS </w:t>
      </w:r>
      <w:proofErr w:type="spellStart"/>
      <w:r w:rsidRPr="00B11697">
        <w:rPr>
          <w:rFonts w:ascii="Times New Roman" w:hAnsi="Times New Roman"/>
          <w:b/>
          <w:bCs/>
          <w:szCs w:val="24"/>
        </w:rPr>
        <w:t>Algoritması</w:t>
      </w:r>
      <w:proofErr w:type="spellEnd"/>
      <w:r w:rsidRPr="00B11697">
        <w:rPr>
          <w:rFonts w:ascii="Times New Roman" w:hAnsi="Times New Roman"/>
          <w:b/>
          <w:bCs/>
          <w:szCs w:val="24"/>
        </w:rPr>
        <w:t xml:space="preserve"> </w:t>
      </w:r>
      <w:proofErr w:type="spellStart"/>
      <w:r w:rsidRPr="00B11697">
        <w:rPr>
          <w:rFonts w:ascii="Times New Roman" w:hAnsi="Times New Roman"/>
          <w:b/>
          <w:bCs/>
          <w:szCs w:val="24"/>
        </w:rPr>
        <w:t>Parametreleri</w:t>
      </w:r>
      <w:proofErr w:type="spellEnd"/>
      <w:r w:rsidRPr="00B11697">
        <w:rPr>
          <w:rFonts w:ascii="Times New Roman" w:hAnsi="Times New Roman"/>
          <w:b/>
          <w:bCs/>
          <w:szCs w:val="24"/>
        </w:rPr>
        <w:tab/>
        <w:t>3</w:t>
      </w:r>
      <w:r w:rsidR="00851CFE">
        <w:rPr>
          <w:rFonts w:ascii="Times New Roman" w:hAnsi="Times New Roman"/>
          <w:b/>
          <w:bCs/>
          <w:szCs w:val="24"/>
        </w:rPr>
        <w:t>6</w:t>
      </w:r>
    </w:p>
    <w:p w14:paraId="15B450F3" w14:textId="098EBE8F" w:rsidR="00B11697" w:rsidRPr="00B11697" w:rsidRDefault="00B11697" w:rsidP="00B11697">
      <w:pPr>
        <w:tabs>
          <w:tab w:val="right" w:leader="dot" w:pos="9026"/>
        </w:tabs>
        <w:spacing w:before="80" w:after="80"/>
        <w:rPr>
          <w:b/>
          <w:bCs/>
        </w:rPr>
      </w:pPr>
      <w:r w:rsidRPr="00B11697">
        <w:rPr>
          <w:rFonts w:ascii="Times New Roman" w:hAnsi="Times New Roman"/>
          <w:b/>
          <w:bCs/>
          <w:szCs w:val="24"/>
        </w:rPr>
        <w:t xml:space="preserve">Tablo 3.1 Örnek </w:t>
      </w:r>
      <w:proofErr w:type="spellStart"/>
      <w:r w:rsidRPr="00B11697">
        <w:rPr>
          <w:rFonts w:ascii="Times New Roman" w:hAnsi="Times New Roman"/>
          <w:b/>
          <w:bCs/>
          <w:szCs w:val="24"/>
        </w:rPr>
        <w:t>Kelimeler</w:t>
      </w:r>
      <w:proofErr w:type="spellEnd"/>
      <w:r w:rsidRPr="00B11697">
        <w:rPr>
          <w:rFonts w:ascii="Times New Roman" w:hAnsi="Times New Roman"/>
          <w:b/>
          <w:bCs/>
          <w:szCs w:val="24"/>
        </w:rPr>
        <w:t xml:space="preserve"> </w:t>
      </w:r>
      <w:proofErr w:type="spellStart"/>
      <w:r w:rsidRPr="00B11697">
        <w:rPr>
          <w:rFonts w:ascii="Times New Roman" w:hAnsi="Times New Roman"/>
          <w:b/>
          <w:bCs/>
          <w:szCs w:val="24"/>
        </w:rPr>
        <w:t>İçin</w:t>
      </w:r>
      <w:proofErr w:type="spellEnd"/>
      <w:r w:rsidRPr="00B11697">
        <w:rPr>
          <w:rFonts w:ascii="Times New Roman" w:hAnsi="Times New Roman"/>
          <w:b/>
          <w:bCs/>
          <w:szCs w:val="24"/>
        </w:rPr>
        <w:t xml:space="preserve"> Pipeline </w:t>
      </w:r>
      <w:proofErr w:type="spellStart"/>
      <w:r w:rsidRPr="00B11697">
        <w:rPr>
          <w:rFonts w:ascii="Times New Roman" w:hAnsi="Times New Roman"/>
          <w:b/>
          <w:bCs/>
          <w:szCs w:val="24"/>
        </w:rPr>
        <w:t>Çıktıları</w:t>
      </w:r>
      <w:proofErr w:type="spellEnd"/>
      <w:r w:rsidRPr="00B11697">
        <w:rPr>
          <w:rFonts w:ascii="Times New Roman" w:hAnsi="Times New Roman"/>
          <w:b/>
          <w:bCs/>
          <w:szCs w:val="24"/>
        </w:rPr>
        <w:tab/>
        <w:t>4</w:t>
      </w:r>
      <w:r w:rsidR="00851CFE">
        <w:rPr>
          <w:rFonts w:ascii="Times New Roman" w:hAnsi="Times New Roman"/>
          <w:b/>
          <w:bCs/>
          <w:szCs w:val="24"/>
        </w:rPr>
        <w:t>3</w:t>
      </w:r>
    </w:p>
    <w:p w14:paraId="41923792" w14:textId="2078B624" w:rsidR="00B11697" w:rsidRPr="00B11697" w:rsidRDefault="00B11697" w:rsidP="00B11697">
      <w:pPr>
        <w:tabs>
          <w:tab w:val="right" w:leader="dot" w:pos="9026"/>
        </w:tabs>
        <w:spacing w:before="80" w:after="80"/>
        <w:rPr>
          <w:b/>
          <w:bCs/>
        </w:rPr>
      </w:pPr>
      <w:r w:rsidRPr="00B11697">
        <w:rPr>
          <w:rFonts w:ascii="Times New Roman" w:hAnsi="Times New Roman"/>
          <w:b/>
          <w:bCs/>
          <w:szCs w:val="24"/>
        </w:rPr>
        <w:t xml:space="preserve">Tablo 3.2 L1 </w:t>
      </w:r>
      <w:proofErr w:type="spellStart"/>
      <w:r w:rsidRPr="00B11697">
        <w:rPr>
          <w:rFonts w:ascii="Times New Roman" w:hAnsi="Times New Roman"/>
          <w:b/>
          <w:bCs/>
          <w:szCs w:val="24"/>
        </w:rPr>
        <w:t>Teşhis</w:t>
      </w:r>
      <w:proofErr w:type="spellEnd"/>
      <w:r w:rsidRPr="00B11697">
        <w:rPr>
          <w:rFonts w:ascii="Times New Roman" w:hAnsi="Times New Roman"/>
          <w:b/>
          <w:bCs/>
          <w:szCs w:val="24"/>
        </w:rPr>
        <w:t xml:space="preserve"> </w:t>
      </w:r>
      <w:proofErr w:type="spellStart"/>
      <w:r w:rsidRPr="00B11697">
        <w:rPr>
          <w:rFonts w:ascii="Times New Roman" w:hAnsi="Times New Roman"/>
          <w:b/>
          <w:bCs/>
          <w:szCs w:val="24"/>
        </w:rPr>
        <w:t>Motoru</w:t>
      </w:r>
      <w:proofErr w:type="spellEnd"/>
      <w:r w:rsidRPr="00B11697">
        <w:rPr>
          <w:rFonts w:ascii="Times New Roman" w:hAnsi="Times New Roman"/>
          <w:b/>
          <w:bCs/>
          <w:szCs w:val="24"/>
        </w:rPr>
        <w:t xml:space="preserve"> </w:t>
      </w:r>
      <w:proofErr w:type="spellStart"/>
      <w:r w:rsidRPr="00B11697">
        <w:rPr>
          <w:rFonts w:ascii="Times New Roman" w:hAnsi="Times New Roman"/>
          <w:b/>
          <w:bCs/>
          <w:szCs w:val="24"/>
        </w:rPr>
        <w:t>Kuralları</w:t>
      </w:r>
      <w:proofErr w:type="spellEnd"/>
      <w:r w:rsidRPr="00B11697">
        <w:rPr>
          <w:rFonts w:ascii="Times New Roman" w:hAnsi="Times New Roman"/>
          <w:b/>
          <w:bCs/>
          <w:szCs w:val="24"/>
        </w:rPr>
        <w:t xml:space="preserve"> </w:t>
      </w:r>
      <w:proofErr w:type="spellStart"/>
      <w:r w:rsidRPr="00B11697">
        <w:rPr>
          <w:rFonts w:ascii="Times New Roman" w:hAnsi="Times New Roman"/>
          <w:b/>
          <w:bCs/>
          <w:szCs w:val="24"/>
        </w:rPr>
        <w:t>ve</w:t>
      </w:r>
      <w:proofErr w:type="spellEnd"/>
      <w:r w:rsidRPr="00B11697">
        <w:rPr>
          <w:rFonts w:ascii="Times New Roman" w:hAnsi="Times New Roman"/>
          <w:b/>
          <w:bCs/>
          <w:szCs w:val="24"/>
        </w:rPr>
        <w:t xml:space="preserve"> </w:t>
      </w:r>
      <w:proofErr w:type="spellStart"/>
      <w:r w:rsidRPr="00B11697">
        <w:rPr>
          <w:rFonts w:ascii="Times New Roman" w:hAnsi="Times New Roman"/>
          <w:b/>
          <w:bCs/>
          <w:szCs w:val="24"/>
        </w:rPr>
        <w:t>Parametreleri</w:t>
      </w:r>
      <w:proofErr w:type="spellEnd"/>
      <w:r w:rsidRPr="00B11697">
        <w:rPr>
          <w:rFonts w:ascii="Times New Roman" w:hAnsi="Times New Roman"/>
          <w:b/>
          <w:bCs/>
          <w:szCs w:val="24"/>
        </w:rPr>
        <w:tab/>
        <w:t>4</w:t>
      </w:r>
      <w:r w:rsidR="00851CFE">
        <w:rPr>
          <w:rFonts w:ascii="Times New Roman" w:hAnsi="Times New Roman"/>
          <w:b/>
          <w:bCs/>
          <w:szCs w:val="24"/>
        </w:rPr>
        <w:t>5</w:t>
      </w:r>
    </w:p>
    <w:p w14:paraId="216AA5D8" w14:textId="479EA998" w:rsidR="00B11697" w:rsidRPr="00B11697" w:rsidRDefault="00B11697" w:rsidP="00B11697">
      <w:pPr>
        <w:tabs>
          <w:tab w:val="right" w:leader="dot" w:pos="9026"/>
        </w:tabs>
        <w:spacing w:before="80" w:after="80"/>
        <w:rPr>
          <w:b/>
          <w:bCs/>
        </w:rPr>
      </w:pPr>
      <w:r w:rsidRPr="00B11697">
        <w:rPr>
          <w:rFonts w:ascii="Times New Roman" w:hAnsi="Times New Roman"/>
          <w:b/>
          <w:bCs/>
          <w:szCs w:val="24"/>
        </w:rPr>
        <w:t xml:space="preserve">Tablo 3.3 SM-2 </w:t>
      </w:r>
      <w:proofErr w:type="spellStart"/>
      <w:r w:rsidRPr="00B11697">
        <w:rPr>
          <w:rFonts w:ascii="Times New Roman" w:hAnsi="Times New Roman"/>
          <w:b/>
          <w:bCs/>
          <w:szCs w:val="24"/>
        </w:rPr>
        <w:t>Algoritması</w:t>
      </w:r>
      <w:proofErr w:type="spellEnd"/>
      <w:r w:rsidRPr="00B11697">
        <w:rPr>
          <w:rFonts w:ascii="Times New Roman" w:hAnsi="Times New Roman"/>
          <w:b/>
          <w:bCs/>
          <w:szCs w:val="24"/>
        </w:rPr>
        <w:t xml:space="preserve"> İdeal </w:t>
      </w:r>
      <w:proofErr w:type="spellStart"/>
      <w:r w:rsidRPr="00B11697">
        <w:rPr>
          <w:rFonts w:ascii="Times New Roman" w:hAnsi="Times New Roman"/>
          <w:b/>
          <w:bCs/>
          <w:szCs w:val="24"/>
        </w:rPr>
        <w:t>Kelime</w:t>
      </w:r>
      <w:proofErr w:type="spellEnd"/>
      <w:r w:rsidRPr="00B11697">
        <w:rPr>
          <w:rFonts w:ascii="Times New Roman" w:hAnsi="Times New Roman"/>
          <w:b/>
          <w:bCs/>
          <w:szCs w:val="24"/>
        </w:rPr>
        <w:t xml:space="preserve"> </w:t>
      </w:r>
      <w:proofErr w:type="spellStart"/>
      <w:r w:rsidRPr="00B11697">
        <w:rPr>
          <w:rFonts w:ascii="Times New Roman" w:hAnsi="Times New Roman"/>
          <w:b/>
          <w:bCs/>
          <w:szCs w:val="24"/>
        </w:rPr>
        <w:t>Tekrar</w:t>
      </w:r>
      <w:proofErr w:type="spellEnd"/>
      <w:r w:rsidRPr="00B11697">
        <w:rPr>
          <w:rFonts w:ascii="Times New Roman" w:hAnsi="Times New Roman"/>
          <w:b/>
          <w:bCs/>
          <w:szCs w:val="24"/>
        </w:rPr>
        <w:t xml:space="preserve"> </w:t>
      </w:r>
      <w:proofErr w:type="spellStart"/>
      <w:r w:rsidRPr="00B11697">
        <w:rPr>
          <w:rFonts w:ascii="Times New Roman" w:hAnsi="Times New Roman"/>
          <w:b/>
          <w:bCs/>
          <w:szCs w:val="24"/>
        </w:rPr>
        <w:t>İlerleme</w:t>
      </w:r>
      <w:proofErr w:type="spellEnd"/>
      <w:r w:rsidRPr="00B11697">
        <w:rPr>
          <w:rFonts w:ascii="Times New Roman" w:hAnsi="Times New Roman"/>
          <w:b/>
          <w:bCs/>
          <w:szCs w:val="24"/>
        </w:rPr>
        <w:t xml:space="preserve"> </w:t>
      </w:r>
      <w:proofErr w:type="spellStart"/>
      <w:r w:rsidRPr="00B11697">
        <w:rPr>
          <w:rFonts w:ascii="Times New Roman" w:hAnsi="Times New Roman"/>
          <w:b/>
          <w:bCs/>
          <w:szCs w:val="24"/>
        </w:rPr>
        <w:t>Tablosu</w:t>
      </w:r>
      <w:proofErr w:type="spellEnd"/>
      <w:r w:rsidRPr="00B11697">
        <w:rPr>
          <w:rFonts w:ascii="Times New Roman" w:hAnsi="Times New Roman"/>
          <w:b/>
          <w:bCs/>
          <w:szCs w:val="24"/>
        </w:rPr>
        <w:tab/>
        <w:t>4</w:t>
      </w:r>
      <w:r w:rsidR="00851CFE">
        <w:rPr>
          <w:rFonts w:ascii="Times New Roman" w:hAnsi="Times New Roman"/>
          <w:b/>
          <w:bCs/>
          <w:szCs w:val="24"/>
        </w:rPr>
        <w:t>6</w:t>
      </w:r>
    </w:p>
    <w:p w14:paraId="13692617" w14:textId="54A6C45B" w:rsidR="00B11697" w:rsidRPr="00B11697" w:rsidRDefault="00B11697" w:rsidP="00B11697">
      <w:pPr>
        <w:tabs>
          <w:tab w:val="right" w:leader="dot" w:pos="9026"/>
        </w:tabs>
        <w:spacing w:before="80" w:after="80"/>
        <w:rPr>
          <w:b/>
          <w:bCs/>
        </w:rPr>
      </w:pPr>
      <w:r w:rsidRPr="00B11697">
        <w:rPr>
          <w:rFonts w:ascii="Times New Roman" w:hAnsi="Times New Roman"/>
          <w:b/>
          <w:bCs/>
          <w:szCs w:val="24"/>
        </w:rPr>
        <w:t xml:space="preserve">Tablo 5.1 </w:t>
      </w:r>
      <w:proofErr w:type="spellStart"/>
      <w:r w:rsidRPr="00B11697">
        <w:rPr>
          <w:rFonts w:ascii="Times New Roman" w:hAnsi="Times New Roman"/>
          <w:b/>
          <w:bCs/>
          <w:szCs w:val="24"/>
        </w:rPr>
        <w:t>DailyWords</w:t>
      </w:r>
      <w:proofErr w:type="spellEnd"/>
      <w:r w:rsidRPr="00B11697">
        <w:rPr>
          <w:rFonts w:ascii="Times New Roman" w:hAnsi="Times New Roman"/>
          <w:b/>
          <w:bCs/>
          <w:szCs w:val="24"/>
        </w:rPr>
        <w:t xml:space="preserve"> </w:t>
      </w:r>
      <w:proofErr w:type="spellStart"/>
      <w:r w:rsidRPr="00B11697">
        <w:rPr>
          <w:rFonts w:ascii="Times New Roman" w:hAnsi="Times New Roman"/>
          <w:b/>
          <w:bCs/>
          <w:szCs w:val="24"/>
        </w:rPr>
        <w:t>Yaklaşık</w:t>
      </w:r>
      <w:proofErr w:type="spellEnd"/>
      <w:r w:rsidRPr="00B11697">
        <w:rPr>
          <w:rFonts w:ascii="Times New Roman" w:hAnsi="Times New Roman"/>
          <w:b/>
          <w:bCs/>
          <w:szCs w:val="24"/>
        </w:rPr>
        <w:t xml:space="preserve"> API </w:t>
      </w:r>
      <w:proofErr w:type="spellStart"/>
      <w:r w:rsidRPr="00B11697">
        <w:rPr>
          <w:rFonts w:ascii="Times New Roman" w:hAnsi="Times New Roman"/>
          <w:b/>
          <w:bCs/>
          <w:szCs w:val="24"/>
        </w:rPr>
        <w:t>ve</w:t>
      </w:r>
      <w:proofErr w:type="spellEnd"/>
      <w:r w:rsidRPr="00B11697">
        <w:rPr>
          <w:rFonts w:ascii="Times New Roman" w:hAnsi="Times New Roman"/>
          <w:b/>
          <w:bCs/>
          <w:szCs w:val="24"/>
        </w:rPr>
        <w:t xml:space="preserve"> </w:t>
      </w:r>
      <w:proofErr w:type="spellStart"/>
      <w:r w:rsidRPr="00B11697">
        <w:rPr>
          <w:rFonts w:ascii="Times New Roman" w:hAnsi="Times New Roman"/>
          <w:b/>
          <w:bCs/>
          <w:szCs w:val="24"/>
        </w:rPr>
        <w:t>Altyapı</w:t>
      </w:r>
      <w:proofErr w:type="spellEnd"/>
      <w:r w:rsidRPr="00B11697">
        <w:rPr>
          <w:rFonts w:ascii="Times New Roman" w:hAnsi="Times New Roman"/>
          <w:b/>
          <w:bCs/>
          <w:szCs w:val="24"/>
        </w:rPr>
        <w:t xml:space="preserve"> </w:t>
      </w:r>
      <w:proofErr w:type="spellStart"/>
      <w:r w:rsidRPr="00B11697">
        <w:rPr>
          <w:rFonts w:ascii="Times New Roman" w:hAnsi="Times New Roman"/>
          <w:b/>
          <w:bCs/>
          <w:szCs w:val="24"/>
        </w:rPr>
        <w:t>Maliyet</w:t>
      </w:r>
      <w:proofErr w:type="spellEnd"/>
      <w:r w:rsidRPr="00B11697">
        <w:rPr>
          <w:rFonts w:ascii="Times New Roman" w:hAnsi="Times New Roman"/>
          <w:b/>
          <w:bCs/>
          <w:szCs w:val="24"/>
        </w:rPr>
        <w:t xml:space="preserve"> Analizi (2026 </w:t>
      </w:r>
      <w:proofErr w:type="spellStart"/>
      <w:r w:rsidRPr="00B11697">
        <w:rPr>
          <w:rFonts w:ascii="Times New Roman" w:hAnsi="Times New Roman"/>
          <w:b/>
          <w:bCs/>
          <w:szCs w:val="24"/>
        </w:rPr>
        <w:t>Birim</w:t>
      </w:r>
      <w:proofErr w:type="spellEnd"/>
      <w:r w:rsidRPr="00B11697">
        <w:rPr>
          <w:rFonts w:ascii="Times New Roman" w:hAnsi="Times New Roman"/>
          <w:b/>
          <w:bCs/>
          <w:szCs w:val="24"/>
        </w:rPr>
        <w:t xml:space="preserve"> </w:t>
      </w:r>
      <w:proofErr w:type="spellStart"/>
      <w:r w:rsidRPr="00B11697">
        <w:rPr>
          <w:rFonts w:ascii="Times New Roman" w:hAnsi="Times New Roman"/>
          <w:b/>
          <w:bCs/>
          <w:szCs w:val="24"/>
        </w:rPr>
        <w:t>Fiyatları</w:t>
      </w:r>
      <w:proofErr w:type="spellEnd"/>
      <w:r w:rsidRPr="00B11697">
        <w:rPr>
          <w:rFonts w:ascii="Times New Roman" w:hAnsi="Times New Roman"/>
          <w:b/>
          <w:bCs/>
          <w:szCs w:val="24"/>
        </w:rPr>
        <w:t>)</w:t>
      </w:r>
      <w:r w:rsidRPr="00B11697">
        <w:rPr>
          <w:rFonts w:ascii="Times New Roman" w:hAnsi="Times New Roman"/>
          <w:b/>
          <w:bCs/>
          <w:szCs w:val="24"/>
        </w:rPr>
        <w:tab/>
        <w:t>5</w:t>
      </w:r>
      <w:r w:rsidR="00851CFE">
        <w:rPr>
          <w:rFonts w:ascii="Times New Roman" w:hAnsi="Times New Roman"/>
          <w:b/>
          <w:bCs/>
          <w:szCs w:val="24"/>
        </w:rPr>
        <w:t>7</w:t>
      </w:r>
    </w:p>
    <w:p w14:paraId="43E6F2EF" w14:textId="36F95546" w:rsidR="00B11697" w:rsidRPr="00B11697" w:rsidRDefault="00B11697" w:rsidP="00B11697">
      <w:pPr>
        <w:tabs>
          <w:tab w:val="right" w:leader="dot" w:pos="9026"/>
        </w:tabs>
        <w:spacing w:before="80" w:after="80"/>
        <w:rPr>
          <w:b/>
          <w:bCs/>
        </w:rPr>
      </w:pPr>
      <w:r w:rsidRPr="00B11697">
        <w:rPr>
          <w:rFonts w:ascii="Times New Roman" w:hAnsi="Times New Roman"/>
          <w:b/>
          <w:bCs/>
          <w:szCs w:val="24"/>
        </w:rPr>
        <w:t xml:space="preserve">Tablo 5.2 </w:t>
      </w:r>
      <w:proofErr w:type="spellStart"/>
      <w:r w:rsidRPr="00B11697">
        <w:rPr>
          <w:rFonts w:ascii="Times New Roman" w:hAnsi="Times New Roman"/>
          <w:b/>
          <w:bCs/>
          <w:szCs w:val="24"/>
        </w:rPr>
        <w:t>Kullanılan</w:t>
      </w:r>
      <w:proofErr w:type="spellEnd"/>
      <w:r w:rsidRPr="00B11697">
        <w:rPr>
          <w:rFonts w:ascii="Times New Roman" w:hAnsi="Times New Roman"/>
          <w:b/>
          <w:bCs/>
          <w:szCs w:val="24"/>
        </w:rPr>
        <w:t xml:space="preserve"> Açık Kaynak </w:t>
      </w:r>
      <w:proofErr w:type="spellStart"/>
      <w:r w:rsidRPr="00B11697">
        <w:rPr>
          <w:rFonts w:ascii="Times New Roman" w:hAnsi="Times New Roman"/>
          <w:b/>
          <w:bCs/>
          <w:szCs w:val="24"/>
        </w:rPr>
        <w:t>Kütüphanelerin</w:t>
      </w:r>
      <w:proofErr w:type="spellEnd"/>
      <w:r w:rsidRPr="00B11697">
        <w:rPr>
          <w:rFonts w:ascii="Times New Roman" w:hAnsi="Times New Roman"/>
          <w:b/>
          <w:bCs/>
          <w:szCs w:val="24"/>
        </w:rPr>
        <w:t xml:space="preserve"> </w:t>
      </w:r>
      <w:proofErr w:type="spellStart"/>
      <w:r w:rsidRPr="00B11697">
        <w:rPr>
          <w:rFonts w:ascii="Times New Roman" w:hAnsi="Times New Roman"/>
          <w:b/>
          <w:bCs/>
          <w:szCs w:val="24"/>
        </w:rPr>
        <w:t>Lisans</w:t>
      </w:r>
      <w:proofErr w:type="spellEnd"/>
      <w:r w:rsidRPr="00B11697">
        <w:rPr>
          <w:rFonts w:ascii="Times New Roman" w:hAnsi="Times New Roman"/>
          <w:b/>
          <w:bCs/>
          <w:szCs w:val="24"/>
        </w:rPr>
        <w:t xml:space="preserve"> </w:t>
      </w:r>
      <w:proofErr w:type="spellStart"/>
      <w:r w:rsidRPr="00B11697">
        <w:rPr>
          <w:rFonts w:ascii="Times New Roman" w:hAnsi="Times New Roman"/>
          <w:b/>
          <w:bCs/>
          <w:szCs w:val="24"/>
        </w:rPr>
        <w:t>Uyumluluk</w:t>
      </w:r>
      <w:proofErr w:type="spellEnd"/>
      <w:r w:rsidRPr="00B11697">
        <w:rPr>
          <w:rFonts w:ascii="Times New Roman" w:hAnsi="Times New Roman"/>
          <w:b/>
          <w:bCs/>
          <w:szCs w:val="24"/>
        </w:rPr>
        <w:t xml:space="preserve"> </w:t>
      </w:r>
      <w:proofErr w:type="spellStart"/>
      <w:r w:rsidRPr="00B11697">
        <w:rPr>
          <w:rFonts w:ascii="Times New Roman" w:hAnsi="Times New Roman"/>
          <w:b/>
          <w:bCs/>
          <w:szCs w:val="24"/>
        </w:rPr>
        <w:t>Matrisi</w:t>
      </w:r>
      <w:proofErr w:type="spellEnd"/>
      <w:r w:rsidRPr="00B11697">
        <w:rPr>
          <w:rFonts w:ascii="Times New Roman" w:hAnsi="Times New Roman"/>
          <w:b/>
          <w:bCs/>
          <w:szCs w:val="24"/>
        </w:rPr>
        <w:tab/>
        <w:t>6</w:t>
      </w:r>
      <w:r w:rsidR="00851CFE">
        <w:rPr>
          <w:rFonts w:ascii="Times New Roman" w:hAnsi="Times New Roman"/>
          <w:b/>
          <w:bCs/>
          <w:szCs w:val="24"/>
        </w:rPr>
        <w:t>4</w:t>
      </w:r>
    </w:p>
    <w:p w14:paraId="0E02859B" w14:textId="4A063BD1" w:rsidR="00B11697" w:rsidRPr="00B11697" w:rsidRDefault="00B11697" w:rsidP="00B11697">
      <w:pPr>
        <w:tabs>
          <w:tab w:val="right" w:leader="dot" w:pos="9026"/>
        </w:tabs>
        <w:spacing w:before="80" w:after="80"/>
        <w:rPr>
          <w:b/>
          <w:bCs/>
        </w:rPr>
      </w:pPr>
      <w:r w:rsidRPr="00B11697">
        <w:rPr>
          <w:rFonts w:ascii="Times New Roman" w:hAnsi="Times New Roman"/>
          <w:b/>
          <w:bCs/>
          <w:szCs w:val="24"/>
        </w:rPr>
        <w:t xml:space="preserve">Tablo 6.1 </w:t>
      </w:r>
      <w:proofErr w:type="spellStart"/>
      <w:r w:rsidRPr="00B11697">
        <w:rPr>
          <w:rFonts w:ascii="Times New Roman" w:hAnsi="Times New Roman"/>
          <w:b/>
          <w:bCs/>
          <w:szCs w:val="24"/>
        </w:rPr>
        <w:t>DailyWords</w:t>
      </w:r>
      <w:proofErr w:type="spellEnd"/>
      <w:r w:rsidRPr="00B11697">
        <w:rPr>
          <w:rFonts w:ascii="Times New Roman" w:hAnsi="Times New Roman"/>
          <w:b/>
          <w:bCs/>
          <w:szCs w:val="24"/>
        </w:rPr>
        <w:t xml:space="preserve"> </w:t>
      </w:r>
      <w:proofErr w:type="spellStart"/>
      <w:r w:rsidRPr="00B11697">
        <w:rPr>
          <w:rFonts w:ascii="Times New Roman" w:hAnsi="Times New Roman"/>
          <w:b/>
          <w:bCs/>
          <w:szCs w:val="24"/>
        </w:rPr>
        <w:t>Proje</w:t>
      </w:r>
      <w:proofErr w:type="spellEnd"/>
      <w:r w:rsidRPr="00B11697">
        <w:rPr>
          <w:rFonts w:ascii="Times New Roman" w:hAnsi="Times New Roman"/>
          <w:b/>
          <w:bCs/>
          <w:szCs w:val="24"/>
        </w:rPr>
        <w:t xml:space="preserve"> </w:t>
      </w:r>
      <w:proofErr w:type="spellStart"/>
      <w:r w:rsidRPr="00B11697">
        <w:rPr>
          <w:rFonts w:ascii="Times New Roman" w:hAnsi="Times New Roman"/>
          <w:b/>
          <w:bCs/>
          <w:szCs w:val="24"/>
        </w:rPr>
        <w:t>Geliştirme</w:t>
      </w:r>
      <w:proofErr w:type="spellEnd"/>
      <w:r w:rsidRPr="00B11697">
        <w:rPr>
          <w:rFonts w:ascii="Times New Roman" w:hAnsi="Times New Roman"/>
          <w:b/>
          <w:bCs/>
          <w:szCs w:val="24"/>
        </w:rPr>
        <w:t xml:space="preserve"> Gantt </w:t>
      </w:r>
      <w:proofErr w:type="spellStart"/>
      <w:r w:rsidRPr="00B11697">
        <w:rPr>
          <w:rFonts w:ascii="Times New Roman" w:hAnsi="Times New Roman"/>
          <w:b/>
          <w:bCs/>
          <w:szCs w:val="24"/>
        </w:rPr>
        <w:t>Tablosu</w:t>
      </w:r>
      <w:proofErr w:type="spellEnd"/>
      <w:r w:rsidRPr="00B11697">
        <w:rPr>
          <w:rFonts w:ascii="Times New Roman" w:hAnsi="Times New Roman"/>
          <w:b/>
          <w:bCs/>
          <w:szCs w:val="24"/>
        </w:rPr>
        <w:tab/>
        <w:t>7</w:t>
      </w:r>
      <w:r w:rsidR="00CD23C9">
        <w:rPr>
          <w:rFonts w:ascii="Times New Roman" w:hAnsi="Times New Roman"/>
          <w:b/>
          <w:bCs/>
          <w:szCs w:val="24"/>
        </w:rPr>
        <w:t>0</w:t>
      </w:r>
    </w:p>
    <w:p w14:paraId="11CC496D" w14:textId="44C091BF" w:rsidR="00B11697" w:rsidRPr="00B11697" w:rsidRDefault="00B11697" w:rsidP="00B11697">
      <w:pPr>
        <w:tabs>
          <w:tab w:val="right" w:leader="dot" w:pos="9026"/>
        </w:tabs>
        <w:spacing w:before="80" w:after="80"/>
        <w:rPr>
          <w:b/>
          <w:bCs/>
        </w:rPr>
      </w:pPr>
      <w:r w:rsidRPr="00B11697">
        <w:rPr>
          <w:rFonts w:ascii="Times New Roman" w:hAnsi="Times New Roman"/>
          <w:b/>
          <w:bCs/>
          <w:szCs w:val="24"/>
        </w:rPr>
        <w:t xml:space="preserve">Tablo 7.1 </w:t>
      </w:r>
      <w:proofErr w:type="spellStart"/>
      <w:r w:rsidRPr="00B11697">
        <w:rPr>
          <w:rFonts w:ascii="Times New Roman" w:hAnsi="Times New Roman"/>
          <w:b/>
          <w:bCs/>
          <w:szCs w:val="24"/>
        </w:rPr>
        <w:t>DailyWords</w:t>
      </w:r>
      <w:proofErr w:type="spellEnd"/>
      <w:r w:rsidRPr="00B11697">
        <w:rPr>
          <w:rFonts w:ascii="Times New Roman" w:hAnsi="Times New Roman"/>
          <w:b/>
          <w:bCs/>
          <w:szCs w:val="24"/>
        </w:rPr>
        <w:t xml:space="preserve"> </w:t>
      </w:r>
      <w:proofErr w:type="spellStart"/>
      <w:r w:rsidRPr="00B11697">
        <w:rPr>
          <w:rFonts w:ascii="Times New Roman" w:hAnsi="Times New Roman"/>
          <w:b/>
          <w:bCs/>
          <w:szCs w:val="24"/>
        </w:rPr>
        <w:t>Projesi</w:t>
      </w:r>
      <w:proofErr w:type="spellEnd"/>
      <w:r w:rsidRPr="00B11697">
        <w:rPr>
          <w:rFonts w:ascii="Times New Roman" w:hAnsi="Times New Roman"/>
          <w:b/>
          <w:bCs/>
          <w:szCs w:val="24"/>
        </w:rPr>
        <w:t xml:space="preserve"> Risk </w:t>
      </w:r>
      <w:proofErr w:type="spellStart"/>
      <w:r w:rsidRPr="00B11697">
        <w:rPr>
          <w:rFonts w:ascii="Times New Roman" w:hAnsi="Times New Roman"/>
          <w:b/>
          <w:bCs/>
          <w:szCs w:val="24"/>
        </w:rPr>
        <w:t>Derecelendirme</w:t>
      </w:r>
      <w:proofErr w:type="spellEnd"/>
      <w:r w:rsidRPr="00B11697">
        <w:rPr>
          <w:rFonts w:ascii="Times New Roman" w:hAnsi="Times New Roman"/>
          <w:b/>
          <w:bCs/>
          <w:szCs w:val="24"/>
        </w:rPr>
        <w:t xml:space="preserve"> </w:t>
      </w:r>
      <w:proofErr w:type="spellStart"/>
      <w:r w:rsidRPr="00B11697">
        <w:rPr>
          <w:rFonts w:ascii="Times New Roman" w:hAnsi="Times New Roman"/>
          <w:b/>
          <w:bCs/>
          <w:szCs w:val="24"/>
        </w:rPr>
        <w:t>ve</w:t>
      </w:r>
      <w:proofErr w:type="spellEnd"/>
      <w:r w:rsidRPr="00B11697">
        <w:rPr>
          <w:rFonts w:ascii="Times New Roman" w:hAnsi="Times New Roman"/>
          <w:b/>
          <w:bCs/>
          <w:szCs w:val="24"/>
        </w:rPr>
        <w:t xml:space="preserve"> </w:t>
      </w:r>
      <w:proofErr w:type="spellStart"/>
      <w:r w:rsidRPr="00B11697">
        <w:rPr>
          <w:rFonts w:ascii="Times New Roman" w:hAnsi="Times New Roman"/>
          <w:b/>
          <w:bCs/>
          <w:szCs w:val="24"/>
        </w:rPr>
        <w:t>Yönetim</w:t>
      </w:r>
      <w:proofErr w:type="spellEnd"/>
      <w:r w:rsidRPr="00B11697">
        <w:rPr>
          <w:rFonts w:ascii="Times New Roman" w:hAnsi="Times New Roman"/>
          <w:b/>
          <w:bCs/>
          <w:szCs w:val="24"/>
        </w:rPr>
        <w:t xml:space="preserve"> </w:t>
      </w:r>
      <w:proofErr w:type="spellStart"/>
      <w:r w:rsidRPr="00B11697">
        <w:rPr>
          <w:rFonts w:ascii="Times New Roman" w:hAnsi="Times New Roman"/>
          <w:b/>
          <w:bCs/>
          <w:szCs w:val="24"/>
        </w:rPr>
        <w:t>Matrisi</w:t>
      </w:r>
      <w:proofErr w:type="spellEnd"/>
      <w:r w:rsidRPr="00B11697">
        <w:rPr>
          <w:rFonts w:ascii="Times New Roman" w:hAnsi="Times New Roman"/>
          <w:b/>
          <w:bCs/>
          <w:szCs w:val="24"/>
        </w:rPr>
        <w:tab/>
        <w:t>7</w:t>
      </w:r>
      <w:r w:rsidR="00CD23C9">
        <w:rPr>
          <w:rFonts w:ascii="Times New Roman" w:hAnsi="Times New Roman"/>
          <w:b/>
          <w:bCs/>
          <w:szCs w:val="24"/>
        </w:rPr>
        <w:t>6</w:t>
      </w:r>
    </w:p>
    <w:p w14:paraId="5A18F6A9" w14:textId="54EDCD6C" w:rsidR="005C3D21" w:rsidRPr="00B11697" w:rsidRDefault="00A41940" w:rsidP="00B11697">
      <w:pPr>
        <w:pStyle w:val="ekillerTablosu"/>
      </w:pPr>
      <w:r w:rsidRPr="00B11697">
        <w:fldChar w:fldCharType="begin"/>
      </w:r>
      <w:r w:rsidRPr="00B11697">
        <w:instrText xml:space="preserve"> TOC \h \z \c "Tablo" </w:instrText>
      </w:r>
      <w:r w:rsidRPr="00B11697">
        <w:fldChar w:fldCharType="separate"/>
      </w:r>
      <w:r w:rsidRPr="00B11697">
        <w:fldChar w:fldCharType="end"/>
      </w:r>
    </w:p>
    <w:p w14:paraId="236545A8" w14:textId="77777777" w:rsidR="00D83E39" w:rsidRPr="000E76A7" w:rsidRDefault="00D83E39" w:rsidP="001A7C23">
      <w:pPr>
        <w:pStyle w:val="ListOfTables"/>
        <w:sectPr w:rsidR="00D83E39" w:rsidRPr="000E76A7" w:rsidSect="00072F05">
          <w:pgSz w:w="11906" w:h="16838"/>
          <w:pgMar w:top="1418" w:right="1985" w:bottom="1418" w:left="1985" w:header="709" w:footer="709" w:gutter="0"/>
          <w:pgNumType w:fmt="lowerRoman"/>
          <w:cols w:space="708"/>
          <w:docGrid w:linePitch="360"/>
        </w:sectPr>
      </w:pPr>
    </w:p>
    <w:p w14:paraId="5A18F6B2" w14:textId="6A243AD3" w:rsidR="00A8456C" w:rsidRPr="000E76A7" w:rsidRDefault="00A8456C" w:rsidP="00FF6B6B">
      <w:pPr>
        <w:pStyle w:val="FrontPages"/>
      </w:pPr>
      <w:bookmarkStart w:id="13" w:name="_Toc475117381"/>
      <w:bookmarkStart w:id="14" w:name="_Toc229503701"/>
      <w:r w:rsidRPr="000E76A7">
        <w:lastRenderedPageBreak/>
        <w:t>ÖZET</w:t>
      </w:r>
      <w:bookmarkStart w:id="15" w:name="_Toc475111624"/>
      <w:bookmarkStart w:id="16" w:name="_Toc475117380"/>
      <w:bookmarkEnd w:id="13"/>
      <w:bookmarkEnd w:id="14"/>
    </w:p>
    <w:p w14:paraId="5A18F6B3" w14:textId="77777777" w:rsidR="00A8456C" w:rsidRPr="000E76A7" w:rsidRDefault="00A8456C" w:rsidP="00A8456C">
      <w:pPr>
        <w:spacing w:after="0" w:line="240" w:lineRule="auto"/>
        <w:jc w:val="center"/>
        <w:rPr>
          <w:rFonts w:ascii="Times New Roman" w:hAnsi="Times New Roman"/>
          <w:b/>
          <w:bCs/>
          <w:sz w:val="34"/>
          <w:szCs w:val="34"/>
          <w:lang w:val="tr-TR"/>
        </w:rPr>
      </w:pPr>
    </w:p>
    <w:p w14:paraId="0289DC2D" w14:textId="77777777" w:rsidR="00FF6B6B" w:rsidRDefault="00FF6B6B" w:rsidP="00FF6B6B">
      <w:pPr>
        <w:jc w:val="center"/>
        <w:rPr>
          <w:rFonts w:ascii="Times New Roman" w:hAnsi="Times New Roman"/>
          <w:b/>
          <w:bCs/>
          <w:sz w:val="32"/>
          <w:szCs w:val="32"/>
        </w:rPr>
      </w:pPr>
      <w:proofErr w:type="spellStart"/>
      <w:r w:rsidRPr="00ED2D03">
        <w:rPr>
          <w:rFonts w:ascii="Times New Roman" w:hAnsi="Times New Roman"/>
          <w:b/>
          <w:bCs/>
          <w:sz w:val="32"/>
          <w:szCs w:val="32"/>
        </w:rPr>
        <w:t>Yapay</w:t>
      </w:r>
      <w:proofErr w:type="spellEnd"/>
      <w:r w:rsidRPr="00ED2D03">
        <w:rPr>
          <w:rFonts w:ascii="Times New Roman" w:hAnsi="Times New Roman"/>
          <w:b/>
          <w:bCs/>
          <w:sz w:val="32"/>
          <w:szCs w:val="32"/>
        </w:rPr>
        <w:t xml:space="preserve"> Zeka </w:t>
      </w:r>
      <w:proofErr w:type="spellStart"/>
      <w:r w:rsidRPr="00ED2D03">
        <w:rPr>
          <w:rFonts w:ascii="Times New Roman" w:hAnsi="Times New Roman"/>
          <w:b/>
          <w:bCs/>
          <w:sz w:val="32"/>
          <w:szCs w:val="32"/>
        </w:rPr>
        <w:t>Destekli</w:t>
      </w:r>
      <w:proofErr w:type="spellEnd"/>
      <w:r w:rsidRPr="00ED2D03">
        <w:rPr>
          <w:rFonts w:ascii="Times New Roman" w:hAnsi="Times New Roman"/>
          <w:b/>
          <w:bCs/>
          <w:sz w:val="32"/>
          <w:szCs w:val="32"/>
        </w:rPr>
        <w:t xml:space="preserve">, Fonem </w:t>
      </w:r>
      <w:proofErr w:type="spellStart"/>
      <w:r w:rsidRPr="00ED2D03">
        <w:rPr>
          <w:rFonts w:ascii="Times New Roman" w:hAnsi="Times New Roman"/>
          <w:b/>
          <w:bCs/>
          <w:sz w:val="32"/>
          <w:szCs w:val="32"/>
        </w:rPr>
        <w:t>Seviyesinde</w:t>
      </w:r>
      <w:proofErr w:type="spellEnd"/>
      <w:r w:rsidRPr="00ED2D03">
        <w:rPr>
          <w:rFonts w:ascii="Times New Roman" w:hAnsi="Times New Roman"/>
          <w:b/>
          <w:bCs/>
          <w:sz w:val="32"/>
          <w:szCs w:val="32"/>
        </w:rPr>
        <w:t xml:space="preserve"> Analiz </w:t>
      </w:r>
      <w:proofErr w:type="spellStart"/>
      <w:r w:rsidRPr="00ED2D03">
        <w:rPr>
          <w:rFonts w:ascii="Times New Roman" w:hAnsi="Times New Roman"/>
          <w:b/>
          <w:bCs/>
          <w:sz w:val="32"/>
          <w:szCs w:val="32"/>
        </w:rPr>
        <w:t>Yapabilen</w:t>
      </w:r>
      <w:proofErr w:type="spellEnd"/>
      <w:r w:rsidRPr="00ED2D03">
        <w:rPr>
          <w:rFonts w:ascii="Times New Roman" w:hAnsi="Times New Roman"/>
          <w:b/>
          <w:bCs/>
          <w:sz w:val="32"/>
          <w:szCs w:val="32"/>
        </w:rPr>
        <w:t xml:space="preserve"> Mikro </w:t>
      </w:r>
      <w:proofErr w:type="spellStart"/>
      <w:r w:rsidRPr="00ED2D03">
        <w:rPr>
          <w:rFonts w:ascii="Times New Roman" w:hAnsi="Times New Roman"/>
          <w:b/>
          <w:bCs/>
          <w:sz w:val="32"/>
          <w:szCs w:val="32"/>
        </w:rPr>
        <w:t>Öğrenme</w:t>
      </w:r>
      <w:proofErr w:type="spellEnd"/>
      <w:r w:rsidRPr="00ED2D03">
        <w:rPr>
          <w:rFonts w:ascii="Times New Roman" w:hAnsi="Times New Roman"/>
          <w:b/>
          <w:bCs/>
          <w:sz w:val="32"/>
          <w:szCs w:val="32"/>
        </w:rPr>
        <w:t xml:space="preserve"> </w:t>
      </w:r>
      <w:proofErr w:type="spellStart"/>
      <w:r w:rsidRPr="00ED2D03">
        <w:rPr>
          <w:rFonts w:ascii="Times New Roman" w:hAnsi="Times New Roman"/>
          <w:b/>
          <w:bCs/>
          <w:sz w:val="32"/>
          <w:szCs w:val="32"/>
        </w:rPr>
        <w:t>Tabanlı</w:t>
      </w:r>
      <w:proofErr w:type="spellEnd"/>
      <w:r w:rsidRPr="00ED2D03">
        <w:rPr>
          <w:rFonts w:ascii="Times New Roman" w:hAnsi="Times New Roman"/>
          <w:b/>
          <w:bCs/>
          <w:sz w:val="32"/>
          <w:szCs w:val="32"/>
        </w:rPr>
        <w:t xml:space="preserve"> </w:t>
      </w:r>
      <w:proofErr w:type="spellStart"/>
      <w:r w:rsidRPr="00ED2D03">
        <w:rPr>
          <w:rFonts w:ascii="Times New Roman" w:hAnsi="Times New Roman"/>
          <w:b/>
          <w:bCs/>
          <w:sz w:val="32"/>
          <w:szCs w:val="32"/>
        </w:rPr>
        <w:t>İngilizce</w:t>
      </w:r>
      <w:proofErr w:type="spellEnd"/>
      <w:r w:rsidRPr="00ED2D03">
        <w:rPr>
          <w:rFonts w:ascii="Times New Roman" w:hAnsi="Times New Roman"/>
          <w:b/>
          <w:bCs/>
          <w:sz w:val="32"/>
          <w:szCs w:val="32"/>
        </w:rPr>
        <w:t xml:space="preserve"> </w:t>
      </w:r>
      <w:proofErr w:type="spellStart"/>
      <w:r w:rsidRPr="00ED2D03">
        <w:rPr>
          <w:rFonts w:ascii="Times New Roman" w:hAnsi="Times New Roman"/>
          <w:b/>
          <w:bCs/>
          <w:sz w:val="32"/>
          <w:szCs w:val="32"/>
        </w:rPr>
        <w:t>Kelime</w:t>
      </w:r>
      <w:proofErr w:type="spellEnd"/>
      <w:r w:rsidRPr="00ED2D03">
        <w:rPr>
          <w:rFonts w:ascii="Times New Roman" w:hAnsi="Times New Roman"/>
          <w:b/>
          <w:bCs/>
          <w:sz w:val="32"/>
          <w:szCs w:val="32"/>
        </w:rPr>
        <w:t xml:space="preserve"> </w:t>
      </w:r>
      <w:proofErr w:type="spellStart"/>
      <w:r w:rsidRPr="00ED2D03">
        <w:rPr>
          <w:rFonts w:ascii="Times New Roman" w:hAnsi="Times New Roman"/>
          <w:b/>
          <w:bCs/>
          <w:sz w:val="32"/>
          <w:szCs w:val="32"/>
        </w:rPr>
        <w:t>Öğrenme</w:t>
      </w:r>
      <w:proofErr w:type="spellEnd"/>
      <w:r w:rsidRPr="00ED2D03">
        <w:rPr>
          <w:rFonts w:ascii="Times New Roman" w:hAnsi="Times New Roman"/>
          <w:b/>
          <w:bCs/>
          <w:sz w:val="32"/>
          <w:szCs w:val="32"/>
        </w:rPr>
        <w:t xml:space="preserve"> </w:t>
      </w:r>
      <w:proofErr w:type="spellStart"/>
      <w:r w:rsidRPr="00ED2D03">
        <w:rPr>
          <w:rFonts w:ascii="Times New Roman" w:hAnsi="Times New Roman"/>
          <w:b/>
          <w:bCs/>
          <w:sz w:val="32"/>
          <w:szCs w:val="32"/>
        </w:rPr>
        <w:t>Platformu</w:t>
      </w:r>
      <w:proofErr w:type="spellEnd"/>
      <w:r w:rsidRPr="00ED2D03">
        <w:rPr>
          <w:rFonts w:ascii="Times New Roman" w:hAnsi="Times New Roman"/>
          <w:b/>
          <w:bCs/>
          <w:sz w:val="32"/>
          <w:szCs w:val="32"/>
        </w:rPr>
        <w:t xml:space="preserve"> </w:t>
      </w:r>
    </w:p>
    <w:p w14:paraId="7DD04E89" w14:textId="77777777" w:rsidR="00FF6B6B" w:rsidRPr="006A4AAC" w:rsidRDefault="00FF6B6B" w:rsidP="00FF6B6B">
      <w:pPr>
        <w:jc w:val="center"/>
        <w:rPr>
          <w:rFonts w:ascii="Times New Roman" w:hAnsi="Times New Roman"/>
        </w:rPr>
      </w:pPr>
      <w:r>
        <w:rPr>
          <w:rFonts w:ascii="Times New Roman" w:hAnsi="Times New Roman"/>
        </w:rPr>
        <w:t>Şifanur ÖZDEMİR</w:t>
      </w:r>
    </w:p>
    <w:p w14:paraId="3B61D3B6" w14:textId="77777777" w:rsidR="00FF6B6B" w:rsidRDefault="00FF6B6B" w:rsidP="00FF6B6B">
      <w:pPr>
        <w:spacing w:line="240" w:lineRule="auto"/>
        <w:jc w:val="center"/>
        <w:rPr>
          <w:rFonts w:ascii="Times New Roman" w:hAnsi="Times New Roman"/>
        </w:rPr>
      </w:pPr>
      <w:proofErr w:type="spellStart"/>
      <w:r>
        <w:rPr>
          <w:rFonts w:ascii="Times New Roman" w:hAnsi="Times New Roman"/>
        </w:rPr>
        <w:t>Bilgisayar</w:t>
      </w:r>
      <w:proofErr w:type="spellEnd"/>
      <w:r>
        <w:rPr>
          <w:rFonts w:ascii="Times New Roman" w:hAnsi="Times New Roman"/>
        </w:rPr>
        <w:t xml:space="preserve"> </w:t>
      </w:r>
      <w:proofErr w:type="spellStart"/>
      <w:r>
        <w:rPr>
          <w:rFonts w:ascii="Times New Roman" w:hAnsi="Times New Roman"/>
        </w:rPr>
        <w:t>Mühendisliği</w:t>
      </w:r>
      <w:proofErr w:type="spellEnd"/>
      <w:r>
        <w:rPr>
          <w:rFonts w:ascii="Times New Roman" w:hAnsi="Times New Roman"/>
        </w:rPr>
        <w:t xml:space="preserve"> </w:t>
      </w:r>
      <w:proofErr w:type="spellStart"/>
      <w:r w:rsidRPr="006A4AAC">
        <w:rPr>
          <w:rFonts w:ascii="Times New Roman" w:hAnsi="Times New Roman"/>
        </w:rPr>
        <w:t>Anabilim</w:t>
      </w:r>
      <w:proofErr w:type="spellEnd"/>
      <w:r w:rsidRPr="006A4AAC">
        <w:rPr>
          <w:rFonts w:ascii="Times New Roman" w:hAnsi="Times New Roman"/>
        </w:rPr>
        <w:t xml:space="preserve"> </w:t>
      </w:r>
      <w:proofErr w:type="spellStart"/>
      <w:r w:rsidRPr="006A4AAC">
        <w:rPr>
          <w:rFonts w:ascii="Times New Roman" w:hAnsi="Times New Roman"/>
        </w:rPr>
        <w:t>Dalı</w:t>
      </w:r>
      <w:proofErr w:type="spellEnd"/>
    </w:p>
    <w:p w14:paraId="3303B3ED" w14:textId="77777777" w:rsidR="00FF6B6B" w:rsidRPr="006A4AAC" w:rsidRDefault="00FF6B6B" w:rsidP="00FF6B6B">
      <w:pPr>
        <w:spacing w:line="240" w:lineRule="auto"/>
        <w:jc w:val="center"/>
        <w:rPr>
          <w:rFonts w:ascii="Times New Roman" w:hAnsi="Times New Roman"/>
        </w:rPr>
      </w:pPr>
      <w:proofErr w:type="spellStart"/>
      <w:r>
        <w:rPr>
          <w:rFonts w:ascii="Times New Roman" w:hAnsi="Times New Roman"/>
        </w:rPr>
        <w:t>Bilgisayar</w:t>
      </w:r>
      <w:proofErr w:type="spellEnd"/>
      <w:r>
        <w:rPr>
          <w:rFonts w:ascii="Times New Roman" w:hAnsi="Times New Roman"/>
        </w:rPr>
        <w:t xml:space="preserve"> </w:t>
      </w:r>
      <w:proofErr w:type="spellStart"/>
      <w:r>
        <w:rPr>
          <w:rFonts w:ascii="Times New Roman" w:hAnsi="Times New Roman"/>
        </w:rPr>
        <w:t>Mühendisliği</w:t>
      </w:r>
      <w:proofErr w:type="spellEnd"/>
      <w:r>
        <w:rPr>
          <w:rFonts w:ascii="Times New Roman" w:hAnsi="Times New Roman"/>
        </w:rPr>
        <w:t xml:space="preserve"> </w:t>
      </w:r>
      <w:proofErr w:type="spellStart"/>
      <w:r>
        <w:rPr>
          <w:rFonts w:ascii="Times New Roman" w:hAnsi="Times New Roman"/>
        </w:rPr>
        <w:t>Programı</w:t>
      </w:r>
      <w:proofErr w:type="spellEnd"/>
    </w:p>
    <w:p w14:paraId="301A5787" w14:textId="77777777" w:rsidR="00FF6B6B" w:rsidRDefault="00FF6B6B" w:rsidP="00FF6B6B">
      <w:pPr>
        <w:spacing w:line="240" w:lineRule="auto"/>
        <w:jc w:val="center"/>
        <w:rPr>
          <w:rFonts w:ascii="Times New Roman" w:hAnsi="Times New Roman"/>
        </w:rPr>
      </w:pPr>
      <w:proofErr w:type="spellStart"/>
      <w:r>
        <w:rPr>
          <w:rFonts w:ascii="Times New Roman" w:hAnsi="Times New Roman"/>
        </w:rPr>
        <w:t>Lisans</w:t>
      </w:r>
      <w:proofErr w:type="spellEnd"/>
      <w:r>
        <w:rPr>
          <w:rFonts w:ascii="Times New Roman" w:hAnsi="Times New Roman"/>
        </w:rPr>
        <w:t xml:space="preserve"> </w:t>
      </w:r>
      <w:proofErr w:type="spellStart"/>
      <w:r>
        <w:rPr>
          <w:rFonts w:ascii="Times New Roman" w:hAnsi="Times New Roman"/>
        </w:rPr>
        <w:t>Bitirme</w:t>
      </w:r>
      <w:proofErr w:type="spellEnd"/>
      <w:r>
        <w:rPr>
          <w:rFonts w:ascii="Times New Roman" w:hAnsi="Times New Roman"/>
        </w:rPr>
        <w:t xml:space="preserve"> </w:t>
      </w:r>
      <w:proofErr w:type="spellStart"/>
      <w:r>
        <w:rPr>
          <w:rFonts w:ascii="Times New Roman" w:hAnsi="Times New Roman"/>
        </w:rPr>
        <w:t>Tezi</w:t>
      </w:r>
      <w:proofErr w:type="spellEnd"/>
    </w:p>
    <w:p w14:paraId="7D9C9401" w14:textId="77777777" w:rsidR="00FF6B6B" w:rsidRDefault="00FF6B6B" w:rsidP="00FF6B6B">
      <w:pPr>
        <w:spacing w:line="240" w:lineRule="auto"/>
        <w:jc w:val="center"/>
        <w:rPr>
          <w:rFonts w:ascii="Times New Roman" w:hAnsi="Times New Roman"/>
        </w:rPr>
      </w:pPr>
    </w:p>
    <w:p w14:paraId="7AE6F2E1" w14:textId="42584AB8" w:rsidR="00FF6B6B" w:rsidRPr="006A4AAC" w:rsidRDefault="00FF6B6B" w:rsidP="00FF6B6B">
      <w:pPr>
        <w:jc w:val="center"/>
        <w:rPr>
          <w:rFonts w:ascii="Times New Roman" w:hAnsi="Times New Roman"/>
        </w:rPr>
      </w:pPr>
      <w:proofErr w:type="spellStart"/>
      <w:r w:rsidRPr="006A4AAC">
        <w:rPr>
          <w:rFonts w:ascii="Times New Roman" w:hAnsi="Times New Roman"/>
        </w:rPr>
        <w:t>Danışman</w:t>
      </w:r>
      <w:proofErr w:type="spellEnd"/>
      <w:r w:rsidRPr="006A4AAC">
        <w:rPr>
          <w:rFonts w:ascii="Times New Roman" w:hAnsi="Times New Roman"/>
        </w:rPr>
        <w:t xml:space="preserve">: Dr. </w:t>
      </w:r>
      <w:proofErr w:type="spellStart"/>
      <w:r w:rsidR="00F65306">
        <w:rPr>
          <w:rFonts w:ascii="Times New Roman" w:hAnsi="Times New Roman"/>
        </w:rPr>
        <w:t>Öğr</w:t>
      </w:r>
      <w:proofErr w:type="spellEnd"/>
      <w:r w:rsidR="00F65306">
        <w:rPr>
          <w:rFonts w:ascii="Times New Roman" w:hAnsi="Times New Roman"/>
        </w:rPr>
        <w:t xml:space="preserve">. Üyesi </w:t>
      </w:r>
      <w:r>
        <w:rPr>
          <w:rFonts w:ascii="Times New Roman" w:hAnsi="Times New Roman"/>
        </w:rPr>
        <w:t>Adem ÖZYAVAŞ</w:t>
      </w:r>
    </w:p>
    <w:p w14:paraId="780C6F66" w14:textId="77777777" w:rsidR="00FF6B6B" w:rsidRPr="006A4AAC" w:rsidRDefault="00FF6B6B" w:rsidP="00FF6B6B">
      <w:pPr>
        <w:jc w:val="center"/>
        <w:rPr>
          <w:rFonts w:ascii="Times New Roman" w:hAnsi="Times New Roman"/>
        </w:rPr>
      </w:pPr>
    </w:p>
    <w:p w14:paraId="76C12306" w14:textId="77777777" w:rsidR="0036183A" w:rsidRDefault="0036183A" w:rsidP="0036183A">
      <w:pPr>
        <w:ind w:hanging="2"/>
        <w:jc w:val="both"/>
      </w:pPr>
      <w:r w:rsidRPr="00A82340">
        <w:t xml:space="preserve">Bu </w:t>
      </w:r>
      <w:proofErr w:type="spellStart"/>
      <w:r w:rsidRPr="00A82340">
        <w:t>çalışma</w:t>
      </w:r>
      <w:proofErr w:type="spellEnd"/>
      <w:r w:rsidRPr="00A82340">
        <w:t xml:space="preserve">, </w:t>
      </w:r>
      <w:proofErr w:type="spellStart"/>
      <w:r w:rsidRPr="00A82340">
        <w:t>ikinci</w:t>
      </w:r>
      <w:proofErr w:type="spellEnd"/>
      <w:r w:rsidRPr="00A82340">
        <w:t xml:space="preserve"> </w:t>
      </w:r>
      <w:proofErr w:type="spellStart"/>
      <w:r w:rsidRPr="00A82340">
        <w:t>dil</w:t>
      </w:r>
      <w:proofErr w:type="spellEnd"/>
      <w:r w:rsidRPr="00A82340">
        <w:t xml:space="preserve"> </w:t>
      </w:r>
      <w:proofErr w:type="spellStart"/>
      <w:r w:rsidRPr="00A82340">
        <w:t>olarak</w:t>
      </w:r>
      <w:proofErr w:type="spellEnd"/>
      <w:r w:rsidRPr="00A82340">
        <w:t xml:space="preserve"> </w:t>
      </w:r>
      <w:proofErr w:type="spellStart"/>
      <w:r w:rsidRPr="00A82340">
        <w:t>İngilizce</w:t>
      </w:r>
      <w:proofErr w:type="spellEnd"/>
      <w:r w:rsidRPr="00A82340">
        <w:t xml:space="preserve"> </w:t>
      </w:r>
      <w:proofErr w:type="spellStart"/>
      <w:r w:rsidRPr="00A82340">
        <w:t>öğreniminde</w:t>
      </w:r>
      <w:proofErr w:type="spellEnd"/>
      <w:r w:rsidRPr="00A82340">
        <w:t xml:space="preserve"> </w:t>
      </w:r>
      <w:proofErr w:type="spellStart"/>
      <w:r w:rsidRPr="00A82340">
        <w:t>sürdürülemez</w:t>
      </w:r>
      <w:proofErr w:type="spellEnd"/>
      <w:r w:rsidRPr="00A82340">
        <w:t xml:space="preserve"> </w:t>
      </w:r>
      <w:proofErr w:type="spellStart"/>
      <w:r w:rsidRPr="00A82340">
        <w:t>rutinleri</w:t>
      </w:r>
      <w:proofErr w:type="spellEnd"/>
      <w:r w:rsidRPr="00A82340">
        <w:t xml:space="preserve"> </w:t>
      </w:r>
      <w:proofErr w:type="spellStart"/>
      <w:r w:rsidRPr="00A82340">
        <w:t>ve</w:t>
      </w:r>
      <w:proofErr w:type="spellEnd"/>
      <w:r w:rsidRPr="00A82340">
        <w:t xml:space="preserve"> </w:t>
      </w:r>
      <w:proofErr w:type="spellStart"/>
      <w:r w:rsidRPr="00A82340">
        <w:t>konuşma-telaffuz</w:t>
      </w:r>
      <w:proofErr w:type="spellEnd"/>
      <w:r w:rsidRPr="00A82340">
        <w:t xml:space="preserve"> </w:t>
      </w:r>
      <w:proofErr w:type="spellStart"/>
      <w:r w:rsidRPr="00A82340">
        <w:t>bariyerlerini</w:t>
      </w:r>
      <w:proofErr w:type="spellEnd"/>
      <w:r w:rsidRPr="00A82340">
        <w:t xml:space="preserve"> </w:t>
      </w:r>
      <w:proofErr w:type="spellStart"/>
      <w:r w:rsidRPr="00A82340">
        <w:t>aşmayı</w:t>
      </w:r>
      <w:proofErr w:type="spellEnd"/>
      <w:r w:rsidRPr="00A82340">
        <w:t xml:space="preserve"> </w:t>
      </w:r>
      <w:proofErr w:type="spellStart"/>
      <w:r w:rsidRPr="00A82340">
        <w:t>hedefleyen</w:t>
      </w:r>
      <w:proofErr w:type="spellEnd"/>
      <w:r w:rsidRPr="00A82340">
        <w:t xml:space="preserve">, </w:t>
      </w:r>
      <w:proofErr w:type="spellStart"/>
      <w:r w:rsidRPr="00A82340">
        <w:t>tanılayıcı</w:t>
      </w:r>
      <w:proofErr w:type="spellEnd"/>
      <w:r w:rsidRPr="00A82340">
        <w:t xml:space="preserve"> </w:t>
      </w:r>
      <w:proofErr w:type="spellStart"/>
      <w:r w:rsidRPr="00A82340">
        <w:t>geri</w:t>
      </w:r>
      <w:proofErr w:type="spellEnd"/>
      <w:r w:rsidRPr="00A82340">
        <w:t xml:space="preserve"> </w:t>
      </w:r>
      <w:proofErr w:type="spellStart"/>
      <w:r w:rsidRPr="00A82340">
        <w:t>bildirimli</w:t>
      </w:r>
      <w:proofErr w:type="spellEnd"/>
      <w:r w:rsidRPr="00A82340">
        <w:t xml:space="preserve"> </w:t>
      </w:r>
      <w:proofErr w:type="spellStart"/>
      <w:r w:rsidRPr="00A82340">
        <w:t>mobil</w:t>
      </w:r>
      <w:proofErr w:type="spellEnd"/>
      <w:r w:rsidRPr="00A82340">
        <w:t xml:space="preserve"> </w:t>
      </w:r>
      <w:r w:rsidRPr="00A82340">
        <w:rPr>
          <w:b/>
          <w:bCs/>
        </w:rPr>
        <w:t>“</w:t>
      </w:r>
      <w:proofErr w:type="spellStart"/>
      <w:r w:rsidRPr="00A82340">
        <w:rPr>
          <w:b/>
          <w:bCs/>
        </w:rPr>
        <w:t>DailyWords</w:t>
      </w:r>
      <w:proofErr w:type="spellEnd"/>
      <w:r w:rsidRPr="00A82340">
        <w:rPr>
          <w:b/>
          <w:bCs/>
        </w:rPr>
        <w:t>”</w:t>
      </w:r>
      <w:r w:rsidRPr="00A82340">
        <w:t xml:space="preserve"> </w:t>
      </w:r>
      <w:proofErr w:type="spellStart"/>
      <w:r w:rsidRPr="00A82340">
        <w:t>platformunu</w:t>
      </w:r>
      <w:proofErr w:type="spellEnd"/>
      <w:r w:rsidRPr="00A82340">
        <w:t xml:space="preserve"> </w:t>
      </w:r>
      <w:proofErr w:type="spellStart"/>
      <w:r w:rsidRPr="00A82340">
        <w:t>sunmaktadır</w:t>
      </w:r>
      <w:proofErr w:type="spellEnd"/>
      <w:r w:rsidRPr="00A82340">
        <w:t xml:space="preserve">. Platform, CEFR (A1–C1) </w:t>
      </w:r>
      <w:proofErr w:type="spellStart"/>
      <w:r w:rsidRPr="00A82340">
        <w:t>seviyelerine</w:t>
      </w:r>
      <w:proofErr w:type="spellEnd"/>
      <w:r w:rsidRPr="00A82340">
        <w:t xml:space="preserve"> </w:t>
      </w:r>
      <w:proofErr w:type="spellStart"/>
      <w:r w:rsidRPr="00A82340">
        <w:t>uygun</w:t>
      </w:r>
      <w:proofErr w:type="spellEnd"/>
      <w:r>
        <w:t xml:space="preserve"> </w:t>
      </w:r>
      <w:proofErr w:type="spellStart"/>
      <w:r>
        <w:t>uluslarasarı</w:t>
      </w:r>
      <w:proofErr w:type="spellEnd"/>
      <w:r>
        <w:t xml:space="preserve"> </w:t>
      </w:r>
      <w:proofErr w:type="spellStart"/>
      <w:r>
        <w:t>geçerliliğe</w:t>
      </w:r>
      <w:proofErr w:type="spellEnd"/>
      <w:r>
        <w:t xml:space="preserve"> </w:t>
      </w:r>
      <w:proofErr w:type="spellStart"/>
      <w:r>
        <w:t>sahip</w:t>
      </w:r>
      <w:proofErr w:type="spellEnd"/>
      <w:r w:rsidRPr="00A82340">
        <w:t xml:space="preserve"> Oxford 3000/5000 </w:t>
      </w:r>
      <w:proofErr w:type="spellStart"/>
      <w:r w:rsidRPr="00A82340">
        <w:t>kelime</w:t>
      </w:r>
      <w:proofErr w:type="spellEnd"/>
      <w:r w:rsidRPr="00A82340">
        <w:t xml:space="preserve"> </w:t>
      </w:r>
      <w:proofErr w:type="spellStart"/>
      <w:r w:rsidRPr="00A82340">
        <w:t>listelerini</w:t>
      </w:r>
      <w:proofErr w:type="spellEnd"/>
      <w:r w:rsidRPr="00A82340">
        <w:t xml:space="preserve"> </w:t>
      </w:r>
      <w:proofErr w:type="spellStart"/>
      <w:r w:rsidRPr="00A82340">
        <w:t>temel</w:t>
      </w:r>
      <w:proofErr w:type="spellEnd"/>
      <w:r w:rsidRPr="00A82340">
        <w:t xml:space="preserve"> </w:t>
      </w:r>
      <w:proofErr w:type="spellStart"/>
      <w:r w:rsidRPr="00A82340">
        <w:t>almaktadır</w:t>
      </w:r>
      <w:proofErr w:type="spellEnd"/>
      <w:r w:rsidRPr="00A82340">
        <w:t>.</w:t>
      </w:r>
    </w:p>
    <w:p w14:paraId="6A699284" w14:textId="77777777" w:rsidR="0036183A" w:rsidRPr="008D5A13" w:rsidRDefault="0036183A" w:rsidP="0036183A">
      <w:pPr>
        <w:ind w:hanging="2"/>
        <w:jc w:val="both"/>
        <w:rPr>
          <w:lang w:val="tr-TR"/>
        </w:rPr>
      </w:pPr>
      <w:r w:rsidRPr="008D5A13">
        <w:rPr>
          <w:lang w:val="tr-TR"/>
        </w:rPr>
        <w:t>Projenin temel amacı</w:t>
      </w:r>
      <w:r w:rsidRPr="00A82340">
        <w:t xml:space="preserve">, </w:t>
      </w:r>
      <w:proofErr w:type="spellStart"/>
      <w:r w:rsidRPr="00A82340">
        <w:t>pasif</w:t>
      </w:r>
      <w:proofErr w:type="spellEnd"/>
      <w:r w:rsidRPr="00A82340">
        <w:t xml:space="preserve"> </w:t>
      </w:r>
      <w:proofErr w:type="spellStart"/>
      <w:r w:rsidRPr="00A82340">
        <w:t>ezber</w:t>
      </w:r>
      <w:proofErr w:type="spellEnd"/>
      <w:r w:rsidRPr="00A82340">
        <w:t xml:space="preserve"> </w:t>
      </w:r>
      <w:proofErr w:type="spellStart"/>
      <w:r w:rsidRPr="00A82340">
        <w:t>ve</w:t>
      </w:r>
      <w:proofErr w:type="spellEnd"/>
      <w:r w:rsidRPr="00A82340">
        <w:t xml:space="preserve"> </w:t>
      </w:r>
      <w:proofErr w:type="spellStart"/>
      <w:r w:rsidRPr="00A82340">
        <w:t>sınırlı</w:t>
      </w:r>
      <w:proofErr w:type="spellEnd"/>
      <w:r w:rsidRPr="00A82340">
        <w:t xml:space="preserve"> </w:t>
      </w:r>
      <w:proofErr w:type="spellStart"/>
      <w:r w:rsidRPr="00A82340">
        <w:t>telaffuz</w:t>
      </w:r>
      <w:proofErr w:type="spellEnd"/>
      <w:r w:rsidRPr="00A82340">
        <w:t xml:space="preserve"> </w:t>
      </w:r>
      <w:proofErr w:type="spellStart"/>
      <w:r w:rsidRPr="00A82340">
        <w:t>geri</w:t>
      </w:r>
      <w:proofErr w:type="spellEnd"/>
      <w:r w:rsidRPr="00A82340">
        <w:t xml:space="preserve"> </w:t>
      </w:r>
      <w:proofErr w:type="spellStart"/>
      <w:r w:rsidRPr="00A82340">
        <w:t>bildirimi</w:t>
      </w:r>
      <w:proofErr w:type="spellEnd"/>
      <w:r w:rsidRPr="00A82340">
        <w:t xml:space="preserve"> </w:t>
      </w:r>
      <w:proofErr w:type="spellStart"/>
      <w:r w:rsidRPr="00A82340">
        <w:t>problemlerini</w:t>
      </w:r>
      <w:proofErr w:type="spellEnd"/>
      <w:r w:rsidRPr="00A82340">
        <w:t xml:space="preserve"> </w:t>
      </w:r>
      <w:proofErr w:type="spellStart"/>
      <w:r w:rsidRPr="00A82340">
        <w:t>aşarak</w:t>
      </w:r>
      <w:proofErr w:type="spellEnd"/>
      <w:r w:rsidRPr="00A82340">
        <w:t xml:space="preserve"> </w:t>
      </w:r>
      <w:proofErr w:type="spellStart"/>
      <w:r w:rsidRPr="00A82340">
        <w:t>günlük</w:t>
      </w:r>
      <w:proofErr w:type="spellEnd"/>
      <w:r w:rsidRPr="00A82340">
        <w:t xml:space="preserve"> 3, 5 </w:t>
      </w:r>
      <w:proofErr w:type="spellStart"/>
      <w:r w:rsidRPr="00A82340">
        <w:t>veya</w:t>
      </w:r>
      <w:proofErr w:type="spellEnd"/>
      <w:r w:rsidRPr="00A82340">
        <w:t xml:space="preserve"> 10 </w:t>
      </w:r>
      <w:proofErr w:type="spellStart"/>
      <w:r w:rsidRPr="00A82340">
        <w:t>kelimelik</w:t>
      </w:r>
      <w:proofErr w:type="spellEnd"/>
      <w:r w:rsidRPr="00A82340">
        <w:t xml:space="preserve"> </w:t>
      </w:r>
      <w:proofErr w:type="spellStart"/>
      <w:r w:rsidRPr="00A82340">
        <w:t>seanslarla</w:t>
      </w:r>
      <w:proofErr w:type="spellEnd"/>
      <w:r w:rsidRPr="00A82340">
        <w:t xml:space="preserve"> </w:t>
      </w:r>
      <w:proofErr w:type="spellStart"/>
      <w:r w:rsidRPr="00A82340">
        <w:t>sürdürülebilir</w:t>
      </w:r>
      <w:proofErr w:type="spellEnd"/>
      <w:r w:rsidRPr="00A82340">
        <w:t xml:space="preserve"> </w:t>
      </w:r>
      <w:proofErr w:type="spellStart"/>
      <w:r w:rsidRPr="00A82340">
        <w:t>mikro</w:t>
      </w:r>
      <w:proofErr w:type="spellEnd"/>
      <w:r w:rsidRPr="00A82340">
        <w:t xml:space="preserve"> </w:t>
      </w:r>
      <w:proofErr w:type="spellStart"/>
      <w:r w:rsidRPr="00A82340">
        <w:t>öğrenme</w:t>
      </w:r>
      <w:proofErr w:type="spellEnd"/>
      <w:r w:rsidRPr="00A82340">
        <w:t xml:space="preserve"> </w:t>
      </w:r>
      <w:proofErr w:type="spellStart"/>
      <w:r w:rsidRPr="00A82340">
        <w:t>alışkanlığı</w:t>
      </w:r>
      <w:proofErr w:type="spellEnd"/>
      <w:r w:rsidRPr="00A82340">
        <w:t xml:space="preserve"> </w:t>
      </w:r>
      <w:proofErr w:type="spellStart"/>
      <w:r w:rsidRPr="00A82340">
        <w:t>kazandırmaktır</w:t>
      </w:r>
      <w:proofErr w:type="spellEnd"/>
      <w:r w:rsidRPr="00A82340">
        <w:t xml:space="preserve">. </w:t>
      </w:r>
      <w:proofErr w:type="spellStart"/>
      <w:r w:rsidRPr="00A82340">
        <w:t>Sistem</w:t>
      </w:r>
      <w:proofErr w:type="spellEnd"/>
      <w:r w:rsidRPr="00A82340">
        <w:t xml:space="preserve">; </w:t>
      </w:r>
      <w:proofErr w:type="spellStart"/>
      <w:r w:rsidRPr="00A82340">
        <w:t>fonetik</w:t>
      </w:r>
      <w:proofErr w:type="spellEnd"/>
      <w:r w:rsidRPr="00A82340">
        <w:t xml:space="preserve"> </w:t>
      </w:r>
      <w:proofErr w:type="spellStart"/>
      <w:r w:rsidRPr="00A82340">
        <w:t>destekli</w:t>
      </w:r>
      <w:proofErr w:type="spellEnd"/>
      <w:r w:rsidRPr="00A82340">
        <w:t xml:space="preserve"> </w:t>
      </w:r>
      <w:proofErr w:type="spellStart"/>
      <w:r>
        <w:t>T</w:t>
      </w:r>
      <w:r w:rsidRPr="00AB01F2">
        <w:t>ürkçe-</w:t>
      </w:r>
      <w:r>
        <w:t>İ</w:t>
      </w:r>
      <w:r w:rsidRPr="00AB01F2">
        <w:t>ngilizce</w:t>
      </w:r>
      <w:proofErr w:type="spellEnd"/>
      <w:r w:rsidRPr="00AB01F2">
        <w:t xml:space="preserve"> </w:t>
      </w:r>
      <w:proofErr w:type="spellStart"/>
      <w:r w:rsidRPr="00A82340">
        <w:t>okuma</w:t>
      </w:r>
      <w:proofErr w:type="spellEnd"/>
      <w:r>
        <w:t xml:space="preserve"> </w:t>
      </w:r>
      <w:proofErr w:type="spellStart"/>
      <w:r>
        <w:t>kartı</w:t>
      </w:r>
      <w:proofErr w:type="spellEnd"/>
      <w:r w:rsidRPr="00A82340">
        <w:t xml:space="preserve">, </w:t>
      </w:r>
      <w:proofErr w:type="spellStart"/>
      <w:r w:rsidRPr="00A82340">
        <w:t>yazma</w:t>
      </w:r>
      <w:proofErr w:type="spellEnd"/>
      <w:r>
        <w:t xml:space="preserve"> </w:t>
      </w:r>
      <w:proofErr w:type="spellStart"/>
      <w:r>
        <w:t>alıştırması</w:t>
      </w:r>
      <w:proofErr w:type="spellEnd"/>
      <w:r w:rsidRPr="00A82340">
        <w:t xml:space="preserve"> </w:t>
      </w:r>
      <w:proofErr w:type="spellStart"/>
      <w:r w:rsidRPr="00A82340">
        <w:t>ve</w:t>
      </w:r>
      <w:proofErr w:type="spellEnd"/>
      <w:r w:rsidRPr="00A82340">
        <w:t xml:space="preserve"> </w:t>
      </w:r>
      <w:proofErr w:type="spellStart"/>
      <w:r w:rsidRPr="00A82340">
        <w:t>yapay</w:t>
      </w:r>
      <w:proofErr w:type="spellEnd"/>
      <w:r w:rsidRPr="00A82340">
        <w:t xml:space="preserve"> </w:t>
      </w:r>
      <w:proofErr w:type="spellStart"/>
      <w:r w:rsidRPr="00A82340">
        <w:t>zeka</w:t>
      </w:r>
      <w:proofErr w:type="spellEnd"/>
      <w:r w:rsidRPr="00A82340">
        <w:t xml:space="preserve"> </w:t>
      </w:r>
      <w:proofErr w:type="spellStart"/>
      <w:r w:rsidRPr="00A82340">
        <w:t>tabanlı</w:t>
      </w:r>
      <w:proofErr w:type="spellEnd"/>
      <w:r w:rsidRPr="00A82340">
        <w:t xml:space="preserve"> </w:t>
      </w:r>
      <w:proofErr w:type="spellStart"/>
      <w:r w:rsidRPr="00A82340">
        <w:t>konuşma</w:t>
      </w:r>
      <w:proofErr w:type="spellEnd"/>
      <w:r w:rsidRPr="00A82340">
        <w:t xml:space="preserve"> </w:t>
      </w:r>
      <w:proofErr w:type="spellStart"/>
      <w:r w:rsidRPr="00A82340">
        <w:t>kontrolünden</w:t>
      </w:r>
      <w:proofErr w:type="spellEnd"/>
      <w:r w:rsidRPr="00A82340">
        <w:t xml:space="preserve"> </w:t>
      </w:r>
      <w:proofErr w:type="spellStart"/>
      <w:r w:rsidRPr="00A82340">
        <w:t>oluşan</w:t>
      </w:r>
      <w:proofErr w:type="spellEnd"/>
      <w:r w:rsidRPr="00A82340">
        <w:t xml:space="preserve"> </w:t>
      </w:r>
      <w:proofErr w:type="spellStart"/>
      <w:r w:rsidRPr="00A82340">
        <w:t>üç</w:t>
      </w:r>
      <w:proofErr w:type="spellEnd"/>
      <w:r w:rsidRPr="00A82340">
        <w:t xml:space="preserve"> </w:t>
      </w:r>
      <w:proofErr w:type="spellStart"/>
      <w:r w:rsidRPr="00A82340">
        <w:t>boyutlu</w:t>
      </w:r>
      <w:proofErr w:type="spellEnd"/>
      <w:r w:rsidRPr="00A82340">
        <w:t xml:space="preserve"> </w:t>
      </w:r>
      <w:proofErr w:type="spellStart"/>
      <w:r w:rsidRPr="00A82340">
        <w:t>döngüyle</w:t>
      </w:r>
      <w:proofErr w:type="spellEnd"/>
      <w:r w:rsidRPr="00A82340">
        <w:t xml:space="preserve"> </w:t>
      </w:r>
      <w:proofErr w:type="spellStart"/>
      <w:r w:rsidRPr="00A82340">
        <w:t>telaffuzu</w:t>
      </w:r>
      <w:proofErr w:type="spellEnd"/>
      <w:r w:rsidRPr="00A82340">
        <w:t xml:space="preserve"> </w:t>
      </w:r>
      <w:proofErr w:type="spellStart"/>
      <w:r w:rsidRPr="00A82340">
        <w:t>fonem</w:t>
      </w:r>
      <w:proofErr w:type="spellEnd"/>
      <w:r w:rsidRPr="00A82340">
        <w:t xml:space="preserve"> </w:t>
      </w:r>
      <w:proofErr w:type="spellStart"/>
      <w:r w:rsidRPr="00A82340">
        <w:t>seviyesinde</w:t>
      </w:r>
      <w:proofErr w:type="spellEnd"/>
      <w:r w:rsidRPr="00A82340">
        <w:t xml:space="preserve"> </w:t>
      </w:r>
      <w:proofErr w:type="spellStart"/>
      <w:r w:rsidRPr="00A82340">
        <w:t>analiz</w:t>
      </w:r>
      <w:proofErr w:type="spellEnd"/>
      <w:r w:rsidRPr="00A82340">
        <w:t xml:space="preserve"> </w:t>
      </w:r>
      <w:proofErr w:type="spellStart"/>
      <w:r>
        <w:t>etmeyi</w:t>
      </w:r>
      <w:proofErr w:type="spellEnd"/>
      <w:r>
        <w:t xml:space="preserve"> </w:t>
      </w:r>
      <w:proofErr w:type="spellStart"/>
      <w:r>
        <w:t>hedefle</w:t>
      </w:r>
      <w:r w:rsidRPr="00A82340">
        <w:t>mektedir</w:t>
      </w:r>
      <w:proofErr w:type="spellEnd"/>
      <w:r w:rsidRPr="00A82340">
        <w:t>.</w:t>
      </w:r>
    </w:p>
    <w:p w14:paraId="6F26BD2C" w14:textId="6A97600F" w:rsidR="0036183A" w:rsidRDefault="0036183A" w:rsidP="0036183A">
      <w:pPr>
        <w:ind w:hanging="2"/>
        <w:jc w:val="both"/>
      </w:pPr>
      <w:proofErr w:type="spellStart"/>
      <w:r>
        <w:t>Pedagojik</w:t>
      </w:r>
      <w:proofErr w:type="spellEnd"/>
      <w:r>
        <w:t xml:space="preserve"> </w:t>
      </w:r>
      <w:proofErr w:type="spellStart"/>
      <w:r>
        <w:t>olarak</w:t>
      </w:r>
      <w:proofErr w:type="spellEnd"/>
      <w:r w:rsidR="00DE1ADE">
        <w:t xml:space="preserve"> </w:t>
      </w:r>
      <w:proofErr w:type="spellStart"/>
      <w:r w:rsidR="00DE1ADE">
        <w:t>s</w:t>
      </w:r>
      <w:r w:rsidRPr="00A82340">
        <w:t>özcük</w:t>
      </w:r>
      <w:proofErr w:type="spellEnd"/>
      <w:r w:rsidRPr="00A82340">
        <w:t xml:space="preserve"> </w:t>
      </w:r>
      <w:proofErr w:type="spellStart"/>
      <w:r w:rsidRPr="00A82340">
        <w:t>Eşiği</w:t>
      </w:r>
      <w:proofErr w:type="spellEnd"/>
      <w:r w:rsidRPr="00A82340">
        <w:t xml:space="preserve"> </w:t>
      </w:r>
      <w:proofErr w:type="spellStart"/>
      <w:r w:rsidRPr="00A82340">
        <w:t>Hipotezi</w:t>
      </w:r>
      <w:proofErr w:type="spellEnd"/>
      <w:r w:rsidRPr="00A82340">
        <w:t xml:space="preserve"> </w:t>
      </w:r>
      <w:proofErr w:type="spellStart"/>
      <w:r w:rsidRPr="00A82340">
        <w:t>ve</w:t>
      </w:r>
      <w:proofErr w:type="spellEnd"/>
      <w:r w:rsidRPr="00A82340">
        <w:t xml:space="preserve"> </w:t>
      </w:r>
      <w:proofErr w:type="spellStart"/>
      <w:r w:rsidRPr="00A82340">
        <w:t>İkili</w:t>
      </w:r>
      <w:proofErr w:type="spellEnd"/>
      <w:r w:rsidRPr="00A82340">
        <w:t xml:space="preserve"> </w:t>
      </w:r>
      <w:proofErr w:type="spellStart"/>
      <w:r w:rsidRPr="00A82340">
        <w:t>Kodlama</w:t>
      </w:r>
      <w:proofErr w:type="spellEnd"/>
      <w:r w:rsidRPr="00A82340">
        <w:t xml:space="preserve"> Kuramı’na </w:t>
      </w:r>
      <w:proofErr w:type="spellStart"/>
      <w:r w:rsidRPr="00A82340">
        <w:t>dayanan</w:t>
      </w:r>
      <w:proofErr w:type="spellEnd"/>
      <w:r w:rsidRPr="00A82340">
        <w:t xml:space="preserve"> </w:t>
      </w:r>
      <w:proofErr w:type="spellStart"/>
      <w:r w:rsidRPr="00A82340">
        <w:t>mimaride</w:t>
      </w:r>
      <w:proofErr w:type="spellEnd"/>
      <w:r w:rsidRPr="00A82340">
        <w:t xml:space="preserve">; React Native </w:t>
      </w:r>
      <w:proofErr w:type="spellStart"/>
      <w:r w:rsidRPr="00A82340">
        <w:t>mobil</w:t>
      </w:r>
      <w:proofErr w:type="spellEnd"/>
      <w:r w:rsidRPr="00A82340">
        <w:t xml:space="preserve"> </w:t>
      </w:r>
      <w:proofErr w:type="spellStart"/>
      <w:r w:rsidRPr="00A82340">
        <w:t>istemci</w:t>
      </w:r>
      <w:proofErr w:type="spellEnd"/>
      <w:r w:rsidRPr="00A82340">
        <w:t xml:space="preserve">, Python </w:t>
      </w:r>
      <w:proofErr w:type="spellStart"/>
      <w:r w:rsidRPr="00A82340">
        <w:t>FastAPI</w:t>
      </w:r>
      <w:proofErr w:type="spellEnd"/>
      <w:r w:rsidRPr="00A82340">
        <w:t xml:space="preserve"> </w:t>
      </w:r>
      <w:proofErr w:type="spellStart"/>
      <w:r w:rsidRPr="00A82340">
        <w:t>sunucu</w:t>
      </w:r>
      <w:proofErr w:type="spellEnd"/>
      <w:r w:rsidRPr="00A82340">
        <w:t xml:space="preserve"> </w:t>
      </w:r>
      <w:proofErr w:type="spellStart"/>
      <w:r w:rsidRPr="00A82340">
        <w:t>ve</w:t>
      </w:r>
      <w:proofErr w:type="spellEnd"/>
      <w:r w:rsidRPr="00A82340">
        <w:t xml:space="preserve"> PostgreSQL </w:t>
      </w:r>
      <w:proofErr w:type="spellStart"/>
      <w:r w:rsidRPr="00A82340">
        <w:t>veritabanı</w:t>
      </w:r>
      <w:proofErr w:type="spellEnd"/>
      <w:r w:rsidRPr="00A82340">
        <w:t xml:space="preserve"> </w:t>
      </w:r>
      <w:proofErr w:type="spellStart"/>
      <w:r w:rsidRPr="00A82340">
        <w:t>kullanılmaktadır</w:t>
      </w:r>
      <w:proofErr w:type="spellEnd"/>
      <w:r w:rsidRPr="00A82340">
        <w:t xml:space="preserve">. </w:t>
      </w:r>
      <w:r>
        <w:t xml:space="preserve">Büyük </w:t>
      </w:r>
      <w:proofErr w:type="spellStart"/>
      <w:r>
        <w:t>dil</w:t>
      </w:r>
      <w:proofErr w:type="spellEnd"/>
      <w:r>
        <w:t xml:space="preserve"> </w:t>
      </w:r>
      <w:proofErr w:type="spellStart"/>
      <w:r>
        <w:t>modelleri</w:t>
      </w:r>
      <w:proofErr w:type="spellEnd"/>
      <w:r>
        <w:t xml:space="preserve"> (</w:t>
      </w:r>
      <w:r w:rsidRPr="00A82340">
        <w:t>LLM</w:t>
      </w:r>
      <w:r>
        <w:t>)</w:t>
      </w:r>
      <w:r w:rsidRPr="00A82340">
        <w:t xml:space="preserve"> </w:t>
      </w:r>
      <w:proofErr w:type="spellStart"/>
      <w:r w:rsidRPr="00A82340">
        <w:t>entegrasyonuyla</w:t>
      </w:r>
      <w:proofErr w:type="spellEnd"/>
      <w:r w:rsidRPr="00A82340">
        <w:t xml:space="preserve"> </w:t>
      </w:r>
      <w:proofErr w:type="spellStart"/>
      <w:r w:rsidRPr="00A82340">
        <w:t>kişiselleştirilmiş</w:t>
      </w:r>
      <w:proofErr w:type="spellEnd"/>
      <w:r w:rsidRPr="00A82340">
        <w:t xml:space="preserve"> </w:t>
      </w:r>
      <w:proofErr w:type="spellStart"/>
      <w:r w:rsidRPr="00A82340">
        <w:t>hikayeler</w:t>
      </w:r>
      <w:proofErr w:type="spellEnd"/>
      <w:r w:rsidRPr="00A82340">
        <w:t xml:space="preserve"> </w:t>
      </w:r>
      <w:proofErr w:type="spellStart"/>
      <w:r w:rsidRPr="00A82340">
        <w:t>üreten</w:t>
      </w:r>
      <w:proofErr w:type="spellEnd"/>
      <w:r w:rsidRPr="00A82340">
        <w:t xml:space="preserve"> platform, </w:t>
      </w:r>
      <w:proofErr w:type="spellStart"/>
      <w:r w:rsidRPr="00A82340">
        <w:t>oyunlaştırma</w:t>
      </w:r>
      <w:proofErr w:type="spellEnd"/>
      <w:r w:rsidRPr="00A82340">
        <w:t xml:space="preserve"> </w:t>
      </w:r>
      <w:proofErr w:type="spellStart"/>
      <w:r w:rsidRPr="00A82340">
        <w:t>ve</w:t>
      </w:r>
      <w:proofErr w:type="spellEnd"/>
      <w:r w:rsidRPr="00A82340">
        <w:t xml:space="preserve"> </w:t>
      </w:r>
      <w:proofErr w:type="spellStart"/>
      <w:r w:rsidRPr="00A82340">
        <w:t>aralıklı</w:t>
      </w:r>
      <w:proofErr w:type="spellEnd"/>
      <w:r w:rsidRPr="00A82340">
        <w:t xml:space="preserve"> </w:t>
      </w:r>
      <w:proofErr w:type="spellStart"/>
      <w:r w:rsidRPr="00A82340">
        <w:t>tekrarlama</w:t>
      </w:r>
      <w:proofErr w:type="spellEnd"/>
      <w:r w:rsidRPr="00A82340">
        <w:t xml:space="preserve"> </w:t>
      </w:r>
      <w:r w:rsidRPr="00A82340">
        <w:lastRenderedPageBreak/>
        <w:t xml:space="preserve">(SRS) </w:t>
      </w:r>
      <w:proofErr w:type="spellStart"/>
      <w:r w:rsidRPr="00A82340">
        <w:t>sistemleriyle</w:t>
      </w:r>
      <w:proofErr w:type="spellEnd"/>
      <w:r w:rsidRPr="00A82340">
        <w:t xml:space="preserve"> </w:t>
      </w:r>
      <w:proofErr w:type="spellStart"/>
      <w:r w:rsidRPr="00A82340">
        <w:t>dil</w:t>
      </w:r>
      <w:proofErr w:type="spellEnd"/>
      <w:r w:rsidRPr="00A82340">
        <w:t xml:space="preserve"> </w:t>
      </w:r>
      <w:proofErr w:type="spellStart"/>
      <w:r w:rsidRPr="00A82340">
        <w:t>edinimi</w:t>
      </w:r>
      <w:proofErr w:type="spellEnd"/>
      <w:r w:rsidRPr="00A82340">
        <w:t xml:space="preserve"> </w:t>
      </w:r>
      <w:proofErr w:type="spellStart"/>
      <w:r w:rsidRPr="00A82340">
        <w:t>için</w:t>
      </w:r>
      <w:proofErr w:type="spellEnd"/>
      <w:r w:rsidRPr="00A82340">
        <w:t xml:space="preserve"> </w:t>
      </w:r>
      <w:proofErr w:type="spellStart"/>
      <w:r w:rsidRPr="00A82340">
        <w:t>yapay</w:t>
      </w:r>
      <w:proofErr w:type="spellEnd"/>
      <w:r w:rsidRPr="00A82340">
        <w:t xml:space="preserve"> </w:t>
      </w:r>
      <w:proofErr w:type="spellStart"/>
      <w:r w:rsidRPr="00A82340">
        <w:t>zeka</w:t>
      </w:r>
      <w:proofErr w:type="spellEnd"/>
      <w:r w:rsidRPr="00A82340">
        <w:t xml:space="preserve"> </w:t>
      </w:r>
      <w:proofErr w:type="spellStart"/>
      <w:r w:rsidRPr="00A82340">
        <w:t>destekli</w:t>
      </w:r>
      <w:proofErr w:type="spellEnd"/>
      <w:r w:rsidRPr="00A82340">
        <w:t xml:space="preserve">, </w:t>
      </w:r>
      <w:proofErr w:type="spellStart"/>
      <w:r w:rsidRPr="00A82340">
        <w:t>özgün</w:t>
      </w:r>
      <w:proofErr w:type="spellEnd"/>
      <w:r w:rsidRPr="00A82340">
        <w:t xml:space="preserve"> </w:t>
      </w:r>
      <w:proofErr w:type="spellStart"/>
      <w:r w:rsidRPr="00A82340">
        <w:t>bir</w:t>
      </w:r>
      <w:proofErr w:type="spellEnd"/>
      <w:r w:rsidRPr="00A82340">
        <w:t xml:space="preserve"> </w:t>
      </w:r>
      <w:proofErr w:type="spellStart"/>
      <w:r w:rsidRPr="00A82340">
        <w:t>kapalı</w:t>
      </w:r>
      <w:proofErr w:type="spellEnd"/>
      <w:r w:rsidRPr="00A82340">
        <w:t xml:space="preserve"> </w:t>
      </w:r>
      <w:proofErr w:type="spellStart"/>
      <w:r w:rsidRPr="00A82340">
        <w:t>döngü</w:t>
      </w:r>
      <w:proofErr w:type="spellEnd"/>
      <w:r w:rsidRPr="00A82340">
        <w:t xml:space="preserve"> model </w:t>
      </w:r>
      <w:proofErr w:type="spellStart"/>
      <w:r w:rsidRPr="00A82340">
        <w:t>sergilemektedir</w:t>
      </w:r>
      <w:proofErr w:type="spellEnd"/>
      <w:r w:rsidRPr="00A82340">
        <w:t xml:space="preserve">. </w:t>
      </w:r>
    </w:p>
    <w:p w14:paraId="3C343E6A" w14:textId="77777777" w:rsidR="0036183A" w:rsidRPr="00AB01F2" w:rsidRDefault="0036183A" w:rsidP="0036183A">
      <w:pPr>
        <w:ind w:hanging="2"/>
        <w:jc w:val="both"/>
        <w:rPr>
          <w:lang w:val="tr-TR"/>
        </w:rPr>
      </w:pPr>
      <w:proofErr w:type="spellStart"/>
      <w:r>
        <w:t>Platformun</w:t>
      </w:r>
      <w:proofErr w:type="spellEnd"/>
      <w:r w:rsidRPr="00AB01F2">
        <w:rPr>
          <w:lang w:val="tr-TR"/>
        </w:rPr>
        <w:t xml:space="preserve"> çekirdek mühendislik değerini, telaffuzu sinyal düzeyinde inceleyen 6 aşamalı akustik analiz işlem hattı oluşturur:</w:t>
      </w:r>
    </w:p>
    <w:p w14:paraId="3B4B450B" w14:textId="77777777" w:rsidR="0036183A" w:rsidRPr="00AB01F2" w:rsidRDefault="0036183A">
      <w:pPr>
        <w:numPr>
          <w:ilvl w:val="0"/>
          <w:numId w:val="7"/>
        </w:numPr>
        <w:jc w:val="both"/>
        <w:rPr>
          <w:lang w:val="tr-TR"/>
        </w:rPr>
      </w:pPr>
      <w:r w:rsidRPr="00AB01F2">
        <w:rPr>
          <w:lang w:val="tr-TR"/>
        </w:rPr>
        <w:t xml:space="preserve">16 kHz ham ses verisi gürültüden arındırılıp normalleştirilir; </w:t>
      </w:r>
      <w:proofErr w:type="spellStart"/>
      <w:r w:rsidRPr="00AB01F2">
        <w:rPr>
          <w:lang w:val="tr-TR"/>
        </w:rPr>
        <w:t>OpenAI</w:t>
      </w:r>
      <w:proofErr w:type="spellEnd"/>
      <w:r w:rsidRPr="00AB01F2">
        <w:rPr>
          <w:lang w:val="tr-TR"/>
        </w:rPr>
        <w:t xml:space="preserve"> </w:t>
      </w:r>
      <w:proofErr w:type="spellStart"/>
      <w:r w:rsidRPr="00AB01F2">
        <w:rPr>
          <w:lang w:val="tr-TR"/>
        </w:rPr>
        <w:t>Whisper</w:t>
      </w:r>
      <w:proofErr w:type="spellEnd"/>
      <w:r w:rsidRPr="00AB01F2">
        <w:rPr>
          <w:lang w:val="tr-TR"/>
        </w:rPr>
        <w:t xml:space="preserve"> ile Ses Aktivitesi Tespiti (VAD) ve kelime doğrulaması yapılır.</w:t>
      </w:r>
    </w:p>
    <w:p w14:paraId="51A49D59" w14:textId="6F53122B" w:rsidR="0036183A" w:rsidRPr="00AB01F2" w:rsidRDefault="0036183A">
      <w:pPr>
        <w:numPr>
          <w:ilvl w:val="0"/>
          <w:numId w:val="7"/>
        </w:numPr>
        <w:jc w:val="both"/>
        <w:rPr>
          <w:lang w:val="tr-TR"/>
        </w:rPr>
      </w:pPr>
      <w:r w:rsidRPr="00AB01F2">
        <w:rPr>
          <w:lang w:val="tr-TR"/>
        </w:rPr>
        <w:t>Wav2Vec2 modeliyle ham ses dalga formu zaman damgalı IPA fonemlerine dönüştürülür.</w:t>
      </w:r>
    </w:p>
    <w:p w14:paraId="33353DD1" w14:textId="77777777" w:rsidR="0036183A" w:rsidRPr="00AB01F2" w:rsidRDefault="0036183A">
      <w:pPr>
        <w:numPr>
          <w:ilvl w:val="0"/>
          <w:numId w:val="7"/>
        </w:numPr>
        <w:jc w:val="both"/>
        <w:rPr>
          <w:lang w:val="tr-TR"/>
        </w:rPr>
      </w:pPr>
      <w:r w:rsidRPr="00AB01F2">
        <w:rPr>
          <w:lang w:val="tr-TR"/>
        </w:rPr>
        <w:t xml:space="preserve">STFT (Kısa Süreli Fourier Dönüşümü) ile 20-30 </w:t>
      </w:r>
      <w:proofErr w:type="spellStart"/>
      <w:r w:rsidRPr="00AB01F2">
        <w:rPr>
          <w:lang w:val="tr-TR"/>
        </w:rPr>
        <w:t>ms'lik</w:t>
      </w:r>
      <w:proofErr w:type="spellEnd"/>
      <w:r w:rsidRPr="00AB01F2">
        <w:rPr>
          <w:lang w:val="tr-TR"/>
        </w:rPr>
        <w:t xml:space="preserve"> </w:t>
      </w:r>
      <w:proofErr w:type="spellStart"/>
      <w:r w:rsidRPr="00AB01F2">
        <w:rPr>
          <w:lang w:val="tr-TR"/>
        </w:rPr>
        <w:t>Hamming</w:t>
      </w:r>
      <w:proofErr w:type="spellEnd"/>
      <w:r w:rsidRPr="00AB01F2">
        <w:rPr>
          <w:lang w:val="tr-TR"/>
        </w:rPr>
        <w:t xml:space="preserve"> pencereleri üzerinden </w:t>
      </w:r>
      <w:proofErr w:type="spellStart"/>
      <w:r w:rsidRPr="00AB01F2">
        <w:rPr>
          <w:lang w:val="tr-TR"/>
        </w:rPr>
        <w:t>Mel-Spektrogramı</w:t>
      </w:r>
      <w:proofErr w:type="spellEnd"/>
      <w:r w:rsidRPr="00AB01F2">
        <w:rPr>
          <w:lang w:val="tr-TR"/>
        </w:rPr>
        <w:t xml:space="preserve"> ve MFCC matrisleri çıkarılır.</w:t>
      </w:r>
    </w:p>
    <w:p w14:paraId="1C9156A4" w14:textId="71F23C8D" w:rsidR="0036183A" w:rsidRPr="00AB01F2" w:rsidRDefault="0036183A">
      <w:pPr>
        <w:numPr>
          <w:ilvl w:val="0"/>
          <w:numId w:val="7"/>
        </w:numPr>
        <w:jc w:val="both"/>
        <w:rPr>
          <w:lang w:val="tr-TR"/>
        </w:rPr>
      </w:pPr>
      <w:r w:rsidRPr="00AB01F2">
        <w:rPr>
          <w:lang w:val="tr-TR"/>
        </w:rPr>
        <w:t xml:space="preserve">Dinamik Zaman Bükme (DTW) algoritması, kullanıcı ve referans sesini Kosinüs Mesafesi üzerinden hizalayarak prozodi skorunu </w:t>
      </w:r>
      <w:proofErr w:type="gramStart"/>
      <w:r w:rsidRPr="00AB01F2">
        <w:rPr>
          <w:lang w:val="tr-TR"/>
        </w:rPr>
        <w:t>hesaplar</w:t>
      </w:r>
      <w:r w:rsidR="00F57556">
        <w:rPr>
          <w:lang w:val="tr-TR"/>
        </w:rPr>
        <w:t>[</w:t>
      </w:r>
      <w:proofErr w:type="gramEnd"/>
      <w:r w:rsidR="00F57556">
        <w:rPr>
          <w:lang w:val="tr-TR"/>
        </w:rPr>
        <w:t>19]</w:t>
      </w:r>
      <w:r w:rsidRPr="00AB01F2">
        <w:rPr>
          <w:lang w:val="tr-TR"/>
        </w:rPr>
        <w:t>.</w:t>
      </w:r>
    </w:p>
    <w:p w14:paraId="0EB591A5" w14:textId="77777777" w:rsidR="0036183A" w:rsidRPr="00AB01F2" w:rsidRDefault="0036183A">
      <w:pPr>
        <w:numPr>
          <w:ilvl w:val="0"/>
          <w:numId w:val="7"/>
        </w:numPr>
        <w:jc w:val="both"/>
        <w:rPr>
          <w:lang w:val="tr-TR"/>
        </w:rPr>
      </w:pPr>
      <w:r w:rsidRPr="00AB01F2">
        <w:rPr>
          <w:lang w:val="tr-TR"/>
        </w:rPr>
        <w:t xml:space="preserve">Hedef ve tespit edilen fonemler arasındaki </w:t>
      </w:r>
      <w:proofErr w:type="spellStart"/>
      <w:r w:rsidRPr="00AB01F2">
        <w:rPr>
          <w:lang w:val="tr-TR"/>
        </w:rPr>
        <w:t>Levenshtein</w:t>
      </w:r>
      <w:proofErr w:type="spellEnd"/>
      <w:r w:rsidRPr="00AB01F2">
        <w:rPr>
          <w:lang w:val="tr-TR"/>
        </w:rPr>
        <w:t xml:space="preserve"> mesafesine</w:t>
      </w:r>
      <w:r>
        <w:rPr>
          <w:lang w:val="tr-TR"/>
        </w:rPr>
        <w:t xml:space="preserve"> </w:t>
      </w:r>
      <w:r w:rsidRPr="00AB01F2">
        <w:rPr>
          <w:lang w:val="tr-TR"/>
        </w:rPr>
        <w:t xml:space="preserve">üstel </w:t>
      </w:r>
      <w:r>
        <w:rPr>
          <w:lang w:val="tr-TR"/>
        </w:rPr>
        <w:t xml:space="preserve">bir </w:t>
      </w:r>
      <w:r w:rsidRPr="00AB01F2">
        <w:rPr>
          <w:lang w:val="tr-TR"/>
        </w:rPr>
        <w:t>ceza uygulanır.</w:t>
      </w:r>
    </w:p>
    <w:p w14:paraId="66A12607" w14:textId="77777777" w:rsidR="0036183A" w:rsidRPr="00AB01F2" w:rsidRDefault="0036183A">
      <w:pPr>
        <w:numPr>
          <w:ilvl w:val="0"/>
          <w:numId w:val="7"/>
        </w:numPr>
        <w:jc w:val="both"/>
        <w:rPr>
          <w:lang w:val="tr-TR"/>
        </w:rPr>
      </w:pPr>
      <w:r w:rsidRPr="00AB01F2">
        <w:rPr>
          <w:lang w:val="tr-TR"/>
        </w:rPr>
        <w:t>Ampirik verilerle modellenmiş Türkçeye özgü anadil girişim haritası (L1 Teşhis Motoru) artikülasyon hatalarını milisaniyelik zaman damgalarıyla saptayarak kullanıcıya biyomekanik geri bildirim kartları üretir.</w:t>
      </w:r>
    </w:p>
    <w:p w14:paraId="4F3CD87F" w14:textId="77777777" w:rsidR="0036183A" w:rsidRPr="008D5A13" w:rsidRDefault="0036183A" w:rsidP="0036183A">
      <w:pPr>
        <w:ind w:hanging="2"/>
        <w:jc w:val="both"/>
        <w:rPr>
          <w:lang w:val="tr-TR"/>
        </w:rPr>
      </w:pPr>
    </w:p>
    <w:p w14:paraId="1EE6BFBD" w14:textId="4EF2A137" w:rsidR="00113969" w:rsidRPr="00E46933" w:rsidRDefault="0036183A" w:rsidP="00E46933">
      <w:pPr>
        <w:ind w:left="-2"/>
        <w:jc w:val="both"/>
        <w:rPr>
          <w:lang w:val="tr-TR"/>
        </w:rPr>
      </w:pPr>
      <w:r w:rsidRPr="008D5A13">
        <w:rPr>
          <w:b/>
          <w:bCs/>
          <w:lang w:val="tr-TR"/>
        </w:rPr>
        <w:t>Anahtar Kelimeler:</w:t>
      </w:r>
      <w:r w:rsidRPr="00D16E65">
        <w:t xml:space="preserve"> </w:t>
      </w:r>
      <w:r w:rsidRPr="00D16E65">
        <w:rPr>
          <w:lang w:val="tr-TR"/>
        </w:rPr>
        <w:t xml:space="preserve">Yapay </w:t>
      </w:r>
      <w:proofErr w:type="gramStart"/>
      <w:r w:rsidRPr="00D16E65">
        <w:rPr>
          <w:lang w:val="tr-TR"/>
        </w:rPr>
        <w:t>Zeka</w:t>
      </w:r>
      <w:proofErr w:type="gramEnd"/>
      <w:r w:rsidRPr="00D16E65">
        <w:rPr>
          <w:lang w:val="tr-TR"/>
        </w:rPr>
        <w:t xml:space="preserve"> Destekli Dil Edinimi, Fonem Seviyesinde Telaffuz Analizi, Mikro Öğrenme, Mobil Tanılayıcı Geri Bildirim, Akustik Sinyal İşleme</w:t>
      </w:r>
    </w:p>
    <w:p w14:paraId="422AFEEB" w14:textId="63211747" w:rsidR="00113969" w:rsidRPr="000E76A7" w:rsidRDefault="00113969" w:rsidP="005C3D21">
      <w:pPr>
        <w:jc w:val="both"/>
        <w:rPr>
          <w:rFonts w:ascii="Times New Roman" w:hAnsi="Times New Roman"/>
        </w:rPr>
        <w:sectPr w:rsidR="00113969" w:rsidRPr="000E76A7" w:rsidSect="00072F05">
          <w:pgSz w:w="11906" w:h="16838"/>
          <w:pgMar w:top="1418" w:right="1985" w:bottom="1418" w:left="1985" w:header="709" w:footer="709" w:gutter="0"/>
          <w:pgNumType w:fmt="lowerRoman"/>
          <w:cols w:space="708"/>
          <w:docGrid w:linePitch="360"/>
        </w:sectPr>
      </w:pPr>
    </w:p>
    <w:p w14:paraId="5A18F6C0" w14:textId="77777777" w:rsidR="005C3D21" w:rsidRPr="000E76A7" w:rsidRDefault="005C3D21" w:rsidP="00664F57">
      <w:pPr>
        <w:pStyle w:val="FrontPages"/>
      </w:pPr>
      <w:bookmarkStart w:id="17" w:name="_Toc229503702"/>
      <w:bookmarkEnd w:id="15"/>
      <w:bookmarkEnd w:id="16"/>
      <w:r w:rsidRPr="000E76A7">
        <w:lastRenderedPageBreak/>
        <w:t>ABSTRACT</w:t>
      </w:r>
      <w:bookmarkEnd w:id="17"/>
    </w:p>
    <w:p w14:paraId="5A18F6C1" w14:textId="77777777" w:rsidR="005C3D21" w:rsidRPr="000E76A7" w:rsidRDefault="005C3D21" w:rsidP="005C3D21">
      <w:pPr>
        <w:jc w:val="right"/>
        <w:rPr>
          <w:rFonts w:ascii="Times New Roman" w:hAnsi="Times New Roman"/>
        </w:rPr>
      </w:pPr>
    </w:p>
    <w:p w14:paraId="5A18F6C2" w14:textId="77777777" w:rsidR="005C3D21" w:rsidRPr="000E76A7" w:rsidRDefault="005C3D21" w:rsidP="005C3D21">
      <w:pPr>
        <w:spacing w:after="0" w:line="240" w:lineRule="auto"/>
        <w:jc w:val="center"/>
        <w:rPr>
          <w:rFonts w:ascii="Times New Roman" w:hAnsi="Times New Roman"/>
          <w:b/>
          <w:bCs/>
          <w:sz w:val="34"/>
          <w:szCs w:val="34"/>
          <w:lang w:val="tr-TR"/>
        </w:rPr>
      </w:pPr>
    </w:p>
    <w:p w14:paraId="48E1B8A1" w14:textId="77777777" w:rsidR="00E46933" w:rsidRDefault="00E46933" w:rsidP="00E46933">
      <w:pPr>
        <w:jc w:val="center"/>
        <w:rPr>
          <w:rFonts w:ascii="Times New Roman" w:hAnsi="Times New Roman"/>
          <w:b/>
          <w:bCs/>
          <w:sz w:val="32"/>
          <w:szCs w:val="32"/>
        </w:rPr>
      </w:pPr>
      <w:r w:rsidRPr="00BE19B2">
        <w:rPr>
          <w:rFonts w:ascii="Times New Roman" w:hAnsi="Times New Roman"/>
          <w:b/>
          <w:bCs/>
          <w:sz w:val="32"/>
          <w:szCs w:val="32"/>
        </w:rPr>
        <w:t>an AI-Powered, Phoneme-Level Analysis Enabled Micro-Learning Based English Vocabulary Learning Platform</w:t>
      </w:r>
    </w:p>
    <w:p w14:paraId="1674DCE5" w14:textId="77777777" w:rsidR="00E46933" w:rsidRDefault="00E46933" w:rsidP="00E46933">
      <w:pPr>
        <w:jc w:val="center"/>
        <w:rPr>
          <w:rFonts w:ascii="Times New Roman" w:hAnsi="Times New Roman"/>
          <w:b/>
          <w:bCs/>
          <w:sz w:val="32"/>
          <w:szCs w:val="32"/>
        </w:rPr>
      </w:pPr>
    </w:p>
    <w:p w14:paraId="1C4AFFF4" w14:textId="77777777" w:rsidR="00E46933" w:rsidRDefault="00E46933" w:rsidP="00E46933">
      <w:pPr>
        <w:jc w:val="center"/>
        <w:rPr>
          <w:rFonts w:ascii="Times New Roman" w:hAnsi="Times New Roman"/>
        </w:rPr>
      </w:pPr>
      <w:r>
        <w:rPr>
          <w:rFonts w:ascii="Times New Roman" w:hAnsi="Times New Roman"/>
        </w:rPr>
        <w:t>Şifanur ÖZDEMİR</w:t>
      </w:r>
    </w:p>
    <w:p w14:paraId="044A076A" w14:textId="77777777" w:rsidR="00E46933" w:rsidRPr="006A4AAC" w:rsidRDefault="00E46933" w:rsidP="00E46933">
      <w:pPr>
        <w:spacing w:line="240" w:lineRule="auto"/>
        <w:jc w:val="center"/>
        <w:rPr>
          <w:rFonts w:ascii="Times New Roman" w:hAnsi="Times New Roman"/>
        </w:rPr>
      </w:pPr>
      <w:r w:rsidRPr="006A4AAC">
        <w:rPr>
          <w:rFonts w:ascii="Times New Roman" w:hAnsi="Times New Roman"/>
        </w:rPr>
        <w:t xml:space="preserve">Department of </w:t>
      </w:r>
      <w:r>
        <w:rPr>
          <w:rFonts w:ascii="Times New Roman" w:hAnsi="Times New Roman"/>
        </w:rPr>
        <w:t>Computer Engineering</w:t>
      </w:r>
    </w:p>
    <w:p w14:paraId="270B23D5" w14:textId="77777777" w:rsidR="00E46933" w:rsidRPr="006A4AAC" w:rsidRDefault="00E46933" w:rsidP="00E46933">
      <w:pPr>
        <w:spacing w:line="240" w:lineRule="auto"/>
        <w:jc w:val="center"/>
        <w:rPr>
          <w:rFonts w:ascii="Times New Roman" w:hAnsi="Times New Roman"/>
        </w:rPr>
      </w:pPr>
      <w:r>
        <w:rPr>
          <w:rFonts w:ascii="Times New Roman" w:hAnsi="Times New Roman"/>
        </w:rPr>
        <w:t>Undergraduate</w:t>
      </w:r>
      <w:r w:rsidRPr="006A4AAC">
        <w:rPr>
          <w:rFonts w:ascii="Times New Roman" w:hAnsi="Times New Roman"/>
        </w:rPr>
        <w:t xml:space="preserve"> Thesis</w:t>
      </w:r>
    </w:p>
    <w:p w14:paraId="716A704D" w14:textId="77777777" w:rsidR="00E46933" w:rsidRDefault="00E46933" w:rsidP="00E46933">
      <w:pPr>
        <w:spacing w:line="240" w:lineRule="auto"/>
        <w:jc w:val="center"/>
        <w:rPr>
          <w:rFonts w:ascii="Times New Roman" w:hAnsi="Times New Roman"/>
        </w:rPr>
      </w:pPr>
    </w:p>
    <w:p w14:paraId="1B633695" w14:textId="4185F08D" w:rsidR="00E46933" w:rsidRPr="006A4AAC" w:rsidRDefault="00E46933" w:rsidP="00E46933">
      <w:pPr>
        <w:spacing w:line="240" w:lineRule="auto"/>
        <w:jc w:val="center"/>
        <w:rPr>
          <w:rFonts w:ascii="Times New Roman" w:hAnsi="Times New Roman"/>
        </w:rPr>
      </w:pPr>
      <w:r w:rsidRPr="006A4AAC">
        <w:rPr>
          <w:rFonts w:ascii="Times New Roman" w:hAnsi="Times New Roman"/>
        </w:rPr>
        <w:t>Supervisor: Dr.</w:t>
      </w:r>
      <w:r w:rsidR="00F65306">
        <w:rPr>
          <w:rFonts w:ascii="Times New Roman" w:hAnsi="Times New Roman"/>
        </w:rPr>
        <w:t xml:space="preserve"> </w:t>
      </w:r>
      <w:proofErr w:type="spellStart"/>
      <w:r w:rsidR="00F65306">
        <w:rPr>
          <w:rFonts w:ascii="Times New Roman" w:hAnsi="Times New Roman"/>
        </w:rPr>
        <w:t>Öğr</w:t>
      </w:r>
      <w:proofErr w:type="spellEnd"/>
      <w:r w:rsidR="00F65306">
        <w:rPr>
          <w:rFonts w:ascii="Times New Roman" w:hAnsi="Times New Roman"/>
        </w:rPr>
        <w:t xml:space="preserve">. </w:t>
      </w:r>
      <w:proofErr w:type="gramStart"/>
      <w:r w:rsidR="00F65306">
        <w:rPr>
          <w:rFonts w:ascii="Times New Roman" w:hAnsi="Times New Roman"/>
        </w:rPr>
        <w:t>Üyesi</w:t>
      </w:r>
      <w:proofErr w:type="gramEnd"/>
      <w:r w:rsidRPr="006A4AAC">
        <w:rPr>
          <w:rFonts w:ascii="Times New Roman" w:hAnsi="Times New Roman"/>
        </w:rPr>
        <w:t xml:space="preserve"> </w:t>
      </w:r>
      <w:r>
        <w:rPr>
          <w:rFonts w:ascii="Times New Roman" w:hAnsi="Times New Roman"/>
        </w:rPr>
        <w:t>Adem OZYAVAS</w:t>
      </w:r>
    </w:p>
    <w:p w14:paraId="5A18F6CB" w14:textId="77777777" w:rsidR="00EF33E6" w:rsidRPr="000E76A7" w:rsidRDefault="00EF33E6" w:rsidP="00EF33E6">
      <w:pPr>
        <w:jc w:val="center"/>
        <w:rPr>
          <w:rFonts w:ascii="Times New Roman" w:hAnsi="Times New Roman"/>
        </w:rPr>
      </w:pPr>
    </w:p>
    <w:p w14:paraId="3D11CD8A" w14:textId="7FB2A0F3" w:rsidR="00E46933" w:rsidRPr="00E46933" w:rsidRDefault="00E46933" w:rsidP="00E46933">
      <w:pPr>
        <w:jc w:val="both"/>
        <w:rPr>
          <w:rFonts w:ascii="Times New Roman" w:hAnsi="Times New Roman"/>
          <w:lang w:val="tr-TR"/>
        </w:rPr>
      </w:pPr>
      <w:proofErr w:type="spellStart"/>
      <w:r w:rsidRPr="00E46933">
        <w:rPr>
          <w:rFonts w:ascii="Times New Roman" w:hAnsi="Times New Roman"/>
          <w:lang w:val="tr-TR"/>
        </w:rPr>
        <w:t>This</w:t>
      </w:r>
      <w:proofErr w:type="spellEnd"/>
      <w:r w:rsidRPr="00E46933">
        <w:rPr>
          <w:rFonts w:ascii="Times New Roman" w:hAnsi="Times New Roman"/>
          <w:lang w:val="tr-TR"/>
        </w:rPr>
        <w:t xml:space="preserve"> </w:t>
      </w:r>
      <w:proofErr w:type="spellStart"/>
      <w:r w:rsidRPr="00E46933">
        <w:rPr>
          <w:rFonts w:ascii="Times New Roman" w:hAnsi="Times New Roman"/>
          <w:lang w:val="tr-TR"/>
        </w:rPr>
        <w:t>study</w:t>
      </w:r>
      <w:proofErr w:type="spellEnd"/>
      <w:r w:rsidRPr="00E46933">
        <w:rPr>
          <w:rFonts w:ascii="Times New Roman" w:hAnsi="Times New Roman"/>
          <w:lang w:val="tr-TR"/>
        </w:rPr>
        <w:t xml:space="preserve"> </w:t>
      </w:r>
      <w:proofErr w:type="spellStart"/>
      <w:r w:rsidRPr="00E46933">
        <w:rPr>
          <w:rFonts w:ascii="Times New Roman" w:hAnsi="Times New Roman"/>
          <w:lang w:val="tr-TR"/>
        </w:rPr>
        <w:t>presents</w:t>
      </w:r>
      <w:proofErr w:type="spellEnd"/>
      <w:r w:rsidRPr="00E46933">
        <w:rPr>
          <w:rFonts w:ascii="Times New Roman" w:hAnsi="Times New Roman"/>
          <w:lang w:val="tr-TR"/>
        </w:rPr>
        <w:t xml:space="preserve"> </w:t>
      </w:r>
      <w:r w:rsidRPr="00E46933">
        <w:rPr>
          <w:rFonts w:ascii="Times New Roman" w:hAnsi="Times New Roman"/>
          <w:b/>
          <w:bCs/>
          <w:lang w:val="tr-TR"/>
        </w:rPr>
        <w:t>"</w:t>
      </w:r>
      <w:proofErr w:type="spellStart"/>
      <w:r w:rsidRPr="00E46933">
        <w:rPr>
          <w:rFonts w:ascii="Times New Roman" w:hAnsi="Times New Roman"/>
          <w:b/>
          <w:bCs/>
          <w:lang w:val="tr-TR"/>
        </w:rPr>
        <w:t>DailyWords</w:t>
      </w:r>
      <w:proofErr w:type="spellEnd"/>
      <w:r w:rsidRPr="00E46933">
        <w:rPr>
          <w:rFonts w:ascii="Times New Roman" w:hAnsi="Times New Roman"/>
          <w:b/>
          <w:bCs/>
          <w:lang w:val="tr-TR"/>
        </w:rPr>
        <w:t>"</w:t>
      </w:r>
      <w:r>
        <w:rPr>
          <w:rFonts w:ascii="Times New Roman" w:hAnsi="Times New Roman"/>
          <w:lang w:val="tr-TR"/>
        </w:rPr>
        <w:t>,</w:t>
      </w:r>
      <w:r w:rsidRPr="00E46933">
        <w:rPr>
          <w:rFonts w:ascii="Times New Roman" w:hAnsi="Times New Roman"/>
          <w:lang w:val="tr-TR"/>
        </w:rPr>
        <w:t xml:space="preserve"> a mobile platform </w:t>
      </w:r>
      <w:proofErr w:type="spellStart"/>
      <w:r w:rsidRPr="00E46933">
        <w:rPr>
          <w:rFonts w:ascii="Times New Roman" w:hAnsi="Times New Roman"/>
          <w:lang w:val="tr-TR"/>
        </w:rPr>
        <w:t>with</w:t>
      </w:r>
      <w:proofErr w:type="spellEnd"/>
      <w:r w:rsidRPr="00E46933">
        <w:rPr>
          <w:rFonts w:ascii="Times New Roman" w:hAnsi="Times New Roman"/>
          <w:lang w:val="tr-TR"/>
        </w:rPr>
        <w:t xml:space="preserve"> </w:t>
      </w:r>
      <w:proofErr w:type="spellStart"/>
      <w:r w:rsidRPr="00E46933">
        <w:rPr>
          <w:rFonts w:ascii="Times New Roman" w:hAnsi="Times New Roman"/>
          <w:lang w:val="tr-TR"/>
        </w:rPr>
        <w:t>diagnostic</w:t>
      </w:r>
      <w:proofErr w:type="spellEnd"/>
      <w:r w:rsidRPr="00E46933">
        <w:rPr>
          <w:rFonts w:ascii="Times New Roman" w:hAnsi="Times New Roman"/>
          <w:lang w:val="tr-TR"/>
        </w:rPr>
        <w:t xml:space="preserve"> </w:t>
      </w:r>
      <w:proofErr w:type="spellStart"/>
      <w:r w:rsidRPr="00E46933">
        <w:rPr>
          <w:rFonts w:ascii="Times New Roman" w:hAnsi="Times New Roman"/>
          <w:lang w:val="tr-TR"/>
        </w:rPr>
        <w:t>feedback</w:t>
      </w:r>
      <w:proofErr w:type="spellEnd"/>
      <w:r w:rsidRPr="00E46933">
        <w:rPr>
          <w:rFonts w:ascii="Times New Roman" w:hAnsi="Times New Roman"/>
          <w:lang w:val="tr-TR"/>
        </w:rPr>
        <w:t xml:space="preserve"> </w:t>
      </w:r>
      <w:proofErr w:type="spellStart"/>
      <w:r w:rsidRPr="00E46933">
        <w:rPr>
          <w:rFonts w:ascii="Times New Roman" w:hAnsi="Times New Roman"/>
          <w:lang w:val="tr-TR"/>
        </w:rPr>
        <w:t>aimed</w:t>
      </w:r>
      <w:proofErr w:type="spellEnd"/>
      <w:r w:rsidRPr="00E46933">
        <w:rPr>
          <w:rFonts w:ascii="Times New Roman" w:hAnsi="Times New Roman"/>
          <w:lang w:val="tr-TR"/>
        </w:rPr>
        <w:t xml:space="preserve"> at </w:t>
      </w:r>
      <w:proofErr w:type="spellStart"/>
      <w:r w:rsidRPr="00E46933">
        <w:rPr>
          <w:rFonts w:ascii="Times New Roman" w:hAnsi="Times New Roman"/>
          <w:lang w:val="tr-TR"/>
        </w:rPr>
        <w:t>overcoming</w:t>
      </w:r>
      <w:proofErr w:type="spellEnd"/>
      <w:r w:rsidRPr="00E46933">
        <w:rPr>
          <w:rFonts w:ascii="Times New Roman" w:hAnsi="Times New Roman"/>
          <w:lang w:val="tr-TR"/>
        </w:rPr>
        <w:t xml:space="preserve"> </w:t>
      </w:r>
      <w:proofErr w:type="spellStart"/>
      <w:r w:rsidRPr="00E46933">
        <w:rPr>
          <w:rFonts w:ascii="Times New Roman" w:hAnsi="Times New Roman"/>
          <w:lang w:val="tr-TR"/>
        </w:rPr>
        <w:t>unsustainable</w:t>
      </w:r>
      <w:proofErr w:type="spellEnd"/>
      <w:r w:rsidRPr="00E46933">
        <w:rPr>
          <w:rFonts w:ascii="Times New Roman" w:hAnsi="Times New Roman"/>
          <w:lang w:val="tr-TR"/>
        </w:rPr>
        <w:t xml:space="preserve"> </w:t>
      </w:r>
      <w:proofErr w:type="spellStart"/>
      <w:r w:rsidRPr="00E46933">
        <w:rPr>
          <w:rFonts w:ascii="Times New Roman" w:hAnsi="Times New Roman"/>
          <w:lang w:val="tr-TR"/>
        </w:rPr>
        <w:t>routines</w:t>
      </w:r>
      <w:proofErr w:type="spellEnd"/>
      <w:r w:rsidRPr="00E46933">
        <w:rPr>
          <w:rFonts w:ascii="Times New Roman" w:hAnsi="Times New Roman"/>
          <w:lang w:val="tr-TR"/>
        </w:rPr>
        <w:t xml:space="preserve"> </w:t>
      </w:r>
      <w:proofErr w:type="spellStart"/>
      <w:r w:rsidRPr="00E46933">
        <w:rPr>
          <w:rFonts w:ascii="Times New Roman" w:hAnsi="Times New Roman"/>
          <w:lang w:val="tr-TR"/>
        </w:rPr>
        <w:t>and</w:t>
      </w:r>
      <w:proofErr w:type="spellEnd"/>
      <w:r w:rsidRPr="00E46933">
        <w:rPr>
          <w:rFonts w:ascii="Times New Roman" w:hAnsi="Times New Roman"/>
          <w:lang w:val="tr-TR"/>
        </w:rPr>
        <w:t xml:space="preserve"> </w:t>
      </w:r>
      <w:proofErr w:type="spellStart"/>
      <w:r w:rsidRPr="00E46933">
        <w:rPr>
          <w:rFonts w:ascii="Times New Roman" w:hAnsi="Times New Roman"/>
          <w:lang w:val="tr-TR"/>
        </w:rPr>
        <w:t>speech-pronunciation</w:t>
      </w:r>
      <w:proofErr w:type="spellEnd"/>
      <w:r w:rsidRPr="00E46933">
        <w:rPr>
          <w:rFonts w:ascii="Times New Roman" w:hAnsi="Times New Roman"/>
          <w:lang w:val="tr-TR"/>
        </w:rPr>
        <w:t xml:space="preserve"> </w:t>
      </w:r>
      <w:proofErr w:type="spellStart"/>
      <w:r w:rsidRPr="00E46933">
        <w:rPr>
          <w:rFonts w:ascii="Times New Roman" w:hAnsi="Times New Roman"/>
          <w:lang w:val="tr-TR"/>
        </w:rPr>
        <w:t>barriers</w:t>
      </w:r>
      <w:proofErr w:type="spellEnd"/>
      <w:r w:rsidRPr="00E46933">
        <w:rPr>
          <w:rFonts w:ascii="Times New Roman" w:hAnsi="Times New Roman"/>
          <w:lang w:val="tr-TR"/>
        </w:rPr>
        <w:t xml:space="preserve"> in </w:t>
      </w:r>
      <w:proofErr w:type="spellStart"/>
      <w:r w:rsidRPr="00E46933">
        <w:rPr>
          <w:rFonts w:ascii="Times New Roman" w:hAnsi="Times New Roman"/>
          <w:lang w:val="tr-TR"/>
        </w:rPr>
        <w:t>learning</w:t>
      </w:r>
      <w:proofErr w:type="spellEnd"/>
      <w:r w:rsidRPr="00E46933">
        <w:rPr>
          <w:rFonts w:ascii="Times New Roman" w:hAnsi="Times New Roman"/>
          <w:lang w:val="tr-TR"/>
        </w:rPr>
        <w:t xml:space="preserve"> English as a </w:t>
      </w:r>
      <w:proofErr w:type="spellStart"/>
      <w:r w:rsidRPr="00E46933">
        <w:rPr>
          <w:rFonts w:ascii="Times New Roman" w:hAnsi="Times New Roman"/>
          <w:lang w:val="tr-TR"/>
        </w:rPr>
        <w:t>second</w:t>
      </w:r>
      <w:proofErr w:type="spellEnd"/>
      <w:r w:rsidRPr="00E46933">
        <w:rPr>
          <w:rFonts w:ascii="Times New Roman" w:hAnsi="Times New Roman"/>
          <w:lang w:val="tr-TR"/>
        </w:rPr>
        <w:t xml:space="preserve"> </w:t>
      </w:r>
      <w:proofErr w:type="spellStart"/>
      <w:r w:rsidRPr="00E46933">
        <w:rPr>
          <w:rFonts w:ascii="Times New Roman" w:hAnsi="Times New Roman"/>
          <w:lang w:val="tr-TR"/>
        </w:rPr>
        <w:t>language</w:t>
      </w:r>
      <w:proofErr w:type="spellEnd"/>
      <w:r w:rsidRPr="00E46933">
        <w:rPr>
          <w:rFonts w:ascii="Times New Roman" w:hAnsi="Times New Roman"/>
          <w:lang w:val="tr-TR"/>
        </w:rPr>
        <w:t xml:space="preserve">. </w:t>
      </w:r>
      <w:proofErr w:type="spellStart"/>
      <w:r w:rsidRPr="00E46933">
        <w:rPr>
          <w:rFonts w:ascii="Times New Roman" w:hAnsi="Times New Roman"/>
          <w:lang w:val="tr-TR"/>
        </w:rPr>
        <w:t>The</w:t>
      </w:r>
      <w:proofErr w:type="spellEnd"/>
      <w:r w:rsidRPr="00E46933">
        <w:rPr>
          <w:rFonts w:ascii="Times New Roman" w:hAnsi="Times New Roman"/>
          <w:lang w:val="tr-TR"/>
        </w:rPr>
        <w:t xml:space="preserve"> platform is </w:t>
      </w:r>
      <w:proofErr w:type="spellStart"/>
      <w:r w:rsidRPr="00E46933">
        <w:rPr>
          <w:rFonts w:ascii="Times New Roman" w:hAnsi="Times New Roman"/>
          <w:lang w:val="tr-TR"/>
        </w:rPr>
        <w:t>based</w:t>
      </w:r>
      <w:proofErr w:type="spellEnd"/>
      <w:r w:rsidRPr="00E46933">
        <w:rPr>
          <w:rFonts w:ascii="Times New Roman" w:hAnsi="Times New Roman"/>
          <w:lang w:val="tr-TR"/>
        </w:rPr>
        <w:t xml:space="preserve"> on </w:t>
      </w:r>
      <w:proofErr w:type="spellStart"/>
      <w:r w:rsidRPr="00E46933">
        <w:rPr>
          <w:rFonts w:ascii="Times New Roman" w:hAnsi="Times New Roman"/>
          <w:lang w:val="tr-TR"/>
        </w:rPr>
        <w:t>the</w:t>
      </w:r>
      <w:proofErr w:type="spellEnd"/>
      <w:r w:rsidRPr="00E46933">
        <w:rPr>
          <w:rFonts w:ascii="Times New Roman" w:hAnsi="Times New Roman"/>
          <w:lang w:val="tr-TR"/>
        </w:rPr>
        <w:t xml:space="preserve"> </w:t>
      </w:r>
      <w:proofErr w:type="spellStart"/>
      <w:r w:rsidRPr="00E46933">
        <w:rPr>
          <w:rFonts w:ascii="Times New Roman" w:hAnsi="Times New Roman"/>
          <w:lang w:val="tr-TR"/>
        </w:rPr>
        <w:t>internationally</w:t>
      </w:r>
      <w:proofErr w:type="spellEnd"/>
      <w:r w:rsidRPr="00E46933">
        <w:rPr>
          <w:rFonts w:ascii="Times New Roman" w:hAnsi="Times New Roman"/>
          <w:lang w:val="tr-TR"/>
        </w:rPr>
        <w:t xml:space="preserve"> </w:t>
      </w:r>
      <w:proofErr w:type="spellStart"/>
      <w:r w:rsidRPr="00E46933">
        <w:rPr>
          <w:rFonts w:ascii="Times New Roman" w:hAnsi="Times New Roman"/>
          <w:lang w:val="tr-TR"/>
        </w:rPr>
        <w:t>recognized</w:t>
      </w:r>
      <w:proofErr w:type="spellEnd"/>
      <w:r w:rsidRPr="00E46933">
        <w:rPr>
          <w:rFonts w:ascii="Times New Roman" w:hAnsi="Times New Roman"/>
          <w:lang w:val="tr-TR"/>
        </w:rPr>
        <w:t xml:space="preserve"> Oxford 3000/5000 </w:t>
      </w:r>
      <w:proofErr w:type="spellStart"/>
      <w:r w:rsidRPr="00E46933">
        <w:rPr>
          <w:rFonts w:ascii="Times New Roman" w:hAnsi="Times New Roman"/>
          <w:lang w:val="tr-TR"/>
        </w:rPr>
        <w:t>word</w:t>
      </w:r>
      <w:proofErr w:type="spellEnd"/>
      <w:r w:rsidRPr="00E46933">
        <w:rPr>
          <w:rFonts w:ascii="Times New Roman" w:hAnsi="Times New Roman"/>
          <w:lang w:val="tr-TR"/>
        </w:rPr>
        <w:t xml:space="preserve"> </w:t>
      </w:r>
      <w:proofErr w:type="spellStart"/>
      <w:r w:rsidRPr="00E46933">
        <w:rPr>
          <w:rFonts w:ascii="Times New Roman" w:hAnsi="Times New Roman"/>
          <w:lang w:val="tr-TR"/>
        </w:rPr>
        <w:t>lists</w:t>
      </w:r>
      <w:proofErr w:type="spellEnd"/>
      <w:r w:rsidRPr="00E46933">
        <w:rPr>
          <w:rFonts w:ascii="Times New Roman" w:hAnsi="Times New Roman"/>
          <w:lang w:val="tr-TR"/>
        </w:rPr>
        <w:t xml:space="preserve">, </w:t>
      </w:r>
      <w:proofErr w:type="spellStart"/>
      <w:r w:rsidRPr="00E46933">
        <w:rPr>
          <w:rFonts w:ascii="Times New Roman" w:hAnsi="Times New Roman"/>
          <w:lang w:val="tr-TR"/>
        </w:rPr>
        <w:t>which</w:t>
      </w:r>
      <w:proofErr w:type="spellEnd"/>
      <w:r w:rsidRPr="00E46933">
        <w:rPr>
          <w:rFonts w:ascii="Times New Roman" w:hAnsi="Times New Roman"/>
          <w:lang w:val="tr-TR"/>
        </w:rPr>
        <w:t xml:space="preserve"> </w:t>
      </w:r>
      <w:proofErr w:type="spellStart"/>
      <w:r w:rsidRPr="00E46933">
        <w:rPr>
          <w:rFonts w:ascii="Times New Roman" w:hAnsi="Times New Roman"/>
          <w:lang w:val="tr-TR"/>
        </w:rPr>
        <w:t>comply</w:t>
      </w:r>
      <w:proofErr w:type="spellEnd"/>
      <w:r w:rsidRPr="00E46933">
        <w:rPr>
          <w:rFonts w:ascii="Times New Roman" w:hAnsi="Times New Roman"/>
          <w:lang w:val="tr-TR"/>
        </w:rPr>
        <w:t xml:space="preserve"> </w:t>
      </w:r>
      <w:proofErr w:type="spellStart"/>
      <w:r w:rsidRPr="00E46933">
        <w:rPr>
          <w:rFonts w:ascii="Times New Roman" w:hAnsi="Times New Roman"/>
          <w:lang w:val="tr-TR"/>
        </w:rPr>
        <w:t>with</w:t>
      </w:r>
      <w:proofErr w:type="spellEnd"/>
      <w:r w:rsidRPr="00E46933">
        <w:rPr>
          <w:rFonts w:ascii="Times New Roman" w:hAnsi="Times New Roman"/>
          <w:lang w:val="tr-TR"/>
        </w:rPr>
        <w:t xml:space="preserve"> CEFR (A1–C1) </w:t>
      </w:r>
      <w:proofErr w:type="spellStart"/>
      <w:r w:rsidRPr="00E46933">
        <w:rPr>
          <w:rFonts w:ascii="Times New Roman" w:hAnsi="Times New Roman"/>
          <w:lang w:val="tr-TR"/>
        </w:rPr>
        <w:t>levels</w:t>
      </w:r>
      <w:proofErr w:type="spellEnd"/>
      <w:r w:rsidRPr="00E46933">
        <w:rPr>
          <w:rFonts w:ascii="Times New Roman" w:hAnsi="Times New Roman"/>
          <w:lang w:val="tr-TR"/>
        </w:rPr>
        <w:t>.</w:t>
      </w:r>
    </w:p>
    <w:p w14:paraId="6F07058A" w14:textId="77777777" w:rsidR="00E46933" w:rsidRPr="00E46933" w:rsidRDefault="00E46933" w:rsidP="00E46933">
      <w:pPr>
        <w:jc w:val="both"/>
        <w:rPr>
          <w:rFonts w:ascii="Times New Roman" w:hAnsi="Times New Roman"/>
          <w:lang w:val="tr-TR"/>
        </w:rPr>
      </w:pPr>
      <w:proofErr w:type="spellStart"/>
      <w:r w:rsidRPr="00E46933">
        <w:rPr>
          <w:rFonts w:ascii="Times New Roman" w:hAnsi="Times New Roman"/>
          <w:lang w:val="tr-TR"/>
        </w:rPr>
        <w:t>The</w:t>
      </w:r>
      <w:proofErr w:type="spellEnd"/>
      <w:r w:rsidRPr="00E46933">
        <w:rPr>
          <w:rFonts w:ascii="Times New Roman" w:hAnsi="Times New Roman"/>
          <w:lang w:val="tr-TR"/>
        </w:rPr>
        <w:t xml:space="preserve"> </w:t>
      </w:r>
      <w:proofErr w:type="spellStart"/>
      <w:r w:rsidRPr="00E46933">
        <w:rPr>
          <w:rFonts w:ascii="Times New Roman" w:hAnsi="Times New Roman"/>
          <w:lang w:val="tr-TR"/>
        </w:rPr>
        <w:t>primary</w:t>
      </w:r>
      <w:proofErr w:type="spellEnd"/>
      <w:r w:rsidRPr="00E46933">
        <w:rPr>
          <w:rFonts w:ascii="Times New Roman" w:hAnsi="Times New Roman"/>
          <w:lang w:val="tr-TR"/>
        </w:rPr>
        <w:t xml:space="preserve"> </w:t>
      </w:r>
      <w:proofErr w:type="spellStart"/>
      <w:r w:rsidRPr="00E46933">
        <w:rPr>
          <w:rFonts w:ascii="Times New Roman" w:hAnsi="Times New Roman"/>
          <w:lang w:val="tr-TR"/>
        </w:rPr>
        <w:t>objective</w:t>
      </w:r>
      <w:proofErr w:type="spellEnd"/>
      <w:r w:rsidRPr="00E46933">
        <w:rPr>
          <w:rFonts w:ascii="Times New Roman" w:hAnsi="Times New Roman"/>
          <w:lang w:val="tr-TR"/>
        </w:rPr>
        <w:t xml:space="preserve"> of </w:t>
      </w:r>
      <w:proofErr w:type="spellStart"/>
      <w:r w:rsidRPr="00E46933">
        <w:rPr>
          <w:rFonts w:ascii="Times New Roman" w:hAnsi="Times New Roman"/>
          <w:lang w:val="tr-TR"/>
        </w:rPr>
        <w:t>the</w:t>
      </w:r>
      <w:proofErr w:type="spellEnd"/>
      <w:r w:rsidRPr="00E46933">
        <w:rPr>
          <w:rFonts w:ascii="Times New Roman" w:hAnsi="Times New Roman"/>
          <w:lang w:val="tr-TR"/>
        </w:rPr>
        <w:t xml:space="preserve"> </w:t>
      </w:r>
      <w:proofErr w:type="spellStart"/>
      <w:r w:rsidRPr="00E46933">
        <w:rPr>
          <w:rFonts w:ascii="Times New Roman" w:hAnsi="Times New Roman"/>
          <w:lang w:val="tr-TR"/>
        </w:rPr>
        <w:t>project</w:t>
      </w:r>
      <w:proofErr w:type="spellEnd"/>
      <w:r w:rsidRPr="00E46933">
        <w:rPr>
          <w:rFonts w:ascii="Times New Roman" w:hAnsi="Times New Roman"/>
          <w:lang w:val="tr-TR"/>
        </w:rPr>
        <w:t xml:space="preserve"> is </w:t>
      </w:r>
      <w:proofErr w:type="spellStart"/>
      <w:r w:rsidRPr="00E46933">
        <w:rPr>
          <w:rFonts w:ascii="Times New Roman" w:hAnsi="Times New Roman"/>
          <w:lang w:val="tr-TR"/>
        </w:rPr>
        <w:t>to</w:t>
      </w:r>
      <w:proofErr w:type="spellEnd"/>
      <w:r w:rsidRPr="00E46933">
        <w:rPr>
          <w:rFonts w:ascii="Times New Roman" w:hAnsi="Times New Roman"/>
          <w:lang w:val="tr-TR"/>
        </w:rPr>
        <w:t xml:space="preserve"> </w:t>
      </w:r>
      <w:proofErr w:type="spellStart"/>
      <w:r w:rsidRPr="00E46933">
        <w:rPr>
          <w:rFonts w:ascii="Times New Roman" w:hAnsi="Times New Roman"/>
          <w:lang w:val="tr-TR"/>
        </w:rPr>
        <w:t>foster</w:t>
      </w:r>
      <w:proofErr w:type="spellEnd"/>
      <w:r w:rsidRPr="00E46933">
        <w:rPr>
          <w:rFonts w:ascii="Times New Roman" w:hAnsi="Times New Roman"/>
          <w:lang w:val="tr-TR"/>
        </w:rPr>
        <w:t xml:space="preserve"> a </w:t>
      </w:r>
      <w:proofErr w:type="spellStart"/>
      <w:r w:rsidRPr="00E46933">
        <w:rPr>
          <w:rFonts w:ascii="Times New Roman" w:hAnsi="Times New Roman"/>
          <w:lang w:val="tr-TR"/>
        </w:rPr>
        <w:t>sustainable</w:t>
      </w:r>
      <w:proofErr w:type="spellEnd"/>
      <w:r w:rsidRPr="00E46933">
        <w:rPr>
          <w:rFonts w:ascii="Times New Roman" w:hAnsi="Times New Roman"/>
          <w:lang w:val="tr-TR"/>
        </w:rPr>
        <w:t xml:space="preserve"> </w:t>
      </w:r>
      <w:proofErr w:type="spellStart"/>
      <w:r w:rsidRPr="00E46933">
        <w:rPr>
          <w:rFonts w:ascii="Times New Roman" w:hAnsi="Times New Roman"/>
          <w:lang w:val="tr-TR"/>
        </w:rPr>
        <w:t>micro-learning</w:t>
      </w:r>
      <w:proofErr w:type="spellEnd"/>
      <w:r w:rsidRPr="00E46933">
        <w:rPr>
          <w:rFonts w:ascii="Times New Roman" w:hAnsi="Times New Roman"/>
          <w:lang w:val="tr-TR"/>
        </w:rPr>
        <w:t xml:space="preserve"> </w:t>
      </w:r>
      <w:proofErr w:type="spellStart"/>
      <w:r w:rsidRPr="00E46933">
        <w:rPr>
          <w:rFonts w:ascii="Times New Roman" w:hAnsi="Times New Roman"/>
          <w:lang w:val="tr-TR"/>
        </w:rPr>
        <w:t>habit</w:t>
      </w:r>
      <w:proofErr w:type="spellEnd"/>
      <w:r w:rsidRPr="00E46933">
        <w:rPr>
          <w:rFonts w:ascii="Times New Roman" w:hAnsi="Times New Roman"/>
          <w:lang w:val="tr-TR"/>
        </w:rPr>
        <w:t xml:space="preserve"> </w:t>
      </w:r>
      <w:proofErr w:type="spellStart"/>
      <w:r w:rsidRPr="00E46933">
        <w:rPr>
          <w:rFonts w:ascii="Times New Roman" w:hAnsi="Times New Roman"/>
          <w:lang w:val="tr-TR"/>
        </w:rPr>
        <w:t>through</w:t>
      </w:r>
      <w:proofErr w:type="spellEnd"/>
      <w:r w:rsidRPr="00E46933">
        <w:rPr>
          <w:rFonts w:ascii="Times New Roman" w:hAnsi="Times New Roman"/>
          <w:lang w:val="tr-TR"/>
        </w:rPr>
        <w:t xml:space="preserve"> </w:t>
      </w:r>
      <w:proofErr w:type="spellStart"/>
      <w:r w:rsidRPr="00E46933">
        <w:rPr>
          <w:rFonts w:ascii="Times New Roman" w:hAnsi="Times New Roman"/>
          <w:lang w:val="tr-TR"/>
        </w:rPr>
        <w:t>daily</w:t>
      </w:r>
      <w:proofErr w:type="spellEnd"/>
      <w:r w:rsidRPr="00E46933">
        <w:rPr>
          <w:rFonts w:ascii="Times New Roman" w:hAnsi="Times New Roman"/>
          <w:lang w:val="tr-TR"/>
        </w:rPr>
        <w:t xml:space="preserve"> </w:t>
      </w:r>
      <w:proofErr w:type="spellStart"/>
      <w:r w:rsidRPr="00E46933">
        <w:rPr>
          <w:rFonts w:ascii="Times New Roman" w:hAnsi="Times New Roman"/>
          <w:lang w:val="tr-TR"/>
        </w:rPr>
        <w:t>sessions</w:t>
      </w:r>
      <w:proofErr w:type="spellEnd"/>
      <w:r w:rsidRPr="00E46933">
        <w:rPr>
          <w:rFonts w:ascii="Times New Roman" w:hAnsi="Times New Roman"/>
          <w:lang w:val="tr-TR"/>
        </w:rPr>
        <w:t xml:space="preserve"> of 3, 5, </w:t>
      </w:r>
      <w:proofErr w:type="spellStart"/>
      <w:r w:rsidRPr="00E46933">
        <w:rPr>
          <w:rFonts w:ascii="Times New Roman" w:hAnsi="Times New Roman"/>
          <w:lang w:val="tr-TR"/>
        </w:rPr>
        <w:t>or</w:t>
      </w:r>
      <w:proofErr w:type="spellEnd"/>
      <w:r w:rsidRPr="00E46933">
        <w:rPr>
          <w:rFonts w:ascii="Times New Roman" w:hAnsi="Times New Roman"/>
          <w:lang w:val="tr-TR"/>
        </w:rPr>
        <w:t xml:space="preserve"> 10 </w:t>
      </w:r>
      <w:proofErr w:type="spellStart"/>
      <w:r w:rsidRPr="00E46933">
        <w:rPr>
          <w:rFonts w:ascii="Times New Roman" w:hAnsi="Times New Roman"/>
          <w:lang w:val="tr-TR"/>
        </w:rPr>
        <w:t>words</w:t>
      </w:r>
      <w:proofErr w:type="spellEnd"/>
      <w:r w:rsidRPr="00E46933">
        <w:rPr>
          <w:rFonts w:ascii="Times New Roman" w:hAnsi="Times New Roman"/>
          <w:lang w:val="tr-TR"/>
        </w:rPr>
        <w:t xml:space="preserve">, </w:t>
      </w:r>
      <w:proofErr w:type="spellStart"/>
      <w:r w:rsidRPr="00E46933">
        <w:rPr>
          <w:rFonts w:ascii="Times New Roman" w:hAnsi="Times New Roman"/>
          <w:lang w:val="tr-TR"/>
        </w:rPr>
        <w:t>thereby</w:t>
      </w:r>
      <w:proofErr w:type="spellEnd"/>
      <w:r w:rsidRPr="00E46933">
        <w:rPr>
          <w:rFonts w:ascii="Times New Roman" w:hAnsi="Times New Roman"/>
          <w:lang w:val="tr-TR"/>
        </w:rPr>
        <w:t xml:space="preserve"> </w:t>
      </w:r>
      <w:proofErr w:type="spellStart"/>
      <w:r w:rsidRPr="00E46933">
        <w:rPr>
          <w:rFonts w:ascii="Times New Roman" w:hAnsi="Times New Roman"/>
          <w:lang w:val="tr-TR"/>
        </w:rPr>
        <w:t>overcoming</w:t>
      </w:r>
      <w:proofErr w:type="spellEnd"/>
      <w:r w:rsidRPr="00E46933">
        <w:rPr>
          <w:rFonts w:ascii="Times New Roman" w:hAnsi="Times New Roman"/>
          <w:lang w:val="tr-TR"/>
        </w:rPr>
        <w:t xml:space="preserve"> </w:t>
      </w:r>
      <w:proofErr w:type="spellStart"/>
      <w:r w:rsidRPr="00E46933">
        <w:rPr>
          <w:rFonts w:ascii="Times New Roman" w:hAnsi="Times New Roman"/>
          <w:lang w:val="tr-TR"/>
        </w:rPr>
        <w:t>the</w:t>
      </w:r>
      <w:proofErr w:type="spellEnd"/>
      <w:r w:rsidRPr="00E46933">
        <w:rPr>
          <w:rFonts w:ascii="Times New Roman" w:hAnsi="Times New Roman"/>
          <w:lang w:val="tr-TR"/>
        </w:rPr>
        <w:t xml:space="preserve"> </w:t>
      </w:r>
      <w:proofErr w:type="spellStart"/>
      <w:r w:rsidRPr="00E46933">
        <w:rPr>
          <w:rFonts w:ascii="Times New Roman" w:hAnsi="Times New Roman"/>
          <w:lang w:val="tr-TR"/>
        </w:rPr>
        <w:t>problems</w:t>
      </w:r>
      <w:proofErr w:type="spellEnd"/>
      <w:r w:rsidRPr="00E46933">
        <w:rPr>
          <w:rFonts w:ascii="Times New Roman" w:hAnsi="Times New Roman"/>
          <w:lang w:val="tr-TR"/>
        </w:rPr>
        <w:t xml:space="preserve"> of </w:t>
      </w:r>
      <w:proofErr w:type="spellStart"/>
      <w:r w:rsidRPr="00E46933">
        <w:rPr>
          <w:rFonts w:ascii="Times New Roman" w:hAnsi="Times New Roman"/>
          <w:lang w:val="tr-TR"/>
        </w:rPr>
        <w:t>passive</w:t>
      </w:r>
      <w:proofErr w:type="spellEnd"/>
      <w:r w:rsidRPr="00E46933">
        <w:rPr>
          <w:rFonts w:ascii="Times New Roman" w:hAnsi="Times New Roman"/>
          <w:lang w:val="tr-TR"/>
        </w:rPr>
        <w:t xml:space="preserve"> </w:t>
      </w:r>
      <w:proofErr w:type="spellStart"/>
      <w:r w:rsidRPr="00E46933">
        <w:rPr>
          <w:rFonts w:ascii="Times New Roman" w:hAnsi="Times New Roman"/>
          <w:lang w:val="tr-TR"/>
        </w:rPr>
        <w:t>memorization</w:t>
      </w:r>
      <w:proofErr w:type="spellEnd"/>
      <w:r w:rsidRPr="00E46933">
        <w:rPr>
          <w:rFonts w:ascii="Times New Roman" w:hAnsi="Times New Roman"/>
          <w:lang w:val="tr-TR"/>
        </w:rPr>
        <w:t xml:space="preserve"> </w:t>
      </w:r>
      <w:proofErr w:type="spellStart"/>
      <w:r w:rsidRPr="00E46933">
        <w:rPr>
          <w:rFonts w:ascii="Times New Roman" w:hAnsi="Times New Roman"/>
          <w:lang w:val="tr-TR"/>
        </w:rPr>
        <w:t>and</w:t>
      </w:r>
      <w:proofErr w:type="spellEnd"/>
      <w:r w:rsidRPr="00E46933">
        <w:rPr>
          <w:rFonts w:ascii="Times New Roman" w:hAnsi="Times New Roman"/>
          <w:lang w:val="tr-TR"/>
        </w:rPr>
        <w:t xml:space="preserve"> </w:t>
      </w:r>
      <w:proofErr w:type="spellStart"/>
      <w:r w:rsidRPr="00E46933">
        <w:rPr>
          <w:rFonts w:ascii="Times New Roman" w:hAnsi="Times New Roman"/>
          <w:lang w:val="tr-TR"/>
        </w:rPr>
        <w:t>limited</w:t>
      </w:r>
      <w:proofErr w:type="spellEnd"/>
      <w:r w:rsidRPr="00E46933">
        <w:rPr>
          <w:rFonts w:ascii="Times New Roman" w:hAnsi="Times New Roman"/>
          <w:lang w:val="tr-TR"/>
        </w:rPr>
        <w:t xml:space="preserve"> </w:t>
      </w:r>
      <w:proofErr w:type="spellStart"/>
      <w:r w:rsidRPr="00E46933">
        <w:rPr>
          <w:rFonts w:ascii="Times New Roman" w:hAnsi="Times New Roman"/>
          <w:lang w:val="tr-TR"/>
        </w:rPr>
        <w:t>pronunciation</w:t>
      </w:r>
      <w:proofErr w:type="spellEnd"/>
      <w:r w:rsidRPr="00E46933">
        <w:rPr>
          <w:rFonts w:ascii="Times New Roman" w:hAnsi="Times New Roman"/>
          <w:lang w:val="tr-TR"/>
        </w:rPr>
        <w:t xml:space="preserve"> </w:t>
      </w:r>
      <w:proofErr w:type="spellStart"/>
      <w:r w:rsidRPr="00E46933">
        <w:rPr>
          <w:rFonts w:ascii="Times New Roman" w:hAnsi="Times New Roman"/>
          <w:lang w:val="tr-TR"/>
        </w:rPr>
        <w:t>feedback</w:t>
      </w:r>
      <w:proofErr w:type="spellEnd"/>
      <w:r w:rsidRPr="00E46933">
        <w:rPr>
          <w:rFonts w:ascii="Times New Roman" w:hAnsi="Times New Roman"/>
          <w:lang w:val="tr-TR"/>
        </w:rPr>
        <w:t xml:space="preserve">. </w:t>
      </w:r>
      <w:proofErr w:type="spellStart"/>
      <w:r w:rsidRPr="00E46933">
        <w:rPr>
          <w:rFonts w:ascii="Times New Roman" w:hAnsi="Times New Roman"/>
          <w:lang w:val="tr-TR"/>
        </w:rPr>
        <w:t>The</w:t>
      </w:r>
      <w:proofErr w:type="spellEnd"/>
      <w:r w:rsidRPr="00E46933">
        <w:rPr>
          <w:rFonts w:ascii="Times New Roman" w:hAnsi="Times New Roman"/>
          <w:lang w:val="tr-TR"/>
        </w:rPr>
        <w:t xml:space="preserve"> </w:t>
      </w:r>
      <w:proofErr w:type="spellStart"/>
      <w:r w:rsidRPr="00E46933">
        <w:rPr>
          <w:rFonts w:ascii="Times New Roman" w:hAnsi="Times New Roman"/>
          <w:lang w:val="tr-TR"/>
        </w:rPr>
        <w:t>system</w:t>
      </w:r>
      <w:proofErr w:type="spellEnd"/>
      <w:r w:rsidRPr="00E46933">
        <w:rPr>
          <w:rFonts w:ascii="Times New Roman" w:hAnsi="Times New Roman"/>
          <w:lang w:val="tr-TR"/>
        </w:rPr>
        <w:t xml:space="preserve"> </w:t>
      </w:r>
      <w:proofErr w:type="spellStart"/>
      <w:r w:rsidRPr="00E46933">
        <w:rPr>
          <w:rFonts w:ascii="Times New Roman" w:hAnsi="Times New Roman"/>
          <w:lang w:val="tr-TR"/>
        </w:rPr>
        <w:t>aims</w:t>
      </w:r>
      <w:proofErr w:type="spellEnd"/>
      <w:r w:rsidRPr="00E46933">
        <w:rPr>
          <w:rFonts w:ascii="Times New Roman" w:hAnsi="Times New Roman"/>
          <w:lang w:val="tr-TR"/>
        </w:rPr>
        <w:t xml:space="preserve"> </w:t>
      </w:r>
      <w:proofErr w:type="spellStart"/>
      <w:r w:rsidRPr="00E46933">
        <w:rPr>
          <w:rFonts w:ascii="Times New Roman" w:hAnsi="Times New Roman"/>
          <w:lang w:val="tr-TR"/>
        </w:rPr>
        <w:t>to</w:t>
      </w:r>
      <w:proofErr w:type="spellEnd"/>
      <w:r w:rsidRPr="00E46933">
        <w:rPr>
          <w:rFonts w:ascii="Times New Roman" w:hAnsi="Times New Roman"/>
          <w:lang w:val="tr-TR"/>
        </w:rPr>
        <w:t xml:space="preserve"> </w:t>
      </w:r>
      <w:proofErr w:type="spellStart"/>
      <w:r w:rsidRPr="00E46933">
        <w:rPr>
          <w:rFonts w:ascii="Times New Roman" w:hAnsi="Times New Roman"/>
          <w:lang w:val="tr-TR"/>
        </w:rPr>
        <w:t>analyze</w:t>
      </w:r>
      <w:proofErr w:type="spellEnd"/>
      <w:r w:rsidRPr="00E46933">
        <w:rPr>
          <w:rFonts w:ascii="Times New Roman" w:hAnsi="Times New Roman"/>
          <w:lang w:val="tr-TR"/>
        </w:rPr>
        <w:t xml:space="preserve"> </w:t>
      </w:r>
      <w:proofErr w:type="spellStart"/>
      <w:r w:rsidRPr="00E46933">
        <w:rPr>
          <w:rFonts w:ascii="Times New Roman" w:hAnsi="Times New Roman"/>
          <w:lang w:val="tr-TR"/>
        </w:rPr>
        <w:t>pronunciation</w:t>
      </w:r>
      <w:proofErr w:type="spellEnd"/>
      <w:r w:rsidRPr="00E46933">
        <w:rPr>
          <w:rFonts w:ascii="Times New Roman" w:hAnsi="Times New Roman"/>
          <w:lang w:val="tr-TR"/>
        </w:rPr>
        <w:t xml:space="preserve"> at </w:t>
      </w:r>
      <w:proofErr w:type="spellStart"/>
      <w:r w:rsidRPr="00E46933">
        <w:rPr>
          <w:rFonts w:ascii="Times New Roman" w:hAnsi="Times New Roman"/>
          <w:lang w:val="tr-TR"/>
        </w:rPr>
        <w:t>the</w:t>
      </w:r>
      <w:proofErr w:type="spellEnd"/>
      <w:r w:rsidRPr="00E46933">
        <w:rPr>
          <w:rFonts w:ascii="Times New Roman" w:hAnsi="Times New Roman"/>
          <w:lang w:val="tr-TR"/>
        </w:rPr>
        <w:t xml:space="preserve"> </w:t>
      </w:r>
      <w:proofErr w:type="spellStart"/>
      <w:r w:rsidRPr="00E46933">
        <w:rPr>
          <w:rFonts w:ascii="Times New Roman" w:hAnsi="Times New Roman"/>
          <w:lang w:val="tr-TR"/>
        </w:rPr>
        <w:t>phoneme</w:t>
      </w:r>
      <w:proofErr w:type="spellEnd"/>
      <w:r w:rsidRPr="00E46933">
        <w:rPr>
          <w:rFonts w:ascii="Times New Roman" w:hAnsi="Times New Roman"/>
          <w:lang w:val="tr-TR"/>
        </w:rPr>
        <w:t xml:space="preserve"> </w:t>
      </w:r>
      <w:proofErr w:type="spellStart"/>
      <w:r w:rsidRPr="00E46933">
        <w:rPr>
          <w:rFonts w:ascii="Times New Roman" w:hAnsi="Times New Roman"/>
          <w:lang w:val="tr-TR"/>
        </w:rPr>
        <w:t>level</w:t>
      </w:r>
      <w:proofErr w:type="spellEnd"/>
      <w:r w:rsidRPr="00E46933">
        <w:rPr>
          <w:rFonts w:ascii="Times New Roman" w:hAnsi="Times New Roman"/>
          <w:lang w:val="tr-TR"/>
        </w:rPr>
        <w:t xml:space="preserve"> </w:t>
      </w:r>
      <w:proofErr w:type="spellStart"/>
      <w:r w:rsidRPr="00E46933">
        <w:rPr>
          <w:rFonts w:ascii="Times New Roman" w:hAnsi="Times New Roman"/>
          <w:lang w:val="tr-TR"/>
        </w:rPr>
        <w:t>through</w:t>
      </w:r>
      <w:proofErr w:type="spellEnd"/>
      <w:r w:rsidRPr="00E46933">
        <w:rPr>
          <w:rFonts w:ascii="Times New Roman" w:hAnsi="Times New Roman"/>
          <w:lang w:val="tr-TR"/>
        </w:rPr>
        <w:t xml:space="preserve"> a </w:t>
      </w:r>
      <w:proofErr w:type="spellStart"/>
      <w:r w:rsidRPr="00E46933">
        <w:rPr>
          <w:rFonts w:ascii="Times New Roman" w:hAnsi="Times New Roman"/>
          <w:lang w:val="tr-TR"/>
        </w:rPr>
        <w:t>three-dimensional</w:t>
      </w:r>
      <w:proofErr w:type="spellEnd"/>
      <w:r w:rsidRPr="00E46933">
        <w:rPr>
          <w:rFonts w:ascii="Times New Roman" w:hAnsi="Times New Roman"/>
          <w:lang w:val="tr-TR"/>
        </w:rPr>
        <w:t xml:space="preserve"> </w:t>
      </w:r>
      <w:proofErr w:type="spellStart"/>
      <w:r w:rsidRPr="00E46933">
        <w:rPr>
          <w:rFonts w:ascii="Times New Roman" w:hAnsi="Times New Roman"/>
          <w:lang w:val="tr-TR"/>
        </w:rPr>
        <w:t>loop</w:t>
      </w:r>
      <w:proofErr w:type="spellEnd"/>
      <w:r w:rsidRPr="00E46933">
        <w:rPr>
          <w:rFonts w:ascii="Times New Roman" w:hAnsi="Times New Roman"/>
          <w:lang w:val="tr-TR"/>
        </w:rPr>
        <w:t xml:space="preserve"> </w:t>
      </w:r>
      <w:proofErr w:type="spellStart"/>
      <w:r w:rsidRPr="00E46933">
        <w:rPr>
          <w:rFonts w:ascii="Times New Roman" w:hAnsi="Times New Roman"/>
          <w:lang w:val="tr-TR"/>
        </w:rPr>
        <w:t>consisting</w:t>
      </w:r>
      <w:proofErr w:type="spellEnd"/>
      <w:r w:rsidRPr="00E46933">
        <w:rPr>
          <w:rFonts w:ascii="Times New Roman" w:hAnsi="Times New Roman"/>
          <w:lang w:val="tr-TR"/>
        </w:rPr>
        <w:t xml:space="preserve"> of a </w:t>
      </w:r>
      <w:proofErr w:type="spellStart"/>
      <w:r w:rsidRPr="00E46933">
        <w:rPr>
          <w:rFonts w:ascii="Times New Roman" w:hAnsi="Times New Roman"/>
          <w:lang w:val="tr-TR"/>
        </w:rPr>
        <w:t>phonetically</w:t>
      </w:r>
      <w:proofErr w:type="spellEnd"/>
      <w:r w:rsidRPr="00E46933">
        <w:rPr>
          <w:rFonts w:ascii="Times New Roman" w:hAnsi="Times New Roman"/>
          <w:lang w:val="tr-TR"/>
        </w:rPr>
        <w:t xml:space="preserve"> </w:t>
      </w:r>
      <w:proofErr w:type="spellStart"/>
      <w:r w:rsidRPr="00E46933">
        <w:rPr>
          <w:rFonts w:ascii="Times New Roman" w:hAnsi="Times New Roman"/>
          <w:lang w:val="tr-TR"/>
        </w:rPr>
        <w:t>supported</w:t>
      </w:r>
      <w:proofErr w:type="spellEnd"/>
      <w:r w:rsidRPr="00E46933">
        <w:rPr>
          <w:rFonts w:ascii="Times New Roman" w:hAnsi="Times New Roman"/>
          <w:lang w:val="tr-TR"/>
        </w:rPr>
        <w:t xml:space="preserve"> </w:t>
      </w:r>
      <w:proofErr w:type="spellStart"/>
      <w:r w:rsidRPr="00E46933">
        <w:rPr>
          <w:rFonts w:ascii="Times New Roman" w:hAnsi="Times New Roman"/>
          <w:lang w:val="tr-TR"/>
        </w:rPr>
        <w:t>Turkish</w:t>
      </w:r>
      <w:proofErr w:type="spellEnd"/>
      <w:r w:rsidRPr="00E46933">
        <w:rPr>
          <w:rFonts w:ascii="Times New Roman" w:hAnsi="Times New Roman"/>
          <w:lang w:val="tr-TR"/>
        </w:rPr>
        <w:t xml:space="preserve">-English </w:t>
      </w:r>
      <w:proofErr w:type="spellStart"/>
      <w:r w:rsidRPr="00E46933">
        <w:rPr>
          <w:rFonts w:ascii="Times New Roman" w:hAnsi="Times New Roman"/>
          <w:lang w:val="tr-TR"/>
        </w:rPr>
        <w:t>flashcard</w:t>
      </w:r>
      <w:proofErr w:type="spellEnd"/>
      <w:r w:rsidRPr="00E46933">
        <w:rPr>
          <w:rFonts w:ascii="Times New Roman" w:hAnsi="Times New Roman"/>
          <w:lang w:val="tr-TR"/>
        </w:rPr>
        <w:t xml:space="preserve">, a </w:t>
      </w:r>
      <w:proofErr w:type="spellStart"/>
      <w:r w:rsidRPr="00E46933">
        <w:rPr>
          <w:rFonts w:ascii="Times New Roman" w:hAnsi="Times New Roman"/>
          <w:lang w:val="tr-TR"/>
        </w:rPr>
        <w:t>writing</w:t>
      </w:r>
      <w:proofErr w:type="spellEnd"/>
      <w:r w:rsidRPr="00E46933">
        <w:rPr>
          <w:rFonts w:ascii="Times New Roman" w:hAnsi="Times New Roman"/>
          <w:lang w:val="tr-TR"/>
        </w:rPr>
        <w:t xml:space="preserve"> </w:t>
      </w:r>
      <w:proofErr w:type="spellStart"/>
      <w:r w:rsidRPr="00E46933">
        <w:rPr>
          <w:rFonts w:ascii="Times New Roman" w:hAnsi="Times New Roman"/>
          <w:lang w:val="tr-TR"/>
        </w:rPr>
        <w:t>exercise</w:t>
      </w:r>
      <w:proofErr w:type="spellEnd"/>
      <w:r w:rsidRPr="00E46933">
        <w:rPr>
          <w:rFonts w:ascii="Times New Roman" w:hAnsi="Times New Roman"/>
          <w:lang w:val="tr-TR"/>
        </w:rPr>
        <w:t xml:space="preserve">, </w:t>
      </w:r>
      <w:proofErr w:type="spellStart"/>
      <w:r w:rsidRPr="00E46933">
        <w:rPr>
          <w:rFonts w:ascii="Times New Roman" w:hAnsi="Times New Roman"/>
          <w:lang w:val="tr-TR"/>
        </w:rPr>
        <w:t>and</w:t>
      </w:r>
      <w:proofErr w:type="spellEnd"/>
      <w:r w:rsidRPr="00E46933">
        <w:rPr>
          <w:rFonts w:ascii="Times New Roman" w:hAnsi="Times New Roman"/>
          <w:lang w:val="tr-TR"/>
        </w:rPr>
        <w:t xml:space="preserve"> AI-</w:t>
      </w:r>
      <w:proofErr w:type="spellStart"/>
      <w:r w:rsidRPr="00E46933">
        <w:rPr>
          <w:rFonts w:ascii="Times New Roman" w:hAnsi="Times New Roman"/>
          <w:lang w:val="tr-TR"/>
        </w:rPr>
        <w:t>based</w:t>
      </w:r>
      <w:proofErr w:type="spellEnd"/>
      <w:r w:rsidRPr="00E46933">
        <w:rPr>
          <w:rFonts w:ascii="Times New Roman" w:hAnsi="Times New Roman"/>
          <w:lang w:val="tr-TR"/>
        </w:rPr>
        <w:t xml:space="preserve"> </w:t>
      </w:r>
      <w:proofErr w:type="spellStart"/>
      <w:r w:rsidRPr="00E46933">
        <w:rPr>
          <w:rFonts w:ascii="Times New Roman" w:hAnsi="Times New Roman"/>
          <w:lang w:val="tr-TR"/>
        </w:rPr>
        <w:t>speech</w:t>
      </w:r>
      <w:proofErr w:type="spellEnd"/>
      <w:r w:rsidRPr="00E46933">
        <w:rPr>
          <w:rFonts w:ascii="Times New Roman" w:hAnsi="Times New Roman"/>
          <w:lang w:val="tr-TR"/>
        </w:rPr>
        <w:t xml:space="preserve"> </w:t>
      </w:r>
      <w:proofErr w:type="spellStart"/>
      <w:r w:rsidRPr="00E46933">
        <w:rPr>
          <w:rFonts w:ascii="Times New Roman" w:hAnsi="Times New Roman"/>
          <w:lang w:val="tr-TR"/>
        </w:rPr>
        <w:t>verification</w:t>
      </w:r>
      <w:proofErr w:type="spellEnd"/>
      <w:r w:rsidRPr="00E46933">
        <w:rPr>
          <w:rFonts w:ascii="Times New Roman" w:hAnsi="Times New Roman"/>
          <w:lang w:val="tr-TR"/>
        </w:rPr>
        <w:t>.</w:t>
      </w:r>
    </w:p>
    <w:p w14:paraId="7B6C7A3D" w14:textId="77777777" w:rsidR="00E46933" w:rsidRPr="00E46933" w:rsidRDefault="00E46933" w:rsidP="00E46933">
      <w:pPr>
        <w:jc w:val="both"/>
        <w:rPr>
          <w:rFonts w:ascii="Times New Roman" w:hAnsi="Times New Roman"/>
          <w:lang w:val="tr-TR"/>
        </w:rPr>
      </w:pPr>
      <w:proofErr w:type="spellStart"/>
      <w:r w:rsidRPr="00E46933">
        <w:rPr>
          <w:rFonts w:ascii="Times New Roman" w:hAnsi="Times New Roman"/>
          <w:lang w:val="tr-TR"/>
        </w:rPr>
        <w:t>Pedagogically</w:t>
      </w:r>
      <w:proofErr w:type="spellEnd"/>
      <w:r w:rsidRPr="00E46933">
        <w:rPr>
          <w:rFonts w:ascii="Times New Roman" w:hAnsi="Times New Roman"/>
          <w:lang w:val="tr-TR"/>
        </w:rPr>
        <w:t xml:space="preserve"> </w:t>
      </w:r>
      <w:proofErr w:type="spellStart"/>
      <w:r w:rsidRPr="00E46933">
        <w:rPr>
          <w:rFonts w:ascii="Times New Roman" w:hAnsi="Times New Roman"/>
          <w:lang w:val="tr-TR"/>
        </w:rPr>
        <w:t>rooted</w:t>
      </w:r>
      <w:proofErr w:type="spellEnd"/>
      <w:r w:rsidRPr="00E46933">
        <w:rPr>
          <w:rFonts w:ascii="Times New Roman" w:hAnsi="Times New Roman"/>
          <w:lang w:val="tr-TR"/>
        </w:rPr>
        <w:t xml:space="preserve"> in </w:t>
      </w:r>
      <w:proofErr w:type="spellStart"/>
      <w:r w:rsidRPr="00E46933">
        <w:rPr>
          <w:rFonts w:ascii="Times New Roman" w:hAnsi="Times New Roman"/>
          <w:lang w:val="tr-TR"/>
        </w:rPr>
        <w:t>the</w:t>
      </w:r>
      <w:proofErr w:type="spellEnd"/>
      <w:r w:rsidRPr="00E46933">
        <w:rPr>
          <w:rFonts w:ascii="Times New Roman" w:hAnsi="Times New Roman"/>
          <w:lang w:val="tr-TR"/>
        </w:rPr>
        <w:t xml:space="preserve"> </w:t>
      </w:r>
      <w:proofErr w:type="spellStart"/>
      <w:r w:rsidRPr="00E46933">
        <w:rPr>
          <w:rFonts w:ascii="Times New Roman" w:hAnsi="Times New Roman"/>
          <w:lang w:val="tr-TR"/>
        </w:rPr>
        <w:t>Lexical</w:t>
      </w:r>
      <w:proofErr w:type="spellEnd"/>
      <w:r w:rsidRPr="00E46933">
        <w:rPr>
          <w:rFonts w:ascii="Times New Roman" w:hAnsi="Times New Roman"/>
          <w:lang w:val="tr-TR"/>
        </w:rPr>
        <w:t xml:space="preserve"> </w:t>
      </w:r>
      <w:proofErr w:type="spellStart"/>
      <w:r w:rsidRPr="00E46933">
        <w:rPr>
          <w:rFonts w:ascii="Times New Roman" w:hAnsi="Times New Roman"/>
          <w:lang w:val="tr-TR"/>
        </w:rPr>
        <w:t>Threshold</w:t>
      </w:r>
      <w:proofErr w:type="spellEnd"/>
      <w:r w:rsidRPr="00E46933">
        <w:rPr>
          <w:rFonts w:ascii="Times New Roman" w:hAnsi="Times New Roman"/>
          <w:lang w:val="tr-TR"/>
        </w:rPr>
        <w:t xml:space="preserve"> </w:t>
      </w:r>
      <w:proofErr w:type="spellStart"/>
      <w:r w:rsidRPr="00E46933">
        <w:rPr>
          <w:rFonts w:ascii="Times New Roman" w:hAnsi="Times New Roman"/>
          <w:lang w:val="tr-TR"/>
        </w:rPr>
        <w:t>Hypothesis</w:t>
      </w:r>
      <w:proofErr w:type="spellEnd"/>
      <w:r w:rsidRPr="00E46933">
        <w:rPr>
          <w:rFonts w:ascii="Times New Roman" w:hAnsi="Times New Roman"/>
          <w:lang w:val="tr-TR"/>
        </w:rPr>
        <w:t xml:space="preserve"> </w:t>
      </w:r>
      <w:proofErr w:type="spellStart"/>
      <w:r w:rsidRPr="00E46933">
        <w:rPr>
          <w:rFonts w:ascii="Times New Roman" w:hAnsi="Times New Roman"/>
          <w:lang w:val="tr-TR"/>
        </w:rPr>
        <w:t>and</w:t>
      </w:r>
      <w:proofErr w:type="spellEnd"/>
      <w:r w:rsidRPr="00E46933">
        <w:rPr>
          <w:rFonts w:ascii="Times New Roman" w:hAnsi="Times New Roman"/>
          <w:lang w:val="tr-TR"/>
        </w:rPr>
        <w:t xml:space="preserve"> Dual-</w:t>
      </w:r>
      <w:proofErr w:type="spellStart"/>
      <w:r w:rsidRPr="00E46933">
        <w:rPr>
          <w:rFonts w:ascii="Times New Roman" w:hAnsi="Times New Roman"/>
          <w:lang w:val="tr-TR"/>
        </w:rPr>
        <w:t>Coding</w:t>
      </w:r>
      <w:proofErr w:type="spellEnd"/>
      <w:r w:rsidRPr="00E46933">
        <w:rPr>
          <w:rFonts w:ascii="Times New Roman" w:hAnsi="Times New Roman"/>
          <w:lang w:val="tr-TR"/>
        </w:rPr>
        <w:t xml:space="preserve"> </w:t>
      </w:r>
      <w:proofErr w:type="spellStart"/>
      <w:r w:rsidRPr="00E46933">
        <w:rPr>
          <w:rFonts w:ascii="Times New Roman" w:hAnsi="Times New Roman"/>
          <w:lang w:val="tr-TR"/>
        </w:rPr>
        <w:t>Theory</w:t>
      </w:r>
      <w:proofErr w:type="spellEnd"/>
      <w:r w:rsidRPr="00E46933">
        <w:rPr>
          <w:rFonts w:ascii="Times New Roman" w:hAnsi="Times New Roman"/>
          <w:lang w:val="tr-TR"/>
        </w:rPr>
        <w:t xml:space="preserve">, </w:t>
      </w:r>
      <w:proofErr w:type="spellStart"/>
      <w:r w:rsidRPr="00E46933">
        <w:rPr>
          <w:rFonts w:ascii="Times New Roman" w:hAnsi="Times New Roman"/>
          <w:lang w:val="tr-TR"/>
        </w:rPr>
        <w:t>the</w:t>
      </w:r>
      <w:proofErr w:type="spellEnd"/>
      <w:r w:rsidRPr="00E46933">
        <w:rPr>
          <w:rFonts w:ascii="Times New Roman" w:hAnsi="Times New Roman"/>
          <w:lang w:val="tr-TR"/>
        </w:rPr>
        <w:t xml:space="preserve"> </w:t>
      </w:r>
      <w:proofErr w:type="spellStart"/>
      <w:r w:rsidRPr="00E46933">
        <w:rPr>
          <w:rFonts w:ascii="Times New Roman" w:hAnsi="Times New Roman"/>
          <w:lang w:val="tr-TR"/>
        </w:rPr>
        <w:t>architecture</w:t>
      </w:r>
      <w:proofErr w:type="spellEnd"/>
      <w:r w:rsidRPr="00E46933">
        <w:rPr>
          <w:rFonts w:ascii="Times New Roman" w:hAnsi="Times New Roman"/>
          <w:lang w:val="tr-TR"/>
        </w:rPr>
        <w:t xml:space="preserve"> </w:t>
      </w:r>
      <w:proofErr w:type="spellStart"/>
      <w:r w:rsidRPr="00E46933">
        <w:rPr>
          <w:rFonts w:ascii="Times New Roman" w:hAnsi="Times New Roman"/>
          <w:lang w:val="tr-TR"/>
        </w:rPr>
        <w:t>utilizes</w:t>
      </w:r>
      <w:proofErr w:type="spellEnd"/>
      <w:r w:rsidRPr="00E46933">
        <w:rPr>
          <w:rFonts w:ascii="Times New Roman" w:hAnsi="Times New Roman"/>
          <w:lang w:val="tr-TR"/>
        </w:rPr>
        <w:t xml:space="preserve"> a </w:t>
      </w:r>
      <w:proofErr w:type="spellStart"/>
      <w:r w:rsidRPr="00E46933">
        <w:rPr>
          <w:rFonts w:ascii="Times New Roman" w:hAnsi="Times New Roman"/>
          <w:lang w:val="tr-TR"/>
        </w:rPr>
        <w:t>React</w:t>
      </w:r>
      <w:proofErr w:type="spellEnd"/>
      <w:r w:rsidRPr="00E46933">
        <w:rPr>
          <w:rFonts w:ascii="Times New Roman" w:hAnsi="Times New Roman"/>
          <w:lang w:val="tr-TR"/>
        </w:rPr>
        <w:t xml:space="preserve"> </w:t>
      </w:r>
      <w:proofErr w:type="spellStart"/>
      <w:r w:rsidRPr="00E46933">
        <w:rPr>
          <w:rFonts w:ascii="Times New Roman" w:hAnsi="Times New Roman"/>
          <w:lang w:val="tr-TR"/>
        </w:rPr>
        <w:t>Native</w:t>
      </w:r>
      <w:proofErr w:type="spellEnd"/>
      <w:r w:rsidRPr="00E46933">
        <w:rPr>
          <w:rFonts w:ascii="Times New Roman" w:hAnsi="Times New Roman"/>
          <w:lang w:val="tr-TR"/>
        </w:rPr>
        <w:t xml:space="preserve"> mobile </w:t>
      </w:r>
      <w:proofErr w:type="spellStart"/>
      <w:r w:rsidRPr="00E46933">
        <w:rPr>
          <w:rFonts w:ascii="Times New Roman" w:hAnsi="Times New Roman"/>
          <w:lang w:val="tr-TR"/>
        </w:rPr>
        <w:t>client</w:t>
      </w:r>
      <w:proofErr w:type="spellEnd"/>
      <w:r w:rsidRPr="00E46933">
        <w:rPr>
          <w:rFonts w:ascii="Times New Roman" w:hAnsi="Times New Roman"/>
          <w:lang w:val="tr-TR"/>
        </w:rPr>
        <w:t xml:space="preserve">, a Python </w:t>
      </w:r>
      <w:proofErr w:type="spellStart"/>
      <w:r w:rsidRPr="00E46933">
        <w:rPr>
          <w:rFonts w:ascii="Times New Roman" w:hAnsi="Times New Roman"/>
          <w:lang w:val="tr-TR"/>
        </w:rPr>
        <w:t>FastAPI</w:t>
      </w:r>
      <w:proofErr w:type="spellEnd"/>
      <w:r w:rsidRPr="00E46933">
        <w:rPr>
          <w:rFonts w:ascii="Times New Roman" w:hAnsi="Times New Roman"/>
          <w:lang w:val="tr-TR"/>
        </w:rPr>
        <w:t xml:space="preserve"> server, </w:t>
      </w:r>
      <w:proofErr w:type="spellStart"/>
      <w:r w:rsidRPr="00E46933">
        <w:rPr>
          <w:rFonts w:ascii="Times New Roman" w:hAnsi="Times New Roman"/>
          <w:lang w:val="tr-TR"/>
        </w:rPr>
        <w:t>and</w:t>
      </w:r>
      <w:proofErr w:type="spellEnd"/>
      <w:r w:rsidRPr="00E46933">
        <w:rPr>
          <w:rFonts w:ascii="Times New Roman" w:hAnsi="Times New Roman"/>
          <w:lang w:val="tr-TR"/>
        </w:rPr>
        <w:t xml:space="preserve"> a </w:t>
      </w:r>
      <w:proofErr w:type="spellStart"/>
      <w:r w:rsidRPr="00E46933">
        <w:rPr>
          <w:rFonts w:ascii="Times New Roman" w:hAnsi="Times New Roman"/>
          <w:lang w:val="tr-TR"/>
        </w:rPr>
        <w:t>PostgreSQL</w:t>
      </w:r>
      <w:proofErr w:type="spellEnd"/>
      <w:r w:rsidRPr="00E46933">
        <w:rPr>
          <w:rFonts w:ascii="Times New Roman" w:hAnsi="Times New Roman"/>
          <w:lang w:val="tr-TR"/>
        </w:rPr>
        <w:t xml:space="preserve"> </w:t>
      </w:r>
      <w:proofErr w:type="spellStart"/>
      <w:r w:rsidRPr="00E46933">
        <w:rPr>
          <w:rFonts w:ascii="Times New Roman" w:hAnsi="Times New Roman"/>
          <w:lang w:val="tr-TR"/>
        </w:rPr>
        <w:t>database</w:t>
      </w:r>
      <w:proofErr w:type="spellEnd"/>
      <w:r w:rsidRPr="00E46933">
        <w:rPr>
          <w:rFonts w:ascii="Times New Roman" w:hAnsi="Times New Roman"/>
          <w:lang w:val="tr-TR"/>
        </w:rPr>
        <w:t xml:space="preserve">. </w:t>
      </w:r>
      <w:proofErr w:type="spellStart"/>
      <w:r w:rsidRPr="00E46933">
        <w:rPr>
          <w:rFonts w:ascii="Times New Roman" w:hAnsi="Times New Roman"/>
          <w:lang w:val="tr-TR"/>
        </w:rPr>
        <w:t>By</w:t>
      </w:r>
      <w:proofErr w:type="spellEnd"/>
      <w:r w:rsidRPr="00E46933">
        <w:rPr>
          <w:rFonts w:ascii="Times New Roman" w:hAnsi="Times New Roman"/>
          <w:lang w:val="tr-TR"/>
        </w:rPr>
        <w:t xml:space="preserve"> </w:t>
      </w:r>
      <w:proofErr w:type="spellStart"/>
      <w:r w:rsidRPr="00E46933">
        <w:rPr>
          <w:rFonts w:ascii="Times New Roman" w:hAnsi="Times New Roman"/>
          <w:lang w:val="tr-TR"/>
        </w:rPr>
        <w:t>integrating</w:t>
      </w:r>
      <w:proofErr w:type="spellEnd"/>
      <w:r w:rsidRPr="00E46933">
        <w:rPr>
          <w:rFonts w:ascii="Times New Roman" w:hAnsi="Times New Roman"/>
          <w:lang w:val="tr-TR"/>
        </w:rPr>
        <w:t xml:space="preserve"> </w:t>
      </w:r>
      <w:proofErr w:type="spellStart"/>
      <w:r w:rsidRPr="00E46933">
        <w:rPr>
          <w:rFonts w:ascii="Times New Roman" w:hAnsi="Times New Roman"/>
          <w:lang w:val="tr-TR"/>
        </w:rPr>
        <w:t>Large</w:t>
      </w:r>
      <w:proofErr w:type="spellEnd"/>
      <w:r w:rsidRPr="00E46933">
        <w:rPr>
          <w:rFonts w:ascii="Times New Roman" w:hAnsi="Times New Roman"/>
          <w:lang w:val="tr-TR"/>
        </w:rPr>
        <w:t xml:space="preserve"> Language </w:t>
      </w:r>
      <w:proofErr w:type="spellStart"/>
      <w:r w:rsidRPr="00E46933">
        <w:rPr>
          <w:rFonts w:ascii="Times New Roman" w:hAnsi="Times New Roman"/>
          <w:lang w:val="tr-TR"/>
        </w:rPr>
        <w:t>Models</w:t>
      </w:r>
      <w:proofErr w:type="spellEnd"/>
      <w:r w:rsidRPr="00E46933">
        <w:rPr>
          <w:rFonts w:ascii="Times New Roman" w:hAnsi="Times New Roman"/>
          <w:lang w:val="tr-TR"/>
        </w:rPr>
        <w:t xml:space="preserve"> (</w:t>
      </w:r>
      <w:proofErr w:type="spellStart"/>
      <w:r w:rsidRPr="00E46933">
        <w:rPr>
          <w:rFonts w:ascii="Times New Roman" w:hAnsi="Times New Roman"/>
          <w:lang w:val="tr-TR"/>
        </w:rPr>
        <w:t>LLMs</w:t>
      </w:r>
      <w:proofErr w:type="spellEnd"/>
      <w:r w:rsidRPr="00E46933">
        <w:rPr>
          <w:rFonts w:ascii="Times New Roman" w:hAnsi="Times New Roman"/>
          <w:lang w:val="tr-TR"/>
        </w:rPr>
        <w:t xml:space="preserve">) </w:t>
      </w:r>
      <w:proofErr w:type="spellStart"/>
      <w:r w:rsidRPr="00E46933">
        <w:rPr>
          <w:rFonts w:ascii="Times New Roman" w:hAnsi="Times New Roman"/>
          <w:lang w:val="tr-TR"/>
        </w:rPr>
        <w:t>to</w:t>
      </w:r>
      <w:proofErr w:type="spellEnd"/>
      <w:r w:rsidRPr="00E46933">
        <w:rPr>
          <w:rFonts w:ascii="Times New Roman" w:hAnsi="Times New Roman"/>
          <w:lang w:val="tr-TR"/>
        </w:rPr>
        <w:t xml:space="preserve"> </w:t>
      </w:r>
      <w:proofErr w:type="spellStart"/>
      <w:r w:rsidRPr="00E46933">
        <w:rPr>
          <w:rFonts w:ascii="Times New Roman" w:hAnsi="Times New Roman"/>
          <w:lang w:val="tr-TR"/>
        </w:rPr>
        <w:t>ge</w:t>
      </w:r>
      <w:r w:rsidRPr="00E46933">
        <w:rPr>
          <w:rFonts w:ascii="Times New Roman" w:hAnsi="Times New Roman"/>
          <w:lang w:val="tr-TR"/>
        </w:rPr>
        <w:lastRenderedPageBreak/>
        <w:t>nerate</w:t>
      </w:r>
      <w:proofErr w:type="spellEnd"/>
      <w:r w:rsidRPr="00E46933">
        <w:rPr>
          <w:rFonts w:ascii="Times New Roman" w:hAnsi="Times New Roman"/>
          <w:lang w:val="tr-TR"/>
        </w:rPr>
        <w:t xml:space="preserve"> </w:t>
      </w:r>
      <w:proofErr w:type="spellStart"/>
      <w:r w:rsidRPr="00E46933">
        <w:rPr>
          <w:rFonts w:ascii="Times New Roman" w:hAnsi="Times New Roman"/>
          <w:lang w:val="tr-TR"/>
        </w:rPr>
        <w:t>personalized</w:t>
      </w:r>
      <w:proofErr w:type="spellEnd"/>
      <w:r w:rsidRPr="00E46933">
        <w:rPr>
          <w:rFonts w:ascii="Times New Roman" w:hAnsi="Times New Roman"/>
          <w:lang w:val="tr-TR"/>
        </w:rPr>
        <w:t xml:space="preserve"> </w:t>
      </w:r>
      <w:proofErr w:type="spellStart"/>
      <w:r w:rsidRPr="00E46933">
        <w:rPr>
          <w:rFonts w:ascii="Times New Roman" w:hAnsi="Times New Roman"/>
          <w:lang w:val="tr-TR"/>
        </w:rPr>
        <w:t>stories</w:t>
      </w:r>
      <w:proofErr w:type="spellEnd"/>
      <w:r w:rsidRPr="00E46933">
        <w:rPr>
          <w:rFonts w:ascii="Times New Roman" w:hAnsi="Times New Roman"/>
          <w:lang w:val="tr-TR"/>
        </w:rPr>
        <w:t xml:space="preserve">, </w:t>
      </w:r>
      <w:proofErr w:type="spellStart"/>
      <w:r w:rsidRPr="00E46933">
        <w:rPr>
          <w:rFonts w:ascii="Times New Roman" w:hAnsi="Times New Roman"/>
          <w:lang w:val="tr-TR"/>
        </w:rPr>
        <w:t>and</w:t>
      </w:r>
      <w:proofErr w:type="spellEnd"/>
      <w:r w:rsidRPr="00E46933">
        <w:rPr>
          <w:rFonts w:ascii="Times New Roman" w:hAnsi="Times New Roman"/>
          <w:lang w:val="tr-TR"/>
        </w:rPr>
        <w:t xml:space="preserve"> </w:t>
      </w:r>
      <w:proofErr w:type="spellStart"/>
      <w:r w:rsidRPr="00E46933">
        <w:rPr>
          <w:rFonts w:ascii="Times New Roman" w:hAnsi="Times New Roman"/>
          <w:lang w:val="tr-TR"/>
        </w:rPr>
        <w:t>employing</w:t>
      </w:r>
      <w:proofErr w:type="spellEnd"/>
      <w:r w:rsidRPr="00E46933">
        <w:rPr>
          <w:rFonts w:ascii="Times New Roman" w:hAnsi="Times New Roman"/>
          <w:lang w:val="tr-TR"/>
        </w:rPr>
        <w:t xml:space="preserve"> </w:t>
      </w:r>
      <w:proofErr w:type="spellStart"/>
      <w:r w:rsidRPr="00E46933">
        <w:rPr>
          <w:rFonts w:ascii="Times New Roman" w:hAnsi="Times New Roman"/>
          <w:lang w:val="tr-TR"/>
        </w:rPr>
        <w:t>gamification</w:t>
      </w:r>
      <w:proofErr w:type="spellEnd"/>
      <w:r w:rsidRPr="00E46933">
        <w:rPr>
          <w:rFonts w:ascii="Times New Roman" w:hAnsi="Times New Roman"/>
          <w:lang w:val="tr-TR"/>
        </w:rPr>
        <w:t xml:space="preserve"> </w:t>
      </w:r>
      <w:proofErr w:type="spellStart"/>
      <w:r w:rsidRPr="00E46933">
        <w:rPr>
          <w:rFonts w:ascii="Times New Roman" w:hAnsi="Times New Roman"/>
          <w:lang w:val="tr-TR"/>
        </w:rPr>
        <w:t>alongside</w:t>
      </w:r>
      <w:proofErr w:type="spellEnd"/>
      <w:r w:rsidRPr="00E46933">
        <w:rPr>
          <w:rFonts w:ascii="Times New Roman" w:hAnsi="Times New Roman"/>
          <w:lang w:val="tr-TR"/>
        </w:rPr>
        <w:t xml:space="preserve"> </w:t>
      </w:r>
      <w:proofErr w:type="spellStart"/>
      <w:r w:rsidRPr="00E46933">
        <w:rPr>
          <w:rFonts w:ascii="Times New Roman" w:hAnsi="Times New Roman"/>
          <w:lang w:val="tr-TR"/>
        </w:rPr>
        <w:t>Spaced</w:t>
      </w:r>
      <w:proofErr w:type="spellEnd"/>
      <w:r w:rsidRPr="00E46933">
        <w:rPr>
          <w:rFonts w:ascii="Times New Roman" w:hAnsi="Times New Roman"/>
          <w:lang w:val="tr-TR"/>
        </w:rPr>
        <w:t xml:space="preserve"> </w:t>
      </w:r>
      <w:proofErr w:type="spellStart"/>
      <w:r w:rsidRPr="00E46933">
        <w:rPr>
          <w:rFonts w:ascii="Times New Roman" w:hAnsi="Times New Roman"/>
          <w:lang w:val="tr-TR"/>
        </w:rPr>
        <w:t>Repetition</w:t>
      </w:r>
      <w:proofErr w:type="spellEnd"/>
      <w:r w:rsidRPr="00E46933">
        <w:rPr>
          <w:rFonts w:ascii="Times New Roman" w:hAnsi="Times New Roman"/>
          <w:lang w:val="tr-TR"/>
        </w:rPr>
        <w:t xml:space="preserve"> </w:t>
      </w:r>
      <w:proofErr w:type="spellStart"/>
      <w:r w:rsidRPr="00E46933">
        <w:rPr>
          <w:rFonts w:ascii="Times New Roman" w:hAnsi="Times New Roman"/>
          <w:lang w:val="tr-TR"/>
        </w:rPr>
        <w:t>Systems</w:t>
      </w:r>
      <w:proofErr w:type="spellEnd"/>
      <w:r w:rsidRPr="00E46933">
        <w:rPr>
          <w:rFonts w:ascii="Times New Roman" w:hAnsi="Times New Roman"/>
          <w:lang w:val="tr-TR"/>
        </w:rPr>
        <w:t xml:space="preserve"> (SRS), </w:t>
      </w:r>
      <w:proofErr w:type="spellStart"/>
      <w:r w:rsidRPr="00E46933">
        <w:rPr>
          <w:rFonts w:ascii="Times New Roman" w:hAnsi="Times New Roman"/>
          <w:lang w:val="tr-TR"/>
        </w:rPr>
        <w:t>the</w:t>
      </w:r>
      <w:proofErr w:type="spellEnd"/>
      <w:r w:rsidRPr="00E46933">
        <w:rPr>
          <w:rFonts w:ascii="Times New Roman" w:hAnsi="Times New Roman"/>
          <w:lang w:val="tr-TR"/>
        </w:rPr>
        <w:t xml:space="preserve"> platform </w:t>
      </w:r>
      <w:proofErr w:type="spellStart"/>
      <w:r w:rsidRPr="00E46933">
        <w:rPr>
          <w:rFonts w:ascii="Times New Roman" w:hAnsi="Times New Roman"/>
          <w:lang w:val="tr-TR"/>
        </w:rPr>
        <w:t>demonstrates</w:t>
      </w:r>
      <w:proofErr w:type="spellEnd"/>
      <w:r w:rsidRPr="00E46933">
        <w:rPr>
          <w:rFonts w:ascii="Times New Roman" w:hAnsi="Times New Roman"/>
          <w:lang w:val="tr-TR"/>
        </w:rPr>
        <w:t xml:space="preserve"> an AI-</w:t>
      </w:r>
      <w:proofErr w:type="spellStart"/>
      <w:r w:rsidRPr="00E46933">
        <w:rPr>
          <w:rFonts w:ascii="Times New Roman" w:hAnsi="Times New Roman"/>
          <w:lang w:val="tr-TR"/>
        </w:rPr>
        <w:t>powered</w:t>
      </w:r>
      <w:proofErr w:type="spellEnd"/>
      <w:r w:rsidRPr="00E46933">
        <w:rPr>
          <w:rFonts w:ascii="Times New Roman" w:hAnsi="Times New Roman"/>
          <w:lang w:val="tr-TR"/>
        </w:rPr>
        <w:t xml:space="preserve">, </w:t>
      </w:r>
      <w:proofErr w:type="spellStart"/>
      <w:r w:rsidRPr="00E46933">
        <w:rPr>
          <w:rFonts w:ascii="Times New Roman" w:hAnsi="Times New Roman"/>
          <w:lang w:val="tr-TR"/>
        </w:rPr>
        <w:t>authentic</w:t>
      </w:r>
      <w:proofErr w:type="spellEnd"/>
      <w:r w:rsidRPr="00E46933">
        <w:rPr>
          <w:rFonts w:ascii="Times New Roman" w:hAnsi="Times New Roman"/>
          <w:lang w:val="tr-TR"/>
        </w:rPr>
        <w:t xml:space="preserve">, </w:t>
      </w:r>
      <w:proofErr w:type="spellStart"/>
      <w:r w:rsidRPr="00E46933">
        <w:rPr>
          <w:rFonts w:ascii="Times New Roman" w:hAnsi="Times New Roman"/>
          <w:lang w:val="tr-TR"/>
        </w:rPr>
        <w:t>closed-loop</w:t>
      </w:r>
      <w:proofErr w:type="spellEnd"/>
      <w:r w:rsidRPr="00E46933">
        <w:rPr>
          <w:rFonts w:ascii="Times New Roman" w:hAnsi="Times New Roman"/>
          <w:lang w:val="tr-TR"/>
        </w:rPr>
        <w:t xml:space="preserve"> model </w:t>
      </w:r>
      <w:proofErr w:type="spellStart"/>
      <w:r w:rsidRPr="00E46933">
        <w:rPr>
          <w:rFonts w:ascii="Times New Roman" w:hAnsi="Times New Roman"/>
          <w:lang w:val="tr-TR"/>
        </w:rPr>
        <w:t>for</w:t>
      </w:r>
      <w:proofErr w:type="spellEnd"/>
      <w:r w:rsidRPr="00E46933">
        <w:rPr>
          <w:rFonts w:ascii="Times New Roman" w:hAnsi="Times New Roman"/>
          <w:lang w:val="tr-TR"/>
        </w:rPr>
        <w:t xml:space="preserve"> </w:t>
      </w:r>
      <w:proofErr w:type="spellStart"/>
      <w:r w:rsidRPr="00E46933">
        <w:rPr>
          <w:rFonts w:ascii="Times New Roman" w:hAnsi="Times New Roman"/>
          <w:lang w:val="tr-TR"/>
        </w:rPr>
        <w:t>language</w:t>
      </w:r>
      <w:proofErr w:type="spellEnd"/>
      <w:r w:rsidRPr="00E46933">
        <w:rPr>
          <w:rFonts w:ascii="Times New Roman" w:hAnsi="Times New Roman"/>
          <w:lang w:val="tr-TR"/>
        </w:rPr>
        <w:t xml:space="preserve"> </w:t>
      </w:r>
      <w:proofErr w:type="spellStart"/>
      <w:r w:rsidRPr="00E46933">
        <w:rPr>
          <w:rFonts w:ascii="Times New Roman" w:hAnsi="Times New Roman"/>
          <w:lang w:val="tr-TR"/>
        </w:rPr>
        <w:t>acquisition</w:t>
      </w:r>
      <w:proofErr w:type="spellEnd"/>
      <w:r w:rsidRPr="00E46933">
        <w:rPr>
          <w:rFonts w:ascii="Times New Roman" w:hAnsi="Times New Roman"/>
          <w:lang w:val="tr-TR"/>
        </w:rPr>
        <w:t>.</w:t>
      </w:r>
    </w:p>
    <w:p w14:paraId="0B9A60C9" w14:textId="77777777" w:rsidR="00E46933" w:rsidRPr="00E46933" w:rsidRDefault="00E46933" w:rsidP="00E46933">
      <w:pPr>
        <w:jc w:val="both"/>
        <w:rPr>
          <w:rFonts w:ascii="Times New Roman" w:hAnsi="Times New Roman"/>
          <w:lang w:val="tr-TR"/>
        </w:rPr>
      </w:pPr>
      <w:proofErr w:type="spellStart"/>
      <w:r w:rsidRPr="00E46933">
        <w:rPr>
          <w:rFonts w:ascii="Times New Roman" w:hAnsi="Times New Roman"/>
          <w:lang w:val="tr-TR"/>
        </w:rPr>
        <w:t>The</w:t>
      </w:r>
      <w:proofErr w:type="spellEnd"/>
      <w:r w:rsidRPr="00E46933">
        <w:rPr>
          <w:rFonts w:ascii="Times New Roman" w:hAnsi="Times New Roman"/>
          <w:lang w:val="tr-TR"/>
        </w:rPr>
        <w:t xml:space="preserve"> </w:t>
      </w:r>
      <w:proofErr w:type="spellStart"/>
      <w:r w:rsidRPr="00E46933">
        <w:rPr>
          <w:rFonts w:ascii="Times New Roman" w:hAnsi="Times New Roman"/>
          <w:lang w:val="tr-TR"/>
        </w:rPr>
        <w:t>core</w:t>
      </w:r>
      <w:proofErr w:type="spellEnd"/>
      <w:r w:rsidRPr="00E46933">
        <w:rPr>
          <w:rFonts w:ascii="Times New Roman" w:hAnsi="Times New Roman"/>
          <w:lang w:val="tr-TR"/>
        </w:rPr>
        <w:t xml:space="preserve"> </w:t>
      </w:r>
      <w:proofErr w:type="spellStart"/>
      <w:r w:rsidRPr="00E46933">
        <w:rPr>
          <w:rFonts w:ascii="Times New Roman" w:hAnsi="Times New Roman"/>
          <w:lang w:val="tr-TR"/>
        </w:rPr>
        <w:t>engineering</w:t>
      </w:r>
      <w:proofErr w:type="spellEnd"/>
      <w:r w:rsidRPr="00E46933">
        <w:rPr>
          <w:rFonts w:ascii="Times New Roman" w:hAnsi="Times New Roman"/>
          <w:lang w:val="tr-TR"/>
        </w:rPr>
        <w:t xml:space="preserve"> </w:t>
      </w:r>
      <w:proofErr w:type="spellStart"/>
      <w:r w:rsidRPr="00E46933">
        <w:rPr>
          <w:rFonts w:ascii="Times New Roman" w:hAnsi="Times New Roman"/>
          <w:lang w:val="tr-TR"/>
        </w:rPr>
        <w:t>value</w:t>
      </w:r>
      <w:proofErr w:type="spellEnd"/>
      <w:r w:rsidRPr="00E46933">
        <w:rPr>
          <w:rFonts w:ascii="Times New Roman" w:hAnsi="Times New Roman"/>
          <w:lang w:val="tr-TR"/>
        </w:rPr>
        <w:t xml:space="preserve"> of </w:t>
      </w:r>
      <w:proofErr w:type="spellStart"/>
      <w:r w:rsidRPr="00E46933">
        <w:rPr>
          <w:rFonts w:ascii="Times New Roman" w:hAnsi="Times New Roman"/>
          <w:lang w:val="tr-TR"/>
        </w:rPr>
        <w:t>the</w:t>
      </w:r>
      <w:proofErr w:type="spellEnd"/>
      <w:r w:rsidRPr="00E46933">
        <w:rPr>
          <w:rFonts w:ascii="Times New Roman" w:hAnsi="Times New Roman"/>
          <w:lang w:val="tr-TR"/>
        </w:rPr>
        <w:t xml:space="preserve"> platform is </w:t>
      </w:r>
      <w:proofErr w:type="spellStart"/>
      <w:r w:rsidRPr="00E46933">
        <w:rPr>
          <w:rFonts w:ascii="Times New Roman" w:hAnsi="Times New Roman"/>
          <w:lang w:val="tr-TR"/>
        </w:rPr>
        <w:t>established</w:t>
      </w:r>
      <w:proofErr w:type="spellEnd"/>
      <w:r w:rsidRPr="00E46933">
        <w:rPr>
          <w:rFonts w:ascii="Times New Roman" w:hAnsi="Times New Roman"/>
          <w:lang w:val="tr-TR"/>
        </w:rPr>
        <w:t xml:space="preserve"> </w:t>
      </w:r>
      <w:proofErr w:type="spellStart"/>
      <w:r w:rsidRPr="00E46933">
        <w:rPr>
          <w:rFonts w:ascii="Times New Roman" w:hAnsi="Times New Roman"/>
          <w:lang w:val="tr-TR"/>
        </w:rPr>
        <w:t>by</w:t>
      </w:r>
      <w:proofErr w:type="spellEnd"/>
      <w:r w:rsidRPr="00E46933">
        <w:rPr>
          <w:rFonts w:ascii="Times New Roman" w:hAnsi="Times New Roman"/>
          <w:lang w:val="tr-TR"/>
        </w:rPr>
        <w:t xml:space="preserve"> a 6-stage </w:t>
      </w:r>
      <w:proofErr w:type="spellStart"/>
      <w:r w:rsidRPr="00E46933">
        <w:rPr>
          <w:rFonts w:ascii="Times New Roman" w:hAnsi="Times New Roman"/>
          <w:lang w:val="tr-TR"/>
        </w:rPr>
        <w:t>acoustic</w:t>
      </w:r>
      <w:proofErr w:type="spellEnd"/>
      <w:r w:rsidRPr="00E46933">
        <w:rPr>
          <w:rFonts w:ascii="Times New Roman" w:hAnsi="Times New Roman"/>
          <w:lang w:val="tr-TR"/>
        </w:rPr>
        <w:t xml:space="preserve"> </w:t>
      </w:r>
      <w:proofErr w:type="spellStart"/>
      <w:r w:rsidRPr="00E46933">
        <w:rPr>
          <w:rFonts w:ascii="Times New Roman" w:hAnsi="Times New Roman"/>
          <w:lang w:val="tr-TR"/>
        </w:rPr>
        <w:t>analysis</w:t>
      </w:r>
      <w:proofErr w:type="spellEnd"/>
      <w:r w:rsidRPr="00E46933">
        <w:rPr>
          <w:rFonts w:ascii="Times New Roman" w:hAnsi="Times New Roman"/>
          <w:lang w:val="tr-TR"/>
        </w:rPr>
        <w:t xml:space="preserve"> </w:t>
      </w:r>
      <w:proofErr w:type="spellStart"/>
      <w:r w:rsidRPr="00E46933">
        <w:rPr>
          <w:rFonts w:ascii="Times New Roman" w:hAnsi="Times New Roman"/>
          <w:lang w:val="tr-TR"/>
        </w:rPr>
        <w:t>pipeline</w:t>
      </w:r>
      <w:proofErr w:type="spellEnd"/>
      <w:r w:rsidRPr="00E46933">
        <w:rPr>
          <w:rFonts w:ascii="Times New Roman" w:hAnsi="Times New Roman"/>
          <w:lang w:val="tr-TR"/>
        </w:rPr>
        <w:t xml:space="preserve"> </w:t>
      </w:r>
      <w:proofErr w:type="spellStart"/>
      <w:r w:rsidRPr="00E46933">
        <w:rPr>
          <w:rFonts w:ascii="Times New Roman" w:hAnsi="Times New Roman"/>
          <w:lang w:val="tr-TR"/>
        </w:rPr>
        <w:t>that</w:t>
      </w:r>
      <w:proofErr w:type="spellEnd"/>
      <w:r w:rsidRPr="00E46933">
        <w:rPr>
          <w:rFonts w:ascii="Times New Roman" w:hAnsi="Times New Roman"/>
          <w:lang w:val="tr-TR"/>
        </w:rPr>
        <w:t xml:space="preserve"> </w:t>
      </w:r>
      <w:proofErr w:type="spellStart"/>
      <w:r w:rsidRPr="00E46933">
        <w:rPr>
          <w:rFonts w:ascii="Times New Roman" w:hAnsi="Times New Roman"/>
          <w:lang w:val="tr-TR"/>
        </w:rPr>
        <w:t>examines</w:t>
      </w:r>
      <w:proofErr w:type="spellEnd"/>
      <w:r w:rsidRPr="00E46933">
        <w:rPr>
          <w:rFonts w:ascii="Times New Roman" w:hAnsi="Times New Roman"/>
          <w:lang w:val="tr-TR"/>
        </w:rPr>
        <w:t xml:space="preserve"> </w:t>
      </w:r>
      <w:proofErr w:type="spellStart"/>
      <w:r w:rsidRPr="00E46933">
        <w:rPr>
          <w:rFonts w:ascii="Times New Roman" w:hAnsi="Times New Roman"/>
          <w:lang w:val="tr-TR"/>
        </w:rPr>
        <w:t>pronunciation</w:t>
      </w:r>
      <w:proofErr w:type="spellEnd"/>
      <w:r w:rsidRPr="00E46933">
        <w:rPr>
          <w:rFonts w:ascii="Times New Roman" w:hAnsi="Times New Roman"/>
          <w:lang w:val="tr-TR"/>
        </w:rPr>
        <w:t xml:space="preserve"> at </w:t>
      </w:r>
      <w:proofErr w:type="spellStart"/>
      <w:r w:rsidRPr="00E46933">
        <w:rPr>
          <w:rFonts w:ascii="Times New Roman" w:hAnsi="Times New Roman"/>
          <w:lang w:val="tr-TR"/>
        </w:rPr>
        <w:t>the</w:t>
      </w:r>
      <w:proofErr w:type="spellEnd"/>
      <w:r w:rsidRPr="00E46933">
        <w:rPr>
          <w:rFonts w:ascii="Times New Roman" w:hAnsi="Times New Roman"/>
          <w:lang w:val="tr-TR"/>
        </w:rPr>
        <w:t xml:space="preserve"> </w:t>
      </w:r>
      <w:proofErr w:type="spellStart"/>
      <w:r w:rsidRPr="00E46933">
        <w:rPr>
          <w:rFonts w:ascii="Times New Roman" w:hAnsi="Times New Roman"/>
          <w:lang w:val="tr-TR"/>
        </w:rPr>
        <w:t>signal</w:t>
      </w:r>
      <w:proofErr w:type="spellEnd"/>
      <w:r w:rsidRPr="00E46933">
        <w:rPr>
          <w:rFonts w:ascii="Times New Roman" w:hAnsi="Times New Roman"/>
          <w:lang w:val="tr-TR"/>
        </w:rPr>
        <w:t xml:space="preserve"> </w:t>
      </w:r>
      <w:proofErr w:type="spellStart"/>
      <w:r w:rsidRPr="00E46933">
        <w:rPr>
          <w:rFonts w:ascii="Times New Roman" w:hAnsi="Times New Roman"/>
          <w:lang w:val="tr-TR"/>
        </w:rPr>
        <w:t>level</w:t>
      </w:r>
      <w:proofErr w:type="spellEnd"/>
      <w:r w:rsidRPr="00E46933">
        <w:rPr>
          <w:rFonts w:ascii="Times New Roman" w:hAnsi="Times New Roman"/>
          <w:lang w:val="tr-TR"/>
        </w:rPr>
        <w:t>:</w:t>
      </w:r>
    </w:p>
    <w:p w14:paraId="3C7FC4C7" w14:textId="77777777" w:rsidR="00E46933" w:rsidRPr="00E46933" w:rsidRDefault="00E46933">
      <w:pPr>
        <w:numPr>
          <w:ilvl w:val="0"/>
          <w:numId w:val="8"/>
        </w:numPr>
        <w:jc w:val="both"/>
        <w:rPr>
          <w:rFonts w:ascii="Times New Roman" w:hAnsi="Times New Roman"/>
          <w:lang w:val="tr-TR"/>
        </w:rPr>
      </w:pPr>
      <w:r w:rsidRPr="00E46933">
        <w:rPr>
          <w:rFonts w:ascii="Times New Roman" w:hAnsi="Times New Roman"/>
          <w:lang w:val="tr-TR"/>
        </w:rPr>
        <w:t xml:space="preserve">16 kHz </w:t>
      </w:r>
      <w:proofErr w:type="spellStart"/>
      <w:r w:rsidRPr="00E46933">
        <w:rPr>
          <w:rFonts w:ascii="Times New Roman" w:hAnsi="Times New Roman"/>
          <w:lang w:val="tr-TR"/>
        </w:rPr>
        <w:t>raw</w:t>
      </w:r>
      <w:proofErr w:type="spellEnd"/>
      <w:r w:rsidRPr="00E46933">
        <w:rPr>
          <w:rFonts w:ascii="Times New Roman" w:hAnsi="Times New Roman"/>
          <w:lang w:val="tr-TR"/>
        </w:rPr>
        <w:t xml:space="preserve"> </w:t>
      </w:r>
      <w:proofErr w:type="spellStart"/>
      <w:r w:rsidRPr="00E46933">
        <w:rPr>
          <w:rFonts w:ascii="Times New Roman" w:hAnsi="Times New Roman"/>
          <w:lang w:val="tr-TR"/>
        </w:rPr>
        <w:t>audio</w:t>
      </w:r>
      <w:proofErr w:type="spellEnd"/>
      <w:r w:rsidRPr="00E46933">
        <w:rPr>
          <w:rFonts w:ascii="Times New Roman" w:hAnsi="Times New Roman"/>
          <w:lang w:val="tr-TR"/>
        </w:rPr>
        <w:t xml:space="preserve"> </w:t>
      </w:r>
      <w:proofErr w:type="gramStart"/>
      <w:r w:rsidRPr="00E46933">
        <w:rPr>
          <w:rFonts w:ascii="Times New Roman" w:hAnsi="Times New Roman"/>
          <w:lang w:val="tr-TR"/>
        </w:rPr>
        <w:t>data</w:t>
      </w:r>
      <w:proofErr w:type="gramEnd"/>
      <w:r w:rsidRPr="00E46933">
        <w:rPr>
          <w:rFonts w:ascii="Times New Roman" w:hAnsi="Times New Roman"/>
          <w:lang w:val="tr-TR"/>
        </w:rPr>
        <w:t xml:space="preserve"> is </w:t>
      </w:r>
      <w:proofErr w:type="spellStart"/>
      <w:r w:rsidRPr="00E46933">
        <w:rPr>
          <w:rFonts w:ascii="Times New Roman" w:hAnsi="Times New Roman"/>
          <w:lang w:val="tr-TR"/>
        </w:rPr>
        <w:t>denoised</w:t>
      </w:r>
      <w:proofErr w:type="spellEnd"/>
      <w:r w:rsidRPr="00E46933">
        <w:rPr>
          <w:rFonts w:ascii="Times New Roman" w:hAnsi="Times New Roman"/>
          <w:lang w:val="tr-TR"/>
        </w:rPr>
        <w:t xml:space="preserve"> </w:t>
      </w:r>
      <w:proofErr w:type="spellStart"/>
      <w:r w:rsidRPr="00E46933">
        <w:rPr>
          <w:rFonts w:ascii="Times New Roman" w:hAnsi="Times New Roman"/>
          <w:lang w:val="tr-TR"/>
        </w:rPr>
        <w:t>and</w:t>
      </w:r>
      <w:proofErr w:type="spellEnd"/>
      <w:r w:rsidRPr="00E46933">
        <w:rPr>
          <w:rFonts w:ascii="Times New Roman" w:hAnsi="Times New Roman"/>
          <w:lang w:val="tr-TR"/>
        </w:rPr>
        <w:t xml:space="preserve"> </w:t>
      </w:r>
      <w:proofErr w:type="spellStart"/>
      <w:r w:rsidRPr="00E46933">
        <w:rPr>
          <w:rFonts w:ascii="Times New Roman" w:hAnsi="Times New Roman"/>
          <w:lang w:val="tr-TR"/>
        </w:rPr>
        <w:t>normalized</w:t>
      </w:r>
      <w:proofErr w:type="spellEnd"/>
      <w:r w:rsidRPr="00E46933">
        <w:rPr>
          <w:rFonts w:ascii="Times New Roman" w:hAnsi="Times New Roman"/>
          <w:lang w:val="tr-TR"/>
        </w:rPr>
        <w:t xml:space="preserve">; Voice Activity </w:t>
      </w:r>
      <w:proofErr w:type="spellStart"/>
      <w:r w:rsidRPr="00E46933">
        <w:rPr>
          <w:rFonts w:ascii="Times New Roman" w:hAnsi="Times New Roman"/>
          <w:lang w:val="tr-TR"/>
        </w:rPr>
        <w:t>Detection</w:t>
      </w:r>
      <w:proofErr w:type="spellEnd"/>
      <w:r w:rsidRPr="00E46933">
        <w:rPr>
          <w:rFonts w:ascii="Times New Roman" w:hAnsi="Times New Roman"/>
          <w:lang w:val="tr-TR"/>
        </w:rPr>
        <w:t xml:space="preserve"> (VAD) </w:t>
      </w:r>
      <w:proofErr w:type="spellStart"/>
      <w:r w:rsidRPr="00E46933">
        <w:rPr>
          <w:rFonts w:ascii="Times New Roman" w:hAnsi="Times New Roman"/>
          <w:lang w:val="tr-TR"/>
        </w:rPr>
        <w:t>and</w:t>
      </w:r>
      <w:proofErr w:type="spellEnd"/>
      <w:r w:rsidRPr="00E46933">
        <w:rPr>
          <w:rFonts w:ascii="Times New Roman" w:hAnsi="Times New Roman"/>
          <w:lang w:val="tr-TR"/>
        </w:rPr>
        <w:t xml:space="preserve"> </w:t>
      </w:r>
      <w:proofErr w:type="spellStart"/>
      <w:r w:rsidRPr="00E46933">
        <w:rPr>
          <w:rFonts w:ascii="Times New Roman" w:hAnsi="Times New Roman"/>
          <w:lang w:val="tr-TR"/>
        </w:rPr>
        <w:t>word</w:t>
      </w:r>
      <w:proofErr w:type="spellEnd"/>
      <w:r w:rsidRPr="00E46933">
        <w:rPr>
          <w:rFonts w:ascii="Times New Roman" w:hAnsi="Times New Roman"/>
          <w:lang w:val="tr-TR"/>
        </w:rPr>
        <w:t xml:space="preserve"> </w:t>
      </w:r>
      <w:proofErr w:type="spellStart"/>
      <w:r w:rsidRPr="00E46933">
        <w:rPr>
          <w:rFonts w:ascii="Times New Roman" w:hAnsi="Times New Roman"/>
          <w:lang w:val="tr-TR"/>
        </w:rPr>
        <w:t>verification</w:t>
      </w:r>
      <w:proofErr w:type="spellEnd"/>
      <w:r w:rsidRPr="00E46933">
        <w:rPr>
          <w:rFonts w:ascii="Times New Roman" w:hAnsi="Times New Roman"/>
          <w:lang w:val="tr-TR"/>
        </w:rPr>
        <w:t xml:space="preserve"> </w:t>
      </w:r>
      <w:proofErr w:type="spellStart"/>
      <w:r w:rsidRPr="00E46933">
        <w:rPr>
          <w:rFonts w:ascii="Times New Roman" w:hAnsi="Times New Roman"/>
          <w:lang w:val="tr-TR"/>
        </w:rPr>
        <w:t>are</w:t>
      </w:r>
      <w:proofErr w:type="spellEnd"/>
      <w:r w:rsidRPr="00E46933">
        <w:rPr>
          <w:rFonts w:ascii="Times New Roman" w:hAnsi="Times New Roman"/>
          <w:lang w:val="tr-TR"/>
        </w:rPr>
        <w:t xml:space="preserve"> </w:t>
      </w:r>
      <w:proofErr w:type="spellStart"/>
      <w:r w:rsidRPr="00E46933">
        <w:rPr>
          <w:rFonts w:ascii="Times New Roman" w:hAnsi="Times New Roman"/>
          <w:lang w:val="tr-TR"/>
        </w:rPr>
        <w:t>performed</w:t>
      </w:r>
      <w:proofErr w:type="spellEnd"/>
      <w:r w:rsidRPr="00E46933">
        <w:rPr>
          <w:rFonts w:ascii="Times New Roman" w:hAnsi="Times New Roman"/>
          <w:lang w:val="tr-TR"/>
        </w:rPr>
        <w:t xml:space="preserve"> </w:t>
      </w:r>
      <w:proofErr w:type="spellStart"/>
      <w:r w:rsidRPr="00E46933">
        <w:rPr>
          <w:rFonts w:ascii="Times New Roman" w:hAnsi="Times New Roman"/>
          <w:lang w:val="tr-TR"/>
        </w:rPr>
        <w:t>using</w:t>
      </w:r>
      <w:proofErr w:type="spellEnd"/>
      <w:r w:rsidRPr="00E46933">
        <w:rPr>
          <w:rFonts w:ascii="Times New Roman" w:hAnsi="Times New Roman"/>
          <w:lang w:val="tr-TR"/>
        </w:rPr>
        <w:t xml:space="preserve"> </w:t>
      </w:r>
      <w:proofErr w:type="spellStart"/>
      <w:r w:rsidRPr="00E46933">
        <w:rPr>
          <w:rFonts w:ascii="Times New Roman" w:hAnsi="Times New Roman"/>
          <w:lang w:val="tr-TR"/>
        </w:rPr>
        <w:t>OpenAI</w:t>
      </w:r>
      <w:proofErr w:type="spellEnd"/>
      <w:r w:rsidRPr="00E46933">
        <w:rPr>
          <w:rFonts w:ascii="Times New Roman" w:hAnsi="Times New Roman"/>
          <w:lang w:val="tr-TR"/>
        </w:rPr>
        <w:t xml:space="preserve"> </w:t>
      </w:r>
      <w:proofErr w:type="spellStart"/>
      <w:r w:rsidRPr="00E46933">
        <w:rPr>
          <w:rFonts w:ascii="Times New Roman" w:hAnsi="Times New Roman"/>
          <w:lang w:val="tr-TR"/>
        </w:rPr>
        <w:t>Whisper</w:t>
      </w:r>
      <w:proofErr w:type="spellEnd"/>
      <w:r w:rsidRPr="00E46933">
        <w:rPr>
          <w:rFonts w:ascii="Times New Roman" w:hAnsi="Times New Roman"/>
          <w:lang w:val="tr-TR"/>
        </w:rPr>
        <w:t>.</w:t>
      </w:r>
    </w:p>
    <w:p w14:paraId="0CACE442" w14:textId="0344E0F3" w:rsidR="00E46933" w:rsidRPr="00E46933" w:rsidRDefault="00E46933">
      <w:pPr>
        <w:numPr>
          <w:ilvl w:val="0"/>
          <w:numId w:val="8"/>
        </w:numPr>
        <w:jc w:val="both"/>
        <w:rPr>
          <w:rFonts w:ascii="Times New Roman" w:hAnsi="Times New Roman"/>
          <w:lang w:val="tr-TR"/>
        </w:rPr>
      </w:pPr>
      <w:proofErr w:type="spellStart"/>
      <w:r w:rsidRPr="00E46933">
        <w:rPr>
          <w:rFonts w:ascii="Times New Roman" w:hAnsi="Times New Roman"/>
          <w:lang w:val="tr-TR"/>
        </w:rPr>
        <w:t>The</w:t>
      </w:r>
      <w:proofErr w:type="spellEnd"/>
      <w:r w:rsidRPr="00E46933">
        <w:rPr>
          <w:rFonts w:ascii="Times New Roman" w:hAnsi="Times New Roman"/>
          <w:lang w:val="tr-TR"/>
        </w:rPr>
        <w:t xml:space="preserve"> </w:t>
      </w:r>
      <w:proofErr w:type="spellStart"/>
      <w:r w:rsidRPr="00E46933">
        <w:rPr>
          <w:rFonts w:ascii="Times New Roman" w:hAnsi="Times New Roman"/>
          <w:lang w:val="tr-TR"/>
        </w:rPr>
        <w:t>raw</w:t>
      </w:r>
      <w:proofErr w:type="spellEnd"/>
      <w:r w:rsidRPr="00E46933">
        <w:rPr>
          <w:rFonts w:ascii="Times New Roman" w:hAnsi="Times New Roman"/>
          <w:lang w:val="tr-TR"/>
        </w:rPr>
        <w:t xml:space="preserve"> </w:t>
      </w:r>
      <w:proofErr w:type="spellStart"/>
      <w:r w:rsidRPr="00E46933">
        <w:rPr>
          <w:rFonts w:ascii="Times New Roman" w:hAnsi="Times New Roman"/>
          <w:lang w:val="tr-TR"/>
        </w:rPr>
        <w:t>audio</w:t>
      </w:r>
      <w:proofErr w:type="spellEnd"/>
      <w:r w:rsidRPr="00E46933">
        <w:rPr>
          <w:rFonts w:ascii="Times New Roman" w:hAnsi="Times New Roman"/>
          <w:lang w:val="tr-TR"/>
        </w:rPr>
        <w:t xml:space="preserve"> </w:t>
      </w:r>
      <w:proofErr w:type="spellStart"/>
      <w:r w:rsidRPr="00E46933">
        <w:rPr>
          <w:rFonts w:ascii="Times New Roman" w:hAnsi="Times New Roman"/>
          <w:lang w:val="tr-TR"/>
        </w:rPr>
        <w:t>waveform</w:t>
      </w:r>
      <w:proofErr w:type="spellEnd"/>
      <w:r w:rsidRPr="00E46933">
        <w:rPr>
          <w:rFonts w:ascii="Times New Roman" w:hAnsi="Times New Roman"/>
          <w:lang w:val="tr-TR"/>
        </w:rPr>
        <w:t xml:space="preserve"> is </w:t>
      </w:r>
      <w:proofErr w:type="spellStart"/>
      <w:r w:rsidRPr="00E46933">
        <w:rPr>
          <w:rFonts w:ascii="Times New Roman" w:hAnsi="Times New Roman"/>
          <w:lang w:val="tr-TR"/>
        </w:rPr>
        <w:t>converted</w:t>
      </w:r>
      <w:proofErr w:type="spellEnd"/>
      <w:r w:rsidRPr="00E46933">
        <w:rPr>
          <w:rFonts w:ascii="Times New Roman" w:hAnsi="Times New Roman"/>
          <w:lang w:val="tr-TR"/>
        </w:rPr>
        <w:t xml:space="preserve"> </w:t>
      </w:r>
      <w:proofErr w:type="spellStart"/>
      <w:r w:rsidRPr="00E46933">
        <w:rPr>
          <w:rFonts w:ascii="Times New Roman" w:hAnsi="Times New Roman"/>
          <w:lang w:val="tr-TR"/>
        </w:rPr>
        <w:t>into</w:t>
      </w:r>
      <w:proofErr w:type="spellEnd"/>
      <w:r w:rsidRPr="00E46933">
        <w:rPr>
          <w:rFonts w:ascii="Times New Roman" w:hAnsi="Times New Roman"/>
          <w:lang w:val="tr-TR"/>
        </w:rPr>
        <w:t xml:space="preserve"> time-</w:t>
      </w:r>
      <w:proofErr w:type="spellStart"/>
      <w:r w:rsidRPr="00E46933">
        <w:rPr>
          <w:rFonts w:ascii="Times New Roman" w:hAnsi="Times New Roman"/>
          <w:lang w:val="tr-TR"/>
        </w:rPr>
        <w:t>stamped</w:t>
      </w:r>
      <w:proofErr w:type="spellEnd"/>
      <w:r w:rsidRPr="00E46933">
        <w:rPr>
          <w:rFonts w:ascii="Times New Roman" w:hAnsi="Times New Roman"/>
          <w:lang w:val="tr-TR"/>
        </w:rPr>
        <w:t xml:space="preserve"> IPA </w:t>
      </w:r>
      <w:proofErr w:type="spellStart"/>
      <w:r w:rsidRPr="00E46933">
        <w:rPr>
          <w:rFonts w:ascii="Times New Roman" w:hAnsi="Times New Roman"/>
          <w:lang w:val="tr-TR"/>
        </w:rPr>
        <w:t>phonemes</w:t>
      </w:r>
      <w:proofErr w:type="spellEnd"/>
      <w:r w:rsidRPr="00E46933">
        <w:rPr>
          <w:rFonts w:ascii="Times New Roman" w:hAnsi="Times New Roman"/>
          <w:lang w:val="tr-TR"/>
        </w:rPr>
        <w:t xml:space="preserve"> </w:t>
      </w:r>
      <w:proofErr w:type="spellStart"/>
      <w:r w:rsidRPr="00E46933">
        <w:rPr>
          <w:rFonts w:ascii="Times New Roman" w:hAnsi="Times New Roman"/>
          <w:lang w:val="tr-TR"/>
        </w:rPr>
        <w:t>using</w:t>
      </w:r>
      <w:proofErr w:type="spellEnd"/>
      <w:r w:rsidRPr="00E46933">
        <w:rPr>
          <w:rFonts w:ascii="Times New Roman" w:hAnsi="Times New Roman"/>
          <w:lang w:val="tr-TR"/>
        </w:rPr>
        <w:t xml:space="preserve"> </w:t>
      </w:r>
      <w:proofErr w:type="gramStart"/>
      <w:r w:rsidRPr="00E46933">
        <w:rPr>
          <w:rFonts w:ascii="Times New Roman" w:hAnsi="Times New Roman"/>
          <w:lang w:val="tr-TR"/>
        </w:rPr>
        <w:t>a  Wav</w:t>
      </w:r>
      <w:proofErr w:type="gramEnd"/>
      <w:r w:rsidRPr="00E46933">
        <w:rPr>
          <w:rFonts w:ascii="Times New Roman" w:hAnsi="Times New Roman"/>
          <w:lang w:val="tr-TR"/>
        </w:rPr>
        <w:t>2Vec2 model.</w:t>
      </w:r>
    </w:p>
    <w:p w14:paraId="5FBD62E9" w14:textId="77777777" w:rsidR="00E46933" w:rsidRPr="00E46933" w:rsidRDefault="00E46933">
      <w:pPr>
        <w:numPr>
          <w:ilvl w:val="0"/>
          <w:numId w:val="8"/>
        </w:numPr>
        <w:jc w:val="both"/>
        <w:rPr>
          <w:rFonts w:ascii="Times New Roman" w:hAnsi="Times New Roman"/>
          <w:lang w:val="tr-TR"/>
        </w:rPr>
      </w:pPr>
      <w:proofErr w:type="spellStart"/>
      <w:r w:rsidRPr="00E46933">
        <w:rPr>
          <w:rFonts w:ascii="Times New Roman" w:hAnsi="Times New Roman"/>
          <w:lang w:val="tr-TR"/>
        </w:rPr>
        <w:t>Mel-Spectrogram</w:t>
      </w:r>
      <w:proofErr w:type="spellEnd"/>
      <w:r w:rsidRPr="00E46933">
        <w:rPr>
          <w:rFonts w:ascii="Times New Roman" w:hAnsi="Times New Roman"/>
          <w:lang w:val="tr-TR"/>
        </w:rPr>
        <w:t xml:space="preserve"> </w:t>
      </w:r>
      <w:proofErr w:type="spellStart"/>
      <w:r w:rsidRPr="00E46933">
        <w:rPr>
          <w:rFonts w:ascii="Times New Roman" w:hAnsi="Times New Roman"/>
          <w:lang w:val="tr-TR"/>
        </w:rPr>
        <w:t>and</w:t>
      </w:r>
      <w:proofErr w:type="spellEnd"/>
      <w:r w:rsidRPr="00E46933">
        <w:rPr>
          <w:rFonts w:ascii="Times New Roman" w:hAnsi="Times New Roman"/>
          <w:lang w:val="tr-TR"/>
        </w:rPr>
        <w:t xml:space="preserve"> MFCC </w:t>
      </w:r>
      <w:proofErr w:type="spellStart"/>
      <w:r w:rsidRPr="00E46933">
        <w:rPr>
          <w:rFonts w:ascii="Times New Roman" w:hAnsi="Times New Roman"/>
          <w:lang w:val="tr-TR"/>
        </w:rPr>
        <w:t>matrices</w:t>
      </w:r>
      <w:proofErr w:type="spellEnd"/>
      <w:r w:rsidRPr="00E46933">
        <w:rPr>
          <w:rFonts w:ascii="Times New Roman" w:hAnsi="Times New Roman"/>
          <w:lang w:val="tr-TR"/>
        </w:rPr>
        <w:t xml:space="preserve"> </w:t>
      </w:r>
      <w:proofErr w:type="spellStart"/>
      <w:r w:rsidRPr="00E46933">
        <w:rPr>
          <w:rFonts w:ascii="Times New Roman" w:hAnsi="Times New Roman"/>
          <w:lang w:val="tr-TR"/>
        </w:rPr>
        <w:t>are</w:t>
      </w:r>
      <w:proofErr w:type="spellEnd"/>
      <w:r w:rsidRPr="00E46933">
        <w:rPr>
          <w:rFonts w:ascii="Times New Roman" w:hAnsi="Times New Roman"/>
          <w:lang w:val="tr-TR"/>
        </w:rPr>
        <w:t xml:space="preserve"> </w:t>
      </w:r>
      <w:proofErr w:type="spellStart"/>
      <w:r w:rsidRPr="00E46933">
        <w:rPr>
          <w:rFonts w:ascii="Times New Roman" w:hAnsi="Times New Roman"/>
          <w:lang w:val="tr-TR"/>
        </w:rPr>
        <w:t>extracted</w:t>
      </w:r>
      <w:proofErr w:type="spellEnd"/>
      <w:r w:rsidRPr="00E46933">
        <w:rPr>
          <w:rFonts w:ascii="Times New Roman" w:hAnsi="Times New Roman"/>
          <w:lang w:val="tr-TR"/>
        </w:rPr>
        <w:t xml:space="preserve"> </w:t>
      </w:r>
      <w:proofErr w:type="spellStart"/>
      <w:r w:rsidRPr="00E46933">
        <w:rPr>
          <w:rFonts w:ascii="Times New Roman" w:hAnsi="Times New Roman"/>
          <w:lang w:val="tr-TR"/>
        </w:rPr>
        <w:t>via</w:t>
      </w:r>
      <w:proofErr w:type="spellEnd"/>
      <w:r w:rsidRPr="00E46933">
        <w:rPr>
          <w:rFonts w:ascii="Times New Roman" w:hAnsi="Times New Roman"/>
          <w:lang w:val="tr-TR"/>
        </w:rPr>
        <w:t xml:space="preserve"> STFT (</w:t>
      </w:r>
      <w:proofErr w:type="spellStart"/>
      <w:r w:rsidRPr="00E46933">
        <w:rPr>
          <w:rFonts w:ascii="Times New Roman" w:hAnsi="Times New Roman"/>
          <w:lang w:val="tr-TR"/>
        </w:rPr>
        <w:t>Short</w:t>
      </w:r>
      <w:proofErr w:type="spellEnd"/>
      <w:r w:rsidRPr="00E46933">
        <w:rPr>
          <w:rFonts w:ascii="Times New Roman" w:hAnsi="Times New Roman"/>
          <w:lang w:val="tr-TR"/>
        </w:rPr>
        <w:t xml:space="preserve">-Time Fourier </w:t>
      </w:r>
      <w:proofErr w:type="spellStart"/>
      <w:r w:rsidRPr="00E46933">
        <w:rPr>
          <w:rFonts w:ascii="Times New Roman" w:hAnsi="Times New Roman"/>
          <w:lang w:val="tr-TR"/>
        </w:rPr>
        <w:t>Transform</w:t>
      </w:r>
      <w:proofErr w:type="spellEnd"/>
      <w:r w:rsidRPr="00E46933">
        <w:rPr>
          <w:rFonts w:ascii="Times New Roman" w:hAnsi="Times New Roman"/>
          <w:lang w:val="tr-TR"/>
        </w:rPr>
        <w:t xml:space="preserve">) </w:t>
      </w:r>
      <w:proofErr w:type="spellStart"/>
      <w:r w:rsidRPr="00E46933">
        <w:rPr>
          <w:rFonts w:ascii="Times New Roman" w:hAnsi="Times New Roman"/>
          <w:lang w:val="tr-TR"/>
        </w:rPr>
        <w:t>over</w:t>
      </w:r>
      <w:proofErr w:type="spellEnd"/>
      <w:r w:rsidRPr="00E46933">
        <w:rPr>
          <w:rFonts w:ascii="Times New Roman" w:hAnsi="Times New Roman"/>
          <w:lang w:val="tr-TR"/>
        </w:rPr>
        <w:t xml:space="preserve"> 20-30 </w:t>
      </w:r>
      <w:proofErr w:type="spellStart"/>
      <w:r w:rsidRPr="00E46933">
        <w:rPr>
          <w:rFonts w:ascii="Times New Roman" w:hAnsi="Times New Roman"/>
          <w:lang w:val="tr-TR"/>
        </w:rPr>
        <w:t>ms</w:t>
      </w:r>
      <w:proofErr w:type="spellEnd"/>
      <w:r w:rsidRPr="00E46933">
        <w:rPr>
          <w:rFonts w:ascii="Times New Roman" w:hAnsi="Times New Roman"/>
          <w:lang w:val="tr-TR"/>
        </w:rPr>
        <w:t xml:space="preserve"> </w:t>
      </w:r>
      <w:proofErr w:type="spellStart"/>
      <w:r w:rsidRPr="00E46933">
        <w:rPr>
          <w:rFonts w:ascii="Times New Roman" w:hAnsi="Times New Roman"/>
          <w:lang w:val="tr-TR"/>
        </w:rPr>
        <w:t>Hamming</w:t>
      </w:r>
      <w:proofErr w:type="spellEnd"/>
      <w:r w:rsidRPr="00E46933">
        <w:rPr>
          <w:rFonts w:ascii="Times New Roman" w:hAnsi="Times New Roman"/>
          <w:lang w:val="tr-TR"/>
        </w:rPr>
        <w:t xml:space="preserve"> </w:t>
      </w:r>
      <w:proofErr w:type="spellStart"/>
      <w:r w:rsidRPr="00E46933">
        <w:rPr>
          <w:rFonts w:ascii="Times New Roman" w:hAnsi="Times New Roman"/>
          <w:lang w:val="tr-TR"/>
        </w:rPr>
        <w:t>windows</w:t>
      </w:r>
      <w:proofErr w:type="spellEnd"/>
      <w:r w:rsidRPr="00E46933">
        <w:rPr>
          <w:rFonts w:ascii="Times New Roman" w:hAnsi="Times New Roman"/>
          <w:lang w:val="tr-TR"/>
        </w:rPr>
        <w:t>.</w:t>
      </w:r>
    </w:p>
    <w:p w14:paraId="7F88618D" w14:textId="77777777" w:rsidR="00E46933" w:rsidRPr="00E46933" w:rsidRDefault="00E46933">
      <w:pPr>
        <w:numPr>
          <w:ilvl w:val="0"/>
          <w:numId w:val="8"/>
        </w:numPr>
        <w:jc w:val="both"/>
        <w:rPr>
          <w:rFonts w:ascii="Times New Roman" w:hAnsi="Times New Roman"/>
          <w:lang w:val="tr-TR"/>
        </w:rPr>
      </w:pPr>
      <w:proofErr w:type="spellStart"/>
      <w:r w:rsidRPr="00E46933">
        <w:rPr>
          <w:rFonts w:ascii="Times New Roman" w:hAnsi="Times New Roman"/>
          <w:lang w:val="tr-TR"/>
        </w:rPr>
        <w:t>The</w:t>
      </w:r>
      <w:proofErr w:type="spellEnd"/>
      <w:r w:rsidRPr="00E46933">
        <w:rPr>
          <w:rFonts w:ascii="Times New Roman" w:hAnsi="Times New Roman"/>
          <w:lang w:val="tr-TR"/>
        </w:rPr>
        <w:t xml:space="preserve"> </w:t>
      </w:r>
      <w:proofErr w:type="spellStart"/>
      <w:r w:rsidRPr="00E46933">
        <w:rPr>
          <w:rFonts w:ascii="Times New Roman" w:hAnsi="Times New Roman"/>
          <w:lang w:val="tr-TR"/>
        </w:rPr>
        <w:t>Dynamic</w:t>
      </w:r>
      <w:proofErr w:type="spellEnd"/>
      <w:r w:rsidRPr="00E46933">
        <w:rPr>
          <w:rFonts w:ascii="Times New Roman" w:hAnsi="Times New Roman"/>
          <w:lang w:val="tr-TR"/>
        </w:rPr>
        <w:t xml:space="preserve"> Time </w:t>
      </w:r>
      <w:proofErr w:type="spellStart"/>
      <w:r w:rsidRPr="00E46933">
        <w:rPr>
          <w:rFonts w:ascii="Times New Roman" w:hAnsi="Times New Roman"/>
          <w:lang w:val="tr-TR"/>
        </w:rPr>
        <w:t>Warping</w:t>
      </w:r>
      <w:proofErr w:type="spellEnd"/>
      <w:r w:rsidRPr="00E46933">
        <w:rPr>
          <w:rFonts w:ascii="Times New Roman" w:hAnsi="Times New Roman"/>
          <w:lang w:val="tr-TR"/>
        </w:rPr>
        <w:t xml:space="preserve"> (DTW) </w:t>
      </w:r>
      <w:proofErr w:type="spellStart"/>
      <w:r w:rsidRPr="00E46933">
        <w:rPr>
          <w:rFonts w:ascii="Times New Roman" w:hAnsi="Times New Roman"/>
          <w:lang w:val="tr-TR"/>
        </w:rPr>
        <w:t>algorithm</w:t>
      </w:r>
      <w:proofErr w:type="spellEnd"/>
      <w:r w:rsidRPr="00E46933">
        <w:rPr>
          <w:rFonts w:ascii="Times New Roman" w:hAnsi="Times New Roman"/>
          <w:lang w:val="tr-TR"/>
        </w:rPr>
        <w:t xml:space="preserve"> </w:t>
      </w:r>
      <w:proofErr w:type="spellStart"/>
      <w:r w:rsidRPr="00E46933">
        <w:rPr>
          <w:rFonts w:ascii="Times New Roman" w:hAnsi="Times New Roman"/>
          <w:lang w:val="tr-TR"/>
        </w:rPr>
        <w:t>calculates</w:t>
      </w:r>
      <w:proofErr w:type="spellEnd"/>
      <w:r w:rsidRPr="00E46933">
        <w:rPr>
          <w:rFonts w:ascii="Times New Roman" w:hAnsi="Times New Roman"/>
          <w:lang w:val="tr-TR"/>
        </w:rPr>
        <w:t xml:space="preserve"> </w:t>
      </w:r>
      <w:proofErr w:type="spellStart"/>
      <w:r w:rsidRPr="00E46933">
        <w:rPr>
          <w:rFonts w:ascii="Times New Roman" w:hAnsi="Times New Roman"/>
          <w:lang w:val="tr-TR"/>
        </w:rPr>
        <w:t>the</w:t>
      </w:r>
      <w:proofErr w:type="spellEnd"/>
      <w:r w:rsidRPr="00E46933">
        <w:rPr>
          <w:rFonts w:ascii="Times New Roman" w:hAnsi="Times New Roman"/>
          <w:lang w:val="tr-TR"/>
        </w:rPr>
        <w:t xml:space="preserve"> </w:t>
      </w:r>
      <w:proofErr w:type="spellStart"/>
      <w:r w:rsidRPr="00E46933">
        <w:rPr>
          <w:rFonts w:ascii="Times New Roman" w:hAnsi="Times New Roman"/>
          <w:lang w:val="tr-TR"/>
        </w:rPr>
        <w:t>prosody</w:t>
      </w:r>
      <w:proofErr w:type="spellEnd"/>
      <w:r w:rsidRPr="00E46933">
        <w:rPr>
          <w:rFonts w:ascii="Times New Roman" w:hAnsi="Times New Roman"/>
          <w:lang w:val="tr-TR"/>
        </w:rPr>
        <w:t xml:space="preserve"> </w:t>
      </w:r>
      <w:proofErr w:type="spellStart"/>
      <w:r w:rsidRPr="00E46933">
        <w:rPr>
          <w:rFonts w:ascii="Times New Roman" w:hAnsi="Times New Roman"/>
          <w:lang w:val="tr-TR"/>
        </w:rPr>
        <w:t>score</w:t>
      </w:r>
      <w:proofErr w:type="spellEnd"/>
      <w:r w:rsidRPr="00E46933">
        <w:rPr>
          <w:rFonts w:ascii="Times New Roman" w:hAnsi="Times New Roman"/>
          <w:lang w:val="tr-TR"/>
        </w:rPr>
        <w:t xml:space="preserve"> </w:t>
      </w:r>
      <w:proofErr w:type="spellStart"/>
      <w:r w:rsidRPr="00E46933">
        <w:rPr>
          <w:rFonts w:ascii="Times New Roman" w:hAnsi="Times New Roman"/>
          <w:lang w:val="tr-TR"/>
        </w:rPr>
        <w:t>by</w:t>
      </w:r>
      <w:proofErr w:type="spellEnd"/>
      <w:r w:rsidRPr="00E46933">
        <w:rPr>
          <w:rFonts w:ascii="Times New Roman" w:hAnsi="Times New Roman"/>
          <w:lang w:val="tr-TR"/>
        </w:rPr>
        <w:t xml:space="preserve"> </w:t>
      </w:r>
      <w:proofErr w:type="spellStart"/>
      <w:r w:rsidRPr="00E46933">
        <w:rPr>
          <w:rFonts w:ascii="Times New Roman" w:hAnsi="Times New Roman"/>
          <w:lang w:val="tr-TR"/>
        </w:rPr>
        <w:t>aligning</w:t>
      </w:r>
      <w:proofErr w:type="spellEnd"/>
      <w:r w:rsidRPr="00E46933">
        <w:rPr>
          <w:rFonts w:ascii="Times New Roman" w:hAnsi="Times New Roman"/>
          <w:lang w:val="tr-TR"/>
        </w:rPr>
        <w:t xml:space="preserve"> </w:t>
      </w:r>
      <w:proofErr w:type="spellStart"/>
      <w:r w:rsidRPr="00E46933">
        <w:rPr>
          <w:rFonts w:ascii="Times New Roman" w:hAnsi="Times New Roman"/>
          <w:lang w:val="tr-TR"/>
        </w:rPr>
        <w:t>the</w:t>
      </w:r>
      <w:proofErr w:type="spellEnd"/>
      <w:r w:rsidRPr="00E46933">
        <w:rPr>
          <w:rFonts w:ascii="Times New Roman" w:hAnsi="Times New Roman"/>
          <w:lang w:val="tr-TR"/>
        </w:rPr>
        <w:t xml:space="preserve"> </w:t>
      </w:r>
      <w:proofErr w:type="spellStart"/>
      <w:r w:rsidRPr="00E46933">
        <w:rPr>
          <w:rFonts w:ascii="Times New Roman" w:hAnsi="Times New Roman"/>
          <w:lang w:val="tr-TR"/>
        </w:rPr>
        <w:t>user</w:t>
      </w:r>
      <w:proofErr w:type="spellEnd"/>
      <w:r w:rsidRPr="00E46933">
        <w:rPr>
          <w:rFonts w:ascii="Times New Roman" w:hAnsi="Times New Roman"/>
          <w:lang w:val="tr-TR"/>
        </w:rPr>
        <w:t xml:space="preserve"> </w:t>
      </w:r>
      <w:proofErr w:type="spellStart"/>
      <w:r w:rsidRPr="00E46933">
        <w:rPr>
          <w:rFonts w:ascii="Times New Roman" w:hAnsi="Times New Roman"/>
          <w:lang w:val="tr-TR"/>
        </w:rPr>
        <w:t>and</w:t>
      </w:r>
      <w:proofErr w:type="spellEnd"/>
      <w:r w:rsidRPr="00E46933">
        <w:rPr>
          <w:rFonts w:ascii="Times New Roman" w:hAnsi="Times New Roman"/>
          <w:lang w:val="tr-TR"/>
        </w:rPr>
        <w:t xml:space="preserve"> reference </w:t>
      </w:r>
      <w:proofErr w:type="spellStart"/>
      <w:r w:rsidRPr="00E46933">
        <w:rPr>
          <w:rFonts w:ascii="Times New Roman" w:hAnsi="Times New Roman"/>
          <w:lang w:val="tr-TR"/>
        </w:rPr>
        <w:t>audio</w:t>
      </w:r>
      <w:proofErr w:type="spellEnd"/>
      <w:r w:rsidRPr="00E46933">
        <w:rPr>
          <w:rFonts w:ascii="Times New Roman" w:hAnsi="Times New Roman"/>
          <w:lang w:val="tr-TR"/>
        </w:rPr>
        <w:t xml:space="preserve"> </w:t>
      </w:r>
      <w:proofErr w:type="spellStart"/>
      <w:r w:rsidRPr="00E46933">
        <w:rPr>
          <w:rFonts w:ascii="Times New Roman" w:hAnsi="Times New Roman"/>
          <w:lang w:val="tr-TR"/>
        </w:rPr>
        <w:t>via</w:t>
      </w:r>
      <w:proofErr w:type="spellEnd"/>
      <w:r w:rsidRPr="00E46933">
        <w:rPr>
          <w:rFonts w:ascii="Times New Roman" w:hAnsi="Times New Roman"/>
          <w:lang w:val="tr-TR"/>
        </w:rPr>
        <w:t xml:space="preserve"> </w:t>
      </w:r>
      <w:proofErr w:type="spellStart"/>
      <w:r w:rsidRPr="00E46933">
        <w:rPr>
          <w:rFonts w:ascii="Times New Roman" w:hAnsi="Times New Roman"/>
          <w:lang w:val="tr-TR"/>
        </w:rPr>
        <w:t>Cosine</w:t>
      </w:r>
      <w:proofErr w:type="spellEnd"/>
      <w:r w:rsidRPr="00E46933">
        <w:rPr>
          <w:rFonts w:ascii="Times New Roman" w:hAnsi="Times New Roman"/>
          <w:lang w:val="tr-TR"/>
        </w:rPr>
        <w:t xml:space="preserve"> </w:t>
      </w:r>
      <w:proofErr w:type="spellStart"/>
      <w:r w:rsidRPr="00E46933">
        <w:rPr>
          <w:rFonts w:ascii="Times New Roman" w:hAnsi="Times New Roman"/>
          <w:lang w:val="tr-TR"/>
        </w:rPr>
        <w:t>Distance</w:t>
      </w:r>
      <w:proofErr w:type="spellEnd"/>
      <w:r w:rsidRPr="00E46933">
        <w:rPr>
          <w:rFonts w:ascii="Times New Roman" w:hAnsi="Times New Roman"/>
          <w:lang w:val="tr-TR"/>
        </w:rPr>
        <w:t>.</w:t>
      </w:r>
    </w:p>
    <w:p w14:paraId="2E13676B" w14:textId="77777777" w:rsidR="00E46933" w:rsidRPr="00E46933" w:rsidRDefault="00E46933">
      <w:pPr>
        <w:numPr>
          <w:ilvl w:val="0"/>
          <w:numId w:val="8"/>
        </w:numPr>
        <w:jc w:val="both"/>
        <w:rPr>
          <w:rFonts w:ascii="Times New Roman" w:hAnsi="Times New Roman"/>
          <w:lang w:val="tr-TR"/>
        </w:rPr>
      </w:pPr>
      <w:r w:rsidRPr="00E46933">
        <w:rPr>
          <w:rFonts w:ascii="Times New Roman" w:hAnsi="Times New Roman"/>
          <w:lang w:val="tr-TR"/>
        </w:rPr>
        <w:t xml:space="preserve">An </w:t>
      </w:r>
      <w:proofErr w:type="spellStart"/>
      <w:r w:rsidRPr="00E46933">
        <w:rPr>
          <w:rFonts w:ascii="Times New Roman" w:hAnsi="Times New Roman"/>
          <w:lang w:val="tr-TR"/>
        </w:rPr>
        <w:t>exponential</w:t>
      </w:r>
      <w:proofErr w:type="spellEnd"/>
      <w:r w:rsidRPr="00E46933">
        <w:rPr>
          <w:rFonts w:ascii="Times New Roman" w:hAnsi="Times New Roman"/>
          <w:lang w:val="tr-TR"/>
        </w:rPr>
        <w:t xml:space="preserve"> </w:t>
      </w:r>
      <w:proofErr w:type="spellStart"/>
      <w:r w:rsidRPr="00E46933">
        <w:rPr>
          <w:rFonts w:ascii="Times New Roman" w:hAnsi="Times New Roman"/>
          <w:lang w:val="tr-TR"/>
        </w:rPr>
        <w:t>penalty</w:t>
      </w:r>
      <w:proofErr w:type="spellEnd"/>
      <w:r w:rsidRPr="00E46933">
        <w:rPr>
          <w:rFonts w:ascii="Times New Roman" w:hAnsi="Times New Roman"/>
          <w:lang w:val="tr-TR"/>
        </w:rPr>
        <w:t xml:space="preserve"> is </w:t>
      </w:r>
      <w:proofErr w:type="spellStart"/>
      <w:r w:rsidRPr="00E46933">
        <w:rPr>
          <w:rFonts w:ascii="Times New Roman" w:hAnsi="Times New Roman"/>
          <w:lang w:val="tr-TR"/>
        </w:rPr>
        <w:t>applied</w:t>
      </w:r>
      <w:proofErr w:type="spellEnd"/>
      <w:r w:rsidRPr="00E46933">
        <w:rPr>
          <w:rFonts w:ascii="Times New Roman" w:hAnsi="Times New Roman"/>
          <w:lang w:val="tr-TR"/>
        </w:rPr>
        <w:t xml:space="preserve"> </w:t>
      </w:r>
      <w:proofErr w:type="spellStart"/>
      <w:r w:rsidRPr="00E46933">
        <w:rPr>
          <w:rFonts w:ascii="Times New Roman" w:hAnsi="Times New Roman"/>
          <w:lang w:val="tr-TR"/>
        </w:rPr>
        <w:t>to</w:t>
      </w:r>
      <w:proofErr w:type="spellEnd"/>
      <w:r w:rsidRPr="00E46933">
        <w:rPr>
          <w:rFonts w:ascii="Times New Roman" w:hAnsi="Times New Roman"/>
          <w:lang w:val="tr-TR"/>
        </w:rPr>
        <w:t xml:space="preserve"> </w:t>
      </w:r>
      <w:proofErr w:type="spellStart"/>
      <w:r w:rsidRPr="00E46933">
        <w:rPr>
          <w:rFonts w:ascii="Times New Roman" w:hAnsi="Times New Roman"/>
          <w:lang w:val="tr-TR"/>
        </w:rPr>
        <w:t>the</w:t>
      </w:r>
      <w:proofErr w:type="spellEnd"/>
      <w:r w:rsidRPr="00E46933">
        <w:rPr>
          <w:rFonts w:ascii="Times New Roman" w:hAnsi="Times New Roman"/>
          <w:lang w:val="tr-TR"/>
        </w:rPr>
        <w:t xml:space="preserve"> </w:t>
      </w:r>
      <w:proofErr w:type="spellStart"/>
      <w:r w:rsidRPr="00E46933">
        <w:rPr>
          <w:rFonts w:ascii="Times New Roman" w:hAnsi="Times New Roman"/>
          <w:lang w:val="tr-TR"/>
        </w:rPr>
        <w:t>Levenshtein</w:t>
      </w:r>
      <w:proofErr w:type="spellEnd"/>
      <w:r w:rsidRPr="00E46933">
        <w:rPr>
          <w:rFonts w:ascii="Times New Roman" w:hAnsi="Times New Roman"/>
          <w:lang w:val="tr-TR"/>
        </w:rPr>
        <w:t xml:space="preserve"> </w:t>
      </w:r>
      <w:proofErr w:type="spellStart"/>
      <w:r w:rsidRPr="00E46933">
        <w:rPr>
          <w:rFonts w:ascii="Times New Roman" w:hAnsi="Times New Roman"/>
          <w:lang w:val="tr-TR"/>
        </w:rPr>
        <w:t>distance</w:t>
      </w:r>
      <w:proofErr w:type="spellEnd"/>
      <w:r w:rsidRPr="00E46933">
        <w:rPr>
          <w:rFonts w:ascii="Times New Roman" w:hAnsi="Times New Roman"/>
          <w:lang w:val="tr-TR"/>
        </w:rPr>
        <w:t xml:space="preserve"> </w:t>
      </w:r>
      <w:proofErr w:type="spellStart"/>
      <w:r w:rsidRPr="00E46933">
        <w:rPr>
          <w:rFonts w:ascii="Times New Roman" w:hAnsi="Times New Roman"/>
          <w:lang w:val="tr-TR"/>
        </w:rPr>
        <w:t>between</w:t>
      </w:r>
      <w:proofErr w:type="spellEnd"/>
      <w:r w:rsidRPr="00E46933">
        <w:rPr>
          <w:rFonts w:ascii="Times New Roman" w:hAnsi="Times New Roman"/>
          <w:lang w:val="tr-TR"/>
        </w:rPr>
        <w:t xml:space="preserve"> </w:t>
      </w:r>
      <w:proofErr w:type="spellStart"/>
      <w:r w:rsidRPr="00E46933">
        <w:rPr>
          <w:rFonts w:ascii="Times New Roman" w:hAnsi="Times New Roman"/>
          <w:lang w:val="tr-TR"/>
        </w:rPr>
        <w:t>the</w:t>
      </w:r>
      <w:proofErr w:type="spellEnd"/>
      <w:r w:rsidRPr="00E46933">
        <w:rPr>
          <w:rFonts w:ascii="Times New Roman" w:hAnsi="Times New Roman"/>
          <w:lang w:val="tr-TR"/>
        </w:rPr>
        <w:t xml:space="preserve"> </w:t>
      </w:r>
      <w:proofErr w:type="spellStart"/>
      <w:r w:rsidRPr="00E46933">
        <w:rPr>
          <w:rFonts w:ascii="Times New Roman" w:hAnsi="Times New Roman"/>
          <w:lang w:val="tr-TR"/>
        </w:rPr>
        <w:t>target</w:t>
      </w:r>
      <w:proofErr w:type="spellEnd"/>
      <w:r w:rsidRPr="00E46933">
        <w:rPr>
          <w:rFonts w:ascii="Times New Roman" w:hAnsi="Times New Roman"/>
          <w:lang w:val="tr-TR"/>
        </w:rPr>
        <w:t xml:space="preserve"> </w:t>
      </w:r>
      <w:proofErr w:type="spellStart"/>
      <w:r w:rsidRPr="00E46933">
        <w:rPr>
          <w:rFonts w:ascii="Times New Roman" w:hAnsi="Times New Roman"/>
          <w:lang w:val="tr-TR"/>
        </w:rPr>
        <w:t>and</w:t>
      </w:r>
      <w:proofErr w:type="spellEnd"/>
      <w:r w:rsidRPr="00E46933">
        <w:rPr>
          <w:rFonts w:ascii="Times New Roman" w:hAnsi="Times New Roman"/>
          <w:lang w:val="tr-TR"/>
        </w:rPr>
        <w:t xml:space="preserve"> </w:t>
      </w:r>
      <w:proofErr w:type="spellStart"/>
      <w:r w:rsidRPr="00E46933">
        <w:rPr>
          <w:rFonts w:ascii="Times New Roman" w:hAnsi="Times New Roman"/>
          <w:lang w:val="tr-TR"/>
        </w:rPr>
        <w:t>detected</w:t>
      </w:r>
      <w:proofErr w:type="spellEnd"/>
      <w:r w:rsidRPr="00E46933">
        <w:rPr>
          <w:rFonts w:ascii="Times New Roman" w:hAnsi="Times New Roman"/>
          <w:lang w:val="tr-TR"/>
        </w:rPr>
        <w:t xml:space="preserve"> </w:t>
      </w:r>
      <w:proofErr w:type="spellStart"/>
      <w:r w:rsidRPr="00E46933">
        <w:rPr>
          <w:rFonts w:ascii="Times New Roman" w:hAnsi="Times New Roman"/>
          <w:lang w:val="tr-TR"/>
        </w:rPr>
        <w:t>phonemes</w:t>
      </w:r>
      <w:proofErr w:type="spellEnd"/>
      <w:r w:rsidRPr="00E46933">
        <w:rPr>
          <w:rFonts w:ascii="Times New Roman" w:hAnsi="Times New Roman"/>
          <w:lang w:val="tr-TR"/>
        </w:rPr>
        <w:t>.</w:t>
      </w:r>
    </w:p>
    <w:p w14:paraId="39733DD3" w14:textId="77777777" w:rsidR="00E46933" w:rsidRPr="00E46933" w:rsidRDefault="00E46933">
      <w:pPr>
        <w:numPr>
          <w:ilvl w:val="0"/>
          <w:numId w:val="8"/>
        </w:numPr>
        <w:jc w:val="both"/>
        <w:rPr>
          <w:rFonts w:ascii="Times New Roman" w:hAnsi="Times New Roman"/>
          <w:lang w:val="tr-TR"/>
        </w:rPr>
      </w:pPr>
      <w:proofErr w:type="spellStart"/>
      <w:r w:rsidRPr="00E46933">
        <w:rPr>
          <w:rFonts w:ascii="Times New Roman" w:hAnsi="Times New Roman"/>
          <w:lang w:val="tr-TR"/>
        </w:rPr>
        <w:t>The</w:t>
      </w:r>
      <w:proofErr w:type="spellEnd"/>
      <w:r w:rsidRPr="00E46933">
        <w:rPr>
          <w:rFonts w:ascii="Times New Roman" w:hAnsi="Times New Roman"/>
          <w:lang w:val="tr-TR"/>
        </w:rPr>
        <w:t xml:space="preserve"> L1 </w:t>
      </w:r>
      <w:proofErr w:type="spellStart"/>
      <w:r w:rsidRPr="00E46933">
        <w:rPr>
          <w:rFonts w:ascii="Times New Roman" w:hAnsi="Times New Roman"/>
          <w:lang w:val="tr-TR"/>
        </w:rPr>
        <w:t>Diagnostics</w:t>
      </w:r>
      <w:proofErr w:type="spellEnd"/>
      <w:r w:rsidRPr="00E46933">
        <w:rPr>
          <w:rFonts w:ascii="Times New Roman" w:hAnsi="Times New Roman"/>
          <w:lang w:val="tr-TR"/>
        </w:rPr>
        <w:t xml:space="preserve"> Engine, a </w:t>
      </w:r>
      <w:proofErr w:type="spellStart"/>
      <w:r w:rsidRPr="00E46933">
        <w:rPr>
          <w:rFonts w:ascii="Times New Roman" w:hAnsi="Times New Roman"/>
          <w:lang w:val="tr-TR"/>
        </w:rPr>
        <w:t>Turkish-specific</w:t>
      </w:r>
      <w:proofErr w:type="spellEnd"/>
      <w:r w:rsidRPr="00E46933">
        <w:rPr>
          <w:rFonts w:ascii="Times New Roman" w:hAnsi="Times New Roman"/>
          <w:lang w:val="tr-TR"/>
        </w:rPr>
        <w:t xml:space="preserve"> </w:t>
      </w:r>
      <w:proofErr w:type="spellStart"/>
      <w:r w:rsidRPr="00E46933">
        <w:rPr>
          <w:rFonts w:ascii="Times New Roman" w:hAnsi="Times New Roman"/>
          <w:lang w:val="tr-TR"/>
        </w:rPr>
        <w:t>native</w:t>
      </w:r>
      <w:proofErr w:type="spellEnd"/>
      <w:r w:rsidRPr="00E46933">
        <w:rPr>
          <w:rFonts w:ascii="Times New Roman" w:hAnsi="Times New Roman"/>
          <w:lang w:val="tr-TR"/>
        </w:rPr>
        <w:t xml:space="preserve"> </w:t>
      </w:r>
      <w:proofErr w:type="spellStart"/>
      <w:r w:rsidRPr="00E46933">
        <w:rPr>
          <w:rFonts w:ascii="Times New Roman" w:hAnsi="Times New Roman"/>
          <w:lang w:val="tr-TR"/>
        </w:rPr>
        <w:t>language</w:t>
      </w:r>
      <w:proofErr w:type="spellEnd"/>
      <w:r w:rsidRPr="00E46933">
        <w:rPr>
          <w:rFonts w:ascii="Times New Roman" w:hAnsi="Times New Roman"/>
          <w:lang w:val="tr-TR"/>
        </w:rPr>
        <w:t xml:space="preserve"> </w:t>
      </w:r>
      <w:proofErr w:type="spellStart"/>
      <w:r w:rsidRPr="00E46933">
        <w:rPr>
          <w:rFonts w:ascii="Times New Roman" w:hAnsi="Times New Roman"/>
          <w:lang w:val="tr-TR"/>
        </w:rPr>
        <w:t>interference</w:t>
      </w:r>
      <w:proofErr w:type="spellEnd"/>
      <w:r w:rsidRPr="00E46933">
        <w:rPr>
          <w:rFonts w:ascii="Times New Roman" w:hAnsi="Times New Roman"/>
          <w:lang w:val="tr-TR"/>
        </w:rPr>
        <w:t xml:space="preserve"> </w:t>
      </w:r>
      <w:proofErr w:type="spellStart"/>
      <w:r w:rsidRPr="00E46933">
        <w:rPr>
          <w:rFonts w:ascii="Times New Roman" w:hAnsi="Times New Roman"/>
          <w:lang w:val="tr-TR"/>
        </w:rPr>
        <w:t>map</w:t>
      </w:r>
      <w:proofErr w:type="spellEnd"/>
      <w:r w:rsidRPr="00E46933">
        <w:rPr>
          <w:rFonts w:ascii="Times New Roman" w:hAnsi="Times New Roman"/>
          <w:lang w:val="tr-TR"/>
        </w:rPr>
        <w:t xml:space="preserve"> </w:t>
      </w:r>
      <w:proofErr w:type="spellStart"/>
      <w:r w:rsidRPr="00E46933">
        <w:rPr>
          <w:rFonts w:ascii="Times New Roman" w:hAnsi="Times New Roman"/>
          <w:lang w:val="tr-TR"/>
        </w:rPr>
        <w:t>modeled</w:t>
      </w:r>
      <w:proofErr w:type="spellEnd"/>
      <w:r w:rsidRPr="00E46933">
        <w:rPr>
          <w:rFonts w:ascii="Times New Roman" w:hAnsi="Times New Roman"/>
          <w:lang w:val="tr-TR"/>
        </w:rPr>
        <w:t xml:space="preserve"> </w:t>
      </w:r>
      <w:proofErr w:type="spellStart"/>
      <w:r w:rsidRPr="00E46933">
        <w:rPr>
          <w:rFonts w:ascii="Times New Roman" w:hAnsi="Times New Roman"/>
          <w:lang w:val="tr-TR"/>
        </w:rPr>
        <w:t>with</w:t>
      </w:r>
      <w:proofErr w:type="spellEnd"/>
      <w:r w:rsidRPr="00E46933">
        <w:rPr>
          <w:rFonts w:ascii="Times New Roman" w:hAnsi="Times New Roman"/>
          <w:lang w:val="tr-TR"/>
        </w:rPr>
        <w:t xml:space="preserve"> </w:t>
      </w:r>
      <w:proofErr w:type="spellStart"/>
      <w:r w:rsidRPr="00E46933">
        <w:rPr>
          <w:rFonts w:ascii="Times New Roman" w:hAnsi="Times New Roman"/>
          <w:lang w:val="tr-TR"/>
        </w:rPr>
        <w:t>empirical</w:t>
      </w:r>
      <w:proofErr w:type="spellEnd"/>
      <w:r w:rsidRPr="00E46933">
        <w:rPr>
          <w:rFonts w:ascii="Times New Roman" w:hAnsi="Times New Roman"/>
          <w:lang w:val="tr-TR"/>
        </w:rPr>
        <w:t xml:space="preserve"> </w:t>
      </w:r>
      <w:proofErr w:type="gramStart"/>
      <w:r w:rsidRPr="00E46933">
        <w:rPr>
          <w:rFonts w:ascii="Times New Roman" w:hAnsi="Times New Roman"/>
          <w:lang w:val="tr-TR"/>
        </w:rPr>
        <w:t>data</w:t>
      </w:r>
      <w:proofErr w:type="gramEnd"/>
      <w:r w:rsidRPr="00E46933">
        <w:rPr>
          <w:rFonts w:ascii="Times New Roman" w:hAnsi="Times New Roman"/>
          <w:lang w:val="tr-TR"/>
        </w:rPr>
        <w:t xml:space="preserve">, </w:t>
      </w:r>
      <w:proofErr w:type="spellStart"/>
      <w:r w:rsidRPr="00E46933">
        <w:rPr>
          <w:rFonts w:ascii="Times New Roman" w:hAnsi="Times New Roman"/>
          <w:lang w:val="tr-TR"/>
        </w:rPr>
        <w:t>detects</w:t>
      </w:r>
      <w:proofErr w:type="spellEnd"/>
      <w:r w:rsidRPr="00E46933">
        <w:rPr>
          <w:rFonts w:ascii="Times New Roman" w:hAnsi="Times New Roman"/>
          <w:lang w:val="tr-TR"/>
        </w:rPr>
        <w:t xml:space="preserve"> </w:t>
      </w:r>
      <w:proofErr w:type="spellStart"/>
      <w:r w:rsidRPr="00E46933">
        <w:rPr>
          <w:rFonts w:ascii="Times New Roman" w:hAnsi="Times New Roman"/>
          <w:lang w:val="tr-TR"/>
        </w:rPr>
        <w:t>articulation</w:t>
      </w:r>
      <w:proofErr w:type="spellEnd"/>
      <w:r w:rsidRPr="00E46933">
        <w:rPr>
          <w:rFonts w:ascii="Times New Roman" w:hAnsi="Times New Roman"/>
          <w:lang w:val="tr-TR"/>
        </w:rPr>
        <w:t xml:space="preserve"> </w:t>
      </w:r>
      <w:proofErr w:type="spellStart"/>
      <w:r w:rsidRPr="00E46933">
        <w:rPr>
          <w:rFonts w:ascii="Times New Roman" w:hAnsi="Times New Roman"/>
          <w:lang w:val="tr-TR"/>
        </w:rPr>
        <w:t>errors</w:t>
      </w:r>
      <w:proofErr w:type="spellEnd"/>
      <w:r w:rsidRPr="00E46933">
        <w:rPr>
          <w:rFonts w:ascii="Times New Roman" w:hAnsi="Times New Roman"/>
          <w:lang w:val="tr-TR"/>
        </w:rPr>
        <w:t xml:space="preserve"> </w:t>
      </w:r>
      <w:proofErr w:type="spellStart"/>
      <w:r w:rsidRPr="00E46933">
        <w:rPr>
          <w:rFonts w:ascii="Times New Roman" w:hAnsi="Times New Roman"/>
          <w:lang w:val="tr-TR"/>
        </w:rPr>
        <w:t>with</w:t>
      </w:r>
      <w:proofErr w:type="spellEnd"/>
      <w:r w:rsidRPr="00E46933">
        <w:rPr>
          <w:rFonts w:ascii="Times New Roman" w:hAnsi="Times New Roman"/>
          <w:lang w:val="tr-TR"/>
        </w:rPr>
        <w:t xml:space="preserve"> </w:t>
      </w:r>
      <w:proofErr w:type="spellStart"/>
      <w:r w:rsidRPr="00E46933">
        <w:rPr>
          <w:rFonts w:ascii="Times New Roman" w:hAnsi="Times New Roman"/>
          <w:lang w:val="tr-TR"/>
        </w:rPr>
        <w:t>millisecond-accurate</w:t>
      </w:r>
      <w:proofErr w:type="spellEnd"/>
      <w:r w:rsidRPr="00E46933">
        <w:rPr>
          <w:rFonts w:ascii="Times New Roman" w:hAnsi="Times New Roman"/>
          <w:lang w:val="tr-TR"/>
        </w:rPr>
        <w:t xml:space="preserve"> </w:t>
      </w:r>
      <w:proofErr w:type="spellStart"/>
      <w:r w:rsidRPr="00E46933">
        <w:rPr>
          <w:rFonts w:ascii="Times New Roman" w:hAnsi="Times New Roman"/>
          <w:lang w:val="tr-TR"/>
        </w:rPr>
        <w:t>timestamps</w:t>
      </w:r>
      <w:proofErr w:type="spellEnd"/>
      <w:r w:rsidRPr="00E46933">
        <w:rPr>
          <w:rFonts w:ascii="Times New Roman" w:hAnsi="Times New Roman"/>
          <w:lang w:val="tr-TR"/>
        </w:rPr>
        <w:t xml:space="preserve"> </w:t>
      </w:r>
      <w:proofErr w:type="spellStart"/>
      <w:r w:rsidRPr="00E46933">
        <w:rPr>
          <w:rFonts w:ascii="Times New Roman" w:hAnsi="Times New Roman"/>
          <w:lang w:val="tr-TR"/>
        </w:rPr>
        <w:t>and</w:t>
      </w:r>
      <w:proofErr w:type="spellEnd"/>
      <w:r w:rsidRPr="00E46933">
        <w:rPr>
          <w:rFonts w:ascii="Times New Roman" w:hAnsi="Times New Roman"/>
          <w:lang w:val="tr-TR"/>
        </w:rPr>
        <w:t xml:space="preserve"> </w:t>
      </w:r>
      <w:proofErr w:type="spellStart"/>
      <w:r w:rsidRPr="00E46933">
        <w:rPr>
          <w:rFonts w:ascii="Times New Roman" w:hAnsi="Times New Roman"/>
          <w:lang w:val="tr-TR"/>
        </w:rPr>
        <w:t>generates</w:t>
      </w:r>
      <w:proofErr w:type="spellEnd"/>
      <w:r w:rsidRPr="00E46933">
        <w:rPr>
          <w:rFonts w:ascii="Times New Roman" w:hAnsi="Times New Roman"/>
          <w:lang w:val="tr-TR"/>
        </w:rPr>
        <w:t xml:space="preserve"> </w:t>
      </w:r>
      <w:proofErr w:type="spellStart"/>
      <w:r w:rsidRPr="00E46933">
        <w:rPr>
          <w:rFonts w:ascii="Times New Roman" w:hAnsi="Times New Roman"/>
          <w:lang w:val="tr-TR"/>
        </w:rPr>
        <w:t>biomechanical</w:t>
      </w:r>
      <w:proofErr w:type="spellEnd"/>
      <w:r w:rsidRPr="00E46933">
        <w:rPr>
          <w:rFonts w:ascii="Times New Roman" w:hAnsi="Times New Roman"/>
          <w:lang w:val="tr-TR"/>
        </w:rPr>
        <w:t xml:space="preserve"> </w:t>
      </w:r>
      <w:proofErr w:type="spellStart"/>
      <w:r w:rsidRPr="00E46933">
        <w:rPr>
          <w:rFonts w:ascii="Times New Roman" w:hAnsi="Times New Roman"/>
          <w:lang w:val="tr-TR"/>
        </w:rPr>
        <w:t>feedback</w:t>
      </w:r>
      <w:proofErr w:type="spellEnd"/>
      <w:r w:rsidRPr="00E46933">
        <w:rPr>
          <w:rFonts w:ascii="Times New Roman" w:hAnsi="Times New Roman"/>
          <w:lang w:val="tr-TR"/>
        </w:rPr>
        <w:t xml:space="preserve"> </w:t>
      </w:r>
      <w:proofErr w:type="spellStart"/>
      <w:r w:rsidRPr="00E46933">
        <w:rPr>
          <w:rFonts w:ascii="Times New Roman" w:hAnsi="Times New Roman"/>
          <w:lang w:val="tr-TR"/>
        </w:rPr>
        <w:t>cards</w:t>
      </w:r>
      <w:proofErr w:type="spellEnd"/>
      <w:r w:rsidRPr="00E46933">
        <w:rPr>
          <w:rFonts w:ascii="Times New Roman" w:hAnsi="Times New Roman"/>
          <w:lang w:val="tr-TR"/>
        </w:rPr>
        <w:t xml:space="preserve"> </w:t>
      </w:r>
      <w:proofErr w:type="spellStart"/>
      <w:r w:rsidRPr="00E46933">
        <w:rPr>
          <w:rFonts w:ascii="Times New Roman" w:hAnsi="Times New Roman"/>
          <w:lang w:val="tr-TR"/>
        </w:rPr>
        <w:t>for</w:t>
      </w:r>
      <w:proofErr w:type="spellEnd"/>
      <w:r w:rsidRPr="00E46933">
        <w:rPr>
          <w:rFonts w:ascii="Times New Roman" w:hAnsi="Times New Roman"/>
          <w:lang w:val="tr-TR"/>
        </w:rPr>
        <w:t xml:space="preserve"> </w:t>
      </w:r>
      <w:proofErr w:type="spellStart"/>
      <w:r w:rsidRPr="00E46933">
        <w:rPr>
          <w:rFonts w:ascii="Times New Roman" w:hAnsi="Times New Roman"/>
          <w:lang w:val="tr-TR"/>
        </w:rPr>
        <w:t>the</w:t>
      </w:r>
      <w:proofErr w:type="spellEnd"/>
      <w:r w:rsidRPr="00E46933">
        <w:rPr>
          <w:rFonts w:ascii="Times New Roman" w:hAnsi="Times New Roman"/>
          <w:lang w:val="tr-TR"/>
        </w:rPr>
        <w:t xml:space="preserve"> </w:t>
      </w:r>
      <w:proofErr w:type="spellStart"/>
      <w:r w:rsidRPr="00E46933">
        <w:rPr>
          <w:rFonts w:ascii="Times New Roman" w:hAnsi="Times New Roman"/>
          <w:lang w:val="tr-TR"/>
        </w:rPr>
        <w:t>user</w:t>
      </w:r>
      <w:proofErr w:type="spellEnd"/>
      <w:r w:rsidRPr="00E46933">
        <w:rPr>
          <w:rFonts w:ascii="Times New Roman" w:hAnsi="Times New Roman"/>
          <w:lang w:val="tr-TR"/>
        </w:rPr>
        <w:t>.</w:t>
      </w:r>
    </w:p>
    <w:p w14:paraId="5A18F6D1" w14:textId="2FBE5152" w:rsidR="001C7013" w:rsidRPr="000E76A7" w:rsidRDefault="009D4F80" w:rsidP="00707A33">
      <w:pPr>
        <w:jc w:val="both"/>
        <w:rPr>
          <w:rFonts w:ascii="Times New Roman" w:hAnsi="Times New Roman"/>
        </w:rPr>
      </w:pPr>
      <w:r w:rsidRPr="000E76A7">
        <w:rPr>
          <w:rFonts w:ascii="Times New Roman" w:hAnsi="Times New Roman"/>
          <w:b/>
        </w:rPr>
        <w:t>Keywords:</w:t>
      </w:r>
      <w:r w:rsidRPr="000E76A7">
        <w:rPr>
          <w:rFonts w:ascii="Times New Roman" w:hAnsi="Times New Roman"/>
        </w:rPr>
        <w:t xml:space="preserve"> </w:t>
      </w:r>
      <w:r w:rsidR="00E46933" w:rsidRPr="00E46933">
        <w:rPr>
          <w:rFonts w:ascii="Times New Roman" w:hAnsi="Times New Roman"/>
        </w:rPr>
        <w:t>AI-Assisted Language Acquisition, Phoneme-Level Pronunciation Analysis, Micro-learning, Mobile Diagnostic Feedback, Acoustic Signal Processing</w:t>
      </w:r>
    </w:p>
    <w:p w14:paraId="267C3A64" w14:textId="77777777" w:rsidR="003D0241" w:rsidRPr="000E76A7" w:rsidRDefault="003D0241" w:rsidP="00707A33">
      <w:pPr>
        <w:jc w:val="both"/>
        <w:rPr>
          <w:rFonts w:ascii="Times New Roman" w:hAnsi="Times New Roman"/>
        </w:rPr>
      </w:pPr>
    </w:p>
    <w:p w14:paraId="4960F607" w14:textId="77777777" w:rsidR="003D0241" w:rsidRPr="000E76A7" w:rsidRDefault="003D0241" w:rsidP="00707A33">
      <w:pPr>
        <w:jc w:val="both"/>
        <w:rPr>
          <w:rFonts w:ascii="Times New Roman" w:hAnsi="Times New Roman"/>
        </w:rPr>
      </w:pPr>
    </w:p>
    <w:p w14:paraId="0B688C93" w14:textId="77777777" w:rsidR="004C4FBB" w:rsidRPr="000E76A7" w:rsidRDefault="004C4FBB" w:rsidP="00707A33">
      <w:pPr>
        <w:jc w:val="both"/>
        <w:rPr>
          <w:rFonts w:ascii="Times New Roman" w:hAnsi="Times New Roman"/>
        </w:rPr>
        <w:sectPr w:rsidR="004C4FBB" w:rsidRPr="000E76A7" w:rsidSect="00072F05">
          <w:pgSz w:w="11906" w:h="16838"/>
          <w:pgMar w:top="1418" w:right="1985" w:bottom="1418" w:left="1985" w:header="709" w:footer="709" w:gutter="0"/>
          <w:pgNumType w:fmt="lowerRoman"/>
          <w:cols w:space="708"/>
          <w:docGrid w:linePitch="360"/>
        </w:sectPr>
      </w:pPr>
    </w:p>
    <w:p w14:paraId="5A18F6D5" w14:textId="4AAB24EF" w:rsidR="001C7013" w:rsidRPr="000E76A7" w:rsidRDefault="001C7013" w:rsidP="001E4FA7">
      <w:pPr>
        <w:rPr>
          <w:rFonts w:ascii="Times New Roman" w:hAnsi="Times New Roman"/>
        </w:rPr>
        <w:sectPr w:rsidR="001C7013" w:rsidRPr="000E76A7" w:rsidSect="00072F05">
          <w:type w:val="continuous"/>
          <w:pgSz w:w="11906" w:h="16838"/>
          <w:pgMar w:top="1418" w:right="1985" w:bottom="1418" w:left="1985" w:header="709" w:footer="709" w:gutter="0"/>
          <w:cols w:space="708"/>
          <w:docGrid w:linePitch="360"/>
        </w:sectPr>
      </w:pPr>
      <w:bookmarkStart w:id="18" w:name="_Toc475111625"/>
    </w:p>
    <w:bookmarkEnd w:id="18"/>
    <w:p w14:paraId="5A18F6D7" w14:textId="6548B8FD" w:rsidR="00FC1E2A" w:rsidRPr="000E76A7" w:rsidRDefault="00F526BC" w:rsidP="00A94B8F">
      <w:pPr>
        <w:pStyle w:val="Chapters"/>
      </w:pPr>
      <w:r w:rsidRPr="000E76A7">
        <w:lastRenderedPageBreak/>
        <w:br/>
      </w:r>
      <w:bookmarkStart w:id="19" w:name="_Toc229503703"/>
      <w:r w:rsidR="00A8456C" w:rsidRPr="000E76A7">
        <w:t>G</w:t>
      </w:r>
      <w:r w:rsidR="0067363E" w:rsidRPr="000E76A7">
        <w:t>İRİŞ</w:t>
      </w:r>
      <w:r w:rsidR="00C041F9" w:rsidRPr="000E76A7">
        <w:t xml:space="preserve"> VE LİTERATÜR ÖZETİ</w:t>
      </w:r>
      <w:bookmarkEnd w:id="19"/>
    </w:p>
    <w:p w14:paraId="3F99F03C" w14:textId="77777777" w:rsidR="005B6166" w:rsidRPr="000E76A7" w:rsidRDefault="005B6166" w:rsidP="00AB783D">
      <w:pPr>
        <w:pStyle w:val="MainTitle"/>
        <w:numPr>
          <w:ilvl w:val="0"/>
          <w:numId w:val="0"/>
        </w:numPr>
        <w:ind w:left="720"/>
      </w:pPr>
    </w:p>
    <w:p w14:paraId="5A18F6D8" w14:textId="4A4C61F1" w:rsidR="00D84836" w:rsidRPr="000E76A7" w:rsidRDefault="00461D61" w:rsidP="00AB783D">
      <w:pPr>
        <w:pStyle w:val="Balk2"/>
      </w:pPr>
      <w:bookmarkStart w:id="20" w:name="_Toc229503704"/>
      <w:proofErr w:type="spellStart"/>
      <w:r w:rsidRPr="000E76A7">
        <w:t>Giriş</w:t>
      </w:r>
      <w:bookmarkEnd w:id="20"/>
      <w:proofErr w:type="spellEnd"/>
    </w:p>
    <w:p w14:paraId="35AFE33F" w14:textId="77777777" w:rsidR="000869BC" w:rsidRDefault="000869BC" w:rsidP="000869BC">
      <w:pPr>
        <w:jc w:val="both"/>
        <w:rPr>
          <w:lang w:val="tr-TR"/>
        </w:rPr>
      </w:pPr>
      <w:bookmarkStart w:id="21" w:name="OLE_LINK1"/>
      <w:r w:rsidRPr="00F82D8C">
        <w:rPr>
          <w:lang w:val="tr-TR"/>
        </w:rPr>
        <w:t>Küreselleşen dünyada İngilizce dil yetkinliği, akademik ve profesyonel başarının temel belirleyicilerinden biri haline gelmiştir. Dil edinim sürecinde kelime bilgisi, dilin yapı taşını oluşturmakta; ancak kelimelerin kalıcı olarak öğrenilmesi ve doğru telaffuz edilmesi süreci birçok öğrenci için zorlayıcı olmaktadır. Geleneksel yöntemlerde sıklıkla başvurulan "deftere not alarak kelime listeleri oluşturma" ve "mekanik tekrar" pratikleri, günümüzde sürdürülebilirlik ve anlık geri bildirim eksikliği nedeniyle verimliliğini kaybetmiştir.</w:t>
      </w:r>
    </w:p>
    <w:p w14:paraId="37ADAC4C" w14:textId="77777777" w:rsidR="000869BC" w:rsidRDefault="000869BC" w:rsidP="000869BC">
      <w:pPr>
        <w:jc w:val="both"/>
        <w:rPr>
          <w:lang w:val="tr-TR"/>
        </w:rPr>
      </w:pPr>
    </w:p>
    <w:p w14:paraId="1CB7B33B" w14:textId="77777777" w:rsidR="000869BC" w:rsidRDefault="000869BC" w:rsidP="000869BC">
      <w:pPr>
        <w:jc w:val="both"/>
        <w:rPr>
          <w:lang w:val="tr-TR"/>
        </w:rPr>
      </w:pPr>
      <w:r w:rsidRPr="00F82D8C">
        <w:rPr>
          <w:lang w:val="tr-TR"/>
        </w:rPr>
        <w:t xml:space="preserve">Modern dijitalleşme süreciyle birlikte </w:t>
      </w:r>
      <w:proofErr w:type="spellStart"/>
      <w:r w:rsidRPr="00F82D8C">
        <w:rPr>
          <w:lang w:val="tr-TR"/>
        </w:rPr>
        <w:t>Duolingo</w:t>
      </w:r>
      <w:proofErr w:type="spellEnd"/>
      <w:r w:rsidRPr="00F82D8C">
        <w:rPr>
          <w:lang w:val="tr-TR"/>
        </w:rPr>
        <w:t xml:space="preserve"> ve </w:t>
      </w:r>
      <w:proofErr w:type="spellStart"/>
      <w:r w:rsidRPr="00F82D8C">
        <w:rPr>
          <w:lang w:val="tr-TR"/>
        </w:rPr>
        <w:t>Blarma</w:t>
      </w:r>
      <w:proofErr w:type="spellEnd"/>
      <w:r w:rsidRPr="00F82D8C">
        <w:rPr>
          <w:lang w:val="tr-TR"/>
        </w:rPr>
        <w:t xml:space="preserve"> gibi platformlar, oyunlaştırma (</w:t>
      </w:r>
      <w:proofErr w:type="spellStart"/>
      <w:r w:rsidRPr="00F82D8C">
        <w:rPr>
          <w:lang w:val="tr-TR"/>
        </w:rPr>
        <w:t>gamification</w:t>
      </w:r>
      <w:proofErr w:type="spellEnd"/>
      <w:r w:rsidRPr="00F82D8C">
        <w:rPr>
          <w:lang w:val="tr-TR"/>
        </w:rPr>
        <w:t>) unsurlarını kullanarak dil öğrenimini daha erişilebilir kılmışlardır. Ancak bu uygulamalar genellikle genel dil kullanımına odaklanmakta ve kullanıcılara fonetik düzeyde derinlemesine bir geri bildirim sunmakta yetersiz kalabilmektedir. Mevcut sistemler çoğunlukla "doğru/yanlış" şeklinde ikili bir değerlendirme sunarken, hatanın neden kaynaklandığını (örneğin dil-damak pozisyonu veya yanlış fonem kullanımı) açıklayan pedagojik bir çıktı üretmemektedir. Özellikle yanlış öğrenilen sesletim alışkanlıklarının kalıcı hale gelmesi, öğrencinin iletişim becerileri önünde kritik bir engel teşkil etmektedir.</w:t>
      </w:r>
    </w:p>
    <w:p w14:paraId="4E63AD2F" w14:textId="77777777" w:rsidR="000869BC" w:rsidRDefault="000869BC" w:rsidP="000869BC">
      <w:pPr>
        <w:jc w:val="both"/>
        <w:rPr>
          <w:lang w:val="tr-TR"/>
        </w:rPr>
      </w:pPr>
    </w:p>
    <w:p w14:paraId="60F7BA3D" w14:textId="77777777" w:rsidR="000869BC" w:rsidRDefault="000869BC" w:rsidP="000869BC">
      <w:pPr>
        <w:jc w:val="both"/>
        <w:rPr>
          <w:lang w:val="tr-TR"/>
        </w:rPr>
      </w:pPr>
      <w:r w:rsidRPr="00F82D8C">
        <w:rPr>
          <w:lang w:val="tr-TR"/>
        </w:rPr>
        <w:t>Bu bitirme projesinin konusu olan "</w:t>
      </w:r>
      <w:proofErr w:type="spellStart"/>
      <w:r w:rsidRPr="00F82D8C">
        <w:rPr>
          <w:lang w:val="tr-TR"/>
        </w:rPr>
        <w:t>DailyWords</w:t>
      </w:r>
      <w:proofErr w:type="spellEnd"/>
      <w:r w:rsidRPr="00F82D8C">
        <w:rPr>
          <w:lang w:val="tr-TR"/>
        </w:rPr>
        <w:t xml:space="preserve">" </w:t>
      </w:r>
      <w:proofErr w:type="gramStart"/>
      <w:r w:rsidRPr="00F82D8C">
        <w:rPr>
          <w:lang w:val="tr-TR"/>
        </w:rPr>
        <w:t>platformu,</w:t>
      </w:r>
      <w:proofErr w:type="gramEnd"/>
      <w:r w:rsidRPr="00F82D8C">
        <w:rPr>
          <w:lang w:val="tr-TR"/>
        </w:rPr>
        <w:t xml:space="preserve"> hem geleneksel yöntemlerin disiplinini hem de modern teknolojinin analiz gücünü birleştirmeyi hedeflemektedir. Oxford 3000 ve 5000 gibi uluslararası geçerliliği olan kelime listelerini temel alan platform, kullanıcıyı mikro öğrenme felsefesiyle her gün yönetilebilir hedeflere yönlendirmektedir. Projenin temel amacı; kelimeyi sadece anlam bazlı </w:t>
      </w:r>
      <w:r w:rsidRPr="00F82D8C">
        <w:rPr>
          <w:lang w:val="tr-TR"/>
        </w:rPr>
        <w:lastRenderedPageBreak/>
        <w:t>ezberletmek değil, Okuma Kartı (</w:t>
      </w:r>
      <w:proofErr w:type="spellStart"/>
      <w:r w:rsidRPr="00F82D8C">
        <w:rPr>
          <w:lang w:val="tr-TR"/>
        </w:rPr>
        <w:t>Flashcard</w:t>
      </w:r>
      <w:proofErr w:type="spellEnd"/>
      <w:r w:rsidRPr="00F82D8C">
        <w:rPr>
          <w:lang w:val="tr-TR"/>
        </w:rPr>
        <w:t xml:space="preserve">), Yazma alıştırması ve yapay </w:t>
      </w:r>
      <w:proofErr w:type="gramStart"/>
      <w:r w:rsidRPr="00F82D8C">
        <w:rPr>
          <w:lang w:val="tr-TR"/>
        </w:rPr>
        <w:t>zeka</w:t>
      </w:r>
      <w:proofErr w:type="gramEnd"/>
      <w:r w:rsidRPr="00F82D8C">
        <w:rPr>
          <w:lang w:val="tr-TR"/>
        </w:rPr>
        <w:t xml:space="preserve"> destekli Konuşma Kontrolü ile üç boyutlu bir öğrenme döngüsü sunmaktır.</w:t>
      </w:r>
    </w:p>
    <w:p w14:paraId="55DB9B16" w14:textId="77777777" w:rsidR="004D286A" w:rsidRDefault="004D286A" w:rsidP="000869BC">
      <w:pPr>
        <w:jc w:val="both"/>
        <w:rPr>
          <w:lang w:val="tr-TR"/>
        </w:rPr>
      </w:pPr>
    </w:p>
    <w:p w14:paraId="71CAC3E1" w14:textId="77777777" w:rsidR="004D286A" w:rsidRDefault="004D286A" w:rsidP="004D286A">
      <w:pPr>
        <w:jc w:val="both"/>
        <w:rPr>
          <w:lang w:val="tr-TR"/>
        </w:rPr>
      </w:pPr>
      <w:r w:rsidRPr="004D286A">
        <w:rPr>
          <w:lang w:val="tr-TR"/>
        </w:rPr>
        <w:t>Modern dil edinim süreçlerinde sürdürülebilirliğin sağlanması ve öğrenilen kelimelerin uzun süreli belleğe aktarılması, sistemin pedagojik ve algoritmik altyapısıyla doğrudan ilişkilidir. "</w:t>
      </w:r>
      <w:proofErr w:type="spellStart"/>
      <w:r w:rsidRPr="004D286A">
        <w:rPr>
          <w:lang w:val="tr-TR"/>
        </w:rPr>
        <w:t>DailyWords</w:t>
      </w:r>
      <w:proofErr w:type="spellEnd"/>
      <w:r w:rsidRPr="004D286A">
        <w:rPr>
          <w:lang w:val="tr-TR"/>
        </w:rPr>
        <w:t>" platformu, bu kalıcılığı optimize etmek amacıyla Aralıklı Tekrarlama Sistemi (</w:t>
      </w:r>
      <w:proofErr w:type="spellStart"/>
      <w:r w:rsidRPr="004D286A">
        <w:rPr>
          <w:lang w:val="tr-TR"/>
        </w:rPr>
        <w:t>Spaced</w:t>
      </w:r>
      <w:proofErr w:type="spellEnd"/>
      <w:r w:rsidRPr="004D286A">
        <w:rPr>
          <w:lang w:val="tr-TR"/>
        </w:rPr>
        <w:t xml:space="preserve"> </w:t>
      </w:r>
      <w:proofErr w:type="spellStart"/>
      <w:r w:rsidRPr="004D286A">
        <w:rPr>
          <w:lang w:val="tr-TR"/>
        </w:rPr>
        <w:t>Repetition</w:t>
      </w:r>
      <w:proofErr w:type="spellEnd"/>
      <w:r w:rsidRPr="004D286A">
        <w:rPr>
          <w:lang w:val="tr-TR"/>
        </w:rPr>
        <w:t xml:space="preserve"> </w:t>
      </w:r>
      <w:proofErr w:type="spellStart"/>
      <w:proofErr w:type="gramStart"/>
      <w:r w:rsidRPr="004D286A">
        <w:rPr>
          <w:lang w:val="tr-TR"/>
        </w:rPr>
        <w:t>System</w:t>
      </w:r>
      <w:proofErr w:type="spellEnd"/>
      <w:r w:rsidRPr="004D286A">
        <w:rPr>
          <w:lang w:val="tr-TR"/>
        </w:rPr>
        <w:t xml:space="preserve"> -</w:t>
      </w:r>
      <w:proofErr w:type="gramEnd"/>
      <w:r w:rsidRPr="004D286A">
        <w:rPr>
          <w:lang w:val="tr-TR"/>
        </w:rPr>
        <w:t xml:space="preserve"> SRS) algoritmalarını bünyesinde barındırmaktadır. Geleneksel ezber yöntemlerinin aksine SRS, kullanıcının kelimeyi unutma eğrisini (</w:t>
      </w:r>
      <w:proofErr w:type="spellStart"/>
      <w:r w:rsidRPr="004D286A">
        <w:rPr>
          <w:lang w:val="tr-TR"/>
        </w:rPr>
        <w:t>forgetting</w:t>
      </w:r>
      <w:proofErr w:type="spellEnd"/>
      <w:r w:rsidRPr="004D286A">
        <w:rPr>
          <w:lang w:val="tr-TR"/>
        </w:rPr>
        <w:t xml:space="preserve"> </w:t>
      </w:r>
      <w:proofErr w:type="spellStart"/>
      <w:r w:rsidRPr="004D286A">
        <w:rPr>
          <w:lang w:val="tr-TR"/>
        </w:rPr>
        <w:t>curve</w:t>
      </w:r>
      <w:proofErr w:type="spellEnd"/>
      <w:r w:rsidRPr="004D286A">
        <w:rPr>
          <w:lang w:val="tr-TR"/>
        </w:rPr>
        <w:t>) matematiksel olarak modellemekte ve her bir kelimenin tekrar periyodunu bireysel performansa göre dinamik olarak belirlemektedir. Bu algoritmik yapı, kullanıcı motivasyonunu en üst seviyede tutmayı amaçlayan puanlama, seviye ilerlemesi ve günlük seriler (</w:t>
      </w:r>
      <w:proofErr w:type="spellStart"/>
      <w:r w:rsidRPr="004D286A">
        <w:rPr>
          <w:lang w:val="tr-TR"/>
        </w:rPr>
        <w:t>streak</w:t>
      </w:r>
      <w:proofErr w:type="spellEnd"/>
      <w:r w:rsidRPr="004D286A">
        <w:rPr>
          <w:lang w:val="tr-TR"/>
        </w:rPr>
        <w:t>) gibi oyunlaştırma (</w:t>
      </w:r>
      <w:proofErr w:type="spellStart"/>
      <w:r w:rsidRPr="004D286A">
        <w:rPr>
          <w:lang w:val="tr-TR"/>
        </w:rPr>
        <w:t>gamification</w:t>
      </w:r>
      <w:proofErr w:type="spellEnd"/>
      <w:r w:rsidRPr="004D286A">
        <w:rPr>
          <w:lang w:val="tr-TR"/>
        </w:rPr>
        <w:t xml:space="preserve">) unsurlarıyla desteklenmektedir. </w:t>
      </w:r>
      <w:proofErr w:type="gramStart"/>
      <w:r w:rsidRPr="004D286A">
        <w:rPr>
          <w:lang w:val="tr-TR"/>
        </w:rPr>
        <w:t>Böylece,</w:t>
      </w:r>
      <w:proofErr w:type="gramEnd"/>
      <w:r w:rsidRPr="004D286A">
        <w:rPr>
          <w:lang w:val="tr-TR"/>
        </w:rPr>
        <w:t xml:space="preserve"> hem psikolojik hem de bilişsel faktörler bir arada yönetilerek dil öğrenimi sürdürülebilir bir mikro alışkanlığa dönüştürülmektedir.</w:t>
      </w:r>
    </w:p>
    <w:p w14:paraId="40E0DBF9" w14:textId="77777777" w:rsidR="004D286A" w:rsidRPr="004D286A" w:rsidRDefault="004D286A" w:rsidP="004D286A">
      <w:pPr>
        <w:jc w:val="both"/>
        <w:rPr>
          <w:lang w:val="tr-TR"/>
        </w:rPr>
      </w:pPr>
    </w:p>
    <w:p w14:paraId="5BA3AF11" w14:textId="60ECE4BF" w:rsidR="00F12FDF" w:rsidRDefault="004D286A" w:rsidP="004D286A">
      <w:pPr>
        <w:jc w:val="both"/>
        <w:rPr>
          <w:lang w:val="tr-TR"/>
        </w:rPr>
      </w:pPr>
      <w:r w:rsidRPr="004D286A">
        <w:rPr>
          <w:lang w:val="tr-TR"/>
        </w:rPr>
        <w:t xml:space="preserve">Platformun çekirdek mühendislik değerini ve mevcut çalışmalardan ayrılan en radikal yönünü ise, kullanıcı telaffuzunu sinyal düzeyinde inceleyen altı aşamalı akustik analiz işlem hattı oluşturmaktadır. Sistem, </w:t>
      </w:r>
      <w:proofErr w:type="spellStart"/>
      <w:r w:rsidRPr="004D286A">
        <w:rPr>
          <w:lang w:val="tr-TR"/>
        </w:rPr>
        <w:t>OpenAI</w:t>
      </w:r>
      <w:proofErr w:type="spellEnd"/>
      <w:r w:rsidRPr="004D286A">
        <w:rPr>
          <w:lang w:val="tr-TR"/>
        </w:rPr>
        <w:t xml:space="preserve"> </w:t>
      </w:r>
      <w:proofErr w:type="spellStart"/>
      <w:r w:rsidRPr="004D286A">
        <w:rPr>
          <w:lang w:val="tr-TR"/>
        </w:rPr>
        <w:t>Whisper</w:t>
      </w:r>
      <w:proofErr w:type="spellEnd"/>
      <w:r w:rsidRPr="004D286A">
        <w:rPr>
          <w:lang w:val="tr-TR"/>
        </w:rPr>
        <w:t xml:space="preserve"> tabanlı Ses Aktivitesi Tespiti (VAD) ile başlayan, ardından Wav2Vec2 modeliyle ham ses dalgalarını zaman damgalı IPA fonemlerine dönüştüren hibrit bir mimari sergilemektedir. Matematiksel öznitelik çıkarımı aşamasında, Kısa Süreli Fourier Dönüşümü (</w:t>
      </w:r>
      <w:proofErr w:type="spellStart"/>
      <w:r w:rsidRPr="004D286A">
        <w:rPr>
          <w:lang w:val="tr-TR"/>
        </w:rPr>
        <w:t>Short</w:t>
      </w:r>
      <w:proofErr w:type="spellEnd"/>
      <w:r w:rsidRPr="004D286A">
        <w:rPr>
          <w:lang w:val="tr-TR"/>
        </w:rPr>
        <w:t xml:space="preserve">-Time Fourier </w:t>
      </w:r>
      <w:proofErr w:type="spellStart"/>
      <w:proofErr w:type="gramStart"/>
      <w:r w:rsidRPr="004D286A">
        <w:rPr>
          <w:lang w:val="tr-TR"/>
        </w:rPr>
        <w:t>Transform</w:t>
      </w:r>
      <w:proofErr w:type="spellEnd"/>
      <w:r w:rsidRPr="004D286A">
        <w:rPr>
          <w:lang w:val="tr-TR"/>
        </w:rPr>
        <w:t xml:space="preserve"> -</w:t>
      </w:r>
      <w:proofErr w:type="gramEnd"/>
      <w:r w:rsidRPr="004D286A">
        <w:rPr>
          <w:lang w:val="tr-TR"/>
        </w:rPr>
        <w:t xml:space="preserve"> STFT) kullanılarak ses sinyali zaman-frekans uzayına taşınmaktadır. </w:t>
      </w:r>
    </w:p>
    <w:p w14:paraId="2B18F324" w14:textId="77777777" w:rsidR="0018158E" w:rsidRDefault="0018158E" w:rsidP="004D286A">
      <w:pPr>
        <w:jc w:val="both"/>
        <w:rPr>
          <w:lang w:val="tr-TR"/>
        </w:rPr>
      </w:pPr>
    </w:p>
    <w:p w14:paraId="3E869C8E" w14:textId="77346C97" w:rsidR="0018158E" w:rsidRDefault="004D286A" w:rsidP="004D286A">
      <w:pPr>
        <w:jc w:val="both"/>
        <w:rPr>
          <w:lang w:val="tr-TR"/>
        </w:rPr>
      </w:pPr>
      <w:r w:rsidRPr="004D286A">
        <w:rPr>
          <w:lang w:val="tr-TR"/>
        </w:rPr>
        <w:t>Ayrık sinyaller için STFT ifadesi şu şekildedir:</w:t>
      </w:r>
    </w:p>
    <w:tbl>
      <w:tblPr>
        <w:tblStyle w:val="TabloKlavuzu"/>
        <w:tblW w:w="85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71"/>
        <w:gridCol w:w="1132"/>
      </w:tblGrid>
      <w:tr w:rsidR="0018158E" w:rsidRPr="000E76A7" w14:paraId="6127F8AA" w14:textId="77777777" w:rsidTr="007066AC">
        <w:tc>
          <w:tcPr>
            <w:tcW w:w="7371" w:type="dxa"/>
            <w:vAlign w:val="center"/>
          </w:tcPr>
          <w:p w14:paraId="59C194D2" w14:textId="1E1C569B" w:rsidR="0018158E" w:rsidRPr="000E76A7" w:rsidRDefault="0018158E" w:rsidP="007066AC">
            <w:pPr>
              <w:spacing w:line="240" w:lineRule="auto"/>
              <w:ind w:hanging="2"/>
              <w:jc w:val="center"/>
              <w:rPr>
                <w:rFonts w:ascii="Times New Roman" w:eastAsiaTheme="minorEastAsia" w:hAnsi="Times New Roman"/>
              </w:rPr>
            </w:pPr>
            <m:oMathPara>
              <m:oMathParaPr>
                <m:jc m:val="center"/>
              </m:oMathParaPr>
              <m:oMath>
                <m:r>
                  <w:rPr>
                    <w:rFonts w:ascii="Cambria Math" w:hAnsi="Cambria Math"/>
                    <w:lang w:val="tr-TR"/>
                  </w:rPr>
                  <m:t>X</m:t>
                </m:r>
                <m:d>
                  <m:dPr>
                    <m:ctrlPr>
                      <w:rPr>
                        <w:rFonts w:ascii="Cambria Math" w:hAnsi="Cambria Math"/>
                        <w:i/>
                        <w:lang w:val="tr-TR"/>
                      </w:rPr>
                    </m:ctrlPr>
                  </m:dPr>
                  <m:e>
                    <m:r>
                      <w:rPr>
                        <w:rFonts w:ascii="Cambria Math" w:hAnsi="Cambria Math"/>
                        <w:lang w:val="tr-TR"/>
                      </w:rPr>
                      <m:t>m,ω</m:t>
                    </m:r>
                  </m:e>
                </m:d>
                <m:r>
                  <w:rPr>
                    <w:rFonts w:ascii="Cambria Math" w:hAnsi="Cambria Math"/>
                    <w:lang w:val="tr-TR"/>
                  </w:rPr>
                  <m:t>=</m:t>
                </m:r>
                <m:nary>
                  <m:naryPr>
                    <m:chr m:val="∑"/>
                    <m:limLoc m:val="undOvr"/>
                    <m:grow m:val="1"/>
                    <m:ctrlPr>
                      <w:rPr>
                        <w:rFonts w:ascii="Cambria Math" w:hAnsi="Cambria Math"/>
                        <w:i/>
                        <w:lang w:val="tr-TR"/>
                      </w:rPr>
                    </m:ctrlPr>
                  </m:naryPr>
                  <m:sub>
                    <m:r>
                      <w:rPr>
                        <w:rFonts w:ascii="Cambria Math" w:hAnsi="Cambria Math"/>
                        <w:lang w:val="tr-TR"/>
                      </w:rPr>
                      <m:t xml:space="preserve">n=-∞ </m:t>
                    </m:r>
                  </m:sub>
                  <m:sup>
                    <m:r>
                      <w:rPr>
                        <w:rFonts w:ascii="Cambria Math" w:hAnsi="Cambria Math"/>
                        <w:lang w:val="tr-TR"/>
                      </w:rPr>
                      <m:t>∞</m:t>
                    </m:r>
                  </m:sup>
                  <m:e>
                    <m:d>
                      <m:dPr>
                        <m:begChr m:val="["/>
                        <m:endChr m:val="]"/>
                        <m:ctrlPr>
                          <w:rPr>
                            <w:rFonts w:ascii="Cambria Math" w:hAnsi="Cambria Math"/>
                            <w:i/>
                            <w:lang w:val="tr-TR"/>
                          </w:rPr>
                        </m:ctrlPr>
                      </m:dPr>
                      <m:e>
                        <m:r>
                          <w:rPr>
                            <w:rFonts w:ascii="Cambria Math" w:hAnsi="Cambria Math"/>
                            <w:lang w:val="tr-TR"/>
                          </w:rPr>
                          <m:t>n</m:t>
                        </m:r>
                      </m:e>
                    </m:d>
                    <m:r>
                      <w:rPr>
                        <w:rFonts w:ascii="Cambria Math" w:hAnsi="Cambria Math"/>
                        <w:lang w:val="tr-TR"/>
                      </w:rPr>
                      <m:t>ω</m:t>
                    </m:r>
                    <m:d>
                      <m:dPr>
                        <m:begChr m:val="["/>
                        <m:endChr m:val="]"/>
                        <m:ctrlPr>
                          <w:rPr>
                            <w:rFonts w:ascii="Cambria Math" w:hAnsi="Cambria Math"/>
                            <w:i/>
                            <w:lang w:val="tr-TR"/>
                          </w:rPr>
                        </m:ctrlPr>
                      </m:dPr>
                      <m:e>
                        <m:r>
                          <w:rPr>
                            <w:rFonts w:ascii="Cambria Math" w:hAnsi="Cambria Math"/>
                            <w:lang w:val="tr-TR"/>
                          </w:rPr>
                          <m:t>n-m</m:t>
                        </m:r>
                      </m:e>
                    </m:d>
                    <m:sSup>
                      <m:sSupPr>
                        <m:ctrlPr>
                          <w:rPr>
                            <w:rFonts w:ascii="Cambria Math" w:hAnsi="Cambria Math"/>
                            <w:i/>
                            <w:lang w:val="tr-TR"/>
                          </w:rPr>
                        </m:ctrlPr>
                      </m:sSupPr>
                      <m:e>
                        <m:r>
                          <w:rPr>
                            <w:rFonts w:ascii="Cambria Math" w:hAnsi="Cambria Math"/>
                            <w:lang w:val="tr-TR"/>
                          </w:rPr>
                          <m:t>e</m:t>
                        </m:r>
                      </m:e>
                      <m:sup>
                        <m:r>
                          <w:rPr>
                            <w:rFonts w:ascii="Cambria Math" w:hAnsi="Cambria Math"/>
                            <w:lang w:val="tr-TR"/>
                          </w:rPr>
                          <m:t>-jwn</m:t>
                        </m:r>
                      </m:sup>
                    </m:sSup>
                  </m:e>
                </m:nary>
              </m:oMath>
            </m:oMathPara>
          </w:p>
        </w:tc>
        <w:tc>
          <w:tcPr>
            <w:tcW w:w="1132" w:type="dxa"/>
            <w:vAlign w:val="center"/>
          </w:tcPr>
          <w:p w14:paraId="72772DE1" w14:textId="05F591C4" w:rsidR="0018158E" w:rsidRPr="000E76A7" w:rsidRDefault="0018158E" w:rsidP="007066AC">
            <w:pPr>
              <w:spacing w:line="240" w:lineRule="auto"/>
              <w:ind w:hanging="2"/>
              <w:rPr>
                <w:rFonts w:ascii="Times New Roman" w:hAnsi="Times New Roman"/>
              </w:rPr>
            </w:pPr>
            <w:r w:rsidRPr="000E76A7">
              <w:rPr>
                <w:rFonts w:ascii="Times New Roman" w:hAnsi="Times New Roman"/>
              </w:rPr>
              <w:t>(1.</w:t>
            </w:r>
            <w:r>
              <w:rPr>
                <w:rFonts w:ascii="Times New Roman" w:hAnsi="Times New Roman"/>
              </w:rPr>
              <w:t>1</w:t>
            </w:r>
            <w:r w:rsidRPr="000E76A7">
              <w:rPr>
                <w:rFonts w:ascii="Times New Roman" w:hAnsi="Times New Roman"/>
              </w:rPr>
              <w:t>)</w:t>
            </w:r>
          </w:p>
        </w:tc>
      </w:tr>
      <w:bookmarkEnd w:id="21"/>
    </w:tbl>
    <w:p w14:paraId="5A18F6DC" w14:textId="5A5A8F50" w:rsidR="00A8065D" w:rsidRDefault="00A8065D" w:rsidP="0018158E">
      <w:pPr>
        <w:jc w:val="both"/>
        <w:rPr>
          <w:lang w:val="tr-TR"/>
        </w:rPr>
      </w:pPr>
    </w:p>
    <w:p w14:paraId="1D4D6258" w14:textId="77777777" w:rsidR="0018158E" w:rsidRPr="004616AF" w:rsidRDefault="0018158E" w:rsidP="0018158E">
      <w:pPr>
        <w:jc w:val="both"/>
        <w:rPr>
          <w:rFonts w:ascii="Times New Roman" w:hAnsi="Times New Roman"/>
          <w:lang w:val="fr-FR"/>
        </w:rPr>
      </w:pPr>
    </w:p>
    <w:p w14:paraId="39D06471" w14:textId="1F8D76B1" w:rsidR="00F12FDF" w:rsidRPr="00F12FDF" w:rsidRDefault="00F12FDF" w:rsidP="00F12FDF">
      <w:pPr>
        <w:jc w:val="both"/>
        <w:rPr>
          <w:rFonts w:ascii="Times New Roman" w:hAnsi="Times New Roman"/>
          <w:lang w:val="tr-TR"/>
        </w:rPr>
      </w:pPr>
      <w:r w:rsidRPr="00F12FDF">
        <w:rPr>
          <w:rFonts w:ascii="Times New Roman" w:hAnsi="Times New Roman"/>
          <w:lang w:val="tr-TR"/>
        </w:rPr>
        <w:lastRenderedPageBreak/>
        <w:t xml:space="preserve">Bu dönüşümün ardından elde edilen </w:t>
      </w:r>
      <w:proofErr w:type="spellStart"/>
      <w:r w:rsidRPr="00F12FDF">
        <w:rPr>
          <w:rFonts w:ascii="Times New Roman" w:hAnsi="Times New Roman"/>
          <w:lang w:val="tr-TR"/>
        </w:rPr>
        <w:t>Mel-Spektrogramı</w:t>
      </w:r>
      <w:proofErr w:type="spellEnd"/>
      <w:r w:rsidRPr="00F12FDF">
        <w:rPr>
          <w:rFonts w:ascii="Times New Roman" w:hAnsi="Times New Roman"/>
          <w:lang w:val="tr-TR"/>
        </w:rPr>
        <w:t xml:space="preserve"> ve </w:t>
      </w:r>
      <w:proofErr w:type="spellStart"/>
      <w:r w:rsidRPr="00F12FDF">
        <w:rPr>
          <w:rFonts w:ascii="Times New Roman" w:hAnsi="Times New Roman"/>
          <w:lang w:val="tr-TR"/>
        </w:rPr>
        <w:t>Mel</w:t>
      </w:r>
      <w:proofErr w:type="spellEnd"/>
      <w:r w:rsidRPr="00F12FDF">
        <w:rPr>
          <w:rFonts w:ascii="Times New Roman" w:hAnsi="Times New Roman"/>
          <w:lang w:val="tr-TR"/>
        </w:rPr>
        <w:t>-Frekans Kenar Yumuşatma Katsayıları (MFCC) matrisleri yardımıyla sesin akustik parmak izi çıkarılmaktadır. Ardından Dinamik Zaman Bükme (</w:t>
      </w:r>
      <w:proofErr w:type="spellStart"/>
      <w:r w:rsidRPr="00F12FDF">
        <w:rPr>
          <w:rFonts w:ascii="Times New Roman" w:hAnsi="Times New Roman"/>
          <w:lang w:val="tr-TR"/>
        </w:rPr>
        <w:t>Dynamic</w:t>
      </w:r>
      <w:proofErr w:type="spellEnd"/>
      <w:r w:rsidRPr="00F12FDF">
        <w:rPr>
          <w:rFonts w:ascii="Times New Roman" w:hAnsi="Times New Roman"/>
          <w:lang w:val="tr-TR"/>
        </w:rPr>
        <w:t xml:space="preserve"> Time </w:t>
      </w:r>
      <w:proofErr w:type="spellStart"/>
      <w:proofErr w:type="gramStart"/>
      <w:r w:rsidRPr="00F12FDF">
        <w:rPr>
          <w:rFonts w:ascii="Times New Roman" w:hAnsi="Times New Roman"/>
          <w:lang w:val="tr-TR"/>
        </w:rPr>
        <w:t>Warping</w:t>
      </w:r>
      <w:proofErr w:type="spellEnd"/>
      <w:r w:rsidRPr="00F12FDF">
        <w:rPr>
          <w:rFonts w:ascii="Times New Roman" w:hAnsi="Times New Roman"/>
          <w:lang w:val="tr-TR"/>
        </w:rPr>
        <w:t xml:space="preserve"> -</w:t>
      </w:r>
      <w:proofErr w:type="gramEnd"/>
      <w:r w:rsidRPr="00F12FDF">
        <w:rPr>
          <w:rFonts w:ascii="Times New Roman" w:hAnsi="Times New Roman"/>
          <w:lang w:val="tr-TR"/>
        </w:rPr>
        <w:t xml:space="preserve"> DTW) algoritması, kullanıcı sesi ile referans sesi Kosinüs Mesafesi üzerinden zamansal olarak hizalayarak prozodi (vurgu ve tonlama) skorunu hesaplamaktadır. Hedef fonem dizilimi ile tespit edilen dizilim arasındaki sapmalar ise </w:t>
      </w:r>
      <w:proofErr w:type="spellStart"/>
      <w:r w:rsidRPr="00F12FDF">
        <w:rPr>
          <w:rFonts w:ascii="Times New Roman" w:hAnsi="Times New Roman"/>
          <w:lang w:val="tr-TR"/>
        </w:rPr>
        <w:t>Levenshtein</w:t>
      </w:r>
      <w:proofErr w:type="spellEnd"/>
      <w:r w:rsidRPr="00F12FDF">
        <w:rPr>
          <w:rFonts w:ascii="Times New Roman" w:hAnsi="Times New Roman"/>
          <w:lang w:val="tr-TR"/>
        </w:rPr>
        <w:t xml:space="preserve"> mesafesi üzerinden üstel bir ceza fonksiyonuna tabi tutularak puanlanmaktadır.</w:t>
      </w:r>
    </w:p>
    <w:p w14:paraId="0AAA1A7F" w14:textId="77777777" w:rsidR="00F12FDF" w:rsidRPr="00F12FDF" w:rsidRDefault="00F12FDF" w:rsidP="00F12FDF">
      <w:pPr>
        <w:jc w:val="both"/>
        <w:rPr>
          <w:rFonts w:ascii="Times New Roman" w:hAnsi="Times New Roman"/>
          <w:lang w:val="tr-TR"/>
        </w:rPr>
      </w:pPr>
      <w:r w:rsidRPr="00F12FDF">
        <w:rPr>
          <w:rFonts w:ascii="Times New Roman" w:hAnsi="Times New Roman"/>
          <w:lang w:val="tr-TR"/>
        </w:rPr>
        <w:t>Bu projenin en özgün çıktılarından biri olan ve ampirik verilerle modellenen Türkçeye özgü anadil girişim haritası (L1 Teşhis Motoru), Türk öğrencilerin kronik artikülasyon hatalarını milisaniyelik hassasiyetle saptamaktadır. Elde edilen bu mikro düzeydeki veriler, kullanıcıya sadece soyut bir başarı skoru vermek yerine, hatanın biyomekanik kökenini (dil, dudak ve damak konumlandırmasını) gösteren tanılayıcı geri bildirim kartlarına dönüştürülmektedir.</w:t>
      </w:r>
    </w:p>
    <w:p w14:paraId="3AC72CA4" w14:textId="77777777" w:rsidR="00F12FDF" w:rsidRPr="00F12FDF" w:rsidRDefault="00F12FDF" w:rsidP="00F12FDF">
      <w:pPr>
        <w:jc w:val="both"/>
        <w:rPr>
          <w:rFonts w:ascii="Times New Roman" w:hAnsi="Times New Roman"/>
          <w:lang w:val="tr-TR"/>
        </w:rPr>
      </w:pPr>
      <w:r w:rsidRPr="00F12FDF">
        <w:rPr>
          <w:rFonts w:ascii="Times New Roman" w:hAnsi="Times New Roman"/>
          <w:lang w:val="tr-TR"/>
        </w:rPr>
        <w:t xml:space="preserve">Sonuç olarak bu çalışmanın amacı; </w:t>
      </w:r>
      <w:proofErr w:type="gramStart"/>
      <w:r w:rsidRPr="00F12FDF">
        <w:rPr>
          <w:rFonts w:ascii="Times New Roman" w:hAnsi="Times New Roman"/>
          <w:lang w:val="tr-TR"/>
        </w:rPr>
        <w:t>literatürdeki mevcut</w:t>
      </w:r>
      <w:proofErr w:type="gramEnd"/>
      <w:r w:rsidRPr="00F12FDF">
        <w:rPr>
          <w:rFonts w:ascii="Times New Roman" w:hAnsi="Times New Roman"/>
          <w:lang w:val="tr-TR"/>
        </w:rPr>
        <w:t xml:space="preserve"> mobil dil uygulamalarının ikili (doğru/yanlış) değerlendirme kısıtlarını aşarak; sinyal işleme, derin öğrenme ve büyük dil modellerini (LLM) entegre eden yapay </w:t>
      </w:r>
      <w:proofErr w:type="gramStart"/>
      <w:r w:rsidRPr="00F12FDF">
        <w:rPr>
          <w:rFonts w:ascii="Times New Roman" w:hAnsi="Times New Roman"/>
          <w:lang w:val="tr-TR"/>
        </w:rPr>
        <w:t>zeka</w:t>
      </w:r>
      <w:proofErr w:type="gramEnd"/>
      <w:r w:rsidRPr="00F12FDF">
        <w:rPr>
          <w:rFonts w:ascii="Times New Roman" w:hAnsi="Times New Roman"/>
          <w:lang w:val="tr-TR"/>
        </w:rPr>
        <w:t xml:space="preserve"> destekli, özgün ve kapalı döngü bir mobil dil edinimi platformu geliştirmektir. Proje, sunduğu fonem seviyesindeki akustik analiz hattı ve tanılayıcı geri bildirim modeliyle bilgisayar destekli dil öğrenimi (CALL) literatürüne metodolojik ve mühendislik açısından nitelikli bir katkı sunmayı hedeflemektedir.</w:t>
      </w:r>
    </w:p>
    <w:p w14:paraId="6F7696B4" w14:textId="77777777" w:rsidR="004C4FBB" w:rsidRDefault="004C4FBB" w:rsidP="00491689">
      <w:pPr>
        <w:jc w:val="both"/>
        <w:rPr>
          <w:rFonts w:ascii="Times New Roman" w:hAnsi="Times New Roman"/>
          <w:lang w:val="fr-FR"/>
        </w:rPr>
      </w:pPr>
    </w:p>
    <w:p w14:paraId="4C86F8CB" w14:textId="77777777" w:rsidR="00CC66DE" w:rsidRDefault="00CC66DE" w:rsidP="00491689">
      <w:pPr>
        <w:jc w:val="both"/>
        <w:rPr>
          <w:rFonts w:ascii="Times New Roman" w:hAnsi="Times New Roman"/>
          <w:lang w:val="fr-FR"/>
        </w:rPr>
      </w:pPr>
    </w:p>
    <w:p w14:paraId="27C5A534" w14:textId="77777777" w:rsidR="00CC66DE" w:rsidRDefault="00CC66DE" w:rsidP="00491689">
      <w:pPr>
        <w:jc w:val="both"/>
        <w:rPr>
          <w:rFonts w:ascii="Times New Roman" w:hAnsi="Times New Roman"/>
          <w:lang w:val="fr-FR"/>
        </w:rPr>
      </w:pPr>
    </w:p>
    <w:p w14:paraId="2FEE65D1" w14:textId="77777777" w:rsidR="00CC66DE" w:rsidRDefault="00CC66DE" w:rsidP="00491689">
      <w:pPr>
        <w:jc w:val="both"/>
        <w:rPr>
          <w:rFonts w:ascii="Times New Roman" w:hAnsi="Times New Roman"/>
          <w:lang w:val="fr-FR"/>
        </w:rPr>
      </w:pPr>
    </w:p>
    <w:p w14:paraId="3A0BAB63" w14:textId="77777777" w:rsidR="00CC66DE" w:rsidRDefault="00CC66DE" w:rsidP="00491689">
      <w:pPr>
        <w:jc w:val="both"/>
        <w:rPr>
          <w:rFonts w:ascii="Times New Roman" w:hAnsi="Times New Roman"/>
          <w:lang w:val="fr-FR"/>
        </w:rPr>
      </w:pPr>
    </w:p>
    <w:p w14:paraId="53DDB9E5" w14:textId="77777777" w:rsidR="00CC66DE" w:rsidRDefault="00CC66DE" w:rsidP="00491689">
      <w:pPr>
        <w:jc w:val="both"/>
        <w:rPr>
          <w:rFonts w:ascii="Times New Roman" w:hAnsi="Times New Roman"/>
          <w:lang w:val="fr-FR"/>
        </w:rPr>
      </w:pPr>
    </w:p>
    <w:p w14:paraId="1C46E866" w14:textId="77777777" w:rsidR="00CC66DE" w:rsidRDefault="00CC66DE" w:rsidP="00491689">
      <w:pPr>
        <w:jc w:val="both"/>
        <w:rPr>
          <w:rFonts w:ascii="Times New Roman" w:hAnsi="Times New Roman"/>
          <w:lang w:val="fr-FR"/>
        </w:rPr>
      </w:pPr>
    </w:p>
    <w:p w14:paraId="6F72AF2E" w14:textId="77777777" w:rsidR="00CC66DE" w:rsidRDefault="00CC66DE" w:rsidP="00491689">
      <w:pPr>
        <w:jc w:val="both"/>
        <w:rPr>
          <w:rFonts w:ascii="Times New Roman" w:hAnsi="Times New Roman"/>
          <w:lang w:val="fr-FR"/>
        </w:rPr>
      </w:pPr>
    </w:p>
    <w:p w14:paraId="199905A4" w14:textId="77777777" w:rsidR="00CC66DE" w:rsidRDefault="00CC66DE" w:rsidP="00491689">
      <w:pPr>
        <w:jc w:val="both"/>
        <w:rPr>
          <w:rFonts w:ascii="Times New Roman" w:hAnsi="Times New Roman"/>
          <w:lang w:val="fr-FR"/>
        </w:rPr>
      </w:pPr>
    </w:p>
    <w:p w14:paraId="0E855723" w14:textId="77777777" w:rsidR="0018158E" w:rsidRPr="004616AF" w:rsidRDefault="0018158E" w:rsidP="00491689">
      <w:pPr>
        <w:jc w:val="both"/>
        <w:rPr>
          <w:rFonts w:ascii="Times New Roman" w:hAnsi="Times New Roman"/>
          <w:lang w:val="fr-FR"/>
        </w:rPr>
      </w:pPr>
    </w:p>
    <w:p w14:paraId="1FD35245" w14:textId="4D82DBB2" w:rsidR="00B52866" w:rsidRPr="00B52866" w:rsidRDefault="00461D61" w:rsidP="00AB783D">
      <w:pPr>
        <w:pStyle w:val="Balk2"/>
      </w:pPr>
      <w:bookmarkStart w:id="22" w:name="_Toc229503705"/>
      <w:proofErr w:type="spellStart"/>
      <w:r w:rsidRPr="000E76A7">
        <w:lastRenderedPageBreak/>
        <w:t>Literatür</w:t>
      </w:r>
      <w:proofErr w:type="spellEnd"/>
      <w:r w:rsidRPr="000E76A7">
        <w:t xml:space="preserve"> </w:t>
      </w:r>
      <w:proofErr w:type="spellStart"/>
      <w:r w:rsidRPr="000E76A7">
        <w:t>Özeti</w:t>
      </w:r>
      <w:bookmarkEnd w:id="22"/>
      <w:proofErr w:type="spellEnd"/>
    </w:p>
    <w:p w14:paraId="514AC77E" w14:textId="77777777" w:rsidR="00B52866" w:rsidRDefault="00B52866" w:rsidP="007066AC">
      <w:pPr>
        <w:jc w:val="both"/>
        <w:rPr>
          <w:rFonts w:ascii="Times New Roman" w:hAnsi="Times New Roman"/>
          <w:lang w:val="tr-TR"/>
        </w:rPr>
      </w:pPr>
      <w:r w:rsidRPr="00D94AD1">
        <w:rPr>
          <w:rFonts w:ascii="Times New Roman" w:hAnsi="Times New Roman"/>
          <w:lang w:val="tr-TR"/>
        </w:rPr>
        <w:t xml:space="preserve">Bu bölümde, </w:t>
      </w:r>
      <w:proofErr w:type="spellStart"/>
      <w:r w:rsidRPr="00D94AD1">
        <w:rPr>
          <w:rFonts w:ascii="Times New Roman" w:hAnsi="Times New Roman"/>
          <w:lang w:val="tr-TR"/>
        </w:rPr>
        <w:t>DailyWords</w:t>
      </w:r>
      <w:proofErr w:type="spellEnd"/>
      <w:r w:rsidRPr="00D94AD1">
        <w:rPr>
          <w:rFonts w:ascii="Times New Roman" w:hAnsi="Times New Roman"/>
          <w:lang w:val="tr-TR"/>
        </w:rPr>
        <w:t xml:space="preserve"> projesinin teknik ve pedagojik altyapısını oluşturan temel çalışmalar, tarihsel bir perspektif, metodolojik bir derinlik ve tematik bir bütünlük içinde ele alınmıştır. Literatür taraması, dil ediniminin bilişsel ve nörobiyolojik temellerinden başlayarak, kural tabanlı hata tespit sistemlerinin mimarisine, oradan modern derin öğrenme ve </w:t>
      </w:r>
      <w:proofErr w:type="spellStart"/>
      <w:r w:rsidRPr="00D94AD1">
        <w:rPr>
          <w:rFonts w:ascii="Times New Roman" w:hAnsi="Times New Roman"/>
          <w:lang w:val="tr-TR"/>
        </w:rPr>
        <w:t>Transformer</w:t>
      </w:r>
      <w:proofErr w:type="spellEnd"/>
      <w:r w:rsidRPr="00D94AD1">
        <w:rPr>
          <w:rFonts w:ascii="Times New Roman" w:hAnsi="Times New Roman"/>
          <w:lang w:val="tr-TR"/>
        </w:rPr>
        <w:t xml:space="preserve"> mimarilerine, veri altyapısı gereksinimlerine ve son olarak ölçme-değerlendirme metriklerinin istatistiksel validasyonuna uzanan geniş ve çok disiplinli bir yelpazeyi kapsamaktadır.</w:t>
      </w:r>
    </w:p>
    <w:p w14:paraId="5AE1A8F0" w14:textId="77777777" w:rsidR="0018158E" w:rsidRPr="00D94AD1" w:rsidRDefault="0018158E" w:rsidP="007066AC">
      <w:pPr>
        <w:jc w:val="both"/>
        <w:rPr>
          <w:rFonts w:ascii="Times New Roman" w:hAnsi="Times New Roman"/>
          <w:lang w:val="tr-TR"/>
        </w:rPr>
      </w:pPr>
    </w:p>
    <w:p w14:paraId="3CD3FB00" w14:textId="1159B3BD" w:rsidR="00B52866" w:rsidRPr="000F5E9E" w:rsidRDefault="00B52866" w:rsidP="00AB783D">
      <w:pPr>
        <w:pStyle w:val="MainTitle"/>
      </w:pPr>
      <w:r w:rsidRPr="000F5E9E">
        <w:t>Dil Ediniminin Bilişsel ve Pedagojik Temelleri: Kelime Seçimi, Zihinsel Temsil ve Hafıza Mimarisi</w:t>
      </w:r>
    </w:p>
    <w:p w14:paraId="041E2FC0" w14:textId="7A23D27C" w:rsidR="0018158E" w:rsidRDefault="00B52866" w:rsidP="007066AC">
      <w:pPr>
        <w:jc w:val="both"/>
        <w:rPr>
          <w:rFonts w:ascii="Times New Roman" w:hAnsi="Times New Roman"/>
          <w:lang w:val="tr-TR"/>
        </w:rPr>
      </w:pPr>
      <w:r w:rsidRPr="00D94AD1">
        <w:rPr>
          <w:rFonts w:ascii="Times New Roman" w:hAnsi="Times New Roman"/>
          <w:lang w:val="tr-TR"/>
        </w:rPr>
        <w:t xml:space="preserve">Eğitim teknolojileri alanındaki herhangi bir yazılım veya donanım girişiminin sürdürülebilir başarısı, kullandığı teknolojinin hesaplama gücünden veya arayüzünün estetiğinden ziyade, bu teknolojinin insan zihninin evrimsel öğrenme mekanizmalarıyla, hafıza mimarisiyle ve bilişsel yük sınırlarıyla ne derece uyumlu olduğuna bağlıdır. </w:t>
      </w:r>
      <w:proofErr w:type="spellStart"/>
      <w:r w:rsidRPr="00D94AD1">
        <w:rPr>
          <w:rFonts w:ascii="Times New Roman" w:hAnsi="Times New Roman"/>
          <w:lang w:val="tr-TR"/>
        </w:rPr>
        <w:t>DailyWords</w:t>
      </w:r>
      <w:proofErr w:type="spellEnd"/>
      <w:r w:rsidRPr="00D94AD1">
        <w:rPr>
          <w:rFonts w:ascii="Times New Roman" w:hAnsi="Times New Roman"/>
          <w:lang w:val="tr-TR"/>
        </w:rPr>
        <w:t xml:space="preserve"> projesinin pedagojik omurgası, rastgele bir içerik sunumu yerine, bilişsel bilim ve uygulamalı dilbilim literatüründeki kanıtlanmış teoriler üzerine inşa </w:t>
      </w:r>
      <w:proofErr w:type="gramStart"/>
      <w:r w:rsidRPr="00D94AD1">
        <w:rPr>
          <w:rFonts w:ascii="Times New Roman" w:hAnsi="Times New Roman"/>
          <w:lang w:val="tr-TR"/>
        </w:rPr>
        <w:t>edilmiştir</w:t>
      </w:r>
      <w:r>
        <w:rPr>
          <w:rFonts w:ascii="Times New Roman" w:hAnsi="Times New Roman"/>
          <w:lang w:val="tr-TR"/>
        </w:rPr>
        <w:t>[</w:t>
      </w:r>
      <w:proofErr w:type="gramEnd"/>
      <w:r>
        <w:rPr>
          <w:rFonts w:ascii="Times New Roman" w:hAnsi="Times New Roman"/>
          <w:lang w:val="tr-TR"/>
        </w:rPr>
        <w:t>1</w:t>
      </w:r>
      <w:r w:rsidR="007D7E13">
        <w:rPr>
          <w:rFonts w:ascii="Times New Roman" w:hAnsi="Times New Roman"/>
          <w:lang w:val="tr-TR"/>
        </w:rPr>
        <w:t>2</w:t>
      </w:r>
      <w:r>
        <w:rPr>
          <w:rFonts w:ascii="Times New Roman" w:hAnsi="Times New Roman"/>
          <w:lang w:val="tr-TR"/>
        </w:rPr>
        <w:t>].</w:t>
      </w:r>
    </w:p>
    <w:p w14:paraId="6F9312D9" w14:textId="77777777" w:rsidR="0018158E" w:rsidRPr="00D94AD1" w:rsidRDefault="0018158E" w:rsidP="007066AC">
      <w:pPr>
        <w:jc w:val="both"/>
        <w:rPr>
          <w:rFonts w:ascii="Times New Roman" w:hAnsi="Times New Roman"/>
          <w:lang w:val="tr-TR"/>
        </w:rPr>
      </w:pPr>
    </w:p>
    <w:p w14:paraId="5CB08A17" w14:textId="7C489F83" w:rsidR="00B52866" w:rsidRDefault="00B52866" w:rsidP="00AB783D">
      <w:pPr>
        <w:pStyle w:val="Balk4"/>
      </w:pPr>
      <w:r w:rsidRPr="00D94AD1">
        <w:t xml:space="preserve">Sözcük Eşiği Hipotezi ve Veri </w:t>
      </w:r>
      <w:proofErr w:type="spellStart"/>
      <w:r w:rsidRPr="00D94AD1">
        <w:t>Kürasyonunun</w:t>
      </w:r>
      <w:proofErr w:type="spellEnd"/>
      <w:r w:rsidRPr="00D94AD1">
        <w:t xml:space="preserve"> İstatistiksel Temelleri </w:t>
      </w:r>
    </w:p>
    <w:p w14:paraId="7BAE753C" w14:textId="4B4EDD00" w:rsidR="00B52866" w:rsidRPr="00D94AD1" w:rsidRDefault="00B52866" w:rsidP="007066AC">
      <w:pPr>
        <w:jc w:val="both"/>
        <w:rPr>
          <w:rFonts w:ascii="Times New Roman" w:hAnsi="Times New Roman"/>
          <w:lang w:val="tr-TR"/>
        </w:rPr>
      </w:pPr>
      <w:r w:rsidRPr="00D94AD1">
        <w:rPr>
          <w:rFonts w:ascii="Times New Roman" w:hAnsi="Times New Roman"/>
          <w:lang w:val="tr-TR"/>
        </w:rPr>
        <w:t>Dil öğreniminde en temel ve stratejik sorulardan biri "Hangi kelimeler öğretilmelidir?" sorusudur. Bu soruya verilen yanıt, öğrenme sürecinin verimliliğini (</w:t>
      </w:r>
      <w:proofErr w:type="spellStart"/>
      <w:r w:rsidRPr="00D94AD1">
        <w:rPr>
          <w:rFonts w:ascii="Times New Roman" w:hAnsi="Times New Roman"/>
          <w:lang w:val="tr-TR"/>
        </w:rPr>
        <w:t>efficiency</w:t>
      </w:r>
      <w:proofErr w:type="spellEnd"/>
      <w:r w:rsidRPr="00D94AD1">
        <w:rPr>
          <w:rFonts w:ascii="Times New Roman" w:hAnsi="Times New Roman"/>
          <w:lang w:val="tr-TR"/>
        </w:rPr>
        <w:t xml:space="preserve">) doğrudan belirler. </w:t>
      </w:r>
      <w:proofErr w:type="spellStart"/>
      <w:r w:rsidRPr="00D94AD1">
        <w:rPr>
          <w:rFonts w:ascii="Times New Roman" w:hAnsi="Times New Roman"/>
          <w:lang w:val="tr-TR"/>
        </w:rPr>
        <w:t>Nation</w:t>
      </w:r>
      <w:proofErr w:type="spellEnd"/>
      <w:r w:rsidRPr="00D94AD1">
        <w:rPr>
          <w:rFonts w:ascii="Times New Roman" w:hAnsi="Times New Roman"/>
          <w:lang w:val="tr-TR"/>
        </w:rPr>
        <w:t xml:space="preserve"> (2001) ve </w:t>
      </w:r>
      <w:proofErr w:type="spellStart"/>
      <w:r w:rsidRPr="00D94AD1">
        <w:rPr>
          <w:rFonts w:ascii="Times New Roman" w:hAnsi="Times New Roman"/>
          <w:lang w:val="tr-TR"/>
        </w:rPr>
        <w:t>Laufer</w:t>
      </w:r>
      <w:proofErr w:type="spellEnd"/>
      <w:r w:rsidRPr="00D94AD1">
        <w:rPr>
          <w:rFonts w:ascii="Times New Roman" w:hAnsi="Times New Roman"/>
          <w:lang w:val="tr-TR"/>
        </w:rPr>
        <w:t xml:space="preserve"> (1989) tarafından yürütülen ve literatürde mihenk taşı kabul edilen araştırmalar, bir dildeki kelime kullanım sıklığının </w:t>
      </w:r>
      <w:proofErr w:type="spellStart"/>
      <w:r w:rsidRPr="00D94AD1">
        <w:rPr>
          <w:rFonts w:ascii="Times New Roman" w:hAnsi="Times New Roman"/>
          <w:lang w:val="tr-TR"/>
        </w:rPr>
        <w:t>Zipf</w:t>
      </w:r>
      <w:proofErr w:type="spellEnd"/>
      <w:r w:rsidRPr="00D94AD1">
        <w:rPr>
          <w:rFonts w:ascii="Times New Roman" w:hAnsi="Times New Roman"/>
          <w:lang w:val="tr-TR"/>
        </w:rPr>
        <w:t xml:space="preserve"> Yasası'na (</w:t>
      </w:r>
      <w:proofErr w:type="spellStart"/>
      <w:r w:rsidRPr="00D94AD1">
        <w:rPr>
          <w:rFonts w:ascii="Times New Roman" w:hAnsi="Times New Roman"/>
          <w:lang w:val="tr-TR"/>
        </w:rPr>
        <w:t>Zipf's</w:t>
      </w:r>
      <w:proofErr w:type="spellEnd"/>
      <w:r w:rsidRPr="00D94AD1">
        <w:rPr>
          <w:rFonts w:ascii="Times New Roman" w:hAnsi="Times New Roman"/>
          <w:lang w:val="tr-TR"/>
        </w:rPr>
        <w:t xml:space="preserve"> </w:t>
      </w:r>
      <w:proofErr w:type="spellStart"/>
      <w:r w:rsidRPr="00D94AD1">
        <w:rPr>
          <w:rFonts w:ascii="Times New Roman" w:hAnsi="Times New Roman"/>
          <w:lang w:val="tr-TR"/>
        </w:rPr>
        <w:t>Law</w:t>
      </w:r>
      <w:proofErr w:type="spellEnd"/>
      <w:r w:rsidRPr="00D94AD1">
        <w:rPr>
          <w:rFonts w:ascii="Times New Roman" w:hAnsi="Times New Roman"/>
          <w:lang w:val="tr-TR"/>
        </w:rPr>
        <w:t>) kesin bir şekilde uyduğunu göstermektedir</w:t>
      </w:r>
      <w:r>
        <w:rPr>
          <w:rFonts w:ascii="Times New Roman" w:hAnsi="Times New Roman"/>
          <w:lang w:val="tr-TR"/>
        </w:rPr>
        <w:t xml:space="preserve"> [</w:t>
      </w:r>
      <w:r w:rsidR="007D7E13">
        <w:rPr>
          <w:rFonts w:ascii="Times New Roman" w:hAnsi="Times New Roman"/>
          <w:lang w:val="tr-TR"/>
        </w:rPr>
        <w:t>1</w:t>
      </w:r>
      <w:r>
        <w:rPr>
          <w:rFonts w:ascii="Times New Roman" w:hAnsi="Times New Roman"/>
          <w:lang w:val="tr-TR"/>
        </w:rPr>
        <w:t>3].</w:t>
      </w:r>
      <w:r w:rsidRPr="00D94AD1">
        <w:rPr>
          <w:rFonts w:ascii="Times New Roman" w:hAnsi="Times New Roman"/>
          <w:lang w:val="tr-TR"/>
        </w:rPr>
        <w:t xml:space="preserve"> </w:t>
      </w:r>
      <w:proofErr w:type="spellStart"/>
      <w:r w:rsidRPr="00D94AD1">
        <w:rPr>
          <w:rFonts w:ascii="Times New Roman" w:hAnsi="Times New Roman"/>
          <w:lang w:val="tr-TR"/>
        </w:rPr>
        <w:t>Zipf</w:t>
      </w:r>
      <w:proofErr w:type="spellEnd"/>
      <w:r w:rsidRPr="00D94AD1">
        <w:rPr>
          <w:rFonts w:ascii="Times New Roman" w:hAnsi="Times New Roman"/>
          <w:lang w:val="tr-TR"/>
        </w:rPr>
        <w:t xml:space="preserve"> yasası, matematiksel olarak, geniş bir derlemdeki (</w:t>
      </w:r>
      <w:proofErr w:type="spellStart"/>
      <w:r w:rsidRPr="00D94AD1">
        <w:rPr>
          <w:rFonts w:ascii="Times New Roman" w:hAnsi="Times New Roman"/>
          <w:lang w:val="tr-TR"/>
        </w:rPr>
        <w:t>corpus</w:t>
      </w:r>
      <w:proofErr w:type="spellEnd"/>
      <w:r w:rsidRPr="00D94AD1">
        <w:rPr>
          <w:rFonts w:ascii="Times New Roman" w:hAnsi="Times New Roman"/>
          <w:lang w:val="tr-TR"/>
        </w:rPr>
        <w:t>) herhangi bir kelimenin frekansının, frekans tablosundaki sırası (</w:t>
      </w:r>
      <w:proofErr w:type="spellStart"/>
      <w:r w:rsidRPr="00D94AD1">
        <w:rPr>
          <w:rFonts w:ascii="Times New Roman" w:hAnsi="Times New Roman"/>
          <w:lang w:val="tr-TR"/>
        </w:rPr>
        <w:t>rank</w:t>
      </w:r>
      <w:proofErr w:type="spellEnd"/>
      <w:r w:rsidRPr="00D94AD1">
        <w:rPr>
          <w:rFonts w:ascii="Times New Roman" w:hAnsi="Times New Roman"/>
          <w:lang w:val="tr-TR"/>
        </w:rPr>
        <w:t xml:space="preserve">) ile ters orantılı olduğunu ( </w:t>
      </w:r>
      <m:oMath>
        <m:r>
          <w:rPr>
            <w:rFonts w:ascii="Cambria Math" w:hAnsi="Cambria Math"/>
            <w:lang w:val="tr-TR"/>
          </w:rPr>
          <m:t>f∞</m:t>
        </m:r>
        <m:f>
          <m:fPr>
            <m:type m:val="skw"/>
            <m:ctrlPr>
              <w:rPr>
                <w:rFonts w:ascii="Cambria Math" w:hAnsi="Cambria Math"/>
                <w:i/>
                <w:lang w:val="tr-TR"/>
              </w:rPr>
            </m:ctrlPr>
          </m:fPr>
          <m:num>
            <m:r>
              <w:rPr>
                <w:rFonts w:ascii="Cambria Math" w:hAnsi="Cambria Math"/>
                <w:lang w:val="tr-TR"/>
              </w:rPr>
              <m:t>1</m:t>
            </m:r>
          </m:num>
          <m:den>
            <m:r>
              <w:rPr>
                <w:rFonts w:ascii="Cambria Math" w:hAnsi="Cambria Math"/>
                <w:lang w:val="tr-TR"/>
              </w:rPr>
              <m:t>r</m:t>
            </m:r>
          </m:den>
        </m:f>
      </m:oMath>
      <w:r w:rsidR="00E311B8">
        <w:rPr>
          <w:rFonts w:ascii="Times New Roman" w:hAnsi="Times New Roman"/>
          <w:lang w:val="tr-TR"/>
        </w:rPr>
        <w:t xml:space="preserve">) </w:t>
      </w:r>
      <w:r w:rsidRPr="00D94AD1">
        <w:rPr>
          <w:rFonts w:ascii="Times New Roman" w:hAnsi="Times New Roman"/>
          <w:lang w:val="tr-TR"/>
        </w:rPr>
        <w:t>belirtir. Bu dağılım, dildeki kelimelerin çok küçük bir kısmının, iletişimin çok büyük bir kısmını oluşturduğu anlamına gelir.</w:t>
      </w:r>
    </w:p>
    <w:p w14:paraId="6ED479AD" w14:textId="2B812FE1" w:rsidR="00B52866" w:rsidRPr="00D94AD1" w:rsidRDefault="00B52866" w:rsidP="007066AC">
      <w:pPr>
        <w:jc w:val="both"/>
        <w:rPr>
          <w:rFonts w:ascii="Times New Roman" w:hAnsi="Times New Roman"/>
          <w:lang w:val="tr-TR"/>
        </w:rPr>
      </w:pPr>
      <w:proofErr w:type="spellStart"/>
      <w:r w:rsidRPr="00D94AD1">
        <w:rPr>
          <w:rFonts w:ascii="Times New Roman" w:hAnsi="Times New Roman"/>
          <w:lang w:val="tr-TR"/>
        </w:rPr>
        <w:t>Nation'ın</w:t>
      </w:r>
      <w:proofErr w:type="spellEnd"/>
      <w:r w:rsidRPr="00D94AD1">
        <w:rPr>
          <w:rFonts w:ascii="Times New Roman" w:hAnsi="Times New Roman"/>
          <w:lang w:val="tr-TR"/>
        </w:rPr>
        <w:t xml:space="preserve"> kapsamlı derlem analizlerine göre, </w:t>
      </w:r>
      <w:proofErr w:type="spellStart"/>
      <w:r w:rsidRPr="00D94AD1">
        <w:rPr>
          <w:rFonts w:ascii="Times New Roman" w:hAnsi="Times New Roman"/>
          <w:lang w:val="tr-TR"/>
        </w:rPr>
        <w:t>İngilizce'de</w:t>
      </w:r>
      <w:proofErr w:type="spellEnd"/>
      <w:r w:rsidRPr="00D94AD1">
        <w:rPr>
          <w:rFonts w:ascii="Times New Roman" w:hAnsi="Times New Roman"/>
          <w:lang w:val="tr-TR"/>
        </w:rPr>
        <w:t xml:space="preserve"> en sık kullanılan 2.000 ila 3.000 kelime ailesi (</w:t>
      </w:r>
      <w:proofErr w:type="spellStart"/>
      <w:r w:rsidRPr="00D94AD1">
        <w:rPr>
          <w:rFonts w:ascii="Times New Roman" w:hAnsi="Times New Roman"/>
          <w:lang w:val="tr-TR"/>
        </w:rPr>
        <w:t>word</w:t>
      </w:r>
      <w:proofErr w:type="spellEnd"/>
      <w:r w:rsidRPr="00D94AD1">
        <w:rPr>
          <w:rFonts w:ascii="Times New Roman" w:hAnsi="Times New Roman"/>
          <w:lang w:val="tr-TR"/>
        </w:rPr>
        <w:t xml:space="preserve"> </w:t>
      </w:r>
      <w:proofErr w:type="spellStart"/>
      <w:proofErr w:type="gramStart"/>
      <w:r w:rsidRPr="00D94AD1">
        <w:rPr>
          <w:rFonts w:ascii="Times New Roman" w:hAnsi="Times New Roman"/>
          <w:lang w:val="tr-TR"/>
        </w:rPr>
        <w:t>families</w:t>
      </w:r>
      <w:proofErr w:type="spellEnd"/>
      <w:r w:rsidRPr="00D94AD1">
        <w:rPr>
          <w:rFonts w:ascii="Times New Roman" w:hAnsi="Times New Roman"/>
          <w:lang w:val="tr-TR"/>
        </w:rPr>
        <w:t xml:space="preserve"> -</w:t>
      </w:r>
      <w:proofErr w:type="gramEnd"/>
      <w:r w:rsidRPr="00D94AD1">
        <w:rPr>
          <w:rFonts w:ascii="Times New Roman" w:hAnsi="Times New Roman"/>
          <w:lang w:val="tr-TR"/>
        </w:rPr>
        <w:t xml:space="preserve"> kök kelime ve türevleri), günlük konuşmaların, </w:t>
      </w:r>
      <w:r w:rsidRPr="00D94AD1">
        <w:rPr>
          <w:rFonts w:ascii="Times New Roman" w:hAnsi="Times New Roman"/>
          <w:lang w:val="tr-TR"/>
        </w:rPr>
        <w:lastRenderedPageBreak/>
        <w:t xml:space="preserve">televizyon programlarının ve genel metinlerin yaklaşık %80-90'ını kapsamaktadır. Bu istatistiksel gerçeklik, "Sözcük Eşiği </w:t>
      </w:r>
      <w:proofErr w:type="spellStart"/>
      <w:r w:rsidRPr="00D94AD1">
        <w:rPr>
          <w:rFonts w:ascii="Times New Roman" w:hAnsi="Times New Roman"/>
          <w:lang w:val="tr-TR"/>
        </w:rPr>
        <w:t>Hipotezi"nin</w:t>
      </w:r>
      <w:proofErr w:type="spellEnd"/>
      <w:r w:rsidRPr="00D94AD1">
        <w:rPr>
          <w:rFonts w:ascii="Times New Roman" w:hAnsi="Times New Roman"/>
          <w:lang w:val="tr-TR"/>
        </w:rPr>
        <w:t xml:space="preserve"> (</w:t>
      </w:r>
      <w:proofErr w:type="spellStart"/>
      <w:r w:rsidRPr="00D94AD1">
        <w:rPr>
          <w:rFonts w:ascii="Times New Roman" w:hAnsi="Times New Roman"/>
          <w:lang w:val="tr-TR"/>
        </w:rPr>
        <w:t>Lexical</w:t>
      </w:r>
      <w:proofErr w:type="spellEnd"/>
      <w:r w:rsidRPr="00D94AD1">
        <w:rPr>
          <w:rFonts w:ascii="Times New Roman" w:hAnsi="Times New Roman"/>
          <w:lang w:val="tr-TR"/>
        </w:rPr>
        <w:t xml:space="preserve"> </w:t>
      </w:r>
      <w:proofErr w:type="spellStart"/>
      <w:r w:rsidRPr="00D94AD1">
        <w:rPr>
          <w:rFonts w:ascii="Times New Roman" w:hAnsi="Times New Roman"/>
          <w:lang w:val="tr-TR"/>
        </w:rPr>
        <w:t>Threshold</w:t>
      </w:r>
      <w:proofErr w:type="spellEnd"/>
      <w:r w:rsidRPr="00D94AD1">
        <w:rPr>
          <w:rFonts w:ascii="Times New Roman" w:hAnsi="Times New Roman"/>
          <w:lang w:val="tr-TR"/>
        </w:rPr>
        <w:t xml:space="preserve"> </w:t>
      </w:r>
      <w:proofErr w:type="spellStart"/>
      <w:r w:rsidRPr="00D94AD1">
        <w:rPr>
          <w:rFonts w:ascii="Times New Roman" w:hAnsi="Times New Roman"/>
          <w:lang w:val="tr-TR"/>
        </w:rPr>
        <w:t>Hypothesis</w:t>
      </w:r>
      <w:proofErr w:type="spellEnd"/>
      <w:r w:rsidRPr="00D94AD1">
        <w:rPr>
          <w:rFonts w:ascii="Times New Roman" w:hAnsi="Times New Roman"/>
          <w:lang w:val="tr-TR"/>
        </w:rPr>
        <w:t>) temelini oluşturur. Bu hipoteze göre, bir öğrenicinin hedef dildeki bir metni sözlük veya öğretmen yardımı olmadan "anlaşılabilir girdi" (</w:t>
      </w:r>
      <w:proofErr w:type="spellStart"/>
      <w:r w:rsidRPr="00D94AD1">
        <w:rPr>
          <w:rFonts w:ascii="Times New Roman" w:hAnsi="Times New Roman"/>
          <w:lang w:val="tr-TR"/>
        </w:rPr>
        <w:t>comprehensible</w:t>
      </w:r>
      <w:proofErr w:type="spellEnd"/>
      <w:r w:rsidRPr="00D94AD1">
        <w:rPr>
          <w:rFonts w:ascii="Times New Roman" w:hAnsi="Times New Roman"/>
          <w:lang w:val="tr-TR"/>
        </w:rPr>
        <w:t xml:space="preserve"> </w:t>
      </w:r>
      <w:proofErr w:type="spellStart"/>
      <w:r w:rsidRPr="00D94AD1">
        <w:rPr>
          <w:rFonts w:ascii="Times New Roman" w:hAnsi="Times New Roman"/>
          <w:lang w:val="tr-TR"/>
        </w:rPr>
        <w:t>input</w:t>
      </w:r>
      <w:proofErr w:type="spellEnd"/>
      <w:r w:rsidRPr="00D94AD1">
        <w:rPr>
          <w:rFonts w:ascii="Times New Roman" w:hAnsi="Times New Roman"/>
          <w:lang w:val="tr-TR"/>
        </w:rPr>
        <w:t xml:space="preserve">) olarak işleyebilmesi için, o metni oluşturan kelimelerin en az %95 ila %98'ini tanıması gerekmektedir. %95 eşiğinin altındaki bir kapsama oranı, metnin bağlamsal ipuçlarıyla anlaşılmasını </w:t>
      </w:r>
      <w:proofErr w:type="gramStart"/>
      <w:r w:rsidRPr="00D94AD1">
        <w:rPr>
          <w:rFonts w:ascii="Times New Roman" w:hAnsi="Times New Roman"/>
          <w:lang w:val="tr-TR"/>
        </w:rPr>
        <w:t>imkansız</w:t>
      </w:r>
      <w:proofErr w:type="gramEnd"/>
      <w:r w:rsidRPr="00D94AD1">
        <w:rPr>
          <w:rFonts w:ascii="Times New Roman" w:hAnsi="Times New Roman"/>
          <w:lang w:val="tr-TR"/>
        </w:rPr>
        <w:t xml:space="preserve"> kılar ve öğrenciyi "hüsran seviyesine" (</w:t>
      </w:r>
      <w:proofErr w:type="spellStart"/>
      <w:r w:rsidRPr="00D94AD1">
        <w:rPr>
          <w:rFonts w:ascii="Times New Roman" w:hAnsi="Times New Roman"/>
          <w:lang w:val="tr-TR"/>
        </w:rPr>
        <w:t>frustration</w:t>
      </w:r>
      <w:proofErr w:type="spellEnd"/>
      <w:r w:rsidRPr="00D94AD1">
        <w:rPr>
          <w:rFonts w:ascii="Times New Roman" w:hAnsi="Times New Roman"/>
          <w:lang w:val="tr-TR"/>
        </w:rPr>
        <w:t xml:space="preserve"> </w:t>
      </w:r>
      <w:proofErr w:type="spellStart"/>
      <w:r w:rsidRPr="00D94AD1">
        <w:rPr>
          <w:rFonts w:ascii="Times New Roman" w:hAnsi="Times New Roman"/>
          <w:lang w:val="tr-TR"/>
        </w:rPr>
        <w:t>level</w:t>
      </w:r>
      <w:proofErr w:type="spellEnd"/>
      <w:r w:rsidRPr="00D94AD1">
        <w:rPr>
          <w:rFonts w:ascii="Times New Roman" w:hAnsi="Times New Roman"/>
          <w:lang w:val="tr-TR"/>
        </w:rPr>
        <w:t xml:space="preserve">) </w:t>
      </w:r>
      <w:proofErr w:type="gramStart"/>
      <w:r w:rsidRPr="00D94AD1">
        <w:rPr>
          <w:rFonts w:ascii="Times New Roman" w:hAnsi="Times New Roman"/>
          <w:lang w:val="tr-TR"/>
        </w:rPr>
        <w:t>sürükler</w:t>
      </w:r>
      <w:r>
        <w:rPr>
          <w:rFonts w:ascii="Times New Roman" w:hAnsi="Times New Roman"/>
          <w:lang w:val="tr-TR"/>
        </w:rPr>
        <w:t>[</w:t>
      </w:r>
      <w:proofErr w:type="gramEnd"/>
      <w:r>
        <w:rPr>
          <w:rFonts w:ascii="Times New Roman" w:hAnsi="Times New Roman"/>
          <w:lang w:val="tr-TR"/>
        </w:rPr>
        <w:t>1</w:t>
      </w:r>
      <w:r w:rsidR="007D7E13">
        <w:rPr>
          <w:rFonts w:ascii="Times New Roman" w:hAnsi="Times New Roman"/>
          <w:lang w:val="tr-TR"/>
        </w:rPr>
        <w:t>2</w:t>
      </w:r>
      <w:r>
        <w:rPr>
          <w:rFonts w:ascii="Times New Roman" w:hAnsi="Times New Roman"/>
          <w:lang w:val="tr-TR"/>
        </w:rPr>
        <w:t>].</w:t>
      </w:r>
    </w:p>
    <w:p w14:paraId="684CDDDA" w14:textId="77777777" w:rsidR="00B52866" w:rsidRDefault="00B52866" w:rsidP="007066AC">
      <w:pPr>
        <w:jc w:val="both"/>
        <w:rPr>
          <w:rFonts w:ascii="Times New Roman" w:hAnsi="Times New Roman"/>
          <w:lang w:val="tr-TR"/>
        </w:rPr>
      </w:pPr>
      <w:proofErr w:type="spellStart"/>
      <w:r w:rsidRPr="00D94AD1">
        <w:rPr>
          <w:rFonts w:ascii="Times New Roman" w:hAnsi="Times New Roman"/>
          <w:lang w:val="tr-TR"/>
        </w:rPr>
        <w:t>DailyWords</w:t>
      </w:r>
      <w:proofErr w:type="spellEnd"/>
      <w:r w:rsidRPr="00D94AD1">
        <w:rPr>
          <w:rFonts w:ascii="Times New Roman" w:hAnsi="Times New Roman"/>
          <w:lang w:val="tr-TR"/>
        </w:rPr>
        <w:t xml:space="preserve"> projesinin veri seti stratejisi olarak Oxford 3000 ve 5000 listelerini benimsemesi, bu akademik bulgularla doğrudan örtüşen bir optimizasyon kararıdır. </w:t>
      </w:r>
    </w:p>
    <w:p w14:paraId="67E7E5B6" w14:textId="77777777" w:rsidR="00B52866" w:rsidRDefault="00B52866" w:rsidP="007066AC">
      <w:pPr>
        <w:jc w:val="both"/>
        <w:rPr>
          <w:rFonts w:ascii="Times New Roman" w:hAnsi="Times New Roman"/>
          <w:lang w:val="tr-TR"/>
        </w:rPr>
      </w:pPr>
    </w:p>
    <w:p w14:paraId="46645813" w14:textId="7A3378B1" w:rsidR="00B52866" w:rsidRPr="0018158E" w:rsidRDefault="00B52866" w:rsidP="007066AC">
      <w:pPr>
        <w:pStyle w:val="Tablolar"/>
        <w:spacing w:before="120" w:after="240"/>
      </w:pPr>
      <w:r w:rsidRPr="0018158E">
        <w:t xml:space="preserve">Tablo </w:t>
      </w:r>
      <w:r w:rsidRPr="0018158E">
        <w:fldChar w:fldCharType="begin"/>
      </w:r>
      <w:r w:rsidRPr="0018158E">
        <w:instrText xml:space="preserve"> STYLEREF  \s Chapters </w:instrText>
      </w:r>
      <w:r w:rsidRPr="0018158E">
        <w:fldChar w:fldCharType="separate"/>
      </w:r>
      <w:r w:rsidRPr="0018158E">
        <w:rPr>
          <w:noProof/>
        </w:rPr>
        <w:t>1</w:t>
      </w:r>
      <w:r w:rsidRPr="0018158E">
        <w:fldChar w:fldCharType="end"/>
      </w:r>
      <w:r w:rsidRPr="0018158E">
        <w:t xml:space="preserve">.1 Oxford 3000 </w:t>
      </w:r>
      <w:proofErr w:type="spellStart"/>
      <w:r w:rsidRPr="0018158E">
        <w:t>ve</w:t>
      </w:r>
      <w:proofErr w:type="spellEnd"/>
      <w:r w:rsidRPr="0018158E">
        <w:t xml:space="preserve"> Oxford 5000 </w:t>
      </w:r>
      <w:proofErr w:type="spellStart"/>
      <w:r w:rsidR="0018158E">
        <w:t>K</w:t>
      </w:r>
      <w:r w:rsidRPr="0018158E">
        <w:t>elime</w:t>
      </w:r>
      <w:proofErr w:type="spellEnd"/>
      <w:r w:rsidRPr="0018158E">
        <w:t xml:space="preserve"> </w:t>
      </w:r>
      <w:proofErr w:type="spellStart"/>
      <w:r w:rsidR="0018158E">
        <w:t>Li</w:t>
      </w:r>
      <w:r w:rsidRPr="0018158E">
        <w:t>stelerinin</w:t>
      </w:r>
      <w:proofErr w:type="spellEnd"/>
      <w:r w:rsidRPr="0018158E">
        <w:t xml:space="preserve"> CEFR </w:t>
      </w:r>
      <w:proofErr w:type="spellStart"/>
      <w:r w:rsidR="0018158E">
        <w:t>S</w:t>
      </w:r>
      <w:r w:rsidRPr="0018158E">
        <w:t>eviyelerine</w:t>
      </w:r>
      <w:proofErr w:type="spellEnd"/>
      <w:r w:rsidRPr="0018158E">
        <w:t xml:space="preserve"> </w:t>
      </w:r>
      <w:proofErr w:type="spellStart"/>
      <w:r w:rsidR="0018158E">
        <w:t>G</w:t>
      </w:r>
      <w:r w:rsidRPr="0018158E">
        <w:t>öre</w:t>
      </w:r>
      <w:proofErr w:type="spellEnd"/>
      <w:r w:rsidRPr="0018158E">
        <w:t xml:space="preserve"> </w:t>
      </w:r>
      <w:proofErr w:type="spellStart"/>
      <w:r w:rsidR="0018158E">
        <w:t>D</w:t>
      </w:r>
      <w:r w:rsidRPr="0018158E">
        <w:t>ağılımı</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64"/>
        <w:gridCol w:w="2938"/>
        <w:gridCol w:w="3424"/>
      </w:tblGrid>
      <w:tr w:rsidR="00B52866" w:rsidRPr="006A4AAC" w14:paraId="7B9CE5C5" w14:textId="77777777" w:rsidTr="007066AC">
        <w:tc>
          <w:tcPr>
            <w:tcW w:w="1564" w:type="dxa"/>
          </w:tcPr>
          <w:p w14:paraId="1293AC65" w14:textId="77777777" w:rsidR="00B52866" w:rsidRPr="006A4AAC" w:rsidRDefault="00B52866" w:rsidP="00B52866">
            <w:pPr>
              <w:pStyle w:val="Tablolar"/>
              <w:rPr>
                <w:b w:val="0"/>
                <w:szCs w:val="20"/>
              </w:rPr>
            </w:pPr>
            <w:proofErr w:type="spellStart"/>
            <w:r>
              <w:rPr>
                <w:szCs w:val="20"/>
              </w:rPr>
              <w:t>Liste</w:t>
            </w:r>
            <w:proofErr w:type="spellEnd"/>
          </w:p>
        </w:tc>
        <w:tc>
          <w:tcPr>
            <w:tcW w:w="2938" w:type="dxa"/>
          </w:tcPr>
          <w:p w14:paraId="464949DA" w14:textId="77777777" w:rsidR="00B52866" w:rsidRDefault="00B52866" w:rsidP="00B52866">
            <w:pPr>
              <w:pStyle w:val="Tablolar"/>
              <w:rPr>
                <w:szCs w:val="20"/>
              </w:rPr>
            </w:pPr>
            <w:r>
              <w:rPr>
                <w:szCs w:val="20"/>
              </w:rPr>
              <w:t xml:space="preserve">CEFR </w:t>
            </w:r>
            <w:proofErr w:type="spellStart"/>
            <w:r>
              <w:rPr>
                <w:szCs w:val="20"/>
              </w:rPr>
              <w:t>Seviyesi</w:t>
            </w:r>
            <w:proofErr w:type="spellEnd"/>
          </w:p>
        </w:tc>
        <w:tc>
          <w:tcPr>
            <w:tcW w:w="3424" w:type="dxa"/>
          </w:tcPr>
          <w:p w14:paraId="04A2FBA7" w14:textId="77777777" w:rsidR="00B52866" w:rsidRPr="006A4AAC" w:rsidRDefault="00B52866" w:rsidP="00B52866">
            <w:pPr>
              <w:pStyle w:val="Tablolar"/>
              <w:rPr>
                <w:b w:val="0"/>
                <w:szCs w:val="20"/>
              </w:rPr>
            </w:pPr>
            <w:r>
              <w:rPr>
                <w:szCs w:val="20"/>
              </w:rPr>
              <w:t>Kapsam</w:t>
            </w:r>
          </w:p>
        </w:tc>
      </w:tr>
      <w:tr w:rsidR="00B52866" w:rsidRPr="006A4AAC" w14:paraId="205D1731" w14:textId="77777777" w:rsidTr="007066AC">
        <w:tc>
          <w:tcPr>
            <w:tcW w:w="1564" w:type="dxa"/>
          </w:tcPr>
          <w:p w14:paraId="4D27A7EF" w14:textId="77777777" w:rsidR="00B52866" w:rsidRPr="00FE09A3" w:rsidRDefault="00B52866" w:rsidP="00B52866">
            <w:pPr>
              <w:pStyle w:val="Tablolar"/>
              <w:jc w:val="left"/>
              <w:rPr>
                <w:b w:val="0"/>
                <w:bCs/>
                <w:szCs w:val="20"/>
              </w:rPr>
            </w:pPr>
            <w:r w:rsidRPr="00FE09A3">
              <w:rPr>
                <w:b w:val="0"/>
                <w:bCs/>
                <w:szCs w:val="20"/>
              </w:rPr>
              <w:t>Oxford 3000</w:t>
            </w:r>
          </w:p>
        </w:tc>
        <w:tc>
          <w:tcPr>
            <w:tcW w:w="2938" w:type="dxa"/>
          </w:tcPr>
          <w:p w14:paraId="05624EEC" w14:textId="77777777" w:rsidR="00B52866" w:rsidRPr="00FE09A3" w:rsidRDefault="00B52866" w:rsidP="00B52866">
            <w:pPr>
              <w:pStyle w:val="Tablolar"/>
              <w:jc w:val="left"/>
              <w:rPr>
                <w:b w:val="0"/>
                <w:bCs/>
                <w:szCs w:val="20"/>
              </w:rPr>
            </w:pPr>
            <w:r w:rsidRPr="00FE09A3">
              <w:rPr>
                <w:b w:val="0"/>
                <w:bCs/>
                <w:szCs w:val="20"/>
              </w:rPr>
              <w:t>A1-B2</w:t>
            </w:r>
          </w:p>
        </w:tc>
        <w:tc>
          <w:tcPr>
            <w:tcW w:w="3424" w:type="dxa"/>
          </w:tcPr>
          <w:p w14:paraId="277A7812" w14:textId="77777777" w:rsidR="00B52866" w:rsidRPr="00FE09A3" w:rsidRDefault="00B52866" w:rsidP="00B52866">
            <w:pPr>
              <w:pStyle w:val="Tablolar"/>
              <w:jc w:val="left"/>
              <w:rPr>
                <w:b w:val="0"/>
                <w:bCs/>
                <w:szCs w:val="20"/>
              </w:rPr>
            </w:pPr>
            <w:r w:rsidRPr="00FE09A3">
              <w:rPr>
                <w:b w:val="0"/>
                <w:bCs/>
              </w:rPr>
              <w:t xml:space="preserve">Temel </w:t>
            </w:r>
            <w:proofErr w:type="spellStart"/>
            <w:r w:rsidRPr="00FE09A3">
              <w:rPr>
                <w:b w:val="0"/>
                <w:bCs/>
              </w:rPr>
              <w:t>ve</w:t>
            </w:r>
            <w:proofErr w:type="spellEnd"/>
            <w:r w:rsidRPr="00FE09A3">
              <w:rPr>
                <w:b w:val="0"/>
                <w:bCs/>
              </w:rPr>
              <w:t xml:space="preserve"> </w:t>
            </w:r>
            <w:proofErr w:type="spellStart"/>
            <w:r w:rsidRPr="00FE09A3">
              <w:rPr>
                <w:b w:val="0"/>
                <w:bCs/>
              </w:rPr>
              <w:t>orta</w:t>
            </w:r>
            <w:proofErr w:type="spellEnd"/>
            <w:r w:rsidRPr="00FE09A3">
              <w:rPr>
                <w:b w:val="0"/>
                <w:bCs/>
              </w:rPr>
              <w:t xml:space="preserve"> </w:t>
            </w:r>
            <w:proofErr w:type="spellStart"/>
            <w:r w:rsidRPr="00FE09A3">
              <w:rPr>
                <w:b w:val="0"/>
                <w:bCs/>
              </w:rPr>
              <w:t>seviye</w:t>
            </w:r>
            <w:proofErr w:type="spellEnd"/>
          </w:p>
        </w:tc>
      </w:tr>
      <w:tr w:rsidR="00B52866" w:rsidRPr="006A4AAC" w14:paraId="4C0DF7F2" w14:textId="77777777" w:rsidTr="007066AC">
        <w:trPr>
          <w:trHeight w:val="340"/>
        </w:trPr>
        <w:tc>
          <w:tcPr>
            <w:tcW w:w="1564" w:type="dxa"/>
          </w:tcPr>
          <w:p w14:paraId="2E4F85AC" w14:textId="77777777" w:rsidR="00B52866" w:rsidRPr="00FE09A3" w:rsidRDefault="00B52866" w:rsidP="00B52866">
            <w:pPr>
              <w:pStyle w:val="Tablolar"/>
              <w:jc w:val="left"/>
              <w:rPr>
                <w:b w:val="0"/>
                <w:bCs/>
                <w:szCs w:val="20"/>
              </w:rPr>
            </w:pPr>
            <w:r w:rsidRPr="00FE09A3">
              <w:rPr>
                <w:b w:val="0"/>
                <w:bCs/>
                <w:szCs w:val="20"/>
              </w:rPr>
              <w:t>Oxford 5000</w:t>
            </w:r>
          </w:p>
        </w:tc>
        <w:tc>
          <w:tcPr>
            <w:tcW w:w="2938" w:type="dxa"/>
          </w:tcPr>
          <w:p w14:paraId="3BC7ED47" w14:textId="77777777" w:rsidR="00B52866" w:rsidRPr="00FE09A3" w:rsidRDefault="00B52866" w:rsidP="00B52866">
            <w:pPr>
              <w:pStyle w:val="Tablolar"/>
              <w:jc w:val="left"/>
              <w:rPr>
                <w:b w:val="0"/>
                <w:bCs/>
              </w:rPr>
            </w:pPr>
            <w:r w:rsidRPr="00FE09A3">
              <w:rPr>
                <w:b w:val="0"/>
                <w:bCs/>
              </w:rPr>
              <w:t>B2-C1</w:t>
            </w:r>
          </w:p>
        </w:tc>
        <w:tc>
          <w:tcPr>
            <w:tcW w:w="3424" w:type="dxa"/>
          </w:tcPr>
          <w:p w14:paraId="7FE695CE" w14:textId="77777777" w:rsidR="00B52866" w:rsidRPr="00FE09A3" w:rsidRDefault="00B52866" w:rsidP="00B52866">
            <w:pPr>
              <w:pStyle w:val="Tablolar"/>
              <w:jc w:val="left"/>
              <w:rPr>
                <w:b w:val="0"/>
                <w:bCs/>
                <w:szCs w:val="20"/>
              </w:rPr>
            </w:pPr>
            <w:r w:rsidRPr="00FE09A3">
              <w:rPr>
                <w:b w:val="0"/>
                <w:bCs/>
              </w:rPr>
              <w:t>Orta-</w:t>
            </w:r>
            <w:proofErr w:type="spellStart"/>
            <w:r w:rsidRPr="00FE09A3">
              <w:rPr>
                <w:b w:val="0"/>
                <w:bCs/>
              </w:rPr>
              <w:t>ileri</w:t>
            </w:r>
            <w:proofErr w:type="spellEnd"/>
            <w:r w:rsidRPr="00FE09A3">
              <w:rPr>
                <w:b w:val="0"/>
                <w:bCs/>
              </w:rPr>
              <w:t xml:space="preserve"> </w:t>
            </w:r>
            <w:proofErr w:type="spellStart"/>
            <w:r w:rsidRPr="00FE09A3">
              <w:rPr>
                <w:b w:val="0"/>
                <w:bCs/>
              </w:rPr>
              <w:t>ve</w:t>
            </w:r>
            <w:proofErr w:type="spellEnd"/>
            <w:r w:rsidRPr="00FE09A3">
              <w:rPr>
                <w:b w:val="0"/>
                <w:bCs/>
              </w:rPr>
              <w:t xml:space="preserve"> </w:t>
            </w:r>
            <w:proofErr w:type="spellStart"/>
            <w:r w:rsidRPr="00FE09A3">
              <w:rPr>
                <w:b w:val="0"/>
                <w:bCs/>
              </w:rPr>
              <w:t>ileri</w:t>
            </w:r>
            <w:proofErr w:type="spellEnd"/>
            <w:r w:rsidRPr="00FE09A3">
              <w:rPr>
                <w:b w:val="0"/>
                <w:bCs/>
              </w:rPr>
              <w:t xml:space="preserve"> </w:t>
            </w:r>
            <w:proofErr w:type="spellStart"/>
            <w:r w:rsidRPr="00FE09A3">
              <w:rPr>
                <w:b w:val="0"/>
                <w:bCs/>
              </w:rPr>
              <w:t>seviye</w:t>
            </w:r>
            <w:proofErr w:type="spellEnd"/>
          </w:p>
        </w:tc>
      </w:tr>
    </w:tbl>
    <w:p w14:paraId="4EEDDF59" w14:textId="77777777" w:rsidR="00B52866" w:rsidRDefault="00B52866" w:rsidP="007066AC">
      <w:pPr>
        <w:jc w:val="both"/>
        <w:rPr>
          <w:rFonts w:ascii="Times New Roman" w:hAnsi="Times New Roman"/>
          <w:lang w:val="tr-TR"/>
        </w:rPr>
      </w:pPr>
    </w:p>
    <w:p w14:paraId="169E2A68" w14:textId="16168D47" w:rsidR="00B52866" w:rsidRDefault="00B52866" w:rsidP="007066AC">
      <w:pPr>
        <w:jc w:val="both"/>
        <w:rPr>
          <w:rFonts w:ascii="Times New Roman" w:hAnsi="Times New Roman"/>
          <w:lang w:val="tr-TR"/>
        </w:rPr>
      </w:pPr>
      <w:r w:rsidRPr="00D94AD1">
        <w:rPr>
          <w:rFonts w:ascii="Times New Roman" w:hAnsi="Times New Roman"/>
          <w:lang w:val="tr-TR"/>
        </w:rPr>
        <w:t>Düşük frekanslı kelimelerin (örneğin "</w:t>
      </w:r>
      <w:proofErr w:type="spellStart"/>
      <w:r w:rsidRPr="00D94AD1">
        <w:rPr>
          <w:rFonts w:ascii="Times New Roman" w:hAnsi="Times New Roman"/>
          <w:lang w:val="tr-TR"/>
        </w:rPr>
        <w:t>apricot</w:t>
      </w:r>
      <w:proofErr w:type="spellEnd"/>
      <w:proofErr w:type="gramStart"/>
      <w:r w:rsidRPr="00D94AD1">
        <w:rPr>
          <w:rFonts w:ascii="Times New Roman" w:hAnsi="Times New Roman"/>
          <w:lang w:val="tr-TR"/>
        </w:rPr>
        <w:t>" -</w:t>
      </w:r>
      <w:proofErr w:type="gramEnd"/>
      <w:r w:rsidRPr="00D94AD1">
        <w:rPr>
          <w:rFonts w:ascii="Times New Roman" w:hAnsi="Times New Roman"/>
          <w:lang w:val="tr-TR"/>
        </w:rPr>
        <w:t xml:space="preserve"> kayısı veya "</w:t>
      </w:r>
      <w:proofErr w:type="spellStart"/>
      <w:r w:rsidRPr="00D94AD1">
        <w:rPr>
          <w:rFonts w:ascii="Times New Roman" w:hAnsi="Times New Roman"/>
          <w:lang w:val="tr-TR"/>
        </w:rPr>
        <w:t>flamboyant</w:t>
      </w:r>
      <w:proofErr w:type="spellEnd"/>
      <w:proofErr w:type="gramStart"/>
      <w:r w:rsidRPr="00D94AD1">
        <w:rPr>
          <w:rFonts w:ascii="Times New Roman" w:hAnsi="Times New Roman"/>
          <w:lang w:val="tr-TR"/>
        </w:rPr>
        <w:t>" -</w:t>
      </w:r>
      <w:proofErr w:type="gramEnd"/>
      <w:r w:rsidRPr="00D94AD1">
        <w:rPr>
          <w:rFonts w:ascii="Times New Roman" w:hAnsi="Times New Roman"/>
          <w:lang w:val="tr-TR"/>
        </w:rPr>
        <w:t xml:space="preserve"> gösterişli) erken aşamada öğrenilmesi, sınırlı bilişsel kaynakların (dikkat ve hafıza) israfı anlamına gelir. Bunun yerine, iletişimsel değeri ve metin kapsama gücü yüksek (örneğin "</w:t>
      </w:r>
      <w:proofErr w:type="spellStart"/>
      <w:r w:rsidRPr="00D94AD1">
        <w:rPr>
          <w:rFonts w:ascii="Times New Roman" w:hAnsi="Times New Roman"/>
          <w:lang w:val="tr-TR"/>
        </w:rPr>
        <w:t>decide</w:t>
      </w:r>
      <w:proofErr w:type="spellEnd"/>
      <w:proofErr w:type="gramStart"/>
      <w:r w:rsidRPr="00D94AD1">
        <w:rPr>
          <w:rFonts w:ascii="Times New Roman" w:hAnsi="Times New Roman"/>
          <w:lang w:val="tr-TR"/>
        </w:rPr>
        <w:t>" -</w:t>
      </w:r>
      <w:proofErr w:type="gramEnd"/>
      <w:r w:rsidRPr="00D94AD1">
        <w:rPr>
          <w:rFonts w:ascii="Times New Roman" w:hAnsi="Times New Roman"/>
          <w:lang w:val="tr-TR"/>
        </w:rPr>
        <w:t xml:space="preserve"> karar vermek, "</w:t>
      </w:r>
      <w:proofErr w:type="spellStart"/>
      <w:r w:rsidRPr="00D94AD1">
        <w:rPr>
          <w:rFonts w:ascii="Times New Roman" w:hAnsi="Times New Roman"/>
          <w:lang w:val="tr-TR"/>
        </w:rPr>
        <w:t>provide</w:t>
      </w:r>
      <w:proofErr w:type="spellEnd"/>
      <w:proofErr w:type="gramStart"/>
      <w:r w:rsidRPr="00D94AD1">
        <w:rPr>
          <w:rFonts w:ascii="Times New Roman" w:hAnsi="Times New Roman"/>
          <w:lang w:val="tr-TR"/>
        </w:rPr>
        <w:t>" -</w:t>
      </w:r>
      <w:proofErr w:type="gramEnd"/>
      <w:r w:rsidRPr="00D94AD1">
        <w:rPr>
          <w:rFonts w:ascii="Times New Roman" w:hAnsi="Times New Roman"/>
          <w:lang w:val="tr-TR"/>
        </w:rPr>
        <w:t xml:space="preserve"> sağlamak) kelimelere odaklanmak, öğrencinin hedef dilde operasyonel hale gelme süresini kısaltır. Projenin içerdiği CEFR (</w:t>
      </w:r>
      <w:proofErr w:type="spellStart"/>
      <w:r w:rsidRPr="00D94AD1">
        <w:rPr>
          <w:rFonts w:ascii="Times New Roman" w:hAnsi="Times New Roman"/>
          <w:lang w:val="tr-TR"/>
        </w:rPr>
        <w:t>Common</w:t>
      </w:r>
      <w:proofErr w:type="spellEnd"/>
      <w:r w:rsidRPr="00D94AD1">
        <w:rPr>
          <w:rFonts w:ascii="Times New Roman" w:hAnsi="Times New Roman"/>
          <w:lang w:val="tr-TR"/>
        </w:rPr>
        <w:t xml:space="preserve"> </w:t>
      </w:r>
      <w:proofErr w:type="spellStart"/>
      <w:r w:rsidRPr="00D94AD1">
        <w:rPr>
          <w:rFonts w:ascii="Times New Roman" w:hAnsi="Times New Roman"/>
          <w:lang w:val="tr-TR"/>
        </w:rPr>
        <w:t>European</w:t>
      </w:r>
      <w:proofErr w:type="spellEnd"/>
      <w:r w:rsidRPr="00D94AD1">
        <w:rPr>
          <w:rFonts w:ascii="Times New Roman" w:hAnsi="Times New Roman"/>
          <w:lang w:val="tr-TR"/>
        </w:rPr>
        <w:t xml:space="preserve"> Framework of Reference </w:t>
      </w:r>
      <w:proofErr w:type="spellStart"/>
      <w:r w:rsidRPr="00D94AD1">
        <w:rPr>
          <w:rFonts w:ascii="Times New Roman" w:hAnsi="Times New Roman"/>
          <w:lang w:val="tr-TR"/>
        </w:rPr>
        <w:t>for</w:t>
      </w:r>
      <w:proofErr w:type="spellEnd"/>
      <w:r w:rsidRPr="00D94AD1">
        <w:rPr>
          <w:rFonts w:ascii="Times New Roman" w:hAnsi="Times New Roman"/>
          <w:lang w:val="tr-TR"/>
        </w:rPr>
        <w:t xml:space="preserve"> </w:t>
      </w:r>
      <w:proofErr w:type="spellStart"/>
      <w:r w:rsidRPr="00D94AD1">
        <w:rPr>
          <w:rFonts w:ascii="Times New Roman" w:hAnsi="Times New Roman"/>
          <w:lang w:val="tr-TR"/>
        </w:rPr>
        <w:t>Languages</w:t>
      </w:r>
      <w:proofErr w:type="spellEnd"/>
      <w:r w:rsidRPr="00D94AD1">
        <w:rPr>
          <w:rFonts w:ascii="Times New Roman" w:hAnsi="Times New Roman"/>
          <w:lang w:val="tr-TR"/>
        </w:rPr>
        <w:t xml:space="preserve">) seviye etiketleri, bu kelimelerin öğrencinin yeterlilik düzeyine uygun olarak sıralanmasını ve sunulmasını sağlayarak, </w:t>
      </w:r>
      <w:proofErr w:type="spellStart"/>
      <w:r w:rsidRPr="00D94AD1">
        <w:rPr>
          <w:rFonts w:ascii="Times New Roman" w:hAnsi="Times New Roman"/>
          <w:lang w:val="tr-TR"/>
        </w:rPr>
        <w:t>Krashen'ın</w:t>
      </w:r>
      <w:proofErr w:type="spellEnd"/>
      <w:r w:rsidRPr="00D94AD1">
        <w:rPr>
          <w:rFonts w:ascii="Times New Roman" w:hAnsi="Times New Roman"/>
          <w:lang w:val="tr-TR"/>
        </w:rPr>
        <w:t xml:space="preserve"> "i+1" (Girdi Hipotezi) kuralının uygulanmasına olanak </w:t>
      </w:r>
      <w:proofErr w:type="gramStart"/>
      <w:r w:rsidRPr="00D94AD1">
        <w:rPr>
          <w:rFonts w:ascii="Times New Roman" w:hAnsi="Times New Roman"/>
          <w:lang w:val="tr-TR"/>
        </w:rPr>
        <w:t>tanır</w:t>
      </w:r>
      <w:r>
        <w:rPr>
          <w:rFonts w:ascii="Times New Roman" w:hAnsi="Times New Roman"/>
          <w:lang w:val="tr-TR"/>
        </w:rPr>
        <w:t>[</w:t>
      </w:r>
      <w:proofErr w:type="gramEnd"/>
      <w:r>
        <w:rPr>
          <w:rFonts w:ascii="Times New Roman" w:hAnsi="Times New Roman"/>
          <w:lang w:val="tr-TR"/>
        </w:rPr>
        <w:t>1</w:t>
      </w:r>
      <w:r w:rsidR="007D7E13">
        <w:rPr>
          <w:rFonts w:ascii="Times New Roman" w:hAnsi="Times New Roman"/>
          <w:lang w:val="tr-TR"/>
        </w:rPr>
        <w:t>2</w:t>
      </w:r>
      <w:r>
        <w:rPr>
          <w:rFonts w:ascii="Times New Roman" w:hAnsi="Times New Roman"/>
          <w:lang w:val="tr-TR"/>
        </w:rPr>
        <w:t>].</w:t>
      </w:r>
    </w:p>
    <w:p w14:paraId="55093755" w14:textId="77777777" w:rsidR="00B52866" w:rsidRPr="00D94AD1" w:rsidRDefault="00B52866" w:rsidP="007066AC">
      <w:pPr>
        <w:jc w:val="both"/>
        <w:rPr>
          <w:rFonts w:ascii="Times New Roman" w:hAnsi="Times New Roman"/>
          <w:lang w:val="tr-TR"/>
        </w:rPr>
      </w:pPr>
    </w:p>
    <w:p w14:paraId="1D0DF778" w14:textId="77777777" w:rsidR="0018158E" w:rsidRDefault="0018158E" w:rsidP="007066AC">
      <w:pPr>
        <w:jc w:val="both"/>
        <w:rPr>
          <w:rFonts w:ascii="Times New Roman" w:hAnsi="Times New Roman"/>
          <w:b/>
          <w:bCs/>
          <w:lang w:val="tr-TR"/>
        </w:rPr>
      </w:pPr>
    </w:p>
    <w:p w14:paraId="4CCD9FC9" w14:textId="5C7E06F3" w:rsidR="00B52866" w:rsidRDefault="00B52866" w:rsidP="00AB783D">
      <w:pPr>
        <w:pStyle w:val="Balk4"/>
      </w:pPr>
      <w:r w:rsidRPr="00D94AD1">
        <w:lastRenderedPageBreak/>
        <w:t xml:space="preserve">İkili Kodlama Kuramı (Dual </w:t>
      </w:r>
      <w:proofErr w:type="spellStart"/>
      <w:r w:rsidRPr="00D94AD1">
        <w:t>Coding</w:t>
      </w:r>
      <w:proofErr w:type="spellEnd"/>
      <w:r w:rsidRPr="00D94AD1">
        <w:t xml:space="preserve"> </w:t>
      </w:r>
      <w:proofErr w:type="spellStart"/>
      <w:r w:rsidRPr="00D94AD1">
        <w:t>Theory</w:t>
      </w:r>
      <w:proofErr w:type="spellEnd"/>
      <w:r w:rsidRPr="00D94AD1">
        <w:t xml:space="preserve">) ve Çoklu Ortam İlkesi </w:t>
      </w:r>
    </w:p>
    <w:p w14:paraId="0777D138" w14:textId="0978A395" w:rsidR="00B52866" w:rsidRDefault="00B52866" w:rsidP="007066AC">
      <w:pPr>
        <w:jc w:val="both"/>
        <w:rPr>
          <w:rFonts w:ascii="Times New Roman" w:hAnsi="Times New Roman"/>
          <w:lang w:val="tr-TR"/>
        </w:rPr>
      </w:pPr>
      <w:r w:rsidRPr="00D94AD1">
        <w:rPr>
          <w:rFonts w:ascii="Times New Roman" w:hAnsi="Times New Roman"/>
          <w:lang w:val="tr-TR"/>
        </w:rPr>
        <w:t xml:space="preserve">İçeriğin seçimi ("ne öğretilecek") kadar, bu içeriğin sunum biçimi ("nasıl öğretilecek") de öğrenme başarısı ve kalıcılık üzerinde belirleyicidir. Allan </w:t>
      </w:r>
      <w:proofErr w:type="spellStart"/>
      <w:r w:rsidRPr="00D94AD1">
        <w:rPr>
          <w:rFonts w:ascii="Times New Roman" w:hAnsi="Times New Roman"/>
          <w:lang w:val="tr-TR"/>
        </w:rPr>
        <w:t>Paivio</w:t>
      </w:r>
      <w:proofErr w:type="spellEnd"/>
      <w:r w:rsidRPr="00D94AD1">
        <w:rPr>
          <w:rFonts w:ascii="Times New Roman" w:hAnsi="Times New Roman"/>
          <w:lang w:val="tr-TR"/>
        </w:rPr>
        <w:t xml:space="preserve"> (1986) tarafından geliştirilen İkili Kodlama Kuramı (Dual </w:t>
      </w:r>
      <w:proofErr w:type="spellStart"/>
      <w:r w:rsidRPr="00D94AD1">
        <w:rPr>
          <w:rFonts w:ascii="Times New Roman" w:hAnsi="Times New Roman"/>
          <w:lang w:val="tr-TR"/>
        </w:rPr>
        <w:t>Coding</w:t>
      </w:r>
      <w:proofErr w:type="spellEnd"/>
      <w:r w:rsidRPr="00D94AD1">
        <w:rPr>
          <w:rFonts w:ascii="Times New Roman" w:hAnsi="Times New Roman"/>
          <w:lang w:val="tr-TR"/>
        </w:rPr>
        <w:t xml:space="preserve"> </w:t>
      </w:r>
      <w:proofErr w:type="spellStart"/>
      <w:proofErr w:type="gramStart"/>
      <w:r w:rsidRPr="00D94AD1">
        <w:rPr>
          <w:rFonts w:ascii="Times New Roman" w:hAnsi="Times New Roman"/>
          <w:lang w:val="tr-TR"/>
        </w:rPr>
        <w:t>Theory</w:t>
      </w:r>
      <w:proofErr w:type="spellEnd"/>
      <w:r w:rsidRPr="00D94AD1">
        <w:rPr>
          <w:rFonts w:ascii="Times New Roman" w:hAnsi="Times New Roman"/>
          <w:lang w:val="tr-TR"/>
        </w:rPr>
        <w:t xml:space="preserve"> -</w:t>
      </w:r>
      <w:proofErr w:type="gramEnd"/>
      <w:r w:rsidRPr="00D94AD1">
        <w:rPr>
          <w:rFonts w:ascii="Times New Roman" w:hAnsi="Times New Roman"/>
          <w:lang w:val="tr-TR"/>
        </w:rPr>
        <w:t xml:space="preserve"> DCT), insan zihninin bilgiyi işlemek, kodlamak ve depolamak için iki ayrı ancak fonksiyonel olarak birbirine bağlı kanal kullandığını öne sürer: Sözel Kanal (</w:t>
      </w:r>
      <w:proofErr w:type="spellStart"/>
      <w:r w:rsidRPr="00D94AD1">
        <w:rPr>
          <w:rFonts w:ascii="Times New Roman" w:hAnsi="Times New Roman"/>
          <w:lang w:val="tr-TR"/>
        </w:rPr>
        <w:t>Verbal</w:t>
      </w:r>
      <w:proofErr w:type="spellEnd"/>
      <w:r w:rsidRPr="00D94AD1">
        <w:rPr>
          <w:rFonts w:ascii="Times New Roman" w:hAnsi="Times New Roman"/>
          <w:lang w:val="tr-TR"/>
        </w:rPr>
        <w:t xml:space="preserve"> </w:t>
      </w:r>
      <w:proofErr w:type="spellStart"/>
      <w:r w:rsidRPr="00D94AD1">
        <w:rPr>
          <w:rFonts w:ascii="Times New Roman" w:hAnsi="Times New Roman"/>
          <w:lang w:val="tr-TR"/>
        </w:rPr>
        <w:t>System</w:t>
      </w:r>
      <w:proofErr w:type="spellEnd"/>
      <w:r w:rsidRPr="00D94AD1">
        <w:rPr>
          <w:rFonts w:ascii="Times New Roman" w:hAnsi="Times New Roman"/>
          <w:lang w:val="tr-TR"/>
        </w:rPr>
        <w:t>) ve İmgesel Kanal (</w:t>
      </w:r>
      <w:proofErr w:type="spellStart"/>
      <w:r w:rsidRPr="00D94AD1">
        <w:rPr>
          <w:rFonts w:ascii="Times New Roman" w:hAnsi="Times New Roman"/>
          <w:lang w:val="tr-TR"/>
        </w:rPr>
        <w:t>Non-verbal</w:t>
      </w:r>
      <w:proofErr w:type="spellEnd"/>
      <w:r w:rsidRPr="00D94AD1">
        <w:rPr>
          <w:rFonts w:ascii="Times New Roman" w:hAnsi="Times New Roman"/>
          <w:lang w:val="tr-TR"/>
        </w:rPr>
        <w:t>/</w:t>
      </w:r>
      <w:proofErr w:type="spellStart"/>
      <w:r w:rsidRPr="00D94AD1">
        <w:rPr>
          <w:rFonts w:ascii="Times New Roman" w:hAnsi="Times New Roman"/>
          <w:lang w:val="tr-TR"/>
        </w:rPr>
        <w:t>Imagery</w:t>
      </w:r>
      <w:proofErr w:type="spellEnd"/>
      <w:r w:rsidRPr="00D94AD1">
        <w:rPr>
          <w:rFonts w:ascii="Times New Roman" w:hAnsi="Times New Roman"/>
          <w:lang w:val="tr-TR"/>
        </w:rPr>
        <w:t xml:space="preserve"> </w:t>
      </w:r>
      <w:proofErr w:type="spellStart"/>
      <w:proofErr w:type="gramStart"/>
      <w:r w:rsidRPr="00D94AD1">
        <w:rPr>
          <w:rFonts w:ascii="Times New Roman" w:hAnsi="Times New Roman"/>
          <w:lang w:val="tr-TR"/>
        </w:rPr>
        <w:t>System</w:t>
      </w:r>
      <w:proofErr w:type="spellEnd"/>
      <w:r w:rsidRPr="00D94AD1">
        <w:rPr>
          <w:rFonts w:ascii="Times New Roman" w:hAnsi="Times New Roman"/>
          <w:lang w:val="tr-TR"/>
        </w:rPr>
        <w:t>)</w:t>
      </w:r>
      <w:r>
        <w:rPr>
          <w:rFonts w:ascii="Times New Roman" w:hAnsi="Times New Roman"/>
          <w:lang w:val="tr-TR"/>
        </w:rPr>
        <w:t>[</w:t>
      </w:r>
      <w:proofErr w:type="gramEnd"/>
      <w:r w:rsidR="007D7E13">
        <w:rPr>
          <w:rFonts w:ascii="Times New Roman" w:hAnsi="Times New Roman"/>
          <w:lang w:val="tr-TR"/>
        </w:rPr>
        <w:t>13</w:t>
      </w:r>
      <w:r>
        <w:rPr>
          <w:rFonts w:ascii="Times New Roman" w:hAnsi="Times New Roman"/>
          <w:lang w:val="tr-TR"/>
        </w:rPr>
        <w:t>].</w:t>
      </w:r>
    </w:p>
    <w:p w14:paraId="762D836E" w14:textId="77777777" w:rsidR="0018158E" w:rsidRPr="00D94AD1" w:rsidRDefault="0018158E" w:rsidP="007066AC">
      <w:pPr>
        <w:jc w:val="both"/>
        <w:rPr>
          <w:rFonts w:ascii="Times New Roman" w:hAnsi="Times New Roman"/>
          <w:lang w:val="tr-TR"/>
        </w:rPr>
      </w:pPr>
    </w:p>
    <w:p w14:paraId="1AA1F3BD" w14:textId="77777777" w:rsidR="00B52866" w:rsidRPr="00D94AD1" w:rsidRDefault="00B52866">
      <w:pPr>
        <w:numPr>
          <w:ilvl w:val="0"/>
          <w:numId w:val="9"/>
        </w:numPr>
        <w:jc w:val="both"/>
        <w:rPr>
          <w:rFonts w:ascii="Times New Roman" w:hAnsi="Times New Roman"/>
          <w:lang w:val="tr-TR"/>
        </w:rPr>
      </w:pPr>
      <w:r w:rsidRPr="00D94AD1">
        <w:rPr>
          <w:rFonts w:ascii="Times New Roman" w:hAnsi="Times New Roman"/>
          <w:b/>
          <w:bCs/>
          <w:lang w:val="tr-TR"/>
        </w:rPr>
        <w:t>Sözel Kanal:</w:t>
      </w:r>
      <w:r w:rsidRPr="00D94AD1">
        <w:rPr>
          <w:rFonts w:ascii="Times New Roman" w:hAnsi="Times New Roman"/>
          <w:lang w:val="tr-TR"/>
        </w:rPr>
        <w:t xml:space="preserve"> Dilsel bilgiyi işler. Yazılı metinler (</w:t>
      </w:r>
      <w:proofErr w:type="spellStart"/>
      <w:r w:rsidRPr="00D94AD1">
        <w:rPr>
          <w:rFonts w:ascii="Times New Roman" w:hAnsi="Times New Roman"/>
          <w:lang w:val="tr-TR"/>
        </w:rPr>
        <w:t>orthography</w:t>
      </w:r>
      <w:proofErr w:type="spellEnd"/>
      <w:r w:rsidRPr="00D94AD1">
        <w:rPr>
          <w:rFonts w:ascii="Times New Roman" w:hAnsi="Times New Roman"/>
          <w:lang w:val="tr-TR"/>
        </w:rPr>
        <w:t>) ve işitsel sözcükler (</w:t>
      </w:r>
      <w:proofErr w:type="spellStart"/>
      <w:r w:rsidRPr="00D94AD1">
        <w:rPr>
          <w:rFonts w:ascii="Times New Roman" w:hAnsi="Times New Roman"/>
          <w:lang w:val="tr-TR"/>
        </w:rPr>
        <w:t>phonology</w:t>
      </w:r>
      <w:proofErr w:type="spellEnd"/>
      <w:r w:rsidRPr="00D94AD1">
        <w:rPr>
          <w:rFonts w:ascii="Times New Roman" w:hAnsi="Times New Roman"/>
          <w:lang w:val="tr-TR"/>
        </w:rPr>
        <w:t>) bu kanalda, "</w:t>
      </w:r>
      <w:proofErr w:type="spellStart"/>
      <w:r w:rsidRPr="00D94AD1">
        <w:rPr>
          <w:rFonts w:ascii="Times New Roman" w:hAnsi="Times New Roman"/>
          <w:lang w:val="tr-TR"/>
        </w:rPr>
        <w:t>logogens</w:t>
      </w:r>
      <w:proofErr w:type="spellEnd"/>
      <w:r w:rsidRPr="00D94AD1">
        <w:rPr>
          <w:rFonts w:ascii="Times New Roman" w:hAnsi="Times New Roman"/>
          <w:lang w:val="tr-TR"/>
        </w:rPr>
        <w:t>" adı verilen birimler halinde temsil edilir.</w:t>
      </w:r>
    </w:p>
    <w:p w14:paraId="52105B72" w14:textId="77777777" w:rsidR="00B52866" w:rsidRDefault="00B52866">
      <w:pPr>
        <w:numPr>
          <w:ilvl w:val="0"/>
          <w:numId w:val="9"/>
        </w:numPr>
        <w:jc w:val="both"/>
        <w:rPr>
          <w:rFonts w:ascii="Times New Roman" w:hAnsi="Times New Roman"/>
          <w:lang w:val="tr-TR"/>
        </w:rPr>
      </w:pPr>
      <w:r w:rsidRPr="00D94AD1">
        <w:rPr>
          <w:rFonts w:ascii="Times New Roman" w:hAnsi="Times New Roman"/>
          <w:b/>
          <w:bCs/>
          <w:lang w:val="tr-TR"/>
        </w:rPr>
        <w:t>İmgesel Kanal:</w:t>
      </w:r>
      <w:r w:rsidRPr="00D94AD1">
        <w:rPr>
          <w:rFonts w:ascii="Times New Roman" w:hAnsi="Times New Roman"/>
          <w:lang w:val="tr-TR"/>
        </w:rPr>
        <w:t xml:space="preserve"> Görsel nesneleri, grafikleri, videoları ve zihinsel imgeleri işler. Bu bilgiler "</w:t>
      </w:r>
      <w:proofErr w:type="spellStart"/>
      <w:r w:rsidRPr="00D94AD1">
        <w:rPr>
          <w:rFonts w:ascii="Times New Roman" w:hAnsi="Times New Roman"/>
          <w:lang w:val="tr-TR"/>
        </w:rPr>
        <w:t>imagens</w:t>
      </w:r>
      <w:proofErr w:type="spellEnd"/>
      <w:r w:rsidRPr="00D94AD1">
        <w:rPr>
          <w:rFonts w:ascii="Times New Roman" w:hAnsi="Times New Roman"/>
          <w:lang w:val="tr-TR"/>
        </w:rPr>
        <w:t>" adı verilen birimler halinde temsil edilir.</w:t>
      </w:r>
    </w:p>
    <w:p w14:paraId="0E8B831E" w14:textId="77777777" w:rsidR="0018158E" w:rsidRPr="00D94AD1" w:rsidRDefault="0018158E" w:rsidP="0018158E">
      <w:pPr>
        <w:ind w:left="720"/>
        <w:jc w:val="both"/>
        <w:rPr>
          <w:rFonts w:ascii="Times New Roman" w:hAnsi="Times New Roman"/>
          <w:lang w:val="tr-TR"/>
        </w:rPr>
      </w:pPr>
    </w:p>
    <w:p w14:paraId="633B019E" w14:textId="2B088B25" w:rsidR="0018158E" w:rsidRPr="00D94AD1" w:rsidRDefault="00B52866" w:rsidP="007066AC">
      <w:pPr>
        <w:jc w:val="both"/>
        <w:rPr>
          <w:rFonts w:ascii="Times New Roman" w:hAnsi="Times New Roman"/>
          <w:lang w:val="tr-TR"/>
        </w:rPr>
      </w:pPr>
      <w:proofErr w:type="spellStart"/>
      <w:r w:rsidRPr="00D94AD1">
        <w:rPr>
          <w:rFonts w:ascii="Times New Roman" w:hAnsi="Times New Roman"/>
          <w:lang w:val="tr-TR"/>
        </w:rPr>
        <w:t>Paivio'nun</w:t>
      </w:r>
      <w:proofErr w:type="spellEnd"/>
      <w:r w:rsidRPr="00D94AD1">
        <w:rPr>
          <w:rFonts w:ascii="Times New Roman" w:hAnsi="Times New Roman"/>
          <w:lang w:val="tr-TR"/>
        </w:rPr>
        <w:t xml:space="preserve"> çalışmaları ve onu takip eden Richard Mayer'in "Çoklu Ortam Öğrenme Bilişsel Teorisi" (</w:t>
      </w:r>
      <w:proofErr w:type="spellStart"/>
      <w:r w:rsidRPr="00D94AD1">
        <w:rPr>
          <w:rFonts w:ascii="Times New Roman" w:hAnsi="Times New Roman"/>
          <w:lang w:val="tr-TR"/>
        </w:rPr>
        <w:t>Cognitive</w:t>
      </w:r>
      <w:proofErr w:type="spellEnd"/>
      <w:r w:rsidRPr="00D94AD1">
        <w:rPr>
          <w:rFonts w:ascii="Times New Roman" w:hAnsi="Times New Roman"/>
          <w:lang w:val="tr-TR"/>
        </w:rPr>
        <w:t xml:space="preserve"> </w:t>
      </w:r>
      <w:proofErr w:type="spellStart"/>
      <w:r w:rsidRPr="00D94AD1">
        <w:rPr>
          <w:rFonts w:ascii="Times New Roman" w:hAnsi="Times New Roman"/>
          <w:lang w:val="tr-TR"/>
        </w:rPr>
        <w:t>Theory</w:t>
      </w:r>
      <w:proofErr w:type="spellEnd"/>
      <w:r w:rsidRPr="00D94AD1">
        <w:rPr>
          <w:rFonts w:ascii="Times New Roman" w:hAnsi="Times New Roman"/>
          <w:lang w:val="tr-TR"/>
        </w:rPr>
        <w:t xml:space="preserve"> of Multimedia Learning) araştırmaları, bilginin her iki kanal üzerinden eşzamanlı ve uyumlu olarak sunulmasının (örneğin, bir kelimenin sesiyle birlikte görselinin veya IPA sembolünün gösterilmesi), tek modlu sunuma kıyasla hatırlamayı (</w:t>
      </w:r>
      <w:proofErr w:type="spellStart"/>
      <w:r w:rsidRPr="00D94AD1">
        <w:rPr>
          <w:rFonts w:ascii="Times New Roman" w:hAnsi="Times New Roman"/>
          <w:lang w:val="tr-TR"/>
        </w:rPr>
        <w:t>recall</w:t>
      </w:r>
      <w:proofErr w:type="spellEnd"/>
      <w:r w:rsidRPr="00D94AD1">
        <w:rPr>
          <w:rFonts w:ascii="Times New Roman" w:hAnsi="Times New Roman"/>
          <w:lang w:val="tr-TR"/>
        </w:rPr>
        <w:t xml:space="preserve">) ve transferi önemli ölçüde artırdığını göstermektedir. Buna literatürde "Çoklu Ortam İlkesi" (Multimedia </w:t>
      </w:r>
      <w:proofErr w:type="spellStart"/>
      <w:r w:rsidRPr="00D94AD1">
        <w:rPr>
          <w:rFonts w:ascii="Times New Roman" w:hAnsi="Times New Roman"/>
          <w:lang w:val="tr-TR"/>
        </w:rPr>
        <w:t>Principle</w:t>
      </w:r>
      <w:proofErr w:type="spellEnd"/>
      <w:r w:rsidRPr="00D94AD1">
        <w:rPr>
          <w:rFonts w:ascii="Times New Roman" w:hAnsi="Times New Roman"/>
          <w:lang w:val="tr-TR"/>
        </w:rPr>
        <w:t xml:space="preserve">) adı </w:t>
      </w:r>
      <w:proofErr w:type="gramStart"/>
      <w:r w:rsidRPr="00D94AD1">
        <w:rPr>
          <w:rFonts w:ascii="Times New Roman" w:hAnsi="Times New Roman"/>
          <w:lang w:val="tr-TR"/>
        </w:rPr>
        <w:t>verilir</w:t>
      </w:r>
      <w:r>
        <w:rPr>
          <w:rFonts w:ascii="Times New Roman" w:hAnsi="Times New Roman"/>
          <w:lang w:val="tr-TR"/>
        </w:rPr>
        <w:t>[</w:t>
      </w:r>
      <w:proofErr w:type="gramEnd"/>
      <w:r w:rsidR="007D7E13">
        <w:rPr>
          <w:rFonts w:ascii="Times New Roman" w:hAnsi="Times New Roman"/>
          <w:lang w:val="tr-TR"/>
        </w:rPr>
        <w:t>10</w:t>
      </w:r>
      <w:r>
        <w:rPr>
          <w:rFonts w:ascii="Times New Roman" w:hAnsi="Times New Roman"/>
          <w:lang w:val="tr-TR"/>
        </w:rPr>
        <w:t>].</w:t>
      </w:r>
    </w:p>
    <w:p w14:paraId="348D09C1" w14:textId="7901C2E2" w:rsidR="0018158E" w:rsidRDefault="00B52866" w:rsidP="007066AC">
      <w:pPr>
        <w:jc w:val="both"/>
        <w:rPr>
          <w:rFonts w:ascii="Times New Roman" w:hAnsi="Times New Roman"/>
          <w:lang w:val="tr-TR"/>
        </w:rPr>
      </w:pPr>
      <w:proofErr w:type="spellStart"/>
      <w:r w:rsidRPr="00D94AD1">
        <w:rPr>
          <w:rFonts w:ascii="Times New Roman" w:hAnsi="Times New Roman"/>
          <w:lang w:val="tr-TR"/>
        </w:rPr>
        <w:t>DailyWords</w:t>
      </w:r>
      <w:proofErr w:type="spellEnd"/>
      <w:r w:rsidRPr="00D94AD1">
        <w:rPr>
          <w:rFonts w:ascii="Times New Roman" w:hAnsi="Times New Roman"/>
          <w:lang w:val="tr-TR"/>
        </w:rPr>
        <w:t xml:space="preserve"> arayüzünde bir kelimenin sunumu sırasında yazılı metin ("</w:t>
      </w:r>
      <w:proofErr w:type="spellStart"/>
      <w:r w:rsidRPr="00D94AD1">
        <w:rPr>
          <w:rFonts w:ascii="Times New Roman" w:hAnsi="Times New Roman"/>
          <w:lang w:val="tr-TR"/>
        </w:rPr>
        <w:t>word</w:t>
      </w:r>
      <w:proofErr w:type="spellEnd"/>
      <w:r w:rsidRPr="00D94AD1">
        <w:rPr>
          <w:rFonts w:ascii="Times New Roman" w:hAnsi="Times New Roman"/>
          <w:lang w:val="tr-TR"/>
        </w:rPr>
        <w:t xml:space="preserve"> </w:t>
      </w:r>
      <w:proofErr w:type="spellStart"/>
      <w:r w:rsidRPr="00D94AD1">
        <w:rPr>
          <w:rFonts w:ascii="Times New Roman" w:hAnsi="Times New Roman"/>
          <w:lang w:val="tr-TR"/>
        </w:rPr>
        <w:t>text</w:t>
      </w:r>
      <w:proofErr w:type="spellEnd"/>
      <w:r w:rsidRPr="00D94AD1">
        <w:rPr>
          <w:rFonts w:ascii="Times New Roman" w:hAnsi="Times New Roman"/>
          <w:lang w:val="tr-TR"/>
        </w:rPr>
        <w:t>"), işitsel telaffuz ("</w:t>
      </w:r>
      <w:proofErr w:type="spellStart"/>
      <w:r w:rsidRPr="00D94AD1">
        <w:rPr>
          <w:rFonts w:ascii="Times New Roman" w:hAnsi="Times New Roman"/>
          <w:lang w:val="tr-TR"/>
        </w:rPr>
        <w:t>audio</w:t>
      </w:r>
      <w:proofErr w:type="spellEnd"/>
      <w:r w:rsidRPr="00D94AD1">
        <w:rPr>
          <w:rFonts w:ascii="Times New Roman" w:hAnsi="Times New Roman"/>
          <w:lang w:val="tr-TR"/>
        </w:rPr>
        <w:t xml:space="preserve"> </w:t>
      </w:r>
      <w:proofErr w:type="spellStart"/>
      <w:r w:rsidRPr="00D94AD1">
        <w:rPr>
          <w:rFonts w:ascii="Times New Roman" w:hAnsi="Times New Roman"/>
          <w:lang w:val="tr-TR"/>
        </w:rPr>
        <w:t>recording</w:t>
      </w:r>
      <w:proofErr w:type="spellEnd"/>
      <w:r w:rsidRPr="00D94AD1">
        <w:rPr>
          <w:rFonts w:ascii="Times New Roman" w:hAnsi="Times New Roman"/>
          <w:lang w:val="tr-TR"/>
        </w:rPr>
        <w:t>"), tanım ("</w:t>
      </w:r>
      <w:proofErr w:type="spellStart"/>
      <w:r w:rsidRPr="00D94AD1">
        <w:rPr>
          <w:rFonts w:ascii="Times New Roman" w:hAnsi="Times New Roman"/>
          <w:lang w:val="tr-TR"/>
        </w:rPr>
        <w:t>definition</w:t>
      </w:r>
      <w:proofErr w:type="spellEnd"/>
      <w:r w:rsidRPr="00D94AD1">
        <w:rPr>
          <w:rFonts w:ascii="Times New Roman" w:hAnsi="Times New Roman"/>
          <w:lang w:val="tr-TR"/>
        </w:rPr>
        <w:t xml:space="preserve">") ve Uluslararası Fonetik Alfabe (IPA) sembollerinin bir arada kullanılması, bu teorinin pratik ve güçlü bir </w:t>
      </w:r>
      <w:proofErr w:type="gramStart"/>
      <w:r w:rsidRPr="00D94AD1">
        <w:rPr>
          <w:rFonts w:ascii="Times New Roman" w:hAnsi="Times New Roman"/>
          <w:lang w:val="tr-TR"/>
        </w:rPr>
        <w:t>uygulamasıdır</w:t>
      </w:r>
      <w:r w:rsidR="008A1E61">
        <w:rPr>
          <w:rFonts w:ascii="Times New Roman" w:hAnsi="Times New Roman"/>
          <w:lang w:val="tr-TR"/>
        </w:rPr>
        <w:t>[</w:t>
      </w:r>
      <w:proofErr w:type="gramEnd"/>
      <w:r w:rsidR="008A1E61">
        <w:rPr>
          <w:rFonts w:ascii="Times New Roman" w:hAnsi="Times New Roman"/>
          <w:lang w:val="tr-TR"/>
        </w:rPr>
        <w:t>2][13]</w:t>
      </w:r>
      <w:r w:rsidRPr="00D94AD1">
        <w:rPr>
          <w:rFonts w:ascii="Times New Roman" w:hAnsi="Times New Roman"/>
          <w:lang w:val="tr-TR"/>
        </w:rPr>
        <w:t xml:space="preserve">. </w:t>
      </w:r>
    </w:p>
    <w:p w14:paraId="6B23F606" w14:textId="77777777" w:rsidR="0018158E" w:rsidRDefault="0018158E" w:rsidP="0018158E">
      <w:pPr>
        <w:jc w:val="both"/>
      </w:pPr>
    </w:p>
    <w:p w14:paraId="30BF680C" w14:textId="77777777" w:rsidR="0018158E" w:rsidRDefault="0018158E" w:rsidP="0018158E">
      <w:pPr>
        <w:jc w:val="both"/>
      </w:pPr>
    </w:p>
    <w:p w14:paraId="45F6BBEC" w14:textId="77777777" w:rsidR="0018158E" w:rsidRDefault="0018158E" w:rsidP="0018158E">
      <w:pPr>
        <w:jc w:val="both"/>
      </w:pPr>
    </w:p>
    <w:p w14:paraId="2A9B9E1B" w14:textId="77777777" w:rsidR="0018158E" w:rsidRDefault="0018158E" w:rsidP="0018158E">
      <w:pPr>
        <w:jc w:val="both"/>
      </w:pPr>
    </w:p>
    <w:p w14:paraId="148DC543" w14:textId="77777777" w:rsidR="000F5E9E" w:rsidRDefault="000F5E9E" w:rsidP="0018158E">
      <w:pPr>
        <w:jc w:val="both"/>
      </w:pPr>
    </w:p>
    <w:p w14:paraId="067943FA" w14:textId="1DD5660C" w:rsidR="000F5E9E" w:rsidRDefault="00B52866" w:rsidP="0018158E">
      <w:pPr>
        <w:jc w:val="both"/>
      </w:pPr>
      <w:r w:rsidRPr="00E47FF3">
        <w:lastRenderedPageBreak/>
        <w:t xml:space="preserve">Bu </w:t>
      </w:r>
      <w:proofErr w:type="spellStart"/>
      <w:r w:rsidRPr="00E47FF3">
        <w:t>çalışmada</w:t>
      </w:r>
      <w:proofErr w:type="spellEnd"/>
      <w:r w:rsidRPr="00E47FF3">
        <w:t xml:space="preserve"> </w:t>
      </w:r>
      <w:proofErr w:type="spellStart"/>
      <w:r w:rsidRPr="00E47FF3">
        <w:t>benimsenen</w:t>
      </w:r>
      <w:proofErr w:type="spellEnd"/>
      <w:r w:rsidRPr="00E47FF3">
        <w:t xml:space="preserve"> </w:t>
      </w:r>
      <w:proofErr w:type="spellStart"/>
      <w:r w:rsidRPr="00E47FF3">
        <w:t>çok</w:t>
      </w:r>
      <w:proofErr w:type="spellEnd"/>
      <w:r w:rsidRPr="00E47FF3">
        <w:t xml:space="preserve"> </w:t>
      </w:r>
      <w:proofErr w:type="spellStart"/>
      <w:r w:rsidRPr="00E47FF3">
        <w:t>modlu</w:t>
      </w:r>
      <w:proofErr w:type="spellEnd"/>
      <w:r w:rsidRPr="00E47FF3">
        <w:t xml:space="preserve"> </w:t>
      </w:r>
      <w:proofErr w:type="spellStart"/>
      <w:r w:rsidRPr="00E47FF3">
        <w:t>öğrenme</w:t>
      </w:r>
      <w:proofErr w:type="spellEnd"/>
      <w:r w:rsidRPr="00E47FF3">
        <w:t xml:space="preserve"> </w:t>
      </w:r>
      <w:proofErr w:type="spellStart"/>
      <w:r w:rsidRPr="00E47FF3">
        <w:t>yaklaşımı</w:t>
      </w:r>
      <w:proofErr w:type="spellEnd"/>
      <w:r w:rsidRPr="00E47FF3">
        <w:t xml:space="preserve"> </w:t>
      </w:r>
      <w:proofErr w:type="spellStart"/>
      <w:r w:rsidRPr="00E47FF3">
        <w:t>Şekil</w:t>
      </w:r>
      <w:proofErr w:type="spellEnd"/>
      <w:r w:rsidRPr="00E47FF3">
        <w:t xml:space="preserve"> 1.1’de </w:t>
      </w:r>
      <w:proofErr w:type="spellStart"/>
      <w:r w:rsidRPr="00E47FF3">
        <w:t>gösterilmektedir</w:t>
      </w:r>
      <w:proofErr w:type="spellEnd"/>
      <w:r w:rsidR="0018158E">
        <w:t>.</w:t>
      </w:r>
    </w:p>
    <w:p w14:paraId="7F8C5950" w14:textId="1133B7E2" w:rsidR="00B52866" w:rsidRPr="0018158E" w:rsidRDefault="00B52866" w:rsidP="0018158E">
      <w:pPr>
        <w:jc w:val="both"/>
        <w:rPr>
          <w:rFonts w:ascii="Times New Roman" w:hAnsi="Times New Roman"/>
          <w:lang w:val="tr-TR"/>
        </w:rPr>
      </w:pPr>
      <w:r w:rsidRPr="004168F8">
        <w:rPr>
          <w:noProof/>
        </w:rPr>
        <w:drawing>
          <wp:inline distT="0" distB="0" distL="0" distR="0" wp14:anchorId="58932C8D" wp14:editId="1503A20C">
            <wp:extent cx="5120259" cy="1356360"/>
            <wp:effectExtent l="0" t="0" r="4445" b="0"/>
            <wp:docPr id="1405967627" name="Resim 6" descr="metin, Post-it notu, çizgi,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707382" name="Resim 6" descr="metin, Post-it notu, çizgi, ekran görüntüsü içeren bir resim&#10;&#10;Yapay zeka tarafından oluşturulmuş içerik yanlış olabilir."/>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896" t="16489" r="2727" b="17554"/>
                    <a:stretch>
                      <a:fillRect/>
                    </a:stretch>
                  </pic:blipFill>
                  <pic:spPr bwMode="auto">
                    <a:xfrm>
                      <a:off x="0" y="0"/>
                      <a:ext cx="5148280" cy="1363783"/>
                    </a:xfrm>
                    <a:prstGeom prst="rect">
                      <a:avLst/>
                    </a:prstGeom>
                    <a:noFill/>
                    <a:ln>
                      <a:noFill/>
                    </a:ln>
                    <a:extLst>
                      <a:ext uri="{53640926-AAD7-44D8-BBD7-CCE9431645EC}">
                        <a14:shadowObscured xmlns:a14="http://schemas.microsoft.com/office/drawing/2010/main"/>
                      </a:ext>
                    </a:extLst>
                  </pic:spPr>
                </pic:pic>
              </a:graphicData>
            </a:graphic>
          </wp:inline>
        </w:drawing>
      </w:r>
    </w:p>
    <w:p w14:paraId="39C15E2A" w14:textId="485F3949" w:rsidR="00B52866" w:rsidRPr="00B52866" w:rsidRDefault="00B52866" w:rsidP="00B52866">
      <w:pPr>
        <w:pStyle w:val="ResimYazs"/>
        <w:rPr>
          <w:b/>
          <w:bCs/>
        </w:rPr>
      </w:pPr>
      <w:proofErr w:type="spellStart"/>
      <w:r w:rsidRPr="00B52866">
        <w:rPr>
          <w:b/>
          <w:bCs/>
        </w:rPr>
        <w:t>Şekil</w:t>
      </w:r>
      <w:proofErr w:type="spellEnd"/>
      <w:r w:rsidRPr="00B52866">
        <w:rPr>
          <w:b/>
          <w:bCs/>
        </w:rPr>
        <w:t xml:space="preserve"> </w:t>
      </w:r>
      <w:r w:rsidRPr="00B52866">
        <w:rPr>
          <w:b/>
          <w:bCs/>
        </w:rPr>
        <w:fldChar w:fldCharType="begin"/>
      </w:r>
      <w:r w:rsidRPr="00B52866">
        <w:rPr>
          <w:b/>
          <w:bCs/>
        </w:rPr>
        <w:instrText xml:space="preserve"> SEQ Şekil \* ARABIC </w:instrText>
      </w:r>
      <w:r w:rsidRPr="00B52866">
        <w:rPr>
          <w:b/>
          <w:bCs/>
        </w:rPr>
        <w:fldChar w:fldCharType="separate"/>
      </w:r>
      <w:r w:rsidRPr="00B52866">
        <w:rPr>
          <w:b/>
          <w:bCs/>
          <w:noProof/>
        </w:rPr>
        <w:t>1</w:t>
      </w:r>
      <w:r w:rsidRPr="00B52866">
        <w:rPr>
          <w:b/>
          <w:bCs/>
        </w:rPr>
        <w:fldChar w:fldCharType="end"/>
      </w:r>
      <w:r w:rsidRPr="00B52866">
        <w:rPr>
          <w:b/>
          <w:bCs/>
        </w:rPr>
        <w:t xml:space="preserve">.1. </w:t>
      </w:r>
      <w:proofErr w:type="spellStart"/>
      <w:r w:rsidRPr="00B52866">
        <w:rPr>
          <w:b/>
          <w:bCs/>
        </w:rPr>
        <w:t>Çok</w:t>
      </w:r>
      <w:proofErr w:type="spellEnd"/>
      <w:r w:rsidRPr="00B52866">
        <w:rPr>
          <w:b/>
          <w:bCs/>
        </w:rPr>
        <w:t xml:space="preserve"> </w:t>
      </w:r>
      <w:proofErr w:type="spellStart"/>
      <w:r w:rsidRPr="00B52866">
        <w:rPr>
          <w:b/>
          <w:bCs/>
        </w:rPr>
        <w:t>Modlu</w:t>
      </w:r>
      <w:proofErr w:type="spellEnd"/>
      <w:r w:rsidRPr="00B52866">
        <w:rPr>
          <w:b/>
          <w:bCs/>
        </w:rPr>
        <w:t xml:space="preserve"> </w:t>
      </w:r>
      <w:proofErr w:type="spellStart"/>
      <w:r w:rsidRPr="00B52866">
        <w:rPr>
          <w:b/>
          <w:bCs/>
        </w:rPr>
        <w:t>Kelime</w:t>
      </w:r>
      <w:proofErr w:type="spellEnd"/>
      <w:r w:rsidRPr="00B52866">
        <w:rPr>
          <w:b/>
          <w:bCs/>
        </w:rPr>
        <w:t xml:space="preserve"> </w:t>
      </w:r>
      <w:proofErr w:type="spellStart"/>
      <w:r w:rsidRPr="00B52866">
        <w:rPr>
          <w:b/>
          <w:bCs/>
        </w:rPr>
        <w:t>Öğrenme</w:t>
      </w:r>
      <w:proofErr w:type="spellEnd"/>
      <w:r w:rsidRPr="00B52866">
        <w:rPr>
          <w:b/>
          <w:bCs/>
        </w:rPr>
        <w:t xml:space="preserve"> </w:t>
      </w:r>
      <w:proofErr w:type="spellStart"/>
      <w:r w:rsidRPr="00B52866">
        <w:rPr>
          <w:b/>
          <w:bCs/>
        </w:rPr>
        <w:t>ve</w:t>
      </w:r>
      <w:proofErr w:type="spellEnd"/>
      <w:r w:rsidRPr="00B52866">
        <w:rPr>
          <w:b/>
          <w:bCs/>
        </w:rPr>
        <w:t xml:space="preserve"> </w:t>
      </w:r>
      <w:proofErr w:type="spellStart"/>
      <w:r w:rsidRPr="00B52866">
        <w:rPr>
          <w:b/>
          <w:bCs/>
        </w:rPr>
        <w:t>Telaffuz</w:t>
      </w:r>
      <w:proofErr w:type="spellEnd"/>
      <w:r w:rsidRPr="00B52866">
        <w:rPr>
          <w:b/>
          <w:bCs/>
        </w:rPr>
        <w:t xml:space="preserve"> </w:t>
      </w:r>
      <w:proofErr w:type="spellStart"/>
      <w:r w:rsidRPr="00B52866">
        <w:rPr>
          <w:b/>
          <w:bCs/>
        </w:rPr>
        <w:t>Değerlendirme</w:t>
      </w:r>
      <w:proofErr w:type="spellEnd"/>
      <w:r w:rsidRPr="00B52866">
        <w:rPr>
          <w:b/>
          <w:bCs/>
        </w:rPr>
        <w:t xml:space="preserve"> </w:t>
      </w:r>
      <w:proofErr w:type="spellStart"/>
      <w:r w:rsidRPr="00B52866">
        <w:rPr>
          <w:b/>
          <w:bCs/>
        </w:rPr>
        <w:t>Döngüsü</w:t>
      </w:r>
      <w:proofErr w:type="spellEnd"/>
    </w:p>
    <w:p w14:paraId="58170E61" w14:textId="77777777" w:rsidR="0018158E" w:rsidRDefault="0018158E" w:rsidP="007066AC">
      <w:pPr>
        <w:jc w:val="both"/>
        <w:rPr>
          <w:rFonts w:ascii="Times New Roman" w:hAnsi="Times New Roman"/>
          <w:lang w:val="tr-TR"/>
        </w:rPr>
      </w:pPr>
    </w:p>
    <w:p w14:paraId="092E3BC8" w14:textId="77777777" w:rsidR="000F5E9E" w:rsidRDefault="000F5E9E" w:rsidP="007066AC">
      <w:pPr>
        <w:jc w:val="both"/>
        <w:rPr>
          <w:rFonts w:ascii="Times New Roman" w:hAnsi="Times New Roman"/>
          <w:lang w:val="tr-TR"/>
        </w:rPr>
      </w:pPr>
    </w:p>
    <w:p w14:paraId="2CAAA55E" w14:textId="77777777" w:rsidR="000F5E9E" w:rsidRDefault="000F5E9E" w:rsidP="007066AC">
      <w:pPr>
        <w:jc w:val="both"/>
        <w:rPr>
          <w:rFonts w:ascii="Times New Roman" w:hAnsi="Times New Roman"/>
          <w:lang w:val="tr-TR"/>
        </w:rPr>
      </w:pPr>
    </w:p>
    <w:p w14:paraId="76B73293" w14:textId="75E097D6" w:rsidR="0018158E" w:rsidRPr="00D94AD1" w:rsidRDefault="00B52866" w:rsidP="007066AC">
      <w:pPr>
        <w:jc w:val="both"/>
        <w:rPr>
          <w:rFonts w:ascii="Times New Roman" w:hAnsi="Times New Roman"/>
          <w:lang w:val="tr-TR"/>
        </w:rPr>
      </w:pPr>
      <w:r w:rsidRPr="00D94AD1">
        <w:rPr>
          <w:rFonts w:ascii="Times New Roman" w:hAnsi="Times New Roman"/>
          <w:lang w:val="tr-TR"/>
        </w:rPr>
        <w:t>Özellikle IPA sembollerinin kullanımı, CAPT sistemleri bağlamında kritik bir öneme sahiptir. İngilizce, İspanyolca veya Türkçe'nin aksine, "ortografik derinliği" (</w:t>
      </w:r>
      <w:proofErr w:type="spellStart"/>
      <w:r w:rsidRPr="00D94AD1">
        <w:rPr>
          <w:rFonts w:ascii="Times New Roman" w:hAnsi="Times New Roman"/>
          <w:lang w:val="tr-TR"/>
        </w:rPr>
        <w:t>orthographic</w:t>
      </w:r>
      <w:proofErr w:type="spellEnd"/>
      <w:r w:rsidRPr="00D94AD1">
        <w:rPr>
          <w:rFonts w:ascii="Times New Roman" w:hAnsi="Times New Roman"/>
          <w:lang w:val="tr-TR"/>
        </w:rPr>
        <w:t xml:space="preserve"> </w:t>
      </w:r>
      <w:proofErr w:type="spellStart"/>
      <w:r w:rsidRPr="00D94AD1">
        <w:rPr>
          <w:rFonts w:ascii="Times New Roman" w:hAnsi="Times New Roman"/>
          <w:lang w:val="tr-TR"/>
        </w:rPr>
        <w:t>depth</w:t>
      </w:r>
      <w:proofErr w:type="spellEnd"/>
      <w:r w:rsidRPr="00D94AD1">
        <w:rPr>
          <w:rFonts w:ascii="Times New Roman" w:hAnsi="Times New Roman"/>
          <w:lang w:val="tr-TR"/>
        </w:rPr>
        <w:t xml:space="preserve">) yüksek bir dildir; yani </w:t>
      </w:r>
      <w:proofErr w:type="spellStart"/>
      <w:r w:rsidRPr="00D94AD1">
        <w:rPr>
          <w:rFonts w:ascii="Times New Roman" w:hAnsi="Times New Roman"/>
          <w:lang w:val="tr-TR"/>
        </w:rPr>
        <w:t>grafemler</w:t>
      </w:r>
      <w:proofErr w:type="spellEnd"/>
      <w:r w:rsidRPr="00D94AD1">
        <w:rPr>
          <w:rFonts w:ascii="Times New Roman" w:hAnsi="Times New Roman"/>
          <w:lang w:val="tr-TR"/>
        </w:rPr>
        <w:t xml:space="preserve"> (yazı birimleri) ile fonemler (ses birimleri) arasındaki ilişki tutarsız ve opaktır (örneğin "</w:t>
      </w:r>
      <w:proofErr w:type="spellStart"/>
      <w:r w:rsidRPr="00D94AD1">
        <w:rPr>
          <w:rFonts w:ascii="Times New Roman" w:hAnsi="Times New Roman"/>
          <w:lang w:val="tr-TR"/>
        </w:rPr>
        <w:t>read</w:t>
      </w:r>
      <w:proofErr w:type="spellEnd"/>
      <w:r w:rsidRPr="00D94AD1">
        <w:rPr>
          <w:rFonts w:ascii="Times New Roman" w:hAnsi="Times New Roman"/>
          <w:lang w:val="tr-TR"/>
        </w:rPr>
        <w:t>" kelimesinin şimdiki zaman /</w:t>
      </w:r>
      <w:proofErr w:type="spellStart"/>
      <w:r w:rsidRPr="00D94AD1">
        <w:rPr>
          <w:rFonts w:ascii="Times New Roman" w:hAnsi="Times New Roman"/>
          <w:lang w:val="tr-TR"/>
        </w:rPr>
        <w:t>riːd</w:t>
      </w:r>
      <w:proofErr w:type="spellEnd"/>
      <w:r w:rsidRPr="00D94AD1">
        <w:rPr>
          <w:rFonts w:ascii="Times New Roman" w:hAnsi="Times New Roman"/>
          <w:lang w:val="tr-TR"/>
        </w:rPr>
        <w:t>/ ve geçmiş zaman /</w:t>
      </w:r>
      <w:proofErr w:type="spellStart"/>
      <w:r w:rsidRPr="00D94AD1">
        <w:rPr>
          <w:rFonts w:ascii="Times New Roman" w:hAnsi="Times New Roman"/>
          <w:lang w:val="tr-TR"/>
        </w:rPr>
        <w:t>rɛd</w:t>
      </w:r>
      <w:proofErr w:type="spellEnd"/>
      <w:r w:rsidRPr="00D94AD1">
        <w:rPr>
          <w:rFonts w:ascii="Times New Roman" w:hAnsi="Times New Roman"/>
          <w:lang w:val="tr-TR"/>
        </w:rPr>
        <w:t>/ okunuşlarının yazılışının aynı olması veya "</w:t>
      </w:r>
      <w:proofErr w:type="spellStart"/>
      <w:r w:rsidRPr="00D94AD1">
        <w:rPr>
          <w:rFonts w:ascii="Times New Roman" w:hAnsi="Times New Roman"/>
          <w:lang w:val="tr-TR"/>
        </w:rPr>
        <w:t>dough</w:t>
      </w:r>
      <w:proofErr w:type="spellEnd"/>
      <w:r w:rsidRPr="00D94AD1">
        <w:rPr>
          <w:rFonts w:ascii="Times New Roman" w:hAnsi="Times New Roman"/>
          <w:lang w:val="tr-TR"/>
        </w:rPr>
        <w:t>", "</w:t>
      </w:r>
      <w:proofErr w:type="spellStart"/>
      <w:r w:rsidRPr="00D94AD1">
        <w:rPr>
          <w:rFonts w:ascii="Times New Roman" w:hAnsi="Times New Roman"/>
          <w:lang w:val="tr-TR"/>
        </w:rPr>
        <w:t>tough</w:t>
      </w:r>
      <w:proofErr w:type="spellEnd"/>
      <w:r w:rsidRPr="00D94AD1">
        <w:rPr>
          <w:rFonts w:ascii="Times New Roman" w:hAnsi="Times New Roman"/>
          <w:lang w:val="tr-TR"/>
        </w:rPr>
        <w:t>", "</w:t>
      </w:r>
      <w:proofErr w:type="spellStart"/>
      <w:r w:rsidRPr="00D94AD1">
        <w:rPr>
          <w:rFonts w:ascii="Times New Roman" w:hAnsi="Times New Roman"/>
          <w:lang w:val="tr-TR"/>
        </w:rPr>
        <w:t>through</w:t>
      </w:r>
      <w:proofErr w:type="spellEnd"/>
      <w:r w:rsidRPr="00D94AD1">
        <w:rPr>
          <w:rFonts w:ascii="Times New Roman" w:hAnsi="Times New Roman"/>
          <w:lang w:val="tr-TR"/>
        </w:rPr>
        <w:t>" kelimelerindeki "-</w:t>
      </w:r>
      <w:proofErr w:type="spellStart"/>
      <w:r w:rsidRPr="00D94AD1">
        <w:rPr>
          <w:rFonts w:ascii="Times New Roman" w:hAnsi="Times New Roman"/>
          <w:lang w:val="tr-TR"/>
        </w:rPr>
        <w:t>ough</w:t>
      </w:r>
      <w:proofErr w:type="spellEnd"/>
      <w:r w:rsidRPr="00D94AD1">
        <w:rPr>
          <w:rFonts w:ascii="Times New Roman" w:hAnsi="Times New Roman"/>
          <w:lang w:val="tr-TR"/>
        </w:rPr>
        <w:t>" dizisinin tamamen farklı seslere karşılık gelmesi).</w:t>
      </w:r>
    </w:p>
    <w:p w14:paraId="249F5592" w14:textId="01CED513" w:rsidR="00B52866" w:rsidRDefault="00B52866" w:rsidP="007066AC">
      <w:pPr>
        <w:jc w:val="both"/>
        <w:rPr>
          <w:rFonts w:ascii="Times New Roman" w:hAnsi="Times New Roman"/>
          <w:lang w:val="tr-TR"/>
        </w:rPr>
      </w:pPr>
      <w:r w:rsidRPr="00D94AD1">
        <w:rPr>
          <w:rFonts w:ascii="Times New Roman" w:hAnsi="Times New Roman"/>
          <w:lang w:val="tr-TR"/>
        </w:rPr>
        <w:t>Bu ortografik tutarsızlık, öğrenicide bilişsel çatışma (</w:t>
      </w:r>
      <w:proofErr w:type="spellStart"/>
      <w:r w:rsidRPr="00D94AD1">
        <w:rPr>
          <w:rFonts w:ascii="Times New Roman" w:hAnsi="Times New Roman"/>
          <w:lang w:val="tr-TR"/>
        </w:rPr>
        <w:t>cognitive</w:t>
      </w:r>
      <w:proofErr w:type="spellEnd"/>
      <w:r w:rsidRPr="00D94AD1">
        <w:rPr>
          <w:rFonts w:ascii="Times New Roman" w:hAnsi="Times New Roman"/>
          <w:lang w:val="tr-TR"/>
        </w:rPr>
        <w:t xml:space="preserve"> </w:t>
      </w:r>
      <w:proofErr w:type="spellStart"/>
      <w:r w:rsidRPr="00D94AD1">
        <w:rPr>
          <w:rFonts w:ascii="Times New Roman" w:hAnsi="Times New Roman"/>
          <w:lang w:val="tr-TR"/>
        </w:rPr>
        <w:t>conflict</w:t>
      </w:r>
      <w:proofErr w:type="spellEnd"/>
      <w:r w:rsidRPr="00D94AD1">
        <w:rPr>
          <w:rFonts w:ascii="Times New Roman" w:hAnsi="Times New Roman"/>
          <w:lang w:val="tr-TR"/>
        </w:rPr>
        <w:t xml:space="preserve">) ve telaffuz belirsizliği yaratır. </w:t>
      </w:r>
      <w:proofErr w:type="spellStart"/>
      <w:r w:rsidRPr="00D94AD1">
        <w:rPr>
          <w:rFonts w:ascii="Times New Roman" w:hAnsi="Times New Roman"/>
          <w:lang w:val="tr-TR"/>
        </w:rPr>
        <w:t>DailyWords</w:t>
      </w:r>
      <w:proofErr w:type="spellEnd"/>
      <w:r w:rsidRPr="00D94AD1">
        <w:rPr>
          <w:rFonts w:ascii="Times New Roman" w:hAnsi="Times New Roman"/>
          <w:lang w:val="tr-TR"/>
        </w:rPr>
        <w:t xml:space="preserve"> projesinde IPA, bu soyut ve değişken ses bilgisini görsel bir "çapa" (</w:t>
      </w:r>
      <w:proofErr w:type="spellStart"/>
      <w:r w:rsidRPr="00D94AD1">
        <w:rPr>
          <w:rFonts w:ascii="Times New Roman" w:hAnsi="Times New Roman"/>
          <w:lang w:val="tr-TR"/>
        </w:rPr>
        <w:t>visual</w:t>
      </w:r>
      <w:proofErr w:type="spellEnd"/>
      <w:r w:rsidRPr="00D94AD1">
        <w:rPr>
          <w:rFonts w:ascii="Times New Roman" w:hAnsi="Times New Roman"/>
          <w:lang w:val="tr-TR"/>
        </w:rPr>
        <w:t xml:space="preserve"> </w:t>
      </w:r>
      <w:proofErr w:type="spellStart"/>
      <w:r w:rsidRPr="00D94AD1">
        <w:rPr>
          <w:rFonts w:ascii="Times New Roman" w:hAnsi="Times New Roman"/>
          <w:lang w:val="tr-TR"/>
        </w:rPr>
        <w:t>anchor</w:t>
      </w:r>
      <w:proofErr w:type="spellEnd"/>
      <w:r w:rsidRPr="00D94AD1">
        <w:rPr>
          <w:rFonts w:ascii="Times New Roman" w:hAnsi="Times New Roman"/>
          <w:lang w:val="tr-TR"/>
        </w:rPr>
        <w:t>) olarak somutlaştırarak, imgesel kanalın da öğrenme sürecine dahil olmasını sağlar. Bu yaklaşım, öğrencinin sadece geçici işitsel hafızaya (</w:t>
      </w:r>
      <w:proofErr w:type="spellStart"/>
      <w:r w:rsidRPr="00D94AD1">
        <w:rPr>
          <w:rFonts w:ascii="Times New Roman" w:hAnsi="Times New Roman"/>
          <w:lang w:val="tr-TR"/>
        </w:rPr>
        <w:t>echoic</w:t>
      </w:r>
      <w:proofErr w:type="spellEnd"/>
      <w:r w:rsidRPr="00D94AD1">
        <w:rPr>
          <w:rFonts w:ascii="Times New Roman" w:hAnsi="Times New Roman"/>
          <w:lang w:val="tr-TR"/>
        </w:rPr>
        <w:t xml:space="preserve"> </w:t>
      </w:r>
      <w:proofErr w:type="spellStart"/>
      <w:r w:rsidRPr="00D94AD1">
        <w:rPr>
          <w:rFonts w:ascii="Times New Roman" w:hAnsi="Times New Roman"/>
          <w:lang w:val="tr-TR"/>
        </w:rPr>
        <w:t>memory</w:t>
      </w:r>
      <w:proofErr w:type="spellEnd"/>
      <w:r w:rsidRPr="00D94AD1">
        <w:rPr>
          <w:rFonts w:ascii="Times New Roman" w:hAnsi="Times New Roman"/>
          <w:lang w:val="tr-TR"/>
        </w:rPr>
        <w:t>) güvenmek yerine, kalıcı görsel hafızanın (</w:t>
      </w:r>
      <w:proofErr w:type="spellStart"/>
      <w:r w:rsidRPr="00D94AD1">
        <w:rPr>
          <w:rFonts w:ascii="Times New Roman" w:hAnsi="Times New Roman"/>
          <w:lang w:val="tr-TR"/>
        </w:rPr>
        <w:t>iconic</w:t>
      </w:r>
      <w:proofErr w:type="spellEnd"/>
      <w:r w:rsidRPr="00D94AD1">
        <w:rPr>
          <w:rFonts w:ascii="Times New Roman" w:hAnsi="Times New Roman"/>
          <w:lang w:val="tr-TR"/>
        </w:rPr>
        <w:t xml:space="preserve"> </w:t>
      </w:r>
      <w:proofErr w:type="spellStart"/>
      <w:r w:rsidRPr="00D94AD1">
        <w:rPr>
          <w:rFonts w:ascii="Times New Roman" w:hAnsi="Times New Roman"/>
          <w:lang w:val="tr-TR"/>
        </w:rPr>
        <w:t>memory</w:t>
      </w:r>
      <w:proofErr w:type="spellEnd"/>
      <w:r w:rsidRPr="00D94AD1">
        <w:rPr>
          <w:rFonts w:ascii="Times New Roman" w:hAnsi="Times New Roman"/>
          <w:lang w:val="tr-TR"/>
        </w:rPr>
        <w:t>) gücünü de telaffuz eğitimine entegre etmesine olanak tanır. IPA, sesin "</w:t>
      </w:r>
      <w:proofErr w:type="spellStart"/>
      <w:r w:rsidRPr="00D94AD1">
        <w:rPr>
          <w:rFonts w:ascii="Times New Roman" w:hAnsi="Times New Roman"/>
          <w:lang w:val="tr-TR"/>
        </w:rPr>
        <w:t>haritası"nı</w:t>
      </w:r>
      <w:proofErr w:type="spellEnd"/>
      <w:r w:rsidRPr="00D94AD1">
        <w:rPr>
          <w:rFonts w:ascii="Times New Roman" w:hAnsi="Times New Roman"/>
          <w:lang w:val="tr-TR"/>
        </w:rPr>
        <w:t xml:space="preserve"> çıkararak, işitsel girdinin zihinsel temsilini </w:t>
      </w:r>
      <w:proofErr w:type="gramStart"/>
      <w:r w:rsidRPr="00D94AD1">
        <w:rPr>
          <w:rFonts w:ascii="Times New Roman" w:hAnsi="Times New Roman"/>
          <w:lang w:val="tr-TR"/>
        </w:rPr>
        <w:t>güçlendirir</w:t>
      </w:r>
      <w:r w:rsidR="0018158E">
        <w:rPr>
          <w:rFonts w:ascii="Times New Roman" w:hAnsi="Times New Roman"/>
          <w:lang w:val="tr-TR"/>
        </w:rPr>
        <w:t>[</w:t>
      </w:r>
      <w:proofErr w:type="gramEnd"/>
      <w:r w:rsidR="0018158E">
        <w:rPr>
          <w:rFonts w:ascii="Times New Roman" w:hAnsi="Times New Roman"/>
          <w:lang w:val="tr-TR"/>
        </w:rPr>
        <w:t>1</w:t>
      </w:r>
      <w:r w:rsidR="007D7E13">
        <w:rPr>
          <w:rFonts w:ascii="Times New Roman" w:hAnsi="Times New Roman"/>
          <w:lang w:val="tr-TR"/>
        </w:rPr>
        <w:t>2</w:t>
      </w:r>
      <w:r w:rsidR="0018158E">
        <w:rPr>
          <w:rFonts w:ascii="Times New Roman" w:hAnsi="Times New Roman"/>
          <w:lang w:val="tr-TR"/>
        </w:rPr>
        <w:t>].</w:t>
      </w:r>
    </w:p>
    <w:p w14:paraId="5ACC42D2" w14:textId="77777777" w:rsidR="0018158E" w:rsidRDefault="0018158E" w:rsidP="007066AC">
      <w:pPr>
        <w:jc w:val="both"/>
        <w:rPr>
          <w:rFonts w:ascii="Times New Roman" w:hAnsi="Times New Roman"/>
          <w:lang w:val="tr-TR"/>
        </w:rPr>
      </w:pPr>
    </w:p>
    <w:p w14:paraId="29552136" w14:textId="77777777" w:rsidR="0018158E" w:rsidRDefault="0018158E" w:rsidP="007066AC">
      <w:pPr>
        <w:jc w:val="both"/>
        <w:rPr>
          <w:rFonts w:ascii="Times New Roman" w:hAnsi="Times New Roman"/>
          <w:lang w:val="tr-TR"/>
        </w:rPr>
      </w:pPr>
    </w:p>
    <w:p w14:paraId="1A4DF216" w14:textId="77777777" w:rsidR="000F5E9E" w:rsidRDefault="000F5E9E" w:rsidP="000F5E9E">
      <w:pPr>
        <w:rPr>
          <w:rFonts w:ascii="Times New Roman" w:hAnsi="Times New Roman"/>
          <w:lang w:val="tr-TR"/>
        </w:rPr>
      </w:pPr>
    </w:p>
    <w:p w14:paraId="0DF9BA5F" w14:textId="77777777" w:rsidR="000F5E9E" w:rsidRDefault="000F5E9E" w:rsidP="000F5E9E">
      <w:pPr>
        <w:rPr>
          <w:rFonts w:ascii="Times New Roman" w:hAnsi="Times New Roman"/>
          <w:b/>
          <w:bCs/>
          <w:lang w:val="tr-TR"/>
        </w:rPr>
      </w:pPr>
    </w:p>
    <w:p w14:paraId="6A62CE01" w14:textId="6B5B9E6B" w:rsidR="00B52866" w:rsidRPr="0018158E" w:rsidRDefault="00B52866" w:rsidP="007066AC">
      <w:pPr>
        <w:jc w:val="center"/>
        <w:rPr>
          <w:rFonts w:ascii="Times New Roman" w:hAnsi="Times New Roman"/>
          <w:b/>
          <w:bCs/>
          <w:lang w:val="tr-TR"/>
        </w:rPr>
      </w:pPr>
      <w:r w:rsidRPr="0018158E">
        <w:rPr>
          <w:rFonts w:ascii="Times New Roman" w:hAnsi="Times New Roman"/>
          <w:b/>
          <w:bCs/>
          <w:lang w:val="tr-TR"/>
        </w:rPr>
        <w:lastRenderedPageBreak/>
        <w:t xml:space="preserve">Tablo 1.2 İkili Kodlama Kuramı Bileşenlerinin </w:t>
      </w:r>
      <w:proofErr w:type="spellStart"/>
      <w:r w:rsidRPr="0018158E">
        <w:rPr>
          <w:rFonts w:ascii="Times New Roman" w:hAnsi="Times New Roman"/>
          <w:b/>
          <w:bCs/>
          <w:lang w:val="tr-TR"/>
        </w:rPr>
        <w:t>DailyWords</w:t>
      </w:r>
      <w:proofErr w:type="spellEnd"/>
      <w:r w:rsidRPr="0018158E">
        <w:rPr>
          <w:rFonts w:ascii="Times New Roman" w:hAnsi="Times New Roman"/>
          <w:b/>
          <w:bCs/>
          <w:lang w:val="tr-TR"/>
        </w:rPr>
        <w:t xml:space="preserve"> Projesindeki Karşılıkları ve Bilişsel İşlevleri</w:t>
      </w:r>
    </w:p>
    <w:tbl>
      <w:tblPr>
        <w:tblW w:w="8222" w:type="dxa"/>
        <w:tblInd w:w="-150" w:type="dxa"/>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1614"/>
        <w:gridCol w:w="1441"/>
        <w:gridCol w:w="1907"/>
        <w:gridCol w:w="3260"/>
      </w:tblGrid>
      <w:tr w:rsidR="00B52866" w:rsidRPr="00D94AD1" w14:paraId="3CFD2151" w14:textId="77777777" w:rsidTr="0018158E">
        <w:trPr>
          <w:trHeight w:val="1411"/>
        </w:trPr>
        <w:tc>
          <w:tcPr>
            <w:tcW w:w="1614"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6B85F9CA" w14:textId="77777777" w:rsidR="00B52866" w:rsidRPr="00D94AD1" w:rsidRDefault="00B52866" w:rsidP="00B52866">
            <w:pPr>
              <w:jc w:val="both"/>
              <w:rPr>
                <w:rFonts w:ascii="Times New Roman" w:hAnsi="Times New Roman"/>
                <w:lang w:val="tr-TR"/>
              </w:rPr>
            </w:pPr>
            <w:r w:rsidRPr="00D94AD1">
              <w:rPr>
                <w:rFonts w:ascii="Times New Roman" w:hAnsi="Times New Roman"/>
                <w:b/>
                <w:bCs/>
                <w:lang w:val="tr-TR"/>
              </w:rPr>
              <w:t>Bilişsel Kanal</w:t>
            </w:r>
          </w:p>
        </w:tc>
        <w:tc>
          <w:tcPr>
            <w:tcW w:w="1441"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0DCCBD23" w14:textId="77777777" w:rsidR="00B52866" w:rsidRPr="00D94AD1" w:rsidRDefault="00B52866" w:rsidP="00B52866">
            <w:pPr>
              <w:jc w:val="both"/>
              <w:rPr>
                <w:rFonts w:ascii="Times New Roman" w:hAnsi="Times New Roman"/>
                <w:lang w:val="tr-TR"/>
              </w:rPr>
            </w:pPr>
            <w:r w:rsidRPr="00D94AD1">
              <w:rPr>
                <w:rFonts w:ascii="Times New Roman" w:hAnsi="Times New Roman"/>
                <w:b/>
                <w:bCs/>
                <w:lang w:val="tr-TR"/>
              </w:rPr>
              <w:t>Temel İşleme Birimi</w:t>
            </w:r>
          </w:p>
        </w:tc>
        <w:tc>
          <w:tcPr>
            <w:tcW w:w="1907"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028099D9" w14:textId="77777777" w:rsidR="00B52866" w:rsidRPr="00D94AD1" w:rsidRDefault="00B52866" w:rsidP="00B52866">
            <w:pPr>
              <w:jc w:val="both"/>
              <w:rPr>
                <w:rFonts w:ascii="Times New Roman" w:hAnsi="Times New Roman"/>
                <w:lang w:val="tr-TR"/>
              </w:rPr>
            </w:pPr>
            <w:proofErr w:type="spellStart"/>
            <w:r w:rsidRPr="00D94AD1">
              <w:rPr>
                <w:rFonts w:ascii="Times New Roman" w:hAnsi="Times New Roman"/>
                <w:b/>
                <w:bCs/>
                <w:lang w:val="tr-TR"/>
              </w:rPr>
              <w:t>DailyWords</w:t>
            </w:r>
            <w:proofErr w:type="spellEnd"/>
            <w:r w:rsidRPr="00D94AD1">
              <w:rPr>
                <w:rFonts w:ascii="Times New Roman" w:hAnsi="Times New Roman"/>
                <w:b/>
                <w:bCs/>
                <w:lang w:val="tr-TR"/>
              </w:rPr>
              <w:t xml:space="preserve"> Bileşeni</w:t>
            </w:r>
          </w:p>
        </w:tc>
        <w:tc>
          <w:tcPr>
            <w:tcW w:w="326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1A9ABACE" w14:textId="77777777" w:rsidR="00B52866" w:rsidRPr="00D94AD1" w:rsidRDefault="00B52866" w:rsidP="00B52866">
            <w:pPr>
              <w:jc w:val="both"/>
              <w:rPr>
                <w:rFonts w:ascii="Times New Roman" w:hAnsi="Times New Roman"/>
                <w:lang w:val="tr-TR"/>
              </w:rPr>
            </w:pPr>
            <w:r w:rsidRPr="00D94AD1">
              <w:rPr>
                <w:rFonts w:ascii="Times New Roman" w:hAnsi="Times New Roman"/>
                <w:b/>
                <w:bCs/>
                <w:lang w:val="tr-TR"/>
              </w:rPr>
              <w:t>Bilişsel ve Pedagojik Amaç</w:t>
            </w:r>
          </w:p>
        </w:tc>
      </w:tr>
      <w:tr w:rsidR="00B52866" w:rsidRPr="00D94AD1" w14:paraId="5BA92517" w14:textId="77777777" w:rsidTr="0018158E">
        <w:tc>
          <w:tcPr>
            <w:tcW w:w="1614"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55F3FEE9" w14:textId="77777777" w:rsidR="00B52866" w:rsidRPr="00D94AD1" w:rsidRDefault="00B52866" w:rsidP="00B52866">
            <w:pPr>
              <w:jc w:val="both"/>
              <w:rPr>
                <w:rFonts w:ascii="Times New Roman" w:hAnsi="Times New Roman"/>
                <w:lang w:val="tr-TR"/>
              </w:rPr>
            </w:pPr>
            <w:r w:rsidRPr="00D94AD1">
              <w:rPr>
                <w:rFonts w:ascii="Times New Roman" w:hAnsi="Times New Roman"/>
                <w:b/>
                <w:bCs/>
                <w:lang w:val="tr-TR"/>
              </w:rPr>
              <w:t>Sözel Kanal (</w:t>
            </w:r>
            <w:proofErr w:type="spellStart"/>
            <w:r w:rsidRPr="00D94AD1">
              <w:rPr>
                <w:rFonts w:ascii="Times New Roman" w:hAnsi="Times New Roman"/>
                <w:b/>
                <w:bCs/>
                <w:lang w:val="tr-TR"/>
              </w:rPr>
              <w:t>Verbal</w:t>
            </w:r>
            <w:proofErr w:type="spellEnd"/>
            <w:r w:rsidRPr="00D94AD1">
              <w:rPr>
                <w:rFonts w:ascii="Times New Roman" w:hAnsi="Times New Roman"/>
                <w:b/>
                <w:bCs/>
                <w:lang w:val="tr-TR"/>
              </w:rPr>
              <w:t xml:space="preserve"> </w:t>
            </w:r>
            <w:proofErr w:type="spellStart"/>
            <w:r w:rsidRPr="00D94AD1">
              <w:rPr>
                <w:rFonts w:ascii="Times New Roman" w:hAnsi="Times New Roman"/>
                <w:b/>
                <w:bCs/>
                <w:lang w:val="tr-TR"/>
              </w:rPr>
              <w:t>System</w:t>
            </w:r>
            <w:proofErr w:type="spellEnd"/>
            <w:r w:rsidRPr="00D94AD1">
              <w:rPr>
                <w:rFonts w:ascii="Times New Roman" w:hAnsi="Times New Roman"/>
                <w:b/>
                <w:bCs/>
                <w:lang w:val="tr-TR"/>
              </w:rPr>
              <w:t>)</w:t>
            </w:r>
          </w:p>
        </w:tc>
        <w:tc>
          <w:tcPr>
            <w:tcW w:w="1441"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0C870C5C" w14:textId="77777777" w:rsidR="00B52866" w:rsidRPr="00D94AD1" w:rsidRDefault="00B52866" w:rsidP="00B52866">
            <w:pPr>
              <w:rPr>
                <w:rFonts w:ascii="Times New Roman" w:hAnsi="Times New Roman"/>
                <w:lang w:val="tr-TR"/>
              </w:rPr>
            </w:pPr>
            <w:proofErr w:type="spellStart"/>
            <w:r w:rsidRPr="00D94AD1">
              <w:rPr>
                <w:rFonts w:ascii="Times New Roman" w:hAnsi="Times New Roman"/>
                <w:lang w:val="tr-TR"/>
              </w:rPr>
              <w:t>Logogens</w:t>
            </w:r>
            <w:proofErr w:type="spellEnd"/>
            <w:r w:rsidRPr="00D94AD1">
              <w:rPr>
                <w:rFonts w:ascii="Times New Roman" w:hAnsi="Times New Roman"/>
                <w:lang w:val="tr-TR"/>
              </w:rPr>
              <w:t xml:space="preserve"> (Dilsel Birimler)</w:t>
            </w:r>
          </w:p>
        </w:tc>
        <w:tc>
          <w:tcPr>
            <w:tcW w:w="1907"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33F1E57D" w14:textId="77777777" w:rsidR="00B52866" w:rsidRPr="00D94AD1" w:rsidRDefault="00B52866" w:rsidP="00B52866">
            <w:pPr>
              <w:rPr>
                <w:rFonts w:ascii="Times New Roman" w:hAnsi="Times New Roman"/>
                <w:lang w:val="tr-TR"/>
              </w:rPr>
            </w:pPr>
            <w:r w:rsidRPr="00D94AD1">
              <w:rPr>
                <w:rFonts w:ascii="Times New Roman" w:hAnsi="Times New Roman"/>
                <w:lang w:val="tr-TR"/>
              </w:rPr>
              <w:t>Kelime Metni (</w:t>
            </w:r>
            <w:proofErr w:type="spellStart"/>
            <w:r w:rsidRPr="00D94AD1">
              <w:rPr>
                <w:rFonts w:ascii="Times New Roman" w:hAnsi="Times New Roman"/>
                <w:lang w:val="tr-TR"/>
              </w:rPr>
              <w:t>Text</w:t>
            </w:r>
            <w:proofErr w:type="spellEnd"/>
            <w:r w:rsidRPr="00D94AD1">
              <w:rPr>
                <w:rFonts w:ascii="Times New Roman" w:hAnsi="Times New Roman"/>
                <w:lang w:val="tr-TR"/>
              </w:rPr>
              <w:t>), Tanım (Definition), Ses Dosyası (</w:t>
            </w:r>
            <w:proofErr w:type="spellStart"/>
            <w:r w:rsidRPr="00D94AD1">
              <w:rPr>
                <w:rFonts w:ascii="Times New Roman" w:hAnsi="Times New Roman"/>
                <w:lang w:val="tr-TR"/>
              </w:rPr>
              <w:t>Audio</w:t>
            </w:r>
            <w:proofErr w:type="spellEnd"/>
            <w:r w:rsidRPr="00D94AD1">
              <w:rPr>
                <w:rFonts w:ascii="Times New Roman" w:hAnsi="Times New Roman"/>
                <w:lang w:val="tr-TR"/>
              </w:rPr>
              <w:t>)</w:t>
            </w:r>
          </w:p>
        </w:tc>
        <w:tc>
          <w:tcPr>
            <w:tcW w:w="326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61FDAB7F" w14:textId="77777777" w:rsidR="00B52866" w:rsidRPr="00D94AD1" w:rsidRDefault="00B52866" w:rsidP="00B52866">
            <w:pPr>
              <w:rPr>
                <w:rFonts w:ascii="Times New Roman" w:hAnsi="Times New Roman"/>
                <w:lang w:val="tr-TR"/>
              </w:rPr>
            </w:pPr>
            <w:r w:rsidRPr="00D94AD1">
              <w:rPr>
                <w:rFonts w:ascii="Times New Roman" w:hAnsi="Times New Roman"/>
                <w:lang w:val="tr-TR"/>
              </w:rPr>
              <w:t>Anlamsal ve işitsel girdinin sağlanması. Kelimenin "form" ve "anlam" bilgisinin işlenmesi.</w:t>
            </w:r>
          </w:p>
        </w:tc>
      </w:tr>
      <w:tr w:rsidR="00B52866" w:rsidRPr="00D94AD1" w14:paraId="4D71E5A7" w14:textId="77777777" w:rsidTr="0018158E">
        <w:tc>
          <w:tcPr>
            <w:tcW w:w="1614"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0300CA29" w14:textId="77777777" w:rsidR="00B52866" w:rsidRPr="00D94AD1" w:rsidRDefault="00B52866" w:rsidP="00B52866">
            <w:pPr>
              <w:jc w:val="both"/>
              <w:rPr>
                <w:rFonts w:ascii="Times New Roman" w:hAnsi="Times New Roman"/>
                <w:lang w:val="tr-TR"/>
              </w:rPr>
            </w:pPr>
            <w:r w:rsidRPr="00D94AD1">
              <w:rPr>
                <w:rFonts w:ascii="Times New Roman" w:hAnsi="Times New Roman"/>
                <w:b/>
                <w:bCs/>
                <w:lang w:val="tr-TR"/>
              </w:rPr>
              <w:t>İmgesel Kanal (</w:t>
            </w:r>
            <w:proofErr w:type="spellStart"/>
            <w:r w:rsidRPr="00D94AD1">
              <w:rPr>
                <w:rFonts w:ascii="Times New Roman" w:hAnsi="Times New Roman"/>
                <w:b/>
                <w:bCs/>
                <w:lang w:val="tr-TR"/>
              </w:rPr>
              <w:t>Non-verbal</w:t>
            </w:r>
            <w:proofErr w:type="spellEnd"/>
            <w:r w:rsidRPr="00D94AD1">
              <w:rPr>
                <w:rFonts w:ascii="Times New Roman" w:hAnsi="Times New Roman"/>
                <w:b/>
                <w:bCs/>
                <w:lang w:val="tr-TR"/>
              </w:rPr>
              <w:t xml:space="preserve"> </w:t>
            </w:r>
            <w:proofErr w:type="spellStart"/>
            <w:r w:rsidRPr="00D94AD1">
              <w:rPr>
                <w:rFonts w:ascii="Times New Roman" w:hAnsi="Times New Roman"/>
                <w:b/>
                <w:bCs/>
                <w:lang w:val="tr-TR"/>
              </w:rPr>
              <w:t>System</w:t>
            </w:r>
            <w:proofErr w:type="spellEnd"/>
            <w:r w:rsidRPr="00D94AD1">
              <w:rPr>
                <w:rFonts w:ascii="Times New Roman" w:hAnsi="Times New Roman"/>
                <w:b/>
                <w:bCs/>
                <w:lang w:val="tr-TR"/>
              </w:rPr>
              <w:t>)</w:t>
            </w:r>
          </w:p>
        </w:tc>
        <w:tc>
          <w:tcPr>
            <w:tcW w:w="1441"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50584276" w14:textId="77777777" w:rsidR="00B52866" w:rsidRPr="00D94AD1" w:rsidRDefault="00B52866" w:rsidP="00B52866">
            <w:pPr>
              <w:rPr>
                <w:rFonts w:ascii="Times New Roman" w:hAnsi="Times New Roman"/>
                <w:lang w:val="tr-TR"/>
              </w:rPr>
            </w:pPr>
            <w:proofErr w:type="spellStart"/>
            <w:r w:rsidRPr="00D94AD1">
              <w:rPr>
                <w:rFonts w:ascii="Times New Roman" w:hAnsi="Times New Roman"/>
                <w:lang w:val="tr-TR"/>
              </w:rPr>
              <w:t>Imagens</w:t>
            </w:r>
            <w:proofErr w:type="spellEnd"/>
            <w:r w:rsidRPr="00D94AD1">
              <w:rPr>
                <w:rFonts w:ascii="Times New Roman" w:hAnsi="Times New Roman"/>
                <w:lang w:val="tr-TR"/>
              </w:rPr>
              <w:t xml:space="preserve"> (Görsel Birimler)</w:t>
            </w:r>
          </w:p>
        </w:tc>
        <w:tc>
          <w:tcPr>
            <w:tcW w:w="1907"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64FA9237" w14:textId="77777777" w:rsidR="00B52866" w:rsidRPr="00D94AD1" w:rsidRDefault="00B52866" w:rsidP="00B52866">
            <w:pPr>
              <w:rPr>
                <w:rFonts w:ascii="Times New Roman" w:hAnsi="Times New Roman"/>
                <w:lang w:val="tr-TR"/>
              </w:rPr>
            </w:pPr>
            <w:r w:rsidRPr="00D94AD1">
              <w:rPr>
                <w:rFonts w:ascii="Times New Roman" w:hAnsi="Times New Roman"/>
                <w:lang w:val="tr-TR"/>
              </w:rPr>
              <w:t>IPA Sembolleri, Arayüz İkonları, Kelime Görselleri</w:t>
            </w:r>
          </w:p>
        </w:tc>
        <w:tc>
          <w:tcPr>
            <w:tcW w:w="326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hideMark/>
          </w:tcPr>
          <w:p w14:paraId="7E016283" w14:textId="77777777" w:rsidR="0018158E" w:rsidRDefault="00B52866" w:rsidP="00B52866">
            <w:pPr>
              <w:rPr>
                <w:rFonts w:ascii="Times New Roman" w:hAnsi="Times New Roman"/>
                <w:lang w:val="tr-TR"/>
              </w:rPr>
            </w:pPr>
            <w:r w:rsidRPr="00D94AD1">
              <w:rPr>
                <w:rFonts w:ascii="Times New Roman" w:hAnsi="Times New Roman"/>
                <w:lang w:val="tr-TR"/>
              </w:rPr>
              <w:t>Fonolojik</w:t>
            </w:r>
            <w:r>
              <w:rPr>
                <w:rFonts w:ascii="Times New Roman" w:hAnsi="Times New Roman"/>
                <w:lang w:val="tr-TR"/>
              </w:rPr>
              <w:t xml:space="preserve"> </w:t>
            </w:r>
            <w:r w:rsidRPr="00D94AD1">
              <w:rPr>
                <w:rFonts w:ascii="Times New Roman" w:hAnsi="Times New Roman"/>
                <w:lang w:val="tr-TR"/>
              </w:rPr>
              <w:t>yapının görselleştirilmesi. Sesin soyutluğunun görsel bir "çapa" ile somutlaştırılması.</w:t>
            </w:r>
          </w:p>
          <w:p w14:paraId="7BC847A8" w14:textId="0197112D" w:rsidR="0018158E" w:rsidRPr="00D94AD1" w:rsidRDefault="0018158E" w:rsidP="00B52866">
            <w:pPr>
              <w:rPr>
                <w:rFonts w:ascii="Times New Roman" w:hAnsi="Times New Roman"/>
                <w:lang w:val="tr-TR"/>
              </w:rPr>
            </w:pPr>
          </w:p>
        </w:tc>
      </w:tr>
      <w:tr w:rsidR="0018158E" w:rsidRPr="00D94AD1" w14:paraId="13DF7270" w14:textId="77777777" w:rsidTr="0018158E">
        <w:tc>
          <w:tcPr>
            <w:tcW w:w="1614"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tcPr>
          <w:p w14:paraId="608FD638" w14:textId="18D051DA" w:rsidR="0018158E" w:rsidRPr="00D94AD1" w:rsidRDefault="0018158E" w:rsidP="0018158E">
            <w:pPr>
              <w:jc w:val="both"/>
              <w:rPr>
                <w:rFonts w:ascii="Times New Roman" w:hAnsi="Times New Roman"/>
                <w:b/>
                <w:bCs/>
                <w:lang w:val="tr-TR"/>
              </w:rPr>
            </w:pPr>
            <w:proofErr w:type="spellStart"/>
            <w:r w:rsidRPr="00D94AD1">
              <w:rPr>
                <w:rFonts w:ascii="Times New Roman" w:hAnsi="Times New Roman"/>
                <w:b/>
                <w:bCs/>
                <w:lang w:val="tr-TR"/>
              </w:rPr>
              <w:t>Referansal</w:t>
            </w:r>
            <w:proofErr w:type="spellEnd"/>
            <w:r w:rsidRPr="00D94AD1">
              <w:rPr>
                <w:rFonts w:ascii="Times New Roman" w:hAnsi="Times New Roman"/>
                <w:b/>
                <w:bCs/>
                <w:lang w:val="tr-TR"/>
              </w:rPr>
              <w:t xml:space="preserve"> Bağlantı (</w:t>
            </w:r>
            <w:proofErr w:type="spellStart"/>
            <w:r w:rsidRPr="00D94AD1">
              <w:rPr>
                <w:rFonts w:ascii="Times New Roman" w:hAnsi="Times New Roman"/>
                <w:b/>
                <w:bCs/>
                <w:lang w:val="tr-TR"/>
              </w:rPr>
              <w:t>Referential</w:t>
            </w:r>
            <w:proofErr w:type="spellEnd"/>
            <w:r w:rsidRPr="00D94AD1">
              <w:rPr>
                <w:rFonts w:ascii="Times New Roman" w:hAnsi="Times New Roman"/>
                <w:b/>
                <w:bCs/>
                <w:lang w:val="tr-TR"/>
              </w:rPr>
              <w:t xml:space="preserve"> Connection)</w:t>
            </w:r>
          </w:p>
        </w:tc>
        <w:tc>
          <w:tcPr>
            <w:tcW w:w="1441"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tcPr>
          <w:p w14:paraId="091A1A75" w14:textId="0AE0CAED" w:rsidR="0018158E" w:rsidRPr="00D94AD1" w:rsidRDefault="0018158E" w:rsidP="0018158E">
            <w:pPr>
              <w:rPr>
                <w:rFonts w:ascii="Times New Roman" w:hAnsi="Times New Roman"/>
                <w:lang w:val="tr-TR"/>
              </w:rPr>
            </w:pPr>
            <w:r w:rsidRPr="00D94AD1">
              <w:rPr>
                <w:rFonts w:ascii="Times New Roman" w:hAnsi="Times New Roman"/>
                <w:lang w:val="tr-TR"/>
              </w:rPr>
              <w:t>Kanallar Arası Eşleşme</w:t>
            </w:r>
          </w:p>
        </w:tc>
        <w:tc>
          <w:tcPr>
            <w:tcW w:w="1907"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tcPr>
          <w:p w14:paraId="4975B480" w14:textId="6CD59872" w:rsidR="0018158E" w:rsidRPr="00D94AD1" w:rsidRDefault="0018158E" w:rsidP="0018158E">
            <w:pPr>
              <w:rPr>
                <w:rFonts w:ascii="Times New Roman" w:hAnsi="Times New Roman"/>
                <w:lang w:val="tr-TR"/>
              </w:rPr>
            </w:pPr>
            <w:r w:rsidRPr="00D94AD1">
              <w:rPr>
                <w:rFonts w:ascii="Times New Roman" w:hAnsi="Times New Roman"/>
                <w:lang w:val="tr-TR"/>
              </w:rPr>
              <w:t>Eşzamanlı Sunum (</w:t>
            </w:r>
            <w:proofErr w:type="spellStart"/>
            <w:r w:rsidRPr="00D94AD1">
              <w:rPr>
                <w:rFonts w:ascii="Times New Roman" w:hAnsi="Times New Roman"/>
                <w:lang w:val="tr-TR"/>
              </w:rPr>
              <w:t>Synchronization</w:t>
            </w:r>
            <w:proofErr w:type="spellEnd"/>
            <w:r w:rsidRPr="00D94AD1">
              <w:rPr>
                <w:rFonts w:ascii="Times New Roman" w:hAnsi="Times New Roman"/>
                <w:lang w:val="tr-TR"/>
              </w:rPr>
              <w:t>)</w:t>
            </w:r>
          </w:p>
        </w:tc>
        <w:tc>
          <w:tcPr>
            <w:tcW w:w="326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20" w:type="dxa"/>
              <w:left w:w="180" w:type="dxa"/>
              <w:bottom w:w="120" w:type="dxa"/>
              <w:right w:w="180" w:type="dxa"/>
            </w:tcMar>
          </w:tcPr>
          <w:p w14:paraId="439A5C9B" w14:textId="59465003" w:rsidR="0018158E" w:rsidRPr="00D94AD1" w:rsidRDefault="0018158E" w:rsidP="0018158E">
            <w:pPr>
              <w:rPr>
                <w:rFonts w:ascii="Times New Roman" w:hAnsi="Times New Roman"/>
                <w:lang w:val="tr-TR"/>
              </w:rPr>
            </w:pPr>
            <w:r w:rsidRPr="00D94AD1">
              <w:rPr>
                <w:rFonts w:ascii="Times New Roman" w:hAnsi="Times New Roman"/>
                <w:lang w:val="tr-TR"/>
              </w:rPr>
              <w:t>Sözel ve görsel girdinin zihinde birleştirilmesi. Çift kodlama sayesinde geri çağırma (</w:t>
            </w:r>
            <w:proofErr w:type="spellStart"/>
            <w:r w:rsidRPr="00D94AD1">
              <w:rPr>
                <w:rFonts w:ascii="Times New Roman" w:hAnsi="Times New Roman"/>
                <w:lang w:val="tr-TR"/>
              </w:rPr>
              <w:t>recall</w:t>
            </w:r>
            <w:proofErr w:type="spellEnd"/>
            <w:r w:rsidRPr="00D94AD1">
              <w:rPr>
                <w:rFonts w:ascii="Times New Roman" w:hAnsi="Times New Roman"/>
                <w:lang w:val="tr-TR"/>
              </w:rPr>
              <w:t>) hızının artırılması.</w:t>
            </w:r>
          </w:p>
        </w:tc>
      </w:tr>
    </w:tbl>
    <w:p w14:paraId="74BE731C" w14:textId="0F6C473E" w:rsidR="0018158E" w:rsidRDefault="0018158E" w:rsidP="007066AC">
      <w:pPr>
        <w:jc w:val="both"/>
        <w:rPr>
          <w:rFonts w:ascii="Times New Roman" w:hAnsi="Times New Roman"/>
          <w:b/>
          <w:bCs/>
          <w:lang w:val="tr-TR"/>
        </w:rPr>
      </w:pPr>
    </w:p>
    <w:p w14:paraId="392AF9DF" w14:textId="7631B10C" w:rsidR="00B52866" w:rsidRPr="00D94AD1" w:rsidRDefault="00B52866" w:rsidP="00B33C8A">
      <w:pPr>
        <w:pStyle w:val="Balk4"/>
      </w:pPr>
      <w:r w:rsidRPr="00D94AD1">
        <w:t>Mikro-Öğrenme ve Aralıklı Tekrar (</w:t>
      </w:r>
      <w:proofErr w:type="spellStart"/>
      <w:r w:rsidRPr="00D94AD1">
        <w:t>Spaced</w:t>
      </w:r>
      <w:proofErr w:type="spellEnd"/>
      <w:r w:rsidRPr="00D94AD1">
        <w:t xml:space="preserve"> </w:t>
      </w:r>
      <w:proofErr w:type="spellStart"/>
      <w:r w:rsidRPr="00D94AD1">
        <w:t>Repetition</w:t>
      </w:r>
      <w:proofErr w:type="spellEnd"/>
      <w:r w:rsidRPr="00D94AD1">
        <w:t>)</w:t>
      </w:r>
    </w:p>
    <w:p w14:paraId="40C0A266" w14:textId="77777777" w:rsidR="00B52866" w:rsidRPr="00D94AD1" w:rsidRDefault="00B52866" w:rsidP="007066AC">
      <w:pPr>
        <w:jc w:val="both"/>
        <w:rPr>
          <w:rFonts w:ascii="Times New Roman" w:hAnsi="Times New Roman"/>
          <w:lang w:val="tr-TR"/>
        </w:rPr>
      </w:pPr>
      <w:proofErr w:type="spellStart"/>
      <w:r w:rsidRPr="00D94AD1">
        <w:rPr>
          <w:rFonts w:ascii="Times New Roman" w:hAnsi="Times New Roman"/>
          <w:lang w:val="tr-TR"/>
        </w:rPr>
        <w:t>DailyWords'ün</w:t>
      </w:r>
      <w:proofErr w:type="spellEnd"/>
      <w:r w:rsidRPr="00D94AD1">
        <w:rPr>
          <w:rFonts w:ascii="Times New Roman" w:hAnsi="Times New Roman"/>
          <w:lang w:val="tr-TR"/>
        </w:rPr>
        <w:t xml:space="preserve"> mobil tabanlı mimarisi, "Mikro-öğrenme" (Micro-</w:t>
      </w:r>
      <w:proofErr w:type="spellStart"/>
      <w:r w:rsidRPr="00D94AD1">
        <w:rPr>
          <w:rFonts w:ascii="Times New Roman" w:hAnsi="Times New Roman"/>
          <w:lang w:val="tr-TR"/>
        </w:rPr>
        <w:t>learning</w:t>
      </w:r>
      <w:proofErr w:type="spellEnd"/>
      <w:r w:rsidRPr="00D94AD1">
        <w:rPr>
          <w:rFonts w:ascii="Times New Roman" w:hAnsi="Times New Roman"/>
          <w:lang w:val="tr-TR"/>
        </w:rPr>
        <w:t>) pedagojisine dayanır. Mobil öğrenme (MALL), genellikle parçalı dikkat (</w:t>
      </w:r>
      <w:proofErr w:type="spellStart"/>
      <w:r w:rsidRPr="00D94AD1">
        <w:rPr>
          <w:rFonts w:ascii="Times New Roman" w:hAnsi="Times New Roman"/>
          <w:lang w:val="tr-TR"/>
        </w:rPr>
        <w:t>fragmented</w:t>
      </w:r>
      <w:proofErr w:type="spellEnd"/>
      <w:r w:rsidRPr="00D94AD1">
        <w:rPr>
          <w:rFonts w:ascii="Times New Roman" w:hAnsi="Times New Roman"/>
          <w:lang w:val="tr-TR"/>
        </w:rPr>
        <w:t xml:space="preserve"> </w:t>
      </w:r>
      <w:proofErr w:type="spellStart"/>
      <w:r w:rsidRPr="00D94AD1">
        <w:rPr>
          <w:rFonts w:ascii="Times New Roman" w:hAnsi="Times New Roman"/>
          <w:lang w:val="tr-TR"/>
        </w:rPr>
        <w:t>attention</w:t>
      </w:r>
      <w:proofErr w:type="spellEnd"/>
      <w:r w:rsidRPr="00D94AD1">
        <w:rPr>
          <w:rFonts w:ascii="Times New Roman" w:hAnsi="Times New Roman"/>
          <w:lang w:val="tr-TR"/>
        </w:rPr>
        <w:t>) ortamlarında gerçekleşir. Bilişsel Yük Teorisi'ne (</w:t>
      </w:r>
      <w:proofErr w:type="spellStart"/>
      <w:r w:rsidRPr="00D94AD1">
        <w:rPr>
          <w:rFonts w:ascii="Times New Roman" w:hAnsi="Times New Roman"/>
          <w:lang w:val="tr-TR"/>
        </w:rPr>
        <w:t>Cognitive</w:t>
      </w:r>
      <w:proofErr w:type="spellEnd"/>
      <w:r w:rsidRPr="00D94AD1">
        <w:rPr>
          <w:rFonts w:ascii="Times New Roman" w:hAnsi="Times New Roman"/>
          <w:lang w:val="tr-TR"/>
        </w:rPr>
        <w:t xml:space="preserve"> </w:t>
      </w:r>
      <w:proofErr w:type="spellStart"/>
      <w:r w:rsidRPr="00D94AD1">
        <w:rPr>
          <w:rFonts w:ascii="Times New Roman" w:hAnsi="Times New Roman"/>
          <w:lang w:val="tr-TR"/>
        </w:rPr>
        <w:t>Load</w:t>
      </w:r>
      <w:proofErr w:type="spellEnd"/>
      <w:r w:rsidRPr="00D94AD1">
        <w:rPr>
          <w:rFonts w:ascii="Times New Roman" w:hAnsi="Times New Roman"/>
          <w:lang w:val="tr-TR"/>
        </w:rPr>
        <w:t xml:space="preserve"> </w:t>
      </w:r>
      <w:proofErr w:type="spellStart"/>
      <w:proofErr w:type="gramStart"/>
      <w:r w:rsidRPr="00D94AD1">
        <w:rPr>
          <w:rFonts w:ascii="Times New Roman" w:hAnsi="Times New Roman"/>
          <w:lang w:val="tr-TR"/>
        </w:rPr>
        <w:t>Theory</w:t>
      </w:r>
      <w:proofErr w:type="spellEnd"/>
      <w:r w:rsidRPr="00D94AD1">
        <w:rPr>
          <w:rFonts w:ascii="Times New Roman" w:hAnsi="Times New Roman"/>
          <w:lang w:val="tr-TR"/>
        </w:rPr>
        <w:t xml:space="preserve"> -</w:t>
      </w:r>
      <w:proofErr w:type="gramEnd"/>
      <w:r w:rsidRPr="00D94AD1">
        <w:rPr>
          <w:rFonts w:ascii="Times New Roman" w:hAnsi="Times New Roman"/>
          <w:lang w:val="tr-TR"/>
        </w:rPr>
        <w:t xml:space="preserve"> </w:t>
      </w:r>
      <w:proofErr w:type="spellStart"/>
      <w:r w:rsidRPr="00D94AD1">
        <w:rPr>
          <w:rFonts w:ascii="Times New Roman" w:hAnsi="Times New Roman"/>
          <w:lang w:val="tr-TR"/>
        </w:rPr>
        <w:t>Sweller</w:t>
      </w:r>
      <w:proofErr w:type="spellEnd"/>
      <w:r w:rsidRPr="00D94AD1">
        <w:rPr>
          <w:rFonts w:ascii="Times New Roman" w:hAnsi="Times New Roman"/>
          <w:lang w:val="tr-TR"/>
        </w:rPr>
        <w:t>) göre, sınırlı çalışma belleği kapasitesi, uzun ve karmaşık derslerde aşırı yüklenir. Mikro-öğrenme, içeriği atomik parçalara (tek bir kelime, kısa bir cümle) bölerek bu yükü optimize eder.</w:t>
      </w:r>
    </w:p>
    <w:p w14:paraId="5578E3EE" w14:textId="4D0C4F51" w:rsidR="0018158E" w:rsidRDefault="00B52866" w:rsidP="007066AC">
      <w:pPr>
        <w:jc w:val="both"/>
        <w:rPr>
          <w:rFonts w:ascii="Times New Roman" w:hAnsi="Times New Roman"/>
          <w:vertAlign w:val="superscript"/>
          <w:lang w:val="tr-TR"/>
        </w:rPr>
      </w:pPr>
      <w:r w:rsidRPr="00D94AD1">
        <w:rPr>
          <w:rFonts w:ascii="Times New Roman" w:hAnsi="Times New Roman"/>
          <w:lang w:val="tr-TR"/>
        </w:rPr>
        <w:lastRenderedPageBreak/>
        <w:t xml:space="preserve">Ayrıca, Hermann </w:t>
      </w:r>
      <w:proofErr w:type="spellStart"/>
      <w:r w:rsidRPr="00D94AD1">
        <w:rPr>
          <w:rFonts w:ascii="Times New Roman" w:hAnsi="Times New Roman"/>
          <w:lang w:val="tr-TR"/>
        </w:rPr>
        <w:t>Ebbinghaus'un</w:t>
      </w:r>
      <w:proofErr w:type="spellEnd"/>
      <w:r w:rsidRPr="00D94AD1">
        <w:rPr>
          <w:rFonts w:ascii="Times New Roman" w:hAnsi="Times New Roman"/>
          <w:lang w:val="tr-TR"/>
        </w:rPr>
        <w:t xml:space="preserve"> "Unutma Eğrisi" (</w:t>
      </w:r>
      <w:proofErr w:type="spellStart"/>
      <w:r w:rsidRPr="00D94AD1">
        <w:rPr>
          <w:rFonts w:ascii="Times New Roman" w:hAnsi="Times New Roman"/>
          <w:lang w:val="tr-TR"/>
        </w:rPr>
        <w:t>Forgetting</w:t>
      </w:r>
      <w:proofErr w:type="spellEnd"/>
      <w:r w:rsidRPr="00D94AD1">
        <w:rPr>
          <w:rFonts w:ascii="Times New Roman" w:hAnsi="Times New Roman"/>
          <w:lang w:val="tr-TR"/>
        </w:rPr>
        <w:t xml:space="preserve"> </w:t>
      </w:r>
      <w:proofErr w:type="spellStart"/>
      <w:r w:rsidRPr="00D94AD1">
        <w:rPr>
          <w:rFonts w:ascii="Times New Roman" w:hAnsi="Times New Roman"/>
          <w:lang w:val="tr-TR"/>
        </w:rPr>
        <w:t>Curve</w:t>
      </w:r>
      <w:proofErr w:type="spellEnd"/>
      <w:r w:rsidRPr="00D94AD1">
        <w:rPr>
          <w:rFonts w:ascii="Times New Roman" w:hAnsi="Times New Roman"/>
          <w:lang w:val="tr-TR"/>
        </w:rPr>
        <w:t xml:space="preserve">) çalışmalarına dayanan Aralıklı Tekrar Sistemleri (SRS), bilginin uzun süreli belleğe aktarılması için en etkili yöntemdir. </w:t>
      </w:r>
      <w:proofErr w:type="spellStart"/>
      <w:r w:rsidRPr="00D94AD1">
        <w:rPr>
          <w:rFonts w:ascii="Times New Roman" w:hAnsi="Times New Roman"/>
          <w:lang w:val="tr-TR"/>
        </w:rPr>
        <w:t>DailyWords</w:t>
      </w:r>
      <w:proofErr w:type="spellEnd"/>
      <w:r w:rsidRPr="00D94AD1">
        <w:rPr>
          <w:rFonts w:ascii="Times New Roman" w:hAnsi="Times New Roman"/>
          <w:lang w:val="tr-TR"/>
        </w:rPr>
        <w:t xml:space="preserve">, kullanıcı ilerlemesini </w:t>
      </w:r>
      <w:proofErr w:type="spellStart"/>
      <w:r w:rsidRPr="00D94AD1">
        <w:rPr>
          <w:rFonts w:ascii="Times New Roman" w:hAnsi="Times New Roman"/>
          <w:lang w:val="tr-TR"/>
        </w:rPr>
        <w:t>veritabanında</w:t>
      </w:r>
      <w:proofErr w:type="spellEnd"/>
      <w:r w:rsidRPr="00D94AD1">
        <w:rPr>
          <w:rFonts w:ascii="Times New Roman" w:hAnsi="Times New Roman"/>
          <w:lang w:val="tr-TR"/>
        </w:rPr>
        <w:t xml:space="preserve"> saklayarak, bir kelimenin tekrar zamanını algoritmik olarak (örneğin </w:t>
      </w:r>
      <w:proofErr w:type="spellStart"/>
      <w:r w:rsidRPr="00D94AD1">
        <w:rPr>
          <w:rFonts w:ascii="Times New Roman" w:hAnsi="Times New Roman"/>
          <w:lang w:val="tr-TR"/>
        </w:rPr>
        <w:t>SuperMemo</w:t>
      </w:r>
      <w:proofErr w:type="spellEnd"/>
      <w:r w:rsidRPr="00D94AD1">
        <w:rPr>
          <w:rFonts w:ascii="Times New Roman" w:hAnsi="Times New Roman"/>
          <w:lang w:val="tr-TR"/>
        </w:rPr>
        <w:t xml:space="preserve"> SM-2 algoritması benzeri bir yaklaşımla) belirler ve tam unutulma eşiğinde tekrar sunarak öğrenme verimliliğini maksimize </w:t>
      </w:r>
      <w:proofErr w:type="gramStart"/>
      <w:r w:rsidRPr="00D94AD1">
        <w:rPr>
          <w:rFonts w:ascii="Times New Roman" w:hAnsi="Times New Roman"/>
          <w:lang w:val="tr-TR"/>
        </w:rPr>
        <w:t>eder</w:t>
      </w:r>
      <w:r w:rsidR="0018158E">
        <w:rPr>
          <w:rFonts w:ascii="Times New Roman" w:hAnsi="Times New Roman"/>
          <w:lang w:val="tr-TR"/>
        </w:rPr>
        <w:t>[</w:t>
      </w:r>
      <w:proofErr w:type="gramEnd"/>
      <w:r w:rsidR="0018158E">
        <w:rPr>
          <w:rFonts w:ascii="Times New Roman" w:hAnsi="Times New Roman"/>
          <w:lang w:val="tr-TR"/>
        </w:rPr>
        <w:t>1</w:t>
      </w:r>
      <w:r w:rsidR="007D7E13">
        <w:rPr>
          <w:rFonts w:ascii="Times New Roman" w:hAnsi="Times New Roman"/>
          <w:lang w:val="tr-TR"/>
        </w:rPr>
        <w:t>2</w:t>
      </w:r>
      <w:r w:rsidR="0018158E">
        <w:rPr>
          <w:rFonts w:ascii="Times New Roman" w:hAnsi="Times New Roman"/>
          <w:lang w:val="tr-TR"/>
        </w:rPr>
        <w:t>]</w:t>
      </w:r>
      <w:r w:rsidR="00F57556">
        <w:rPr>
          <w:rFonts w:ascii="Times New Roman" w:hAnsi="Times New Roman"/>
          <w:lang w:val="tr-TR"/>
        </w:rPr>
        <w:t>[17]</w:t>
      </w:r>
      <w:r w:rsidR="0018158E">
        <w:rPr>
          <w:rFonts w:ascii="Times New Roman" w:hAnsi="Times New Roman"/>
          <w:lang w:val="tr-TR"/>
        </w:rPr>
        <w:t>.</w:t>
      </w:r>
    </w:p>
    <w:p w14:paraId="0DEAF344" w14:textId="77777777" w:rsidR="00B52866" w:rsidRPr="00D94AD1" w:rsidRDefault="00B52866" w:rsidP="007066AC">
      <w:pPr>
        <w:jc w:val="both"/>
        <w:rPr>
          <w:rFonts w:ascii="Times New Roman" w:hAnsi="Times New Roman"/>
          <w:lang w:val="tr-TR"/>
        </w:rPr>
      </w:pPr>
    </w:p>
    <w:p w14:paraId="09831D65" w14:textId="42F379BA" w:rsidR="00B52866" w:rsidRPr="00D94AD1" w:rsidRDefault="00B52866" w:rsidP="00AB783D">
      <w:pPr>
        <w:pStyle w:val="MainTitle"/>
      </w:pPr>
      <w:r w:rsidRPr="00D94AD1">
        <w:t>Kural Tabanlı MDD Yaklaşımları: Genişletilmiş Tanıma Ağları (ERN) ve Harrison'ın Çalışmaları</w:t>
      </w:r>
    </w:p>
    <w:p w14:paraId="5AE729E7" w14:textId="7BB16FEB" w:rsidR="0018158E" w:rsidRDefault="00B52866" w:rsidP="007066AC">
      <w:pPr>
        <w:jc w:val="both"/>
        <w:rPr>
          <w:rFonts w:ascii="Times New Roman" w:hAnsi="Times New Roman"/>
          <w:lang w:val="tr-TR"/>
        </w:rPr>
      </w:pPr>
      <w:r w:rsidRPr="00D94AD1">
        <w:rPr>
          <w:rFonts w:ascii="Times New Roman" w:hAnsi="Times New Roman"/>
          <w:lang w:val="tr-TR"/>
        </w:rPr>
        <w:t>Bilgisayar Destekli Telaffuz Eğitimi'nin (CAPT) tarihsel gelişiminde, özellikle derin öğrenme devriminden önceki dönemde, sistemlerin başarısı uzman bilgisinin (</w:t>
      </w:r>
      <w:proofErr w:type="spellStart"/>
      <w:r w:rsidRPr="00D94AD1">
        <w:rPr>
          <w:rFonts w:ascii="Times New Roman" w:hAnsi="Times New Roman"/>
          <w:lang w:val="tr-TR"/>
        </w:rPr>
        <w:t>expert</w:t>
      </w:r>
      <w:proofErr w:type="spellEnd"/>
      <w:r w:rsidRPr="00D94AD1">
        <w:rPr>
          <w:rFonts w:ascii="Times New Roman" w:hAnsi="Times New Roman"/>
          <w:lang w:val="tr-TR"/>
        </w:rPr>
        <w:t xml:space="preserve"> </w:t>
      </w:r>
      <w:proofErr w:type="spellStart"/>
      <w:r w:rsidRPr="00D94AD1">
        <w:rPr>
          <w:rFonts w:ascii="Times New Roman" w:hAnsi="Times New Roman"/>
          <w:lang w:val="tr-TR"/>
        </w:rPr>
        <w:t>knowledge</w:t>
      </w:r>
      <w:proofErr w:type="spellEnd"/>
      <w:r w:rsidRPr="00D94AD1">
        <w:rPr>
          <w:rFonts w:ascii="Times New Roman" w:hAnsi="Times New Roman"/>
          <w:lang w:val="tr-TR"/>
        </w:rPr>
        <w:t>) tanıma algoritmalarına ne kadar detaylı ve etkin bir şekilde kodlanabildiğine bağlıydı. Bu dönemin "Beyaz Kutu" (White-Box) yaklaşımını temsil eden en sofistike örneklerden biri, Harrison ve arkadaşlarının (2009) "</w:t>
      </w:r>
      <w:proofErr w:type="spellStart"/>
      <w:r w:rsidRPr="00D94AD1">
        <w:rPr>
          <w:rFonts w:ascii="Times New Roman" w:hAnsi="Times New Roman"/>
          <w:lang w:val="tr-TR"/>
        </w:rPr>
        <w:t>Implementation</w:t>
      </w:r>
      <w:proofErr w:type="spellEnd"/>
      <w:r w:rsidRPr="00D94AD1">
        <w:rPr>
          <w:rFonts w:ascii="Times New Roman" w:hAnsi="Times New Roman"/>
          <w:lang w:val="tr-TR"/>
        </w:rPr>
        <w:t xml:space="preserve"> of an </w:t>
      </w:r>
      <w:proofErr w:type="spellStart"/>
      <w:r w:rsidRPr="00D94AD1">
        <w:rPr>
          <w:rFonts w:ascii="Times New Roman" w:hAnsi="Times New Roman"/>
          <w:lang w:val="tr-TR"/>
        </w:rPr>
        <w:t>extended</w:t>
      </w:r>
      <w:proofErr w:type="spellEnd"/>
      <w:r w:rsidRPr="00D94AD1">
        <w:rPr>
          <w:rFonts w:ascii="Times New Roman" w:hAnsi="Times New Roman"/>
          <w:lang w:val="tr-TR"/>
        </w:rPr>
        <w:t xml:space="preserve"> </w:t>
      </w:r>
      <w:proofErr w:type="spellStart"/>
      <w:r w:rsidRPr="00D94AD1">
        <w:rPr>
          <w:rFonts w:ascii="Times New Roman" w:hAnsi="Times New Roman"/>
          <w:lang w:val="tr-TR"/>
        </w:rPr>
        <w:t>recognition</w:t>
      </w:r>
      <w:proofErr w:type="spellEnd"/>
      <w:r w:rsidRPr="00D94AD1">
        <w:rPr>
          <w:rFonts w:ascii="Times New Roman" w:hAnsi="Times New Roman"/>
          <w:lang w:val="tr-TR"/>
        </w:rPr>
        <w:t xml:space="preserve"> network </w:t>
      </w:r>
      <w:proofErr w:type="spellStart"/>
      <w:r w:rsidRPr="00D94AD1">
        <w:rPr>
          <w:rFonts w:ascii="Times New Roman" w:hAnsi="Times New Roman"/>
          <w:lang w:val="tr-TR"/>
        </w:rPr>
        <w:t>for</w:t>
      </w:r>
      <w:proofErr w:type="spellEnd"/>
      <w:r w:rsidRPr="00D94AD1">
        <w:rPr>
          <w:rFonts w:ascii="Times New Roman" w:hAnsi="Times New Roman"/>
          <w:lang w:val="tr-TR"/>
        </w:rPr>
        <w:t xml:space="preserve"> </w:t>
      </w:r>
      <w:proofErr w:type="spellStart"/>
      <w:r w:rsidRPr="00D94AD1">
        <w:rPr>
          <w:rFonts w:ascii="Times New Roman" w:hAnsi="Times New Roman"/>
          <w:lang w:val="tr-TR"/>
        </w:rPr>
        <w:t>mispronunciation</w:t>
      </w:r>
      <w:proofErr w:type="spellEnd"/>
      <w:r w:rsidRPr="00D94AD1">
        <w:rPr>
          <w:rFonts w:ascii="Times New Roman" w:hAnsi="Times New Roman"/>
          <w:lang w:val="tr-TR"/>
        </w:rPr>
        <w:t xml:space="preserve"> </w:t>
      </w:r>
      <w:proofErr w:type="spellStart"/>
      <w:r w:rsidRPr="00D94AD1">
        <w:rPr>
          <w:rFonts w:ascii="Times New Roman" w:hAnsi="Times New Roman"/>
          <w:lang w:val="tr-TR"/>
        </w:rPr>
        <w:t>detection</w:t>
      </w:r>
      <w:proofErr w:type="spellEnd"/>
      <w:r w:rsidRPr="00D94AD1">
        <w:rPr>
          <w:rFonts w:ascii="Times New Roman" w:hAnsi="Times New Roman"/>
          <w:lang w:val="tr-TR"/>
        </w:rPr>
        <w:t xml:space="preserve"> </w:t>
      </w:r>
      <w:proofErr w:type="spellStart"/>
      <w:r w:rsidRPr="00D94AD1">
        <w:rPr>
          <w:rFonts w:ascii="Times New Roman" w:hAnsi="Times New Roman"/>
          <w:lang w:val="tr-TR"/>
        </w:rPr>
        <w:t>and</w:t>
      </w:r>
      <w:proofErr w:type="spellEnd"/>
      <w:r w:rsidRPr="00D94AD1">
        <w:rPr>
          <w:rFonts w:ascii="Times New Roman" w:hAnsi="Times New Roman"/>
          <w:lang w:val="tr-TR"/>
        </w:rPr>
        <w:t xml:space="preserve"> </w:t>
      </w:r>
      <w:proofErr w:type="spellStart"/>
      <w:r w:rsidRPr="00D94AD1">
        <w:rPr>
          <w:rFonts w:ascii="Times New Roman" w:hAnsi="Times New Roman"/>
          <w:lang w:val="tr-TR"/>
        </w:rPr>
        <w:t>diagnosis</w:t>
      </w:r>
      <w:proofErr w:type="spellEnd"/>
      <w:r w:rsidRPr="00D94AD1">
        <w:rPr>
          <w:rFonts w:ascii="Times New Roman" w:hAnsi="Times New Roman"/>
          <w:lang w:val="tr-TR"/>
        </w:rPr>
        <w:t xml:space="preserve"> in </w:t>
      </w:r>
      <w:proofErr w:type="spellStart"/>
      <w:r w:rsidRPr="00D94AD1">
        <w:rPr>
          <w:rFonts w:ascii="Times New Roman" w:hAnsi="Times New Roman"/>
          <w:lang w:val="tr-TR"/>
        </w:rPr>
        <w:t>computer-assisted</w:t>
      </w:r>
      <w:proofErr w:type="spellEnd"/>
      <w:r w:rsidRPr="00D94AD1">
        <w:rPr>
          <w:rFonts w:ascii="Times New Roman" w:hAnsi="Times New Roman"/>
          <w:lang w:val="tr-TR"/>
        </w:rPr>
        <w:t xml:space="preserve"> </w:t>
      </w:r>
      <w:proofErr w:type="spellStart"/>
      <w:r w:rsidRPr="00D94AD1">
        <w:rPr>
          <w:rFonts w:ascii="Times New Roman" w:hAnsi="Times New Roman"/>
          <w:lang w:val="tr-TR"/>
        </w:rPr>
        <w:t>pronunciation</w:t>
      </w:r>
      <w:proofErr w:type="spellEnd"/>
      <w:r w:rsidRPr="00D94AD1">
        <w:rPr>
          <w:rFonts w:ascii="Times New Roman" w:hAnsi="Times New Roman"/>
          <w:lang w:val="tr-TR"/>
        </w:rPr>
        <w:t xml:space="preserve"> </w:t>
      </w:r>
      <w:proofErr w:type="spellStart"/>
      <w:r w:rsidRPr="00D94AD1">
        <w:rPr>
          <w:rFonts w:ascii="Times New Roman" w:hAnsi="Times New Roman"/>
          <w:lang w:val="tr-TR"/>
        </w:rPr>
        <w:t>training</w:t>
      </w:r>
      <w:proofErr w:type="spellEnd"/>
      <w:r w:rsidRPr="00D94AD1">
        <w:rPr>
          <w:rFonts w:ascii="Times New Roman" w:hAnsi="Times New Roman"/>
          <w:lang w:val="tr-TR"/>
        </w:rPr>
        <w:t xml:space="preserve">" başlıklı </w:t>
      </w:r>
      <w:proofErr w:type="gramStart"/>
      <w:r w:rsidRPr="00D94AD1">
        <w:rPr>
          <w:rFonts w:ascii="Times New Roman" w:hAnsi="Times New Roman"/>
          <w:lang w:val="tr-TR"/>
        </w:rPr>
        <w:t>çalışmasıdır</w:t>
      </w:r>
      <w:r w:rsidR="0018158E">
        <w:rPr>
          <w:rFonts w:ascii="Times New Roman" w:hAnsi="Times New Roman"/>
          <w:lang w:val="tr-TR"/>
        </w:rPr>
        <w:t>[</w:t>
      </w:r>
      <w:proofErr w:type="gramEnd"/>
      <w:r w:rsidR="007D7E13">
        <w:rPr>
          <w:rFonts w:ascii="Times New Roman" w:hAnsi="Times New Roman"/>
          <w:lang w:val="tr-TR"/>
        </w:rPr>
        <w:t>8</w:t>
      </w:r>
      <w:r w:rsidR="0018158E">
        <w:rPr>
          <w:rFonts w:ascii="Times New Roman" w:hAnsi="Times New Roman"/>
          <w:lang w:val="tr-TR"/>
        </w:rPr>
        <w:t>]</w:t>
      </w:r>
      <w:r w:rsidR="00F57556">
        <w:rPr>
          <w:rFonts w:ascii="Times New Roman" w:hAnsi="Times New Roman"/>
          <w:lang w:val="tr-TR"/>
        </w:rPr>
        <w:t>[14]</w:t>
      </w:r>
      <w:r w:rsidR="0018158E">
        <w:rPr>
          <w:rFonts w:ascii="Times New Roman" w:hAnsi="Times New Roman"/>
          <w:lang w:val="tr-TR"/>
        </w:rPr>
        <w:t>.</w:t>
      </w:r>
    </w:p>
    <w:p w14:paraId="6F211EC0" w14:textId="77777777" w:rsidR="0018158E" w:rsidRPr="00D94AD1" w:rsidRDefault="0018158E" w:rsidP="007066AC">
      <w:pPr>
        <w:jc w:val="both"/>
        <w:rPr>
          <w:rFonts w:ascii="Times New Roman" w:hAnsi="Times New Roman"/>
          <w:lang w:val="tr-TR"/>
        </w:rPr>
      </w:pPr>
    </w:p>
    <w:p w14:paraId="7F684E1B" w14:textId="74B227FB" w:rsidR="00B52866" w:rsidRPr="00D94AD1" w:rsidRDefault="00B52866" w:rsidP="00AB783D">
      <w:pPr>
        <w:pStyle w:val="Balk4"/>
        <w:numPr>
          <w:ilvl w:val="3"/>
          <w:numId w:val="40"/>
        </w:numPr>
      </w:pPr>
      <w:r w:rsidRPr="00D94AD1">
        <w:t>Standart Tanıma Ağlarının Kısıtlılıkları ve "Zorla Eşleme" Sorunu</w:t>
      </w:r>
    </w:p>
    <w:p w14:paraId="5F895E30" w14:textId="77777777" w:rsidR="00B52866" w:rsidRPr="00D94AD1" w:rsidRDefault="00B52866" w:rsidP="007066AC">
      <w:pPr>
        <w:jc w:val="both"/>
        <w:rPr>
          <w:rFonts w:ascii="Times New Roman" w:hAnsi="Times New Roman"/>
          <w:lang w:val="tr-TR"/>
        </w:rPr>
      </w:pPr>
      <w:r w:rsidRPr="00D94AD1">
        <w:rPr>
          <w:rFonts w:ascii="Times New Roman" w:hAnsi="Times New Roman"/>
          <w:lang w:val="tr-TR"/>
        </w:rPr>
        <w:t>Geleneksel Otomatik Konuşma Tanıma (ASR) sistemleri, kelimeleri kanonik (standart/doğru) telaffuzlarına eşleyen bir sözlük (</w:t>
      </w:r>
      <w:proofErr w:type="spellStart"/>
      <w:r w:rsidRPr="00D94AD1">
        <w:rPr>
          <w:rFonts w:ascii="Times New Roman" w:hAnsi="Times New Roman"/>
          <w:lang w:val="tr-TR"/>
        </w:rPr>
        <w:t>lexicon</w:t>
      </w:r>
      <w:proofErr w:type="spellEnd"/>
      <w:r w:rsidRPr="00D94AD1">
        <w:rPr>
          <w:rFonts w:ascii="Times New Roman" w:hAnsi="Times New Roman"/>
          <w:lang w:val="tr-TR"/>
        </w:rPr>
        <w:t>) kullanır. Bu sistemler, genellikle anadil konuşucularının (L1) verileriyle eğitilir ve akustik modelleri (</w:t>
      </w:r>
      <w:proofErr w:type="spellStart"/>
      <w:r w:rsidRPr="00D94AD1">
        <w:rPr>
          <w:rFonts w:ascii="Times New Roman" w:hAnsi="Times New Roman"/>
          <w:lang w:val="tr-TR"/>
        </w:rPr>
        <w:t>Gaussian</w:t>
      </w:r>
      <w:proofErr w:type="spellEnd"/>
      <w:r w:rsidRPr="00D94AD1">
        <w:rPr>
          <w:rFonts w:ascii="Times New Roman" w:hAnsi="Times New Roman"/>
          <w:lang w:val="tr-TR"/>
        </w:rPr>
        <w:t xml:space="preserve"> </w:t>
      </w:r>
      <w:proofErr w:type="spellStart"/>
      <w:r w:rsidRPr="00D94AD1">
        <w:rPr>
          <w:rFonts w:ascii="Times New Roman" w:hAnsi="Times New Roman"/>
          <w:lang w:val="tr-TR"/>
        </w:rPr>
        <w:t>Mixture</w:t>
      </w:r>
      <w:proofErr w:type="spellEnd"/>
      <w:r w:rsidRPr="00D94AD1">
        <w:rPr>
          <w:rFonts w:ascii="Times New Roman" w:hAnsi="Times New Roman"/>
          <w:lang w:val="tr-TR"/>
        </w:rPr>
        <w:t xml:space="preserve"> </w:t>
      </w:r>
      <w:proofErr w:type="spellStart"/>
      <w:proofErr w:type="gramStart"/>
      <w:r w:rsidRPr="00D94AD1">
        <w:rPr>
          <w:rFonts w:ascii="Times New Roman" w:hAnsi="Times New Roman"/>
          <w:lang w:val="tr-TR"/>
        </w:rPr>
        <w:t>Models</w:t>
      </w:r>
      <w:proofErr w:type="spellEnd"/>
      <w:r w:rsidRPr="00D94AD1">
        <w:rPr>
          <w:rFonts w:ascii="Times New Roman" w:hAnsi="Times New Roman"/>
          <w:lang w:val="tr-TR"/>
        </w:rPr>
        <w:t xml:space="preserve"> -</w:t>
      </w:r>
      <w:proofErr w:type="gramEnd"/>
      <w:r w:rsidRPr="00D94AD1">
        <w:rPr>
          <w:rFonts w:ascii="Times New Roman" w:hAnsi="Times New Roman"/>
          <w:lang w:val="tr-TR"/>
        </w:rPr>
        <w:t xml:space="preserve"> GMM veya erken dönem </w:t>
      </w:r>
      <w:proofErr w:type="spellStart"/>
      <w:r w:rsidRPr="00D94AD1">
        <w:rPr>
          <w:rFonts w:ascii="Times New Roman" w:hAnsi="Times New Roman"/>
          <w:lang w:val="tr-TR"/>
        </w:rPr>
        <w:t>DNN'ler</w:t>
      </w:r>
      <w:proofErr w:type="spellEnd"/>
      <w:r w:rsidRPr="00D94AD1">
        <w:rPr>
          <w:rFonts w:ascii="Times New Roman" w:hAnsi="Times New Roman"/>
          <w:lang w:val="tr-TR"/>
        </w:rPr>
        <w:t>) standart telaffuzu bekler. Bir öğrenci (L2), hedef kelimeyi yanlış telaffuz ettiğinde (örneğin, "</w:t>
      </w:r>
      <w:proofErr w:type="spellStart"/>
      <w:r w:rsidRPr="00D94AD1">
        <w:rPr>
          <w:rFonts w:ascii="Times New Roman" w:hAnsi="Times New Roman"/>
          <w:lang w:val="tr-TR"/>
        </w:rPr>
        <w:t>think</w:t>
      </w:r>
      <w:proofErr w:type="spellEnd"/>
      <w:r w:rsidRPr="00D94AD1">
        <w:rPr>
          <w:rFonts w:ascii="Times New Roman" w:hAnsi="Times New Roman"/>
          <w:lang w:val="tr-TR"/>
        </w:rPr>
        <w:t>" yerine "</w:t>
      </w:r>
      <w:proofErr w:type="spellStart"/>
      <w:r w:rsidRPr="00D94AD1">
        <w:rPr>
          <w:rFonts w:ascii="Times New Roman" w:hAnsi="Times New Roman"/>
          <w:lang w:val="tr-TR"/>
        </w:rPr>
        <w:t>sink</w:t>
      </w:r>
      <w:proofErr w:type="spellEnd"/>
      <w:r w:rsidRPr="00D94AD1">
        <w:rPr>
          <w:rFonts w:ascii="Times New Roman" w:hAnsi="Times New Roman"/>
          <w:lang w:val="tr-TR"/>
        </w:rPr>
        <w:t>"), standart bir ASR sistemi akustik girdiyi en yakın kanonik foneme zorla eşlemeye çalışır (</w:t>
      </w:r>
      <w:proofErr w:type="spellStart"/>
      <w:r w:rsidRPr="00D94AD1">
        <w:rPr>
          <w:rFonts w:ascii="Times New Roman" w:hAnsi="Times New Roman"/>
          <w:lang w:val="tr-TR"/>
        </w:rPr>
        <w:t>forced</w:t>
      </w:r>
      <w:proofErr w:type="spellEnd"/>
      <w:r w:rsidRPr="00D94AD1">
        <w:rPr>
          <w:rFonts w:ascii="Times New Roman" w:hAnsi="Times New Roman"/>
          <w:lang w:val="tr-TR"/>
        </w:rPr>
        <w:t xml:space="preserve"> </w:t>
      </w:r>
      <w:proofErr w:type="spellStart"/>
      <w:r w:rsidRPr="00D94AD1">
        <w:rPr>
          <w:rFonts w:ascii="Times New Roman" w:hAnsi="Times New Roman"/>
          <w:lang w:val="tr-TR"/>
        </w:rPr>
        <w:t>alignment</w:t>
      </w:r>
      <w:proofErr w:type="spellEnd"/>
      <w:r w:rsidRPr="00D94AD1">
        <w:rPr>
          <w:rFonts w:ascii="Times New Roman" w:hAnsi="Times New Roman"/>
          <w:lang w:val="tr-TR"/>
        </w:rPr>
        <w:t>).</w:t>
      </w:r>
    </w:p>
    <w:p w14:paraId="33EF455C" w14:textId="77777777" w:rsidR="00B52866" w:rsidRPr="00D94AD1" w:rsidRDefault="00B52866" w:rsidP="007066AC">
      <w:pPr>
        <w:jc w:val="both"/>
        <w:rPr>
          <w:rFonts w:ascii="Times New Roman" w:hAnsi="Times New Roman"/>
          <w:lang w:val="tr-TR"/>
        </w:rPr>
      </w:pPr>
      <w:r w:rsidRPr="00D94AD1">
        <w:rPr>
          <w:rFonts w:ascii="Times New Roman" w:hAnsi="Times New Roman"/>
          <w:lang w:val="tr-TR"/>
        </w:rPr>
        <w:t>Bu durum, MDD sistemleri için iki temel ve kritik hataya yol açar:</w:t>
      </w:r>
    </w:p>
    <w:p w14:paraId="7D449FCD" w14:textId="77777777" w:rsidR="00B52866" w:rsidRPr="00D94AD1" w:rsidRDefault="00B52866">
      <w:pPr>
        <w:numPr>
          <w:ilvl w:val="0"/>
          <w:numId w:val="10"/>
        </w:numPr>
        <w:jc w:val="both"/>
        <w:rPr>
          <w:rFonts w:ascii="Times New Roman" w:hAnsi="Times New Roman"/>
          <w:lang w:val="tr-TR"/>
        </w:rPr>
      </w:pPr>
      <w:r w:rsidRPr="00D94AD1">
        <w:rPr>
          <w:rFonts w:ascii="Times New Roman" w:hAnsi="Times New Roman"/>
          <w:b/>
          <w:bCs/>
          <w:lang w:val="tr-TR"/>
        </w:rPr>
        <w:t>Yanlış Kabul (</w:t>
      </w:r>
      <w:proofErr w:type="spellStart"/>
      <w:r w:rsidRPr="00D94AD1">
        <w:rPr>
          <w:rFonts w:ascii="Times New Roman" w:hAnsi="Times New Roman"/>
          <w:b/>
          <w:bCs/>
          <w:lang w:val="tr-TR"/>
        </w:rPr>
        <w:t>False</w:t>
      </w:r>
      <w:proofErr w:type="spellEnd"/>
      <w:r w:rsidRPr="00D94AD1">
        <w:rPr>
          <w:rFonts w:ascii="Times New Roman" w:hAnsi="Times New Roman"/>
          <w:b/>
          <w:bCs/>
          <w:lang w:val="tr-TR"/>
        </w:rPr>
        <w:t xml:space="preserve"> </w:t>
      </w:r>
      <w:proofErr w:type="spellStart"/>
      <w:proofErr w:type="gramStart"/>
      <w:r w:rsidRPr="00D94AD1">
        <w:rPr>
          <w:rFonts w:ascii="Times New Roman" w:hAnsi="Times New Roman"/>
          <w:b/>
          <w:bCs/>
          <w:lang w:val="tr-TR"/>
        </w:rPr>
        <w:t>Acceptance</w:t>
      </w:r>
      <w:proofErr w:type="spellEnd"/>
      <w:r w:rsidRPr="00D94AD1">
        <w:rPr>
          <w:rFonts w:ascii="Times New Roman" w:hAnsi="Times New Roman"/>
          <w:b/>
          <w:bCs/>
          <w:lang w:val="tr-TR"/>
        </w:rPr>
        <w:t xml:space="preserve"> -</w:t>
      </w:r>
      <w:proofErr w:type="gramEnd"/>
      <w:r w:rsidRPr="00D94AD1">
        <w:rPr>
          <w:rFonts w:ascii="Times New Roman" w:hAnsi="Times New Roman"/>
          <w:b/>
          <w:bCs/>
          <w:lang w:val="tr-TR"/>
        </w:rPr>
        <w:t xml:space="preserve"> FA):</w:t>
      </w:r>
      <w:r w:rsidRPr="00D94AD1">
        <w:rPr>
          <w:rFonts w:ascii="Times New Roman" w:hAnsi="Times New Roman"/>
          <w:lang w:val="tr-TR"/>
        </w:rPr>
        <w:t xml:space="preserve"> Öğrencinin hatasının, sistem tarafından tolere edilerek "doğru" kabul edilmesi. Bu, öğrencinin hatasının pekişmesine (</w:t>
      </w:r>
      <w:proofErr w:type="spellStart"/>
      <w:r w:rsidRPr="00D94AD1">
        <w:rPr>
          <w:rFonts w:ascii="Times New Roman" w:hAnsi="Times New Roman"/>
          <w:lang w:val="tr-TR"/>
        </w:rPr>
        <w:t>fossilization</w:t>
      </w:r>
      <w:proofErr w:type="spellEnd"/>
      <w:r w:rsidRPr="00D94AD1">
        <w:rPr>
          <w:rFonts w:ascii="Times New Roman" w:hAnsi="Times New Roman"/>
          <w:lang w:val="tr-TR"/>
        </w:rPr>
        <w:t>) neden olduğu için pedagojik açıdan en tehlikeli hatadır.</w:t>
      </w:r>
    </w:p>
    <w:p w14:paraId="004EA854" w14:textId="120CC01B" w:rsidR="00E311B8" w:rsidRDefault="00B52866">
      <w:pPr>
        <w:numPr>
          <w:ilvl w:val="0"/>
          <w:numId w:val="10"/>
        </w:numPr>
        <w:jc w:val="both"/>
        <w:rPr>
          <w:rFonts w:ascii="Times New Roman" w:hAnsi="Times New Roman"/>
          <w:lang w:val="tr-TR"/>
        </w:rPr>
      </w:pPr>
      <w:r w:rsidRPr="00D94AD1">
        <w:rPr>
          <w:rFonts w:ascii="Times New Roman" w:hAnsi="Times New Roman"/>
          <w:b/>
          <w:bCs/>
          <w:lang w:val="tr-TR"/>
        </w:rPr>
        <w:lastRenderedPageBreak/>
        <w:t>Yanlış Reddetme (</w:t>
      </w:r>
      <w:proofErr w:type="spellStart"/>
      <w:r w:rsidRPr="00D94AD1">
        <w:rPr>
          <w:rFonts w:ascii="Times New Roman" w:hAnsi="Times New Roman"/>
          <w:b/>
          <w:bCs/>
          <w:lang w:val="tr-TR"/>
        </w:rPr>
        <w:t>False</w:t>
      </w:r>
      <w:proofErr w:type="spellEnd"/>
      <w:r w:rsidRPr="00D94AD1">
        <w:rPr>
          <w:rFonts w:ascii="Times New Roman" w:hAnsi="Times New Roman"/>
          <w:b/>
          <w:bCs/>
          <w:lang w:val="tr-TR"/>
        </w:rPr>
        <w:t xml:space="preserve"> </w:t>
      </w:r>
      <w:proofErr w:type="spellStart"/>
      <w:proofErr w:type="gramStart"/>
      <w:r w:rsidRPr="00D94AD1">
        <w:rPr>
          <w:rFonts w:ascii="Times New Roman" w:hAnsi="Times New Roman"/>
          <w:b/>
          <w:bCs/>
          <w:lang w:val="tr-TR"/>
        </w:rPr>
        <w:t>Rejection</w:t>
      </w:r>
      <w:proofErr w:type="spellEnd"/>
      <w:r w:rsidRPr="00D94AD1">
        <w:rPr>
          <w:rFonts w:ascii="Times New Roman" w:hAnsi="Times New Roman"/>
          <w:b/>
          <w:bCs/>
          <w:lang w:val="tr-TR"/>
        </w:rPr>
        <w:t xml:space="preserve"> -</w:t>
      </w:r>
      <w:proofErr w:type="gramEnd"/>
      <w:r w:rsidRPr="00D94AD1">
        <w:rPr>
          <w:rFonts w:ascii="Times New Roman" w:hAnsi="Times New Roman"/>
          <w:b/>
          <w:bCs/>
          <w:lang w:val="tr-TR"/>
        </w:rPr>
        <w:t xml:space="preserve"> FR):</w:t>
      </w:r>
      <w:r w:rsidRPr="00D94AD1">
        <w:rPr>
          <w:rFonts w:ascii="Times New Roman" w:hAnsi="Times New Roman"/>
          <w:lang w:val="tr-TR"/>
        </w:rPr>
        <w:t xml:space="preserve"> Öğrencinin doğru telaffuzunun, sistem tarafından (örneğin aksan veya gürültü nedeniyle) "yanlış" olarak işaretlenmesi. Bu durum, öğrencinin motivasyonunu düşürür ve sisteme olan güvenini sarsar.</w:t>
      </w:r>
    </w:p>
    <w:p w14:paraId="42DC7E99" w14:textId="77777777" w:rsidR="000F5E9E" w:rsidRPr="000F5E9E" w:rsidRDefault="000F5E9E" w:rsidP="000F5E9E">
      <w:pPr>
        <w:ind w:left="360"/>
        <w:jc w:val="both"/>
        <w:rPr>
          <w:rFonts w:ascii="Times New Roman" w:hAnsi="Times New Roman"/>
          <w:lang w:val="tr-TR"/>
        </w:rPr>
      </w:pPr>
    </w:p>
    <w:p w14:paraId="1544B873" w14:textId="56EC7E60" w:rsidR="00E311B8" w:rsidRDefault="00AB783D" w:rsidP="00AB783D">
      <w:pPr>
        <w:pStyle w:val="Balk4"/>
        <w:numPr>
          <w:ilvl w:val="0"/>
          <w:numId w:val="0"/>
        </w:numPr>
      </w:pPr>
      <w:r>
        <w:t xml:space="preserve">1.2.2.2 </w:t>
      </w:r>
      <w:r w:rsidR="00E311B8" w:rsidRPr="00D94AD1">
        <w:t xml:space="preserve">ERN ve Fonolojik Modelleme: Negatif Transfer Teorisi </w:t>
      </w:r>
    </w:p>
    <w:p w14:paraId="0864C768" w14:textId="4062984F" w:rsidR="00E311B8" w:rsidRPr="00D94AD1" w:rsidRDefault="00E311B8" w:rsidP="00E311B8">
      <w:pPr>
        <w:jc w:val="both"/>
        <w:rPr>
          <w:rFonts w:ascii="Times New Roman" w:hAnsi="Times New Roman"/>
          <w:lang w:val="tr-TR"/>
        </w:rPr>
      </w:pPr>
      <w:r w:rsidRPr="00D94AD1">
        <w:rPr>
          <w:rFonts w:ascii="Times New Roman" w:hAnsi="Times New Roman"/>
          <w:lang w:val="tr-TR"/>
        </w:rPr>
        <w:t>Harrison ve arkadaşları, bu sorunu çözmek için sözlüğü, öğrencilerin yaygın olarak yaptığı hatalı telaffuz varyasyonlarını içerecek şekilde genişletmiştir. Bu kavrama "Genişletilmiş Tanıma Ağı" (</w:t>
      </w:r>
      <w:proofErr w:type="spellStart"/>
      <w:r w:rsidRPr="00D94AD1">
        <w:rPr>
          <w:rFonts w:ascii="Times New Roman" w:hAnsi="Times New Roman"/>
          <w:lang w:val="tr-TR"/>
        </w:rPr>
        <w:t>Extended</w:t>
      </w:r>
      <w:proofErr w:type="spellEnd"/>
      <w:r w:rsidRPr="00D94AD1">
        <w:rPr>
          <w:rFonts w:ascii="Times New Roman" w:hAnsi="Times New Roman"/>
          <w:lang w:val="tr-TR"/>
        </w:rPr>
        <w:t xml:space="preserve"> </w:t>
      </w:r>
      <w:proofErr w:type="spellStart"/>
      <w:r w:rsidRPr="00D94AD1">
        <w:rPr>
          <w:rFonts w:ascii="Times New Roman" w:hAnsi="Times New Roman"/>
          <w:lang w:val="tr-TR"/>
        </w:rPr>
        <w:t>Recognition</w:t>
      </w:r>
      <w:proofErr w:type="spellEnd"/>
      <w:r w:rsidRPr="00D94AD1">
        <w:rPr>
          <w:rFonts w:ascii="Times New Roman" w:hAnsi="Times New Roman"/>
          <w:lang w:val="tr-TR"/>
        </w:rPr>
        <w:t xml:space="preserve"> </w:t>
      </w:r>
      <w:proofErr w:type="gramStart"/>
      <w:r w:rsidRPr="00D94AD1">
        <w:rPr>
          <w:rFonts w:ascii="Times New Roman" w:hAnsi="Times New Roman"/>
          <w:lang w:val="tr-TR"/>
        </w:rPr>
        <w:t>Network -</w:t>
      </w:r>
      <w:proofErr w:type="gramEnd"/>
      <w:r w:rsidRPr="00D94AD1">
        <w:rPr>
          <w:rFonts w:ascii="Times New Roman" w:hAnsi="Times New Roman"/>
          <w:lang w:val="tr-TR"/>
        </w:rPr>
        <w:t xml:space="preserve"> ERN) adı </w:t>
      </w:r>
      <w:proofErr w:type="gramStart"/>
      <w:r w:rsidRPr="00D94AD1">
        <w:rPr>
          <w:rFonts w:ascii="Times New Roman" w:hAnsi="Times New Roman"/>
          <w:lang w:val="tr-TR"/>
        </w:rPr>
        <w:t>verilir</w:t>
      </w:r>
      <w:r>
        <w:rPr>
          <w:rFonts w:ascii="Times New Roman" w:hAnsi="Times New Roman"/>
          <w:lang w:val="tr-TR"/>
        </w:rPr>
        <w:t>[</w:t>
      </w:r>
      <w:proofErr w:type="gramEnd"/>
      <w:r w:rsidR="00F57556">
        <w:rPr>
          <w:rFonts w:ascii="Times New Roman" w:hAnsi="Times New Roman"/>
          <w:lang w:val="tr-TR"/>
        </w:rPr>
        <w:t>8</w:t>
      </w:r>
      <w:r>
        <w:rPr>
          <w:rFonts w:ascii="Times New Roman" w:hAnsi="Times New Roman"/>
          <w:lang w:val="tr-TR"/>
        </w:rPr>
        <w:t xml:space="preserve">]. </w:t>
      </w:r>
      <w:r w:rsidRPr="00D94AD1">
        <w:rPr>
          <w:rFonts w:ascii="Times New Roman" w:hAnsi="Times New Roman"/>
          <w:lang w:val="tr-TR"/>
        </w:rPr>
        <w:t xml:space="preserve">Ancak bu genişletme, olası tüm hataları (kombinatoryal patlama riski nedeniyle) kapsayamaz. Araştırmacılar, bu noktada Uygulamalı </w:t>
      </w:r>
      <w:proofErr w:type="spellStart"/>
      <w:r w:rsidRPr="00D94AD1">
        <w:rPr>
          <w:rFonts w:ascii="Times New Roman" w:hAnsi="Times New Roman"/>
          <w:lang w:val="tr-TR"/>
        </w:rPr>
        <w:t>Dilbilim'deki</w:t>
      </w:r>
      <w:proofErr w:type="spellEnd"/>
      <w:r w:rsidRPr="00D94AD1">
        <w:rPr>
          <w:rFonts w:ascii="Times New Roman" w:hAnsi="Times New Roman"/>
          <w:lang w:val="tr-TR"/>
        </w:rPr>
        <w:t xml:space="preserve"> "Negatif Transfer" (</w:t>
      </w:r>
      <w:proofErr w:type="spellStart"/>
      <w:r w:rsidRPr="00D94AD1">
        <w:rPr>
          <w:rFonts w:ascii="Times New Roman" w:hAnsi="Times New Roman"/>
          <w:lang w:val="tr-TR"/>
        </w:rPr>
        <w:t>Negative</w:t>
      </w:r>
      <w:proofErr w:type="spellEnd"/>
      <w:r w:rsidRPr="00D94AD1">
        <w:rPr>
          <w:rFonts w:ascii="Times New Roman" w:hAnsi="Times New Roman"/>
          <w:lang w:val="tr-TR"/>
        </w:rPr>
        <w:t xml:space="preserve"> Transfer) veya "Girişim" (</w:t>
      </w:r>
      <w:proofErr w:type="spellStart"/>
      <w:r w:rsidRPr="00D94AD1">
        <w:rPr>
          <w:rFonts w:ascii="Times New Roman" w:hAnsi="Times New Roman"/>
          <w:lang w:val="tr-TR"/>
        </w:rPr>
        <w:t>Interference</w:t>
      </w:r>
      <w:proofErr w:type="spellEnd"/>
      <w:r w:rsidRPr="00D94AD1">
        <w:rPr>
          <w:rFonts w:ascii="Times New Roman" w:hAnsi="Times New Roman"/>
          <w:lang w:val="tr-TR"/>
        </w:rPr>
        <w:t>) teorisine başvurmuşlardır.</w:t>
      </w:r>
    </w:p>
    <w:p w14:paraId="1D429A07" w14:textId="77777777" w:rsidR="00E311B8" w:rsidRPr="00D94AD1" w:rsidRDefault="00E311B8" w:rsidP="00E311B8">
      <w:pPr>
        <w:jc w:val="both"/>
        <w:rPr>
          <w:rFonts w:ascii="Times New Roman" w:hAnsi="Times New Roman"/>
          <w:lang w:val="tr-TR"/>
        </w:rPr>
      </w:pPr>
      <w:r w:rsidRPr="00D94AD1">
        <w:rPr>
          <w:rFonts w:ascii="Times New Roman" w:hAnsi="Times New Roman"/>
          <w:lang w:val="tr-TR"/>
        </w:rPr>
        <w:t xml:space="preserve">Negatif Transfer teorisine göre, öğrencinin anadilindeki (L1) fonolojik kısıtlamalar ve ses envanteri, hedef dildeki (L2) üretimlerini sistematik olarak şekillendirir. Öğrenci, hedef dildeki yeni bir sesi (örneğin İngilizce /θ/) üretmeye çalışırken, zihnindeki en yakın L1 sesini (örneğin Kantonca veya </w:t>
      </w:r>
      <w:proofErr w:type="spellStart"/>
      <w:r w:rsidRPr="00D94AD1">
        <w:rPr>
          <w:rFonts w:ascii="Times New Roman" w:hAnsi="Times New Roman"/>
          <w:lang w:val="tr-TR"/>
        </w:rPr>
        <w:t>Türkçe'deki</w:t>
      </w:r>
      <w:proofErr w:type="spellEnd"/>
      <w:r w:rsidRPr="00D94AD1">
        <w:rPr>
          <w:rFonts w:ascii="Times New Roman" w:hAnsi="Times New Roman"/>
          <w:lang w:val="tr-TR"/>
        </w:rPr>
        <w:t xml:space="preserve"> /f/ veya /t/) kullanır. Bu "Ara Dil" (</w:t>
      </w:r>
      <w:proofErr w:type="spellStart"/>
      <w:r w:rsidRPr="00D94AD1">
        <w:rPr>
          <w:rFonts w:ascii="Times New Roman" w:hAnsi="Times New Roman"/>
          <w:lang w:val="tr-TR"/>
        </w:rPr>
        <w:t>Interlanguage</w:t>
      </w:r>
      <w:proofErr w:type="spellEnd"/>
      <w:r w:rsidRPr="00D94AD1">
        <w:rPr>
          <w:rFonts w:ascii="Times New Roman" w:hAnsi="Times New Roman"/>
          <w:lang w:val="tr-TR"/>
        </w:rPr>
        <w:t>) fonolojisi, rastgele değil, tahmin edilebilir kurallara dayanır.</w:t>
      </w:r>
    </w:p>
    <w:p w14:paraId="1F1BCFB1" w14:textId="77777777" w:rsidR="00E311B8" w:rsidRPr="00D94AD1" w:rsidRDefault="00E311B8" w:rsidP="00E311B8">
      <w:pPr>
        <w:jc w:val="both"/>
        <w:rPr>
          <w:rFonts w:ascii="Times New Roman" w:hAnsi="Times New Roman"/>
          <w:lang w:val="tr-TR"/>
        </w:rPr>
      </w:pPr>
      <w:r w:rsidRPr="00D94AD1">
        <w:rPr>
          <w:rFonts w:ascii="Times New Roman" w:hAnsi="Times New Roman"/>
          <w:lang w:val="tr-TR"/>
        </w:rPr>
        <w:t>Harrison'ın çalışması, Kantonca konuşan İngilizce öğrencileri için 51 adet bağlama duyarlı (</w:t>
      </w:r>
      <w:proofErr w:type="spellStart"/>
      <w:r w:rsidRPr="00D94AD1">
        <w:rPr>
          <w:rFonts w:ascii="Times New Roman" w:hAnsi="Times New Roman"/>
          <w:lang w:val="tr-TR"/>
        </w:rPr>
        <w:t>context-sensitive</w:t>
      </w:r>
      <w:proofErr w:type="spellEnd"/>
      <w:r w:rsidRPr="00D94AD1">
        <w:rPr>
          <w:rFonts w:ascii="Times New Roman" w:hAnsi="Times New Roman"/>
          <w:lang w:val="tr-TR"/>
        </w:rPr>
        <w:t>) fonolojik kural geliştirmiştir. Bu kurallar, Sonlu Durum Dönüştürücüleri (</w:t>
      </w:r>
      <w:proofErr w:type="spellStart"/>
      <w:r w:rsidRPr="00D94AD1">
        <w:rPr>
          <w:rFonts w:ascii="Times New Roman" w:hAnsi="Times New Roman"/>
          <w:lang w:val="tr-TR"/>
        </w:rPr>
        <w:t>Finite</w:t>
      </w:r>
      <w:proofErr w:type="spellEnd"/>
      <w:r w:rsidRPr="00D94AD1">
        <w:rPr>
          <w:rFonts w:ascii="Times New Roman" w:hAnsi="Times New Roman"/>
          <w:lang w:val="tr-TR"/>
        </w:rPr>
        <w:t xml:space="preserve"> </w:t>
      </w:r>
      <w:proofErr w:type="spellStart"/>
      <w:r w:rsidRPr="00D94AD1">
        <w:rPr>
          <w:rFonts w:ascii="Times New Roman" w:hAnsi="Times New Roman"/>
          <w:lang w:val="tr-TR"/>
        </w:rPr>
        <w:t>State</w:t>
      </w:r>
      <w:proofErr w:type="spellEnd"/>
      <w:r w:rsidRPr="00D94AD1">
        <w:rPr>
          <w:rFonts w:ascii="Times New Roman" w:hAnsi="Times New Roman"/>
          <w:lang w:val="tr-TR"/>
        </w:rPr>
        <w:t xml:space="preserve"> </w:t>
      </w:r>
      <w:proofErr w:type="spellStart"/>
      <w:proofErr w:type="gramStart"/>
      <w:r w:rsidRPr="00D94AD1">
        <w:rPr>
          <w:rFonts w:ascii="Times New Roman" w:hAnsi="Times New Roman"/>
          <w:lang w:val="tr-TR"/>
        </w:rPr>
        <w:t>Transducers</w:t>
      </w:r>
      <w:proofErr w:type="spellEnd"/>
      <w:r w:rsidRPr="00D94AD1">
        <w:rPr>
          <w:rFonts w:ascii="Times New Roman" w:hAnsi="Times New Roman"/>
          <w:lang w:val="tr-TR"/>
        </w:rPr>
        <w:t xml:space="preserve"> -</w:t>
      </w:r>
      <w:proofErr w:type="gramEnd"/>
      <w:r w:rsidRPr="00D94AD1">
        <w:rPr>
          <w:rFonts w:ascii="Times New Roman" w:hAnsi="Times New Roman"/>
          <w:lang w:val="tr-TR"/>
        </w:rPr>
        <w:t xml:space="preserve"> FST) kullanılarak matematiksel olarak modellenmiştir. FST, bir girdi dizisini bir çıktı dizisine eşleyen, durumlar (</w:t>
      </w:r>
      <w:proofErr w:type="spellStart"/>
      <w:r w:rsidRPr="00D94AD1">
        <w:rPr>
          <w:rFonts w:ascii="Times New Roman" w:hAnsi="Times New Roman"/>
          <w:lang w:val="tr-TR"/>
        </w:rPr>
        <w:t>states</w:t>
      </w:r>
      <w:proofErr w:type="spellEnd"/>
      <w:r w:rsidRPr="00D94AD1">
        <w:rPr>
          <w:rFonts w:ascii="Times New Roman" w:hAnsi="Times New Roman"/>
          <w:lang w:val="tr-TR"/>
        </w:rPr>
        <w:t>) ve geçişlerden (</w:t>
      </w:r>
      <w:proofErr w:type="spellStart"/>
      <w:r w:rsidRPr="00D94AD1">
        <w:rPr>
          <w:rFonts w:ascii="Times New Roman" w:hAnsi="Times New Roman"/>
          <w:lang w:val="tr-TR"/>
        </w:rPr>
        <w:t>transitions</w:t>
      </w:r>
      <w:proofErr w:type="spellEnd"/>
      <w:r w:rsidRPr="00D94AD1">
        <w:rPr>
          <w:rFonts w:ascii="Times New Roman" w:hAnsi="Times New Roman"/>
          <w:lang w:val="tr-TR"/>
        </w:rPr>
        <w:t>) oluşan bir otomattır.</w:t>
      </w:r>
    </w:p>
    <w:p w14:paraId="08FB8847" w14:textId="77777777" w:rsidR="00E311B8" w:rsidRDefault="00E311B8" w:rsidP="00E311B8">
      <w:pPr>
        <w:jc w:val="both"/>
        <w:rPr>
          <w:rFonts w:ascii="Times New Roman" w:hAnsi="Times New Roman"/>
          <w:lang w:val="tr-TR"/>
        </w:rPr>
      </w:pPr>
      <w:r w:rsidRPr="00D94AD1">
        <w:rPr>
          <w:rFonts w:ascii="Times New Roman" w:hAnsi="Times New Roman"/>
          <w:lang w:val="tr-TR"/>
        </w:rPr>
        <w:t>Fonolojik kurallar şu standart notasyonla ifade edilir:</w:t>
      </w:r>
    </w:p>
    <w:tbl>
      <w:tblPr>
        <w:tblStyle w:val="TabloKlavuzu"/>
        <w:tblW w:w="85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71"/>
        <w:gridCol w:w="1132"/>
      </w:tblGrid>
      <w:tr w:rsidR="00E311B8" w:rsidRPr="000E76A7" w14:paraId="637BC599" w14:textId="77777777" w:rsidTr="007066AC">
        <w:tc>
          <w:tcPr>
            <w:tcW w:w="7371" w:type="dxa"/>
            <w:vAlign w:val="center"/>
          </w:tcPr>
          <w:p w14:paraId="3272119E" w14:textId="100FCE48" w:rsidR="00E311B8" w:rsidRPr="00E311B8" w:rsidRDefault="00E311B8" w:rsidP="00E311B8">
            <w:pPr>
              <w:jc w:val="both"/>
              <w:rPr>
                <w:rFonts w:ascii="Times New Roman" w:hAnsi="Times New Roman"/>
                <w:lang w:val="tr-TR"/>
              </w:rPr>
            </w:pPr>
            <m:oMathPara>
              <m:oMath>
                <m:r>
                  <w:rPr>
                    <w:rFonts w:ascii="Cambria Math" w:hAnsi="Cambria Math"/>
                    <w:lang w:val="tr-TR"/>
                  </w:rPr>
                  <m:t>ϕ→</m:t>
                </m:r>
                <m:f>
                  <m:fPr>
                    <m:type m:val="skw"/>
                    <m:ctrlPr>
                      <w:rPr>
                        <w:rFonts w:ascii="Cambria Math" w:hAnsi="Cambria Math"/>
                        <w:i/>
                        <w:lang w:val="tr-TR"/>
                      </w:rPr>
                    </m:ctrlPr>
                  </m:fPr>
                  <m:num>
                    <m:r>
                      <w:rPr>
                        <w:rFonts w:ascii="Cambria Math" w:hAnsi="Cambria Math"/>
                        <w:lang w:val="tr-TR"/>
                      </w:rPr>
                      <m:t>ψ</m:t>
                    </m:r>
                  </m:num>
                  <m:den>
                    <m:sSub>
                      <m:sSubPr>
                        <m:ctrlPr>
                          <w:rPr>
                            <w:rFonts w:ascii="Cambria Math" w:hAnsi="Cambria Math"/>
                            <w:i/>
                            <w:lang w:val="tr-TR"/>
                          </w:rPr>
                        </m:ctrlPr>
                      </m:sSubPr>
                      <m:e>
                        <m:r>
                          <w:rPr>
                            <w:rFonts w:ascii="Cambria Math" w:hAnsi="Cambria Math"/>
                            <w:lang w:val="tr-TR"/>
                          </w:rPr>
                          <m:t>λ</m:t>
                        </m:r>
                      </m:e>
                      <m:sub>
                        <m:r>
                          <w:rPr>
                            <w:rFonts w:ascii="Cambria Math" w:hAnsi="Cambria Math"/>
                            <w:lang w:val="tr-TR"/>
                          </w:rPr>
                          <m:t>-P</m:t>
                        </m:r>
                      </m:sub>
                    </m:sSub>
                  </m:den>
                </m:f>
              </m:oMath>
            </m:oMathPara>
          </w:p>
        </w:tc>
        <w:tc>
          <w:tcPr>
            <w:tcW w:w="1132" w:type="dxa"/>
            <w:vAlign w:val="center"/>
          </w:tcPr>
          <w:p w14:paraId="5D1AAD6B" w14:textId="6724F675" w:rsidR="00E311B8" w:rsidRPr="000E76A7" w:rsidRDefault="00E311B8" w:rsidP="007066AC">
            <w:pPr>
              <w:spacing w:line="240" w:lineRule="auto"/>
              <w:ind w:hanging="2"/>
              <w:rPr>
                <w:rFonts w:ascii="Times New Roman" w:hAnsi="Times New Roman"/>
              </w:rPr>
            </w:pPr>
            <w:r w:rsidRPr="000E76A7">
              <w:rPr>
                <w:rFonts w:ascii="Times New Roman" w:hAnsi="Times New Roman"/>
              </w:rPr>
              <w:t>(1.</w:t>
            </w:r>
            <w:r>
              <w:rPr>
                <w:rFonts w:ascii="Times New Roman" w:hAnsi="Times New Roman"/>
              </w:rPr>
              <w:t>2</w:t>
            </w:r>
            <w:r w:rsidRPr="000E76A7">
              <w:rPr>
                <w:rFonts w:ascii="Times New Roman" w:hAnsi="Times New Roman"/>
              </w:rPr>
              <w:t>)</w:t>
            </w:r>
          </w:p>
        </w:tc>
      </w:tr>
    </w:tbl>
    <w:p w14:paraId="75F1DD02" w14:textId="77777777" w:rsidR="00F62407" w:rsidRDefault="00F62407" w:rsidP="00E311B8">
      <w:pPr>
        <w:jc w:val="both"/>
        <w:rPr>
          <w:rFonts w:ascii="Times New Roman" w:hAnsi="Times New Roman"/>
          <w:lang w:val="tr-TR"/>
        </w:rPr>
      </w:pPr>
    </w:p>
    <w:p w14:paraId="267DCDE7" w14:textId="49572E03" w:rsidR="00E311B8" w:rsidRDefault="00E311B8" w:rsidP="00E311B8">
      <w:pPr>
        <w:jc w:val="both"/>
        <w:rPr>
          <w:rFonts w:ascii="Times New Roman" w:hAnsi="Times New Roman"/>
          <w:vertAlign w:val="superscript"/>
          <w:lang w:val="tr-TR"/>
        </w:rPr>
      </w:pPr>
      <w:r w:rsidRPr="00D94AD1">
        <w:rPr>
          <w:rFonts w:ascii="Times New Roman" w:hAnsi="Times New Roman"/>
          <w:lang w:val="tr-TR"/>
        </w:rPr>
        <w:t xml:space="preserve">Bu formül, </w:t>
      </w:r>
      <m:oMath>
        <m:r>
          <w:rPr>
            <w:rFonts w:ascii="Cambria Math" w:hAnsi="Cambria Math"/>
            <w:lang w:val="tr-TR"/>
          </w:rPr>
          <m:t>ϕ</m:t>
        </m:r>
      </m:oMath>
      <w:r w:rsidR="00D21A8A" w:rsidRPr="00D94AD1">
        <w:rPr>
          <w:rFonts w:ascii="Times New Roman" w:hAnsi="Times New Roman"/>
          <w:noProof/>
          <w:lang w:val="tr-TR"/>
        </w:rPr>
        <w:t xml:space="preserve"> </w:t>
      </w:r>
      <w:r w:rsidRPr="00D94AD1">
        <w:rPr>
          <w:rFonts w:ascii="Times New Roman" w:hAnsi="Times New Roman"/>
          <w:lang w:val="tr-TR"/>
        </w:rPr>
        <w:t xml:space="preserve"> foneminin, </w:t>
      </w:r>
      <m:oMath>
        <m:r>
          <w:rPr>
            <w:rFonts w:ascii="Cambria Math" w:hAnsi="Cambria Math"/>
            <w:lang w:val="tr-TR"/>
          </w:rPr>
          <m:t xml:space="preserve">λ </m:t>
        </m:r>
      </m:oMath>
      <w:r w:rsidRPr="00D94AD1">
        <w:rPr>
          <w:rFonts w:ascii="Times New Roman" w:hAnsi="Times New Roman"/>
          <w:lang w:val="tr-TR"/>
        </w:rPr>
        <w:t xml:space="preserve">sol bağlamı ve </w:t>
      </w:r>
      <m:oMath>
        <m:r>
          <w:rPr>
            <w:rFonts w:ascii="Cambria Math" w:hAnsi="Cambria Math"/>
            <w:lang w:val="tr-TR"/>
          </w:rPr>
          <m:t>p</m:t>
        </m:r>
      </m:oMath>
      <w:r w:rsidRPr="00D94AD1">
        <w:rPr>
          <w:rFonts w:ascii="Times New Roman" w:hAnsi="Times New Roman"/>
          <w:lang w:val="tr-TR"/>
        </w:rPr>
        <w:t xml:space="preserve"> sağ bağlamı arasında bulunduğunda </w:t>
      </w:r>
      <m:oMath>
        <m:r>
          <w:rPr>
            <w:rFonts w:ascii="Cambria Math" w:hAnsi="Cambria Math"/>
            <w:lang w:val="tr-TR"/>
          </w:rPr>
          <m:t>ψ</m:t>
        </m:r>
      </m:oMath>
      <w:r w:rsidR="00D21A8A" w:rsidRPr="00D94AD1">
        <w:rPr>
          <w:rFonts w:ascii="Times New Roman" w:hAnsi="Times New Roman"/>
          <w:noProof/>
          <w:lang w:val="tr-TR"/>
        </w:rPr>
        <w:t xml:space="preserve"> </w:t>
      </w:r>
      <w:r w:rsidRPr="00D94AD1">
        <w:rPr>
          <w:rFonts w:ascii="Times New Roman" w:hAnsi="Times New Roman"/>
          <w:lang w:val="tr-TR"/>
        </w:rPr>
        <w:t xml:space="preserve"> olarak telaffuz edileceğini belirtir. Örneğin, kelime sonundaki ünsüz kümelerinin basitleştirilmesi (</w:t>
      </w:r>
      <w:proofErr w:type="spellStart"/>
      <w:r w:rsidRPr="00D94AD1">
        <w:rPr>
          <w:rFonts w:ascii="Times New Roman" w:hAnsi="Times New Roman"/>
          <w:lang w:val="tr-TR"/>
        </w:rPr>
        <w:t>cluster</w:t>
      </w:r>
      <w:proofErr w:type="spellEnd"/>
      <w:r w:rsidRPr="00D94AD1">
        <w:rPr>
          <w:rFonts w:ascii="Times New Roman" w:hAnsi="Times New Roman"/>
          <w:lang w:val="tr-TR"/>
        </w:rPr>
        <w:t xml:space="preserve"> </w:t>
      </w:r>
      <w:proofErr w:type="spellStart"/>
      <w:r w:rsidRPr="00D94AD1">
        <w:rPr>
          <w:rFonts w:ascii="Times New Roman" w:hAnsi="Times New Roman"/>
          <w:lang w:val="tr-TR"/>
        </w:rPr>
        <w:t>reduction</w:t>
      </w:r>
      <w:proofErr w:type="spellEnd"/>
      <w:r w:rsidRPr="00D94AD1">
        <w:rPr>
          <w:rFonts w:ascii="Times New Roman" w:hAnsi="Times New Roman"/>
          <w:lang w:val="tr-TR"/>
        </w:rPr>
        <w:t>) veya /r/ sesinin /w/ ile değiştirilmesi (</w:t>
      </w:r>
      <w:proofErr w:type="spellStart"/>
      <w:r w:rsidRPr="00D94AD1">
        <w:rPr>
          <w:rFonts w:ascii="Times New Roman" w:hAnsi="Times New Roman"/>
          <w:lang w:val="tr-TR"/>
        </w:rPr>
        <w:t>substitu</w:t>
      </w:r>
      <w:r w:rsidRPr="00D94AD1">
        <w:rPr>
          <w:rFonts w:ascii="Times New Roman" w:hAnsi="Times New Roman"/>
          <w:lang w:val="tr-TR"/>
        </w:rPr>
        <w:lastRenderedPageBreak/>
        <w:t>tion</w:t>
      </w:r>
      <w:proofErr w:type="spellEnd"/>
      <w:r w:rsidRPr="00D94AD1">
        <w:rPr>
          <w:rFonts w:ascii="Times New Roman" w:hAnsi="Times New Roman"/>
          <w:lang w:val="tr-TR"/>
        </w:rPr>
        <w:t>) bu formatta kodlanır. Harrison ayrıca, ses silme (</w:t>
      </w:r>
      <w:proofErr w:type="spellStart"/>
      <w:r w:rsidRPr="00D94AD1">
        <w:rPr>
          <w:rFonts w:ascii="Times New Roman" w:hAnsi="Times New Roman"/>
          <w:lang w:val="tr-TR"/>
        </w:rPr>
        <w:t>deletion</w:t>
      </w:r>
      <w:proofErr w:type="spellEnd"/>
      <w:r w:rsidRPr="00D94AD1">
        <w:rPr>
          <w:rFonts w:ascii="Times New Roman" w:hAnsi="Times New Roman"/>
          <w:lang w:val="tr-TR"/>
        </w:rPr>
        <w:t>) hatalarını modellemek için "epsilon" (</w:t>
      </w:r>
      <m:oMath>
        <m:r>
          <w:rPr>
            <w:rFonts w:ascii="Cambria Math" w:hAnsi="Cambria Math"/>
            <w:lang w:val="tr-TR"/>
          </w:rPr>
          <m:t>ε</m:t>
        </m:r>
      </m:oMath>
      <w:r w:rsidRPr="00D94AD1">
        <w:rPr>
          <w:rFonts w:ascii="Times New Roman" w:hAnsi="Times New Roman"/>
          <w:lang w:val="tr-TR"/>
        </w:rPr>
        <w:t xml:space="preserve">) sembolünü kullanmış ve FST içinde opsiyonel yollar (paths) oluşturarak öğrencinin hem doğru hem de yanlış telaffuz ihtimalini aynı ağ üzerinde </w:t>
      </w:r>
      <w:proofErr w:type="gramStart"/>
      <w:r w:rsidRPr="00D94AD1">
        <w:rPr>
          <w:rFonts w:ascii="Times New Roman" w:hAnsi="Times New Roman"/>
          <w:lang w:val="tr-TR"/>
        </w:rPr>
        <w:t>modellemiştir</w:t>
      </w:r>
      <w:r w:rsidR="00D21A8A">
        <w:rPr>
          <w:rFonts w:ascii="Times New Roman" w:hAnsi="Times New Roman"/>
          <w:lang w:val="tr-TR"/>
        </w:rPr>
        <w:t>[</w:t>
      </w:r>
      <w:proofErr w:type="gramEnd"/>
      <w:r w:rsidR="009E417E">
        <w:rPr>
          <w:rFonts w:ascii="Times New Roman" w:hAnsi="Times New Roman"/>
          <w:lang w:val="tr-TR"/>
        </w:rPr>
        <w:t>1</w:t>
      </w:r>
      <w:r w:rsidR="00D21A8A">
        <w:rPr>
          <w:rFonts w:ascii="Times New Roman" w:hAnsi="Times New Roman"/>
          <w:lang w:val="tr-TR"/>
        </w:rPr>
        <w:t>2].</w:t>
      </w:r>
    </w:p>
    <w:p w14:paraId="12DDB7E7" w14:textId="77777777" w:rsidR="00E311B8" w:rsidRPr="00D94AD1" w:rsidRDefault="00E311B8" w:rsidP="00E311B8">
      <w:pPr>
        <w:jc w:val="both"/>
        <w:rPr>
          <w:rFonts w:ascii="Times New Roman" w:hAnsi="Times New Roman"/>
          <w:lang w:val="tr-TR"/>
        </w:rPr>
      </w:pPr>
    </w:p>
    <w:p w14:paraId="5EE4D05D" w14:textId="233096FB" w:rsidR="00E311B8" w:rsidRPr="00D94AD1" w:rsidRDefault="00E311B8" w:rsidP="00AB783D">
      <w:pPr>
        <w:pStyle w:val="Balk4"/>
        <w:numPr>
          <w:ilvl w:val="3"/>
          <w:numId w:val="39"/>
        </w:numPr>
      </w:pPr>
      <w:r w:rsidRPr="00D94AD1">
        <w:t>ERN İnşa Süreci ve Teşhis Gücü</w:t>
      </w:r>
    </w:p>
    <w:p w14:paraId="0B1A6983" w14:textId="64510599" w:rsidR="00E311B8" w:rsidRDefault="00E311B8" w:rsidP="00E311B8">
      <w:pPr>
        <w:jc w:val="both"/>
        <w:rPr>
          <w:rFonts w:ascii="Times New Roman" w:hAnsi="Times New Roman"/>
          <w:lang w:val="tr-TR"/>
        </w:rPr>
      </w:pPr>
      <w:proofErr w:type="spellStart"/>
      <w:r w:rsidRPr="00D94AD1">
        <w:rPr>
          <w:rFonts w:ascii="Times New Roman" w:hAnsi="Times New Roman"/>
          <w:lang w:val="tr-TR"/>
        </w:rPr>
        <w:t>ERN'nin</w:t>
      </w:r>
      <w:proofErr w:type="spellEnd"/>
      <w:r w:rsidRPr="00D94AD1">
        <w:rPr>
          <w:rFonts w:ascii="Times New Roman" w:hAnsi="Times New Roman"/>
          <w:lang w:val="tr-TR"/>
        </w:rPr>
        <w:t xml:space="preserve"> inşası, bireysel kural </w:t>
      </w:r>
      <w:proofErr w:type="spellStart"/>
      <w:r w:rsidRPr="00D94AD1">
        <w:rPr>
          <w:rFonts w:ascii="Times New Roman" w:hAnsi="Times New Roman"/>
          <w:lang w:val="tr-TR"/>
        </w:rPr>
        <w:t>FST'lerinin</w:t>
      </w:r>
      <w:proofErr w:type="spellEnd"/>
      <w:r w:rsidRPr="00D94AD1">
        <w:rPr>
          <w:rFonts w:ascii="Times New Roman" w:hAnsi="Times New Roman"/>
          <w:lang w:val="tr-TR"/>
        </w:rPr>
        <w:t xml:space="preserve"> (</w:t>
      </w:r>
      <m:oMath>
        <m:sSub>
          <m:sSubPr>
            <m:ctrlPr>
              <w:rPr>
                <w:rFonts w:ascii="Cambria Math" w:hAnsi="Cambria Math"/>
                <w:i/>
                <w:lang w:val="tr-TR"/>
              </w:rPr>
            </m:ctrlPr>
          </m:sSubPr>
          <m:e>
            <m:r>
              <w:rPr>
                <w:rFonts w:ascii="Cambria Math" w:hAnsi="Cambria Math"/>
                <w:lang w:val="tr-TR"/>
              </w:rPr>
              <m:t>T</m:t>
            </m:r>
          </m:e>
          <m:sub>
            <m:r>
              <w:rPr>
                <w:rFonts w:ascii="Cambria Math" w:hAnsi="Cambria Math"/>
                <w:lang w:val="tr-TR"/>
              </w:rPr>
              <m:t>i</m:t>
            </m:r>
          </m:sub>
        </m:sSub>
      </m:oMath>
      <w:r w:rsidRPr="00D94AD1">
        <w:rPr>
          <w:rFonts w:ascii="Times New Roman" w:hAnsi="Times New Roman"/>
          <w:lang w:val="tr-TR"/>
        </w:rPr>
        <w:t xml:space="preserve">) kompozisyon (composition) işlemi ile birleştirilmesini içerir. Matematiksel olarak, nihai fonolojik model </w:t>
      </w:r>
      <w:r w:rsidR="00D21A8A">
        <w:rPr>
          <w:rFonts w:ascii="Times New Roman" w:hAnsi="Times New Roman"/>
          <w:noProof/>
          <w:lang w:val="tr-TR"/>
        </w:rPr>
        <w:t>(</w:t>
      </w:r>
      <m:oMath>
        <m:r>
          <w:rPr>
            <w:rFonts w:ascii="Cambria Math" w:hAnsi="Cambria Math"/>
            <w:noProof/>
            <w:lang w:val="tr-TR"/>
          </w:rPr>
          <m:t>P</m:t>
        </m:r>
      </m:oMath>
      <w:r w:rsidR="00D21A8A">
        <w:rPr>
          <w:rFonts w:ascii="Times New Roman" w:hAnsi="Times New Roman"/>
          <w:noProof/>
          <w:lang w:val="tr-TR"/>
        </w:rPr>
        <w:t>)</w:t>
      </w:r>
      <w:r w:rsidRPr="00D94AD1">
        <w:rPr>
          <w:rFonts w:ascii="Times New Roman" w:hAnsi="Times New Roman"/>
          <w:lang w:val="tr-TR"/>
        </w:rPr>
        <w:t>, tüm kural dönüştürücülerinin ardışık kompozisyonudur:</w:t>
      </w:r>
    </w:p>
    <w:tbl>
      <w:tblPr>
        <w:tblStyle w:val="TabloKlavuzu"/>
        <w:tblW w:w="85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71"/>
        <w:gridCol w:w="1132"/>
      </w:tblGrid>
      <w:tr w:rsidR="00D21A8A" w:rsidRPr="000E76A7" w14:paraId="79EFFDDB" w14:textId="77777777" w:rsidTr="007066AC">
        <w:tc>
          <w:tcPr>
            <w:tcW w:w="7371" w:type="dxa"/>
            <w:vAlign w:val="center"/>
          </w:tcPr>
          <w:p w14:paraId="73B7E9CF" w14:textId="73681183" w:rsidR="00D21A8A" w:rsidRPr="00E311B8" w:rsidRDefault="00D21A8A" w:rsidP="007066AC">
            <w:pPr>
              <w:jc w:val="both"/>
              <w:rPr>
                <w:rFonts w:ascii="Times New Roman" w:hAnsi="Times New Roman"/>
                <w:lang w:val="tr-TR"/>
              </w:rPr>
            </w:pPr>
            <m:oMathPara>
              <m:oMath>
                <m:r>
                  <w:rPr>
                    <w:rFonts w:ascii="Cambria Math" w:hAnsi="Cambria Math"/>
                    <w:lang w:val="tr-TR"/>
                  </w:rPr>
                  <m:t>P=</m:t>
                </m:r>
                <m:sSub>
                  <m:sSubPr>
                    <m:ctrlPr>
                      <w:rPr>
                        <w:rFonts w:ascii="Cambria Math" w:hAnsi="Cambria Math"/>
                        <w:i/>
                        <w:lang w:val="tr-TR"/>
                      </w:rPr>
                    </m:ctrlPr>
                  </m:sSubPr>
                  <m:e>
                    <m:r>
                      <w:rPr>
                        <w:rFonts w:ascii="Cambria Math" w:hAnsi="Cambria Math"/>
                        <w:lang w:val="tr-TR"/>
                      </w:rPr>
                      <m:t>T</m:t>
                    </m:r>
                  </m:e>
                  <m:sub>
                    <m:r>
                      <w:rPr>
                        <w:rFonts w:ascii="Cambria Math" w:hAnsi="Cambria Math"/>
                        <w:lang w:val="tr-TR"/>
                      </w:rPr>
                      <m:t xml:space="preserve">1 </m:t>
                    </m:r>
                  </m:sub>
                </m:sSub>
                <m:r>
                  <w:rPr>
                    <w:rFonts w:ascii="Cambria Math" w:hAnsi="Cambria Math"/>
                    <w:lang w:val="tr-TR"/>
                  </w:rPr>
                  <m:t xml:space="preserve">° </m:t>
                </m:r>
                <m:sSub>
                  <m:sSubPr>
                    <m:ctrlPr>
                      <w:rPr>
                        <w:rFonts w:ascii="Cambria Math" w:hAnsi="Cambria Math"/>
                        <w:i/>
                        <w:lang w:val="tr-TR"/>
                      </w:rPr>
                    </m:ctrlPr>
                  </m:sSubPr>
                  <m:e>
                    <m:r>
                      <w:rPr>
                        <w:rFonts w:ascii="Cambria Math" w:hAnsi="Cambria Math"/>
                        <w:lang w:val="tr-TR"/>
                      </w:rPr>
                      <m:t>T</m:t>
                    </m:r>
                  </m:e>
                  <m:sub>
                    <m:r>
                      <w:rPr>
                        <w:rFonts w:ascii="Cambria Math" w:hAnsi="Cambria Math"/>
                        <w:lang w:val="tr-TR"/>
                      </w:rPr>
                      <m:t>2</m:t>
                    </m:r>
                  </m:sub>
                </m:sSub>
                <m:r>
                  <w:rPr>
                    <w:rFonts w:ascii="Cambria Math" w:hAnsi="Cambria Math"/>
                    <w:lang w:val="tr-TR"/>
                  </w:rPr>
                  <m:t xml:space="preserve">°…° </m:t>
                </m:r>
                <m:sSub>
                  <m:sSubPr>
                    <m:ctrlPr>
                      <w:rPr>
                        <w:rFonts w:ascii="Cambria Math" w:hAnsi="Cambria Math"/>
                        <w:i/>
                        <w:lang w:val="tr-TR"/>
                      </w:rPr>
                    </m:ctrlPr>
                  </m:sSubPr>
                  <m:e>
                    <m:r>
                      <w:rPr>
                        <w:rFonts w:ascii="Cambria Math" w:hAnsi="Cambria Math"/>
                        <w:lang w:val="tr-TR"/>
                      </w:rPr>
                      <m:t>T</m:t>
                    </m:r>
                  </m:e>
                  <m:sub>
                    <m:r>
                      <w:rPr>
                        <w:rFonts w:ascii="Cambria Math" w:hAnsi="Cambria Math"/>
                        <w:lang w:val="tr-TR"/>
                      </w:rPr>
                      <m:t>n</m:t>
                    </m:r>
                  </m:sub>
                </m:sSub>
                <m:r>
                  <w:rPr>
                    <w:rFonts w:ascii="Cambria Math" w:hAnsi="Cambria Math"/>
                    <w:lang w:val="tr-TR"/>
                  </w:rPr>
                  <m:t xml:space="preserve"> </m:t>
                </m:r>
              </m:oMath>
            </m:oMathPara>
          </w:p>
        </w:tc>
        <w:tc>
          <w:tcPr>
            <w:tcW w:w="1132" w:type="dxa"/>
            <w:vAlign w:val="center"/>
          </w:tcPr>
          <w:p w14:paraId="71919AE3" w14:textId="7AD3C77B" w:rsidR="00D21A8A" w:rsidRPr="000E76A7" w:rsidRDefault="00D21A8A" w:rsidP="007066AC">
            <w:pPr>
              <w:spacing w:line="240" w:lineRule="auto"/>
              <w:ind w:hanging="2"/>
              <w:rPr>
                <w:rFonts w:ascii="Times New Roman" w:hAnsi="Times New Roman"/>
              </w:rPr>
            </w:pPr>
            <w:r w:rsidRPr="000E76A7">
              <w:rPr>
                <w:rFonts w:ascii="Times New Roman" w:hAnsi="Times New Roman"/>
              </w:rPr>
              <w:t>(1.</w:t>
            </w:r>
            <w:r>
              <w:rPr>
                <w:rFonts w:ascii="Times New Roman" w:hAnsi="Times New Roman"/>
              </w:rPr>
              <w:t>3</w:t>
            </w:r>
            <w:r w:rsidRPr="000E76A7">
              <w:rPr>
                <w:rFonts w:ascii="Times New Roman" w:hAnsi="Times New Roman"/>
              </w:rPr>
              <w:t>)</w:t>
            </w:r>
          </w:p>
        </w:tc>
      </w:tr>
    </w:tbl>
    <w:p w14:paraId="574B02D1" w14:textId="77777777" w:rsidR="00D21A8A" w:rsidRPr="00D21A8A" w:rsidRDefault="00D21A8A" w:rsidP="00E311B8">
      <w:pPr>
        <w:jc w:val="both"/>
        <w:rPr>
          <w:rFonts w:ascii="Times New Roman" w:hAnsi="Times New Roman"/>
          <w:noProof/>
          <w:lang w:val="tr-TR"/>
        </w:rPr>
      </w:pPr>
    </w:p>
    <w:p w14:paraId="3DC866B6" w14:textId="5B98D64A" w:rsidR="00E311B8" w:rsidRPr="00D94AD1" w:rsidRDefault="00E311B8" w:rsidP="00E311B8">
      <w:pPr>
        <w:jc w:val="both"/>
        <w:rPr>
          <w:rFonts w:ascii="Times New Roman" w:hAnsi="Times New Roman"/>
          <w:lang w:val="tr-TR"/>
        </w:rPr>
      </w:pPr>
      <w:r w:rsidRPr="00D94AD1">
        <w:rPr>
          <w:rFonts w:ascii="Times New Roman" w:hAnsi="Times New Roman"/>
          <w:lang w:val="tr-TR"/>
        </w:rPr>
        <w:t xml:space="preserve">Harrison'ın geliştirdiği CHELSEA sistemi, bu mimariyi kullanarak 100 Kantonca konuşan öğrenciden alınan 600 kayıt üzerinde test edilmiştir. Sonuçlar, sistemin </w:t>
      </w:r>
      <w:proofErr w:type="gramStart"/>
      <w:r w:rsidRPr="00D94AD1">
        <w:rPr>
          <w:rFonts w:ascii="Times New Roman" w:hAnsi="Times New Roman"/>
          <w:lang w:val="tr-TR"/>
        </w:rPr>
        <w:t>%13.6</w:t>
      </w:r>
      <w:proofErr w:type="gramEnd"/>
      <w:r w:rsidRPr="00D94AD1">
        <w:rPr>
          <w:rFonts w:ascii="Times New Roman" w:hAnsi="Times New Roman"/>
          <w:lang w:val="tr-TR"/>
        </w:rPr>
        <w:t xml:space="preserve"> Yanlış Reddetme Oranı (FRR) ve </w:t>
      </w:r>
      <w:proofErr w:type="gramStart"/>
      <w:r w:rsidRPr="00D94AD1">
        <w:rPr>
          <w:rFonts w:ascii="Times New Roman" w:hAnsi="Times New Roman"/>
          <w:lang w:val="tr-TR"/>
        </w:rPr>
        <w:t>%44.7</w:t>
      </w:r>
      <w:proofErr w:type="gramEnd"/>
      <w:r w:rsidRPr="00D94AD1">
        <w:rPr>
          <w:rFonts w:ascii="Times New Roman" w:hAnsi="Times New Roman"/>
          <w:lang w:val="tr-TR"/>
        </w:rPr>
        <w:t xml:space="preserve"> Yanlış Kabul Oranı (FAR) sergilediğini </w:t>
      </w:r>
      <w:proofErr w:type="gramStart"/>
      <w:r w:rsidRPr="00D94AD1">
        <w:rPr>
          <w:rFonts w:ascii="Times New Roman" w:hAnsi="Times New Roman"/>
          <w:lang w:val="tr-TR"/>
        </w:rPr>
        <w:t>göstermişti</w:t>
      </w:r>
      <w:r w:rsidR="00D21A8A">
        <w:rPr>
          <w:rFonts w:ascii="Times New Roman" w:hAnsi="Times New Roman"/>
          <w:lang w:val="tr-TR"/>
        </w:rPr>
        <w:t>r[</w:t>
      </w:r>
      <w:proofErr w:type="gramEnd"/>
      <w:r w:rsidR="00F57556">
        <w:rPr>
          <w:rFonts w:ascii="Times New Roman" w:hAnsi="Times New Roman"/>
          <w:lang w:val="tr-TR"/>
        </w:rPr>
        <w:t>8</w:t>
      </w:r>
      <w:r w:rsidR="00D21A8A">
        <w:rPr>
          <w:rFonts w:ascii="Times New Roman" w:hAnsi="Times New Roman"/>
          <w:lang w:val="tr-TR"/>
        </w:rPr>
        <w:t>].</w:t>
      </w:r>
      <w:r w:rsidRPr="00D94AD1">
        <w:rPr>
          <w:rFonts w:ascii="Times New Roman" w:hAnsi="Times New Roman"/>
          <w:lang w:val="tr-TR"/>
        </w:rPr>
        <w:t xml:space="preserve"> İlk bakışta yüksek görünen FAR değeri, sistemin "Teşhis" (</w:t>
      </w:r>
      <w:proofErr w:type="spellStart"/>
      <w:r w:rsidRPr="00D94AD1">
        <w:rPr>
          <w:rFonts w:ascii="Times New Roman" w:hAnsi="Times New Roman"/>
          <w:lang w:val="tr-TR"/>
        </w:rPr>
        <w:t>Diagnosis</w:t>
      </w:r>
      <w:proofErr w:type="spellEnd"/>
      <w:r w:rsidRPr="00D94AD1">
        <w:rPr>
          <w:rFonts w:ascii="Times New Roman" w:hAnsi="Times New Roman"/>
          <w:lang w:val="tr-TR"/>
        </w:rPr>
        <w:t xml:space="preserve">) yeteneği ile dengelenmektedir. Sistem, tespit ettiği hataların </w:t>
      </w:r>
      <w:proofErr w:type="gramStart"/>
      <w:r w:rsidRPr="00D94AD1">
        <w:rPr>
          <w:rFonts w:ascii="Times New Roman" w:hAnsi="Times New Roman"/>
          <w:lang w:val="tr-TR"/>
        </w:rPr>
        <w:t>%54.8</w:t>
      </w:r>
      <w:proofErr w:type="gramEnd"/>
      <w:r w:rsidRPr="00D94AD1">
        <w:rPr>
          <w:rFonts w:ascii="Times New Roman" w:hAnsi="Times New Roman"/>
          <w:lang w:val="tr-TR"/>
        </w:rPr>
        <w:t>'ini doğru bir şekilde teşhis edebilmiştir.</w:t>
      </w:r>
    </w:p>
    <w:p w14:paraId="4C19348D" w14:textId="18285579" w:rsidR="00E311B8" w:rsidRDefault="00E311B8" w:rsidP="00E311B8">
      <w:pPr>
        <w:jc w:val="both"/>
        <w:rPr>
          <w:rFonts w:ascii="Times New Roman" w:hAnsi="Times New Roman"/>
          <w:lang w:val="tr-TR"/>
        </w:rPr>
      </w:pPr>
      <w:r w:rsidRPr="00D94AD1">
        <w:rPr>
          <w:rFonts w:ascii="Times New Roman" w:hAnsi="Times New Roman"/>
          <w:lang w:val="tr-TR"/>
        </w:rPr>
        <w:t>ERN yaklaşımının en büyük avantajı "</w:t>
      </w:r>
      <w:proofErr w:type="spellStart"/>
      <w:r w:rsidRPr="00D94AD1">
        <w:rPr>
          <w:rFonts w:ascii="Times New Roman" w:hAnsi="Times New Roman"/>
          <w:lang w:val="tr-TR"/>
        </w:rPr>
        <w:t>Açıklanabilirlik"tir</w:t>
      </w:r>
      <w:proofErr w:type="spellEnd"/>
      <w:r w:rsidRPr="00D94AD1">
        <w:rPr>
          <w:rFonts w:ascii="Times New Roman" w:hAnsi="Times New Roman"/>
          <w:lang w:val="tr-TR"/>
        </w:rPr>
        <w:t xml:space="preserve"> (</w:t>
      </w:r>
      <w:proofErr w:type="spellStart"/>
      <w:r w:rsidRPr="00D94AD1">
        <w:rPr>
          <w:rFonts w:ascii="Times New Roman" w:hAnsi="Times New Roman"/>
          <w:lang w:val="tr-TR"/>
        </w:rPr>
        <w:t>Explainability</w:t>
      </w:r>
      <w:proofErr w:type="spellEnd"/>
      <w:r w:rsidRPr="00D94AD1">
        <w:rPr>
          <w:rFonts w:ascii="Times New Roman" w:hAnsi="Times New Roman"/>
          <w:lang w:val="tr-TR"/>
        </w:rPr>
        <w:t>). Sistem bir hata tespit ettiğinde, bu hatanın hangi FST kuralı üzerinden gerçekleştiğini bilir. Bu sayede öğrenciye "Yanlış söyledin" demek yerine, "Kelimelerin sonundaki sessiz harfleri yutuyorsun" veya "/</w:t>
      </w:r>
      <w:proofErr w:type="spellStart"/>
      <w:r w:rsidRPr="00D94AD1">
        <w:rPr>
          <w:rFonts w:ascii="Times New Roman" w:hAnsi="Times New Roman"/>
          <w:lang w:val="tr-TR"/>
        </w:rPr>
        <w:t>th</w:t>
      </w:r>
      <w:proofErr w:type="spellEnd"/>
      <w:r w:rsidRPr="00D94AD1">
        <w:rPr>
          <w:rFonts w:ascii="Times New Roman" w:hAnsi="Times New Roman"/>
          <w:lang w:val="tr-TR"/>
        </w:rPr>
        <w:t>/ sesini /f/ gibi çıkarıyorsun" şeklinde, düzeltici eylemi içeren spesifik bir geri bildirim (</w:t>
      </w:r>
      <w:proofErr w:type="spellStart"/>
      <w:r w:rsidRPr="00D94AD1">
        <w:rPr>
          <w:rFonts w:ascii="Times New Roman" w:hAnsi="Times New Roman"/>
          <w:lang w:val="tr-TR"/>
        </w:rPr>
        <w:t>Articulatory</w:t>
      </w:r>
      <w:proofErr w:type="spellEnd"/>
      <w:r w:rsidRPr="00D94AD1">
        <w:rPr>
          <w:rFonts w:ascii="Times New Roman" w:hAnsi="Times New Roman"/>
          <w:lang w:val="tr-TR"/>
        </w:rPr>
        <w:t xml:space="preserve"> Feedback) </w:t>
      </w:r>
      <w:proofErr w:type="gramStart"/>
      <w:r w:rsidRPr="00D94AD1">
        <w:rPr>
          <w:rFonts w:ascii="Times New Roman" w:hAnsi="Times New Roman"/>
          <w:lang w:val="tr-TR"/>
        </w:rPr>
        <w:t>verilebilir</w:t>
      </w:r>
      <w:r w:rsidR="00F57556">
        <w:rPr>
          <w:rFonts w:ascii="Times New Roman" w:hAnsi="Times New Roman"/>
          <w:lang w:val="tr-TR"/>
        </w:rPr>
        <w:t>[</w:t>
      </w:r>
      <w:proofErr w:type="gramEnd"/>
      <w:r w:rsidR="00F57556">
        <w:rPr>
          <w:rFonts w:ascii="Times New Roman" w:hAnsi="Times New Roman"/>
          <w:lang w:val="tr-TR"/>
        </w:rPr>
        <w:t>8]</w:t>
      </w:r>
      <w:r w:rsidRPr="00D94AD1">
        <w:rPr>
          <w:rFonts w:ascii="Times New Roman" w:hAnsi="Times New Roman"/>
          <w:lang w:val="tr-TR"/>
        </w:rPr>
        <w:t>.</w:t>
      </w:r>
    </w:p>
    <w:p w14:paraId="221C2AEC" w14:textId="77777777" w:rsidR="007553D3" w:rsidRDefault="007553D3" w:rsidP="007553D3">
      <w:pPr>
        <w:jc w:val="both"/>
        <w:rPr>
          <w:rFonts w:ascii="Times New Roman" w:hAnsi="Times New Roman"/>
          <w:lang w:val="tr-TR"/>
        </w:rPr>
      </w:pPr>
    </w:p>
    <w:p w14:paraId="72763D5A" w14:textId="3C3D478A" w:rsidR="007553D3" w:rsidRPr="00A94B8F" w:rsidRDefault="007553D3" w:rsidP="00AB783D">
      <w:pPr>
        <w:pStyle w:val="MainTitle"/>
      </w:pPr>
      <w:r w:rsidRPr="00A94B8F">
        <w:t xml:space="preserve">Türk </w:t>
      </w:r>
      <w:proofErr w:type="spellStart"/>
      <w:r w:rsidRPr="00A94B8F">
        <w:t>Konuşurlara</w:t>
      </w:r>
      <w:proofErr w:type="spellEnd"/>
      <w:r w:rsidRPr="00A94B8F">
        <w:t xml:space="preserve"> Özgü Anadil Girişimi ve Fonolojik Hata Topolojisi</w:t>
      </w:r>
    </w:p>
    <w:p w14:paraId="0C99F6F6" w14:textId="7FDED0FE" w:rsidR="007553D3" w:rsidRPr="007553D3" w:rsidRDefault="007553D3" w:rsidP="007553D3">
      <w:pPr>
        <w:jc w:val="both"/>
        <w:rPr>
          <w:rFonts w:ascii="Times New Roman" w:hAnsi="Times New Roman"/>
          <w:lang w:val="tr-TR"/>
        </w:rPr>
      </w:pPr>
      <w:r w:rsidRPr="007553D3">
        <w:rPr>
          <w:rFonts w:ascii="Times New Roman" w:hAnsi="Times New Roman"/>
          <w:lang w:val="tr-TR"/>
        </w:rPr>
        <w:t>Uygulamalı dilbilim ve Bilgisayar Destekli Telaffuz Eğitimi (CAPT) çalışmalarında, yabancı dil sesletim hatalarının sistematiğini belirlemek, rastlantısal kusurların ötesinde bir "ara dil" (</w:t>
      </w:r>
      <w:proofErr w:type="spellStart"/>
      <w:r w:rsidRPr="007553D3">
        <w:rPr>
          <w:rFonts w:ascii="Times New Roman" w:hAnsi="Times New Roman"/>
          <w:lang w:val="tr-TR"/>
        </w:rPr>
        <w:t>interlanguage</w:t>
      </w:r>
      <w:proofErr w:type="spellEnd"/>
      <w:r w:rsidRPr="007553D3">
        <w:rPr>
          <w:rFonts w:ascii="Times New Roman" w:hAnsi="Times New Roman"/>
          <w:lang w:val="tr-TR"/>
        </w:rPr>
        <w:t xml:space="preserve">) topolojisi kurgulamak için ampirik bir zemine ihtiyaç duyulmaktadır. </w:t>
      </w:r>
      <w:proofErr w:type="spellStart"/>
      <w:r w:rsidRPr="007553D3">
        <w:rPr>
          <w:rFonts w:ascii="Times New Roman" w:hAnsi="Times New Roman"/>
          <w:lang w:val="tr-TR"/>
        </w:rPr>
        <w:t>Kontrastif</w:t>
      </w:r>
      <w:proofErr w:type="spellEnd"/>
      <w:r w:rsidRPr="007553D3">
        <w:rPr>
          <w:rFonts w:ascii="Times New Roman" w:hAnsi="Times New Roman"/>
          <w:lang w:val="tr-TR"/>
        </w:rPr>
        <w:t xml:space="preserve"> fonetik analizler, konuşmacının ana dilindeki (L1) fonolojik süzgecin hedef dildeki (L2) ses üretimini nasıl deforme ettiğini bilimsel bir kesinlikle ortaya koyar. Bu bağlamda, George Mason Üniversitesi </w:t>
      </w:r>
      <w:r w:rsidRPr="007553D3">
        <w:rPr>
          <w:rFonts w:ascii="Times New Roman" w:hAnsi="Times New Roman"/>
          <w:lang w:val="tr-TR"/>
        </w:rPr>
        <w:lastRenderedPageBreak/>
        <w:t xml:space="preserve">(GMU) bünyesinde yer alan </w:t>
      </w:r>
      <w:r w:rsidRPr="007553D3">
        <w:rPr>
          <w:rFonts w:ascii="Times New Roman" w:hAnsi="Times New Roman"/>
          <w:i/>
          <w:iCs/>
          <w:lang w:val="tr-TR"/>
        </w:rPr>
        <w:t>Speech Accent Archive</w:t>
      </w:r>
      <w:r w:rsidRPr="007553D3">
        <w:rPr>
          <w:rFonts w:ascii="Times New Roman" w:hAnsi="Times New Roman"/>
          <w:lang w:val="tr-TR"/>
        </w:rPr>
        <w:t xml:space="preserve">, heterojen ve standartlaştırılmış </w:t>
      </w:r>
      <w:proofErr w:type="spellStart"/>
      <w:r w:rsidRPr="007553D3">
        <w:rPr>
          <w:rFonts w:ascii="Times New Roman" w:hAnsi="Times New Roman"/>
          <w:lang w:val="tr-TR"/>
        </w:rPr>
        <w:t>veritabanı</w:t>
      </w:r>
      <w:proofErr w:type="spellEnd"/>
      <w:r w:rsidRPr="007553D3">
        <w:rPr>
          <w:rFonts w:ascii="Times New Roman" w:hAnsi="Times New Roman"/>
          <w:lang w:val="tr-TR"/>
        </w:rPr>
        <w:t xml:space="preserve"> yapısıyla, Türk </w:t>
      </w:r>
      <w:proofErr w:type="spellStart"/>
      <w:r w:rsidRPr="007553D3">
        <w:rPr>
          <w:rFonts w:ascii="Times New Roman" w:hAnsi="Times New Roman"/>
          <w:lang w:val="tr-TR"/>
        </w:rPr>
        <w:t>konuşurların</w:t>
      </w:r>
      <w:proofErr w:type="spellEnd"/>
      <w:r w:rsidRPr="007553D3">
        <w:rPr>
          <w:rFonts w:ascii="Times New Roman" w:hAnsi="Times New Roman"/>
          <w:lang w:val="tr-TR"/>
        </w:rPr>
        <w:t xml:space="preserve"> fonolojik sapma eğilimlerini modellemek için eşsiz bir ampirik güç </w:t>
      </w:r>
      <w:proofErr w:type="gramStart"/>
      <w:r w:rsidRPr="007553D3">
        <w:rPr>
          <w:rFonts w:ascii="Times New Roman" w:hAnsi="Times New Roman"/>
          <w:lang w:val="tr-TR"/>
        </w:rPr>
        <w:t>sunmaktadır</w:t>
      </w:r>
      <w:r w:rsidR="009E417E">
        <w:rPr>
          <w:rFonts w:ascii="Times New Roman" w:hAnsi="Times New Roman"/>
          <w:lang w:val="tr-TR"/>
        </w:rPr>
        <w:t>[</w:t>
      </w:r>
      <w:proofErr w:type="gramEnd"/>
      <w:r w:rsidR="009E417E">
        <w:rPr>
          <w:rFonts w:ascii="Times New Roman" w:hAnsi="Times New Roman"/>
          <w:lang w:val="tr-TR"/>
        </w:rPr>
        <w:t>16]</w:t>
      </w:r>
      <w:r w:rsidRPr="007553D3">
        <w:rPr>
          <w:rFonts w:ascii="Times New Roman" w:hAnsi="Times New Roman"/>
          <w:lang w:val="tr-TR"/>
        </w:rPr>
        <w:t>.</w:t>
      </w:r>
    </w:p>
    <w:p w14:paraId="3ACCCA56" w14:textId="4C8AFF34" w:rsidR="009E417E" w:rsidRDefault="007553D3" w:rsidP="00B33C8A">
      <w:pPr>
        <w:pStyle w:val="Balk4"/>
      </w:pPr>
      <w:r w:rsidRPr="007553D3">
        <w:t xml:space="preserve">Demografik Matris ve Katılımcı Profili </w:t>
      </w:r>
    </w:p>
    <w:p w14:paraId="4F9F9406" w14:textId="60631A40" w:rsidR="009E417E" w:rsidRPr="007553D3" w:rsidRDefault="007553D3" w:rsidP="007553D3">
      <w:pPr>
        <w:jc w:val="both"/>
        <w:rPr>
          <w:rFonts w:ascii="Times New Roman" w:hAnsi="Times New Roman"/>
          <w:lang w:val="tr-TR"/>
        </w:rPr>
      </w:pPr>
      <w:r w:rsidRPr="007553D3">
        <w:rPr>
          <w:rFonts w:ascii="Times New Roman" w:hAnsi="Times New Roman"/>
          <w:lang w:val="tr-TR"/>
        </w:rPr>
        <w:t xml:space="preserve">Bu çalışmada, GMU </w:t>
      </w:r>
      <w:r w:rsidRPr="009E417E">
        <w:rPr>
          <w:rFonts w:ascii="Times New Roman" w:hAnsi="Times New Roman"/>
          <w:lang w:val="tr-TR"/>
        </w:rPr>
        <w:t>Speech Accent Archive</w:t>
      </w:r>
      <w:r w:rsidRPr="007553D3">
        <w:rPr>
          <w:rFonts w:ascii="Times New Roman" w:hAnsi="Times New Roman"/>
          <w:lang w:val="tr-TR"/>
        </w:rPr>
        <w:t xml:space="preserve"> </w:t>
      </w:r>
      <w:proofErr w:type="spellStart"/>
      <w:r w:rsidRPr="007553D3">
        <w:rPr>
          <w:rFonts w:ascii="Times New Roman" w:hAnsi="Times New Roman"/>
          <w:lang w:val="tr-TR"/>
        </w:rPr>
        <w:t>veritabanında</w:t>
      </w:r>
      <w:proofErr w:type="spellEnd"/>
      <w:r w:rsidRPr="007553D3">
        <w:rPr>
          <w:rFonts w:ascii="Times New Roman" w:hAnsi="Times New Roman"/>
          <w:lang w:val="tr-TR"/>
        </w:rPr>
        <w:t xml:space="preserve"> yer alan ve N=45 katılımcıdan oluşan Türk konuşmacı grubu, demografik bir matris üzerinden analiz edilmiştir. Katılımcı profilinin akademik dökümü şu şekildedir:</w:t>
      </w:r>
    </w:p>
    <w:p w14:paraId="38EB94BE" w14:textId="762F8538" w:rsidR="009E417E" w:rsidRPr="009E417E" w:rsidRDefault="007553D3">
      <w:pPr>
        <w:numPr>
          <w:ilvl w:val="0"/>
          <w:numId w:val="11"/>
        </w:numPr>
        <w:rPr>
          <w:rFonts w:ascii="Times New Roman" w:hAnsi="Times New Roman"/>
          <w:lang w:val="tr-TR"/>
        </w:rPr>
      </w:pPr>
      <w:r w:rsidRPr="007553D3">
        <w:rPr>
          <w:rFonts w:ascii="Times New Roman" w:hAnsi="Times New Roman"/>
          <w:b/>
          <w:bCs/>
          <w:lang w:val="tr-TR"/>
        </w:rPr>
        <w:t>Yaş ve Cinsiyet Dağılımı:</w:t>
      </w:r>
      <w:r w:rsidRPr="007553D3">
        <w:rPr>
          <w:rFonts w:ascii="Times New Roman" w:hAnsi="Times New Roman"/>
          <w:lang w:val="tr-TR"/>
        </w:rPr>
        <w:t xml:space="preserve"> Katılımcılar 18-45 yaş aralığında yer almakta olup, demografik kümelenme belirgin bir şekilde 20-25 yaş bandında yoğunlaşmaktadır.</w:t>
      </w:r>
      <w:r w:rsidR="009E417E" w:rsidRPr="009E417E">
        <w:rPr>
          <w:noProof/>
        </w:rPr>
        <w:t xml:space="preserve"> </w:t>
      </w:r>
    </w:p>
    <w:p w14:paraId="6B622BAC" w14:textId="199D0C3F" w:rsidR="009E417E" w:rsidRDefault="009E417E" w:rsidP="009E417E">
      <w:pPr>
        <w:ind w:left="720"/>
        <w:jc w:val="center"/>
        <w:rPr>
          <w:rFonts w:ascii="Times New Roman" w:hAnsi="Times New Roman"/>
          <w:b/>
          <w:bCs/>
          <w:lang w:val="tr-TR"/>
        </w:rPr>
      </w:pPr>
      <w:r>
        <w:rPr>
          <w:noProof/>
        </w:rPr>
        <w:drawing>
          <wp:inline distT="0" distB="0" distL="0" distR="0" wp14:anchorId="63480A03" wp14:editId="14264DF7">
            <wp:extent cx="3436657" cy="1864769"/>
            <wp:effectExtent l="0" t="0" r="0" b="2540"/>
            <wp:docPr id="793410320"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10943" r="870"/>
                    <a:stretch>
                      <a:fillRect/>
                    </a:stretch>
                  </pic:blipFill>
                  <pic:spPr bwMode="auto">
                    <a:xfrm>
                      <a:off x="0" y="0"/>
                      <a:ext cx="3455089" cy="1874770"/>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imes New Roman" w:hAnsi="Times New Roman"/>
          <w:lang w:val="tr-TR"/>
        </w:rPr>
        <w:br/>
      </w:r>
      <w:r w:rsidRPr="009E417E">
        <w:rPr>
          <w:rFonts w:ascii="Times New Roman" w:hAnsi="Times New Roman"/>
          <w:b/>
          <w:bCs/>
          <w:lang w:val="tr-TR"/>
        </w:rPr>
        <w:t>Şekil 1.2. Katılımcıların Yaş Dağılımı</w:t>
      </w:r>
    </w:p>
    <w:p w14:paraId="434D1CA0" w14:textId="77777777" w:rsidR="009E417E" w:rsidRPr="009E417E" w:rsidRDefault="009E417E" w:rsidP="009E417E">
      <w:pPr>
        <w:rPr>
          <w:rFonts w:ascii="Times New Roman" w:hAnsi="Times New Roman"/>
          <w:lang w:val="tr-TR"/>
        </w:rPr>
      </w:pPr>
    </w:p>
    <w:p w14:paraId="4FE09941" w14:textId="0451BF01" w:rsidR="009E417E" w:rsidRDefault="007553D3" w:rsidP="009E417E">
      <w:pPr>
        <w:ind w:left="720"/>
        <w:jc w:val="both"/>
        <w:rPr>
          <w:rFonts w:ascii="Times New Roman" w:hAnsi="Times New Roman"/>
          <w:lang w:val="tr-TR"/>
        </w:rPr>
      </w:pPr>
      <w:r w:rsidRPr="007553D3">
        <w:rPr>
          <w:rFonts w:ascii="Times New Roman" w:hAnsi="Times New Roman"/>
          <w:lang w:val="tr-TR"/>
        </w:rPr>
        <w:t xml:space="preserve"> Grubun cinsiyet dağılımı </w:t>
      </w:r>
      <w:proofErr w:type="gramStart"/>
      <w:r w:rsidRPr="007553D3">
        <w:rPr>
          <w:rFonts w:ascii="Times New Roman" w:hAnsi="Times New Roman"/>
          <w:lang w:val="tr-TR"/>
        </w:rPr>
        <w:t>%62.2</w:t>
      </w:r>
      <w:proofErr w:type="gramEnd"/>
      <w:r w:rsidRPr="007553D3">
        <w:rPr>
          <w:rFonts w:ascii="Times New Roman" w:hAnsi="Times New Roman"/>
          <w:lang w:val="tr-TR"/>
        </w:rPr>
        <w:t xml:space="preserve"> erkek (n=28) ve </w:t>
      </w:r>
      <w:proofErr w:type="gramStart"/>
      <w:r w:rsidRPr="007553D3">
        <w:rPr>
          <w:rFonts w:ascii="Times New Roman" w:hAnsi="Times New Roman"/>
          <w:lang w:val="tr-TR"/>
        </w:rPr>
        <w:t>%37.8</w:t>
      </w:r>
      <w:proofErr w:type="gramEnd"/>
      <w:r w:rsidRPr="007553D3">
        <w:rPr>
          <w:rFonts w:ascii="Times New Roman" w:hAnsi="Times New Roman"/>
          <w:lang w:val="tr-TR"/>
        </w:rPr>
        <w:t xml:space="preserve"> kadın (n=17) olarak şekillenmektedir.</w:t>
      </w:r>
    </w:p>
    <w:p w14:paraId="6B70AEBE" w14:textId="436D36EA" w:rsidR="009E417E" w:rsidRPr="009E417E" w:rsidRDefault="009E417E" w:rsidP="009E417E">
      <w:pPr>
        <w:ind w:left="360"/>
        <w:jc w:val="center"/>
        <w:rPr>
          <w:rFonts w:ascii="Times New Roman" w:hAnsi="Times New Roman"/>
          <w:lang w:val="tr-TR"/>
        </w:rPr>
      </w:pPr>
      <w:r w:rsidRPr="009E417E">
        <w:rPr>
          <w:rFonts w:ascii="Times New Roman" w:hAnsi="Times New Roman"/>
          <w:noProof/>
          <w:lang w:val="tr-TR"/>
        </w:rPr>
        <w:drawing>
          <wp:inline distT="0" distB="0" distL="0" distR="0" wp14:anchorId="493AAFA2" wp14:editId="4F192ED4">
            <wp:extent cx="3305174" cy="2070669"/>
            <wp:effectExtent l="0" t="0" r="0" b="6350"/>
            <wp:docPr id="896609456"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2097" t="15739" r="7384" b="11085"/>
                    <a:stretch>
                      <a:fillRect/>
                    </a:stretch>
                  </pic:blipFill>
                  <pic:spPr bwMode="auto">
                    <a:xfrm>
                      <a:off x="0" y="0"/>
                      <a:ext cx="3364508" cy="2107841"/>
                    </a:xfrm>
                    <a:prstGeom prst="rect">
                      <a:avLst/>
                    </a:prstGeom>
                    <a:noFill/>
                    <a:ln>
                      <a:noFill/>
                    </a:ln>
                    <a:extLst>
                      <a:ext uri="{53640926-AAD7-44D8-BBD7-CCE9431645EC}">
                        <a14:shadowObscured xmlns:a14="http://schemas.microsoft.com/office/drawing/2010/main"/>
                      </a:ext>
                    </a:extLst>
                  </pic:spPr>
                </pic:pic>
              </a:graphicData>
            </a:graphic>
          </wp:inline>
        </w:drawing>
      </w:r>
    </w:p>
    <w:p w14:paraId="533770D4" w14:textId="1CCDF234" w:rsidR="009E417E" w:rsidRPr="007553D3" w:rsidRDefault="009E417E" w:rsidP="009E417E">
      <w:pPr>
        <w:ind w:left="360"/>
        <w:jc w:val="center"/>
        <w:rPr>
          <w:rFonts w:ascii="Times New Roman" w:hAnsi="Times New Roman"/>
          <w:lang w:val="tr-TR"/>
        </w:rPr>
      </w:pPr>
      <w:r w:rsidRPr="009E417E">
        <w:rPr>
          <w:rFonts w:ascii="Times New Roman" w:hAnsi="Times New Roman"/>
          <w:b/>
          <w:bCs/>
          <w:lang w:val="tr-TR"/>
        </w:rPr>
        <w:t>Şekil 1.</w:t>
      </w:r>
      <w:r>
        <w:rPr>
          <w:rFonts w:ascii="Times New Roman" w:hAnsi="Times New Roman"/>
          <w:b/>
          <w:bCs/>
          <w:lang w:val="tr-TR"/>
        </w:rPr>
        <w:t>3</w:t>
      </w:r>
      <w:r w:rsidRPr="009E417E">
        <w:rPr>
          <w:rFonts w:ascii="Times New Roman" w:hAnsi="Times New Roman"/>
          <w:b/>
          <w:bCs/>
          <w:lang w:val="tr-TR"/>
        </w:rPr>
        <w:t xml:space="preserve">. Katılımcıların </w:t>
      </w:r>
      <w:r>
        <w:rPr>
          <w:rFonts w:ascii="Times New Roman" w:hAnsi="Times New Roman"/>
          <w:b/>
          <w:bCs/>
          <w:lang w:val="tr-TR"/>
        </w:rPr>
        <w:t>Cinsiyet</w:t>
      </w:r>
      <w:r w:rsidRPr="009E417E">
        <w:rPr>
          <w:rFonts w:ascii="Times New Roman" w:hAnsi="Times New Roman"/>
          <w:b/>
          <w:bCs/>
          <w:lang w:val="tr-TR"/>
        </w:rPr>
        <w:t xml:space="preserve"> Dağılımı</w:t>
      </w:r>
    </w:p>
    <w:p w14:paraId="06BB6B01" w14:textId="58D3598B" w:rsidR="000516B2" w:rsidRPr="000516B2" w:rsidRDefault="007553D3">
      <w:pPr>
        <w:numPr>
          <w:ilvl w:val="0"/>
          <w:numId w:val="11"/>
        </w:numPr>
        <w:jc w:val="both"/>
        <w:rPr>
          <w:rFonts w:ascii="Times New Roman" w:hAnsi="Times New Roman"/>
          <w:lang w:val="tr-TR"/>
        </w:rPr>
      </w:pPr>
      <w:r w:rsidRPr="007553D3">
        <w:rPr>
          <w:rFonts w:ascii="Times New Roman" w:hAnsi="Times New Roman"/>
          <w:b/>
          <w:bCs/>
          <w:lang w:val="tr-TR"/>
        </w:rPr>
        <w:lastRenderedPageBreak/>
        <w:t>Coğrafi Temsiliyet ve Diyalektik Çeşitlilik:</w:t>
      </w:r>
      <w:r w:rsidRPr="007553D3">
        <w:rPr>
          <w:rFonts w:ascii="Times New Roman" w:hAnsi="Times New Roman"/>
          <w:lang w:val="tr-TR"/>
        </w:rPr>
        <w:t xml:space="preserve"> Veri seti, Türkiye’nin kentsel heterojenliğini yansıtan geniş bir yelpazeye sahiptir. Katılımcıların kökenleri arasında İstanbul (13), Ankara (6), İzmir (5) ve Diyarbakır (4) şehirleri başı çekmektedir. Ayrıca Stuttgart ve </w:t>
      </w:r>
      <w:proofErr w:type="spellStart"/>
      <w:r w:rsidRPr="007553D3">
        <w:rPr>
          <w:rFonts w:ascii="Times New Roman" w:hAnsi="Times New Roman"/>
          <w:lang w:val="tr-TR"/>
        </w:rPr>
        <w:t>Spaichingen</w:t>
      </w:r>
      <w:proofErr w:type="spellEnd"/>
      <w:r w:rsidRPr="007553D3">
        <w:rPr>
          <w:rFonts w:ascii="Times New Roman" w:hAnsi="Times New Roman"/>
          <w:lang w:val="tr-TR"/>
        </w:rPr>
        <w:t xml:space="preserve"> (Almanya) ile </w:t>
      </w:r>
      <w:proofErr w:type="spellStart"/>
      <w:r w:rsidRPr="007553D3">
        <w:rPr>
          <w:rFonts w:ascii="Times New Roman" w:hAnsi="Times New Roman"/>
          <w:lang w:val="tr-TR"/>
        </w:rPr>
        <w:t>Panjakent</w:t>
      </w:r>
      <w:proofErr w:type="spellEnd"/>
      <w:r w:rsidRPr="007553D3">
        <w:rPr>
          <w:rFonts w:ascii="Times New Roman" w:hAnsi="Times New Roman"/>
          <w:lang w:val="tr-TR"/>
        </w:rPr>
        <w:t xml:space="preserve"> (Tacikistan) gibi bölgelerden gelen gurbetçi popülasyonun varlığı, Türkçenin küresel varyasyonlarını kapsama noktasında veri setine derinlik kazandırmıştır.</w:t>
      </w:r>
    </w:p>
    <w:p w14:paraId="04DD226C" w14:textId="523C53FC" w:rsidR="000516B2" w:rsidRPr="007553D3" w:rsidRDefault="000516B2" w:rsidP="000516B2">
      <w:pPr>
        <w:ind w:left="360"/>
        <w:jc w:val="center"/>
        <w:rPr>
          <w:rFonts w:ascii="Times New Roman" w:hAnsi="Times New Roman"/>
          <w:lang w:val="tr-TR"/>
        </w:rPr>
      </w:pPr>
      <w:r>
        <w:rPr>
          <w:noProof/>
        </w:rPr>
        <w:drawing>
          <wp:inline distT="0" distB="0" distL="0" distR="0" wp14:anchorId="70A3E9F5" wp14:editId="021930EE">
            <wp:extent cx="4457589" cy="2276475"/>
            <wp:effectExtent l="0" t="0" r="635" b="0"/>
            <wp:docPr id="1122728375"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8077"/>
                    <a:stretch>
                      <a:fillRect/>
                    </a:stretch>
                  </pic:blipFill>
                  <pic:spPr bwMode="auto">
                    <a:xfrm>
                      <a:off x="0" y="0"/>
                      <a:ext cx="4470617" cy="2283128"/>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imes New Roman" w:hAnsi="Times New Roman"/>
          <w:lang w:val="tr-TR"/>
        </w:rPr>
        <w:br/>
      </w:r>
      <w:r w:rsidRPr="009E417E">
        <w:rPr>
          <w:rFonts w:ascii="Times New Roman" w:hAnsi="Times New Roman"/>
          <w:b/>
          <w:bCs/>
          <w:lang w:val="tr-TR"/>
        </w:rPr>
        <w:t>Şekil 1.</w:t>
      </w:r>
      <w:r w:rsidR="00851CFE">
        <w:rPr>
          <w:rFonts w:ascii="Times New Roman" w:hAnsi="Times New Roman"/>
          <w:b/>
          <w:bCs/>
          <w:lang w:val="tr-TR"/>
        </w:rPr>
        <w:t>4</w:t>
      </w:r>
      <w:r w:rsidRPr="009E417E">
        <w:rPr>
          <w:rFonts w:ascii="Times New Roman" w:hAnsi="Times New Roman"/>
          <w:b/>
          <w:bCs/>
          <w:lang w:val="tr-TR"/>
        </w:rPr>
        <w:t xml:space="preserve">. Katılımcıların </w:t>
      </w:r>
      <w:r>
        <w:rPr>
          <w:rFonts w:ascii="Times New Roman" w:hAnsi="Times New Roman"/>
          <w:b/>
          <w:bCs/>
          <w:lang w:val="tr-TR"/>
        </w:rPr>
        <w:t>Şehir</w:t>
      </w:r>
      <w:r w:rsidRPr="009E417E">
        <w:rPr>
          <w:rFonts w:ascii="Times New Roman" w:hAnsi="Times New Roman"/>
          <w:b/>
          <w:bCs/>
          <w:lang w:val="tr-TR"/>
        </w:rPr>
        <w:t xml:space="preserve"> Dağılımı</w:t>
      </w:r>
    </w:p>
    <w:p w14:paraId="7BAAA17A" w14:textId="327E4182" w:rsidR="000516B2" w:rsidRPr="007553D3" w:rsidRDefault="000516B2" w:rsidP="000516B2">
      <w:pPr>
        <w:ind w:left="720"/>
        <w:jc w:val="both"/>
        <w:rPr>
          <w:rFonts w:ascii="Times New Roman" w:hAnsi="Times New Roman"/>
          <w:lang w:val="tr-TR"/>
        </w:rPr>
      </w:pPr>
    </w:p>
    <w:p w14:paraId="5C63AC40" w14:textId="575B37B8" w:rsidR="000516B2" w:rsidRDefault="007553D3" w:rsidP="00B33C8A">
      <w:pPr>
        <w:pStyle w:val="Balk4"/>
      </w:pPr>
      <w:r w:rsidRPr="007553D3">
        <w:t xml:space="preserve">Metodolojik Standartlaştırma ve Fonetik Uyarım Metni </w:t>
      </w:r>
    </w:p>
    <w:p w14:paraId="30045F5A" w14:textId="6B133EF8" w:rsidR="007553D3" w:rsidRPr="007553D3" w:rsidRDefault="007553D3" w:rsidP="007553D3">
      <w:pPr>
        <w:jc w:val="both"/>
        <w:rPr>
          <w:rFonts w:ascii="Times New Roman" w:hAnsi="Times New Roman"/>
          <w:lang w:val="tr-TR"/>
        </w:rPr>
      </w:pPr>
      <w:proofErr w:type="spellStart"/>
      <w:r w:rsidRPr="007553D3">
        <w:rPr>
          <w:rFonts w:ascii="Times New Roman" w:hAnsi="Times New Roman"/>
          <w:lang w:val="tr-TR"/>
        </w:rPr>
        <w:t>Veritabanının</w:t>
      </w:r>
      <w:proofErr w:type="spellEnd"/>
      <w:r w:rsidRPr="007553D3">
        <w:rPr>
          <w:rFonts w:ascii="Times New Roman" w:hAnsi="Times New Roman"/>
          <w:lang w:val="tr-TR"/>
        </w:rPr>
        <w:t xml:space="preserve"> sunduğu ampirik güvenilirliğin çekirdeğini, tüm deneklerin serbest konuşma yerine, hedef dilin fonemik envanterindeki tüm ünsüz, ünlü, çift ünlü (diftong) ve </w:t>
      </w:r>
      <w:proofErr w:type="spellStart"/>
      <w:r w:rsidRPr="007553D3">
        <w:rPr>
          <w:rFonts w:ascii="Times New Roman" w:hAnsi="Times New Roman"/>
          <w:lang w:val="tr-TR"/>
        </w:rPr>
        <w:t>fonotaktik</w:t>
      </w:r>
      <w:proofErr w:type="spellEnd"/>
      <w:r w:rsidRPr="007553D3">
        <w:rPr>
          <w:rFonts w:ascii="Times New Roman" w:hAnsi="Times New Roman"/>
          <w:lang w:val="tr-TR"/>
        </w:rPr>
        <w:t xml:space="preserve"> hece yapısı kombinasyonlarını eksiksiz içerecek şekilde özel olarak tasarlanmış standart bir uyarım paragrafını</w:t>
      </w:r>
      <w:r w:rsidR="009E417E">
        <w:rPr>
          <w:rFonts w:ascii="Times New Roman" w:hAnsi="Times New Roman"/>
          <w:lang w:val="tr-TR"/>
        </w:rPr>
        <w:t xml:space="preserve"> </w:t>
      </w:r>
      <w:r w:rsidRPr="007553D3">
        <w:rPr>
          <w:rFonts w:ascii="Times New Roman" w:hAnsi="Times New Roman"/>
          <w:lang w:val="tr-TR"/>
        </w:rPr>
        <w:t>seslendirmesi oluşturmaktadır. Katılımcıların telaffuz anomalilerini laboratuvar hassasiyetinde görünür kılan ve akustik matristeki tüm varyasyonel kör noktaları izole eden bu fonetik nirengi metni şu şekildedir:</w:t>
      </w:r>
    </w:p>
    <w:p w14:paraId="32CABF63" w14:textId="77777777" w:rsidR="007553D3" w:rsidRPr="007553D3" w:rsidRDefault="007553D3" w:rsidP="000516B2">
      <w:pPr>
        <w:jc w:val="center"/>
        <w:rPr>
          <w:rFonts w:ascii="Times New Roman" w:hAnsi="Times New Roman"/>
          <w:lang w:val="tr-TR"/>
        </w:rPr>
      </w:pPr>
      <w:r w:rsidRPr="007553D3">
        <w:rPr>
          <w:rFonts w:ascii="Times New Roman" w:hAnsi="Times New Roman"/>
          <w:i/>
          <w:iCs/>
          <w:lang w:val="tr-TR"/>
        </w:rPr>
        <w:t>"</w:t>
      </w:r>
      <w:proofErr w:type="spellStart"/>
      <w:r w:rsidRPr="007553D3">
        <w:rPr>
          <w:rFonts w:ascii="Times New Roman" w:hAnsi="Times New Roman"/>
          <w:i/>
          <w:iCs/>
          <w:lang w:val="tr-TR"/>
        </w:rPr>
        <w:t>Please</w:t>
      </w:r>
      <w:proofErr w:type="spellEnd"/>
      <w:r w:rsidRPr="007553D3">
        <w:rPr>
          <w:rFonts w:ascii="Times New Roman" w:hAnsi="Times New Roman"/>
          <w:i/>
          <w:iCs/>
          <w:lang w:val="tr-TR"/>
        </w:rPr>
        <w:t xml:space="preserve"> </w:t>
      </w:r>
      <w:proofErr w:type="spellStart"/>
      <w:r w:rsidRPr="007553D3">
        <w:rPr>
          <w:rFonts w:ascii="Times New Roman" w:hAnsi="Times New Roman"/>
          <w:i/>
          <w:iCs/>
          <w:lang w:val="tr-TR"/>
        </w:rPr>
        <w:t>call</w:t>
      </w:r>
      <w:proofErr w:type="spellEnd"/>
      <w:r w:rsidRPr="007553D3">
        <w:rPr>
          <w:rFonts w:ascii="Times New Roman" w:hAnsi="Times New Roman"/>
          <w:i/>
          <w:iCs/>
          <w:lang w:val="tr-TR"/>
        </w:rPr>
        <w:t xml:space="preserve"> Stella. </w:t>
      </w:r>
      <w:proofErr w:type="gramStart"/>
      <w:r w:rsidRPr="007553D3">
        <w:rPr>
          <w:rFonts w:ascii="Times New Roman" w:hAnsi="Times New Roman"/>
          <w:i/>
          <w:iCs/>
          <w:lang w:val="tr-TR"/>
        </w:rPr>
        <w:t>Ask</w:t>
      </w:r>
      <w:proofErr w:type="gramEnd"/>
      <w:r w:rsidRPr="007553D3">
        <w:rPr>
          <w:rFonts w:ascii="Times New Roman" w:hAnsi="Times New Roman"/>
          <w:i/>
          <w:iCs/>
          <w:lang w:val="tr-TR"/>
        </w:rPr>
        <w:t xml:space="preserve"> her </w:t>
      </w:r>
      <w:proofErr w:type="spellStart"/>
      <w:r w:rsidRPr="007553D3">
        <w:rPr>
          <w:rFonts w:ascii="Times New Roman" w:hAnsi="Times New Roman"/>
          <w:i/>
          <w:iCs/>
          <w:lang w:val="tr-TR"/>
        </w:rPr>
        <w:t>to</w:t>
      </w:r>
      <w:proofErr w:type="spellEnd"/>
      <w:r w:rsidRPr="007553D3">
        <w:rPr>
          <w:rFonts w:ascii="Times New Roman" w:hAnsi="Times New Roman"/>
          <w:i/>
          <w:iCs/>
          <w:lang w:val="tr-TR"/>
        </w:rPr>
        <w:t xml:space="preserve"> </w:t>
      </w:r>
      <w:proofErr w:type="spellStart"/>
      <w:r w:rsidRPr="007553D3">
        <w:rPr>
          <w:rFonts w:ascii="Times New Roman" w:hAnsi="Times New Roman"/>
          <w:i/>
          <w:iCs/>
          <w:lang w:val="tr-TR"/>
        </w:rPr>
        <w:t>bring</w:t>
      </w:r>
      <w:proofErr w:type="spellEnd"/>
      <w:r w:rsidRPr="007553D3">
        <w:rPr>
          <w:rFonts w:ascii="Times New Roman" w:hAnsi="Times New Roman"/>
          <w:i/>
          <w:iCs/>
          <w:lang w:val="tr-TR"/>
        </w:rPr>
        <w:t xml:space="preserve"> </w:t>
      </w:r>
      <w:proofErr w:type="spellStart"/>
      <w:r w:rsidRPr="007553D3">
        <w:rPr>
          <w:rFonts w:ascii="Times New Roman" w:hAnsi="Times New Roman"/>
          <w:i/>
          <w:iCs/>
          <w:lang w:val="tr-TR"/>
        </w:rPr>
        <w:t>these</w:t>
      </w:r>
      <w:proofErr w:type="spellEnd"/>
      <w:r w:rsidRPr="007553D3">
        <w:rPr>
          <w:rFonts w:ascii="Times New Roman" w:hAnsi="Times New Roman"/>
          <w:i/>
          <w:iCs/>
          <w:lang w:val="tr-TR"/>
        </w:rPr>
        <w:t xml:space="preserve"> </w:t>
      </w:r>
      <w:proofErr w:type="spellStart"/>
      <w:r w:rsidRPr="007553D3">
        <w:rPr>
          <w:rFonts w:ascii="Times New Roman" w:hAnsi="Times New Roman"/>
          <w:i/>
          <w:iCs/>
          <w:lang w:val="tr-TR"/>
        </w:rPr>
        <w:t>things</w:t>
      </w:r>
      <w:proofErr w:type="spellEnd"/>
      <w:r w:rsidRPr="007553D3">
        <w:rPr>
          <w:rFonts w:ascii="Times New Roman" w:hAnsi="Times New Roman"/>
          <w:i/>
          <w:iCs/>
          <w:lang w:val="tr-TR"/>
        </w:rPr>
        <w:t xml:space="preserve"> </w:t>
      </w:r>
      <w:proofErr w:type="spellStart"/>
      <w:r w:rsidRPr="007553D3">
        <w:rPr>
          <w:rFonts w:ascii="Times New Roman" w:hAnsi="Times New Roman"/>
          <w:i/>
          <w:iCs/>
          <w:lang w:val="tr-TR"/>
        </w:rPr>
        <w:t>with</w:t>
      </w:r>
      <w:proofErr w:type="spellEnd"/>
      <w:r w:rsidRPr="007553D3">
        <w:rPr>
          <w:rFonts w:ascii="Times New Roman" w:hAnsi="Times New Roman"/>
          <w:i/>
          <w:iCs/>
          <w:lang w:val="tr-TR"/>
        </w:rPr>
        <w:t xml:space="preserve"> her </w:t>
      </w:r>
      <w:proofErr w:type="spellStart"/>
      <w:r w:rsidRPr="007553D3">
        <w:rPr>
          <w:rFonts w:ascii="Times New Roman" w:hAnsi="Times New Roman"/>
          <w:i/>
          <w:iCs/>
          <w:lang w:val="tr-TR"/>
        </w:rPr>
        <w:t>from</w:t>
      </w:r>
      <w:proofErr w:type="spellEnd"/>
      <w:r w:rsidRPr="007553D3">
        <w:rPr>
          <w:rFonts w:ascii="Times New Roman" w:hAnsi="Times New Roman"/>
          <w:i/>
          <w:iCs/>
          <w:lang w:val="tr-TR"/>
        </w:rPr>
        <w:t xml:space="preserve"> </w:t>
      </w:r>
      <w:proofErr w:type="spellStart"/>
      <w:r w:rsidRPr="007553D3">
        <w:rPr>
          <w:rFonts w:ascii="Times New Roman" w:hAnsi="Times New Roman"/>
          <w:i/>
          <w:iCs/>
          <w:lang w:val="tr-TR"/>
        </w:rPr>
        <w:t>the</w:t>
      </w:r>
      <w:proofErr w:type="spellEnd"/>
      <w:r w:rsidRPr="007553D3">
        <w:rPr>
          <w:rFonts w:ascii="Times New Roman" w:hAnsi="Times New Roman"/>
          <w:i/>
          <w:iCs/>
          <w:lang w:val="tr-TR"/>
        </w:rPr>
        <w:t xml:space="preserve"> </w:t>
      </w:r>
      <w:proofErr w:type="spellStart"/>
      <w:r w:rsidRPr="007553D3">
        <w:rPr>
          <w:rFonts w:ascii="Times New Roman" w:hAnsi="Times New Roman"/>
          <w:i/>
          <w:iCs/>
          <w:lang w:val="tr-TR"/>
        </w:rPr>
        <w:t>store</w:t>
      </w:r>
      <w:proofErr w:type="spellEnd"/>
      <w:r w:rsidRPr="007553D3">
        <w:rPr>
          <w:rFonts w:ascii="Times New Roman" w:hAnsi="Times New Roman"/>
          <w:i/>
          <w:iCs/>
          <w:lang w:val="tr-TR"/>
        </w:rPr>
        <w:t xml:space="preserve">: </w:t>
      </w:r>
      <w:proofErr w:type="spellStart"/>
      <w:r w:rsidRPr="007553D3">
        <w:rPr>
          <w:rFonts w:ascii="Times New Roman" w:hAnsi="Times New Roman"/>
          <w:i/>
          <w:iCs/>
          <w:lang w:val="tr-TR"/>
        </w:rPr>
        <w:t>Six</w:t>
      </w:r>
      <w:proofErr w:type="spellEnd"/>
      <w:r w:rsidRPr="007553D3">
        <w:rPr>
          <w:rFonts w:ascii="Times New Roman" w:hAnsi="Times New Roman"/>
          <w:i/>
          <w:iCs/>
          <w:lang w:val="tr-TR"/>
        </w:rPr>
        <w:t xml:space="preserve"> </w:t>
      </w:r>
      <w:proofErr w:type="spellStart"/>
      <w:r w:rsidRPr="007553D3">
        <w:rPr>
          <w:rFonts w:ascii="Times New Roman" w:hAnsi="Times New Roman"/>
          <w:i/>
          <w:iCs/>
          <w:lang w:val="tr-TR"/>
        </w:rPr>
        <w:t>spoons</w:t>
      </w:r>
      <w:proofErr w:type="spellEnd"/>
      <w:r w:rsidRPr="007553D3">
        <w:rPr>
          <w:rFonts w:ascii="Times New Roman" w:hAnsi="Times New Roman"/>
          <w:i/>
          <w:iCs/>
          <w:lang w:val="tr-TR"/>
        </w:rPr>
        <w:t xml:space="preserve"> of </w:t>
      </w:r>
      <w:proofErr w:type="spellStart"/>
      <w:r w:rsidRPr="007553D3">
        <w:rPr>
          <w:rFonts w:ascii="Times New Roman" w:hAnsi="Times New Roman"/>
          <w:i/>
          <w:iCs/>
          <w:lang w:val="tr-TR"/>
        </w:rPr>
        <w:t>fresh</w:t>
      </w:r>
      <w:proofErr w:type="spellEnd"/>
      <w:r w:rsidRPr="007553D3">
        <w:rPr>
          <w:rFonts w:ascii="Times New Roman" w:hAnsi="Times New Roman"/>
          <w:i/>
          <w:iCs/>
          <w:lang w:val="tr-TR"/>
        </w:rPr>
        <w:t xml:space="preserve"> </w:t>
      </w:r>
      <w:proofErr w:type="spellStart"/>
      <w:r w:rsidRPr="007553D3">
        <w:rPr>
          <w:rFonts w:ascii="Times New Roman" w:hAnsi="Times New Roman"/>
          <w:i/>
          <w:iCs/>
          <w:lang w:val="tr-TR"/>
        </w:rPr>
        <w:t>snow</w:t>
      </w:r>
      <w:proofErr w:type="spellEnd"/>
      <w:r w:rsidRPr="007553D3">
        <w:rPr>
          <w:rFonts w:ascii="Times New Roman" w:hAnsi="Times New Roman"/>
          <w:i/>
          <w:iCs/>
          <w:lang w:val="tr-TR"/>
        </w:rPr>
        <w:t xml:space="preserve"> </w:t>
      </w:r>
      <w:proofErr w:type="spellStart"/>
      <w:r w:rsidRPr="007553D3">
        <w:rPr>
          <w:rFonts w:ascii="Times New Roman" w:hAnsi="Times New Roman"/>
          <w:i/>
          <w:iCs/>
          <w:lang w:val="tr-TR"/>
        </w:rPr>
        <w:t>peas</w:t>
      </w:r>
      <w:proofErr w:type="spellEnd"/>
      <w:r w:rsidRPr="007553D3">
        <w:rPr>
          <w:rFonts w:ascii="Times New Roman" w:hAnsi="Times New Roman"/>
          <w:i/>
          <w:iCs/>
          <w:lang w:val="tr-TR"/>
        </w:rPr>
        <w:t xml:space="preserve">, </w:t>
      </w:r>
      <w:proofErr w:type="spellStart"/>
      <w:r w:rsidRPr="007553D3">
        <w:rPr>
          <w:rFonts w:ascii="Times New Roman" w:hAnsi="Times New Roman"/>
          <w:i/>
          <w:iCs/>
          <w:lang w:val="tr-TR"/>
        </w:rPr>
        <w:t>five</w:t>
      </w:r>
      <w:proofErr w:type="spellEnd"/>
      <w:r w:rsidRPr="007553D3">
        <w:rPr>
          <w:rFonts w:ascii="Times New Roman" w:hAnsi="Times New Roman"/>
          <w:i/>
          <w:iCs/>
          <w:lang w:val="tr-TR"/>
        </w:rPr>
        <w:t xml:space="preserve"> </w:t>
      </w:r>
      <w:proofErr w:type="spellStart"/>
      <w:r w:rsidRPr="007553D3">
        <w:rPr>
          <w:rFonts w:ascii="Times New Roman" w:hAnsi="Times New Roman"/>
          <w:i/>
          <w:iCs/>
          <w:lang w:val="tr-TR"/>
        </w:rPr>
        <w:t>thick</w:t>
      </w:r>
      <w:proofErr w:type="spellEnd"/>
      <w:r w:rsidRPr="007553D3">
        <w:rPr>
          <w:rFonts w:ascii="Times New Roman" w:hAnsi="Times New Roman"/>
          <w:i/>
          <w:iCs/>
          <w:lang w:val="tr-TR"/>
        </w:rPr>
        <w:t xml:space="preserve"> </w:t>
      </w:r>
      <w:proofErr w:type="spellStart"/>
      <w:r w:rsidRPr="007553D3">
        <w:rPr>
          <w:rFonts w:ascii="Times New Roman" w:hAnsi="Times New Roman"/>
          <w:i/>
          <w:iCs/>
          <w:lang w:val="tr-TR"/>
        </w:rPr>
        <w:t>slabs</w:t>
      </w:r>
      <w:proofErr w:type="spellEnd"/>
      <w:r w:rsidRPr="007553D3">
        <w:rPr>
          <w:rFonts w:ascii="Times New Roman" w:hAnsi="Times New Roman"/>
          <w:i/>
          <w:iCs/>
          <w:lang w:val="tr-TR"/>
        </w:rPr>
        <w:t xml:space="preserve"> of </w:t>
      </w:r>
      <w:proofErr w:type="spellStart"/>
      <w:r w:rsidRPr="007553D3">
        <w:rPr>
          <w:rFonts w:ascii="Times New Roman" w:hAnsi="Times New Roman"/>
          <w:i/>
          <w:iCs/>
          <w:lang w:val="tr-TR"/>
        </w:rPr>
        <w:t>blue</w:t>
      </w:r>
      <w:proofErr w:type="spellEnd"/>
      <w:r w:rsidRPr="007553D3">
        <w:rPr>
          <w:rFonts w:ascii="Times New Roman" w:hAnsi="Times New Roman"/>
          <w:i/>
          <w:iCs/>
          <w:lang w:val="tr-TR"/>
        </w:rPr>
        <w:t xml:space="preserve"> </w:t>
      </w:r>
      <w:proofErr w:type="spellStart"/>
      <w:r w:rsidRPr="007553D3">
        <w:rPr>
          <w:rFonts w:ascii="Times New Roman" w:hAnsi="Times New Roman"/>
          <w:i/>
          <w:iCs/>
          <w:lang w:val="tr-TR"/>
        </w:rPr>
        <w:t>cheese</w:t>
      </w:r>
      <w:proofErr w:type="spellEnd"/>
      <w:r w:rsidRPr="007553D3">
        <w:rPr>
          <w:rFonts w:ascii="Times New Roman" w:hAnsi="Times New Roman"/>
          <w:i/>
          <w:iCs/>
          <w:lang w:val="tr-TR"/>
        </w:rPr>
        <w:t xml:space="preserve">, </w:t>
      </w:r>
      <w:proofErr w:type="spellStart"/>
      <w:r w:rsidRPr="007553D3">
        <w:rPr>
          <w:rFonts w:ascii="Times New Roman" w:hAnsi="Times New Roman"/>
          <w:i/>
          <w:iCs/>
          <w:lang w:val="tr-TR"/>
        </w:rPr>
        <w:t>and</w:t>
      </w:r>
      <w:proofErr w:type="spellEnd"/>
      <w:r w:rsidRPr="007553D3">
        <w:rPr>
          <w:rFonts w:ascii="Times New Roman" w:hAnsi="Times New Roman"/>
          <w:i/>
          <w:iCs/>
          <w:lang w:val="tr-TR"/>
        </w:rPr>
        <w:t xml:space="preserve"> </w:t>
      </w:r>
      <w:proofErr w:type="spellStart"/>
      <w:r w:rsidRPr="007553D3">
        <w:rPr>
          <w:rFonts w:ascii="Times New Roman" w:hAnsi="Times New Roman"/>
          <w:i/>
          <w:iCs/>
          <w:lang w:val="tr-TR"/>
        </w:rPr>
        <w:t>maybe</w:t>
      </w:r>
      <w:proofErr w:type="spellEnd"/>
      <w:r w:rsidRPr="007553D3">
        <w:rPr>
          <w:rFonts w:ascii="Times New Roman" w:hAnsi="Times New Roman"/>
          <w:i/>
          <w:iCs/>
          <w:lang w:val="tr-TR"/>
        </w:rPr>
        <w:t xml:space="preserve"> a </w:t>
      </w:r>
      <w:proofErr w:type="spellStart"/>
      <w:r w:rsidRPr="007553D3">
        <w:rPr>
          <w:rFonts w:ascii="Times New Roman" w:hAnsi="Times New Roman"/>
          <w:i/>
          <w:iCs/>
          <w:lang w:val="tr-TR"/>
        </w:rPr>
        <w:t>snack</w:t>
      </w:r>
      <w:proofErr w:type="spellEnd"/>
      <w:r w:rsidRPr="007553D3">
        <w:rPr>
          <w:rFonts w:ascii="Times New Roman" w:hAnsi="Times New Roman"/>
          <w:i/>
          <w:iCs/>
          <w:lang w:val="tr-TR"/>
        </w:rPr>
        <w:t xml:space="preserve"> </w:t>
      </w:r>
      <w:proofErr w:type="spellStart"/>
      <w:r w:rsidRPr="007553D3">
        <w:rPr>
          <w:rFonts w:ascii="Times New Roman" w:hAnsi="Times New Roman"/>
          <w:i/>
          <w:iCs/>
          <w:lang w:val="tr-TR"/>
        </w:rPr>
        <w:t>for</w:t>
      </w:r>
      <w:proofErr w:type="spellEnd"/>
      <w:r w:rsidRPr="007553D3">
        <w:rPr>
          <w:rFonts w:ascii="Times New Roman" w:hAnsi="Times New Roman"/>
          <w:i/>
          <w:iCs/>
          <w:lang w:val="tr-TR"/>
        </w:rPr>
        <w:t xml:space="preserve"> her </w:t>
      </w:r>
      <w:proofErr w:type="spellStart"/>
      <w:r w:rsidRPr="007553D3">
        <w:rPr>
          <w:rFonts w:ascii="Times New Roman" w:hAnsi="Times New Roman"/>
          <w:i/>
          <w:iCs/>
          <w:lang w:val="tr-TR"/>
        </w:rPr>
        <w:t>brother</w:t>
      </w:r>
      <w:proofErr w:type="spellEnd"/>
      <w:r w:rsidRPr="007553D3">
        <w:rPr>
          <w:rFonts w:ascii="Times New Roman" w:hAnsi="Times New Roman"/>
          <w:i/>
          <w:iCs/>
          <w:lang w:val="tr-TR"/>
        </w:rPr>
        <w:t xml:space="preserve"> </w:t>
      </w:r>
      <w:proofErr w:type="spellStart"/>
      <w:r w:rsidRPr="007553D3">
        <w:rPr>
          <w:rFonts w:ascii="Times New Roman" w:hAnsi="Times New Roman"/>
          <w:i/>
          <w:iCs/>
          <w:lang w:val="tr-TR"/>
        </w:rPr>
        <w:t>Bob</w:t>
      </w:r>
      <w:proofErr w:type="spellEnd"/>
      <w:r w:rsidRPr="007553D3">
        <w:rPr>
          <w:rFonts w:ascii="Times New Roman" w:hAnsi="Times New Roman"/>
          <w:i/>
          <w:iCs/>
          <w:lang w:val="tr-TR"/>
        </w:rPr>
        <w:t xml:space="preserve">. </w:t>
      </w:r>
      <w:proofErr w:type="spellStart"/>
      <w:r w:rsidRPr="007553D3">
        <w:rPr>
          <w:rFonts w:ascii="Times New Roman" w:hAnsi="Times New Roman"/>
          <w:i/>
          <w:iCs/>
          <w:lang w:val="tr-TR"/>
        </w:rPr>
        <w:t>We</w:t>
      </w:r>
      <w:proofErr w:type="spellEnd"/>
      <w:r w:rsidRPr="007553D3">
        <w:rPr>
          <w:rFonts w:ascii="Times New Roman" w:hAnsi="Times New Roman"/>
          <w:i/>
          <w:iCs/>
          <w:lang w:val="tr-TR"/>
        </w:rPr>
        <w:t xml:space="preserve"> </w:t>
      </w:r>
      <w:proofErr w:type="spellStart"/>
      <w:r w:rsidRPr="007553D3">
        <w:rPr>
          <w:rFonts w:ascii="Times New Roman" w:hAnsi="Times New Roman"/>
          <w:i/>
          <w:iCs/>
          <w:lang w:val="tr-TR"/>
        </w:rPr>
        <w:t>also</w:t>
      </w:r>
      <w:proofErr w:type="spellEnd"/>
      <w:r w:rsidRPr="007553D3">
        <w:rPr>
          <w:rFonts w:ascii="Times New Roman" w:hAnsi="Times New Roman"/>
          <w:i/>
          <w:iCs/>
          <w:lang w:val="tr-TR"/>
        </w:rPr>
        <w:t xml:space="preserve"> </w:t>
      </w:r>
      <w:proofErr w:type="spellStart"/>
      <w:r w:rsidRPr="007553D3">
        <w:rPr>
          <w:rFonts w:ascii="Times New Roman" w:hAnsi="Times New Roman"/>
          <w:i/>
          <w:iCs/>
          <w:lang w:val="tr-TR"/>
        </w:rPr>
        <w:t>need</w:t>
      </w:r>
      <w:proofErr w:type="spellEnd"/>
      <w:r w:rsidRPr="007553D3">
        <w:rPr>
          <w:rFonts w:ascii="Times New Roman" w:hAnsi="Times New Roman"/>
          <w:i/>
          <w:iCs/>
          <w:lang w:val="tr-TR"/>
        </w:rPr>
        <w:t xml:space="preserve"> a </w:t>
      </w:r>
      <w:proofErr w:type="spellStart"/>
      <w:r w:rsidRPr="007553D3">
        <w:rPr>
          <w:rFonts w:ascii="Times New Roman" w:hAnsi="Times New Roman"/>
          <w:i/>
          <w:iCs/>
          <w:lang w:val="tr-TR"/>
        </w:rPr>
        <w:t>small</w:t>
      </w:r>
      <w:proofErr w:type="spellEnd"/>
      <w:r w:rsidRPr="007553D3">
        <w:rPr>
          <w:rFonts w:ascii="Times New Roman" w:hAnsi="Times New Roman"/>
          <w:i/>
          <w:iCs/>
          <w:lang w:val="tr-TR"/>
        </w:rPr>
        <w:t xml:space="preserve"> </w:t>
      </w:r>
      <w:proofErr w:type="spellStart"/>
      <w:r w:rsidRPr="007553D3">
        <w:rPr>
          <w:rFonts w:ascii="Times New Roman" w:hAnsi="Times New Roman"/>
          <w:i/>
          <w:iCs/>
          <w:lang w:val="tr-TR"/>
        </w:rPr>
        <w:t>plastic</w:t>
      </w:r>
      <w:proofErr w:type="spellEnd"/>
      <w:r w:rsidRPr="007553D3">
        <w:rPr>
          <w:rFonts w:ascii="Times New Roman" w:hAnsi="Times New Roman"/>
          <w:i/>
          <w:iCs/>
          <w:lang w:val="tr-TR"/>
        </w:rPr>
        <w:t xml:space="preserve"> </w:t>
      </w:r>
      <w:proofErr w:type="spellStart"/>
      <w:r w:rsidRPr="007553D3">
        <w:rPr>
          <w:rFonts w:ascii="Times New Roman" w:hAnsi="Times New Roman"/>
          <w:i/>
          <w:iCs/>
          <w:lang w:val="tr-TR"/>
        </w:rPr>
        <w:t>snake</w:t>
      </w:r>
      <w:proofErr w:type="spellEnd"/>
      <w:r w:rsidRPr="007553D3">
        <w:rPr>
          <w:rFonts w:ascii="Times New Roman" w:hAnsi="Times New Roman"/>
          <w:i/>
          <w:iCs/>
          <w:lang w:val="tr-TR"/>
        </w:rPr>
        <w:t xml:space="preserve"> </w:t>
      </w:r>
      <w:proofErr w:type="spellStart"/>
      <w:r w:rsidRPr="007553D3">
        <w:rPr>
          <w:rFonts w:ascii="Times New Roman" w:hAnsi="Times New Roman"/>
          <w:i/>
          <w:iCs/>
          <w:lang w:val="tr-TR"/>
        </w:rPr>
        <w:t>and</w:t>
      </w:r>
      <w:proofErr w:type="spellEnd"/>
      <w:r w:rsidRPr="007553D3">
        <w:rPr>
          <w:rFonts w:ascii="Times New Roman" w:hAnsi="Times New Roman"/>
          <w:i/>
          <w:iCs/>
          <w:lang w:val="tr-TR"/>
        </w:rPr>
        <w:t xml:space="preserve"> a </w:t>
      </w:r>
      <w:proofErr w:type="spellStart"/>
      <w:r w:rsidRPr="007553D3">
        <w:rPr>
          <w:rFonts w:ascii="Times New Roman" w:hAnsi="Times New Roman"/>
          <w:i/>
          <w:iCs/>
          <w:lang w:val="tr-TR"/>
        </w:rPr>
        <w:t>big</w:t>
      </w:r>
      <w:proofErr w:type="spellEnd"/>
      <w:r w:rsidRPr="007553D3">
        <w:rPr>
          <w:rFonts w:ascii="Times New Roman" w:hAnsi="Times New Roman"/>
          <w:i/>
          <w:iCs/>
          <w:lang w:val="tr-TR"/>
        </w:rPr>
        <w:t xml:space="preserve"> toy </w:t>
      </w:r>
      <w:proofErr w:type="spellStart"/>
      <w:r w:rsidRPr="007553D3">
        <w:rPr>
          <w:rFonts w:ascii="Times New Roman" w:hAnsi="Times New Roman"/>
          <w:i/>
          <w:iCs/>
          <w:lang w:val="tr-TR"/>
        </w:rPr>
        <w:t>frog</w:t>
      </w:r>
      <w:proofErr w:type="spellEnd"/>
      <w:r w:rsidRPr="007553D3">
        <w:rPr>
          <w:rFonts w:ascii="Times New Roman" w:hAnsi="Times New Roman"/>
          <w:i/>
          <w:iCs/>
          <w:lang w:val="tr-TR"/>
        </w:rPr>
        <w:t xml:space="preserve"> </w:t>
      </w:r>
      <w:proofErr w:type="spellStart"/>
      <w:r w:rsidRPr="007553D3">
        <w:rPr>
          <w:rFonts w:ascii="Times New Roman" w:hAnsi="Times New Roman"/>
          <w:i/>
          <w:iCs/>
          <w:lang w:val="tr-TR"/>
        </w:rPr>
        <w:t>for</w:t>
      </w:r>
      <w:proofErr w:type="spellEnd"/>
      <w:r w:rsidRPr="007553D3">
        <w:rPr>
          <w:rFonts w:ascii="Times New Roman" w:hAnsi="Times New Roman"/>
          <w:i/>
          <w:iCs/>
          <w:lang w:val="tr-TR"/>
        </w:rPr>
        <w:t xml:space="preserve"> </w:t>
      </w:r>
      <w:proofErr w:type="spellStart"/>
      <w:r w:rsidRPr="007553D3">
        <w:rPr>
          <w:rFonts w:ascii="Times New Roman" w:hAnsi="Times New Roman"/>
          <w:i/>
          <w:iCs/>
          <w:lang w:val="tr-TR"/>
        </w:rPr>
        <w:t>the</w:t>
      </w:r>
      <w:proofErr w:type="spellEnd"/>
      <w:r w:rsidRPr="007553D3">
        <w:rPr>
          <w:rFonts w:ascii="Times New Roman" w:hAnsi="Times New Roman"/>
          <w:i/>
          <w:iCs/>
          <w:lang w:val="tr-TR"/>
        </w:rPr>
        <w:t xml:space="preserve"> </w:t>
      </w:r>
      <w:proofErr w:type="spellStart"/>
      <w:r w:rsidRPr="007553D3">
        <w:rPr>
          <w:rFonts w:ascii="Times New Roman" w:hAnsi="Times New Roman"/>
          <w:i/>
          <w:iCs/>
          <w:lang w:val="tr-TR"/>
        </w:rPr>
        <w:t>kids</w:t>
      </w:r>
      <w:proofErr w:type="spellEnd"/>
      <w:r w:rsidRPr="007553D3">
        <w:rPr>
          <w:rFonts w:ascii="Times New Roman" w:hAnsi="Times New Roman"/>
          <w:i/>
          <w:iCs/>
          <w:lang w:val="tr-TR"/>
        </w:rPr>
        <w:t xml:space="preserve">. </w:t>
      </w:r>
      <w:proofErr w:type="spellStart"/>
      <w:r w:rsidRPr="007553D3">
        <w:rPr>
          <w:rFonts w:ascii="Times New Roman" w:hAnsi="Times New Roman"/>
          <w:i/>
          <w:iCs/>
          <w:lang w:val="tr-TR"/>
        </w:rPr>
        <w:t>She</w:t>
      </w:r>
      <w:proofErr w:type="spellEnd"/>
      <w:r w:rsidRPr="007553D3">
        <w:rPr>
          <w:rFonts w:ascii="Times New Roman" w:hAnsi="Times New Roman"/>
          <w:i/>
          <w:iCs/>
          <w:lang w:val="tr-TR"/>
        </w:rPr>
        <w:t xml:space="preserve"> can </w:t>
      </w:r>
      <w:proofErr w:type="spellStart"/>
      <w:r w:rsidRPr="007553D3">
        <w:rPr>
          <w:rFonts w:ascii="Times New Roman" w:hAnsi="Times New Roman"/>
          <w:i/>
          <w:iCs/>
          <w:lang w:val="tr-TR"/>
        </w:rPr>
        <w:t>scoop</w:t>
      </w:r>
      <w:proofErr w:type="spellEnd"/>
      <w:r w:rsidRPr="007553D3">
        <w:rPr>
          <w:rFonts w:ascii="Times New Roman" w:hAnsi="Times New Roman"/>
          <w:i/>
          <w:iCs/>
          <w:lang w:val="tr-TR"/>
        </w:rPr>
        <w:t xml:space="preserve"> </w:t>
      </w:r>
      <w:proofErr w:type="spellStart"/>
      <w:r w:rsidRPr="007553D3">
        <w:rPr>
          <w:rFonts w:ascii="Times New Roman" w:hAnsi="Times New Roman"/>
          <w:i/>
          <w:iCs/>
          <w:lang w:val="tr-TR"/>
        </w:rPr>
        <w:t>these</w:t>
      </w:r>
      <w:proofErr w:type="spellEnd"/>
      <w:r w:rsidRPr="007553D3">
        <w:rPr>
          <w:rFonts w:ascii="Times New Roman" w:hAnsi="Times New Roman"/>
          <w:i/>
          <w:iCs/>
          <w:lang w:val="tr-TR"/>
        </w:rPr>
        <w:t xml:space="preserve"> </w:t>
      </w:r>
      <w:proofErr w:type="spellStart"/>
      <w:r w:rsidRPr="007553D3">
        <w:rPr>
          <w:rFonts w:ascii="Times New Roman" w:hAnsi="Times New Roman"/>
          <w:i/>
          <w:iCs/>
          <w:lang w:val="tr-TR"/>
        </w:rPr>
        <w:t>things</w:t>
      </w:r>
      <w:proofErr w:type="spellEnd"/>
      <w:r w:rsidRPr="007553D3">
        <w:rPr>
          <w:rFonts w:ascii="Times New Roman" w:hAnsi="Times New Roman"/>
          <w:i/>
          <w:iCs/>
          <w:lang w:val="tr-TR"/>
        </w:rPr>
        <w:t xml:space="preserve"> </w:t>
      </w:r>
      <w:proofErr w:type="spellStart"/>
      <w:r w:rsidRPr="007553D3">
        <w:rPr>
          <w:rFonts w:ascii="Times New Roman" w:hAnsi="Times New Roman"/>
          <w:i/>
          <w:iCs/>
          <w:lang w:val="tr-TR"/>
        </w:rPr>
        <w:t>into</w:t>
      </w:r>
      <w:proofErr w:type="spellEnd"/>
      <w:r w:rsidRPr="007553D3">
        <w:rPr>
          <w:rFonts w:ascii="Times New Roman" w:hAnsi="Times New Roman"/>
          <w:i/>
          <w:iCs/>
          <w:lang w:val="tr-TR"/>
        </w:rPr>
        <w:t xml:space="preserve"> </w:t>
      </w:r>
      <w:proofErr w:type="spellStart"/>
      <w:r w:rsidRPr="007553D3">
        <w:rPr>
          <w:rFonts w:ascii="Times New Roman" w:hAnsi="Times New Roman"/>
          <w:i/>
          <w:iCs/>
          <w:lang w:val="tr-TR"/>
        </w:rPr>
        <w:t>three</w:t>
      </w:r>
      <w:proofErr w:type="spellEnd"/>
      <w:r w:rsidRPr="007553D3">
        <w:rPr>
          <w:rFonts w:ascii="Times New Roman" w:hAnsi="Times New Roman"/>
          <w:i/>
          <w:iCs/>
          <w:lang w:val="tr-TR"/>
        </w:rPr>
        <w:t xml:space="preserve"> </w:t>
      </w:r>
      <w:proofErr w:type="spellStart"/>
      <w:r w:rsidRPr="007553D3">
        <w:rPr>
          <w:rFonts w:ascii="Times New Roman" w:hAnsi="Times New Roman"/>
          <w:i/>
          <w:iCs/>
          <w:lang w:val="tr-TR"/>
        </w:rPr>
        <w:t>red</w:t>
      </w:r>
      <w:proofErr w:type="spellEnd"/>
      <w:r w:rsidRPr="007553D3">
        <w:rPr>
          <w:rFonts w:ascii="Times New Roman" w:hAnsi="Times New Roman"/>
          <w:i/>
          <w:iCs/>
          <w:lang w:val="tr-TR"/>
        </w:rPr>
        <w:t xml:space="preserve"> </w:t>
      </w:r>
      <w:proofErr w:type="spellStart"/>
      <w:r w:rsidRPr="007553D3">
        <w:rPr>
          <w:rFonts w:ascii="Times New Roman" w:hAnsi="Times New Roman"/>
          <w:i/>
          <w:iCs/>
          <w:lang w:val="tr-TR"/>
        </w:rPr>
        <w:t>bags</w:t>
      </w:r>
      <w:proofErr w:type="spellEnd"/>
      <w:r w:rsidRPr="007553D3">
        <w:rPr>
          <w:rFonts w:ascii="Times New Roman" w:hAnsi="Times New Roman"/>
          <w:i/>
          <w:iCs/>
          <w:lang w:val="tr-TR"/>
        </w:rPr>
        <w:t xml:space="preserve">, </w:t>
      </w:r>
      <w:proofErr w:type="spellStart"/>
      <w:r w:rsidRPr="007553D3">
        <w:rPr>
          <w:rFonts w:ascii="Times New Roman" w:hAnsi="Times New Roman"/>
          <w:i/>
          <w:iCs/>
          <w:lang w:val="tr-TR"/>
        </w:rPr>
        <w:t>and</w:t>
      </w:r>
      <w:proofErr w:type="spellEnd"/>
      <w:r w:rsidRPr="007553D3">
        <w:rPr>
          <w:rFonts w:ascii="Times New Roman" w:hAnsi="Times New Roman"/>
          <w:i/>
          <w:iCs/>
          <w:lang w:val="tr-TR"/>
        </w:rPr>
        <w:t xml:space="preserve"> </w:t>
      </w:r>
      <w:proofErr w:type="spellStart"/>
      <w:r w:rsidRPr="007553D3">
        <w:rPr>
          <w:rFonts w:ascii="Times New Roman" w:hAnsi="Times New Roman"/>
          <w:i/>
          <w:iCs/>
          <w:lang w:val="tr-TR"/>
        </w:rPr>
        <w:t>we</w:t>
      </w:r>
      <w:proofErr w:type="spellEnd"/>
      <w:r w:rsidRPr="007553D3">
        <w:rPr>
          <w:rFonts w:ascii="Times New Roman" w:hAnsi="Times New Roman"/>
          <w:i/>
          <w:iCs/>
          <w:lang w:val="tr-TR"/>
        </w:rPr>
        <w:t xml:space="preserve"> </w:t>
      </w:r>
      <w:proofErr w:type="spellStart"/>
      <w:r w:rsidRPr="007553D3">
        <w:rPr>
          <w:rFonts w:ascii="Times New Roman" w:hAnsi="Times New Roman"/>
          <w:i/>
          <w:iCs/>
          <w:lang w:val="tr-TR"/>
        </w:rPr>
        <w:t>will</w:t>
      </w:r>
      <w:proofErr w:type="spellEnd"/>
      <w:r w:rsidRPr="007553D3">
        <w:rPr>
          <w:rFonts w:ascii="Times New Roman" w:hAnsi="Times New Roman"/>
          <w:i/>
          <w:iCs/>
          <w:lang w:val="tr-TR"/>
        </w:rPr>
        <w:t xml:space="preserve"> </w:t>
      </w:r>
      <w:proofErr w:type="spellStart"/>
      <w:r w:rsidRPr="007553D3">
        <w:rPr>
          <w:rFonts w:ascii="Times New Roman" w:hAnsi="Times New Roman"/>
          <w:i/>
          <w:iCs/>
          <w:lang w:val="tr-TR"/>
        </w:rPr>
        <w:t>go</w:t>
      </w:r>
      <w:proofErr w:type="spellEnd"/>
      <w:r w:rsidRPr="007553D3">
        <w:rPr>
          <w:rFonts w:ascii="Times New Roman" w:hAnsi="Times New Roman"/>
          <w:i/>
          <w:iCs/>
          <w:lang w:val="tr-TR"/>
        </w:rPr>
        <w:t xml:space="preserve"> </w:t>
      </w:r>
      <w:proofErr w:type="spellStart"/>
      <w:r w:rsidRPr="007553D3">
        <w:rPr>
          <w:rFonts w:ascii="Times New Roman" w:hAnsi="Times New Roman"/>
          <w:i/>
          <w:iCs/>
          <w:lang w:val="tr-TR"/>
        </w:rPr>
        <w:t>meet</w:t>
      </w:r>
      <w:proofErr w:type="spellEnd"/>
      <w:r w:rsidRPr="007553D3">
        <w:rPr>
          <w:rFonts w:ascii="Times New Roman" w:hAnsi="Times New Roman"/>
          <w:i/>
          <w:iCs/>
          <w:lang w:val="tr-TR"/>
        </w:rPr>
        <w:t xml:space="preserve"> her </w:t>
      </w:r>
      <w:proofErr w:type="spellStart"/>
      <w:r w:rsidRPr="007553D3">
        <w:rPr>
          <w:rFonts w:ascii="Times New Roman" w:hAnsi="Times New Roman"/>
          <w:i/>
          <w:iCs/>
          <w:lang w:val="tr-TR"/>
        </w:rPr>
        <w:t>Wednesday</w:t>
      </w:r>
      <w:proofErr w:type="spellEnd"/>
      <w:r w:rsidRPr="007553D3">
        <w:rPr>
          <w:rFonts w:ascii="Times New Roman" w:hAnsi="Times New Roman"/>
          <w:i/>
          <w:iCs/>
          <w:lang w:val="tr-TR"/>
        </w:rPr>
        <w:t xml:space="preserve"> at </w:t>
      </w:r>
      <w:proofErr w:type="spellStart"/>
      <w:r w:rsidRPr="007553D3">
        <w:rPr>
          <w:rFonts w:ascii="Times New Roman" w:hAnsi="Times New Roman"/>
          <w:i/>
          <w:iCs/>
          <w:lang w:val="tr-TR"/>
        </w:rPr>
        <w:t>the</w:t>
      </w:r>
      <w:proofErr w:type="spellEnd"/>
      <w:r w:rsidRPr="007553D3">
        <w:rPr>
          <w:rFonts w:ascii="Times New Roman" w:hAnsi="Times New Roman"/>
          <w:i/>
          <w:iCs/>
          <w:lang w:val="tr-TR"/>
        </w:rPr>
        <w:t xml:space="preserve"> </w:t>
      </w:r>
      <w:proofErr w:type="spellStart"/>
      <w:r w:rsidRPr="007553D3">
        <w:rPr>
          <w:rFonts w:ascii="Times New Roman" w:hAnsi="Times New Roman"/>
          <w:i/>
          <w:iCs/>
          <w:lang w:val="tr-TR"/>
        </w:rPr>
        <w:t>train</w:t>
      </w:r>
      <w:proofErr w:type="spellEnd"/>
      <w:r w:rsidRPr="007553D3">
        <w:rPr>
          <w:rFonts w:ascii="Times New Roman" w:hAnsi="Times New Roman"/>
          <w:i/>
          <w:iCs/>
          <w:lang w:val="tr-TR"/>
        </w:rPr>
        <w:t xml:space="preserve"> </w:t>
      </w:r>
      <w:proofErr w:type="spellStart"/>
      <w:r w:rsidRPr="007553D3">
        <w:rPr>
          <w:rFonts w:ascii="Times New Roman" w:hAnsi="Times New Roman"/>
          <w:i/>
          <w:iCs/>
          <w:lang w:val="tr-TR"/>
        </w:rPr>
        <w:t>station</w:t>
      </w:r>
      <w:proofErr w:type="spellEnd"/>
      <w:r w:rsidRPr="007553D3">
        <w:rPr>
          <w:rFonts w:ascii="Times New Roman" w:hAnsi="Times New Roman"/>
          <w:i/>
          <w:iCs/>
          <w:lang w:val="tr-TR"/>
        </w:rPr>
        <w:t>."</w:t>
      </w:r>
    </w:p>
    <w:p w14:paraId="0B0F8C25" w14:textId="77777777" w:rsidR="00D241CA" w:rsidRDefault="007553D3" w:rsidP="007553D3">
      <w:pPr>
        <w:jc w:val="both"/>
        <w:rPr>
          <w:rFonts w:ascii="Times New Roman" w:hAnsi="Times New Roman"/>
          <w:lang w:val="tr-TR"/>
        </w:rPr>
      </w:pPr>
      <w:r w:rsidRPr="007553D3">
        <w:rPr>
          <w:rFonts w:ascii="Times New Roman" w:hAnsi="Times New Roman"/>
          <w:lang w:val="tr-TR"/>
        </w:rPr>
        <w:lastRenderedPageBreak/>
        <w:t xml:space="preserve">Bu metodolojik tasarım ve demografik çeşitlilik, fonolojik girişim analizinin bölgesel ağızların (diyalekt) veya bireysel sözcük tercihlerinin mikro etkilerinden tamamen arındırılmasını sağlar. Sabit bir fonetik metin üzerinden toplanan veriler, yerel sapmalardan ziyade genel Türk konuşur profilini temsil eden, evrensel ve normatif bir "Standart Türkçe L2 Aksan Profili" ve hata topolojisi oluşturulmasına </w:t>
      </w:r>
      <w:proofErr w:type="gramStart"/>
      <w:r w:rsidRPr="007553D3">
        <w:rPr>
          <w:rFonts w:ascii="Times New Roman" w:hAnsi="Times New Roman"/>
          <w:lang w:val="tr-TR"/>
        </w:rPr>
        <w:t>imkan</w:t>
      </w:r>
      <w:proofErr w:type="gramEnd"/>
      <w:r w:rsidRPr="007553D3">
        <w:rPr>
          <w:rFonts w:ascii="Times New Roman" w:hAnsi="Times New Roman"/>
          <w:lang w:val="tr-TR"/>
        </w:rPr>
        <w:t xml:space="preserve"> tanır. Kontrollü girdinin sağladığı bu gürbüzlük (</w:t>
      </w:r>
      <w:proofErr w:type="spellStart"/>
      <w:r w:rsidRPr="007553D3">
        <w:rPr>
          <w:rFonts w:ascii="Times New Roman" w:hAnsi="Times New Roman"/>
          <w:lang w:val="tr-TR"/>
        </w:rPr>
        <w:t>robustness</w:t>
      </w:r>
      <w:proofErr w:type="spellEnd"/>
      <w:r w:rsidRPr="007553D3">
        <w:rPr>
          <w:rFonts w:ascii="Times New Roman" w:hAnsi="Times New Roman"/>
          <w:lang w:val="tr-TR"/>
        </w:rPr>
        <w:t>), rastlantısal gürültüleri eleyerek hesaplamalı dilbilim modellerinin ve Genişletilmiş Tanıma Ağlarının (ERN) ihtiyaç duyduğu deterministik hata tahmin haritaları için sarsılmaz bir kuramsal zemin kurmaktadır.</w:t>
      </w:r>
    </w:p>
    <w:p w14:paraId="3C1114B4" w14:textId="77777777" w:rsidR="00D241CA" w:rsidRDefault="00D241CA" w:rsidP="007553D3">
      <w:pPr>
        <w:jc w:val="both"/>
        <w:rPr>
          <w:rFonts w:ascii="Times New Roman" w:hAnsi="Times New Roman"/>
          <w:lang w:val="tr-TR"/>
        </w:rPr>
      </w:pPr>
    </w:p>
    <w:p w14:paraId="6FD96B93" w14:textId="2DFB6F3A" w:rsidR="00D241CA" w:rsidRPr="00D241CA" w:rsidRDefault="00D241CA" w:rsidP="00B33C8A">
      <w:pPr>
        <w:pStyle w:val="Balk4"/>
      </w:pPr>
      <w:r w:rsidRPr="00D241CA">
        <w:t xml:space="preserve">İstatistiksel Hata Frekansları ve </w:t>
      </w:r>
      <w:proofErr w:type="spellStart"/>
      <w:r w:rsidRPr="00D241CA">
        <w:t>Flege</w:t>
      </w:r>
      <w:proofErr w:type="spellEnd"/>
      <w:r w:rsidRPr="00D241CA">
        <w:t xml:space="preserve"> SLM Kuramsal Eşleştirmesi</w:t>
      </w:r>
    </w:p>
    <w:p w14:paraId="61172D1C" w14:textId="512A7006" w:rsidR="00D241CA" w:rsidRPr="00D241CA" w:rsidRDefault="00D241CA" w:rsidP="00D241CA">
      <w:pPr>
        <w:jc w:val="both"/>
        <w:rPr>
          <w:rFonts w:ascii="Times New Roman" w:hAnsi="Times New Roman"/>
          <w:lang w:val="tr-TR"/>
        </w:rPr>
      </w:pPr>
      <w:r w:rsidRPr="00D241CA">
        <w:rPr>
          <w:rFonts w:ascii="Times New Roman" w:hAnsi="Times New Roman"/>
          <w:lang w:val="tr-TR"/>
        </w:rPr>
        <w:t xml:space="preserve">Fonetik üretimdeki sapmalar, konuşmacının performans kusuru olmaktan ziyade, dilbilimsel bir sistemin tutarlı çıktılarıdır. James E. </w:t>
      </w:r>
      <w:proofErr w:type="spellStart"/>
      <w:r w:rsidRPr="00D241CA">
        <w:rPr>
          <w:rFonts w:ascii="Times New Roman" w:hAnsi="Times New Roman"/>
          <w:lang w:val="tr-TR"/>
        </w:rPr>
        <w:t>Flege</w:t>
      </w:r>
      <w:proofErr w:type="spellEnd"/>
      <w:r w:rsidRPr="00D241CA">
        <w:rPr>
          <w:rFonts w:ascii="Times New Roman" w:hAnsi="Times New Roman"/>
          <w:lang w:val="tr-TR"/>
        </w:rPr>
        <w:t xml:space="preserve"> tarafından geliştirilen Konuşma Öğrenme Modeli (Speech Learning </w:t>
      </w:r>
      <w:proofErr w:type="gramStart"/>
      <w:r w:rsidRPr="00D241CA">
        <w:rPr>
          <w:rFonts w:ascii="Times New Roman" w:hAnsi="Times New Roman"/>
          <w:lang w:val="tr-TR"/>
        </w:rPr>
        <w:t>Model -</w:t>
      </w:r>
      <w:proofErr w:type="gramEnd"/>
      <w:r w:rsidRPr="00D241CA">
        <w:rPr>
          <w:rFonts w:ascii="Times New Roman" w:hAnsi="Times New Roman"/>
          <w:lang w:val="tr-TR"/>
        </w:rPr>
        <w:t xml:space="preserve"> SLM), bu hataların zihinsel kategorizasyon süreçlerini açıklar. SLM çerçevesinde, L2 seslerinin algılanması ve üretilmesi, L1 fonolojik süzgecinin (grid) baskısı </w:t>
      </w:r>
      <w:proofErr w:type="gramStart"/>
      <w:r w:rsidRPr="00D241CA">
        <w:rPr>
          <w:rFonts w:ascii="Times New Roman" w:hAnsi="Times New Roman"/>
          <w:lang w:val="tr-TR"/>
        </w:rPr>
        <w:t>altındadır</w:t>
      </w:r>
      <w:r>
        <w:rPr>
          <w:rFonts w:ascii="Times New Roman" w:hAnsi="Times New Roman"/>
          <w:lang w:val="tr-TR"/>
        </w:rPr>
        <w:t>[</w:t>
      </w:r>
      <w:proofErr w:type="gramEnd"/>
      <w:r>
        <w:rPr>
          <w:rFonts w:ascii="Times New Roman" w:hAnsi="Times New Roman"/>
          <w:lang w:val="tr-TR"/>
        </w:rPr>
        <w:t>7]</w:t>
      </w:r>
      <w:r w:rsidRPr="00D241CA">
        <w:rPr>
          <w:rFonts w:ascii="Times New Roman" w:hAnsi="Times New Roman"/>
          <w:lang w:val="tr-TR"/>
        </w:rPr>
        <w:t>.</w:t>
      </w:r>
    </w:p>
    <w:p w14:paraId="1578DD3F" w14:textId="58CC7D9F" w:rsidR="00D241CA" w:rsidRPr="00D241CA" w:rsidRDefault="00D241CA" w:rsidP="00D241CA">
      <w:pPr>
        <w:jc w:val="both"/>
        <w:rPr>
          <w:rFonts w:ascii="Times New Roman" w:hAnsi="Times New Roman"/>
        </w:rPr>
      </w:pPr>
      <w:r w:rsidRPr="00D241CA">
        <w:rPr>
          <w:rFonts w:ascii="Times New Roman" w:hAnsi="Times New Roman"/>
          <w:lang w:val="tr-TR"/>
        </w:rPr>
        <w:t xml:space="preserve">GMU Speech Accent Archive </w:t>
      </w:r>
      <w:proofErr w:type="spellStart"/>
      <w:r w:rsidRPr="00D241CA">
        <w:rPr>
          <w:rFonts w:ascii="Times New Roman" w:hAnsi="Times New Roman"/>
          <w:lang w:val="tr-TR"/>
        </w:rPr>
        <w:t>veritabanından</w:t>
      </w:r>
      <w:proofErr w:type="spellEnd"/>
      <w:r w:rsidRPr="00D241CA">
        <w:rPr>
          <w:rFonts w:ascii="Times New Roman" w:hAnsi="Times New Roman"/>
          <w:lang w:val="tr-TR"/>
        </w:rPr>
        <w:t xml:space="preserve"> süzülen ve bu çalışma kapsamında işlenen Türk konuşmacı grubun</w:t>
      </w:r>
      <w:r>
        <w:rPr>
          <w:rFonts w:ascii="Times New Roman" w:hAnsi="Times New Roman"/>
          <w:lang w:val="tr-TR"/>
        </w:rPr>
        <w:t>un</w:t>
      </w:r>
      <w:r w:rsidRPr="00D241CA">
        <w:rPr>
          <w:rFonts w:ascii="Times New Roman" w:hAnsi="Times New Roman"/>
          <w:lang w:val="tr-TR"/>
        </w:rPr>
        <w:t xml:space="preserve"> </w:t>
      </w:r>
      <w:proofErr w:type="spellStart"/>
      <w:r w:rsidRPr="000516B2">
        <w:rPr>
          <w:rFonts w:ascii="Times New Roman" w:hAnsi="Times New Roman"/>
        </w:rPr>
        <w:t>en</w:t>
      </w:r>
      <w:proofErr w:type="spellEnd"/>
      <w:r w:rsidRPr="000516B2">
        <w:rPr>
          <w:rFonts w:ascii="Times New Roman" w:hAnsi="Times New Roman"/>
        </w:rPr>
        <w:t xml:space="preserve"> </w:t>
      </w:r>
      <w:proofErr w:type="spellStart"/>
      <w:r w:rsidRPr="000516B2">
        <w:rPr>
          <w:rFonts w:ascii="Times New Roman" w:hAnsi="Times New Roman"/>
        </w:rPr>
        <w:t>çok</w:t>
      </w:r>
      <w:proofErr w:type="spellEnd"/>
      <w:r w:rsidRPr="000516B2">
        <w:rPr>
          <w:rFonts w:ascii="Times New Roman" w:hAnsi="Times New Roman"/>
        </w:rPr>
        <w:t xml:space="preserve"> </w:t>
      </w:r>
      <w:proofErr w:type="spellStart"/>
      <w:r w:rsidRPr="000516B2">
        <w:rPr>
          <w:rFonts w:ascii="Times New Roman" w:hAnsi="Times New Roman"/>
        </w:rPr>
        <w:t>yap</w:t>
      </w:r>
      <w:r>
        <w:rPr>
          <w:rFonts w:ascii="Times New Roman" w:hAnsi="Times New Roman"/>
        </w:rPr>
        <w:t>tığı</w:t>
      </w:r>
      <w:proofErr w:type="spellEnd"/>
      <w:r w:rsidRPr="000516B2">
        <w:rPr>
          <w:rFonts w:ascii="Times New Roman" w:hAnsi="Times New Roman"/>
        </w:rPr>
        <w:t xml:space="preserve"> </w:t>
      </w:r>
      <w:proofErr w:type="spellStart"/>
      <w:r w:rsidRPr="000516B2">
        <w:rPr>
          <w:rFonts w:ascii="Times New Roman" w:hAnsi="Times New Roman"/>
        </w:rPr>
        <w:t>fonolojik</w:t>
      </w:r>
      <w:proofErr w:type="spellEnd"/>
      <w:r w:rsidRPr="000516B2">
        <w:rPr>
          <w:rFonts w:ascii="Times New Roman" w:hAnsi="Times New Roman"/>
        </w:rPr>
        <w:t xml:space="preserve"> </w:t>
      </w:r>
      <w:proofErr w:type="spellStart"/>
      <w:r w:rsidRPr="000516B2">
        <w:rPr>
          <w:rFonts w:ascii="Times New Roman" w:hAnsi="Times New Roman"/>
        </w:rPr>
        <w:t>hataların</w:t>
      </w:r>
      <w:proofErr w:type="spellEnd"/>
      <w:r w:rsidRPr="000516B2">
        <w:rPr>
          <w:rFonts w:ascii="Times New Roman" w:hAnsi="Times New Roman"/>
        </w:rPr>
        <w:t xml:space="preserve"> </w:t>
      </w:r>
      <w:proofErr w:type="spellStart"/>
      <w:r w:rsidRPr="000516B2">
        <w:rPr>
          <w:rFonts w:ascii="Times New Roman" w:hAnsi="Times New Roman"/>
        </w:rPr>
        <w:t>kategorik</w:t>
      </w:r>
      <w:proofErr w:type="spellEnd"/>
      <w:r w:rsidRPr="000516B2">
        <w:rPr>
          <w:rFonts w:ascii="Times New Roman" w:hAnsi="Times New Roman"/>
        </w:rPr>
        <w:t xml:space="preserve"> </w:t>
      </w:r>
      <w:proofErr w:type="spellStart"/>
      <w:r w:rsidRPr="000516B2">
        <w:rPr>
          <w:rFonts w:ascii="Times New Roman" w:hAnsi="Times New Roman"/>
        </w:rPr>
        <w:t>ve</w:t>
      </w:r>
      <w:proofErr w:type="spellEnd"/>
      <w:r w:rsidRPr="000516B2">
        <w:rPr>
          <w:rFonts w:ascii="Times New Roman" w:hAnsi="Times New Roman"/>
        </w:rPr>
        <w:t xml:space="preserve"> </w:t>
      </w:r>
      <w:proofErr w:type="spellStart"/>
      <w:r w:rsidRPr="000516B2">
        <w:rPr>
          <w:rFonts w:ascii="Times New Roman" w:hAnsi="Times New Roman"/>
        </w:rPr>
        <w:t>istatistiksel</w:t>
      </w:r>
      <w:proofErr w:type="spellEnd"/>
      <w:r w:rsidRPr="000516B2">
        <w:rPr>
          <w:rFonts w:ascii="Times New Roman" w:hAnsi="Times New Roman"/>
        </w:rPr>
        <w:t xml:space="preserve"> </w:t>
      </w:r>
      <w:proofErr w:type="spellStart"/>
      <w:r w:rsidRPr="000516B2">
        <w:rPr>
          <w:rFonts w:ascii="Times New Roman" w:hAnsi="Times New Roman"/>
        </w:rPr>
        <w:t>dağılımı</w:t>
      </w:r>
      <w:proofErr w:type="spellEnd"/>
      <w:r w:rsidRPr="000516B2">
        <w:rPr>
          <w:rFonts w:ascii="Times New Roman" w:hAnsi="Times New Roman"/>
        </w:rPr>
        <w:t xml:space="preserve"> </w:t>
      </w:r>
      <w:proofErr w:type="spellStart"/>
      <w:r w:rsidRPr="000516B2">
        <w:rPr>
          <w:rFonts w:ascii="Times New Roman" w:hAnsi="Times New Roman"/>
        </w:rPr>
        <w:t>Şekil</w:t>
      </w:r>
      <w:proofErr w:type="spellEnd"/>
      <w:r w:rsidRPr="000516B2">
        <w:rPr>
          <w:rFonts w:ascii="Times New Roman" w:hAnsi="Times New Roman"/>
        </w:rPr>
        <w:t xml:space="preserve"> 1.4’te </w:t>
      </w:r>
      <w:proofErr w:type="spellStart"/>
      <w:r w:rsidRPr="000516B2">
        <w:rPr>
          <w:rFonts w:ascii="Times New Roman" w:hAnsi="Times New Roman"/>
        </w:rPr>
        <w:t>şematize</w:t>
      </w:r>
      <w:proofErr w:type="spellEnd"/>
      <w:r w:rsidRPr="000516B2">
        <w:rPr>
          <w:rFonts w:ascii="Times New Roman" w:hAnsi="Times New Roman"/>
        </w:rPr>
        <w:t xml:space="preserve"> </w:t>
      </w:r>
      <w:proofErr w:type="spellStart"/>
      <w:r w:rsidRPr="000516B2">
        <w:rPr>
          <w:rFonts w:ascii="Times New Roman" w:hAnsi="Times New Roman"/>
        </w:rPr>
        <w:t>edilmiştir</w:t>
      </w:r>
      <w:proofErr w:type="spellEnd"/>
      <w:r w:rsidRPr="000516B2">
        <w:rPr>
          <w:rFonts w:ascii="Times New Roman" w:hAnsi="Times New Roman"/>
        </w:rPr>
        <w:t xml:space="preserve">. </w:t>
      </w:r>
    </w:p>
    <w:p w14:paraId="321D0A61" w14:textId="08C9CC1F" w:rsidR="00D241CA" w:rsidRPr="007553D3" w:rsidRDefault="00D241CA" w:rsidP="00D241CA">
      <w:pPr>
        <w:jc w:val="center"/>
        <w:rPr>
          <w:rFonts w:ascii="Times New Roman" w:hAnsi="Times New Roman"/>
          <w:lang w:val="tr-TR"/>
        </w:rPr>
      </w:pPr>
      <w:r>
        <w:rPr>
          <w:noProof/>
        </w:rPr>
        <w:drawing>
          <wp:inline distT="0" distB="0" distL="0" distR="0" wp14:anchorId="441D1F5A" wp14:editId="7F8EEAA3">
            <wp:extent cx="5328923" cy="2600325"/>
            <wp:effectExtent l="0" t="0" r="5080" b="0"/>
            <wp:docPr id="1916503406"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10545"/>
                    <a:stretch>
                      <a:fillRect/>
                    </a:stretch>
                  </pic:blipFill>
                  <pic:spPr bwMode="auto">
                    <a:xfrm>
                      <a:off x="0" y="0"/>
                      <a:ext cx="5328923" cy="2600325"/>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imes New Roman" w:hAnsi="Times New Roman"/>
          <w:b/>
          <w:bCs/>
          <w:lang w:val="tr-TR"/>
        </w:rPr>
        <w:br/>
      </w:r>
      <w:r w:rsidRPr="009E417E">
        <w:rPr>
          <w:rFonts w:ascii="Times New Roman" w:hAnsi="Times New Roman"/>
          <w:b/>
          <w:bCs/>
          <w:lang w:val="tr-TR"/>
        </w:rPr>
        <w:t>Şekil 1.</w:t>
      </w:r>
      <w:r w:rsidR="00851CFE">
        <w:rPr>
          <w:rFonts w:ascii="Times New Roman" w:hAnsi="Times New Roman"/>
          <w:b/>
          <w:bCs/>
          <w:lang w:val="tr-TR"/>
        </w:rPr>
        <w:t>5</w:t>
      </w:r>
      <w:r w:rsidRPr="009E417E">
        <w:rPr>
          <w:rFonts w:ascii="Times New Roman" w:hAnsi="Times New Roman"/>
          <w:b/>
          <w:bCs/>
          <w:lang w:val="tr-TR"/>
        </w:rPr>
        <w:t>.</w:t>
      </w:r>
      <w:r>
        <w:rPr>
          <w:rFonts w:ascii="Times New Roman" w:hAnsi="Times New Roman"/>
          <w:b/>
          <w:bCs/>
          <w:lang w:val="tr-TR"/>
        </w:rPr>
        <w:t xml:space="preserve"> Türk İngilizce Öğrenenler Arasında Fonolojik Genellemelerin Dağılımı </w:t>
      </w:r>
    </w:p>
    <w:p w14:paraId="41CFB1EF" w14:textId="57F71187" w:rsidR="00D241CA" w:rsidRPr="00D241CA" w:rsidRDefault="000F5E9E" w:rsidP="00D241CA">
      <w:pPr>
        <w:jc w:val="both"/>
        <w:rPr>
          <w:rFonts w:ascii="Times New Roman" w:hAnsi="Times New Roman"/>
          <w:lang w:val="tr-TR"/>
        </w:rPr>
      </w:pPr>
      <w:proofErr w:type="spellStart"/>
      <w:r>
        <w:rPr>
          <w:rFonts w:ascii="Times New Roman" w:hAnsi="Times New Roman"/>
        </w:rPr>
        <w:lastRenderedPageBreak/>
        <w:t>Söz</w:t>
      </w:r>
      <w:proofErr w:type="spellEnd"/>
      <w:r>
        <w:rPr>
          <w:rFonts w:ascii="Times New Roman" w:hAnsi="Times New Roman"/>
        </w:rPr>
        <w:t xml:space="preserve"> </w:t>
      </w:r>
      <w:proofErr w:type="spellStart"/>
      <w:r>
        <w:rPr>
          <w:rFonts w:ascii="Times New Roman" w:hAnsi="Times New Roman"/>
        </w:rPr>
        <w:t>konusu</w:t>
      </w:r>
      <w:proofErr w:type="spellEnd"/>
      <w:r w:rsidR="00D241CA" w:rsidRPr="00D241CA">
        <w:rPr>
          <w:rFonts w:ascii="Times New Roman" w:hAnsi="Times New Roman"/>
        </w:rPr>
        <w:t xml:space="preserve"> </w:t>
      </w:r>
      <w:proofErr w:type="spellStart"/>
      <w:r w:rsidR="00D241CA" w:rsidRPr="00D241CA">
        <w:rPr>
          <w:rFonts w:ascii="Times New Roman" w:hAnsi="Times New Roman"/>
        </w:rPr>
        <w:t>hata</w:t>
      </w:r>
      <w:proofErr w:type="spellEnd"/>
      <w:r w:rsidR="00D241CA" w:rsidRPr="00D241CA">
        <w:rPr>
          <w:rFonts w:ascii="Times New Roman" w:hAnsi="Times New Roman"/>
        </w:rPr>
        <w:t xml:space="preserve"> </w:t>
      </w:r>
      <w:proofErr w:type="spellStart"/>
      <w:r w:rsidR="00D241CA" w:rsidRPr="00D241CA">
        <w:rPr>
          <w:rFonts w:ascii="Times New Roman" w:hAnsi="Times New Roman"/>
        </w:rPr>
        <w:t>hiyerarşisi</w:t>
      </w:r>
      <w:proofErr w:type="spellEnd"/>
      <w:r w:rsidR="00D241CA" w:rsidRPr="00D241CA">
        <w:rPr>
          <w:rFonts w:ascii="Times New Roman" w:hAnsi="Times New Roman"/>
          <w:lang w:val="tr-TR"/>
        </w:rPr>
        <w:t xml:space="preserve">, %33.3’lük eş frekanslarla şu üç ana eksende </w:t>
      </w:r>
      <w:proofErr w:type="gramStart"/>
      <w:r w:rsidR="00D241CA" w:rsidRPr="00D241CA">
        <w:rPr>
          <w:rFonts w:ascii="Times New Roman" w:hAnsi="Times New Roman"/>
          <w:lang w:val="tr-TR"/>
        </w:rPr>
        <w:t>toplanmaktadır</w:t>
      </w:r>
      <w:r>
        <w:rPr>
          <w:rFonts w:ascii="Times New Roman" w:hAnsi="Times New Roman"/>
          <w:lang w:val="tr-TR"/>
        </w:rPr>
        <w:t>[</w:t>
      </w:r>
      <w:proofErr w:type="gramEnd"/>
      <w:r>
        <w:rPr>
          <w:rFonts w:ascii="Times New Roman" w:hAnsi="Times New Roman"/>
          <w:lang w:val="tr-TR"/>
        </w:rPr>
        <w:t>7]</w:t>
      </w:r>
      <w:r w:rsidR="00D241CA" w:rsidRPr="00D241CA">
        <w:rPr>
          <w:rFonts w:ascii="Times New Roman" w:hAnsi="Times New Roman"/>
          <w:lang w:val="tr-TR"/>
        </w:rPr>
        <w:t>:</w:t>
      </w:r>
    </w:p>
    <w:p w14:paraId="57E9F74A" w14:textId="21329A9D" w:rsidR="00D241CA" w:rsidRPr="00D241CA" w:rsidRDefault="00D241CA">
      <w:pPr>
        <w:numPr>
          <w:ilvl w:val="0"/>
          <w:numId w:val="13"/>
        </w:numPr>
        <w:jc w:val="both"/>
        <w:rPr>
          <w:rFonts w:ascii="Times New Roman" w:hAnsi="Times New Roman"/>
          <w:lang w:val="tr-TR"/>
        </w:rPr>
      </w:pPr>
      <w:r w:rsidRPr="00D241CA">
        <w:rPr>
          <w:rFonts w:ascii="Times New Roman" w:hAnsi="Times New Roman"/>
          <w:b/>
          <w:bCs/>
          <w:lang w:val="tr-TR"/>
        </w:rPr>
        <w:t xml:space="preserve">Kelime Sonu Ötümlü Ünsüzlerin </w:t>
      </w:r>
      <w:proofErr w:type="spellStart"/>
      <w:r w:rsidRPr="00D241CA">
        <w:rPr>
          <w:rFonts w:ascii="Times New Roman" w:hAnsi="Times New Roman"/>
          <w:b/>
          <w:bCs/>
          <w:lang w:val="tr-TR"/>
        </w:rPr>
        <w:t>Ötümsüzleşmesi</w:t>
      </w:r>
      <w:proofErr w:type="spellEnd"/>
      <w:r w:rsidRPr="00D241CA">
        <w:rPr>
          <w:rFonts w:ascii="Times New Roman" w:hAnsi="Times New Roman"/>
          <w:b/>
          <w:bCs/>
          <w:lang w:val="tr-TR"/>
        </w:rPr>
        <w:t xml:space="preserve"> (Final </w:t>
      </w:r>
      <w:proofErr w:type="spellStart"/>
      <w:r w:rsidRPr="00D241CA">
        <w:rPr>
          <w:rFonts w:ascii="Times New Roman" w:hAnsi="Times New Roman"/>
          <w:b/>
          <w:bCs/>
          <w:lang w:val="tr-TR"/>
        </w:rPr>
        <w:t>Obstruent</w:t>
      </w:r>
      <w:proofErr w:type="spellEnd"/>
      <w:r w:rsidRPr="00D241CA">
        <w:rPr>
          <w:rFonts w:ascii="Times New Roman" w:hAnsi="Times New Roman"/>
          <w:b/>
          <w:bCs/>
          <w:lang w:val="tr-TR"/>
        </w:rPr>
        <w:t xml:space="preserve"> </w:t>
      </w:r>
      <w:proofErr w:type="spellStart"/>
      <w:proofErr w:type="gramStart"/>
      <w:r w:rsidRPr="00D241CA">
        <w:rPr>
          <w:rFonts w:ascii="Times New Roman" w:hAnsi="Times New Roman"/>
          <w:b/>
          <w:bCs/>
          <w:lang w:val="tr-TR"/>
        </w:rPr>
        <w:t>Devoicing</w:t>
      </w:r>
      <w:proofErr w:type="spellEnd"/>
      <w:r w:rsidRPr="00D241CA">
        <w:rPr>
          <w:rFonts w:ascii="Times New Roman" w:hAnsi="Times New Roman"/>
          <w:b/>
          <w:bCs/>
          <w:lang w:val="tr-TR"/>
        </w:rPr>
        <w:t xml:space="preserve"> -</w:t>
      </w:r>
      <w:proofErr w:type="gramEnd"/>
      <w:r w:rsidRPr="00D241CA">
        <w:rPr>
          <w:rFonts w:ascii="Times New Roman" w:hAnsi="Times New Roman"/>
          <w:b/>
          <w:bCs/>
          <w:lang w:val="tr-TR"/>
        </w:rPr>
        <w:t xml:space="preserve"> %33.</w:t>
      </w:r>
      <w:proofErr w:type="gramStart"/>
      <w:r w:rsidRPr="00D241CA">
        <w:rPr>
          <w:rFonts w:ascii="Times New Roman" w:hAnsi="Times New Roman"/>
          <w:b/>
          <w:bCs/>
          <w:lang w:val="tr-TR"/>
        </w:rPr>
        <w:t>3)</w:t>
      </w:r>
      <w:r w:rsidR="00AF4E53">
        <w:rPr>
          <w:rFonts w:ascii="Times New Roman" w:hAnsi="Times New Roman"/>
          <w:b/>
          <w:bCs/>
          <w:lang w:val="tr-TR"/>
        </w:rPr>
        <w:t>[</w:t>
      </w:r>
      <w:proofErr w:type="gramEnd"/>
      <w:r w:rsidR="00AF4E53">
        <w:rPr>
          <w:rFonts w:ascii="Times New Roman" w:hAnsi="Times New Roman"/>
          <w:b/>
          <w:bCs/>
          <w:lang w:val="tr-TR"/>
        </w:rPr>
        <w:t>11]</w:t>
      </w:r>
      <w:r w:rsidRPr="00D241CA">
        <w:rPr>
          <w:rFonts w:ascii="Times New Roman" w:hAnsi="Times New Roman"/>
          <w:b/>
          <w:bCs/>
          <w:lang w:val="tr-TR"/>
        </w:rPr>
        <w:t>:</w:t>
      </w:r>
      <w:r w:rsidRPr="00D241CA">
        <w:rPr>
          <w:rFonts w:ascii="Times New Roman" w:hAnsi="Times New Roman"/>
          <w:lang w:val="tr-TR"/>
        </w:rPr>
        <w:t xml:space="preserve"> Türkçedeki "p, ç, t, k" süreksiz </w:t>
      </w:r>
      <w:proofErr w:type="spellStart"/>
      <w:r w:rsidRPr="00D241CA">
        <w:rPr>
          <w:rFonts w:ascii="Times New Roman" w:hAnsi="Times New Roman"/>
          <w:lang w:val="tr-TR"/>
        </w:rPr>
        <w:t>ötümsüzleşme</w:t>
      </w:r>
      <w:proofErr w:type="spellEnd"/>
      <w:r w:rsidRPr="00D241CA">
        <w:rPr>
          <w:rFonts w:ascii="Times New Roman" w:hAnsi="Times New Roman"/>
          <w:lang w:val="tr-TR"/>
        </w:rPr>
        <w:t xml:space="preserve"> kuralının L2 üretimine doğrudan transferi.</w:t>
      </w:r>
    </w:p>
    <w:p w14:paraId="45C0A714" w14:textId="678581E5" w:rsidR="00D241CA" w:rsidRPr="00D241CA" w:rsidRDefault="00D241CA">
      <w:pPr>
        <w:numPr>
          <w:ilvl w:val="0"/>
          <w:numId w:val="13"/>
        </w:numPr>
        <w:jc w:val="both"/>
        <w:rPr>
          <w:rFonts w:ascii="Times New Roman" w:hAnsi="Times New Roman"/>
          <w:lang w:val="tr-TR"/>
        </w:rPr>
      </w:pPr>
      <w:r w:rsidRPr="00D241CA">
        <w:rPr>
          <w:rFonts w:ascii="Times New Roman" w:hAnsi="Times New Roman"/>
          <w:b/>
          <w:bCs/>
          <w:lang w:val="tr-TR"/>
        </w:rPr>
        <w:t>Dişsel Sürtünmeli Seslerin Patlamalı Seslere Dönüşmesi (</w:t>
      </w:r>
      <w:proofErr w:type="spellStart"/>
      <w:r w:rsidRPr="00D241CA">
        <w:rPr>
          <w:rFonts w:ascii="Times New Roman" w:hAnsi="Times New Roman"/>
          <w:b/>
          <w:bCs/>
          <w:lang w:val="tr-TR"/>
        </w:rPr>
        <w:t>Interdental</w:t>
      </w:r>
      <w:proofErr w:type="spellEnd"/>
      <w:r w:rsidRPr="00D241CA">
        <w:rPr>
          <w:rFonts w:ascii="Times New Roman" w:hAnsi="Times New Roman"/>
          <w:b/>
          <w:bCs/>
          <w:lang w:val="tr-TR"/>
        </w:rPr>
        <w:t xml:space="preserve"> </w:t>
      </w:r>
      <w:proofErr w:type="spellStart"/>
      <w:r w:rsidRPr="00D241CA">
        <w:rPr>
          <w:rFonts w:ascii="Times New Roman" w:hAnsi="Times New Roman"/>
          <w:b/>
          <w:bCs/>
          <w:lang w:val="tr-TR"/>
        </w:rPr>
        <w:t>Fricative</w:t>
      </w:r>
      <w:proofErr w:type="spellEnd"/>
      <w:r w:rsidRPr="00D241CA">
        <w:rPr>
          <w:rFonts w:ascii="Times New Roman" w:hAnsi="Times New Roman"/>
          <w:b/>
          <w:bCs/>
          <w:lang w:val="tr-TR"/>
        </w:rPr>
        <w:t xml:space="preserve"> </w:t>
      </w:r>
      <w:proofErr w:type="spellStart"/>
      <w:r w:rsidRPr="00D241CA">
        <w:rPr>
          <w:rFonts w:ascii="Times New Roman" w:hAnsi="Times New Roman"/>
          <w:b/>
          <w:bCs/>
          <w:lang w:val="tr-TR"/>
        </w:rPr>
        <w:t>to</w:t>
      </w:r>
      <w:proofErr w:type="spellEnd"/>
      <w:r w:rsidRPr="00D241CA">
        <w:rPr>
          <w:rFonts w:ascii="Times New Roman" w:hAnsi="Times New Roman"/>
          <w:b/>
          <w:bCs/>
          <w:lang w:val="tr-TR"/>
        </w:rPr>
        <w:t xml:space="preserve"> </w:t>
      </w:r>
      <w:proofErr w:type="gramStart"/>
      <w:r w:rsidRPr="00D241CA">
        <w:rPr>
          <w:rFonts w:ascii="Times New Roman" w:hAnsi="Times New Roman"/>
          <w:b/>
          <w:bCs/>
          <w:lang w:val="tr-TR"/>
        </w:rPr>
        <w:t>Stop -</w:t>
      </w:r>
      <w:proofErr w:type="gramEnd"/>
      <w:r w:rsidRPr="00D241CA">
        <w:rPr>
          <w:rFonts w:ascii="Times New Roman" w:hAnsi="Times New Roman"/>
          <w:b/>
          <w:bCs/>
          <w:lang w:val="tr-TR"/>
        </w:rPr>
        <w:t xml:space="preserve"> %33.</w:t>
      </w:r>
      <w:proofErr w:type="gramStart"/>
      <w:r w:rsidRPr="00D241CA">
        <w:rPr>
          <w:rFonts w:ascii="Times New Roman" w:hAnsi="Times New Roman"/>
          <w:b/>
          <w:bCs/>
          <w:lang w:val="tr-TR"/>
        </w:rPr>
        <w:t>3)</w:t>
      </w:r>
      <w:r w:rsidR="000F5E9E">
        <w:rPr>
          <w:rFonts w:ascii="Times New Roman" w:hAnsi="Times New Roman"/>
          <w:b/>
          <w:bCs/>
          <w:lang w:val="tr-TR"/>
        </w:rPr>
        <w:t>[</w:t>
      </w:r>
      <w:proofErr w:type="gramEnd"/>
      <w:r w:rsidR="000F5E9E">
        <w:rPr>
          <w:rFonts w:ascii="Times New Roman" w:hAnsi="Times New Roman"/>
          <w:b/>
          <w:bCs/>
          <w:lang w:val="tr-TR"/>
        </w:rPr>
        <w:t>4]</w:t>
      </w:r>
      <w:r w:rsidRPr="00D241CA">
        <w:rPr>
          <w:rFonts w:ascii="Times New Roman" w:hAnsi="Times New Roman"/>
          <w:b/>
          <w:bCs/>
          <w:lang w:val="tr-TR"/>
        </w:rPr>
        <w:t>:</w:t>
      </w:r>
      <w:r w:rsidRPr="00D241CA">
        <w:rPr>
          <w:rFonts w:ascii="Times New Roman" w:hAnsi="Times New Roman"/>
          <w:lang w:val="tr-TR"/>
        </w:rPr>
        <w:t> /θ/ ve /ð/ fonemlerinin Türkçede bulunmaması nedeniyle en yakın benzer seslere indirgenmesi.</w:t>
      </w:r>
    </w:p>
    <w:p w14:paraId="0AD671E7" w14:textId="77777777" w:rsidR="00D241CA" w:rsidRPr="00D241CA" w:rsidRDefault="00D241CA">
      <w:pPr>
        <w:numPr>
          <w:ilvl w:val="0"/>
          <w:numId w:val="13"/>
        </w:numPr>
        <w:jc w:val="both"/>
        <w:rPr>
          <w:rFonts w:ascii="Times New Roman" w:hAnsi="Times New Roman"/>
          <w:lang w:val="tr-TR"/>
        </w:rPr>
      </w:pPr>
      <w:r w:rsidRPr="00D241CA">
        <w:rPr>
          <w:rFonts w:ascii="Times New Roman" w:hAnsi="Times New Roman"/>
          <w:b/>
          <w:bCs/>
          <w:lang w:val="tr-TR"/>
        </w:rPr>
        <w:t>Ünlü Daralması/Yükselmesi (</w:t>
      </w:r>
      <w:proofErr w:type="spellStart"/>
      <w:r w:rsidRPr="00D241CA">
        <w:rPr>
          <w:rFonts w:ascii="Times New Roman" w:hAnsi="Times New Roman"/>
          <w:b/>
          <w:bCs/>
          <w:lang w:val="tr-TR"/>
        </w:rPr>
        <w:t>Vowel</w:t>
      </w:r>
      <w:proofErr w:type="spellEnd"/>
      <w:r w:rsidRPr="00D241CA">
        <w:rPr>
          <w:rFonts w:ascii="Times New Roman" w:hAnsi="Times New Roman"/>
          <w:b/>
          <w:bCs/>
          <w:lang w:val="tr-TR"/>
        </w:rPr>
        <w:t xml:space="preserve"> </w:t>
      </w:r>
      <w:proofErr w:type="spellStart"/>
      <w:proofErr w:type="gramStart"/>
      <w:r w:rsidRPr="00D241CA">
        <w:rPr>
          <w:rFonts w:ascii="Times New Roman" w:hAnsi="Times New Roman"/>
          <w:b/>
          <w:bCs/>
          <w:lang w:val="tr-TR"/>
        </w:rPr>
        <w:t>Raising</w:t>
      </w:r>
      <w:proofErr w:type="spellEnd"/>
      <w:r w:rsidRPr="00D241CA">
        <w:rPr>
          <w:rFonts w:ascii="Times New Roman" w:hAnsi="Times New Roman"/>
          <w:b/>
          <w:bCs/>
          <w:lang w:val="tr-TR"/>
        </w:rPr>
        <w:t xml:space="preserve"> -</w:t>
      </w:r>
      <w:proofErr w:type="gramEnd"/>
      <w:r w:rsidRPr="00D241CA">
        <w:rPr>
          <w:rFonts w:ascii="Times New Roman" w:hAnsi="Times New Roman"/>
          <w:b/>
          <w:bCs/>
          <w:lang w:val="tr-TR"/>
        </w:rPr>
        <w:t xml:space="preserve"> </w:t>
      </w:r>
      <w:proofErr w:type="gramStart"/>
      <w:r w:rsidRPr="00D241CA">
        <w:rPr>
          <w:rFonts w:ascii="Times New Roman" w:hAnsi="Times New Roman"/>
          <w:b/>
          <w:bCs/>
          <w:lang w:val="tr-TR"/>
        </w:rPr>
        <w:t>%33.3</w:t>
      </w:r>
      <w:proofErr w:type="gramEnd"/>
      <w:r w:rsidRPr="00D241CA">
        <w:rPr>
          <w:rFonts w:ascii="Times New Roman" w:hAnsi="Times New Roman"/>
          <w:b/>
          <w:bCs/>
          <w:lang w:val="tr-TR"/>
        </w:rPr>
        <w:t>):</w:t>
      </w:r>
      <w:r w:rsidRPr="00D241CA">
        <w:rPr>
          <w:rFonts w:ascii="Times New Roman" w:hAnsi="Times New Roman"/>
          <w:lang w:val="tr-TR"/>
        </w:rPr>
        <w:t> Açık ünlülerin üretiminde dilin dikey düzlemde mikro sapmalarla yukarı kayması.</w:t>
      </w:r>
    </w:p>
    <w:p w14:paraId="532D0C8F" w14:textId="77777777" w:rsidR="00D241CA" w:rsidRDefault="00D241CA" w:rsidP="00D241CA">
      <w:pPr>
        <w:jc w:val="both"/>
        <w:rPr>
          <w:rFonts w:ascii="Times New Roman" w:hAnsi="Times New Roman"/>
          <w:lang w:val="tr-TR"/>
        </w:rPr>
      </w:pPr>
    </w:p>
    <w:p w14:paraId="2218B1A5" w14:textId="3B2B0715" w:rsidR="00D241CA" w:rsidRDefault="00D241CA" w:rsidP="00D241CA">
      <w:pPr>
        <w:jc w:val="both"/>
        <w:rPr>
          <w:rFonts w:ascii="Times New Roman" w:hAnsi="Times New Roman"/>
          <w:lang w:val="tr-TR"/>
        </w:rPr>
      </w:pPr>
      <w:r w:rsidRPr="00D241CA">
        <w:rPr>
          <w:rFonts w:ascii="Times New Roman" w:hAnsi="Times New Roman"/>
          <w:lang w:val="tr-TR"/>
        </w:rPr>
        <w:t xml:space="preserve">Bu istatistiksel dağılım, </w:t>
      </w:r>
      <w:proofErr w:type="spellStart"/>
      <w:r w:rsidRPr="00D241CA">
        <w:rPr>
          <w:rFonts w:ascii="Times New Roman" w:hAnsi="Times New Roman"/>
          <w:lang w:val="tr-TR"/>
        </w:rPr>
        <w:t>Flege’nin</w:t>
      </w:r>
      <w:proofErr w:type="spellEnd"/>
      <w:r w:rsidRPr="00D241CA">
        <w:rPr>
          <w:rFonts w:ascii="Times New Roman" w:hAnsi="Times New Roman"/>
          <w:lang w:val="tr-TR"/>
        </w:rPr>
        <w:t> "Eşdeğerlik Sınıflandırması" (</w:t>
      </w:r>
      <w:proofErr w:type="spellStart"/>
      <w:r w:rsidRPr="00D241CA">
        <w:rPr>
          <w:rFonts w:ascii="Times New Roman" w:hAnsi="Times New Roman"/>
          <w:lang w:val="tr-TR"/>
        </w:rPr>
        <w:t>Equivalence</w:t>
      </w:r>
      <w:proofErr w:type="spellEnd"/>
      <w:r w:rsidRPr="00D241CA">
        <w:rPr>
          <w:rFonts w:ascii="Times New Roman" w:hAnsi="Times New Roman"/>
          <w:lang w:val="tr-TR"/>
        </w:rPr>
        <w:t xml:space="preserve"> </w:t>
      </w:r>
      <w:proofErr w:type="spellStart"/>
      <w:r w:rsidRPr="00D241CA">
        <w:rPr>
          <w:rFonts w:ascii="Times New Roman" w:hAnsi="Times New Roman"/>
          <w:lang w:val="tr-TR"/>
        </w:rPr>
        <w:t>Classification</w:t>
      </w:r>
      <w:proofErr w:type="spellEnd"/>
      <w:r w:rsidRPr="00D241CA">
        <w:rPr>
          <w:rFonts w:ascii="Times New Roman" w:hAnsi="Times New Roman"/>
          <w:lang w:val="tr-TR"/>
        </w:rPr>
        <w:t>) mekanizmasını ve SLM-H5 hipotezini doğrudan doğrular. H5 uyarınca, yeni bir L2 sesinin kategorizasyonu, L1’deki benzer bir sesle özdeşleştirilmesi durumunda engellenir ve tek bir fonetik kategori her iki dil için de kullanılır</w:t>
      </w:r>
      <w:r w:rsidR="000F5E9E">
        <w:rPr>
          <w:rFonts w:ascii="Times New Roman" w:hAnsi="Times New Roman"/>
          <w:lang w:val="tr-TR"/>
        </w:rPr>
        <w:t xml:space="preserve">. </w:t>
      </w:r>
      <w:r w:rsidRPr="00D241CA">
        <w:rPr>
          <w:rFonts w:ascii="Times New Roman" w:hAnsi="Times New Roman"/>
          <w:lang w:val="tr-TR"/>
        </w:rPr>
        <w:t xml:space="preserve">Türk </w:t>
      </w:r>
      <w:proofErr w:type="spellStart"/>
      <w:r w:rsidRPr="00D241CA">
        <w:rPr>
          <w:rFonts w:ascii="Times New Roman" w:hAnsi="Times New Roman"/>
          <w:lang w:val="tr-TR"/>
        </w:rPr>
        <w:t>konuşurların</w:t>
      </w:r>
      <w:proofErr w:type="spellEnd"/>
      <w:r w:rsidRPr="00D241CA">
        <w:rPr>
          <w:rFonts w:ascii="Times New Roman" w:hAnsi="Times New Roman"/>
          <w:lang w:val="tr-TR"/>
        </w:rPr>
        <w:t xml:space="preserve"> bu benzerlikleri ayırt </w:t>
      </w:r>
      <w:proofErr w:type="gramStart"/>
      <w:r w:rsidRPr="00D241CA">
        <w:rPr>
          <w:rFonts w:ascii="Times New Roman" w:hAnsi="Times New Roman"/>
          <w:lang w:val="tr-TR"/>
        </w:rPr>
        <w:t xml:space="preserve">edememesi </w:t>
      </w:r>
      <w:r w:rsidR="000F5E9E">
        <w:rPr>
          <w:rFonts w:ascii="Times New Roman" w:hAnsi="Times New Roman"/>
          <w:lang w:val="tr-TR"/>
        </w:rPr>
        <w:t xml:space="preserve"> </w:t>
      </w:r>
      <w:r w:rsidRPr="00D241CA">
        <w:rPr>
          <w:rFonts w:ascii="Times New Roman" w:hAnsi="Times New Roman"/>
          <w:lang w:val="tr-TR"/>
        </w:rPr>
        <w:t>durumu</w:t>
      </w:r>
      <w:proofErr w:type="gramEnd"/>
      <w:r w:rsidRPr="00D241CA">
        <w:rPr>
          <w:rFonts w:ascii="Times New Roman" w:hAnsi="Times New Roman"/>
          <w:lang w:val="tr-TR"/>
        </w:rPr>
        <w:t xml:space="preserve"> H2 ve H3 hipotezleri bağlamında değerlendirildiğinde, L2 seslerinin L1 fonolojik alanına hapsedildiği bir "Ara Dil Topolojisi" ortaya çıkar. Bu kronikleşmiş hatalar, fiziksel üretim düzeyinde </w:t>
      </w:r>
      <w:proofErr w:type="spellStart"/>
      <w:r w:rsidRPr="00D241CA">
        <w:rPr>
          <w:rFonts w:ascii="Times New Roman" w:hAnsi="Times New Roman"/>
          <w:lang w:val="tr-TR"/>
        </w:rPr>
        <w:t>artikülatör</w:t>
      </w:r>
      <w:proofErr w:type="spellEnd"/>
      <w:r w:rsidRPr="00D241CA">
        <w:rPr>
          <w:rFonts w:ascii="Times New Roman" w:hAnsi="Times New Roman"/>
          <w:lang w:val="tr-TR"/>
        </w:rPr>
        <w:t xml:space="preserve"> biyomekaniğin sınırlarını belirler.</w:t>
      </w:r>
    </w:p>
    <w:p w14:paraId="27763F2F" w14:textId="23C0B9EB" w:rsidR="00AF4E53" w:rsidRDefault="00AF4E53" w:rsidP="00D241CA">
      <w:pPr>
        <w:jc w:val="both"/>
        <w:rPr>
          <w:rFonts w:ascii="Times New Roman" w:hAnsi="Times New Roman"/>
          <w:lang w:val="tr-TR"/>
        </w:rPr>
      </w:pPr>
    </w:p>
    <w:p w14:paraId="7DFD6E0C" w14:textId="3C6160F9" w:rsidR="00AF4E53" w:rsidRPr="00AF4E53" w:rsidRDefault="00AF4E53" w:rsidP="00B33C8A">
      <w:pPr>
        <w:pStyle w:val="Balk4"/>
      </w:pPr>
      <w:r w:rsidRPr="00AF4E53">
        <w:t xml:space="preserve">Kronik Fonetik Vakaları ve </w:t>
      </w:r>
      <w:proofErr w:type="spellStart"/>
      <w:r w:rsidRPr="00AF4E53">
        <w:t>Artikülatör</w:t>
      </w:r>
      <w:proofErr w:type="spellEnd"/>
      <w:r w:rsidRPr="00AF4E53">
        <w:t xml:space="preserve"> Biyomekanik Analiz</w:t>
      </w:r>
    </w:p>
    <w:p w14:paraId="04C3945D" w14:textId="7BC1C5A2" w:rsidR="00AF4E53" w:rsidRPr="00AF4E53" w:rsidRDefault="00AF4E53" w:rsidP="00AF4E53">
      <w:pPr>
        <w:jc w:val="both"/>
        <w:rPr>
          <w:rFonts w:ascii="Times New Roman" w:hAnsi="Times New Roman"/>
          <w:lang w:val="tr-TR"/>
        </w:rPr>
      </w:pPr>
      <w:r w:rsidRPr="00AF4E53">
        <w:rPr>
          <w:rFonts w:ascii="Times New Roman" w:hAnsi="Times New Roman"/>
          <w:lang w:val="tr-TR"/>
        </w:rPr>
        <w:t xml:space="preserve">İkinci dil edinim süreçlerinde gözlemlenen sesletim kusurlarının klinik ve teorik teşhisi, Uluslararası Fonetik Alfabe (IPA) standartlarına dayalı </w:t>
      </w:r>
      <w:proofErr w:type="spellStart"/>
      <w:r w:rsidRPr="00AF4E53">
        <w:rPr>
          <w:rFonts w:ascii="Times New Roman" w:hAnsi="Times New Roman"/>
          <w:lang w:val="tr-TR"/>
        </w:rPr>
        <w:t>artikülatör</w:t>
      </w:r>
      <w:proofErr w:type="spellEnd"/>
      <w:r w:rsidRPr="00AF4E53">
        <w:rPr>
          <w:rFonts w:ascii="Times New Roman" w:hAnsi="Times New Roman"/>
          <w:lang w:val="tr-TR"/>
        </w:rPr>
        <w:t xml:space="preserve"> analizler ve Mehmet </w:t>
      </w:r>
      <w:proofErr w:type="spellStart"/>
      <w:r w:rsidRPr="00AF4E53">
        <w:rPr>
          <w:rFonts w:ascii="Times New Roman" w:hAnsi="Times New Roman"/>
          <w:lang w:val="tr-TR"/>
        </w:rPr>
        <w:t>Demirezen’in</w:t>
      </w:r>
      <w:proofErr w:type="spellEnd"/>
      <w:r w:rsidRPr="00AF4E53">
        <w:rPr>
          <w:rFonts w:ascii="Times New Roman" w:hAnsi="Times New Roman"/>
          <w:lang w:val="tr-TR"/>
        </w:rPr>
        <w:t xml:space="preserve"> hata analizi (</w:t>
      </w:r>
      <w:proofErr w:type="spellStart"/>
      <w:r w:rsidRPr="00AF4E53">
        <w:rPr>
          <w:rFonts w:ascii="Times New Roman" w:hAnsi="Times New Roman"/>
          <w:i/>
          <w:iCs/>
          <w:lang w:val="tr-TR"/>
        </w:rPr>
        <w:t>error</w:t>
      </w:r>
      <w:proofErr w:type="spellEnd"/>
      <w:r w:rsidRPr="00AF4E53">
        <w:rPr>
          <w:rFonts w:ascii="Times New Roman" w:hAnsi="Times New Roman"/>
          <w:i/>
          <w:iCs/>
          <w:lang w:val="tr-TR"/>
        </w:rPr>
        <w:t xml:space="preserve"> </w:t>
      </w:r>
      <w:proofErr w:type="spellStart"/>
      <w:r w:rsidRPr="00AF4E53">
        <w:rPr>
          <w:rFonts w:ascii="Times New Roman" w:hAnsi="Times New Roman"/>
          <w:i/>
          <w:iCs/>
          <w:lang w:val="tr-TR"/>
        </w:rPr>
        <w:t>analysis</w:t>
      </w:r>
      <w:proofErr w:type="spellEnd"/>
      <w:r w:rsidRPr="00AF4E53">
        <w:rPr>
          <w:rFonts w:ascii="Times New Roman" w:hAnsi="Times New Roman"/>
          <w:lang w:val="tr-TR"/>
        </w:rPr>
        <w:t xml:space="preserve">) metodolojisi ile temellendirilmektedir. Söz konusu metodolojik çerçeve, telaffuz anomalilerini yalnızca akustik sinyaldeki frekans ve süre sapmaları olarak değil; dil, dudak, </w:t>
      </w:r>
      <w:proofErr w:type="spellStart"/>
      <w:r w:rsidRPr="00AF4E53">
        <w:rPr>
          <w:rFonts w:ascii="Times New Roman" w:hAnsi="Times New Roman"/>
          <w:lang w:val="tr-TR"/>
        </w:rPr>
        <w:t>velum</w:t>
      </w:r>
      <w:proofErr w:type="spellEnd"/>
      <w:r w:rsidRPr="00AF4E53">
        <w:rPr>
          <w:rFonts w:ascii="Times New Roman" w:hAnsi="Times New Roman"/>
          <w:lang w:val="tr-TR"/>
        </w:rPr>
        <w:t xml:space="preserve"> ve çene hareketlerindeki biyomekanik kısıtlar ile motor programlama engelleri üzerinden tanımlar. George Mason Üniversitesi (GMU) Speech Accent Archive </w:t>
      </w:r>
      <w:proofErr w:type="spellStart"/>
      <w:r w:rsidRPr="00AF4E53">
        <w:rPr>
          <w:rFonts w:ascii="Times New Roman" w:hAnsi="Times New Roman"/>
          <w:lang w:val="tr-TR"/>
        </w:rPr>
        <w:t>veritabanında</w:t>
      </w:r>
      <w:proofErr w:type="spellEnd"/>
      <w:r w:rsidRPr="00AF4E53">
        <w:rPr>
          <w:rFonts w:ascii="Times New Roman" w:hAnsi="Times New Roman"/>
          <w:lang w:val="tr-TR"/>
        </w:rPr>
        <w:t xml:space="preserve"> Türk konuşurlar için en yüksek frekansta saptanan varyasyonlar, aşağıda üç ana vaka analizi üzerinden biyomekanik </w:t>
      </w:r>
      <w:proofErr w:type="spellStart"/>
      <w:r w:rsidRPr="00AF4E53">
        <w:rPr>
          <w:rFonts w:ascii="Times New Roman" w:hAnsi="Times New Roman"/>
          <w:lang w:val="tr-TR"/>
        </w:rPr>
        <w:t>gestürel</w:t>
      </w:r>
      <w:proofErr w:type="spellEnd"/>
      <w:r w:rsidRPr="00AF4E53">
        <w:rPr>
          <w:rFonts w:ascii="Times New Roman" w:hAnsi="Times New Roman"/>
          <w:lang w:val="tr-TR"/>
        </w:rPr>
        <w:t xml:space="preserve"> kısıtlar bağlamında </w:t>
      </w:r>
      <w:proofErr w:type="gramStart"/>
      <w:r w:rsidRPr="00AF4E53">
        <w:rPr>
          <w:rFonts w:ascii="Times New Roman" w:hAnsi="Times New Roman"/>
          <w:lang w:val="tr-TR"/>
        </w:rPr>
        <w:t>incelenmiştir</w:t>
      </w:r>
      <w:r w:rsidR="00E668A8">
        <w:rPr>
          <w:rFonts w:ascii="Times New Roman" w:hAnsi="Times New Roman"/>
          <w:lang w:val="tr-TR"/>
        </w:rPr>
        <w:t>[</w:t>
      </w:r>
      <w:proofErr w:type="gramEnd"/>
      <w:r w:rsidR="00E668A8">
        <w:rPr>
          <w:rFonts w:ascii="Times New Roman" w:hAnsi="Times New Roman"/>
          <w:lang w:val="tr-TR"/>
        </w:rPr>
        <w:t>3][5]</w:t>
      </w:r>
      <w:r w:rsidRPr="00AF4E53">
        <w:rPr>
          <w:rFonts w:ascii="Times New Roman" w:hAnsi="Times New Roman"/>
          <w:lang w:val="tr-TR"/>
        </w:rPr>
        <w:t>:</w:t>
      </w:r>
    </w:p>
    <w:p w14:paraId="5E1F79EB" w14:textId="572B59C6" w:rsidR="00AF4E53" w:rsidRPr="00AF4E53" w:rsidRDefault="00AF4E53">
      <w:pPr>
        <w:numPr>
          <w:ilvl w:val="0"/>
          <w:numId w:val="15"/>
        </w:numPr>
        <w:jc w:val="both"/>
        <w:rPr>
          <w:rFonts w:ascii="Times New Roman" w:hAnsi="Times New Roman"/>
          <w:lang w:val="tr-TR"/>
        </w:rPr>
      </w:pPr>
      <w:r w:rsidRPr="00AF4E53">
        <w:rPr>
          <w:rFonts w:ascii="Times New Roman" w:hAnsi="Times New Roman"/>
          <w:b/>
          <w:bCs/>
          <w:lang w:val="tr-TR"/>
        </w:rPr>
        <w:lastRenderedPageBreak/>
        <w:t>Vaka I (Dişsel Sürtünmeli Bozulması):</w:t>
      </w:r>
      <w:r w:rsidRPr="00AF4E53">
        <w:rPr>
          <w:rFonts w:ascii="Times New Roman" w:hAnsi="Times New Roman"/>
          <w:lang w:val="tr-TR"/>
        </w:rPr>
        <w:t xml:space="preserve"> Ötümsüz ve ötümlü dişsel sürtünmeli (</w:t>
      </w:r>
      <w:proofErr w:type="spellStart"/>
      <w:r w:rsidRPr="00AF4E53">
        <w:rPr>
          <w:rFonts w:ascii="Times New Roman" w:hAnsi="Times New Roman"/>
          <w:i/>
          <w:iCs/>
          <w:lang w:val="tr-TR"/>
        </w:rPr>
        <w:t>interdental</w:t>
      </w:r>
      <w:proofErr w:type="spellEnd"/>
      <w:r w:rsidRPr="00AF4E53">
        <w:rPr>
          <w:rFonts w:ascii="Times New Roman" w:hAnsi="Times New Roman"/>
          <w:i/>
          <w:iCs/>
          <w:lang w:val="tr-TR"/>
        </w:rPr>
        <w:t xml:space="preserve"> </w:t>
      </w:r>
      <w:proofErr w:type="spellStart"/>
      <w:r w:rsidRPr="00AF4E53">
        <w:rPr>
          <w:rFonts w:ascii="Times New Roman" w:hAnsi="Times New Roman"/>
          <w:i/>
          <w:iCs/>
          <w:lang w:val="tr-TR"/>
        </w:rPr>
        <w:t>fricative</w:t>
      </w:r>
      <w:proofErr w:type="spellEnd"/>
      <w:r w:rsidRPr="00AF4E53">
        <w:rPr>
          <w:rFonts w:ascii="Times New Roman" w:hAnsi="Times New Roman"/>
          <w:lang w:val="tr-TR"/>
        </w:rPr>
        <w:t xml:space="preserve">) </w:t>
      </w:r>
      <w:r w:rsidRPr="00AF4E53">
        <w:rPr>
          <w:rFonts w:ascii="Times New Roman" w:hAnsi="Times New Roman"/>
        </w:rPr>
        <w:t>θ</w:t>
      </w:r>
      <w:r>
        <w:rPr>
          <w:rFonts w:ascii="Times New Roman" w:hAnsi="Times New Roman"/>
        </w:rPr>
        <w:t xml:space="preserve"> </w:t>
      </w:r>
      <w:r w:rsidRPr="00AF4E53">
        <w:rPr>
          <w:rFonts w:ascii="Times New Roman" w:hAnsi="Times New Roman"/>
          <w:lang w:val="tr-TR"/>
        </w:rPr>
        <w:t xml:space="preserve">ve </w:t>
      </w:r>
      <w:r w:rsidRPr="00AF4E53">
        <w:rPr>
          <w:rFonts w:ascii="Times New Roman" w:hAnsi="Times New Roman"/>
        </w:rPr>
        <w:t>ð</w:t>
      </w:r>
      <w:r>
        <w:rPr>
          <w:rFonts w:ascii="Times New Roman" w:hAnsi="Times New Roman"/>
        </w:rPr>
        <w:t xml:space="preserve"> </w:t>
      </w:r>
      <w:r w:rsidRPr="00AF4E53">
        <w:rPr>
          <w:rFonts w:ascii="Times New Roman" w:hAnsi="Times New Roman"/>
          <w:lang w:val="tr-TR"/>
        </w:rPr>
        <w:t>fonemlerinin, dişeti patlamalı (</w:t>
      </w:r>
      <w:r w:rsidRPr="00AF4E53">
        <w:rPr>
          <w:rFonts w:ascii="Times New Roman" w:hAnsi="Times New Roman"/>
          <w:i/>
          <w:iCs/>
          <w:lang w:val="tr-TR"/>
        </w:rPr>
        <w:t xml:space="preserve">alveolar </w:t>
      </w:r>
      <w:proofErr w:type="spellStart"/>
      <w:r w:rsidRPr="00AF4E53">
        <w:rPr>
          <w:rFonts w:ascii="Times New Roman" w:hAnsi="Times New Roman"/>
          <w:i/>
          <w:iCs/>
          <w:lang w:val="tr-TR"/>
        </w:rPr>
        <w:t>plosive</w:t>
      </w:r>
      <w:proofErr w:type="spellEnd"/>
      <w:r w:rsidR="00301D30">
        <w:rPr>
          <w:rFonts w:ascii="Times New Roman" w:hAnsi="Times New Roman"/>
          <w:i/>
          <w:iCs/>
          <w:lang w:val="tr-TR"/>
        </w:rPr>
        <w:t>)</w:t>
      </w:r>
      <w:r w:rsidRPr="00AF4E53">
        <w:rPr>
          <w:rFonts w:ascii="Google Sans Text" w:hAnsi="Google Sans Text"/>
          <w:color w:val="303030"/>
          <w:shd w:val="clear" w:color="auto" w:fill="FFFFFF"/>
        </w:rPr>
        <w:t xml:space="preserve"> </w:t>
      </w:r>
      <w:r w:rsidRPr="00AF4E53">
        <w:rPr>
          <w:rFonts w:ascii="Times New Roman" w:hAnsi="Times New Roman"/>
        </w:rPr>
        <w:t>/t, d/ </w:t>
      </w:r>
      <w:r w:rsidRPr="00AF4E53">
        <w:rPr>
          <w:rFonts w:ascii="Times New Roman" w:hAnsi="Times New Roman"/>
          <w:lang w:val="tr-TR"/>
        </w:rPr>
        <w:t>veya dişeti sızıcı (</w:t>
      </w:r>
      <w:r w:rsidRPr="00AF4E53">
        <w:rPr>
          <w:rFonts w:ascii="Times New Roman" w:hAnsi="Times New Roman"/>
          <w:i/>
          <w:iCs/>
          <w:lang w:val="tr-TR"/>
        </w:rPr>
        <w:t xml:space="preserve">alveolar </w:t>
      </w:r>
      <w:proofErr w:type="spellStart"/>
      <w:r w:rsidRPr="00AF4E53">
        <w:rPr>
          <w:rFonts w:ascii="Times New Roman" w:hAnsi="Times New Roman"/>
          <w:i/>
          <w:iCs/>
          <w:lang w:val="tr-TR"/>
        </w:rPr>
        <w:t>fricative</w:t>
      </w:r>
      <w:proofErr w:type="spellEnd"/>
      <w:r w:rsidRPr="00AF4E53">
        <w:rPr>
          <w:rFonts w:ascii="Times New Roman" w:hAnsi="Times New Roman"/>
          <w:lang w:val="tr-TR"/>
        </w:rPr>
        <w:t>) /s, z/ seslerine indirgenmesi hatasıdır (</w:t>
      </w:r>
      <w:proofErr w:type="gramStart"/>
      <w:r w:rsidRPr="00AF4E53">
        <w:rPr>
          <w:rFonts w:ascii="Times New Roman" w:hAnsi="Times New Roman"/>
          <w:lang w:val="tr-TR"/>
        </w:rPr>
        <w:t>%33.3</w:t>
      </w:r>
      <w:proofErr w:type="gramEnd"/>
      <w:r w:rsidRPr="00AF4E53">
        <w:rPr>
          <w:rFonts w:ascii="Times New Roman" w:hAnsi="Times New Roman"/>
          <w:lang w:val="tr-TR"/>
        </w:rPr>
        <w:t xml:space="preserve"> frekans gücüyle). Bu durum, dil ucunun üst ve alt ön dişlerin arasına yerleştirilmesini gerektiren özgün </w:t>
      </w:r>
      <w:proofErr w:type="spellStart"/>
      <w:r w:rsidRPr="00AF4E53">
        <w:rPr>
          <w:rFonts w:ascii="Times New Roman" w:hAnsi="Times New Roman"/>
          <w:lang w:val="tr-TR"/>
        </w:rPr>
        <w:t>interdental</w:t>
      </w:r>
      <w:proofErr w:type="spellEnd"/>
      <w:r w:rsidRPr="00AF4E53">
        <w:rPr>
          <w:rFonts w:ascii="Times New Roman" w:hAnsi="Times New Roman"/>
          <w:lang w:val="tr-TR"/>
        </w:rPr>
        <w:t xml:space="preserve"> pozisyon mekaniğinin, Türkçenin </w:t>
      </w:r>
      <w:proofErr w:type="spellStart"/>
      <w:r w:rsidRPr="00AF4E53">
        <w:rPr>
          <w:rFonts w:ascii="Times New Roman" w:hAnsi="Times New Roman"/>
          <w:lang w:val="tr-TR"/>
        </w:rPr>
        <w:t>fonotaktik</w:t>
      </w:r>
      <w:proofErr w:type="spellEnd"/>
      <w:r w:rsidRPr="00AF4E53">
        <w:rPr>
          <w:rFonts w:ascii="Times New Roman" w:hAnsi="Times New Roman"/>
          <w:lang w:val="tr-TR"/>
        </w:rPr>
        <w:t xml:space="preserve"> yapısındaki baskın alveolar alışkanlıklar ve artikülasyon kolaylığı kısıtları nedeniyle kırılmasından kaynaklanır. Konuşur, motor planlama aşamasında </w:t>
      </w:r>
      <w:proofErr w:type="spellStart"/>
      <w:r w:rsidRPr="00AF4E53">
        <w:rPr>
          <w:rFonts w:ascii="Times New Roman" w:hAnsi="Times New Roman"/>
          <w:lang w:val="tr-TR"/>
        </w:rPr>
        <w:t>interdental</w:t>
      </w:r>
      <w:proofErr w:type="spellEnd"/>
      <w:r w:rsidRPr="00AF4E53">
        <w:rPr>
          <w:rFonts w:ascii="Times New Roman" w:hAnsi="Times New Roman"/>
          <w:lang w:val="tr-TR"/>
        </w:rPr>
        <w:t xml:space="preserve"> </w:t>
      </w:r>
      <w:proofErr w:type="spellStart"/>
      <w:r w:rsidRPr="00AF4E53">
        <w:rPr>
          <w:rFonts w:ascii="Times New Roman" w:hAnsi="Times New Roman"/>
          <w:lang w:val="tr-TR"/>
        </w:rPr>
        <w:t>gestürel</w:t>
      </w:r>
      <w:proofErr w:type="spellEnd"/>
      <w:r w:rsidRPr="00AF4E53">
        <w:rPr>
          <w:rFonts w:ascii="Times New Roman" w:hAnsi="Times New Roman"/>
          <w:lang w:val="tr-TR"/>
        </w:rPr>
        <w:t xml:space="preserve"> kompozisyonu reddederek, dili L1 süzgecinin izin verdiği en yakın alveolar artikülasyon noktasına yönlendirir.</w:t>
      </w:r>
    </w:p>
    <w:p w14:paraId="789506CE" w14:textId="72005714" w:rsidR="00AF4E53" w:rsidRPr="00AF4E53" w:rsidRDefault="00AF4E53">
      <w:pPr>
        <w:numPr>
          <w:ilvl w:val="0"/>
          <w:numId w:val="15"/>
        </w:numPr>
        <w:jc w:val="both"/>
        <w:rPr>
          <w:rFonts w:ascii="Times New Roman" w:hAnsi="Times New Roman"/>
          <w:lang w:val="tr-TR"/>
        </w:rPr>
      </w:pPr>
      <w:r w:rsidRPr="00AF4E53">
        <w:rPr>
          <w:rFonts w:ascii="Times New Roman" w:hAnsi="Times New Roman"/>
          <w:b/>
          <w:bCs/>
          <w:lang w:val="tr-TR"/>
        </w:rPr>
        <w:t>Vaka II (</w:t>
      </w:r>
      <w:proofErr w:type="spellStart"/>
      <w:r w:rsidRPr="00AF4E53">
        <w:rPr>
          <w:rFonts w:ascii="Times New Roman" w:hAnsi="Times New Roman"/>
          <w:b/>
          <w:bCs/>
          <w:lang w:val="tr-TR"/>
        </w:rPr>
        <w:t>Vokalik</w:t>
      </w:r>
      <w:proofErr w:type="spellEnd"/>
      <w:r w:rsidRPr="00AF4E53">
        <w:rPr>
          <w:rFonts w:ascii="Times New Roman" w:hAnsi="Times New Roman"/>
          <w:b/>
          <w:bCs/>
          <w:lang w:val="tr-TR"/>
        </w:rPr>
        <w:t xml:space="preserve"> Yükselme ve Kısalma):</w:t>
      </w:r>
      <w:r w:rsidRPr="00AF4E53">
        <w:rPr>
          <w:rFonts w:ascii="Times New Roman" w:hAnsi="Times New Roman"/>
          <w:lang w:val="tr-TR"/>
        </w:rPr>
        <w:t xml:space="preserve"> Ön, yarı-açık, düz ünlü olan </w:t>
      </w:r>
      <w:proofErr w:type="spellStart"/>
      <w:r w:rsidRPr="00AF4E53">
        <w:rPr>
          <w:rFonts w:ascii="Times New Roman" w:hAnsi="Times New Roman"/>
          <w:lang w:val="tr-TR"/>
        </w:rPr>
        <w:t>near-open</w:t>
      </w:r>
      <w:proofErr w:type="spellEnd"/>
      <w:r w:rsidRPr="00AF4E53">
        <w:rPr>
          <w:rFonts w:ascii="Times New Roman" w:hAnsi="Times New Roman"/>
          <w:lang w:val="tr-TR"/>
        </w:rPr>
        <w:t xml:space="preserve"> </w:t>
      </w:r>
      <w:proofErr w:type="spellStart"/>
      <w:r w:rsidRPr="00AF4E53">
        <w:rPr>
          <w:rFonts w:ascii="Times New Roman" w:hAnsi="Times New Roman"/>
          <w:lang w:val="tr-TR"/>
        </w:rPr>
        <w:t>front</w:t>
      </w:r>
      <w:proofErr w:type="spellEnd"/>
      <w:r w:rsidRPr="00AF4E53">
        <w:rPr>
          <w:rFonts w:ascii="Times New Roman" w:hAnsi="Times New Roman"/>
          <w:lang w:val="tr-TR"/>
        </w:rPr>
        <w:t xml:space="preserve"> </w:t>
      </w:r>
      <w:proofErr w:type="spellStart"/>
      <w:r w:rsidRPr="00AF4E53">
        <w:rPr>
          <w:rFonts w:ascii="Times New Roman" w:hAnsi="Times New Roman"/>
          <w:lang w:val="tr-TR"/>
        </w:rPr>
        <w:t>unrounded</w:t>
      </w:r>
      <w:proofErr w:type="spellEnd"/>
      <w:r w:rsidRPr="00AF4E53">
        <w:rPr>
          <w:rFonts w:ascii="Times New Roman" w:hAnsi="Times New Roman"/>
          <w:lang w:val="tr-TR"/>
        </w:rPr>
        <w:t xml:space="preserve"> </w:t>
      </w:r>
      <w:proofErr w:type="spellStart"/>
      <w:r w:rsidRPr="00AF4E53">
        <w:rPr>
          <w:rFonts w:ascii="Times New Roman" w:hAnsi="Times New Roman"/>
          <w:lang w:val="tr-TR"/>
        </w:rPr>
        <w:t>vowel</w:t>
      </w:r>
      <w:proofErr w:type="spellEnd"/>
      <w:r w:rsidRPr="00AF4E53">
        <w:rPr>
          <w:rFonts w:ascii="Times New Roman" w:hAnsi="Times New Roman"/>
          <w:lang w:val="tr-TR"/>
        </w:rPr>
        <w:t xml:space="preserve"> </w:t>
      </w:r>
      <w:r w:rsidR="00301D30" w:rsidRPr="00301D30">
        <w:rPr>
          <w:rFonts w:ascii="Times New Roman" w:hAnsi="Times New Roman"/>
        </w:rPr>
        <w:t>/æ/</w:t>
      </w:r>
      <w:r w:rsidR="00301D30">
        <w:rPr>
          <w:rFonts w:ascii="Times New Roman" w:hAnsi="Times New Roman"/>
        </w:rPr>
        <w:t xml:space="preserve"> </w:t>
      </w:r>
      <w:r w:rsidRPr="00AF4E53">
        <w:rPr>
          <w:rFonts w:ascii="Times New Roman" w:hAnsi="Times New Roman"/>
          <w:lang w:val="tr-TR"/>
        </w:rPr>
        <w:t xml:space="preserve">sesinin, ön, yarı-kapalı, düz ünlü </w:t>
      </w:r>
      <w:proofErr w:type="spellStart"/>
      <w:r w:rsidRPr="00AF4E53">
        <w:rPr>
          <w:rFonts w:ascii="Times New Roman" w:hAnsi="Times New Roman"/>
          <w:lang w:val="tr-TR"/>
        </w:rPr>
        <w:t>close-mid</w:t>
      </w:r>
      <w:proofErr w:type="spellEnd"/>
      <w:r w:rsidRPr="00AF4E53">
        <w:rPr>
          <w:rFonts w:ascii="Times New Roman" w:hAnsi="Times New Roman"/>
          <w:lang w:val="tr-TR"/>
        </w:rPr>
        <w:t xml:space="preserve"> </w:t>
      </w:r>
      <w:proofErr w:type="spellStart"/>
      <w:r w:rsidRPr="00AF4E53">
        <w:rPr>
          <w:rFonts w:ascii="Times New Roman" w:hAnsi="Times New Roman"/>
          <w:lang w:val="tr-TR"/>
        </w:rPr>
        <w:t>front</w:t>
      </w:r>
      <w:proofErr w:type="spellEnd"/>
      <w:r w:rsidRPr="00AF4E53">
        <w:rPr>
          <w:rFonts w:ascii="Times New Roman" w:hAnsi="Times New Roman"/>
          <w:lang w:val="tr-TR"/>
        </w:rPr>
        <w:t xml:space="preserve"> </w:t>
      </w:r>
      <w:proofErr w:type="spellStart"/>
      <w:r w:rsidRPr="00AF4E53">
        <w:rPr>
          <w:rFonts w:ascii="Times New Roman" w:hAnsi="Times New Roman"/>
          <w:lang w:val="tr-TR"/>
        </w:rPr>
        <w:t>unrounded</w:t>
      </w:r>
      <w:proofErr w:type="spellEnd"/>
      <w:r w:rsidRPr="00AF4E53">
        <w:rPr>
          <w:rFonts w:ascii="Times New Roman" w:hAnsi="Times New Roman"/>
          <w:lang w:val="tr-TR"/>
        </w:rPr>
        <w:t xml:space="preserve"> </w:t>
      </w:r>
      <w:proofErr w:type="spellStart"/>
      <w:r w:rsidRPr="00AF4E53">
        <w:rPr>
          <w:rFonts w:ascii="Times New Roman" w:hAnsi="Times New Roman"/>
          <w:lang w:val="tr-TR"/>
        </w:rPr>
        <w:t>vowel</w:t>
      </w:r>
      <w:proofErr w:type="spellEnd"/>
      <w:r w:rsidRPr="00AF4E53">
        <w:rPr>
          <w:rFonts w:ascii="Times New Roman" w:hAnsi="Times New Roman"/>
          <w:lang w:val="tr-TR"/>
        </w:rPr>
        <w:t xml:space="preserve"> /e/ sesine kaymasıdır (</w:t>
      </w:r>
      <w:proofErr w:type="gramStart"/>
      <w:r w:rsidRPr="00AF4E53">
        <w:rPr>
          <w:rFonts w:ascii="Times New Roman" w:hAnsi="Times New Roman"/>
          <w:lang w:val="tr-TR"/>
        </w:rPr>
        <w:t>%33.3</w:t>
      </w:r>
      <w:proofErr w:type="gramEnd"/>
      <w:r w:rsidRPr="00AF4E53">
        <w:rPr>
          <w:rFonts w:ascii="Times New Roman" w:hAnsi="Times New Roman"/>
          <w:lang w:val="tr-TR"/>
        </w:rPr>
        <w:t xml:space="preserve"> </w:t>
      </w:r>
      <w:proofErr w:type="spellStart"/>
      <w:r w:rsidRPr="00AF4E53">
        <w:rPr>
          <w:rFonts w:ascii="Times New Roman" w:hAnsi="Times New Roman"/>
          <w:lang w:val="tr-TR"/>
        </w:rPr>
        <w:t>Vowel</w:t>
      </w:r>
      <w:proofErr w:type="spellEnd"/>
      <w:r w:rsidRPr="00AF4E53">
        <w:rPr>
          <w:rFonts w:ascii="Times New Roman" w:hAnsi="Times New Roman"/>
          <w:lang w:val="tr-TR"/>
        </w:rPr>
        <w:t xml:space="preserve"> </w:t>
      </w:r>
      <w:proofErr w:type="spellStart"/>
      <w:r w:rsidRPr="00AF4E53">
        <w:rPr>
          <w:rFonts w:ascii="Times New Roman" w:hAnsi="Times New Roman"/>
          <w:lang w:val="tr-TR"/>
        </w:rPr>
        <w:t>Raising</w:t>
      </w:r>
      <w:proofErr w:type="spellEnd"/>
      <w:r w:rsidRPr="00AF4E53">
        <w:rPr>
          <w:rFonts w:ascii="Times New Roman" w:hAnsi="Times New Roman"/>
          <w:lang w:val="tr-TR"/>
        </w:rPr>
        <w:t xml:space="preserve">). Bu sapma, </w:t>
      </w:r>
      <w:proofErr w:type="spellStart"/>
      <w:r w:rsidRPr="00AF4E53">
        <w:rPr>
          <w:rFonts w:ascii="Times New Roman" w:hAnsi="Times New Roman"/>
          <w:lang w:val="tr-TR"/>
        </w:rPr>
        <w:t>mandibular</w:t>
      </w:r>
      <w:proofErr w:type="spellEnd"/>
      <w:r w:rsidRPr="00AF4E53">
        <w:rPr>
          <w:rFonts w:ascii="Times New Roman" w:hAnsi="Times New Roman"/>
          <w:lang w:val="tr-TR"/>
        </w:rPr>
        <w:t xml:space="preserve"> çene açıklık derecesinin (açık ünlü üretimi için gereken dikey dilsi alan boşluğunun) yetersizliği ve dil </w:t>
      </w:r>
      <w:proofErr w:type="spellStart"/>
      <w:r w:rsidRPr="00AF4E53">
        <w:rPr>
          <w:rFonts w:ascii="Times New Roman" w:hAnsi="Times New Roman"/>
          <w:lang w:val="tr-TR"/>
        </w:rPr>
        <w:t>dorsumunun</w:t>
      </w:r>
      <w:proofErr w:type="spellEnd"/>
      <w:r w:rsidRPr="00AF4E53">
        <w:rPr>
          <w:rFonts w:ascii="Times New Roman" w:hAnsi="Times New Roman"/>
          <w:lang w:val="tr-TR"/>
        </w:rPr>
        <w:t xml:space="preserve"> (dil sırtı) ön-arka aksındaki mikro kaçışlarıyla doğrudan ilişkilidir. Ayrıca </w:t>
      </w:r>
      <w:proofErr w:type="spellStart"/>
      <w:r w:rsidRPr="00AF4E53">
        <w:rPr>
          <w:rFonts w:ascii="Times New Roman" w:hAnsi="Times New Roman"/>
          <w:lang w:val="tr-TR"/>
        </w:rPr>
        <w:t>Flege’nin</w:t>
      </w:r>
      <w:proofErr w:type="spellEnd"/>
      <w:r w:rsidRPr="00AF4E53">
        <w:rPr>
          <w:rFonts w:ascii="Times New Roman" w:hAnsi="Times New Roman"/>
          <w:lang w:val="tr-TR"/>
        </w:rPr>
        <w:t xml:space="preserve"> Konuşma Öğrenme Modeli (SLM) kuramında formüle ettiği üzere, Türk konuşurlar </w:t>
      </w:r>
      <w:proofErr w:type="spellStart"/>
      <w:r w:rsidRPr="00AF4E53">
        <w:rPr>
          <w:rFonts w:ascii="Times New Roman" w:hAnsi="Times New Roman"/>
          <w:lang w:val="tr-TR"/>
        </w:rPr>
        <w:t>vokalik</w:t>
      </w:r>
      <w:proofErr w:type="spellEnd"/>
      <w:r w:rsidRPr="00AF4E53">
        <w:rPr>
          <w:rFonts w:ascii="Times New Roman" w:hAnsi="Times New Roman"/>
          <w:lang w:val="tr-TR"/>
        </w:rPr>
        <w:t xml:space="preserve"> süreyi (tempo) bir biyomekanik dengeleyici olarak kullanmakta; </w:t>
      </w:r>
      <w:proofErr w:type="gramStart"/>
      <w:r w:rsidRPr="00AF4E53">
        <w:rPr>
          <w:rFonts w:ascii="Times New Roman" w:hAnsi="Times New Roman"/>
          <w:lang w:val="tr-TR"/>
        </w:rPr>
        <w:t>%31.1</w:t>
      </w:r>
      <w:proofErr w:type="gramEnd"/>
      <w:r w:rsidRPr="00AF4E53">
        <w:rPr>
          <w:rFonts w:ascii="Times New Roman" w:hAnsi="Times New Roman"/>
          <w:lang w:val="tr-TR"/>
        </w:rPr>
        <w:t xml:space="preserve"> oranındaki ünlü kısalması (</w:t>
      </w:r>
      <w:proofErr w:type="spellStart"/>
      <w:r w:rsidRPr="00AF4E53">
        <w:rPr>
          <w:rFonts w:ascii="Times New Roman" w:hAnsi="Times New Roman"/>
          <w:i/>
          <w:iCs/>
          <w:lang w:val="tr-TR"/>
        </w:rPr>
        <w:t>vowel</w:t>
      </w:r>
      <w:proofErr w:type="spellEnd"/>
      <w:r w:rsidRPr="00AF4E53">
        <w:rPr>
          <w:rFonts w:ascii="Times New Roman" w:hAnsi="Times New Roman"/>
          <w:i/>
          <w:iCs/>
          <w:lang w:val="tr-TR"/>
        </w:rPr>
        <w:t xml:space="preserve"> </w:t>
      </w:r>
      <w:proofErr w:type="spellStart"/>
      <w:r w:rsidRPr="00AF4E53">
        <w:rPr>
          <w:rFonts w:ascii="Times New Roman" w:hAnsi="Times New Roman"/>
          <w:i/>
          <w:iCs/>
          <w:lang w:val="tr-TR"/>
        </w:rPr>
        <w:t>shortening</w:t>
      </w:r>
      <w:proofErr w:type="spellEnd"/>
      <w:r w:rsidRPr="00AF4E53">
        <w:rPr>
          <w:rFonts w:ascii="Times New Roman" w:hAnsi="Times New Roman"/>
          <w:lang w:val="tr-TR"/>
        </w:rPr>
        <w:t xml:space="preserve">) hatasıyla, spektral kalite ve </w:t>
      </w:r>
      <w:proofErr w:type="spellStart"/>
      <w:r w:rsidRPr="00AF4E53">
        <w:rPr>
          <w:rFonts w:ascii="Times New Roman" w:hAnsi="Times New Roman"/>
          <w:lang w:val="tr-TR"/>
        </w:rPr>
        <w:t>formant</w:t>
      </w:r>
      <w:proofErr w:type="spellEnd"/>
      <w:r w:rsidRPr="00AF4E53">
        <w:rPr>
          <w:rFonts w:ascii="Times New Roman" w:hAnsi="Times New Roman"/>
          <w:lang w:val="tr-TR"/>
        </w:rPr>
        <w:t xml:space="preserve"> eksikliğini süreyle ikame etmeye çalışmaktadırlar (</w:t>
      </w:r>
      <w:proofErr w:type="spellStart"/>
      <w:r w:rsidRPr="00AF4E53">
        <w:rPr>
          <w:rFonts w:ascii="Times New Roman" w:hAnsi="Times New Roman"/>
          <w:i/>
          <w:iCs/>
          <w:lang w:val="tr-TR"/>
        </w:rPr>
        <w:t>duration-spectral</w:t>
      </w:r>
      <w:proofErr w:type="spellEnd"/>
      <w:r w:rsidRPr="00AF4E53">
        <w:rPr>
          <w:rFonts w:ascii="Times New Roman" w:hAnsi="Times New Roman"/>
          <w:i/>
          <w:iCs/>
          <w:lang w:val="tr-TR"/>
        </w:rPr>
        <w:t xml:space="preserve"> </w:t>
      </w:r>
      <w:proofErr w:type="spellStart"/>
      <w:r w:rsidRPr="00AF4E53">
        <w:rPr>
          <w:rFonts w:ascii="Times New Roman" w:hAnsi="Times New Roman"/>
          <w:i/>
          <w:iCs/>
          <w:lang w:val="tr-TR"/>
        </w:rPr>
        <w:t>substitution</w:t>
      </w:r>
      <w:proofErr w:type="spellEnd"/>
      <w:r w:rsidRPr="00AF4E53">
        <w:rPr>
          <w:rFonts w:ascii="Times New Roman" w:hAnsi="Times New Roman"/>
          <w:lang w:val="tr-TR"/>
        </w:rPr>
        <w:t xml:space="preserve">). Bu durum, </w:t>
      </w:r>
      <w:r w:rsidRPr="00AF4E53">
        <w:rPr>
          <w:rFonts w:ascii="Times New Roman" w:hAnsi="Times New Roman"/>
          <w:i/>
          <w:iCs/>
          <w:lang w:val="tr-TR"/>
        </w:rPr>
        <w:t>'</w:t>
      </w:r>
      <w:proofErr w:type="spellStart"/>
      <w:r w:rsidRPr="00AF4E53">
        <w:rPr>
          <w:rFonts w:ascii="Times New Roman" w:hAnsi="Times New Roman"/>
          <w:i/>
          <w:iCs/>
          <w:lang w:val="tr-TR"/>
        </w:rPr>
        <w:t>cat</w:t>
      </w:r>
      <w:proofErr w:type="spellEnd"/>
      <w:r w:rsidRPr="00AF4E53">
        <w:rPr>
          <w:rFonts w:ascii="Times New Roman" w:hAnsi="Times New Roman"/>
          <w:i/>
          <w:iCs/>
          <w:lang w:val="tr-TR"/>
        </w:rPr>
        <w:t>'</w:t>
      </w:r>
      <w:r w:rsidRPr="00AF4E53">
        <w:rPr>
          <w:rFonts w:ascii="Times New Roman" w:hAnsi="Times New Roman"/>
          <w:lang w:val="tr-TR"/>
        </w:rPr>
        <w:t xml:space="preserve"> (/k\</w:t>
      </w:r>
      <w:r w:rsidR="00301D30" w:rsidRPr="00301D30">
        <w:rPr>
          <w:rFonts w:ascii="Times New Roman" w:hAnsi="Times New Roman"/>
        </w:rPr>
        <w:t>æ</w:t>
      </w:r>
      <w:r w:rsidR="00301D30" w:rsidRPr="00AF4E53">
        <w:rPr>
          <w:rFonts w:ascii="Times New Roman" w:hAnsi="Times New Roman"/>
          <w:lang w:val="tr-TR"/>
        </w:rPr>
        <w:t>\</w:t>
      </w:r>
      <w:r w:rsidR="00301D30">
        <w:rPr>
          <w:rFonts w:ascii="Times New Roman" w:hAnsi="Times New Roman"/>
        </w:rPr>
        <w:t xml:space="preserve"> </w:t>
      </w:r>
      <w:r w:rsidRPr="00AF4E53">
        <w:rPr>
          <w:rFonts w:ascii="Times New Roman" w:hAnsi="Times New Roman"/>
          <w:lang w:val="tr-TR"/>
        </w:rPr>
        <w:t xml:space="preserve">t/) ve </w:t>
      </w:r>
      <w:r w:rsidRPr="00AF4E53">
        <w:rPr>
          <w:rFonts w:ascii="Times New Roman" w:hAnsi="Times New Roman"/>
          <w:i/>
          <w:iCs/>
          <w:lang w:val="tr-TR"/>
        </w:rPr>
        <w:t>'cet'</w:t>
      </w:r>
      <w:r w:rsidRPr="00AF4E53">
        <w:rPr>
          <w:rFonts w:ascii="Times New Roman" w:hAnsi="Times New Roman"/>
          <w:lang w:val="tr-TR"/>
        </w:rPr>
        <w:t xml:space="preserve"> </w:t>
      </w:r>
      <w:r w:rsidR="00301D30" w:rsidRPr="00AF4E53">
        <w:rPr>
          <w:rFonts w:ascii="Times New Roman" w:hAnsi="Times New Roman"/>
          <w:lang w:val="tr-TR"/>
        </w:rPr>
        <w:t>(/k\</w:t>
      </w:r>
      <w:r w:rsidR="00301D30">
        <w:rPr>
          <w:rFonts w:ascii="Times New Roman" w:hAnsi="Times New Roman"/>
        </w:rPr>
        <w:t>e</w:t>
      </w:r>
      <w:r w:rsidR="00301D30" w:rsidRPr="00AF4E53">
        <w:rPr>
          <w:rFonts w:ascii="Times New Roman" w:hAnsi="Times New Roman"/>
          <w:lang w:val="tr-TR"/>
        </w:rPr>
        <w:t>\</w:t>
      </w:r>
      <w:r w:rsidR="00301D30">
        <w:rPr>
          <w:rFonts w:ascii="Times New Roman" w:hAnsi="Times New Roman"/>
        </w:rPr>
        <w:t xml:space="preserve"> </w:t>
      </w:r>
      <w:r w:rsidR="00301D30" w:rsidRPr="00AF4E53">
        <w:rPr>
          <w:rFonts w:ascii="Times New Roman" w:hAnsi="Times New Roman"/>
          <w:lang w:val="tr-TR"/>
        </w:rPr>
        <w:t>t</w:t>
      </w:r>
      <w:proofErr w:type="gramStart"/>
      <w:r w:rsidR="00301D30" w:rsidRPr="00AF4E53">
        <w:rPr>
          <w:rFonts w:ascii="Times New Roman" w:hAnsi="Times New Roman"/>
          <w:lang w:val="tr-TR"/>
        </w:rPr>
        <w:t>/</w:t>
      </w:r>
      <w:r w:rsidR="00301D30">
        <w:rPr>
          <w:rFonts w:ascii="Times New Roman" w:hAnsi="Times New Roman"/>
          <w:lang w:val="tr-TR"/>
        </w:rPr>
        <w:t>)</w:t>
      </w:r>
      <w:r w:rsidRPr="00AF4E53">
        <w:rPr>
          <w:rFonts w:ascii="Times New Roman" w:hAnsi="Times New Roman"/>
          <w:lang w:val="tr-TR"/>
        </w:rPr>
        <w:t>gibi</w:t>
      </w:r>
      <w:proofErr w:type="gramEnd"/>
      <w:r w:rsidRPr="00AF4E53">
        <w:rPr>
          <w:rFonts w:ascii="Times New Roman" w:hAnsi="Times New Roman"/>
          <w:lang w:val="tr-TR"/>
        </w:rPr>
        <w:t xml:space="preserve"> minimal çiftlerde (</w:t>
      </w:r>
      <w:r w:rsidRPr="00AF4E53">
        <w:rPr>
          <w:rFonts w:ascii="Times New Roman" w:hAnsi="Times New Roman"/>
          <w:i/>
          <w:iCs/>
          <w:lang w:val="tr-TR"/>
        </w:rPr>
        <w:t xml:space="preserve">minimal </w:t>
      </w:r>
      <w:proofErr w:type="spellStart"/>
      <w:r w:rsidRPr="00AF4E53">
        <w:rPr>
          <w:rFonts w:ascii="Times New Roman" w:hAnsi="Times New Roman"/>
          <w:i/>
          <w:iCs/>
          <w:lang w:val="tr-TR"/>
        </w:rPr>
        <w:t>pairs</w:t>
      </w:r>
      <w:proofErr w:type="spellEnd"/>
      <w:r w:rsidRPr="00AF4E53">
        <w:rPr>
          <w:rFonts w:ascii="Times New Roman" w:hAnsi="Times New Roman"/>
          <w:lang w:val="tr-TR"/>
        </w:rPr>
        <w:t>) kuramsal bir anlamsal çökmeye (</w:t>
      </w:r>
      <w:proofErr w:type="spellStart"/>
      <w:r w:rsidRPr="00AF4E53">
        <w:rPr>
          <w:rFonts w:ascii="Times New Roman" w:hAnsi="Times New Roman"/>
          <w:i/>
          <w:iCs/>
          <w:lang w:val="tr-TR"/>
        </w:rPr>
        <w:t>semantic</w:t>
      </w:r>
      <w:proofErr w:type="spellEnd"/>
      <w:r w:rsidRPr="00AF4E53">
        <w:rPr>
          <w:rFonts w:ascii="Times New Roman" w:hAnsi="Times New Roman"/>
          <w:i/>
          <w:iCs/>
          <w:lang w:val="tr-TR"/>
        </w:rPr>
        <w:t xml:space="preserve"> </w:t>
      </w:r>
      <w:proofErr w:type="spellStart"/>
      <w:r w:rsidRPr="00AF4E53">
        <w:rPr>
          <w:rFonts w:ascii="Times New Roman" w:hAnsi="Times New Roman"/>
          <w:i/>
          <w:iCs/>
          <w:lang w:val="tr-TR"/>
        </w:rPr>
        <w:t>collapse</w:t>
      </w:r>
      <w:proofErr w:type="spellEnd"/>
      <w:r w:rsidRPr="00AF4E53">
        <w:rPr>
          <w:rFonts w:ascii="Times New Roman" w:hAnsi="Times New Roman"/>
          <w:lang w:val="tr-TR"/>
        </w:rPr>
        <w:t>) sebebiyet verir.</w:t>
      </w:r>
    </w:p>
    <w:p w14:paraId="08331642" w14:textId="4E66750E" w:rsidR="00AF4E53" w:rsidRPr="00AF4E53" w:rsidRDefault="00AF4E53">
      <w:pPr>
        <w:numPr>
          <w:ilvl w:val="0"/>
          <w:numId w:val="15"/>
        </w:numPr>
        <w:jc w:val="both"/>
        <w:rPr>
          <w:rFonts w:ascii="Times New Roman" w:hAnsi="Times New Roman"/>
          <w:lang w:val="tr-TR"/>
        </w:rPr>
      </w:pPr>
      <w:r w:rsidRPr="00AF4E53">
        <w:rPr>
          <w:rFonts w:ascii="Times New Roman" w:hAnsi="Times New Roman"/>
          <w:b/>
          <w:bCs/>
          <w:lang w:val="tr-TR"/>
        </w:rPr>
        <w:t xml:space="preserve">Vaka III (Yarı Ünlü </w:t>
      </w:r>
      <w:proofErr w:type="spellStart"/>
      <w:r w:rsidRPr="00AF4E53">
        <w:rPr>
          <w:rFonts w:ascii="Times New Roman" w:hAnsi="Times New Roman"/>
          <w:b/>
          <w:bCs/>
          <w:lang w:val="tr-TR"/>
        </w:rPr>
        <w:t>Dudaksıllaşması</w:t>
      </w:r>
      <w:proofErr w:type="spellEnd"/>
      <w:r w:rsidRPr="00AF4E53">
        <w:rPr>
          <w:rFonts w:ascii="Times New Roman" w:hAnsi="Times New Roman"/>
          <w:b/>
          <w:bCs/>
          <w:lang w:val="tr-TR"/>
        </w:rPr>
        <w:t>):</w:t>
      </w:r>
      <w:r w:rsidRPr="00AF4E53">
        <w:rPr>
          <w:rFonts w:ascii="Times New Roman" w:hAnsi="Times New Roman"/>
          <w:lang w:val="tr-TR"/>
        </w:rPr>
        <w:t xml:space="preserve"> Ötümlü çift dudaksıl yarı ünlü (</w:t>
      </w:r>
      <w:proofErr w:type="spellStart"/>
      <w:r w:rsidRPr="00AF4E53">
        <w:rPr>
          <w:rFonts w:ascii="Times New Roman" w:hAnsi="Times New Roman"/>
          <w:i/>
          <w:iCs/>
          <w:lang w:val="tr-TR"/>
        </w:rPr>
        <w:t>voiced</w:t>
      </w:r>
      <w:proofErr w:type="spellEnd"/>
      <w:r w:rsidRPr="00AF4E53">
        <w:rPr>
          <w:rFonts w:ascii="Times New Roman" w:hAnsi="Times New Roman"/>
          <w:i/>
          <w:iCs/>
          <w:lang w:val="tr-TR"/>
        </w:rPr>
        <w:t xml:space="preserve"> </w:t>
      </w:r>
      <w:proofErr w:type="spellStart"/>
      <w:r w:rsidRPr="00AF4E53">
        <w:rPr>
          <w:rFonts w:ascii="Times New Roman" w:hAnsi="Times New Roman"/>
          <w:i/>
          <w:iCs/>
          <w:lang w:val="tr-TR"/>
        </w:rPr>
        <w:t>bilabial</w:t>
      </w:r>
      <w:proofErr w:type="spellEnd"/>
      <w:r w:rsidRPr="00AF4E53">
        <w:rPr>
          <w:rFonts w:ascii="Times New Roman" w:hAnsi="Times New Roman"/>
          <w:i/>
          <w:iCs/>
          <w:lang w:val="tr-TR"/>
        </w:rPr>
        <w:t xml:space="preserve"> semi-</w:t>
      </w:r>
      <w:proofErr w:type="spellStart"/>
      <w:r w:rsidRPr="00AF4E53">
        <w:rPr>
          <w:rFonts w:ascii="Times New Roman" w:hAnsi="Times New Roman"/>
          <w:i/>
          <w:iCs/>
          <w:lang w:val="tr-TR"/>
        </w:rPr>
        <w:t>vowel</w:t>
      </w:r>
      <w:proofErr w:type="spellEnd"/>
      <w:r w:rsidRPr="00AF4E53">
        <w:rPr>
          <w:rFonts w:ascii="Times New Roman" w:hAnsi="Times New Roman"/>
          <w:lang w:val="tr-TR"/>
        </w:rPr>
        <w:t>) /w/ sesinin, ötümlü diş-dudak sızıcı (</w:t>
      </w:r>
      <w:proofErr w:type="spellStart"/>
      <w:r w:rsidRPr="00AF4E53">
        <w:rPr>
          <w:rFonts w:ascii="Times New Roman" w:hAnsi="Times New Roman"/>
          <w:i/>
          <w:iCs/>
          <w:lang w:val="tr-TR"/>
        </w:rPr>
        <w:t>voiced</w:t>
      </w:r>
      <w:proofErr w:type="spellEnd"/>
      <w:r w:rsidRPr="00AF4E53">
        <w:rPr>
          <w:rFonts w:ascii="Times New Roman" w:hAnsi="Times New Roman"/>
          <w:i/>
          <w:iCs/>
          <w:lang w:val="tr-TR"/>
        </w:rPr>
        <w:t xml:space="preserve"> </w:t>
      </w:r>
      <w:proofErr w:type="spellStart"/>
      <w:r w:rsidRPr="00AF4E53">
        <w:rPr>
          <w:rFonts w:ascii="Times New Roman" w:hAnsi="Times New Roman"/>
          <w:i/>
          <w:iCs/>
          <w:lang w:val="tr-TR"/>
        </w:rPr>
        <w:t>labio</w:t>
      </w:r>
      <w:proofErr w:type="spellEnd"/>
      <w:r w:rsidRPr="00AF4E53">
        <w:rPr>
          <w:rFonts w:ascii="Times New Roman" w:hAnsi="Times New Roman"/>
          <w:i/>
          <w:iCs/>
          <w:lang w:val="tr-TR"/>
        </w:rPr>
        <w:t xml:space="preserve">-dental </w:t>
      </w:r>
      <w:proofErr w:type="spellStart"/>
      <w:r w:rsidRPr="00AF4E53">
        <w:rPr>
          <w:rFonts w:ascii="Times New Roman" w:hAnsi="Times New Roman"/>
          <w:i/>
          <w:iCs/>
          <w:lang w:val="tr-TR"/>
        </w:rPr>
        <w:t>fricative</w:t>
      </w:r>
      <w:proofErr w:type="spellEnd"/>
      <w:r w:rsidRPr="00AF4E53">
        <w:rPr>
          <w:rFonts w:ascii="Times New Roman" w:hAnsi="Times New Roman"/>
          <w:lang w:val="tr-TR"/>
        </w:rPr>
        <w:t>) /v/ sesine ikame edilmesidir (</w:t>
      </w:r>
      <w:proofErr w:type="gramStart"/>
      <w:r w:rsidRPr="00AF4E53">
        <w:rPr>
          <w:rFonts w:ascii="Times New Roman" w:hAnsi="Times New Roman"/>
          <w:lang w:val="tr-TR"/>
        </w:rPr>
        <w:t>%17.8</w:t>
      </w:r>
      <w:proofErr w:type="gramEnd"/>
      <w:r w:rsidRPr="00AF4E53">
        <w:rPr>
          <w:rFonts w:ascii="Times New Roman" w:hAnsi="Times New Roman"/>
          <w:lang w:val="tr-TR"/>
        </w:rPr>
        <w:t xml:space="preserve"> frekans). Biyomekanik açıdan /w/ üretimi; dudakların </w:t>
      </w:r>
      <w:proofErr w:type="spellStart"/>
      <w:r w:rsidRPr="00AF4E53">
        <w:rPr>
          <w:rFonts w:ascii="Times New Roman" w:hAnsi="Times New Roman"/>
          <w:lang w:val="tr-TR"/>
        </w:rPr>
        <w:t>proksiyonunu</w:t>
      </w:r>
      <w:proofErr w:type="spellEnd"/>
      <w:r w:rsidRPr="00AF4E53">
        <w:rPr>
          <w:rFonts w:ascii="Times New Roman" w:hAnsi="Times New Roman"/>
          <w:lang w:val="tr-TR"/>
        </w:rPr>
        <w:t xml:space="preserve"> (ileri itilmesi), dairesel yuvarlanmasını (</w:t>
      </w:r>
      <w:proofErr w:type="spellStart"/>
      <w:r w:rsidRPr="00AF4E53">
        <w:rPr>
          <w:rFonts w:ascii="Times New Roman" w:hAnsi="Times New Roman"/>
          <w:i/>
          <w:iCs/>
          <w:lang w:val="tr-TR"/>
        </w:rPr>
        <w:t>lip</w:t>
      </w:r>
      <w:proofErr w:type="spellEnd"/>
      <w:r w:rsidRPr="00AF4E53">
        <w:rPr>
          <w:rFonts w:ascii="Times New Roman" w:hAnsi="Times New Roman"/>
          <w:i/>
          <w:iCs/>
          <w:lang w:val="tr-TR"/>
        </w:rPr>
        <w:t xml:space="preserve"> </w:t>
      </w:r>
      <w:proofErr w:type="spellStart"/>
      <w:r w:rsidRPr="00AF4E53">
        <w:rPr>
          <w:rFonts w:ascii="Times New Roman" w:hAnsi="Times New Roman"/>
          <w:i/>
          <w:iCs/>
          <w:lang w:val="tr-TR"/>
        </w:rPr>
        <w:t>rounding</w:t>
      </w:r>
      <w:proofErr w:type="spellEnd"/>
      <w:r w:rsidRPr="00AF4E53">
        <w:rPr>
          <w:rFonts w:ascii="Times New Roman" w:hAnsi="Times New Roman"/>
          <w:lang w:val="tr-TR"/>
        </w:rPr>
        <w:t>) ve dil arkasının (</w:t>
      </w:r>
      <w:proofErr w:type="spellStart"/>
      <w:r w:rsidRPr="00AF4E53">
        <w:rPr>
          <w:rFonts w:ascii="Times New Roman" w:hAnsi="Times New Roman"/>
          <w:i/>
          <w:iCs/>
          <w:lang w:val="tr-TR"/>
        </w:rPr>
        <w:t>dorsum</w:t>
      </w:r>
      <w:proofErr w:type="spellEnd"/>
      <w:r w:rsidRPr="00AF4E53">
        <w:rPr>
          <w:rFonts w:ascii="Times New Roman" w:hAnsi="Times New Roman"/>
          <w:lang w:val="tr-TR"/>
        </w:rPr>
        <w:t xml:space="preserve">) </w:t>
      </w:r>
      <w:proofErr w:type="spellStart"/>
      <w:r w:rsidRPr="00AF4E53">
        <w:rPr>
          <w:rFonts w:ascii="Times New Roman" w:hAnsi="Times New Roman"/>
          <w:lang w:val="tr-TR"/>
        </w:rPr>
        <w:t>veluma</w:t>
      </w:r>
      <w:proofErr w:type="spellEnd"/>
      <w:r w:rsidRPr="00AF4E53">
        <w:rPr>
          <w:rFonts w:ascii="Times New Roman" w:hAnsi="Times New Roman"/>
          <w:lang w:val="tr-TR"/>
        </w:rPr>
        <w:t xml:space="preserve"> (yumuşak damak) doğru yükseltilmesini gerektiren kompleks bir </w:t>
      </w:r>
      <w:proofErr w:type="spellStart"/>
      <w:r w:rsidRPr="00AF4E53">
        <w:rPr>
          <w:rFonts w:ascii="Times New Roman" w:hAnsi="Times New Roman"/>
          <w:lang w:val="tr-TR"/>
        </w:rPr>
        <w:t>gestürel</w:t>
      </w:r>
      <w:proofErr w:type="spellEnd"/>
      <w:r w:rsidRPr="00AF4E53">
        <w:rPr>
          <w:rFonts w:ascii="Times New Roman" w:hAnsi="Times New Roman"/>
          <w:lang w:val="tr-TR"/>
        </w:rPr>
        <w:t xml:space="preserve"> matrise sahiptir. Türk konuşur, bu kompleks artikülasyon yerine, üst ön dişleri alt dudağa temas ettirerek mekanik olarak daha az enerji gerektiren </w:t>
      </w:r>
      <w:proofErr w:type="spellStart"/>
      <w:r w:rsidRPr="00AF4E53">
        <w:rPr>
          <w:rFonts w:ascii="Times New Roman" w:hAnsi="Times New Roman"/>
          <w:lang w:val="tr-TR"/>
        </w:rPr>
        <w:t>labio</w:t>
      </w:r>
      <w:proofErr w:type="spellEnd"/>
      <w:r w:rsidRPr="00AF4E53">
        <w:rPr>
          <w:rFonts w:ascii="Times New Roman" w:hAnsi="Times New Roman"/>
          <w:lang w:val="tr-TR"/>
        </w:rPr>
        <w:t>-dental /v/ sesini üretir. Amerikan İngilizcesindeki bazı fonetik bağlamlarda görü</w:t>
      </w:r>
      <w:r w:rsidRPr="00AF4E53">
        <w:rPr>
          <w:rFonts w:ascii="Times New Roman" w:hAnsi="Times New Roman"/>
          <w:lang w:val="tr-TR"/>
        </w:rPr>
        <w:lastRenderedPageBreak/>
        <w:t xml:space="preserve">len çift </w:t>
      </w:r>
      <w:proofErr w:type="spellStart"/>
      <w:r w:rsidRPr="00AF4E53">
        <w:rPr>
          <w:rFonts w:ascii="Times New Roman" w:hAnsi="Times New Roman"/>
          <w:lang w:val="tr-TR"/>
        </w:rPr>
        <w:t>dudaksıllaşma</w:t>
      </w:r>
      <w:proofErr w:type="spellEnd"/>
      <w:r w:rsidRPr="00AF4E53">
        <w:rPr>
          <w:rFonts w:ascii="Times New Roman" w:hAnsi="Times New Roman"/>
          <w:lang w:val="tr-TR"/>
        </w:rPr>
        <w:t xml:space="preserve"> (</w:t>
      </w:r>
      <w:proofErr w:type="spellStart"/>
      <w:r w:rsidRPr="00AF4E53">
        <w:rPr>
          <w:rFonts w:ascii="Times New Roman" w:hAnsi="Times New Roman"/>
          <w:i/>
          <w:iCs/>
          <w:lang w:val="tr-TR"/>
        </w:rPr>
        <w:t>bilabialization</w:t>
      </w:r>
      <w:proofErr w:type="spellEnd"/>
      <w:r w:rsidRPr="00AF4E53">
        <w:rPr>
          <w:rFonts w:ascii="Times New Roman" w:hAnsi="Times New Roman"/>
          <w:lang w:val="tr-TR"/>
        </w:rPr>
        <w:t xml:space="preserve">) eğilimleri (örneğin </w:t>
      </w:r>
      <w:r w:rsidRPr="00AF4E53">
        <w:rPr>
          <w:rFonts w:ascii="Times New Roman" w:hAnsi="Times New Roman"/>
          <w:i/>
          <w:iCs/>
          <w:lang w:val="tr-TR"/>
        </w:rPr>
        <w:t>'</w:t>
      </w:r>
      <w:proofErr w:type="spellStart"/>
      <w:r w:rsidRPr="00AF4E53">
        <w:rPr>
          <w:rFonts w:ascii="Times New Roman" w:hAnsi="Times New Roman"/>
          <w:i/>
          <w:iCs/>
          <w:lang w:val="tr-TR"/>
        </w:rPr>
        <w:t>move</w:t>
      </w:r>
      <w:proofErr w:type="spellEnd"/>
      <w:r w:rsidRPr="00AF4E53">
        <w:rPr>
          <w:rFonts w:ascii="Times New Roman" w:hAnsi="Times New Roman"/>
          <w:i/>
          <w:iCs/>
          <w:lang w:val="tr-TR"/>
        </w:rPr>
        <w:t>'</w:t>
      </w:r>
      <w:r w:rsidRPr="00AF4E53">
        <w:rPr>
          <w:rFonts w:ascii="Times New Roman" w:hAnsi="Times New Roman"/>
          <w:lang w:val="tr-TR"/>
        </w:rPr>
        <w:t xml:space="preserve"> sözcüğünün [m</w:t>
      </w:r>
      <w:r w:rsidR="00301D30" w:rsidRPr="00301D30">
        <w:rPr>
          <w:rFonts w:ascii="Cambria Math" w:hAnsi="Cambria Math" w:cs="Cambria Math"/>
        </w:rPr>
        <w:t>𝓊</w:t>
      </w:r>
      <w:r w:rsidRPr="00AF4E53">
        <w:rPr>
          <w:rFonts w:ascii="Times New Roman" w:hAnsi="Times New Roman"/>
          <w:lang w:val="tr-TR"/>
        </w:rPr>
        <w:t xml:space="preserve">w] şeklinde </w:t>
      </w:r>
      <w:proofErr w:type="spellStart"/>
      <w:r w:rsidRPr="00AF4E53">
        <w:rPr>
          <w:rFonts w:ascii="Times New Roman" w:hAnsi="Times New Roman"/>
          <w:lang w:val="tr-TR"/>
        </w:rPr>
        <w:t>sesletilmesi</w:t>
      </w:r>
      <w:proofErr w:type="spellEnd"/>
      <w:r w:rsidRPr="00AF4E53">
        <w:rPr>
          <w:rFonts w:ascii="Times New Roman" w:hAnsi="Times New Roman"/>
          <w:lang w:val="tr-TR"/>
        </w:rPr>
        <w:t>) ise bu iki kategorinin ara dil topolojisindeki çakışmasını daha karmaşık ve fosilleşmiş (</w:t>
      </w:r>
      <w:proofErr w:type="spellStart"/>
      <w:r w:rsidRPr="00AF4E53">
        <w:rPr>
          <w:rFonts w:ascii="Times New Roman" w:hAnsi="Times New Roman"/>
          <w:i/>
          <w:iCs/>
          <w:lang w:val="tr-TR"/>
        </w:rPr>
        <w:t>fossilized</w:t>
      </w:r>
      <w:proofErr w:type="spellEnd"/>
      <w:r w:rsidRPr="00AF4E53">
        <w:rPr>
          <w:rFonts w:ascii="Times New Roman" w:hAnsi="Times New Roman"/>
          <w:lang w:val="tr-TR"/>
        </w:rPr>
        <w:t>) bir yapıya büründürmektedir.</w:t>
      </w:r>
    </w:p>
    <w:p w14:paraId="1AA59FD5" w14:textId="13199776" w:rsidR="00D241CA" w:rsidRDefault="00301D30" w:rsidP="007553D3">
      <w:pPr>
        <w:jc w:val="both"/>
        <w:rPr>
          <w:rFonts w:ascii="Times New Roman" w:hAnsi="Times New Roman"/>
        </w:rPr>
      </w:pPr>
      <w:proofErr w:type="spellStart"/>
      <w:r w:rsidRPr="00301D30">
        <w:rPr>
          <w:rFonts w:ascii="Times New Roman" w:hAnsi="Times New Roman"/>
        </w:rPr>
        <w:t>Söz</w:t>
      </w:r>
      <w:proofErr w:type="spellEnd"/>
      <w:r w:rsidRPr="00301D30">
        <w:rPr>
          <w:rFonts w:ascii="Times New Roman" w:hAnsi="Times New Roman"/>
        </w:rPr>
        <w:t xml:space="preserve"> </w:t>
      </w:r>
      <w:proofErr w:type="spellStart"/>
      <w:r w:rsidRPr="00301D30">
        <w:rPr>
          <w:rFonts w:ascii="Times New Roman" w:hAnsi="Times New Roman"/>
        </w:rPr>
        <w:t>konusu</w:t>
      </w:r>
      <w:proofErr w:type="spellEnd"/>
      <w:r w:rsidRPr="00301D30">
        <w:rPr>
          <w:rFonts w:ascii="Times New Roman" w:hAnsi="Times New Roman"/>
        </w:rPr>
        <w:t xml:space="preserve"> </w:t>
      </w:r>
      <w:proofErr w:type="spellStart"/>
      <w:r w:rsidRPr="00301D30">
        <w:rPr>
          <w:rFonts w:ascii="Times New Roman" w:hAnsi="Times New Roman"/>
        </w:rPr>
        <w:t>biyomekanik</w:t>
      </w:r>
      <w:proofErr w:type="spellEnd"/>
      <w:r w:rsidRPr="00301D30">
        <w:rPr>
          <w:rFonts w:ascii="Times New Roman" w:hAnsi="Times New Roman"/>
        </w:rPr>
        <w:t xml:space="preserve"> </w:t>
      </w:r>
      <w:proofErr w:type="spellStart"/>
      <w:r w:rsidRPr="00301D30">
        <w:rPr>
          <w:rFonts w:ascii="Times New Roman" w:hAnsi="Times New Roman"/>
        </w:rPr>
        <w:t>kısıtlar</w:t>
      </w:r>
      <w:proofErr w:type="spellEnd"/>
      <w:r w:rsidRPr="00301D30">
        <w:rPr>
          <w:rFonts w:ascii="Times New Roman" w:hAnsi="Times New Roman"/>
        </w:rPr>
        <w:t xml:space="preserve">, L1 </w:t>
      </w:r>
      <w:proofErr w:type="spellStart"/>
      <w:r w:rsidRPr="00301D30">
        <w:rPr>
          <w:rFonts w:ascii="Times New Roman" w:hAnsi="Times New Roman"/>
        </w:rPr>
        <w:t>süzgecinin</w:t>
      </w:r>
      <w:proofErr w:type="spellEnd"/>
      <w:r w:rsidRPr="00301D30">
        <w:rPr>
          <w:rFonts w:ascii="Times New Roman" w:hAnsi="Times New Roman"/>
        </w:rPr>
        <w:t xml:space="preserve"> motorik </w:t>
      </w:r>
      <w:proofErr w:type="spellStart"/>
      <w:r w:rsidRPr="00301D30">
        <w:rPr>
          <w:rFonts w:ascii="Times New Roman" w:hAnsi="Times New Roman"/>
        </w:rPr>
        <w:t>düzeydeki</w:t>
      </w:r>
      <w:proofErr w:type="spellEnd"/>
      <w:r w:rsidRPr="00301D30">
        <w:rPr>
          <w:rFonts w:ascii="Times New Roman" w:hAnsi="Times New Roman"/>
        </w:rPr>
        <w:t xml:space="preserve"> </w:t>
      </w:r>
      <w:proofErr w:type="spellStart"/>
      <w:r w:rsidRPr="00301D30">
        <w:rPr>
          <w:rFonts w:ascii="Times New Roman" w:hAnsi="Times New Roman"/>
        </w:rPr>
        <w:t>baskısı</w:t>
      </w:r>
      <w:proofErr w:type="spellEnd"/>
      <w:r w:rsidRPr="00301D30">
        <w:rPr>
          <w:rFonts w:ascii="Times New Roman" w:hAnsi="Times New Roman"/>
        </w:rPr>
        <w:t xml:space="preserve"> </w:t>
      </w:r>
      <w:proofErr w:type="spellStart"/>
      <w:r w:rsidRPr="00301D30">
        <w:rPr>
          <w:rFonts w:ascii="Times New Roman" w:hAnsi="Times New Roman"/>
        </w:rPr>
        <w:t>neticesinde</w:t>
      </w:r>
      <w:proofErr w:type="spellEnd"/>
      <w:r w:rsidRPr="00301D30">
        <w:rPr>
          <w:rFonts w:ascii="Times New Roman" w:hAnsi="Times New Roman"/>
        </w:rPr>
        <w:t xml:space="preserve"> </w:t>
      </w:r>
      <w:proofErr w:type="spellStart"/>
      <w:r w:rsidRPr="00301D30">
        <w:rPr>
          <w:rFonts w:ascii="Times New Roman" w:hAnsi="Times New Roman"/>
        </w:rPr>
        <w:t>telaffuz</w:t>
      </w:r>
      <w:proofErr w:type="spellEnd"/>
      <w:r w:rsidRPr="00301D30">
        <w:rPr>
          <w:rFonts w:ascii="Times New Roman" w:hAnsi="Times New Roman"/>
        </w:rPr>
        <w:t xml:space="preserve"> </w:t>
      </w:r>
      <w:proofErr w:type="spellStart"/>
      <w:r w:rsidRPr="00301D30">
        <w:rPr>
          <w:rFonts w:ascii="Times New Roman" w:hAnsi="Times New Roman"/>
        </w:rPr>
        <w:t>hatalarını</w:t>
      </w:r>
      <w:proofErr w:type="spellEnd"/>
      <w:r w:rsidRPr="00301D30">
        <w:rPr>
          <w:rFonts w:ascii="Times New Roman" w:hAnsi="Times New Roman"/>
        </w:rPr>
        <w:t xml:space="preserve"> </w:t>
      </w:r>
      <w:proofErr w:type="spellStart"/>
      <w:r w:rsidRPr="00301D30">
        <w:rPr>
          <w:rFonts w:ascii="Times New Roman" w:hAnsi="Times New Roman"/>
        </w:rPr>
        <w:t>rastlantısal</w:t>
      </w:r>
      <w:proofErr w:type="spellEnd"/>
      <w:r w:rsidRPr="00301D30">
        <w:rPr>
          <w:rFonts w:ascii="Times New Roman" w:hAnsi="Times New Roman"/>
        </w:rPr>
        <w:t xml:space="preserve"> </w:t>
      </w:r>
      <w:proofErr w:type="spellStart"/>
      <w:r w:rsidRPr="00301D30">
        <w:rPr>
          <w:rFonts w:ascii="Times New Roman" w:hAnsi="Times New Roman"/>
        </w:rPr>
        <w:t>olmaktan</w:t>
      </w:r>
      <w:proofErr w:type="spellEnd"/>
      <w:r w:rsidRPr="00301D30">
        <w:rPr>
          <w:rFonts w:ascii="Times New Roman" w:hAnsi="Times New Roman"/>
        </w:rPr>
        <w:t xml:space="preserve"> </w:t>
      </w:r>
      <w:proofErr w:type="spellStart"/>
      <w:r w:rsidRPr="00301D30">
        <w:rPr>
          <w:rFonts w:ascii="Times New Roman" w:hAnsi="Times New Roman"/>
        </w:rPr>
        <w:t>çıkararak</w:t>
      </w:r>
      <w:proofErr w:type="spellEnd"/>
      <w:r w:rsidRPr="00301D30">
        <w:rPr>
          <w:rFonts w:ascii="Times New Roman" w:hAnsi="Times New Roman"/>
        </w:rPr>
        <w:t xml:space="preserve"> </w:t>
      </w:r>
      <w:proofErr w:type="spellStart"/>
      <w:r w:rsidRPr="00301D30">
        <w:rPr>
          <w:rFonts w:ascii="Times New Roman" w:hAnsi="Times New Roman"/>
        </w:rPr>
        <w:t>kemikleşmiş</w:t>
      </w:r>
      <w:proofErr w:type="spellEnd"/>
      <w:r w:rsidRPr="00301D30">
        <w:rPr>
          <w:rFonts w:ascii="Times New Roman" w:hAnsi="Times New Roman"/>
        </w:rPr>
        <w:t xml:space="preserve"> (fossilized) </w:t>
      </w:r>
      <w:proofErr w:type="spellStart"/>
      <w:r w:rsidRPr="00301D30">
        <w:rPr>
          <w:rFonts w:ascii="Times New Roman" w:hAnsi="Times New Roman"/>
        </w:rPr>
        <w:t>kalıplara</w:t>
      </w:r>
      <w:proofErr w:type="spellEnd"/>
      <w:r w:rsidRPr="00301D30">
        <w:rPr>
          <w:rFonts w:ascii="Times New Roman" w:hAnsi="Times New Roman"/>
        </w:rPr>
        <w:t xml:space="preserve"> </w:t>
      </w:r>
      <w:proofErr w:type="spellStart"/>
      <w:r w:rsidRPr="00301D30">
        <w:rPr>
          <w:rFonts w:ascii="Times New Roman" w:hAnsi="Times New Roman"/>
        </w:rPr>
        <w:t>dönüştürmektedir</w:t>
      </w:r>
      <w:proofErr w:type="spellEnd"/>
      <w:r w:rsidRPr="00301D30">
        <w:rPr>
          <w:rFonts w:ascii="Times New Roman" w:hAnsi="Times New Roman"/>
        </w:rPr>
        <w:t xml:space="preserve">. </w:t>
      </w:r>
      <w:proofErr w:type="spellStart"/>
      <w:r w:rsidRPr="00301D30">
        <w:rPr>
          <w:rFonts w:ascii="Times New Roman" w:hAnsi="Times New Roman"/>
        </w:rPr>
        <w:t>Demirezen’in</w:t>
      </w:r>
      <w:proofErr w:type="spellEnd"/>
      <w:r w:rsidRPr="00301D30">
        <w:rPr>
          <w:rFonts w:ascii="Times New Roman" w:hAnsi="Times New Roman"/>
        </w:rPr>
        <w:t xml:space="preserve"> "Duy-</w:t>
      </w:r>
      <w:proofErr w:type="spellStart"/>
      <w:r w:rsidRPr="00301D30">
        <w:rPr>
          <w:rFonts w:ascii="Times New Roman" w:hAnsi="Times New Roman"/>
        </w:rPr>
        <w:t>Seslet</w:t>
      </w:r>
      <w:proofErr w:type="spellEnd"/>
      <w:r w:rsidRPr="00301D30">
        <w:rPr>
          <w:rFonts w:ascii="Times New Roman" w:hAnsi="Times New Roman"/>
        </w:rPr>
        <w:t xml:space="preserve">" (Audio-Articulation) </w:t>
      </w:r>
      <w:proofErr w:type="spellStart"/>
      <w:r w:rsidRPr="00301D30">
        <w:rPr>
          <w:rFonts w:ascii="Times New Roman" w:hAnsi="Times New Roman"/>
        </w:rPr>
        <w:t>pedagojik</w:t>
      </w:r>
      <w:proofErr w:type="spellEnd"/>
      <w:r w:rsidRPr="00301D30">
        <w:rPr>
          <w:rFonts w:ascii="Times New Roman" w:hAnsi="Times New Roman"/>
        </w:rPr>
        <w:t xml:space="preserve"> </w:t>
      </w:r>
      <w:proofErr w:type="spellStart"/>
      <w:r w:rsidRPr="00301D30">
        <w:rPr>
          <w:rFonts w:ascii="Times New Roman" w:hAnsi="Times New Roman"/>
        </w:rPr>
        <w:t>metodolojisi</w:t>
      </w:r>
      <w:proofErr w:type="spellEnd"/>
      <w:r w:rsidRPr="00301D30">
        <w:rPr>
          <w:rFonts w:ascii="Times New Roman" w:hAnsi="Times New Roman"/>
        </w:rPr>
        <w:t xml:space="preserve">; </w:t>
      </w:r>
      <w:proofErr w:type="spellStart"/>
      <w:r w:rsidRPr="00301D30">
        <w:rPr>
          <w:rFonts w:ascii="Times New Roman" w:hAnsi="Times New Roman"/>
        </w:rPr>
        <w:t>zincirleme</w:t>
      </w:r>
      <w:proofErr w:type="spellEnd"/>
      <w:r w:rsidRPr="00301D30">
        <w:rPr>
          <w:rFonts w:ascii="Times New Roman" w:hAnsi="Times New Roman"/>
        </w:rPr>
        <w:t xml:space="preserve"> (chain), </w:t>
      </w:r>
      <w:proofErr w:type="spellStart"/>
      <w:r w:rsidRPr="00301D30">
        <w:rPr>
          <w:rFonts w:ascii="Times New Roman" w:hAnsi="Times New Roman"/>
        </w:rPr>
        <w:t>yer</w:t>
      </w:r>
      <w:proofErr w:type="spellEnd"/>
      <w:r w:rsidRPr="00301D30">
        <w:rPr>
          <w:rFonts w:ascii="Times New Roman" w:hAnsi="Times New Roman"/>
        </w:rPr>
        <w:t xml:space="preserve"> </w:t>
      </w:r>
      <w:proofErr w:type="spellStart"/>
      <w:r w:rsidRPr="00301D30">
        <w:rPr>
          <w:rFonts w:ascii="Times New Roman" w:hAnsi="Times New Roman"/>
        </w:rPr>
        <w:t>değiştirme</w:t>
      </w:r>
      <w:proofErr w:type="spellEnd"/>
      <w:r w:rsidRPr="00301D30">
        <w:rPr>
          <w:rFonts w:ascii="Times New Roman" w:hAnsi="Times New Roman"/>
        </w:rPr>
        <w:t xml:space="preserve"> (substitution), </w:t>
      </w:r>
      <w:proofErr w:type="spellStart"/>
      <w:r w:rsidRPr="00301D30">
        <w:rPr>
          <w:rFonts w:ascii="Times New Roman" w:hAnsi="Times New Roman"/>
        </w:rPr>
        <w:t>dönüştürme</w:t>
      </w:r>
      <w:proofErr w:type="spellEnd"/>
      <w:r w:rsidRPr="00301D30">
        <w:rPr>
          <w:rFonts w:ascii="Times New Roman" w:hAnsi="Times New Roman"/>
        </w:rPr>
        <w:t xml:space="preserve"> (transformation), </w:t>
      </w:r>
      <w:proofErr w:type="spellStart"/>
      <w:r w:rsidRPr="00301D30">
        <w:rPr>
          <w:rFonts w:ascii="Times New Roman" w:hAnsi="Times New Roman"/>
        </w:rPr>
        <w:t>karşılık</w:t>
      </w:r>
      <w:proofErr w:type="spellEnd"/>
      <w:r w:rsidRPr="00301D30">
        <w:rPr>
          <w:rFonts w:ascii="Times New Roman" w:hAnsi="Times New Roman"/>
        </w:rPr>
        <w:t xml:space="preserve"> </w:t>
      </w:r>
      <w:proofErr w:type="spellStart"/>
      <w:r w:rsidRPr="00301D30">
        <w:rPr>
          <w:rFonts w:ascii="Times New Roman" w:hAnsi="Times New Roman"/>
        </w:rPr>
        <w:t>verme</w:t>
      </w:r>
      <w:proofErr w:type="spellEnd"/>
      <w:r w:rsidRPr="00301D30">
        <w:rPr>
          <w:rFonts w:ascii="Times New Roman" w:hAnsi="Times New Roman"/>
        </w:rPr>
        <w:t xml:space="preserve"> (rejoinder), </w:t>
      </w:r>
      <w:proofErr w:type="spellStart"/>
      <w:r w:rsidRPr="00301D30">
        <w:rPr>
          <w:rFonts w:ascii="Times New Roman" w:hAnsi="Times New Roman"/>
        </w:rPr>
        <w:t>soru-cevap</w:t>
      </w:r>
      <w:proofErr w:type="spellEnd"/>
      <w:r w:rsidRPr="00301D30">
        <w:rPr>
          <w:rFonts w:ascii="Times New Roman" w:hAnsi="Times New Roman"/>
        </w:rPr>
        <w:t xml:space="preserve"> </w:t>
      </w:r>
      <w:proofErr w:type="spellStart"/>
      <w:r w:rsidRPr="00301D30">
        <w:rPr>
          <w:rFonts w:ascii="Times New Roman" w:hAnsi="Times New Roman"/>
        </w:rPr>
        <w:t>ve</w:t>
      </w:r>
      <w:proofErr w:type="spellEnd"/>
      <w:r w:rsidRPr="00301D30">
        <w:rPr>
          <w:rFonts w:ascii="Times New Roman" w:hAnsi="Times New Roman"/>
        </w:rPr>
        <w:t xml:space="preserve"> </w:t>
      </w:r>
      <w:proofErr w:type="spellStart"/>
      <w:r w:rsidRPr="00301D30">
        <w:rPr>
          <w:rFonts w:ascii="Times New Roman" w:hAnsi="Times New Roman"/>
        </w:rPr>
        <w:t>tamamlama</w:t>
      </w:r>
      <w:proofErr w:type="spellEnd"/>
      <w:r w:rsidRPr="00301D30">
        <w:rPr>
          <w:rFonts w:ascii="Times New Roman" w:hAnsi="Times New Roman"/>
        </w:rPr>
        <w:t xml:space="preserve"> (completion) </w:t>
      </w:r>
      <w:proofErr w:type="spellStart"/>
      <w:r w:rsidRPr="00301D30">
        <w:rPr>
          <w:rFonts w:ascii="Times New Roman" w:hAnsi="Times New Roman"/>
        </w:rPr>
        <w:t>gibi</w:t>
      </w:r>
      <w:proofErr w:type="spellEnd"/>
      <w:r w:rsidRPr="00301D30">
        <w:rPr>
          <w:rFonts w:ascii="Times New Roman" w:hAnsi="Times New Roman"/>
        </w:rPr>
        <w:t xml:space="preserve"> </w:t>
      </w:r>
      <w:proofErr w:type="spellStart"/>
      <w:r w:rsidRPr="00301D30">
        <w:rPr>
          <w:rFonts w:ascii="Times New Roman" w:hAnsi="Times New Roman"/>
        </w:rPr>
        <w:t>spesifik</w:t>
      </w:r>
      <w:proofErr w:type="spellEnd"/>
      <w:r w:rsidRPr="00301D30">
        <w:rPr>
          <w:rFonts w:ascii="Times New Roman" w:hAnsi="Times New Roman"/>
        </w:rPr>
        <w:t xml:space="preserve"> </w:t>
      </w:r>
      <w:proofErr w:type="spellStart"/>
      <w:r w:rsidRPr="00301D30">
        <w:rPr>
          <w:rFonts w:ascii="Times New Roman" w:hAnsi="Times New Roman"/>
        </w:rPr>
        <w:t>artikülasyon</w:t>
      </w:r>
      <w:proofErr w:type="spellEnd"/>
      <w:r w:rsidRPr="00301D30">
        <w:rPr>
          <w:rFonts w:ascii="Times New Roman" w:hAnsi="Times New Roman"/>
        </w:rPr>
        <w:t xml:space="preserve"> </w:t>
      </w:r>
      <w:proofErr w:type="spellStart"/>
      <w:r w:rsidRPr="00301D30">
        <w:rPr>
          <w:rFonts w:ascii="Times New Roman" w:hAnsi="Times New Roman"/>
        </w:rPr>
        <w:t>egzersizleriyle</w:t>
      </w:r>
      <w:proofErr w:type="spellEnd"/>
      <w:r w:rsidRPr="00301D30">
        <w:rPr>
          <w:rFonts w:ascii="Times New Roman" w:hAnsi="Times New Roman"/>
        </w:rPr>
        <w:t xml:space="preserve"> </w:t>
      </w:r>
      <w:proofErr w:type="spellStart"/>
      <w:r w:rsidRPr="00301D30">
        <w:rPr>
          <w:rFonts w:ascii="Times New Roman" w:hAnsi="Times New Roman"/>
        </w:rPr>
        <w:t>bu</w:t>
      </w:r>
      <w:proofErr w:type="spellEnd"/>
      <w:r w:rsidRPr="00301D30">
        <w:rPr>
          <w:rFonts w:ascii="Times New Roman" w:hAnsi="Times New Roman"/>
        </w:rPr>
        <w:t xml:space="preserve"> </w:t>
      </w:r>
      <w:proofErr w:type="spellStart"/>
      <w:r w:rsidRPr="00301D30">
        <w:rPr>
          <w:rFonts w:ascii="Times New Roman" w:hAnsi="Times New Roman"/>
        </w:rPr>
        <w:t>kemikleşmiş</w:t>
      </w:r>
      <w:proofErr w:type="spellEnd"/>
      <w:r w:rsidRPr="00301D30">
        <w:rPr>
          <w:rFonts w:ascii="Times New Roman" w:hAnsi="Times New Roman"/>
        </w:rPr>
        <w:t xml:space="preserve"> motor </w:t>
      </w:r>
      <w:proofErr w:type="spellStart"/>
      <w:r w:rsidRPr="00301D30">
        <w:rPr>
          <w:rFonts w:ascii="Times New Roman" w:hAnsi="Times New Roman"/>
        </w:rPr>
        <w:t>kalıpları</w:t>
      </w:r>
      <w:proofErr w:type="spellEnd"/>
      <w:r w:rsidRPr="00301D30">
        <w:rPr>
          <w:rFonts w:ascii="Times New Roman" w:hAnsi="Times New Roman"/>
        </w:rPr>
        <w:t xml:space="preserve"> </w:t>
      </w:r>
      <w:proofErr w:type="spellStart"/>
      <w:r w:rsidRPr="00301D30">
        <w:rPr>
          <w:rFonts w:ascii="Times New Roman" w:hAnsi="Times New Roman"/>
        </w:rPr>
        <w:t>kırmayı</w:t>
      </w:r>
      <w:proofErr w:type="spellEnd"/>
      <w:r w:rsidRPr="00301D30">
        <w:rPr>
          <w:rFonts w:ascii="Times New Roman" w:hAnsi="Times New Roman"/>
        </w:rPr>
        <w:t xml:space="preserve"> </w:t>
      </w:r>
      <w:proofErr w:type="spellStart"/>
      <w:r w:rsidRPr="00301D30">
        <w:rPr>
          <w:rFonts w:ascii="Times New Roman" w:hAnsi="Times New Roman"/>
        </w:rPr>
        <w:t>hedefler</w:t>
      </w:r>
      <w:proofErr w:type="spellEnd"/>
      <w:r w:rsidRPr="00301D30">
        <w:rPr>
          <w:rFonts w:ascii="Times New Roman" w:hAnsi="Times New Roman"/>
        </w:rPr>
        <w:t xml:space="preserve">. </w:t>
      </w:r>
      <w:proofErr w:type="spellStart"/>
      <w:r w:rsidRPr="00301D30">
        <w:rPr>
          <w:rFonts w:ascii="Times New Roman" w:hAnsi="Times New Roman"/>
        </w:rPr>
        <w:t>Geleneksel</w:t>
      </w:r>
      <w:proofErr w:type="spellEnd"/>
      <w:r w:rsidRPr="00301D30">
        <w:rPr>
          <w:rFonts w:ascii="Times New Roman" w:hAnsi="Times New Roman"/>
        </w:rPr>
        <w:t xml:space="preserve"> </w:t>
      </w:r>
      <w:proofErr w:type="spellStart"/>
      <w:r w:rsidRPr="00301D30">
        <w:rPr>
          <w:rFonts w:ascii="Times New Roman" w:hAnsi="Times New Roman"/>
        </w:rPr>
        <w:t>dilbilimsel</w:t>
      </w:r>
      <w:proofErr w:type="spellEnd"/>
      <w:r w:rsidRPr="00301D30">
        <w:rPr>
          <w:rFonts w:ascii="Times New Roman" w:hAnsi="Times New Roman"/>
        </w:rPr>
        <w:t xml:space="preserve"> </w:t>
      </w:r>
      <w:proofErr w:type="spellStart"/>
      <w:r w:rsidRPr="00301D30">
        <w:rPr>
          <w:rFonts w:ascii="Times New Roman" w:hAnsi="Times New Roman"/>
        </w:rPr>
        <w:t>rehabilitasyonda</w:t>
      </w:r>
      <w:proofErr w:type="spellEnd"/>
      <w:r w:rsidRPr="00301D30">
        <w:rPr>
          <w:rFonts w:ascii="Times New Roman" w:hAnsi="Times New Roman"/>
        </w:rPr>
        <w:t xml:space="preserve"> </w:t>
      </w:r>
      <w:proofErr w:type="spellStart"/>
      <w:r w:rsidRPr="00301D30">
        <w:rPr>
          <w:rFonts w:ascii="Times New Roman" w:hAnsi="Times New Roman"/>
        </w:rPr>
        <w:t>kullanılan</w:t>
      </w:r>
      <w:proofErr w:type="spellEnd"/>
      <w:r w:rsidRPr="00301D30">
        <w:rPr>
          <w:rFonts w:ascii="Times New Roman" w:hAnsi="Times New Roman"/>
        </w:rPr>
        <w:t xml:space="preserve"> </w:t>
      </w:r>
      <w:proofErr w:type="spellStart"/>
      <w:r w:rsidRPr="00301D30">
        <w:rPr>
          <w:rFonts w:ascii="Times New Roman" w:hAnsi="Times New Roman"/>
        </w:rPr>
        <w:t>bu</w:t>
      </w:r>
      <w:proofErr w:type="spellEnd"/>
      <w:r w:rsidRPr="00301D30">
        <w:rPr>
          <w:rFonts w:ascii="Times New Roman" w:hAnsi="Times New Roman"/>
        </w:rPr>
        <w:t xml:space="preserve"> </w:t>
      </w:r>
      <w:proofErr w:type="spellStart"/>
      <w:r w:rsidRPr="00301D30">
        <w:rPr>
          <w:rFonts w:ascii="Times New Roman" w:hAnsi="Times New Roman"/>
        </w:rPr>
        <w:t>pedagojik</w:t>
      </w:r>
      <w:proofErr w:type="spellEnd"/>
      <w:r w:rsidRPr="00301D30">
        <w:rPr>
          <w:rFonts w:ascii="Times New Roman" w:hAnsi="Times New Roman"/>
        </w:rPr>
        <w:t xml:space="preserve"> </w:t>
      </w:r>
      <w:proofErr w:type="spellStart"/>
      <w:r w:rsidRPr="00301D30">
        <w:rPr>
          <w:rFonts w:ascii="Times New Roman" w:hAnsi="Times New Roman"/>
        </w:rPr>
        <w:t>araçlar</w:t>
      </w:r>
      <w:proofErr w:type="spellEnd"/>
      <w:r w:rsidRPr="00301D30">
        <w:rPr>
          <w:rFonts w:ascii="Times New Roman" w:hAnsi="Times New Roman"/>
        </w:rPr>
        <w:t xml:space="preserve">, </w:t>
      </w:r>
      <w:proofErr w:type="spellStart"/>
      <w:r w:rsidRPr="00301D30">
        <w:rPr>
          <w:rFonts w:ascii="Times New Roman" w:hAnsi="Times New Roman"/>
        </w:rPr>
        <w:t>bilgisayar</w:t>
      </w:r>
      <w:proofErr w:type="spellEnd"/>
      <w:r w:rsidRPr="00301D30">
        <w:rPr>
          <w:rFonts w:ascii="Times New Roman" w:hAnsi="Times New Roman"/>
        </w:rPr>
        <w:t xml:space="preserve"> </w:t>
      </w:r>
      <w:proofErr w:type="spellStart"/>
      <w:r w:rsidRPr="00301D30">
        <w:rPr>
          <w:rFonts w:ascii="Times New Roman" w:hAnsi="Times New Roman"/>
        </w:rPr>
        <w:t>destekli</w:t>
      </w:r>
      <w:proofErr w:type="spellEnd"/>
      <w:r w:rsidRPr="00301D30">
        <w:rPr>
          <w:rFonts w:ascii="Times New Roman" w:hAnsi="Times New Roman"/>
        </w:rPr>
        <w:t xml:space="preserve"> </w:t>
      </w:r>
      <w:proofErr w:type="spellStart"/>
      <w:r w:rsidRPr="00301D30">
        <w:rPr>
          <w:rFonts w:ascii="Times New Roman" w:hAnsi="Times New Roman"/>
        </w:rPr>
        <w:t>telaffuz</w:t>
      </w:r>
      <w:proofErr w:type="spellEnd"/>
      <w:r w:rsidRPr="00301D30">
        <w:rPr>
          <w:rFonts w:ascii="Times New Roman" w:hAnsi="Times New Roman"/>
        </w:rPr>
        <w:t xml:space="preserve"> </w:t>
      </w:r>
      <w:proofErr w:type="spellStart"/>
      <w:r w:rsidRPr="00301D30">
        <w:rPr>
          <w:rFonts w:ascii="Times New Roman" w:hAnsi="Times New Roman"/>
        </w:rPr>
        <w:t>eğitimi</w:t>
      </w:r>
      <w:proofErr w:type="spellEnd"/>
      <w:r w:rsidRPr="00301D30">
        <w:rPr>
          <w:rFonts w:ascii="Times New Roman" w:hAnsi="Times New Roman"/>
        </w:rPr>
        <w:t xml:space="preserve"> (CAPT) </w:t>
      </w:r>
      <w:proofErr w:type="spellStart"/>
      <w:r w:rsidRPr="00301D30">
        <w:rPr>
          <w:rFonts w:ascii="Times New Roman" w:hAnsi="Times New Roman"/>
        </w:rPr>
        <w:t>mimarilerinde</w:t>
      </w:r>
      <w:proofErr w:type="spellEnd"/>
      <w:r w:rsidRPr="00301D30">
        <w:rPr>
          <w:rFonts w:ascii="Times New Roman" w:hAnsi="Times New Roman"/>
        </w:rPr>
        <w:t xml:space="preserve"> </w:t>
      </w:r>
      <w:proofErr w:type="spellStart"/>
      <w:r w:rsidRPr="00301D30">
        <w:rPr>
          <w:rFonts w:ascii="Times New Roman" w:hAnsi="Times New Roman"/>
        </w:rPr>
        <w:t>hata</w:t>
      </w:r>
      <w:proofErr w:type="spellEnd"/>
      <w:r w:rsidRPr="00301D30">
        <w:rPr>
          <w:rFonts w:ascii="Times New Roman" w:hAnsi="Times New Roman"/>
        </w:rPr>
        <w:t xml:space="preserve"> </w:t>
      </w:r>
      <w:proofErr w:type="spellStart"/>
      <w:r w:rsidRPr="00301D30">
        <w:rPr>
          <w:rFonts w:ascii="Times New Roman" w:hAnsi="Times New Roman"/>
        </w:rPr>
        <w:t>izleme</w:t>
      </w:r>
      <w:proofErr w:type="spellEnd"/>
      <w:r w:rsidRPr="00301D30">
        <w:rPr>
          <w:rFonts w:ascii="Times New Roman" w:hAnsi="Times New Roman"/>
        </w:rPr>
        <w:t xml:space="preserve"> </w:t>
      </w:r>
      <w:proofErr w:type="spellStart"/>
      <w:r w:rsidRPr="00301D30">
        <w:rPr>
          <w:rFonts w:ascii="Times New Roman" w:hAnsi="Times New Roman"/>
        </w:rPr>
        <w:t>yollarının</w:t>
      </w:r>
      <w:proofErr w:type="spellEnd"/>
      <w:r w:rsidRPr="00301D30">
        <w:rPr>
          <w:rFonts w:ascii="Times New Roman" w:hAnsi="Times New Roman"/>
        </w:rPr>
        <w:t xml:space="preserve"> </w:t>
      </w:r>
      <w:proofErr w:type="spellStart"/>
      <w:r w:rsidRPr="00301D30">
        <w:rPr>
          <w:rFonts w:ascii="Times New Roman" w:hAnsi="Times New Roman"/>
        </w:rPr>
        <w:t>ve</w:t>
      </w:r>
      <w:proofErr w:type="spellEnd"/>
      <w:r w:rsidRPr="00301D30">
        <w:rPr>
          <w:rFonts w:ascii="Times New Roman" w:hAnsi="Times New Roman"/>
        </w:rPr>
        <w:t xml:space="preserve"> </w:t>
      </w:r>
      <w:proofErr w:type="spellStart"/>
      <w:r w:rsidRPr="00301D30">
        <w:rPr>
          <w:rFonts w:ascii="Times New Roman" w:hAnsi="Times New Roman"/>
        </w:rPr>
        <w:t>tanıma</w:t>
      </w:r>
      <w:proofErr w:type="spellEnd"/>
      <w:r w:rsidRPr="00301D30">
        <w:rPr>
          <w:rFonts w:ascii="Times New Roman" w:hAnsi="Times New Roman"/>
        </w:rPr>
        <w:t xml:space="preserve"> </w:t>
      </w:r>
      <w:proofErr w:type="spellStart"/>
      <w:r w:rsidRPr="00301D30">
        <w:rPr>
          <w:rFonts w:ascii="Times New Roman" w:hAnsi="Times New Roman"/>
        </w:rPr>
        <w:t>arklarının</w:t>
      </w:r>
      <w:proofErr w:type="spellEnd"/>
      <w:r w:rsidRPr="00301D30">
        <w:rPr>
          <w:rFonts w:ascii="Times New Roman" w:hAnsi="Times New Roman"/>
        </w:rPr>
        <w:t xml:space="preserve"> </w:t>
      </w:r>
      <w:proofErr w:type="spellStart"/>
      <w:r w:rsidRPr="00301D30">
        <w:rPr>
          <w:rFonts w:ascii="Times New Roman" w:hAnsi="Times New Roman"/>
        </w:rPr>
        <w:t>tasarlanmasındaki</w:t>
      </w:r>
      <w:proofErr w:type="spellEnd"/>
      <w:r w:rsidRPr="00301D30">
        <w:rPr>
          <w:rFonts w:ascii="Times New Roman" w:hAnsi="Times New Roman"/>
        </w:rPr>
        <w:t xml:space="preserve"> </w:t>
      </w:r>
      <w:proofErr w:type="spellStart"/>
      <w:r w:rsidRPr="00301D30">
        <w:rPr>
          <w:rFonts w:ascii="Times New Roman" w:hAnsi="Times New Roman"/>
        </w:rPr>
        <w:t>kuramsal</w:t>
      </w:r>
      <w:proofErr w:type="spellEnd"/>
      <w:r w:rsidRPr="00301D30">
        <w:rPr>
          <w:rFonts w:ascii="Times New Roman" w:hAnsi="Times New Roman"/>
        </w:rPr>
        <w:t xml:space="preserve"> </w:t>
      </w:r>
      <w:proofErr w:type="spellStart"/>
      <w:r w:rsidRPr="00301D30">
        <w:rPr>
          <w:rFonts w:ascii="Times New Roman" w:hAnsi="Times New Roman"/>
        </w:rPr>
        <w:t>mantığı</w:t>
      </w:r>
      <w:proofErr w:type="spellEnd"/>
      <w:r w:rsidRPr="00301D30">
        <w:rPr>
          <w:rFonts w:ascii="Times New Roman" w:hAnsi="Times New Roman"/>
        </w:rPr>
        <w:t xml:space="preserve"> </w:t>
      </w:r>
      <w:proofErr w:type="spellStart"/>
      <w:r w:rsidRPr="00301D30">
        <w:rPr>
          <w:rFonts w:ascii="Times New Roman" w:hAnsi="Times New Roman"/>
        </w:rPr>
        <w:t>ve</w:t>
      </w:r>
      <w:proofErr w:type="spellEnd"/>
      <w:r w:rsidRPr="00301D30">
        <w:rPr>
          <w:rFonts w:ascii="Times New Roman" w:hAnsi="Times New Roman"/>
        </w:rPr>
        <w:t xml:space="preserve"> </w:t>
      </w:r>
      <w:proofErr w:type="spellStart"/>
      <w:r w:rsidRPr="00301D30">
        <w:rPr>
          <w:rFonts w:ascii="Times New Roman" w:hAnsi="Times New Roman"/>
        </w:rPr>
        <w:t>kural</w:t>
      </w:r>
      <w:proofErr w:type="spellEnd"/>
      <w:r w:rsidRPr="00301D30">
        <w:rPr>
          <w:rFonts w:ascii="Times New Roman" w:hAnsi="Times New Roman"/>
        </w:rPr>
        <w:t xml:space="preserve"> </w:t>
      </w:r>
      <w:proofErr w:type="spellStart"/>
      <w:r w:rsidRPr="00301D30">
        <w:rPr>
          <w:rFonts w:ascii="Times New Roman" w:hAnsi="Times New Roman"/>
        </w:rPr>
        <w:t>tabanlı</w:t>
      </w:r>
      <w:proofErr w:type="spellEnd"/>
      <w:r w:rsidRPr="00301D30">
        <w:rPr>
          <w:rFonts w:ascii="Times New Roman" w:hAnsi="Times New Roman"/>
        </w:rPr>
        <w:t xml:space="preserve"> </w:t>
      </w:r>
      <w:proofErr w:type="spellStart"/>
      <w:r w:rsidRPr="00301D30">
        <w:rPr>
          <w:rFonts w:ascii="Times New Roman" w:hAnsi="Times New Roman"/>
        </w:rPr>
        <w:t>girdi</w:t>
      </w:r>
      <w:proofErr w:type="spellEnd"/>
      <w:r w:rsidRPr="00301D30">
        <w:rPr>
          <w:rFonts w:ascii="Times New Roman" w:hAnsi="Times New Roman"/>
        </w:rPr>
        <w:t xml:space="preserve"> </w:t>
      </w:r>
      <w:proofErr w:type="spellStart"/>
      <w:r w:rsidRPr="00301D30">
        <w:rPr>
          <w:rFonts w:ascii="Times New Roman" w:hAnsi="Times New Roman"/>
        </w:rPr>
        <w:t>hiyerarşisini</w:t>
      </w:r>
      <w:proofErr w:type="spellEnd"/>
      <w:r w:rsidRPr="00301D30">
        <w:rPr>
          <w:rFonts w:ascii="Times New Roman" w:hAnsi="Times New Roman"/>
        </w:rPr>
        <w:t xml:space="preserve"> </w:t>
      </w:r>
      <w:proofErr w:type="spellStart"/>
      <w:r w:rsidRPr="00301D30">
        <w:rPr>
          <w:rFonts w:ascii="Times New Roman" w:hAnsi="Times New Roman"/>
        </w:rPr>
        <w:t>şekillendiren</w:t>
      </w:r>
      <w:proofErr w:type="spellEnd"/>
      <w:r w:rsidRPr="00301D30">
        <w:rPr>
          <w:rFonts w:ascii="Times New Roman" w:hAnsi="Times New Roman"/>
        </w:rPr>
        <w:t xml:space="preserve"> </w:t>
      </w:r>
      <w:proofErr w:type="spellStart"/>
      <w:r w:rsidRPr="00301D30">
        <w:rPr>
          <w:rFonts w:ascii="Times New Roman" w:hAnsi="Times New Roman"/>
        </w:rPr>
        <w:t>temel</w:t>
      </w:r>
      <w:proofErr w:type="spellEnd"/>
      <w:r w:rsidRPr="00301D30">
        <w:rPr>
          <w:rFonts w:ascii="Times New Roman" w:hAnsi="Times New Roman"/>
        </w:rPr>
        <w:t xml:space="preserve"> </w:t>
      </w:r>
      <w:proofErr w:type="spellStart"/>
      <w:r w:rsidRPr="00301D30">
        <w:rPr>
          <w:rFonts w:ascii="Times New Roman" w:hAnsi="Times New Roman"/>
        </w:rPr>
        <w:t>referans</w:t>
      </w:r>
      <w:proofErr w:type="spellEnd"/>
      <w:r w:rsidRPr="00301D30">
        <w:rPr>
          <w:rFonts w:ascii="Times New Roman" w:hAnsi="Times New Roman"/>
        </w:rPr>
        <w:t xml:space="preserve"> </w:t>
      </w:r>
      <w:proofErr w:type="spellStart"/>
      <w:r w:rsidRPr="00301D30">
        <w:rPr>
          <w:rFonts w:ascii="Times New Roman" w:hAnsi="Times New Roman"/>
        </w:rPr>
        <w:t>noktalarıdır</w:t>
      </w:r>
      <w:proofErr w:type="spellEnd"/>
      <w:r w:rsidRPr="00301D30">
        <w:rPr>
          <w:rFonts w:ascii="Times New Roman" w:hAnsi="Times New Roman"/>
        </w:rPr>
        <w:t>.</w:t>
      </w:r>
    </w:p>
    <w:p w14:paraId="1CAE1FB5" w14:textId="77777777" w:rsidR="00301D30" w:rsidRDefault="00301D30" w:rsidP="007553D3">
      <w:pPr>
        <w:jc w:val="both"/>
        <w:rPr>
          <w:rFonts w:ascii="Times New Roman" w:hAnsi="Times New Roman"/>
        </w:rPr>
      </w:pPr>
    </w:p>
    <w:p w14:paraId="18107DB9" w14:textId="3E14C076" w:rsidR="00301D30" w:rsidRPr="00301D30" w:rsidRDefault="00301D30" w:rsidP="00B33C8A">
      <w:pPr>
        <w:pStyle w:val="Balk4"/>
      </w:pPr>
      <w:r w:rsidRPr="00301D30">
        <w:t>Hesaplamalı Dilbilimsel Entegrasyon ve ERN/FST Bağlantısı</w:t>
      </w:r>
    </w:p>
    <w:p w14:paraId="6F84CAEF" w14:textId="0DDE98D4" w:rsidR="00301D30" w:rsidRPr="00301D30" w:rsidRDefault="00301D30" w:rsidP="00301D30">
      <w:pPr>
        <w:jc w:val="both"/>
        <w:rPr>
          <w:rFonts w:ascii="Times New Roman" w:hAnsi="Times New Roman"/>
          <w:lang w:val="tr-TR"/>
        </w:rPr>
      </w:pPr>
      <w:r w:rsidRPr="00301D30">
        <w:rPr>
          <w:rFonts w:ascii="Times New Roman" w:hAnsi="Times New Roman"/>
          <w:lang w:val="tr-TR"/>
        </w:rPr>
        <w:t xml:space="preserve">Dilbilimsel davranışların matematiksel modellere (ERN/FST) dönüştürülmesi, modern CAPT sistemlerinde teşhis gücünü belirleyen temel faktördür. Türk </w:t>
      </w:r>
      <w:proofErr w:type="spellStart"/>
      <w:r w:rsidRPr="00301D30">
        <w:rPr>
          <w:rFonts w:ascii="Times New Roman" w:hAnsi="Times New Roman"/>
          <w:lang w:val="tr-TR"/>
        </w:rPr>
        <w:t>konuşurlara</w:t>
      </w:r>
      <w:proofErr w:type="spellEnd"/>
      <w:r w:rsidRPr="00301D30">
        <w:rPr>
          <w:rFonts w:ascii="Times New Roman" w:hAnsi="Times New Roman"/>
          <w:lang w:val="tr-TR"/>
        </w:rPr>
        <w:t xml:space="preserve"> özgü saptanan hata topolojisi, hesaplamalı mimariler için kritik bir olasılık matrisi sunar.</w:t>
      </w:r>
      <w:r w:rsidR="00E668A8">
        <w:rPr>
          <w:rFonts w:ascii="Times New Roman" w:hAnsi="Times New Roman"/>
          <w:lang w:val="tr-TR"/>
        </w:rPr>
        <w:t xml:space="preserve"> </w:t>
      </w:r>
      <w:proofErr w:type="spellStart"/>
      <w:r w:rsidRPr="00301D30">
        <w:rPr>
          <w:rFonts w:ascii="Times New Roman" w:hAnsi="Times New Roman"/>
          <w:lang w:val="tr-TR"/>
        </w:rPr>
        <w:t>Demirezen</w:t>
      </w:r>
      <w:proofErr w:type="spellEnd"/>
      <w:r w:rsidRPr="00301D30">
        <w:rPr>
          <w:rFonts w:ascii="Times New Roman" w:hAnsi="Times New Roman"/>
          <w:lang w:val="tr-TR"/>
        </w:rPr>
        <w:t xml:space="preserve"> ve GMU kaynaklı ampirik veriler, CAPT sistemlerinin çekirdek mimarilerinde şu rolleri üstlenir:</w:t>
      </w:r>
    </w:p>
    <w:p w14:paraId="546A2D08" w14:textId="77777777" w:rsidR="00301D30" w:rsidRPr="00301D30" w:rsidRDefault="00301D30">
      <w:pPr>
        <w:numPr>
          <w:ilvl w:val="0"/>
          <w:numId w:val="16"/>
        </w:numPr>
        <w:jc w:val="both"/>
        <w:rPr>
          <w:rFonts w:ascii="Times New Roman" w:hAnsi="Times New Roman"/>
          <w:lang w:val="tr-TR"/>
        </w:rPr>
      </w:pPr>
      <w:r w:rsidRPr="00301D30">
        <w:rPr>
          <w:rFonts w:ascii="Times New Roman" w:hAnsi="Times New Roman"/>
          <w:b/>
          <w:bCs/>
          <w:lang w:val="tr-TR"/>
        </w:rPr>
        <w:t>Genişletilmiş Tanıma Ağları (ERN):</w:t>
      </w:r>
      <w:r w:rsidRPr="00301D30">
        <w:rPr>
          <w:rFonts w:ascii="Times New Roman" w:hAnsi="Times New Roman"/>
          <w:lang w:val="tr-TR"/>
        </w:rPr>
        <w:t xml:space="preserve"> Türk </w:t>
      </w:r>
      <w:proofErr w:type="spellStart"/>
      <w:r w:rsidRPr="00301D30">
        <w:rPr>
          <w:rFonts w:ascii="Times New Roman" w:hAnsi="Times New Roman"/>
          <w:lang w:val="tr-TR"/>
        </w:rPr>
        <w:t>konuşurların</w:t>
      </w:r>
      <w:proofErr w:type="spellEnd"/>
      <w:r w:rsidRPr="00301D30">
        <w:rPr>
          <w:rFonts w:ascii="Times New Roman" w:hAnsi="Times New Roman"/>
          <w:lang w:val="tr-TR"/>
        </w:rPr>
        <w:t xml:space="preserve"> yapması beklenen fonolojik sapmalar (örneğin /w/ yerine /v/ kullanımı), sistemde "hata arkları" (</w:t>
      </w:r>
      <w:proofErr w:type="spellStart"/>
      <w:r w:rsidRPr="00301D30">
        <w:rPr>
          <w:rFonts w:ascii="Times New Roman" w:hAnsi="Times New Roman"/>
          <w:lang w:val="tr-TR"/>
        </w:rPr>
        <w:t>error</w:t>
      </w:r>
      <w:proofErr w:type="spellEnd"/>
      <w:r w:rsidRPr="00301D30">
        <w:rPr>
          <w:rFonts w:ascii="Times New Roman" w:hAnsi="Times New Roman"/>
          <w:lang w:val="tr-TR"/>
        </w:rPr>
        <w:t xml:space="preserve"> </w:t>
      </w:r>
      <w:proofErr w:type="spellStart"/>
      <w:r w:rsidRPr="00301D30">
        <w:rPr>
          <w:rFonts w:ascii="Times New Roman" w:hAnsi="Times New Roman"/>
          <w:lang w:val="tr-TR"/>
        </w:rPr>
        <w:t>arcs</w:t>
      </w:r>
      <w:proofErr w:type="spellEnd"/>
      <w:r w:rsidRPr="00301D30">
        <w:rPr>
          <w:rFonts w:ascii="Times New Roman" w:hAnsi="Times New Roman"/>
          <w:lang w:val="tr-TR"/>
        </w:rPr>
        <w:t>) olarak önceden tanımlanır.</w:t>
      </w:r>
    </w:p>
    <w:p w14:paraId="084E6FA4" w14:textId="77777777" w:rsidR="00301D30" w:rsidRPr="00301D30" w:rsidRDefault="00301D30">
      <w:pPr>
        <w:numPr>
          <w:ilvl w:val="0"/>
          <w:numId w:val="16"/>
        </w:numPr>
        <w:jc w:val="both"/>
        <w:rPr>
          <w:rFonts w:ascii="Times New Roman" w:hAnsi="Times New Roman"/>
          <w:lang w:val="tr-TR"/>
        </w:rPr>
      </w:pPr>
      <w:r w:rsidRPr="00301D30">
        <w:rPr>
          <w:rFonts w:ascii="Times New Roman" w:hAnsi="Times New Roman"/>
          <w:b/>
          <w:bCs/>
          <w:lang w:val="tr-TR"/>
        </w:rPr>
        <w:t>Sonlu Durum Dönüştürücüleri (FST):</w:t>
      </w:r>
      <w:r w:rsidRPr="00301D30">
        <w:rPr>
          <w:rFonts w:ascii="Times New Roman" w:hAnsi="Times New Roman"/>
          <w:lang w:val="tr-TR"/>
        </w:rPr>
        <w:t> Ses birimleri arasındaki geçiş olasılıklarını belirleyen </w:t>
      </w:r>
      <w:r w:rsidRPr="00E668A8">
        <w:rPr>
          <w:rFonts w:ascii="Times New Roman" w:hAnsi="Times New Roman"/>
          <w:lang w:val="tr-TR"/>
        </w:rPr>
        <w:t>Epsilon geçişleri, bu topolojik veriye göre ayarlanır. Örneğin, "</w:t>
      </w:r>
      <w:proofErr w:type="spellStart"/>
      <w:r w:rsidRPr="00E668A8">
        <w:rPr>
          <w:rFonts w:ascii="Times New Roman" w:hAnsi="Times New Roman"/>
          <w:lang w:val="tr-TR"/>
        </w:rPr>
        <w:t>Interdental</w:t>
      </w:r>
      <w:proofErr w:type="spellEnd"/>
      <w:r w:rsidRPr="00E668A8">
        <w:rPr>
          <w:rFonts w:ascii="Times New Roman" w:hAnsi="Times New Roman"/>
          <w:lang w:val="tr-TR"/>
        </w:rPr>
        <w:t xml:space="preserve"> </w:t>
      </w:r>
      <w:proofErr w:type="spellStart"/>
      <w:r w:rsidRPr="00E668A8">
        <w:rPr>
          <w:rFonts w:ascii="Times New Roman" w:hAnsi="Times New Roman"/>
          <w:lang w:val="tr-TR"/>
        </w:rPr>
        <w:t>to</w:t>
      </w:r>
      <w:proofErr w:type="spellEnd"/>
      <w:r w:rsidRPr="00E668A8">
        <w:rPr>
          <w:rFonts w:ascii="Times New Roman" w:hAnsi="Times New Roman"/>
          <w:lang w:val="tr-TR"/>
        </w:rPr>
        <w:t xml:space="preserve"> Stop" hatasının </w:t>
      </w:r>
      <w:proofErr w:type="gramStart"/>
      <w:r w:rsidRPr="00E668A8">
        <w:rPr>
          <w:rFonts w:ascii="Times New Roman" w:hAnsi="Times New Roman"/>
          <w:lang w:val="tr-TR"/>
        </w:rPr>
        <w:t>%33.3</w:t>
      </w:r>
      <w:proofErr w:type="gramEnd"/>
      <w:r w:rsidRPr="00E668A8">
        <w:rPr>
          <w:rFonts w:ascii="Times New Roman" w:hAnsi="Times New Roman"/>
          <w:lang w:val="tr-TR"/>
        </w:rPr>
        <w:t>’lük frekansı, FST içindeki hata arklarının olasılık ağırlıklarını doğrudan etkiler</w:t>
      </w:r>
      <w:r w:rsidRPr="00301D30">
        <w:rPr>
          <w:rFonts w:ascii="Times New Roman" w:hAnsi="Times New Roman"/>
          <w:lang w:val="tr-TR"/>
        </w:rPr>
        <w:t>.</w:t>
      </w:r>
    </w:p>
    <w:p w14:paraId="3D500C68" w14:textId="77777777" w:rsidR="00301D30" w:rsidRPr="00301D30" w:rsidRDefault="00301D30" w:rsidP="00301D30">
      <w:pPr>
        <w:jc w:val="both"/>
        <w:rPr>
          <w:rFonts w:ascii="Times New Roman" w:hAnsi="Times New Roman"/>
          <w:lang w:val="tr-TR"/>
        </w:rPr>
      </w:pPr>
      <w:r w:rsidRPr="00301D30">
        <w:rPr>
          <w:rFonts w:ascii="Times New Roman" w:hAnsi="Times New Roman"/>
          <w:lang w:val="tr-TR"/>
        </w:rPr>
        <w:t>Bu ön-tanımlı hata matrisi, geleneksel ASR sistemlerinin ikili (doğru/yanlış) yapısını aşarak, sistemin "Yanlış Kabul" (</w:t>
      </w:r>
      <w:proofErr w:type="spellStart"/>
      <w:r w:rsidRPr="00301D30">
        <w:rPr>
          <w:rFonts w:ascii="Times New Roman" w:hAnsi="Times New Roman"/>
          <w:lang w:val="tr-TR"/>
        </w:rPr>
        <w:t>False</w:t>
      </w:r>
      <w:proofErr w:type="spellEnd"/>
      <w:r w:rsidRPr="00301D30">
        <w:rPr>
          <w:rFonts w:ascii="Times New Roman" w:hAnsi="Times New Roman"/>
          <w:lang w:val="tr-TR"/>
        </w:rPr>
        <w:t xml:space="preserve"> </w:t>
      </w:r>
      <w:proofErr w:type="spellStart"/>
      <w:r w:rsidRPr="00301D30">
        <w:rPr>
          <w:rFonts w:ascii="Times New Roman" w:hAnsi="Times New Roman"/>
          <w:lang w:val="tr-TR"/>
        </w:rPr>
        <w:t>Acceptance</w:t>
      </w:r>
      <w:proofErr w:type="spellEnd"/>
      <w:r w:rsidRPr="00301D30">
        <w:rPr>
          <w:rFonts w:ascii="Times New Roman" w:hAnsi="Times New Roman"/>
          <w:lang w:val="tr-TR"/>
        </w:rPr>
        <w:t xml:space="preserve">) oranını düşürmesini sağlar. </w:t>
      </w:r>
      <w:proofErr w:type="gramStart"/>
      <w:r w:rsidRPr="00301D30">
        <w:rPr>
          <w:rFonts w:ascii="Times New Roman" w:hAnsi="Times New Roman"/>
          <w:lang w:val="tr-TR"/>
        </w:rPr>
        <w:t>%33.3</w:t>
      </w:r>
      <w:proofErr w:type="gramEnd"/>
      <w:r w:rsidRPr="00301D30">
        <w:rPr>
          <w:rFonts w:ascii="Times New Roman" w:hAnsi="Times New Roman"/>
          <w:lang w:val="tr-TR"/>
        </w:rPr>
        <w:t xml:space="preserve">’lük hata frekansı ağırlığına göre ayarlanan bir FST, konuşmacının dil pozisyonundaki veya dudak yuvarlama </w:t>
      </w:r>
      <w:proofErr w:type="spellStart"/>
      <w:r w:rsidRPr="00301D30">
        <w:rPr>
          <w:rFonts w:ascii="Times New Roman" w:hAnsi="Times New Roman"/>
          <w:lang w:val="tr-TR"/>
        </w:rPr>
        <w:t>gestüründeki</w:t>
      </w:r>
      <w:proofErr w:type="spellEnd"/>
      <w:r w:rsidRPr="00301D30">
        <w:rPr>
          <w:rFonts w:ascii="Times New Roman" w:hAnsi="Times New Roman"/>
          <w:lang w:val="tr-TR"/>
        </w:rPr>
        <w:t xml:space="preserve"> hatayı kesin olarak teşhis edebilir. </w:t>
      </w:r>
      <w:r w:rsidRPr="00301D30">
        <w:rPr>
          <w:rFonts w:ascii="Times New Roman" w:hAnsi="Times New Roman"/>
          <w:lang w:val="tr-TR"/>
        </w:rPr>
        <w:lastRenderedPageBreak/>
        <w:t xml:space="preserve">Bu durum, kullanıcıya sadece "hatalısın" demek yerine, "dilini alveolar bölgeden </w:t>
      </w:r>
      <w:proofErr w:type="spellStart"/>
      <w:r w:rsidRPr="00301D30">
        <w:rPr>
          <w:rFonts w:ascii="Times New Roman" w:hAnsi="Times New Roman"/>
          <w:lang w:val="tr-TR"/>
        </w:rPr>
        <w:t>interdental</w:t>
      </w:r>
      <w:proofErr w:type="spellEnd"/>
      <w:r w:rsidRPr="00301D30">
        <w:rPr>
          <w:rFonts w:ascii="Times New Roman" w:hAnsi="Times New Roman"/>
          <w:lang w:val="tr-TR"/>
        </w:rPr>
        <w:t xml:space="preserve"> bölgeye çekmelisin" şeklinde "açıklanabilir </w:t>
      </w:r>
      <w:proofErr w:type="spellStart"/>
      <w:r w:rsidRPr="00301D30">
        <w:rPr>
          <w:rFonts w:ascii="Times New Roman" w:hAnsi="Times New Roman"/>
          <w:lang w:val="tr-TR"/>
        </w:rPr>
        <w:t>artikülatör</w:t>
      </w:r>
      <w:proofErr w:type="spellEnd"/>
      <w:r w:rsidRPr="00301D30">
        <w:rPr>
          <w:rFonts w:ascii="Times New Roman" w:hAnsi="Times New Roman"/>
          <w:lang w:val="tr-TR"/>
        </w:rPr>
        <w:t xml:space="preserve"> teşhis" (</w:t>
      </w:r>
      <w:proofErr w:type="spellStart"/>
      <w:r w:rsidRPr="00301D30">
        <w:rPr>
          <w:rFonts w:ascii="Times New Roman" w:hAnsi="Times New Roman"/>
          <w:lang w:val="tr-TR"/>
        </w:rPr>
        <w:t>pedagogical</w:t>
      </w:r>
      <w:proofErr w:type="spellEnd"/>
      <w:r w:rsidRPr="00301D30">
        <w:rPr>
          <w:rFonts w:ascii="Times New Roman" w:hAnsi="Times New Roman"/>
          <w:lang w:val="tr-TR"/>
        </w:rPr>
        <w:t xml:space="preserve"> </w:t>
      </w:r>
      <w:proofErr w:type="spellStart"/>
      <w:r w:rsidRPr="00301D30">
        <w:rPr>
          <w:rFonts w:ascii="Times New Roman" w:hAnsi="Times New Roman"/>
          <w:lang w:val="tr-TR"/>
        </w:rPr>
        <w:t>feedback</w:t>
      </w:r>
      <w:proofErr w:type="spellEnd"/>
      <w:r w:rsidRPr="00301D30">
        <w:rPr>
          <w:rFonts w:ascii="Times New Roman" w:hAnsi="Times New Roman"/>
          <w:lang w:val="tr-TR"/>
        </w:rPr>
        <w:t>) üretilmesine olanak tanır.</w:t>
      </w:r>
    </w:p>
    <w:p w14:paraId="42F8CB19" w14:textId="77777777" w:rsidR="00301D30" w:rsidRPr="00301D30" w:rsidRDefault="00301D30" w:rsidP="00301D30">
      <w:pPr>
        <w:jc w:val="both"/>
        <w:rPr>
          <w:rFonts w:ascii="Times New Roman" w:hAnsi="Times New Roman"/>
          <w:lang w:val="tr-TR"/>
        </w:rPr>
      </w:pPr>
      <w:r w:rsidRPr="00301D30">
        <w:rPr>
          <w:rFonts w:ascii="Times New Roman" w:hAnsi="Times New Roman"/>
          <w:lang w:val="tr-TR"/>
        </w:rPr>
        <w:t xml:space="preserve">Fonolojik hata topolojisi, kuramsal SLM modellerinden </w:t>
      </w:r>
      <w:proofErr w:type="spellStart"/>
      <w:r w:rsidRPr="00301D30">
        <w:rPr>
          <w:rFonts w:ascii="Times New Roman" w:hAnsi="Times New Roman"/>
          <w:lang w:val="tr-TR"/>
        </w:rPr>
        <w:t>artikülatör</w:t>
      </w:r>
      <w:proofErr w:type="spellEnd"/>
      <w:r w:rsidRPr="00301D30">
        <w:rPr>
          <w:rFonts w:ascii="Times New Roman" w:hAnsi="Times New Roman"/>
          <w:lang w:val="tr-TR"/>
        </w:rPr>
        <w:t xml:space="preserve"> biyomekaniğe, oradan da FST tabanlı hesaplamalı mimarilere uzanan, dil eğitimini teknolojiyle valide eden stratejik bir döngüyü tamamlamaktadır.</w:t>
      </w:r>
    </w:p>
    <w:p w14:paraId="50A003A3" w14:textId="77777777" w:rsidR="00301D30" w:rsidRPr="00301D30" w:rsidRDefault="00301D30" w:rsidP="007553D3">
      <w:pPr>
        <w:jc w:val="both"/>
        <w:rPr>
          <w:rFonts w:ascii="Times New Roman" w:hAnsi="Times New Roman"/>
          <w:lang w:val="tr-TR"/>
        </w:rPr>
      </w:pPr>
    </w:p>
    <w:p w14:paraId="70857AB9" w14:textId="77777777" w:rsidR="00D241CA" w:rsidRDefault="00D241CA" w:rsidP="007553D3">
      <w:pPr>
        <w:jc w:val="both"/>
        <w:rPr>
          <w:rFonts w:ascii="Times New Roman" w:hAnsi="Times New Roman"/>
          <w:lang w:val="tr-TR"/>
        </w:rPr>
      </w:pPr>
    </w:p>
    <w:p w14:paraId="5A18F728" w14:textId="77777777" w:rsidR="00804BB6" w:rsidRPr="000E76A7" w:rsidRDefault="00804BB6" w:rsidP="00A94B8F">
      <w:pPr>
        <w:pStyle w:val="Chapters"/>
        <w:numPr>
          <w:ilvl w:val="0"/>
          <w:numId w:val="0"/>
        </w:numPr>
        <w:ind w:left="720"/>
        <w:sectPr w:rsidR="00804BB6" w:rsidRPr="000E76A7" w:rsidSect="00072F05">
          <w:footerReference w:type="default" r:id="rId17"/>
          <w:type w:val="continuous"/>
          <w:pgSz w:w="11906" w:h="16838"/>
          <w:pgMar w:top="1418" w:right="1985" w:bottom="1418" w:left="1985" w:header="709" w:footer="709" w:gutter="0"/>
          <w:pgNumType w:start="1"/>
          <w:cols w:space="708"/>
          <w:docGrid w:linePitch="360"/>
        </w:sectPr>
      </w:pPr>
    </w:p>
    <w:p w14:paraId="5A18F72A" w14:textId="04448658" w:rsidR="00CA5A10" w:rsidRPr="000E76A7" w:rsidRDefault="00171268" w:rsidP="00A94B8F">
      <w:pPr>
        <w:pStyle w:val="Chapters"/>
      </w:pPr>
      <w:r w:rsidRPr="000E76A7">
        <w:lastRenderedPageBreak/>
        <w:br/>
      </w:r>
      <w:bookmarkStart w:id="23" w:name="_Toc229503707"/>
      <w:r w:rsidR="001F10E9" w:rsidRPr="000E76A7">
        <w:t>YÖNTEM</w:t>
      </w:r>
      <w:bookmarkEnd w:id="23"/>
    </w:p>
    <w:p w14:paraId="230036B1" w14:textId="77777777" w:rsidR="00593971" w:rsidRPr="00CE6C64" w:rsidRDefault="00593971" w:rsidP="00AB783D">
      <w:pPr>
        <w:pStyle w:val="MainTitle"/>
        <w:numPr>
          <w:ilvl w:val="0"/>
          <w:numId w:val="0"/>
        </w:numPr>
      </w:pPr>
    </w:p>
    <w:p w14:paraId="1646AED2" w14:textId="60FE4C01" w:rsidR="00593971" w:rsidRPr="00CE6C64" w:rsidRDefault="00593971" w:rsidP="00CE6C64">
      <w:pPr>
        <w:pStyle w:val="FirstParagraph"/>
        <w:spacing w:before="120" w:after="120" w:line="360" w:lineRule="auto"/>
        <w:jc w:val="both"/>
        <w:rPr>
          <w:rFonts w:ascii="Times New Roman" w:hAnsi="Times New Roman" w:cs="Times New Roman"/>
        </w:rPr>
      </w:pPr>
      <w:r w:rsidRPr="00CE6C64">
        <w:rPr>
          <w:rFonts w:ascii="Times New Roman" w:hAnsi="Times New Roman" w:cs="Times New Roman"/>
        </w:rPr>
        <w:t xml:space="preserve">Bu </w:t>
      </w:r>
      <w:proofErr w:type="spellStart"/>
      <w:r w:rsidRPr="00CE6C64">
        <w:rPr>
          <w:rFonts w:ascii="Times New Roman" w:hAnsi="Times New Roman" w:cs="Times New Roman"/>
        </w:rPr>
        <w:t>bölümde</w:t>
      </w:r>
      <w:proofErr w:type="spellEnd"/>
      <w:r w:rsidRPr="00CE6C64">
        <w:rPr>
          <w:rFonts w:ascii="Times New Roman" w:hAnsi="Times New Roman" w:cs="Times New Roman"/>
        </w:rPr>
        <w:t xml:space="preserve">, </w:t>
      </w:r>
      <w:proofErr w:type="spellStart"/>
      <w:r w:rsidRPr="00CE6C64">
        <w:rPr>
          <w:rFonts w:ascii="Times New Roman" w:hAnsi="Times New Roman" w:cs="Times New Roman"/>
        </w:rPr>
        <w:t>yapay</w:t>
      </w:r>
      <w:proofErr w:type="spellEnd"/>
      <w:r w:rsidRPr="00CE6C64">
        <w:rPr>
          <w:rFonts w:ascii="Times New Roman" w:hAnsi="Times New Roman" w:cs="Times New Roman"/>
        </w:rPr>
        <w:t xml:space="preserve"> </w:t>
      </w:r>
      <w:proofErr w:type="spellStart"/>
      <w:r w:rsidRPr="00CE6C64">
        <w:rPr>
          <w:rFonts w:ascii="Times New Roman" w:hAnsi="Times New Roman" w:cs="Times New Roman"/>
        </w:rPr>
        <w:t>zeka</w:t>
      </w:r>
      <w:proofErr w:type="spellEnd"/>
      <w:r w:rsidRPr="00CE6C64">
        <w:rPr>
          <w:rFonts w:ascii="Times New Roman" w:hAnsi="Times New Roman" w:cs="Times New Roman"/>
        </w:rPr>
        <w:t xml:space="preserve"> </w:t>
      </w:r>
      <w:proofErr w:type="spellStart"/>
      <w:r w:rsidRPr="00CE6C64">
        <w:rPr>
          <w:rFonts w:ascii="Times New Roman" w:hAnsi="Times New Roman" w:cs="Times New Roman"/>
        </w:rPr>
        <w:t>destekli</w:t>
      </w:r>
      <w:proofErr w:type="spellEnd"/>
      <w:r w:rsidRPr="00CE6C64">
        <w:rPr>
          <w:rFonts w:ascii="Times New Roman" w:hAnsi="Times New Roman" w:cs="Times New Roman"/>
        </w:rPr>
        <w:t xml:space="preserve">, </w:t>
      </w:r>
      <w:proofErr w:type="spellStart"/>
      <w:r w:rsidRPr="00CE6C64">
        <w:rPr>
          <w:rFonts w:ascii="Times New Roman" w:hAnsi="Times New Roman" w:cs="Times New Roman"/>
        </w:rPr>
        <w:t>fonem</w:t>
      </w:r>
      <w:proofErr w:type="spellEnd"/>
      <w:r w:rsidRPr="00CE6C64">
        <w:rPr>
          <w:rFonts w:ascii="Times New Roman" w:hAnsi="Times New Roman" w:cs="Times New Roman"/>
        </w:rPr>
        <w:t xml:space="preserve"> </w:t>
      </w:r>
      <w:proofErr w:type="spellStart"/>
      <w:r w:rsidRPr="00CE6C64">
        <w:rPr>
          <w:rFonts w:ascii="Times New Roman" w:hAnsi="Times New Roman" w:cs="Times New Roman"/>
        </w:rPr>
        <w:t>seviyesinde</w:t>
      </w:r>
      <w:proofErr w:type="spellEnd"/>
      <w:r w:rsidRPr="00CE6C64">
        <w:rPr>
          <w:rFonts w:ascii="Times New Roman" w:hAnsi="Times New Roman" w:cs="Times New Roman"/>
        </w:rPr>
        <w:t xml:space="preserve"> </w:t>
      </w:r>
      <w:proofErr w:type="spellStart"/>
      <w:r w:rsidRPr="00CE6C64">
        <w:rPr>
          <w:rFonts w:ascii="Times New Roman" w:hAnsi="Times New Roman" w:cs="Times New Roman"/>
        </w:rPr>
        <w:t>telaffuz</w:t>
      </w:r>
      <w:proofErr w:type="spellEnd"/>
      <w:r w:rsidRPr="00CE6C64">
        <w:rPr>
          <w:rFonts w:ascii="Times New Roman" w:hAnsi="Times New Roman" w:cs="Times New Roman"/>
        </w:rPr>
        <w:t xml:space="preserve"> </w:t>
      </w:r>
      <w:proofErr w:type="spellStart"/>
      <w:r w:rsidRPr="00CE6C64">
        <w:rPr>
          <w:rFonts w:ascii="Times New Roman" w:hAnsi="Times New Roman" w:cs="Times New Roman"/>
        </w:rPr>
        <w:t>analizi</w:t>
      </w:r>
      <w:proofErr w:type="spellEnd"/>
      <w:r w:rsidRPr="00CE6C64">
        <w:rPr>
          <w:rFonts w:ascii="Times New Roman" w:hAnsi="Times New Roman" w:cs="Times New Roman"/>
        </w:rPr>
        <w:t xml:space="preserve"> </w:t>
      </w:r>
      <w:proofErr w:type="spellStart"/>
      <w:r w:rsidRPr="00CE6C64">
        <w:rPr>
          <w:rFonts w:ascii="Times New Roman" w:hAnsi="Times New Roman" w:cs="Times New Roman"/>
        </w:rPr>
        <w:t>gerçekleştiren</w:t>
      </w:r>
      <w:proofErr w:type="spellEnd"/>
      <w:r w:rsidRPr="00CE6C64">
        <w:rPr>
          <w:rFonts w:ascii="Times New Roman" w:hAnsi="Times New Roman" w:cs="Times New Roman"/>
        </w:rPr>
        <w:t xml:space="preserve"> </w:t>
      </w:r>
      <w:proofErr w:type="spellStart"/>
      <w:r w:rsidRPr="00CE6C64">
        <w:rPr>
          <w:rFonts w:ascii="Times New Roman" w:hAnsi="Times New Roman" w:cs="Times New Roman"/>
        </w:rPr>
        <w:t>ve</w:t>
      </w:r>
      <w:proofErr w:type="spellEnd"/>
      <w:r w:rsidRPr="00CE6C64">
        <w:rPr>
          <w:rFonts w:ascii="Times New Roman" w:hAnsi="Times New Roman" w:cs="Times New Roman"/>
        </w:rPr>
        <w:t xml:space="preserve"> </w:t>
      </w:r>
      <w:proofErr w:type="spellStart"/>
      <w:r w:rsidRPr="00CE6C64">
        <w:rPr>
          <w:rFonts w:ascii="Times New Roman" w:hAnsi="Times New Roman" w:cs="Times New Roman"/>
        </w:rPr>
        <w:t>mikro</w:t>
      </w:r>
      <w:proofErr w:type="spellEnd"/>
      <w:r w:rsidRPr="00CE6C64">
        <w:rPr>
          <w:rFonts w:ascii="Times New Roman" w:hAnsi="Times New Roman" w:cs="Times New Roman"/>
        </w:rPr>
        <w:t xml:space="preserve"> </w:t>
      </w:r>
      <w:proofErr w:type="spellStart"/>
      <w:r w:rsidRPr="00CE6C64">
        <w:rPr>
          <w:rFonts w:ascii="Times New Roman" w:hAnsi="Times New Roman" w:cs="Times New Roman"/>
        </w:rPr>
        <w:t>öğrenme</w:t>
      </w:r>
      <w:proofErr w:type="spellEnd"/>
      <w:r w:rsidRPr="00CE6C64">
        <w:rPr>
          <w:rFonts w:ascii="Times New Roman" w:hAnsi="Times New Roman" w:cs="Times New Roman"/>
        </w:rPr>
        <w:t xml:space="preserve"> </w:t>
      </w:r>
      <w:proofErr w:type="spellStart"/>
      <w:r w:rsidRPr="00CE6C64">
        <w:rPr>
          <w:rFonts w:ascii="Times New Roman" w:hAnsi="Times New Roman" w:cs="Times New Roman"/>
        </w:rPr>
        <w:t>pedagojisini</w:t>
      </w:r>
      <w:proofErr w:type="spellEnd"/>
      <w:r w:rsidRPr="00CE6C64">
        <w:rPr>
          <w:rFonts w:ascii="Times New Roman" w:hAnsi="Times New Roman" w:cs="Times New Roman"/>
        </w:rPr>
        <w:t xml:space="preserve"> </w:t>
      </w:r>
      <w:proofErr w:type="spellStart"/>
      <w:r w:rsidRPr="00CE6C64">
        <w:rPr>
          <w:rFonts w:ascii="Times New Roman" w:hAnsi="Times New Roman" w:cs="Times New Roman"/>
        </w:rPr>
        <w:t>temel</w:t>
      </w:r>
      <w:proofErr w:type="spellEnd"/>
      <w:r w:rsidRPr="00CE6C64">
        <w:rPr>
          <w:rFonts w:ascii="Times New Roman" w:hAnsi="Times New Roman" w:cs="Times New Roman"/>
        </w:rPr>
        <w:t xml:space="preserve"> </w:t>
      </w:r>
      <w:proofErr w:type="spellStart"/>
      <w:r w:rsidRPr="00CE6C64">
        <w:rPr>
          <w:rFonts w:ascii="Times New Roman" w:hAnsi="Times New Roman" w:cs="Times New Roman"/>
        </w:rPr>
        <w:t>alan</w:t>
      </w:r>
      <w:proofErr w:type="spellEnd"/>
      <w:r w:rsidRPr="00CE6C64">
        <w:rPr>
          <w:rFonts w:ascii="Times New Roman" w:hAnsi="Times New Roman" w:cs="Times New Roman"/>
        </w:rPr>
        <w:t xml:space="preserve"> “</w:t>
      </w:r>
      <w:proofErr w:type="spellStart"/>
      <w:r w:rsidRPr="00CE6C64">
        <w:rPr>
          <w:rFonts w:ascii="Times New Roman" w:hAnsi="Times New Roman" w:cs="Times New Roman"/>
        </w:rPr>
        <w:t>DailyWords</w:t>
      </w:r>
      <w:proofErr w:type="spellEnd"/>
      <w:r w:rsidRPr="00CE6C64">
        <w:rPr>
          <w:rFonts w:ascii="Times New Roman" w:hAnsi="Times New Roman" w:cs="Times New Roman"/>
        </w:rPr>
        <w:t xml:space="preserve">” </w:t>
      </w:r>
      <w:proofErr w:type="spellStart"/>
      <w:r w:rsidRPr="00CE6C64">
        <w:rPr>
          <w:rFonts w:ascii="Times New Roman" w:hAnsi="Times New Roman" w:cs="Times New Roman"/>
        </w:rPr>
        <w:t>mobil</w:t>
      </w:r>
      <w:proofErr w:type="spellEnd"/>
      <w:r w:rsidRPr="00CE6C64">
        <w:rPr>
          <w:rFonts w:ascii="Times New Roman" w:hAnsi="Times New Roman" w:cs="Times New Roman"/>
        </w:rPr>
        <w:t xml:space="preserve"> </w:t>
      </w:r>
      <w:proofErr w:type="spellStart"/>
      <w:r w:rsidRPr="00CE6C64">
        <w:rPr>
          <w:rFonts w:ascii="Times New Roman" w:hAnsi="Times New Roman" w:cs="Times New Roman"/>
        </w:rPr>
        <w:t>İngilizce</w:t>
      </w:r>
      <w:proofErr w:type="spellEnd"/>
      <w:r w:rsidRPr="00CE6C64">
        <w:rPr>
          <w:rFonts w:ascii="Times New Roman" w:hAnsi="Times New Roman" w:cs="Times New Roman"/>
        </w:rPr>
        <w:t xml:space="preserve"> </w:t>
      </w:r>
      <w:proofErr w:type="spellStart"/>
      <w:r w:rsidRPr="00CE6C64">
        <w:rPr>
          <w:rFonts w:ascii="Times New Roman" w:hAnsi="Times New Roman" w:cs="Times New Roman"/>
        </w:rPr>
        <w:t>kelime</w:t>
      </w:r>
      <w:proofErr w:type="spellEnd"/>
      <w:r w:rsidRPr="00CE6C64">
        <w:rPr>
          <w:rFonts w:ascii="Times New Roman" w:hAnsi="Times New Roman" w:cs="Times New Roman"/>
        </w:rPr>
        <w:t xml:space="preserve"> </w:t>
      </w:r>
      <w:proofErr w:type="spellStart"/>
      <w:r w:rsidRPr="00CE6C64">
        <w:rPr>
          <w:rFonts w:ascii="Times New Roman" w:hAnsi="Times New Roman" w:cs="Times New Roman"/>
        </w:rPr>
        <w:t>öğrenme</w:t>
      </w:r>
      <w:proofErr w:type="spellEnd"/>
      <w:r w:rsidRPr="00CE6C64">
        <w:rPr>
          <w:rFonts w:ascii="Times New Roman" w:hAnsi="Times New Roman" w:cs="Times New Roman"/>
        </w:rPr>
        <w:t xml:space="preserve"> </w:t>
      </w:r>
      <w:proofErr w:type="spellStart"/>
      <w:r w:rsidRPr="00CE6C64">
        <w:rPr>
          <w:rFonts w:ascii="Times New Roman" w:hAnsi="Times New Roman" w:cs="Times New Roman"/>
        </w:rPr>
        <w:t>platformunun</w:t>
      </w:r>
      <w:proofErr w:type="spellEnd"/>
      <w:r w:rsidRPr="00CE6C64">
        <w:rPr>
          <w:rFonts w:ascii="Times New Roman" w:hAnsi="Times New Roman" w:cs="Times New Roman"/>
        </w:rPr>
        <w:t xml:space="preserve"> </w:t>
      </w:r>
      <w:proofErr w:type="spellStart"/>
      <w:r w:rsidRPr="00CE6C64">
        <w:rPr>
          <w:rFonts w:ascii="Times New Roman" w:hAnsi="Times New Roman" w:cs="Times New Roman"/>
        </w:rPr>
        <w:t>teknik</w:t>
      </w:r>
      <w:proofErr w:type="spellEnd"/>
      <w:r w:rsidRPr="00CE6C64">
        <w:rPr>
          <w:rFonts w:ascii="Times New Roman" w:hAnsi="Times New Roman" w:cs="Times New Roman"/>
        </w:rPr>
        <w:t xml:space="preserve"> </w:t>
      </w:r>
      <w:proofErr w:type="spellStart"/>
      <w:r w:rsidRPr="00CE6C64">
        <w:rPr>
          <w:rFonts w:ascii="Times New Roman" w:hAnsi="Times New Roman" w:cs="Times New Roman"/>
        </w:rPr>
        <w:t>mimarisi</w:t>
      </w:r>
      <w:proofErr w:type="spellEnd"/>
      <w:r w:rsidRPr="00CE6C64">
        <w:rPr>
          <w:rFonts w:ascii="Times New Roman" w:hAnsi="Times New Roman" w:cs="Times New Roman"/>
        </w:rPr>
        <w:t xml:space="preserve">, </w:t>
      </w:r>
      <w:proofErr w:type="spellStart"/>
      <w:r w:rsidRPr="00CE6C64">
        <w:rPr>
          <w:rFonts w:ascii="Times New Roman" w:hAnsi="Times New Roman" w:cs="Times New Roman"/>
        </w:rPr>
        <w:t>veri</w:t>
      </w:r>
      <w:proofErr w:type="spellEnd"/>
      <w:r w:rsidRPr="00CE6C64">
        <w:rPr>
          <w:rFonts w:ascii="Times New Roman" w:hAnsi="Times New Roman" w:cs="Times New Roman"/>
        </w:rPr>
        <w:t xml:space="preserve"> </w:t>
      </w:r>
      <w:proofErr w:type="spellStart"/>
      <w:r w:rsidRPr="00CE6C64">
        <w:rPr>
          <w:rFonts w:ascii="Times New Roman" w:hAnsi="Times New Roman" w:cs="Times New Roman"/>
        </w:rPr>
        <w:t>altyapısı</w:t>
      </w:r>
      <w:proofErr w:type="spellEnd"/>
      <w:r w:rsidRPr="00CE6C64">
        <w:rPr>
          <w:rFonts w:ascii="Times New Roman" w:hAnsi="Times New Roman" w:cs="Times New Roman"/>
        </w:rPr>
        <w:t xml:space="preserve">, </w:t>
      </w:r>
      <w:proofErr w:type="spellStart"/>
      <w:r w:rsidRPr="00CE6C64">
        <w:rPr>
          <w:rFonts w:ascii="Times New Roman" w:hAnsi="Times New Roman" w:cs="Times New Roman"/>
        </w:rPr>
        <w:t>akustik</w:t>
      </w:r>
      <w:proofErr w:type="spellEnd"/>
      <w:r w:rsidRPr="00CE6C64">
        <w:rPr>
          <w:rFonts w:ascii="Times New Roman" w:hAnsi="Times New Roman" w:cs="Times New Roman"/>
        </w:rPr>
        <w:t xml:space="preserve"> </w:t>
      </w:r>
      <w:proofErr w:type="spellStart"/>
      <w:r w:rsidRPr="00CE6C64">
        <w:rPr>
          <w:rFonts w:ascii="Times New Roman" w:hAnsi="Times New Roman" w:cs="Times New Roman"/>
        </w:rPr>
        <w:t>analiz</w:t>
      </w:r>
      <w:proofErr w:type="spellEnd"/>
      <w:r w:rsidRPr="00CE6C64">
        <w:rPr>
          <w:rFonts w:ascii="Times New Roman" w:hAnsi="Times New Roman" w:cs="Times New Roman"/>
        </w:rPr>
        <w:t xml:space="preserve"> </w:t>
      </w:r>
      <w:proofErr w:type="spellStart"/>
      <w:r w:rsidRPr="00CE6C64">
        <w:rPr>
          <w:rFonts w:ascii="Times New Roman" w:hAnsi="Times New Roman" w:cs="Times New Roman"/>
        </w:rPr>
        <w:t>işlem</w:t>
      </w:r>
      <w:proofErr w:type="spellEnd"/>
      <w:r w:rsidRPr="00CE6C64">
        <w:rPr>
          <w:rFonts w:ascii="Times New Roman" w:hAnsi="Times New Roman" w:cs="Times New Roman"/>
        </w:rPr>
        <w:t xml:space="preserve"> </w:t>
      </w:r>
      <w:proofErr w:type="spellStart"/>
      <w:r w:rsidRPr="00CE6C64">
        <w:rPr>
          <w:rFonts w:ascii="Times New Roman" w:hAnsi="Times New Roman" w:cs="Times New Roman"/>
        </w:rPr>
        <w:t>hattı</w:t>
      </w:r>
      <w:proofErr w:type="spellEnd"/>
      <w:r w:rsidRPr="00CE6C64">
        <w:rPr>
          <w:rFonts w:ascii="Times New Roman" w:hAnsi="Times New Roman" w:cs="Times New Roman"/>
        </w:rPr>
        <w:t xml:space="preserve"> (acoustic pipeline), </w:t>
      </w:r>
      <w:proofErr w:type="spellStart"/>
      <w:r w:rsidRPr="00CE6C64">
        <w:rPr>
          <w:rFonts w:ascii="Times New Roman" w:hAnsi="Times New Roman" w:cs="Times New Roman"/>
        </w:rPr>
        <w:t>aralıklı</w:t>
      </w:r>
      <w:proofErr w:type="spellEnd"/>
      <w:r w:rsidRPr="00CE6C64">
        <w:rPr>
          <w:rFonts w:ascii="Times New Roman" w:hAnsi="Times New Roman" w:cs="Times New Roman"/>
        </w:rPr>
        <w:t xml:space="preserve"> </w:t>
      </w:r>
      <w:proofErr w:type="spellStart"/>
      <w:r w:rsidRPr="00CE6C64">
        <w:rPr>
          <w:rFonts w:ascii="Times New Roman" w:hAnsi="Times New Roman" w:cs="Times New Roman"/>
        </w:rPr>
        <w:t>tekrarlama</w:t>
      </w:r>
      <w:proofErr w:type="spellEnd"/>
      <w:r w:rsidRPr="00CE6C64">
        <w:rPr>
          <w:rFonts w:ascii="Times New Roman" w:hAnsi="Times New Roman" w:cs="Times New Roman"/>
        </w:rPr>
        <w:t xml:space="preserve"> </w:t>
      </w:r>
      <w:proofErr w:type="spellStart"/>
      <w:r w:rsidRPr="00CE6C64">
        <w:rPr>
          <w:rFonts w:ascii="Times New Roman" w:hAnsi="Times New Roman" w:cs="Times New Roman"/>
        </w:rPr>
        <w:t>sistemi</w:t>
      </w:r>
      <w:proofErr w:type="spellEnd"/>
      <w:r w:rsidRPr="00CE6C64">
        <w:rPr>
          <w:rFonts w:ascii="Times New Roman" w:hAnsi="Times New Roman" w:cs="Times New Roman"/>
        </w:rPr>
        <w:t xml:space="preserve"> (SRS), </w:t>
      </w:r>
      <w:proofErr w:type="spellStart"/>
      <w:r w:rsidRPr="00CE6C64">
        <w:rPr>
          <w:rFonts w:ascii="Times New Roman" w:hAnsi="Times New Roman" w:cs="Times New Roman"/>
        </w:rPr>
        <w:t>oyunlaştırma</w:t>
      </w:r>
      <w:proofErr w:type="spellEnd"/>
      <w:r w:rsidRPr="00CE6C64">
        <w:rPr>
          <w:rFonts w:ascii="Times New Roman" w:hAnsi="Times New Roman" w:cs="Times New Roman"/>
        </w:rPr>
        <w:t xml:space="preserve"> </w:t>
      </w:r>
      <w:proofErr w:type="spellStart"/>
      <w:r w:rsidRPr="00CE6C64">
        <w:rPr>
          <w:rFonts w:ascii="Times New Roman" w:hAnsi="Times New Roman" w:cs="Times New Roman"/>
        </w:rPr>
        <w:t>mekanizmaları</w:t>
      </w:r>
      <w:proofErr w:type="spellEnd"/>
      <w:r w:rsidRPr="00CE6C64">
        <w:rPr>
          <w:rFonts w:ascii="Times New Roman" w:hAnsi="Times New Roman" w:cs="Times New Roman"/>
        </w:rPr>
        <w:t xml:space="preserve"> </w:t>
      </w:r>
      <w:proofErr w:type="spellStart"/>
      <w:r w:rsidRPr="00CE6C64">
        <w:rPr>
          <w:rFonts w:ascii="Times New Roman" w:hAnsi="Times New Roman" w:cs="Times New Roman"/>
        </w:rPr>
        <w:t>ve</w:t>
      </w:r>
      <w:proofErr w:type="spellEnd"/>
      <w:r w:rsidRPr="00CE6C64">
        <w:rPr>
          <w:rFonts w:ascii="Times New Roman" w:hAnsi="Times New Roman" w:cs="Times New Roman"/>
        </w:rPr>
        <w:t xml:space="preserve"> </w:t>
      </w:r>
      <w:proofErr w:type="spellStart"/>
      <w:r w:rsidRPr="00CE6C64">
        <w:rPr>
          <w:rFonts w:ascii="Times New Roman" w:hAnsi="Times New Roman" w:cs="Times New Roman"/>
        </w:rPr>
        <w:t>büyük</w:t>
      </w:r>
      <w:proofErr w:type="spellEnd"/>
      <w:r w:rsidRPr="00CE6C64">
        <w:rPr>
          <w:rFonts w:ascii="Times New Roman" w:hAnsi="Times New Roman" w:cs="Times New Roman"/>
        </w:rPr>
        <w:t xml:space="preserve"> </w:t>
      </w:r>
      <w:proofErr w:type="spellStart"/>
      <w:r w:rsidRPr="00CE6C64">
        <w:rPr>
          <w:rFonts w:ascii="Times New Roman" w:hAnsi="Times New Roman" w:cs="Times New Roman"/>
        </w:rPr>
        <w:t>dil</w:t>
      </w:r>
      <w:proofErr w:type="spellEnd"/>
      <w:r w:rsidRPr="00CE6C64">
        <w:rPr>
          <w:rFonts w:ascii="Times New Roman" w:hAnsi="Times New Roman" w:cs="Times New Roman"/>
        </w:rPr>
        <w:t xml:space="preserve"> </w:t>
      </w:r>
      <w:proofErr w:type="spellStart"/>
      <w:r w:rsidRPr="00CE6C64">
        <w:rPr>
          <w:rFonts w:ascii="Times New Roman" w:hAnsi="Times New Roman" w:cs="Times New Roman"/>
        </w:rPr>
        <w:t>modeli</w:t>
      </w:r>
      <w:proofErr w:type="spellEnd"/>
      <w:r w:rsidRPr="00CE6C64">
        <w:rPr>
          <w:rFonts w:ascii="Times New Roman" w:hAnsi="Times New Roman" w:cs="Times New Roman"/>
        </w:rPr>
        <w:t xml:space="preserve"> (LLM) </w:t>
      </w:r>
      <w:proofErr w:type="spellStart"/>
      <w:r w:rsidRPr="00CE6C64">
        <w:rPr>
          <w:rFonts w:ascii="Times New Roman" w:hAnsi="Times New Roman" w:cs="Times New Roman"/>
        </w:rPr>
        <w:t>entegrasyonu</w:t>
      </w:r>
      <w:proofErr w:type="spellEnd"/>
      <w:r w:rsidRPr="00CE6C64">
        <w:rPr>
          <w:rFonts w:ascii="Times New Roman" w:hAnsi="Times New Roman" w:cs="Times New Roman"/>
        </w:rPr>
        <w:t xml:space="preserve"> </w:t>
      </w:r>
      <w:proofErr w:type="spellStart"/>
      <w:r w:rsidRPr="00CE6C64">
        <w:rPr>
          <w:rFonts w:ascii="Times New Roman" w:hAnsi="Times New Roman" w:cs="Times New Roman"/>
        </w:rPr>
        <w:t>detaylandırılmıştır</w:t>
      </w:r>
      <w:proofErr w:type="spellEnd"/>
      <w:r w:rsidRPr="00CE6C64">
        <w:rPr>
          <w:rFonts w:ascii="Times New Roman" w:hAnsi="Times New Roman" w:cs="Times New Roman"/>
        </w:rPr>
        <w:t xml:space="preserve">. </w:t>
      </w:r>
      <w:proofErr w:type="spellStart"/>
      <w:r w:rsidRPr="00CE6C64">
        <w:rPr>
          <w:rFonts w:ascii="Times New Roman" w:hAnsi="Times New Roman" w:cs="Times New Roman"/>
        </w:rPr>
        <w:t>Sunulan</w:t>
      </w:r>
      <w:proofErr w:type="spellEnd"/>
      <w:r w:rsidRPr="00CE6C64">
        <w:rPr>
          <w:rFonts w:ascii="Times New Roman" w:hAnsi="Times New Roman" w:cs="Times New Roman"/>
        </w:rPr>
        <w:t xml:space="preserve"> </w:t>
      </w:r>
      <w:proofErr w:type="spellStart"/>
      <w:r w:rsidRPr="00CE6C64">
        <w:rPr>
          <w:rFonts w:ascii="Times New Roman" w:hAnsi="Times New Roman" w:cs="Times New Roman"/>
        </w:rPr>
        <w:t>yöntem</w:t>
      </w:r>
      <w:proofErr w:type="spellEnd"/>
      <w:r w:rsidRPr="00CE6C64">
        <w:rPr>
          <w:rFonts w:ascii="Times New Roman" w:hAnsi="Times New Roman" w:cs="Times New Roman"/>
        </w:rPr>
        <w:t xml:space="preserve">, </w:t>
      </w:r>
      <w:proofErr w:type="spellStart"/>
      <w:r w:rsidRPr="00CE6C64">
        <w:rPr>
          <w:rFonts w:ascii="Times New Roman" w:hAnsi="Times New Roman" w:cs="Times New Roman"/>
        </w:rPr>
        <w:t>sistemin</w:t>
      </w:r>
      <w:proofErr w:type="spellEnd"/>
      <w:r w:rsidRPr="00CE6C64">
        <w:rPr>
          <w:rFonts w:ascii="Times New Roman" w:hAnsi="Times New Roman" w:cs="Times New Roman"/>
        </w:rPr>
        <w:t xml:space="preserve"> </w:t>
      </w:r>
      <w:proofErr w:type="spellStart"/>
      <w:r w:rsidRPr="00CE6C64">
        <w:rPr>
          <w:rFonts w:ascii="Times New Roman" w:hAnsi="Times New Roman" w:cs="Times New Roman"/>
        </w:rPr>
        <w:t>kararlı</w:t>
      </w:r>
      <w:proofErr w:type="spellEnd"/>
      <w:r w:rsidRPr="00CE6C64">
        <w:rPr>
          <w:rFonts w:ascii="Times New Roman" w:hAnsi="Times New Roman" w:cs="Times New Roman"/>
        </w:rPr>
        <w:t xml:space="preserve"> </w:t>
      </w:r>
      <w:proofErr w:type="spellStart"/>
      <w:r w:rsidRPr="00CE6C64">
        <w:rPr>
          <w:rFonts w:ascii="Times New Roman" w:hAnsi="Times New Roman" w:cs="Times New Roman"/>
        </w:rPr>
        <w:t>ve</w:t>
      </w:r>
      <w:proofErr w:type="spellEnd"/>
      <w:r w:rsidRPr="00CE6C64">
        <w:rPr>
          <w:rFonts w:ascii="Times New Roman" w:hAnsi="Times New Roman" w:cs="Times New Roman"/>
        </w:rPr>
        <w:t xml:space="preserve"> </w:t>
      </w:r>
      <w:proofErr w:type="spellStart"/>
      <w:r w:rsidRPr="00CE6C64">
        <w:rPr>
          <w:rFonts w:ascii="Times New Roman" w:hAnsi="Times New Roman" w:cs="Times New Roman"/>
        </w:rPr>
        <w:t>nihai</w:t>
      </w:r>
      <w:proofErr w:type="spellEnd"/>
      <w:r w:rsidRPr="00CE6C64">
        <w:rPr>
          <w:rFonts w:ascii="Times New Roman" w:hAnsi="Times New Roman" w:cs="Times New Roman"/>
        </w:rPr>
        <w:t xml:space="preserve"> </w:t>
      </w:r>
      <w:proofErr w:type="spellStart"/>
      <w:r w:rsidRPr="00CE6C64">
        <w:rPr>
          <w:rFonts w:ascii="Times New Roman" w:hAnsi="Times New Roman" w:cs="Times New Roman"/>
        </w:rPr>
        <w:t>haline</w:t>
      </w:r>
      <w:proofErr w:type="spellEnd"/>
      <w:r w:rsidRPr="00CE6C64">
        <w:rPr>
          <w:rFonts w:ascii="Times New Roman" w:hAnsi="Times New Roman" w:cs="Times New Roman"/>
        </w:rPr>
        <w:t xml:space="preserve"> </w:t>
      </w:r>
      <w:proofErr w:type="spellStart"/>
      <w:r w:rsidRPr="00CE6C64">
        <w:rPr>
          <w:rFonts w:ascii="Times New Roman" w:hAnsi="Times New Roman" w:cs="Times New Roman"/>
        </w:rPr>
        <w:t>göre</w:t>
      </w:r>
      <w:proofErr w:type="spellEnd"/>
      <w:r w:rsidRPr="00CE6C64">
        <w:rPr>
          <w:rFonts w:ascii="Times New Roman" w:hAnsi="Times New Roman" w:cs="Times New Roman"/>
        </w:rPr>
        <w:t xml:space="preserve"> </w:t>
      </w:r>
      <w:proofErr w:type="spellStart"/>
      <w:r w:rsidRPr="00CE6C64">
        <w:rPr>
          <w:rFonts w:ascii="Times New Roman" w:hAnsi="Times New Roman" w:cs="Times New Roman"/>
        </w:rPr>
        <w:t>şekillendirilmiş</w:t>
      </w:r>
      <w:proofErr w:type="spellEnd"/>
      <w:r w:rsidRPr="00CE6C64">
        <w:rPr>
          <w:rFonts w:ascii="Times New Roman" w:hAnsi="Times New Roman" w:cs="Times New Roman"/>
        </w:rPr>
        <w:t xml:space="preserve"> </w:t>
      </w:r>
      <w:proofErr w:type="spellStart"/>
      <w:r w:rsidRPr="00CE6C64">
        <w:rPr>
          <w:rFonts w:ascii="Times New Roman" w:hAnsi="Times New Roman" w:cs="Times New Roman"/>
        </w:rPr>
        <w:t>olup</w:t>
      </w:r>
      <w:proofErr w:type="spellEnd"/>
      <w:r w:rsidRPr="00CE6C64">
        <w:rPr>
          <w:rFonts w:ascii="Times New Roman" w:hAnsi="Times New Roman" w:cs="Times New Roman"/>
        </w:rPr>
        <w:t xml:space="preserve">; </w:t>
      </w:r>
      <w:proofErr w:type="spellStart"/>
      <w:r w:rsidRPr="00CE6C64">
        <w:rPr>
          <w:rFonts w:ascii="Times New Roman" w:hAnsi="Times New Roman" w:cs="Times New Roman"/>
        </w:rPr>
        <w:t>sinyal</w:t>
      </w:r>
      <w:proofErr w:type="spellEnd"/>
      <w:r w:rsidRPr="00CE6C64">
        <w:rPr>
          <w:rFonts w:ascii="Times New Roman" w:hAnsi="Times New Roman" w:cs="Times New Roman"/>
        </w:rPr>
        <w:t xml:space="preserve"> </w:t>
      </w:r>
      <w:proofErr w:type="spellStart"/>
      <w:r w:rsidRPr="00CE6C64">
        <w:rPr>
          <w:rFonts w:ascii="Times New Roman" w:hAnsi="Times New Roman" w:cs="Times New Roman"/>
        </w:rPr>
        <w:t>işleme</w:t>
      </w:r>
      <w:proofErr w:type="spellEnd"/>
      <w:r w:rsidRPr="00CE6C64">
        <w:rPr>
          <w:rFonts w:ascii="Times New Roman" w:hAnsi="Times New Roman" w:cs="Times New Roman"/>
        </w:rPr>
        <w:t xml:space="preserve">, </w:t>
      </w:r>
      <w:proofErr w:type="spellStart"/>
      <w:r w:rsidRPr="00CE6C64">
        <w:rPr>
          <w:rFonts w:ascii="Times New Roman" w:hAnsi="Times New Roman" w:cs="Times New Roman"/>
        </w:rPr>
        <w:t>derin</w:t>
      </w:r>
      <w:proofErr w:type="spellEnd"/>
      <w:r w:rsidRPr="00CE6C64">
        <w:rPr>
          <w:rFonts w:ascii="Times New Roman" w:hAnsi="Times New Roman" w:cs="Times New Roman"/>
        </w:rPr>
        <w:t xml:space="preserve"> </w:t>
      </w:r>
      <w:proofErr w:type="spellStart"/>
      <w:r w:rsidRPr="00CE6C64">
        <w:rPr>
          <w:rFonts w:ascii="Times New Roman" w:hAnsi="Times New Roman" w:cs="Times New Roman"/>
        </w:rPr>
        <w:t>öğrenme</w:t>
      </w:r>
      <w:proofErr w:type="spellEnd"/>
      <w:r w:rsidRPr="00CE6C64">
        <w:rPr>
          <w:rFonts w:ascii="Times New Roman" w:hAnsi="Times New Roman" w:cs="Times New Roman"/>
        </w:rPr>
        <w:t xml:space="preserve"> </w:t>
      </w:r>
      <w:proofErr w:type="spellStart"/>
      <w:r w:rsidRPr="00CE6C64">
        <w:rPr>
          <w:rFonts w:ascii="Times New Roman" w:hAnsi="Times New Roman" w:cs="Times New Roman"/>
        </w:rPr>
        <w:t>ve</w:t>
      </w:r>
      <w:proofErr w:type="spellEnd"/>
      <w:r w:rsidRPr="00CE6C64">
        <w:rPr>
          <w:rFonts w:ascii="Times New Roman" w:hAnsi="Times New Roman" w:cs="Times New Roman"/>
        </w:rPr>
        <w:t xml:space="preserve"> </w:t>
      </w:r>
      <w:proofErr w:type="spellStart"/>
      <w:r w:rsidRPr="00CE6C64">
        <w:rPr>
          <w:rFonts w:ascii="Times New Roman" w:hAnsi="Times New Roman" w:cs="Times New Roman"/>
        </w:rPr>
        <w:t>dilbilim</w:t>
      </w:r>
      <w:proofErr w:type="spellEnd"/>
      <w:r w:rsidRPr="00CE6C64">
        <w:rPr>
          <w:rFonts w:ascii="Times New Roman" w:hAnsi="Times New Roman" w:cs="Times New Roman"/>
        </w:rPr>
        <w:t xml:space="preserve"> </w:t>
      </w:r>
      <w:proofErr w:type="spellStart"/>
      <w:r w:rsidRPr="00CE6C64">
        <w:rPr>
          <w:rFonts w:ascii="Times New Roman" w:hAnsi="Times New Roman" w:cs="Times New Roman"/>
        </w:rPr>
        <w:t>teorilerini</w:t>
      </w:r>
      <w:proofErr w:type="spellEnd"/>
      <w:r w:rsidRPr="00CE6C64">
        <w:rPr>
          <w:rFonts w:ascii="Times New Roman" w:hAnsi="Times New Roman" w:cs="Times New Roman"/>
        </w:rPr>
        <w:t xml:space="preserve"> </w:t>
      </w:r>
      <w:proofErr w:type="spellStart"/>
      <w:r w:rsidRPr="00CE6C64">
        <w:rPr>
          <w:rFonts w:ascii="Times New Roman" w:hAnsi="Times New Roman" w:cs="Times New Roman"/>
        </w:rPr>
        <w:t>bir</w:t>
      </w:r>
      <w:proofErr w:type="spellEnd"/>
      <w:r w:rsidRPr="00CE6C64">
        <w:rPr>
          <w:rFonts w:ascii="Times New Roman" w:hAnsi="Times New Roman" w:cs="Times New Roman"/>
        </w:rPr>
        <w:t xml:space="preserve"> </w:t>
      </w:r>
      <w:proofErr w:type="spellStart"/>
      <w:r w:rsidRPr="00CE6C64">
        <w:rPr>
          <w:rFonts w:ascii="Times New Roman" w:hAnsi="Times New Roman" w:cs="Times New Roman"/>
        </w:rPr>
        <w:t>araya</w:t>
      </w:r>
      <w:proofErr w:type="spellEnd"/>
      <w:r w:rsidRPr="00CE6C64">
        <w:rPr>
          <w:rFonts w:ascii="Times New Roman" w:hAnsi="Times New Roman" w:cs="Times New Roman"/>
        </w:rPr>
        <w:t xml:space="preserve"> </w:t>
      </w:r>
      <w:proofErr w:type="spellStart"/>
      <w:r w:rsidRPr="00CE6C64">
        <w:rPr>
          <w:rFonts w:ascii="Times New Roman" w:hAnsi="Times New Roman" w:cs="Times New Roman"/>
        </w:rPr>
        <w:t>getiren</w:t>
      </w:r>
      <w:proofErr w:type="spellEnd"/>
      <w:r w:rsidRPr="00CE6C64">
        <w:rPr>
          <w:rFonts w:ascii="Times New Roman" w:hAnsi="Times New Roman" w:cs="Times New Roman"/>
        </w:rPr>
        <w:t xml:space="preserve"> </w:t>
      </w:r>
      <w:proofErr w:type="spellStart"/>
      <w:r w:rsidRPr="00CE6C64">
        <w:rPr>
          <w:rFonts w:ascii="Times New Roman" w:hAnsi="Times New Roman" w:cs="Times New Roman"/>
        </w:rPr>
        <w:t>kapalı</w:t>
      </w:r>
      <w:proofErr w:type="spellEnd"/>
      <w:r w:rsidRPr="00CE6C64">
        <w:rPr>
          <w:rFonts w:ascii="Times New Roman" w:hAnsi="Times New Roman" w:cs="Times New Roman"/>
        </w:rPr>
        <w:t xml:space="preserve"> </w:t>
      </w:r>
      <w:proofErr w:type="spellStart"/>
      <w:r w:rsidRPr="00CE6C64">
        <w:rPr>
          <w:rFonts w:ascii="Times New Roman" w:hAnsi="Times New Roman" w:cs="Times New Roman"/>
        </w:rPr>
        <w:t>döngüsel</w:t>
      </w:r>
      <w:proofErr w:type="spellEnd"/>
      <w:r w:rsidRPr="00CE6C64">
        <w:rPr>
          <w:rFonts w:ascii="Times New Roman" w:hAnsi="Times New Roman" w:cs="Times New Roman"/>
        </w:rPr>
        <w:t xml:space="preserve"> </w:t>
      </w:r>
      <w:proofErr w:type="spellStart"/>
      <w:r w:rsidRPr="00CE6C64">
        <w:rPr>
          <w:rFonts w:ascii="Times New Roman" w:hAnsi="Times New Roman" w:cs="Times New Roman"/>
        </w:rPr>
        <w:t>öğrenme</w:t>
      </w:r>
      <w:proofErr w:type="spellEnd"/>
      <w:r w:rsidRPr="00CE6C64">
        <w:rPr>
          <w:rFonts w:ascii="Times New Roman" w:hAnsi="Times New Roman" w:cs="Times New Roman"/>
        </w:rPr>
        <w:t xml:space="preserve"> </w:t>
      </w:r>
      <w:proofErr w:type="spellStart"/>
      <w:r w:rsidRPr="00CE6C64">
        <w:rPr>
          <w:rFonts w:ascii="Times New Roman" w:hAnsi="Times New Roman" w:cs="Times New Roman"/>
        </w:rPr>
        <w:t>modelini</w:t>
      </w:r>
      <w:proofErr w:type="spellEnd"/>
      <w:r w:rsidRPr="00CE6C64">
        <w:rPr>
          <w:rFonts w:ascii="Times New Roman" w:hAnsi="Times New Roman" w:cs="Times New Roman"/>
        </w:rPr>
        <w:t xml:space="preserve"> </w:t>
      </w:r>
      <w:proofErr w:type="spellStart"/>
      <w:r w:rsidRPr="00CE6C64">
        <w:rPr>
          <w:rFonts w:ascii="Times New Roman" w:hAnsi="Times New Roman" w:cs="Times New Roman"/>
        </w:rPr>
        <w:t>somutlaştırmaktadır</w:t>
      </w:r>
      <w:proofErr w:type="spellEnd"/>
      <w:r w:rsidRPr="00CE6C64">
        <w:rPr>
          <w:rFonts w:ascii="Times New Roman" w:hAnsi="Times New Roman" w:cs="Times New Roman"/>
        </w:rPr>
        <w:t>.</w:t>
      </w:r>
    </w:p>
    <w:p w14:paraId="1B31C7D9" w14:textId="77777777" w:rsidR="00CE6C64" w:rsidRPr="00CE6C64" w:rsidRDefault="00CE6C64" w:rsidP="00CE6C64">
      <w:pPr>
        <w:pStyle w:val="GvdeMetni"/>
      </w:pPr>
    </w:p>
    <w:p w14:paraId="248720D2" w14:textId="25BE250D" w:rsidR="008C198A" w:rsidRPr="000E76A7" w:rsidRDefault="00593971" w:rsidP="00AB783D">
      <w:pPr>
        <w:pStyle w:val="Balk2"/>
      </w:pPr>
      <w:proofErr w:type="spellStart"/>
      <w:r w:rsidRPr="00593971">
        <w:t>Sistem</w:t>
      </w:r>
      <w:proofErr w:type="spellEnd"/>
      <w:r w:rsidRPr="00593971">
        <w:t xml:space="preserve"> </w:t>
      </w:r>
      <w:proofErr w:type="spellStart"/>
      <w:r w:rsidRPr="00593971">
        <w:t>Mimarisi</w:t>
      </w:r>
      <w:proofErr w:type="spellEnd"/>
      <w:r w:rsidRPr="00593971">
        <w:t xml:space="preserve"> </w:t>
      </w:r>
      <w:proofErr w:type="spellStart"/>
      <w:r w:rsidRPr="00593971">
        <w:t>ve</w:t>
      </w:r>
      <w:proofErr w:type="spellEnd"/>
      <w:r w:rsidRPr="00593971">
        <w:t xml:space="preserve"> </w:t>
      </w:r>
      <w:proofErr w:type="spellStart"/>
      <w:r w:rsidRPr="00593971">
        <w:t>Tasarım</w:t>
      </w:r>
      <w:proofErr w:type="spellEnd"/>
      <w:r w:rsidRPr="00593971">
        <w:t xml:space="preserve"> </w:t>
      </w:r>
      <w:proofErr w:type="spellStart"/>
      <w:r w:rsidRPr="00593971">
        <w:t>Felsefesi</w:t>
      </w:r>
      <w:proofErr w:type="spellEnd"/>
    </w:p>
    <w:p w14:paraId="07CA9136" w14:textId="1F5EF977" w:rsidR="00593971" w:rsidRDefault="00593971" w:rsidP="00AB783D">
      <w:pPr>
        <w:pStyle w:val="MainTitle"/>
      </w:pPr>
      <w:r w:rsidRPr="00593971">
        <w:t>Katmanlı Mimari ve Teknoloji Seçim Gerekçeleri</w:t>
      </w:r>
      <w:r w:rsidR="00303769" w:rsidRPr="00303769">
        <w:t xml:space="preserve"> </w:t>
      </w:r>
    </w:p>
    <w:p w14:paraId="337A25C6" w14:textId="4ACF74BD" w:rsidR="00593971" w:rsidRDefault="00593971" w:rsidP="00CE6C64">
      <w:pPr>
        <w:pStyle w:val="FirstParagraph"/>
        <w:spacing w:before="120" w:after="120" w:line="360" w:lineRule="auto"/>
        <w:rPr>
          <w:rFonts w:ascii="Times New Roman" w:hAnsi="Times New Roman" w:cs="Times New Roman"/>
        </w:rPr>
      </w:pPr>
      <w:proofErr w:type="spellStart"/>
      <w:r w:rsidRPr="00270921">
        <w:rPr>
          <w:rFonts w:ascii="Times New Roman" w:hAnsi="Times New Roman" w:cs="Times New Roman"/>
        </w:rPr>
        <w:t>DailyWords</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platformu</w:t>
      </w:r>
      <w:proofErr w:type="spellEnd"/>
      <w:r w:rsidRPr="00270921">
        <w:rPr>
          <w:rFonts w:ascii="Times New Roman" w:hAnsi="Times New Roman" w:cs="Times New Roman"/>
        </w:rPr>
        <w:t xml:space="preserve">, modern </w:t>
      </w:r>
      <w:proofErr w:type="spellStart"/>
      <w:r w:rsidRPr="00270921">
        <w:rPr>
          <w:rFonts w:ascii="Times New Roman" w:hAnsi="Times New Roman" w:cs="Times New Roman"/>
        </w:rPr>
        <w:t>yazılım</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mimarilerinde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kabul</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görmüş</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üç</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katmanlı</w:t>
      </w:r>
      <w:proofErr w:type="spellEnd"/>
      <w:r w:rsidR="00CE6C64">
        <w:rPr>
          <w:rFonts w:ascii="Times New Roman" w:hAnsi="Times New Roman" w:cs="Times New Roman"/>
        </w:rPr>
        <w:t xml:space="preserve"> </w:t>
      </w:r>
      <w:r w:rsidRPr="00270921">
        <w:rPr>
          <w:rFonts w:ascii="Times New Roman" w:hAnsi="Times New Roman" w:cs="Times New Roman"/>
        </w:rPr>
        <w:t xml:space="preserve">(Three-Tier) </w:t>
      </w:r>
      <w:proofErr w:type="spellStart"/>
      <w:r w:rsidRPr="00270921">
        <w:rPr>
          <w:rFonts w:ascii="Times New Roman" w:hAnsi="Times New Roman" w:cs="Times New Roman"/>
        </w:rPr>
        <w:t>mimari</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tasarımı</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üzerine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inşa</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edilmiştir</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İstemci</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katmanında</w:t>
      </w:r>
      <w:proofErr w:type="spellEnd"/>
      <w:r w:rsidRPr="00270921">
        <w:rPr>
          <w:rFonts w:ascii="Times New Roman" w:hAnsi="Times New Roman" w:cs="Times New Roman"/>
        </w:rPr>
        <w:t xml:space="preserve"> React Native </w:t>
      </w:r>
      <w:proofErr w:type="spellStart"/>
      <w:r w:rsidRPr="00270921">
        <w:rPr>
          <w:rFonts w:ascii="Times New Roman" w:hAnsi="Times New Roman" w:cs="Times New Roman"/>
        </w:rPr>
        <w:t>framework’ü</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sunucu</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katmanında</w:t>
      </w:r>
      <w:proofErr w:type="spellEnd"/>
      <w:r w:rsidRPr="00270921">
        <w:rPr>
          <w:rFonts w:ascii="Times New Roman" w:hAnsi="Times New Roman" w:cs="Times New Roman"/>
        </w:rPr>
        <w:t xml:space="preserve"> Python </w:t>
      </w:r>
      <w:proofErr w:type="spellStart"/>
      <w:r w:rsidRPr="00270921">
        <w:rPr>
          <w:rFonts w:ascii="Times New Roman" w:hAnsi="Times New Roman" w:cs="Times New Roman"/>
        </w:rPr>
        <w:t>tabanlı</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FastAPI</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framework’ü</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ve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veri</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yönetim</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katmanında</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ilişkisel</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veritabanı</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yönetim</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sistemi</w:t>
      </w:r>
      <w:proofErr w:type="spellEnd"/>
      <w:r w:rsidRPr="00270921">
        <w:rPr>
          <w:rFonts w:ascii="Times New Roman" w:hAnsi="Times New Roman" w:cs="Times New Roman"/>
        </w:rPr>
        <w:t xml:space="preserve"> PostgreSQL </w:t>
      </w:r>
      <w:proofErr w:type="spellStart"/>
      <w:r w:rsidRPr="00270921">
        <w:rPr>
          <w:rFonts w:ascii="Times New Roman" w:hAnsi="Times New Roman" w:cs="Times New Roman"/>
        </w:rPr>
        <w:t>kullanılmaktadır</w:t>
      </w:r>
      <w:proofErr w:type="spellEnd"/>
      <w:r w:rsidRPr="00270921">
        <w:rPr>
          <w:rFonts w:ascii="Times New Roman" w:hAnsi="Times New Roman" w:cs="Times New Roman"/>
        </w:rPr>
        <w:t>.</w:t>
      </w:r>
    </w:p>
    <w:p w14:paraId="7007FBF0" w14:textId="31E3BF73" w:rsidR="00593971" w:rsidRDefault="00593971" w:rsidP="00593971">
      <w:pPr>
        <w:pStyle w:val="GvdeMetni"/>
        <w:rPr>
          <w:rFonts w:ascii="Times New Roman" w:hAnsi="Times New Roman"/>
        </w:rPr>
      </w:pPr>
      <w:r w:rsidRPr="00270921">
        <w:rPr>
          <w:rFonts w:ascii="Times New Roman" w:hAnsi="Times New Roman"/>
        </w:rPr>
        <w:t xml:space="preserve">React Native, </w:t>
      </w:r>
      <w:proofErr w:type="spellStart"/>
      <w:r w:rsidRPr="00270921">
        <w:rPr>
          <w:rFonts w:ascii="Times New Roman" w:hAnsi="Times New Roman"/>
        </w:rPr>
        <w:t>çapraz</w:t>
      </w:r>
      <w:proofErr w:type="spellEnd"/>
      <w:r w:rsidRPr="00270921">
        <w:rPr>
          <w:rFonts w:ascii="Times New Roman" w:hAnsi="Times New Roman"/>
        </w:rPr>
        <w:t xml:space="preserve"> platform (cross-platform) </w:t>
      </w:r>
      <w:proofErr w:type="spellStart"/>
      <w:r w:rsidRPr="00270921">
        <w:rPr>
          <w:rFonts w:ascii="Times New Roman" w:hAnsi="Times New Roman"/>
        </w:rPr>
        <w:t>mobil</w:t>
      </w:r>
      <w:proofErr w:type="spellEnd"/>
      <w:r w:rsidRPr="00270921">
        <w:rPr>
          <w:rFonts w:ascii="Times New Roman" w:hAnsi="Times New Roman"/>
        </w:rPr>
        <w:t xml:space="preserve"> </w:t>
      </w:r>
      <w:proofErr w:type="spellStart"/>
      <w:r w:rsidRPr="00270921">
        <w:rPr>
          <w:rFonts w:ascii="Times New Roman" w:hAnsi="Times New Roman"/>
        </w:rPr>
        <w:t>uygulama</w:t>
      </w:r>
      <w:proofErr w:type="spellEnd"/>
      <w:r w:rsidRPr="00270921">
        <w:rPr>
          <w:rFonts w:ascii="Times New Roman" w:hAnsi="Times New Roman"/>
        </w:rPr>
        <w:t xml:space="preserve"> </w:t>
      </w:r>
      <w:proofErr w:type="spellStart"/>
      <w:r w:rsidRPr="00270921">
        <w:rPr>
          <w:rFonts w:ascii="Times New Roman" w:hAnsi="Times New Roman"/>
        </w:rPr>
        <w:t>geliştirme</w:t>
      </w:r>
      <w:proofErr w:type="spellEnd"/>
      <w:r w:rsidR="00CE6C64">
        <w:rPr>
          <w:rFonts w:ascii="Times New Roman" w:hAnsi="Times New Roman"/>
        </w:rPr>
        <w:t xml:space="preserve"> </w:t>
      </w:r>
      <w:proofErr w:type="spellStart"/>
      <w:r w:rsidRPr="00270921">
        <w:rPr>
          <w:rFonts w:ascii="Times New Roman" w:hAnsi="Times New Roman"/>
        </w:rPr>
        <w:t>yeteneği</w:t>
      </w:r>
      <w:proofErr w:type="spellEnd"/>
      <w:r w:rsidRPr="00270921">
        <w:rPr>
          <w:rFonts w:ascii="Times New Roman" w:hAnsi="Times New Roman"/>
        </w:rPr>
        <w:t xml:space="preserve"> </w:t>
      </w:r>
      <w:proofErr w:type="spellStart"/>
      <w:r w:rsidRPr="00270921">
        <w:rPr>
          <w:rFonts w:ascii="Times New Roman" w:hAnsi="Times New Roman"/>
        </w:rPr>
        <w:t>sunarak</w:t>
      </w:r>
      <w:proofErr w:type="spellEnd"/>
      <w:r w:rsidRPr="00270921">
        <w:rPr>
          <w:rFonts w:ascii="Times New Roman" w:hAnsi="Times New Roman"/>
        </w:rPr>
        <w:t xml:space="preserve"> </w:t>
      </w:r>
      <w:proofErr w:type="spellStart"/>
      <w:r w:rsidRPr="00270921">
        <w:rPr>
          <w:rFonts w:ascii="Times New Roman" w:hAnsi="Times New Roman"/>
        </w:rPr>
        <w:t>tek</w:t>
      </w:r>
      <w:proofErr w:type="spellEnd"/>
      <w:r w:rsidRPr="00270921">
        <w:rPr>
          <w:rFonts w:ascii="Times New Roman" w:hAnsi="Times New Roman"/>
        </w:rPr>
        <w:t xml:space="preserve"> </w:t>
      </w:r>
      <w:proofErr w:type="spellStart"/>
      <w:r w:rsidRPr="00270921">
        <w:rPr>
          <w:rFonts w:ascii="Times New Roman" w:hAnsi="Times New Roman"/>
        </w:rPr>
        <w:t>bir</w:t>
      </w:r>
      <w:proofErr w:type="spellEnd"/>
      <w:r w:rsidRPr="00270921">
        <w:rPr>
          <w:rFonts w:ascii="Times New Roman" w:hAnsi="Times New Roman"/>
        </w:rPr>
        <w:t xml:space="preserve"> JavaScript/React </w:t>
      </w:r>
      <w:proofErr w:type="spellStart"/>
      <w:r w:rsidRPr="00270921">
        <w:rPr>
          <w:rFonts w:ascii="Times New Roman" w:hAnsi="Times New Roman"/>
        </w:rPr>
        <w:t>kod</w:t>
      </w:r>
      <w:proofErr w:type="spellEnd"/>
      <w:r w:rsidRPr="00270921">
        <w:rPr>
          <w:rFonts w:ascii="Times New Roman" w:hAnsi="Times New Roman"/>
        </w:rPr>
        <w:t xml:space="preserve"> </w:t>
      </w:r>
      <w:proofErr w:type="spellStart"/>
      <w:r w:rsidRPr="00270921">
        <w:rPr>
          <w:rFonts w:ascii="Times New Roman" w:hAnsi="Times New Roman"/>
        </w:rPr>
        <w:t>tabanından</w:t>
      </w:r>
      <w:proofErr w:type="spellEnd"/>
      <w:r w:rsidRPr="00270921">
        <w:rPr>
          <w:rFonts w:ascii="Times New Roman" w:hAnsi="Times New Roman"/>
        </w:rPr>
        <w:t xml:space="preserve"> hem iOS hem de</w:t>
      </w:r>
      <w:r w:rsidR="00CE6C64">
        <w:rPr>
          <w:rFonts w:ascii="Times New Roman" w:hAnsi="Times New Roman"/>
        </w:rPr>
        <w:t xml:space="preserve"> </w:t>
      </w:r>
      <w:r w:rsidRPr="00270921">
        <w:rPr>
          <w:rFonts w:ascii="Times New Roman" w:hAnsi="Times New Roman"/>
        </w:rPr>
        <w:t xml:space="preserve">Android </w:t>
      </w:r>
      <w:proofErr w:type="spellStart"/>
      <w:r w:rsidRPr="00270921">
        <w:rPr>
          <w:rFonts w:ascii="Times New Roman" w:hAnsi="Times New Roman"/>
        </w:rPr>
        <w:t>işletim</w:t>
      </w:r>
      <w:proofErr w:type="spellEnd"/>
      <w:r w:rsidRPr="00270921">
        <w:rPr>
          <w:rFonts w:ascii="Times New Roman" w:hAnsi="Times New Roman"/>
        </w:rPr>
        <w:t xml:space="preserve"> </w:t>
      </w:r>
      <w:proofErr w:type="spellStart"/>
      <w:r w:rsidRPr="00270921">
        <w:rPr>
          <w:rFonts w:ascii="Times New Roman" w:hAnsi="Times New Roman"/>
        </w:rPr>
        <w:t>sistemleri</w:t>
      </w:r>
      <w:proofErr w:type="spellEnd"/>
      <w:r w:rsidRPr="00270921">
        <w:rPr>
          <w:rFonts w:ascii="Times New Roman" w:hAnsi="Times New Roman"/>
        </w:rPr>
        <w:t xml:space="preserve"> </w:t>
      </w:r>
      <w:proofErr w:type="spellStart"/>
      <w:r w:rsidRPr="00270921">
        <w:rPr>
          <w:rFonts w:ascii="Times New Roman" w:hAnsi="Times New Roman"/>
        </w:rPr>
        <w:t>için</w:t>
      </w:r>
      <w:proofErr w:type="spellEnd"/>
      <w:r w:rsidRPr="00270921">
        <w:rPr>
          <w:rFonts w:ascii="Times New Roman" w:hAnsi="Times New Roman"/>
        </w:rPr>
        <w:t xml:space="preserve"> </w:t>
      </w:r>
      <w:proofErr w:type="spellStart"/>
      <w:r w:rsidRPr="00270921">
        <w:rPr>
          <w:rFonts w:ascii="Times New Roman" w:hAnsi="Times New Roman"/>
        </w:rPr>
        <w:t>yerel</w:t>
      </w:r>
      <w:proofErr w:type="spellEnd"/>
      <w:r w:rsidRPr="00270921">
        <w:rPr>
          <w:rFonts w:ascii="Times New Roman" w:hAnsi="Times New Roman"/>
        </w:rPr>
        <w:t xml:space="preserve"> (native) </w:t>
      </w:r>
      <w:proofErr w:type="spellStart"/>
      <w:r w:rsidRPr="00270921">
        <w:rPr>
          <w:rFonts w:ascii="Times New Roman" w:hAnsi="Times New Roman"/>
        </w:rPr>
        <w:t>performans</w:t>
      </w:r>
      <w:proofErr w:type="spellEnd"/>
      <w:r w:rsidRPr="00270921">
        <w:rPr>
          <w:rFonts w:ascii="Times New Roman" w:hAnsi="Times New Roman"/>
        </w:rPr>
        <w:t xml:space="preserve"> </w:t>
      </w:r>
      <w:proofErr w:type="spellStart"/>
      <w:r w:rsidRPr="00270921">
        <w:rPr>
          <w:rFonts w:ascii="Times New Roman" w:hAnsi="Times New Roman"/>
        </w:rPr>
        <w:t>sağlayan</w:t>
      </w:r>
      <w:proofErr w:type="spellEnd"/>
      <w:r w:rsidRPr="00270921">
        <w:rPr>
          <w:rFonts w:ascii="Times New Roman" w:hAnsi="Times New Roman"/>
        </w:rPr>
        <w:t xml:space="preserve"> </w:t>
      </w:r>
      <w:proofErr w:type="spellStart"/>
      <w:r w:rsidRPr="00270921">
        <w:rPr>
          <w:rFonts w:ascii="Times New Roman" w:hAnsi="Times New Roman"/>
        </w:rPr>
        <w:t>çıktılar</w:t>
      </w:r>
      <w:proofErr w:type="spellEnd"/>
      <w:r w:rsidRPr="00270921">
        <w:rPr>
          <w:rFonts w:ascii="Times New Roman" w:hAnsi="Times New Roman"/>
        </w:rPr>
        <w:t xml:space="preserve"> </w:t>
      </w:r>
      <w:proofErr w:type="spellStart"/>
      <w:r w:rsidRPr="00270921">
        <w:rPr>
          <w:rFonts w:ascii="Times New Roman" w:hAnsi="Times New Roman"/>
        </w:rPr>
        <w:t>üretmektedir</w:t>
      </w:r>
      <w:proofErr w:type="spellEnd"/>
      <w:r w:rsidRPr="00270921">
        <w:rPr>
          <w:rFonts w:ascii="Times New Roman" w:hAnsi="Times New Roman"/>
        </w:rPr>
        <w:t xml:space="preserve">. </w:t>
      </w:r>
      <w:proofErr w:type="spellStart"/>
      <w:r w:rsidRPr="00270921">
        <w:rPr>
          <w:rFonts w:ascii="Times New Roman" w:hAnsi="Times New Roman"/>
        </w:rPr>
        <w:t>Pedagojik</w:t>
      </w:r>
      <w:proofErr w:type="spellEnd"/>
      <w:r w:rsidRPr="00270921">
        <w:rPr>
          <w:rFonts w:ascii="Times New Roman" w:hAnsi="Times New Roman"/>
        </w:rPr>
        <w:t xml:space="preserve"> </w:t>
      </w:r>
      <w:proofErr w:type="spellStart"/>
      <w:r w:rsidRPr="00270921">
        <w:rPr>
          <w:rFonts w:ascii="Times New Roman" w:hAnsi="Times New Roman"/>
        </w:rPr>
        <w:t>olarak</w:t>
      </w:r>
      <w:proofErr w:type="spellEnd"/>
      <w:r w:rsidRPr="00270921">
        <w:rPr>
          <w:rFonts w:ascii="Times New Roman" w:hAnsi="Times New Roman"/>
        </w:rPr>
        <w:t xml:space="preserve"> </w:t>
      </w:r>
      <w:proofErr w:type="spellStart"/>
      <w:r w:rsidRPr="00270921">
        <w:rPr>
          <w:rFonts w:ascii="Times New Roman" w:hAnsi="Times New Roman"/>
        </w:rPr>
        <w:t>mobil</w:t>
      </w:r>
      <w:proofErr w:type="spellEnd"/>
      <w:r w:rsidRPr="00270921">
        <w:rPr>
          <w:rFonts w:ascii="Times New Roman" w:hAnsi="Times New Roman"/>
        </w:rPr>
        <w:t xml:space="preserve"> </w:t>
      </w:r>
      <w:proofErr w:type="spellStart"/>
      <w:r w:rsidRPr="00270921">
        <w:rPr>
          <w:rFonts w:ascii="Times New Roman" w:hAnsi="Times New Roman"/>
        </w:rPr>
        <w:t>öğrenmenin</w:t>
      </w:r>
      <w:proofErr w:type="spellEnd"/>
      <w:r w:rsidRPr="00270921">
        <w:rPr>
          <w:rFonts w:ascii="Times New Roman" w:hAnsi="Times New Roman"/>
        </w:rPr>
        <w:t xml:space="preserve"> (MALL - Mobile Assisted Language Learning) </w:t>
      </w:r>
      <w:proofErr w:type="spellStart"/>
      <w:r w:rsidRPr="00270921">
        <w:rPr>
          <w:rFonts w:ascii="Times New Roman" w:hAnsi="Times New Roman"/>
        </w:rPr>
        <w:t>getirdiği</w:t>
      </w:r>
      <w:proofErr w:type="spellEnd"/>
      <w:r w:rsidRPr="00270921">
        <w:rPr>
          <w:rFonts w:ascii="Times New Roman" w:hAnsi="Times New Roman"/>
        </w:rPr>
        <w:t xml:space="preserve"> “</w:t>
      </w:r>
      <w:proofErr w:type="spellStart"/>
      <w:r w:rsidRPr="00270921">
        <w:rPr>
          <w:rFonts w:ascii="Times New Roman" w:hAnsi="Times New Roman"/>
        </w:rPr>
        <w:t>parçalı</w:t>
      </w:r>
      <w:proofErr w:type="spellEnd"/>
      <w:r w:rsidRPr="00270921">
        <w:rPr>
          <w:rFonts w:ascii="Times New Roman" w:hAnsi="Times New Roman"/>
        </w:rPr>
        <w:t xml:space="preserve"> </w:t>
      </w:r>
      <w:proofErr w:type="spellStart"/>
      <w:r w:rsidRPr="00270921">
        <w:rPr>
          <w:rFonts w:ascii="Times New Roman" w:hAnsi="Times New Roman"/>
        </w:rPr>
        <w:t>dikkat</w:t>
      </w:r>
      <w:proofErr w:type="spellEnd"/>
      <w:r w:rsidRPr="00270921">
        <w:rPr>
          <w:rFonts w:ascii="Times New Roman" w:hAnsi="Times New Roman"/>
        </w:rPr>
        <w:t xml:space="preserve">” </w:t>
      </w:r>
      <w:proofErr w:type="spellStart"/>
      <w:r w:rsidRPr="00270921">
        <w:rPr>
          <w:rFonts w:ascii="Times New Roman" w:hAnsi="Times New Roman"/>
        </w:rPr>
        <w:t>ve</w:t>
      </w:r>
      <w:proofErr w:type="spellEnd"/>
      <w:r w:rsidRPr="00270921">
        <w:rPr>
          <w:rFonts w:ascii="Times New Roman" w:hAnsi="Times New Roman"/>
        </w:rPr>
        <w:t xml:space="preserve"> “her an </w:t>
      </w:r>
      <w:proofErr w:type="spellStart"/>
      <w:r w:rsidRPr="00270921">
        <w:rPr>
          <w:rFonts w:ascii="Times New Roman" w:hAnsi="Times New Roman"/>
        </w:rPr>
        <w:t>erişilebilirlik</w:t>
      </w:r>
      <w:proofErr w:type="spellEnd"/>
      <w:r w:rsidRPr="00270921">
        <w:rPr>
          <w:rFonts w:ascii="Times New Roman" w:hAnsi="Times New Roman"/>
        </w:rPr>
        <w:t xml:space="preserve">” </w:t>
      </w:r>
      <w:proofErr w:type="spellStart"/>
      <w:r w:rsidRPr="00270921">
        <w:rPr>
          <w:rFonts w:ascii="Times New Roman" w:hAnsi="Times New Roman"/>
        </w:rPr>
        <w:t>gereksinimlerini</w:t>
      </w:r>
      <w:proofErr w:type="spellEnd"/>
      <w:r w:rsidRPr="00270921">
        <w:rPr>
          <w:rFonts w:ascii="Times New Roman" w:hAnsi="Times New Roman"/>
        </w:rPr>
        <w:t xml:space="preserve"> </w:t>
      </w:r>
      <w:proofErr w:type="spellStart"/>
      <w:r w:rsidRPr="00270921">
        <w:rPr>
          <w:rFonts w:ascii="Times New Roman" w:hAnsi="Times New Roman"/>
        </w:rPr>
        <w:t>karşılamak</w:t>
      </w:r>
      <w:proofErr w:type="spellEnd"/>
      <w:r w:rsidRPr="00270921">
        <w:rPr>
          <w:rFonts w:ascii="Times New Roman" w:hAnsi="Times New Roman"/>
        </w:rPr>
        <w:t xml:space="preserve"> </w:t>
      </w:r>
      <w:proofErr w:type="spellStart"/>
      <w:r w:rsidRPr="00270921">
        <w:rPr>
          <w:rFonts w:ascii="Times New Roman" w:hAnsi="Times New Roman"/>
        </w:rPr>
        <w:t>amacıyla</w:t>
      </w:r>
      <w:proofErr w:type="spellEnd"/>
      <w:r w:rsidRPr="00270921">
        <w:rPr>
          <w:rFonts w:ascii="Times New Roman" w:hAnsi="Times New Roman"/>
        </w:rPr>
        <w:t xml:space="preserve"> </w:t>
      </w:r>
      <w:proofErr w:type="spellStart"/>
      <w:r w:rsidRPr="00270921">
        <w:rPr>
          <w:rFonts w:ascii="Times New Roman" w:hAnsi="Times New Roman"/>
        </w:rPr>
        <w:t>seçilmiştir</w:t>
      </w:r>
      <w:proofErr w:type="spellEnd"/>
      <w:r w:rsidRPr="00270921">
        <w:rPr>
          <w:rFonts w:ascii="Times New Roman" w:hAnsi="Times New Roman"/>
        </w:rPr>
        <w:t>.</w:t>
      </w:r>
    </w:p>
    <w:p w14:paraId="7D590C50" w14:textId="77777777" w:rsidR="00593971" w:rsidRPr="00270921" w:rsidRDefault="00593971" w:rsidP="00593971">
      <w:pPr>
        <w:pStyle w:val="GvdeMetni"/>
        <w:rPr>
          <w:rFonts w:ascii="Times New Roman" w:hAnsi="Times New Roman"/>
        </w:rPr>
      </w:pPr>
      <w:proofErr w:type="spellStart"/>
      <w:r w:rsidRPr="00270921">
        <w:rPr>
          <w:rFonts w:ascii="Times New Roman" w:hAnsi="Times New Roman"/>
        </w:rPr>
        <w:lastRenderedPageBreak/>
        <w:t>Sunucu</w:t>
      </w:r>
      <w:proofErr w:type="spellEnd"/>
      <w:r w:rsidRPr="00270921">
        <w:rPr>
          <w:rFonts w:ascii="Times New Roman" w:hAnsi="Times New Roman"/>
        </w:rPr>
        <w:t xml:space="preserve"> </w:t>
      </w:r>
      <w:proofErr w:type="spellStart"/>
      <w:r w:rsidRPr="00270921">
        <w:rPr>
          <w:rFonts w:ascii="Times New Roman" w:hAnsi="Times New Roman"/>
        </w:rPr>
        <w:t>katmanında</w:t>
      </w:r>
      <w:proofErr w:type="spellEnd"/>
      <w:r w:rsidRPr="00270921">
        <w:rPr>
          <w:rFonts w:ascii="Times New Roman" w:hAnsi="Times New Roman"/>
        </w:rPr>
        <w:t xml:space="preserve"> </w:t>
      </w:r>
      <w:proofErr w:type="spellStart"/>
      <w:r w:rsidRPr="00270921">
        <w:rPr>
          <w:rFonts w:ascii="Times New Roman" w:hAnsi="Times New Roman"/>
        </w:rPr>
        <w:t>FastAPI</w:t>
      </w:r>
      <w:proofErr w:type="spellEnd"/>
      <w:r w:rsidRPr="00270921">
        <w:rPr>
          <w:rFonts w:ascii="Times New Roman" w:hAnsi="Times New Roman"/>
        </w:rPr>
        <w:t xml:space="preserve"> </w:t>
      </w:r>
      <w:proofErr w:type="spellStart"/>
      <w:r w:rsidRPr="00270921">
        <w:rPr>
          <w:rFonts w:ascii="Times New Roman" w:hAnsi="Times New Roman"/>
        </w:rPr>
        <w:t>framework’ünün</w:t>
      </w:r>
      <w:proofErr w:type="spellEnd"/>
      <w:r w:rsidRPr="00270921">
        <w:rPr>
          <w:rFonts w:ascii="Times New Roman" w:hAnsi="Times New Roman"/>
        </w:rPr>
        <w:t xml:space="preserve"> </w:t>
      </w:r>
      <w:proofErr w:type="spellStart"/>
      <w:r w:rsidRPr="00270921">
        <w:rPr>
          <w:rFonts w:ascii="Times New Roman" w:hAnsi="Times New Roman"/>
        </w:rPr>
        <w:t>tercih</w:t>
      </w:r>
      <w:proofErr w:type="spellEnd"/>
      <w:r w:rsidRPr="00270921">
        <w:rPr>
          <w:rFonts w:ascii="Times New Roman" w:hAnsi="Times New Roman"/>
        </w:rPr>
        <w:t xml:space="preserve"> </w:t>
      </w:r>
      <w:proofErr w:type="spellStart"/>
      <w:r w:rsidRPr="00270921">
        <w:rPr>
          <w:rFonts w:ascii="Times New Roman" w:hAnsi="Times New Roman"/>
        </w:rPr>
        <w:t>edilmesinin</w:t>
      </w:r>
      <w:proofErr w:type="spellEnd"/>
      <w:r w:rsidRPr="00270921">
        <w:rPr>
          <w:rFonts w:ascii="Times New Roman" w:hAnsi="Times New Roman"/>
        </w:rPr>
        <w:t xml:space="preserve"> </w:t>
      </w:r>
      <w:proofErr w:type="spellStart"/>
      <w:r w:rsidRPr="00270921">
        <w:rPr>
          <w:rFonts w:ascii="Times New Roman" w:hAnsi="Times New Roman"/>
        </w:rPr>
        <w:t>temel</w:t>
      </w:r>
      <w:proofErr w:type="spellEnd"/>
      <w:r w:rsidRPr="00270921">
        <w:rPr>
          <w:rFonts w:ascii="Times New Roman" w:hAnsi="Times New Roman"/>
        </w:rPr>
        <w:t xml:space="preserve"> </w:t>
      </w:r>
      <w:proofErr w:type="spellStart"/>
      <w:r w:rsidRPr="00270921">
        <w:rPr>
          <w:rFonts w:ascii="Times New Roman" w:hAnsi="Times New Roman"/>
        </w:rPr>
        <w:t>nedeni</w:t>
      </w:r>
      <w:proofErr w:type="spellEnd"/>
      <w:r w:rsidRPr="00270921">
        <w:rPr>
          <w:rFonts w:ascii="Times New Roman" w:hAnsi="Times New Roman"/>
        </w:rPr>
        <w:t xml:space="preserve">, </w:t>
      </w:r>
      <w:proofErr w:type="spellStart"/>
      <w:r w:rsidRPr="00270921">
        <w:rPr>
          <w:rFonts w:ascii="Times New Roman" w:hAnsi="Times New Roman"/>
        </w:rPr>
        <w:t>asenkron</w:t>
      </w:r>
      <w:proofErr w:type="spellEnd"/>
      <w:r w:rsidRPr="00270921">
        <w:rPr>
          <w:rFonts w:ascii="Times New Roman" w:hAnsi="Times New Roman"/>
        </w:rPr>
        <w:t xml:space="preserve"> </w:t>
      </w:r>
      <w:proofErr w:type="spellStart"/>
      <w:r w:rsidRPr="00270921">
        <w:rPr>
          <w:rFonts w:ascii="Times New Roman" w:hAnsi="Times New Roman"/>
        </w:rPr>
        <w:t>Giriş</w:t>
      </w:r>
      <w:proofErr w:type="spellEnd"/>
      <w:r w:rsidRPr="00270921">
        <w:rPr>
          <w:rFonts w:ascii="Times New Roman" w:hAnsi="Times New Roman"/>
        </w:rPr>
        <w:t>/</w:t>
      </w:r>
      <w:proofErr w:type="spellStart"/>
      <w:r w:rsidRPr="00270921">
        <w:rPr>
          <w:rFonts w:ascii="Times New Roman" w:hAnsi="Times New Roman"/>
        </w:rPr>
        <w:t>Çıkış</w:t>
      </w:r>
      <w:proofErr w:type="spellEnd"/>
      <w:r w:rsidRPr="00270921">
        <w:rPr>
          <w:rFonts w:ascii="Times New Roman" w:hAnsi="Times New Roman"/>
        </w:rPr>
        <w:t xml:space="preserve"> (I/O) </w:t>
      </w:r>
      <w:proofErr w:type="spellStart"/>
      <w:r w:rsidRPr="00270921">
        <w:rPr>
          <w:rFonts w:ascii="Times New Roman" w:hAnsi="Times New Roman"/>
        </w:rPr>
        <w:t>yetenekleri</w:t>
      </w:r>
      <w:proofErr w:type="spellEnd"/>
      <w:r w:rsidRPr="00270921">
        <w:rPr>
          <w:rFonts w:ascii="Times New Roman" w:hAnsi="Times New Roman"/>
        </w:rPr>
        <w:t xml:space="preserve"> </w:t>
      </w:r>
      <w:proofErr w:type="spellStart"/>
      <w:r w:rsidRPr="00270921">
        <w:rPr>
          <w:rFonts w:ascii="Times New Roman" w:hAnsi="Times New Roman"/>
        </w:rPr>
        <w:t>sayesinde</w:t>
      </w:r>
      <w:proofErr w:type="spellEnd"/>
      <w:r w:rsidRPr="00270921">
        <w:rPr>
          <w:rFonts w:ascii="Times New Roman" w:hAnsi="Times New Roman"/>
        </w:rPr>
        <w:t xml:space="preserve"> </w:t>
      </w:r>
      <w:proofErr w:type="spellStart"/>
      <w:r w:rsidRPr="00270921">
        <w:rPr>
          <w:rFonts w:ascii="Times New Roman" w:hAnsi="Times New Roman"/>
        </w:rPr>
        <w:t>yüksek</w:t>
      </w:r>
      <w:proofErr w:type="spellEnd"/>
      <w:r w:rsidRPr="00270921">
        <w:rPr>
          <w:rFonts w:ascii="Times New Roman" w:hAnsi="Times New Roman"/>
        </w:rPr>
        <w:t xml:space="preserve"> </w:t>
      </w:r>
      <w:proofErr w:type="spellStart"/>
      <w:r w:rsidRPr="00270921">
        <w:rPr>
          <w:rFonts w:ascii="Times New Roman" w:hAnsi="Times New Roman"/>
        </w:rPr>
        <w:t>eşzamanlı</w:t>
      </w:r>
      <w:proofErr w:type="spellEnd"/>
      <w:r w:rsidRPr="00270921">
        <w:rPr>
          <w:rFonts w:ascii="Times New Roman" w:hAnsi="Times New Roman"/>
        </w:rPr>
        <w:t xml:space="preserve"> </w:t>
      </w:r>
      <w:proofErr w:type="spellStart"/>
      <w:r w:rsidRPr="00270921">
        <w:rPr>
          <w:rFonts w:ascii="Times New Roman" w:hAnsi="Times New Roman"/>
        </w:rPr>
        <w:t>istek</w:t>
      </w:r>
      <w:proofErr w:type="spellEnd"/>
      <w:r w:rsidRPr="00270921">
        <w:rPr>
          <w:rFonts w:ascii="Times New Roman" w:hAnsi="Times New Roman"/>
        </w:rPr>
        <w:t xml:space="preserve"> </w:t>
      </w:r>
      <w:proofErr w:type="spellStart"/>
      <w:r w:rsidRPr="00270921">
        <w:rPr>
          <w:rFonts w:ascii="Times New Roman" w:hAnsi="Times New Roman"/>
        </w:rPr>
        <w:t>kapasitesine</w:t>
      </w:r>
      <w:proofErr w:type="spellEnd"/>
      <w:r w:rsidRPr="00270921">
        <w:rPr>
          <w:rFonts w:ascii="Times New Roman" w:hAnsi="Times New Roman"/>
        </w:rPr>
        <w:t xml:space="preserve"> </w:t>
      </w:r>
      <w:proofErr w:type="spellStart"/>
      <w:r w:rsidRPr="00270921">
        <w:rPr>
          <w:rFonts w:ascii="Times New Roman" w:hAnsi="Times New Roman"/>
        </w:rPr>
        <w:t>sahip</w:t>
      </w:r>
      <w:proofErr w:type="spellEnd"/>
      <w:r w:rsidRPr="00270921">
        <w:rPr>
          <w:rFonts w:ascii="Times New Roman" w:hAnsi="Times New Roman"/>
        </w:rPr>
        <w:t xml:space="preserve"> </w:t>
      </w:r>
      <w:proofErr w:type="spellStart"/>
      <w:r w:rsidRPr="00270921">
        <w:rPr>
          <w:rFonts w:ascii="Times New Roman" w:hAnsi="Times New Roman"/>
        </w:rPr>
        <w:t>olması</w:t>
      </w:r>
      <w:proofErr w:type="spellEnd"/>
      <w:r w:rsidRPr="00270921">
        <w:rPr>
          <w:rFonts w:ascii="Times New Roman" w:hAnsi="Times New Roman"/>
        </w:rPr>
        <w:t xml:space="preserve"> </w:t>
      </w:r>
      <w:proofErr w:type="spellStart"/>
      <w:r w:rsidRPr="00270921">
        <w:rPr>
          <w:rFonts w:ascii="Times New Roman" w:hAnsi="Times New Roman"/>
        </w:rPr>
        <w:t>ve</w:t>
      </w:r>
      <w:proofErr w:type="spellEnd"/>
      <w:r w:rsidRPr="00270921">
        <w:rPr>
          <w:rFonts w:ascii="Times New Roman" w:hAnsi="Times New Roman"/>
        </w:rPr>
        <w:t xml:space="preserve"> </w:t>
      </w:r>
      <w:proofErr w:type="spellStart"/>
      <w:r w:rsidRPr="00270921">
        <w:rPr>
          <w:rFonts w:ascii="Times New Roman" w:hAnsi="Times New Roman"/>
        </w:rPr>
        <w:t>Python’un</w:t>
      </w:r>
      <w:proofErr w:type="spellEnd"/>
      <w:r w:rsidRPr="00270921">
        <w:rPr>
          <w:rFonts w:ascii="Times New Roman" w:hAnsi="Times New Roman"/>
        </w:rPr>
        <w:t xml:space="preserve"> </w:t>
      </w:r>
      <w:proofErr w:type="spellStart"/>
      <w:r w:rsidRPr="00270921">
        <w:rPr>
          <w:rFonts w:ascii="Times New Roman" w:hAnsi="Times New Roman"/>
        </w:rPr>
        <w:t>zengin</w:t>
      </w:r>
      <w:proofErr w:type="spellEnd"/>
      <w:r w:rsidRPr="00270921">
        <w:rPr>
          <w:rFonts w:ascii="Times New Roman" w:hAnsi="Times New Roman"/>
        </w:rPr>
        <w:t xml:space="preserve"> </w:t>
      </w:r>
      <w:proofErr w:type="spellStart"/>
      <w:r w:rsidRPr="00270921">
        <w:rPr>
          <w:rFonts w:ascii="Times New Roman" w:hAnsi="Times New Roman"/>
        </w:rPr>
        <w:t>yapay</w:t>
      </w:r>
      <w:proofErr w:type="spellEnd"/>
      <w:r w:rsidRPr="00270921">
        <w:rPr>
          <w:rFonts w:ascii="Times New Roman" w:hAnsi="Times New Roman"/>
        </w:rPr>
        <w:t xml:space="preserve"> </w:t>
      </w:r>
      <w:proofErr w:type="spellStart"/>
      <w:r w:rsidRPr="00270921">
        <w:rPr>
          <w:rFonts w:ascii="Times New Roman" w:hAnsi="Times New Roman"/>
        </w:rPr>
        <w:t>zeka</w:t>
      </w:r>
      <w:proofErr w:type="spellEnd"/>
      <w:r w:rsidRPr="00270921">
        <w:rPr>
          <w:rFonts w:ascii="Times New Roman" w:hAnsi="Times New Roman"/>
        </w:rPr>
        <w:t xml:space="preserve">, </w:t>
      </w:r>
      <w:proofErr w:type="spellStart"/>
      <w:r w:rsidRPr="00270921">
        <w:rPr>
          <w:rFonts w:ascii="Times New Roman" w:hAnsi="Times New Roman"/>
        </w:rPr>
        <w:t>makine</w:t>
      </w:r>
      <w:proofErr w:type="spellEnd"/>
      <w:r w:rsidRPr="00270921">
        <w:rPr>
          <w:rFonts w:ascii="Times New Roman" w:hAnsi="Times New Roman"/>
        </w:rPr>
        <w:t xml:space="preserve"> </w:t>
      </w:r>
      <w:proofErr w:type="spellStart"/>
      <w:r w:rsidRPr="00270921">
        <w:rPr>
          <w:rFonts w:ascii="Times New Roman" w:hAnsi="Times New Roman"/>
        </w:rPr>
        <w:t>öğrenmesi</w:t>
      </w:r>
      <w:proofErr w:type="spellEnd"/>
      <w:r w:rsidRPr="00270921">
        <w:rPr>
          <w:rFonts w:ascii="Times New Roman" w:hAnsi="Times New Roman"/>
        </w:rPr>
        <w:t xml:space="preserve"> </w:t>
      </w:r>
      <w:proofErr w:type="spellStart"/>
      <w:r w:rsidRPr="00270921">
        <w:rPr>
          <w:rFonts w:ascii="Times New Roman" w:hAnsi="Times New Roman"/>
        </w:rPr>
        <w:t>ve</w:t>
      </w:r>
      <w:proofErr w:type="spellEnd"/>
      <w:r w:rsidRPr="00270921">
        <w:rPr>
          <w:rFonts w:ascii="Times New Roman" w:hAnsi="Times New Roman"/>
        </w:rPr>
        <w:t xml:space="preserve"> </w:t>
      </w:r>
      <w:proofErr w:type="spellStart"/>
      <w:r w:rsidRPr="00270921">
        <w:rPr>
          <w:rFonts w:ascii="Times New Roman" w:hAnsi="Times New Roman"/>
        </w:rPr>
        <w:t>akustik</w:t>
      </w:r>
      <w:proofErr w:type="spellEnd"/>
      <w:r w:rsidRPr="00270921">
        <w:rPr>
          <w:rFonts w:ascii="Times New Roman" w:hAnsi="Times New Roman"/>
        </w:rPr>
        <w:t xml:space="preserve"> </w:t>
      </w:r>
      <w:proofErr w:type="spellStart"/>
      <w:r w:rsidRPr="00270921">
        <w:rPr>
          <w:rFonts w:ascii="Times New Roman" w:hAnsi="Times New Roman"/>
        </w:rPr>
        <w:t>sinyal</w:t>
      </w:r>
      <w:proofErr w:type="spellEnd"/>
      <w:r w:rsidRPr="00270921">
        <w:rPr>
          <w:rFonts w:ascii="Times New Roman" w:hAnsi="Times New Roman"/>
        </w:rPr>
        <w:t xml:space="preserve"> </w:t>
      </w:r>
      <w:proofErr w:type="spellStart"/>
      <w:r w:rsidRPr="00270921">
        <w:rPr>
          <w:rFonts w:ascii="Times New Roman" w:hAnsi="Times New Roman"/>
        </w:rPr>
        <w:t>işleme</w:t>
      </w:r>
      <w:proofErr w:type="spellEnd"/>
      <w:r w:rsidRPr="00270921">
        <w:rPr>
          <w:rFonts w:ascii="Times New Roman" w:hAnsi="Times New Roman"/>
        </w:rPr>
        <w:t xml:space="preserve"> </w:t>
      </w:r>
      <w:proofErr w:type="spellStart"/>
      <w:r w:rsidRPr="00270921">
        <w:rPr>
          <w:rFonts w:ascii="Times New Roman" w:hAnsi="Times New Roman"/>
        </w:rPr>
        <w:t>kütüphanelerine</w:t>
      </w:r>
      <w:proofErr w:type="spellEnd"/>
      <w:r w:rsidRPr="00270921">
        <w:rPr>
          <w:rFonts w:ascii="Times New Roman" w:hAnsi="Times New Roman"/>
        </w:rPr>
        <w:t xml:space="preserve"> (</w:t>
      </w:r>
      <w:proofErr w:type="spellStart"/>
      <w:r w:rsidRPr="00270921">
        <w:rPr>
          <w:rFonts w:ascii="Times New Roman" w:hAnsi="Times New Roman"/>
        </w:rPr>
        <w:t>PyTorch</w:t>
      </w:r>
      <w:proofErr w:type="spellEnd"/>
      <w:r w:rsidRPr="00270921">
        <w:rPr>
          <w:rFonts w:ascii="Times New Roman" w:hAnsi="Times New Roman"/>
        </w:rPr>
        <w:t xml:space="preserve">, Transformers, </w:t>
      </w:r>
      <w:proofErr w:type="spellStart"/>
      <w:r w:rsidRPr="00270921">
        <w:rPr>
          <w:rFonts w:ascii="Times New Roman" w:hAnsi="Times New Roman"/>
        </w:rPr>
        <w:t>Librosa</w:t>
      </w:r>
      <w:proofErr w:type="spellEnd"/>
      <w:r w:rsidRPr="00270921">
        <w:rPr>
          <w:rFonts w:ascii="Times New Roman" w:hAnsi="Times New Roman"/>
        </w:rPr>
        <w:t xml:space="preserve">) </w:t>
      </w:r>
      <w:proofErr w:type="spellStart"/>
      <w:r w:rsidRPr="00270921">
        <w:rPr>
          <w:rFonts w:ascii="Times New Roman" w:hAnsi="Times New Roman"/>
        </w:rPr>
        <w:t>doğrudan</w:t>
      </w:r>
      <w:proofErr w:type="spellEnd"/>
      <w:r w:rsidRPr="00270921">
        <w:rPr>
          <w:rFonts w:ascii="Times New Roman" w:hAnsi="Times New Roman"/>
        </w:rPr>
        <w:t xml:space="preserve"> </w:t>
      </w:r>
      <w:proofErr w:type="spellStart"/>
      <w:r w:rsidRPr="00270921">
        <w:rPr>
          <w:rFonts w:ascii="Times New Roman" w:hAnsi="Times New Roman"/>
        </w:rPr>
        <w:t>ve</w:t>
      </w:r>
      <w:proofErr w:type="spellEnd"/>
      <w:r w:rsidRPr="00270921">
        <w:rPr>
          <w:rFonts w:ascii="Times New Roman" w:hAnsi="Times New Roman"/>
        </w:rPr>
        <w:t xml:space="preserve"> </w:t>
      </w:r>
      <w:proofErr w:type="spellStart"/>
      <w:r w:rsidRPr="00270921">
        <w:rPr>
          <w:rFonts w:ascii="Times New Roman" w:hAnsi="Times New Roman"/>
        </w:rPr>
        <w:t>sıfır-gecikmeli</w:t>
      </w:r>
      <w:proofErr w:type="spellEnd"/>
      <w:r w:rsidRPr="00270921">
        <w:rPr>
          <w:rFonts w:ascii="Times New Roman" w:hAnsi="Times New Roman"/>
        </w:rPr>
        <w:t xml:space="preserve"> </w:t>
      </w:r>
      <w:proofErr w:type="spellStart"/>
      <w:r w:rsidRPr="00270921">
        <w:rPr>
          <w:rFonts w:ascii="Times New Roman" w:hAnsi="Times New Roman"/>
        </w:rPr>
        <w:t>erişim</w:t>
      </w:r>
      <w:proofErr w:type="spellEnd"/>
      <w:r w:rsidRPr="00270921">
        <w:rPr>
          <w:rFonts w:ascii="Times New Roman" w:hAnsi="Times New Roman"/>
        </w:rPr>
        <w:t xml:space="preserve"> </w:t>
      </w:r>
      <w:proofErr w:type="spellStart"/>
      <w:r w:rsidRPr="00270921">
        <w:rPr>
          <w:rFonts w:ascii="Times New Roman" w:hAnsi="Times New Roman"/>
        </w:rPr>
        <w:t>sağlamasıdır</w:t>
      </w:r>
      <w:proofErr w:type="spellEnd"/>
      <w:r w:rsidRPr="00270921">
        <w:rPr>
          <w:rFonts w:ascii="Times New Roman" w:hAnsi="Times New Roman"/>
        </w:rPr>
        <w:t xml:space="preserve">. </w:t>
      </w:r>
      <w:proofErr w:type="spellStart"/>
      <w:r w:rsidRPr="00270921">
        <w:rPr>
          <w:rFonts w:ascii="Times New Roman" w:hAnsi="Times New Roman"/>
        </w:rPr>
        <w:t>Asenkron</w:t>
      </w:r>
      <w:proofErr w:type="spellEnd"/>
      <w:r w:rsidRPr="00270921">
        <w:rPr>
          <w:rFonts w:ascii="Times New Roman" w:hAnsi="Times New Roman"/>
        </w:rPr>
        <w:t xml:space="preserve"> </w:t>
      </w:r>
      <w:proofErr w:type="spellStart"/>
      <w:r w:rsidRPr="00270921">
        <w:rPr>
          <w:rFonts w:ascii="Times New Roman" w:hAnsi="Times New Roman"/>
        </w:rPr>
        <w:t>mimari</w:t>
      </w:r>
      <w:proofErr w:type="spellEnd"/>
      <w:r w:rsidRPr="00270921">
        <w:rPr>
          <w:rFonts w:ascii="Times New Roman" w:hAnsi="Times New Roman"/>
        </w:rPr>
        <w:t xml:space="preserve">, </w:t>
      </w:r>
      <w:proofErr w:type="spellStart"/>
      <w:r w:rsidRPr="00270921">
        <w:rPr>
          <w:rFonts w:ascii="Times New Roman" w:hAnsi="Times New Roman"/>
        </w:rPr>
        <w:t>özellikle</w:t>
      </w:r>
      <w:proofErr w:type="spellEnd"/>
      <w:r w:rsidRPr="00270921">
        <w:rPr>
          <w:rFonts w:ascii="Times New Roman" w:hAnsi="Times New Roman"/>
        </w:rPr>
        <w:t xml:space="preserve"> </w:t>
      </w:r>
      <w:proofErr w:type="spellStart"/>
      <w:r w:rsidRPr="00270921">
        <w:rPr>
          <w:rFonts w:ascii="Times New Roman" w:hAnsi="Times New Roman"/>
        </w:rPr>
        <w:t>fonem</w:t>
      </w:r>
      <w:proofErr w:type="spellEnd"/>
      <w:r w:rsidRPr="00270921">
        <w:rPr>
          <w:rFonts w:ascii="Times New Roman" w:hAnsi="Times New Roman"/>
        </w:rPr>
        <w:t xml:space="preserve"> </w:t>
      </w:r>
      <w:proofErr w:type="spellStart"/>
      <w:r w:rsidRPr="00270921">
        <w:rPr>
          <w:rFonts w:ascii="Times New Roman" w:hAnsi="Times New Roman"/>
        </w:rPr>
        <w:t>seviyesinde</w:t>
      </w:r>
      <w:proofErr w:type="spellEnd"/>
      <w:r w:rsidRPr="00270921">
        <w:rPr>
          <w:rFonts w:ascii="Times New Roman" w:hAnsi="Times New Roman"/>
        </w:rPr>
        <w:t xml:space="preserve"> </w:t>
      </w:r>
      <w:proofErr w:type="spellStart"/>
      <w:r w:rsidRPr="00270921">
        <w:rPr>
          <w:rFonts w:ascii="Times New Roman" w:hAnsi="Times New Roman"/>
        </w:rPr>
        <w:t>akustik</w:t>
      </w:r>
      <w:proofErr w:type="spellEnd"/>
      <w:r w:rsidRPr="00270921">
        <w:rPr>
          <w:rFonts w:ascii="Times New Roman" w:hAnsi="Times New Roman"/>
        </w:rPr>
        <w:t xml:space="preserve"> </w:t>
      </w:r>
      <w:proofErr w:type="spellStart"/>
      <w:r w:rsidRPr="00270921">
        <w:rPr>
          <w:rFonts w:ascii="Times New Roman" w:hAnsi="Times New Roman"/>
        </w:rPr>
        <w:t>analiz</w:t>
      </w:r>
      <w:proofErr w:type="spellEnd"/>
      <w:r w:rsidRPr="00270921">
        <w:rPr>
          <w:rFonts w:ascii="Times New Roman" w:hAnsi="Times New Roman"/>
        </w:rPr>
        <w:t xml:space="preserve"> </w:t>
      </w:r>
      <w:proofErr w:type="spellStart"/>
      <w:r w:rsidRPr="00270921">
        <w:rPr>
          <w:rFonts w:ascii="Times New Roman" w:hAnsi="Times New Roman"/>
        </w:rPr>
        <w:t>gibi</w:t>
      </w:r>
      <w:proofErr w:type="spellEnd"/>
      <w:r w:rsidRPr="00270921">
        <w:rPr>
          <w:rFonts w:ascii="Times New Roman" w:hAnsi="Times New Roman"/>
        </w:rPr>
        <w:t xml:space="preserve"> CPU/GPU </w:t>
      </w:r>
      <w:proofErr w:type="spellStart"/>
      <w:r w:rsidRPr="00270921">
        <w:rPr>
          <w:rFonts w:ascii="Times New Roman" w:hAnsi="Times New Roman"/>
        </w:rPr>
        <w:t>yoğun</w:t>
      </w:r>
      <w:proofErr w:type="spellEnd"/>
      <w:r w:rsidRPr="00270921">
        <w:rPr>
          <w:rFonts w:ascii="Times New Roman" w:hAnsi="Times New Roman"/>
        </w:rPr>
        <w:t xml:space="preserve"> </w:t>
      </w:r>
      <w:proofErr w:type="spellStart"/>
      <w:r w:rsidRPr="00270921">
        <w:rPr>
          <w:rFonts w:ascii="Times New Roman" w:hAnsi="Times New Roman"/>
        </w:rPr>
        <w:t>derin</w:t>
      </w:r>
      <w:proofErr w:type="spellEnd"/>
      <w:r w:rsidRPr="00270921">
        <w:rPr>
          <w:rFonts w:ascii="Times New Roman" w:hAnsi="Times New Roman"/>
        </w:rPr>
        <w:t xml:space="preserve"> </w:t>
      </w:r>
      <w:proofErr w:type="spellStart"/>
      <w:r w:rsidRPr="00270921">
        <w:rPr>
          <w:rFonts w:ascii="Times New Roman" w:hAnsi="Times New Roman"/>
        </w:rPr>
        <w:t>öğrenme</w:t>
      </w:r>
      <w:proofErr w:type="spellEnd"/>
      <w:r w:rsidRPr="00270921">
        <w:rPr>
          <w:rFonts w:ascii="Times New Roman" w:hAnsi="Times New Roman"/>
        </w:rPr>
        <w:t xml:space="preserve"> </w:t>
      </w:r>
      <w:proofErr w:type="spellStart"/>
      <w:r w:rsidRPr="00270921">
        <w:rPr>
          <w:rFonts w:ascii="Times New Roman" w:hAnsi="Times New Roman"/>
        </w:rPr>
        <w:t>modellerinin</w:t>
      </w:r>
      <w:proofErr w:type="spellEnd"/>
      <w:r w:rsidRPr="00270921">
        <w:rPr>
          <w:rFonts w:ascii="Times New Roman" w:hAnsi="Times New Roman"/>
        </w:rPr>
        <w:t xml:space="preserve"> </w:t>
      </w:r>
      <w:proofErr w:type="spellStart"/>
      <w:r w:rsidRPr="00270921">
        <w:rPr>
          <w:rFonts w:ascii="Times New Roman" w:hAnsi="Times New Roman"/>
        </w:rPr>
        <w:t>çalıştırıldığı</w:t>
      </w:r>
      <w:proofErr w:type="spellEnd"/>
      <w:r w:rsidRPr="00270921">
        <w:rPr>
          <w:rFonts w:ascii="Times New Roman" w:hAnsi="Times New Roman"/>
        </w:rPr>
        <w:t xml:space="preserve"> </w:t>
      </w:r>
      <w:proofErr w:type="spellStart"/>
      <w:r w:rsidRPr="00270921">
        <w:rPr>
          <w:rFonts w:ascii="Times New Roman" w:hAnsi="Times New Roman"/>
        </w:rPr>
        <w:t>senaryolarda</w:t>
      </w:r>
      <w:proofErr w:type="spellEnd"/>
      <w:r w:rsidRPr="00270921">
        <w:rPr>
          <w:rFonts w:ascii="Times New Roman" w:hAnsi="Times New Roman"/>
        </w:rPr>
        <w:t xml:space="preserve"> </w:t>
      </w:r>
      <w:proofErr w:type="spellStart"/>
      <w:r w:rsidRPr="00270921">
        <w:rPr>
          <w:rFonts w:ascii="Times New Roman" w:hAnsi="Times New Roman"/>
        </w:rPr>
        <w:t>sunucunun</w:t>
      </w:r>
      <w:proofErr w:type="spellEnd"/>
      <w:r w:rsidRPr="00270921">
        <w:rPr>
          <w:rFonts w:ascii="Times New Roman" w:hAnsi="Times New Roman"/>
        </w:rPr>
        <w:t xml:space="preserve"> </w:t>
      </w:r>
      <w:proofErr w:type="spellStart"/>
      <w:r w:rsidRPr="00270921">
        <w:rPr>
          <w:rFonts w:ascii="Times New Roman" w:hAnsi="Times New Roman"/>
        </w:rPr>
        <w:t>kilitlenmesini</w:t>
      </w:r>
      <w:proofErr w:type="spellEnd"/>
      <w:r w:rsidRPr="00270921">
        <w:rPr>
          <w:rFonts w:ascii="Times New Roman" w:hAnsi="Times New Roman"/>
        </w:rPr>
        <w:t xml:space="preserve"> </w:t>
      </w:r>
      <w:proofErr w:type="spellStart"/>
      <w:r w:rsidRPr="00270921">
        <w:rPr>
          <w:rFonts w:ascii="Times New Roman" w:hAnsi="Times New Roman"/>
        </w:rPr>
        <w:t>engellemekte</w:t>
      </w:r>
      <w:proofErr w:type="spellEnd"/>
      <w:r w:rsidRPr="00270921">
        <w:rPr>
          <w:rFonts w:ascii="Times New Roman" w:hAnsi="Times New Roman"/>
        </w:rPr>
        <w:t xml:space="preserve"> </w:t>
      </w:r>
      <w:proofErr w:type="spellStart"/>
      <w:r w:rsidRPr="00270921">
        <w:rPr>
          <w:rFonts w:ascii="Times New Roman" w:hAnsi="Times New Roman"/>
        </w:rPr>
        <w:t>ve</w:t>
      </w:r>
      <w:proofErr w:type="spellEnd"/>
      <w:r w:rsidRPr="00270921">
        <w:rPr>
          <w:rFonts w:ascii="Times New Roman" w:hAnsi="Times New Roman"/>
        </w:rPr>
        <w:t xml:space="preserve"> </w:t>
      </w:r>
      <w:proofErr w:type="spellStart"/>
      <w:r w:rsidRPr="00270921">
        <w:rPr>
          <w:rFonts w:ascii="Times New Roman" w:hAnsi="Times New Roman"/>
        </w:rPr>
        <w:t>isteklerin</w:t>
      </w:r>
      <w:proofErr w:type="spellEnd"/>
      <w:r w:rsidRPr="00270921">
        <w:rPr>
          <w:rFonts w:ascii="Times New Roman" w:hAnsi="Times New Roman"/>
        </w:rPr>
        <w:t xml:space="preserve"> </w:t>
      </w:r>
      <w:proofErr w:type="spellStart"/>
      <w:r w:rsidRPr="00270921">
        <w:rPr>
          <w:rFonts w:ascii="Times New Roman" w:hAnsi="Times New Roman"/>
        </w:rPr>
        <w:t>kuyruğa</w:t>
      </w:r>
      <w:proofErr w:type="spellEnd"/>
      <w:r w:rsidRPr="00270921">
        <w:rPr>
          <w:rFonts w:ascii="Times New Roman" w:hAnsi="Times New Roman"/>
        </w:rPr>
        <w:t xml:space="preserve"> </w:t>
      </w:r>
      <w:proofErr w:type="spellStart"/>
      <w:r w:rsidRPr="00270921">
        <w:rPr>
          <w:rFonts w:ascii="Times New Roman" w:hAnsi="Times New Roman"/>
        </w:rPr>
        <w:t>alınarak</w:t>
      </w:r>
      <w:proofErr w:type="spellEnd"/>
      <w:r w:rsidRPr="00270921">
        <w:rPr>
          <w:rFonts w:ascii="Times New Roman" w:hAnsi="Times New Roman"/>
        </w:rPr>
        <w:t xml:space="preserve"> </w:t>
      </w:r>
      <w:proofErr w:type="spellStart"/>
      <w:r w:rsidRPr="00270921">
        <w:rPr>
          <w:rFonts w:ascii="Times New Roman" w:hAnsi="Times New Roman"/>
        </w:rPr>
        <w:t>verimli</w:t>
      </w:r>
      <w:proofErr w:type="spellEnd"/>
      <w:r w:rsidRPr="00270921">
        <w:rPr>
          <w:rFonts w:ascii="Times New Roman" w:hAnsi="Times New Roman"/>
        </w:rPr>
        <w:t xml:space="preserve"> </w:t>
      </w:r>
      <w:proofErr w:type="spellStart"/>
      <w:r w:rsidRPr="00270921">
        <w:rPr>
          <w:rFonts w:ascii="Times New Roman" w:hAnsi="Times New Roman"/>
        </w:rPr>
        <w:t>şekilde</w:t>
      </w:r>
      <w:proofErr w:type="spellEnd"/>
      <w:r w:rsidRPr="00270921">
        <w:rPr>
          <w:rFonts w:ascii="Times New Roman" w:hAnsi="Times New Roman"/>
        </w:rPr>
        <w:t xml:space="preserve"> </w:t>
      </w:r>
      <w:proofErr w:type="spellStart"/>
      <w:r w:rsidRPr="00270921">
        <w:rPr>
          <w:rFonts w:ascii="Times New Roman" w:hAnsi="Times New Roman"/>
        </w:rPr>
        <w:t>işlenmesini</w:t>
      </w:r>
      <w:proofErr w:type="spellEnd"/>
      <w:r w:rsidRPr="00270921">
        <w:rPr>
          <w:rFonts w:ascii="Times New Roman" w:hAnsi="Times New Roman"/>
        </w:rPr>
        <w:t xml:space="preserve"> </w:t>
      </w:r>
      <w:proofErr w:type="spellStart"/>
      <w:r w:rsidRPr="00270921">
        <w:rPr>
          <w:rFonts w:ascii="Times New Roman" w:hAnsi="Times New Roman"/>
        </w:rPr>
        <w:t>sağlamaktadır</w:t>
      </w:r>
      <w:proofErr w:type="spellEnd"/>
      <w:r w:rsidRPr="00270921">
        <w:rPr>
          <w:rFonts w:ascii="Times New Roman" w:hAnsi="Times New Roman"/>
        </w:rPr>
        <w:t>.</w:t>
      </w:r>
    </w:p>
    <w:p w14:paraId="5C3A4914" w14:textId="77777777" w:rsidR="00593971" w:rsidRDefault="00593971" w:rsidP="00593971">
      <w:pPr>
        <w:pStyle w:val="GvdeMetni"/>
        <w:rPr>
          <w:rFonts w:ascii="Times New Roman" w:hAnsi="Times New Roman"/>
        </w:rPr>
      </w:pPr>
      <w:proofErr w:type="spellStart"/>
      <w:r w:rsidRPr="00270921">
        <w:rPr>
          <w:rFonts w:ascii="Times New Roman" w:hAnsi="Times New Roman"/>
        </w:rPr>
        <w:t>Veritabanı</w:t>
      </w:r>
      <w:proofErr w:type="spellEnd"/>
      <w:r w:rsidRPr="00270921">
        <w:rPr>
          <w:rFonts w:ascii="Times New Roman" w:hAnsi="Times New Roman"/>
        </w:rPr>
        <w:t xml:space="preserve"> </w:t>
      </w:r>
      <w:proofErr w:type="spellStart"/>
      <w:r w:rsidRPr="00270921">
        <w:rPr>
          <w:rFonts w:ascii="Times New Roman" w:hAnsi="Times New Roman"/>
        </w:rPr>
        <w:t>katmanında</w:t>
      </w:r>
      <w:proofErr w:type="spellEnd"/>
      <w:r w:rsidRPr="00270921">
        <w:rPr>
          <w:rFonts w:ascii="Times New Roman" w:hAnsi="Times New Roman"/>
        </w:rPr>
        <w:t xml:space="preserve"> PostgreSQL, JSONB </w:t>
      </w:r>
      <w:proofErr w:type="spellStart"/>
      <w:r w:rsidRPr="00270921">
        <w:rPr>
          <w:rFonts w:ascii="Times New Roman" w:hAnsi="Times New Roman"/>
        </w:rPr>
        <w:t>veri</w:t>
      </w:r>
      <w:proofErr w:type="spellEnd"/>
      <w:r w:rsidRPr="00270921">
        <w:rPr>
          <w:rFonts w:ascii="Times New Roman" w:hAnsi="Times New Roman"/>
        </w:rPr>
        <w:t xml:space="preserve"> tipi </w:t>
      </w:r>
      <w:proofErr w:type="spellStart"/>
      <w:r w:rsidRPr="00270921">
        <w:rPr>
          <w:rFonts w:ascii="Times New Roman" w:hAnsi="Times New Roman"/>
        </w:rPr>
        <w:t>desteği</w:t>
      </w:r>
      <w:proofErr w:type="spellEnd"/>
      <w:r w:rsidRPr="00270921">
        <w:rPr>
          <w:rFonts w:ascii="Times New Roman" w:hAnsi="Times New Roman"/>
        </w:rPr>
        <w:t xml:space="preserve"> </w:t>
      </w:r>
      <w:proofErr w:type="spellStart"/>
      <w:r w:rsidRPr="00270921">
        <w:rPr>
          <w:rFonts w:ascii="Times New Roman" w:hAnsi="Times New Roman"/>
        </w:rPr>
        <w:t>sayesinde</w:t>
      </w:r>
      <w:proofErr w:type="spellEnd"/>
      <w:r w:rsidRPr="00270921">
        <w:rPr>
          <w:rFonts w:ascii="Times New Roman" w:hAnsi="Times New Roman"/>
        </w:rPr>
        <w:t xml:space="preserve"> </w:t>
      </w:r>
      <w:proofErr w:type="spellStart"/>
      <w:r w:rsidRPr="00270921">
        <w:rPr>
          <w:rFonts w:ascii="Times New Roman" w:hAnsi="Times New Roman"/>
        </w:rPr>
        <w:t>yarı-yapılandırılmış</w:t>
      </w:r>
      <w:proofErr w:type="spellEnd"/>
      <w:r w:rsidRPr="00270921">
        <w:rPr>
          <w:rFonts w:ascii="Times New Roman" w:hAnsi="Times New Roman"/>
        </w:rPr>
        <w:t xml:space="preserve"> </w:t>
      </w:r>
      <w:proofErr w:type="spellStart"/>
      <w:r w:rsidRPr="00270921">
        <w:rPr>
          <w:rFonts w:ascii="Times New Roman" w:hAnsi="Times New Roman"/>
        </w:rPr>
        <w:t>artikülasyon</w:t>
      </w:r>
      <w:proofErr w:type="spellEnd"/>
      <w:r w:rsidRPr="00270921">
        <w:rPr>
          <w:rFonts w:ascii="Times New Roman" w:hAnsi="Times New Roman"/>
        </w:rPr>
        <w:t xml:space="preserve"> </w:t>
      </w:r>
      <w:proofErr w:type="spellStart"/>
      <w:r w:rsidRPr="00270921">
        <w:rPr>
          <w:rFonts w:ascii="Times New Roman" w:hAnsi="Times New Roman"/>
        </w:rPr>
        <w:t>hata</w:t>
      </w:r>
      <w:proofErr w:type="spellEnd"/>
      <w:r w:rsidRPr="00270921">
        <w:rPr>
          <w:rFonts w:ascii="Times New Roman" w:hAnsi="Times New Roman"/>
        </w:rPr>
        <w:t xml:space="preserve"> </w:t>
      </w:r>
      <w:proofErr w:type="spellStart"/>
      <w:r w:rsidRPr="00270921">
        <w:rPr>
          <w:rFonts w:ascii="Times New Roman" w:hAnsi="Times New Roman"/>
        </w:rPr>
        <w:t>analizi</w:t>
      </w:r>
      <w:proofErr w:type="spellEnd"/>
      <w:r w:rsidRPr="00270921">
        <w:rPr>
          <w:rFonts w:ascii="Times New Roman" w:hAnsi="Times New Roman"/>
        </w:rPr>
        <w:t xml:space="preserve"> </w:t>
      </w:r>
      <w:proofErr w:type="spellStart"/>
      <w:r w:rsidRPr="00270921">
        <w:rPr>
          <w:rFonts w:ascii="Times New Roman" w:hAnsi="Times New Roman"/>
        </w:rPr>
        <w:t>sonuçlarını</w:t>
      </w:r>
      <w:proofErr w:type="spellEnd"/>
      <w:r w:rsidRPr="00270921">
        <w:rPr>
          <w:rFonts w:ascii="Times New Roman" w:hAnsi="Times New Roman"/>
        </w:rPr>
        <w:t xml:space="preserve"> </w:t>
      </w:r>
      <w:proofErr w:type="spellStart"/>
      <w:r w:rsidRPr="00270921">
        <w:rPr>
          <w:rFonts w:ascii="Times New Roman" w:hAnsi="Times New Roman"/>
        </w:rPr>
        <w:t>saklama</w:t>
      </w:r>
      <w:proofErr w:type="spellEnd"/>
      <w:r w:rsidRPr="00270921">
        <w:rPr>
          <w:rFonts w:ascii="Times New Roman" w:hAnsi="Times New Roman"/>
        </w:rPr>
        <w:t xml:space="preserve"> </w:t>
      </w:r>
      <w:proofErr w:type="spellStart"/>
      <w:r w:rsidRPr="00270921">
        <w:rPr>
          <w:rFonts w:ascii="Times New Roman" w:hAnsi="Times New Roman"/>
        </w:rPr>
        <w:t>esnekliği</w:t>
      </w:r>
      <w:proofErr w:type="spellEnd"/>
      <w:r w:rsidRPr="00270921">
        <w:rPr>
          <w:rFonts w:ascii="Times New Roman" w:hAnsi="Times New Roman"/>
        </w:rPr>
        <w:t xml:space="preserve"> </w:t>
      </w:r>
      <w:proofErr w:type="spellStart"/>
      <w:r w:rsidRPr="00270921">
        <w:rPr>
          <w:rFonts w:ascii="Times New Roman" w:hAnsi="Times New Roman"/>
        </w:rPr>
        <w:t>sunarken</w:t>
      </w:r>
      <w:proofErr w:type="spellEnd"/>
      <w:r w:rsidRPr="00270921">
        <w:rPr>
          <w:rFonts w:ascii="Times New Roman" w:hAnsi="Times New Roman"/>
        </w:rPr>
        <w:t xml:space="preserve">, </w:t>
      </w:r>
      <w:proofErr w:type="spellStart"/>
      <w:r w:rsidRPr="00270921">
        <w:rPr>
          <w:rFonts w:ascii="Times New Roman" w:hAnsi="Times New Roman"/>
        </w:rPr>
        <w:t>aynı</w:t>
      </w:r>
      <w:proofErr w:type="spellEnd"/>
      <w:r w:rsidRPr="00270921">
        <w:rPr>
          <w:rFonts w:ascii="Times New Roman" w:hAnsi="Times New Roman"/>
        </w:rPr>
        <w:t xml:space="preserve"> </w:t>
      </w:r>
      <w:proofErr w:type="spellStart"/>
      <w:r w:rsidRPr="00270921">
        <w:rPr>
          <w:rFonts w:ascii="Times New Roman" w:hAnsi="Times New Roman"/>
        </w:rPr>
        <w:t>zamanda</w:t>
      </w:r>
      <w:proofErr w:type="spellEnd"/>
      <w:r w:rsidRPr="00270921">
        <w:rPr>
          <w:rFonts w:ascii="Times New Roman" w:hAnsi="Times New Roman"/>
        </w:rPr>
        <w:t xml:space="preserve"> ACID (Atomicity, Consistency, Isolation, Durability) </w:t>
      </w:r>
      <w:proofErr w:type="spellStart"/>
      <w:r w:rsidRPr="00270921">
        <w:rPr>
          <w:rFonts w:ascii="Times New Roman" w:hAnsi="Times New Roman"/>
        </w:rPr>
        <w:t>prensiplerini</w:t>
      </w:r>
      <w:proofErr w:type="spellEnd"/>
      <w:r w:rsidRPr="00270921">
        <w:rPr>
          <w:rFonts w:ascii="Times New Roman" w:hAnsi="Times New Roman"/>
        </w:rPr>
        <w:t xml:space="preserve"> </w:t>
      </w:r>
      <w:proofErr w:type="spellStart"/>
      <w:r w:rsidRPr="00270921">
        <w:rPr>
          <w:rFonts w:ascii="Times New Roman" w:hAnsi="Times New Roman"/>
        </w:rPr>
        <w:t>sağlayarak</w:t>
      </w:r>
      <w:proofErr w:type="spellEnd"/>
      <w:r w:rsidRPr="00270921">
        <w:rPr>
          <w:rFonts w:ascii="Times New Roman" w:hAnsi="Times New Roman"/>
        </w:rPr>
        <w:t xml:space="preserve"> </w:t>
      </w:r>
      <w:proofErr w:type="spellStart"/>
      <w:r w:rsidRPr="00270921">
        <w:rPr>
          <w:rFonts w:ascii="Times New Roman" w:hAnsi="Times New Roman"/>
        </w:rPr>
        <w:t>aralıklı</w:t>
      </w:r>
      <w:proofErr w:type="spellEnd"/>
      <w:r w:rsidRPr="00270921">
        <w:rPr>
          <w:rFonts w:ascii="Times New Roman" w:hAnsi="Times New Roman"/>
        </w:rPr>
        <w:t xml:space="preserve"> </w:t>
      </w:r>
      <w:proofErr w:type="spellStart"/>
      <w:r w:rsidRPr="00270921">
        <w:rPr>
          <w:rFonts w:ascii="Times New Roman" w:hAnsi="Times New Roman"/>
        </w:rPr>
        <w:t>tekrarlama</w:t>
      </w:r>
      <w:proofErr w:type="spellEnd"/>
      <w:r w:rsidRPr="00270921">
        <w:rPr>
          <w:rFonts w:ascii="Times New Roman" w:hAnsi="Times New Roman"/>
        </w:rPr>
        <w:t xml:space="preserve"> </w:t>
      </w:r>
      <w:proofErr w:type="spellStart"/>
      <w:r w:rsidRPr="00270921">
        <w:rPr>
          <w:rFonts w:ascii="Times New Roman" w:hAnsi="Times New Roman"/>
        </w:rPr>
        <w:t>algoritmasının</w:t>
      </w:r>
      <w:proofErr w:type="spellEnd"/>
      <w:r w:rsidRPr="00270921">
        <w:rPr>
          <w:rFonts w:ascii="Times New Roman" w:hAnsi="Times New Roman"/>
        </w:rPr>
        <w:t xml:space="preserve"> (SRS) </w:t>
      </w:r>
      <w:proofErr w:type="spellStart"/>
      <w:r w:rsidRPr="00270921">
        <w:rPr>
          <w:rFonts w:ascii="Times New Roman" w:hAnsi="Times New Roman"/>
        </w:rPr>
        <w:t>gerektirdiği</w:t>
      </w:r>
      <w:proofErr w:type="spellEnd"/>
      <w:r w:rsidRPr="00270921">
        <w:rPr>
          <w:rFonts w:ascii="Times New Roman" w:hAnsi="Times New Roman"/>
        </w:rPr>
        <w:t xml:space="preserve"> </w:t>
      </w:r>
      <w:proofErr w:type="spellStart"/>
      <w:r w:rsidRPr="00270921">
        <w:rPr>
          <w:rFonts w:ascii="Times New Roman" w:hAnsi="Times New Roman"/>
        </w:rPr>
        <w:t>hassas</w:t>
      </w:r>
      <w:proofErr w:type="spellEnd"/>
      <w:r w:rsidRPr="00270921">
        <w:rPr>
          <w:rFonts w:ascii="Times New Roman" w:hAnsi="Times New Roman"/>
        </w:rPr>
        <w:t xml:space="preserve"> </w:t>
      </w:r>
      <w:proofErr w:type="spellStart"/>
      <w:r w:rsidRPr="00270921">
        <w:rPr>
          <w:rFonts w:ascii="Times New Roman" w:hAnsi="Times New Roman"/>
        </w:rPr>
        <w:t>tarihsel</w:t>
      </w:r>
      <w:proofErr w:type="spellEnd"/>
      <w:r w:rsidRPr="00270921">
        <w:rPr>
          <w:rFonts w:ascii="Times New Roman" w:hAnsi="Times New Roman"/>
        </w:rPr>
        <w:t xml:space="preserve"> </w:t>
      </w:r>
      <w:proofErr w:type="spellStart"/>
      <w:r w:rsidRPr="00270921">
        <w:rPr>
          <w:rFonts w:ascii="Times New Roman" w:hAnsi="Times New Roman"/>
        </w:rPr>
        <w:t>ilerleme</w:t>
      </w:r>
      <w:proofErr w:type="spellEnd"/>
      <w:r w:rsidRPr="00270921">
        <w:rPr>
          <w:rFonts w:ascii="Times New Roman" w:hAnsi="Times New Roman"/>
        </w:rPr>
        <w:t xml:space="preserve"> </w:t>
      </w:r>
      <w:proofErr w:type="spellStart"/>
      <w:r w:rsidRPr="00270921">
        <w:rPr>
          <w:rFonts w:ascii="Times New Roman" w:hAnsi="Times New Roman"/>
        </w:rPr>
        <w:t>verilerinin</w:t>
      </w:r>
      <w:proofErr w:type="spellEnd"/>
      <w:r w:rsidRPr="00270921">
        <w:rPr>
          <w:rFonts w:ascii="Times New Roman" w:hAnsi="Times New Roman"/>
        </w:rPr>
        <w:t xml:space="preserve"> </w:t>
      </w:r>
      <w:proofErr w:type="spellStart"/>
      <w:r w:rsidRPr="00270921">
        <w:rPr>
          <w:rFonts w:ascii="Times New Roman" w:hAnsi="Times New Roman"/>
        </w:rPr>
        <w:t>bütünlüğünü</w:t>
      </w:r>
      <w:proofErr w:type="spellEnd"/>
      <w:r w:rsidRPr="00270921">
        <w:rPr>
          <w:rFonts w:ascii="Times New Roman" w:hAnsi="Times New Roman"/>
        </w:rPr>
        <w:t xml:space="preserve"> </w:t>
      </w:r>
      <w:proofErr w:type="spellStart"/>
      <w:r w:rsidRPr="00270921">
        <w:rPr>
          <w:rFonts w:ascii="Times New Roman" w:hAnsi="Times New Roman"/>
        </w:rPr>
        <w:t>korumaktadır</w:t>
      </w:r>
      <w:proofErr w:type="spellEnd"/>
      <w:r w:rsidRPr="00270921">
        <w:rPr>
          <w:rFonts w:ascii="Times New Roman" w:hAnsi="Times New Roman"/>
        </w:rPr>
        <w:t>.</w:t>
      </w:r>
    </w:p>
    <w:p w14:paraId="238E206B" w14:textId="77777777" w:rsidR="005D59DB" w:rsidRDefault="005D59DB" w:rsidP="00593971">
      <w:pPr>
        <w:pStyle w:val="GvdeMetni"/>
        <w:rPr>
          <w:rFonts w:ascii="Times New Roman" w:hAnsi="Times New Roman"/>
        </w:rPr>
      </w:pPr>
    </w:p>
    <w:p w14:paraId="3DB68FEF" w14:textId="00D526C8" w:rsidR="005D59DB" w:rsidRPr="005D59DB" w:rsidRDefault="005D59DB" w:rsidP="005D59DB">
      <w:pPr>
        <w:pStyle w:val="TableCaption"/>
        <w:jc w:val="center"/>
        <w:rPr>
          <w:rFonts w:ascii="Times New Roman" w:hAnsi="Times New Roman" w:cs="Times New Roman"/>
          <w:b/>
          <w:bCs/>
        </w:rPr>
      </w:pPr>
      <w:r w:rsidRPr="005D59DB">
        <w:rPr>
          <w:rFonts w:ascii="Times New Roman" w:hAnsi="Times New Roman"/>
          <w:b/>
          <w:bCs/>
          <w:i w:val="0"/>
          <w:iCs/>
        </w:rPr>
        <w:t xml:space="preserve">Tablo 2.1 </w:t>
      </w:r>
      <w:proofErr w:type="spellStart"/>
      <w:r w:rsidRPr="005D59DB">
        <w:rPr>
          <w:rFonts w:ascii="Times New Roman" w:hAnsi="Times New Roman" w:cs="Times New Roman"/>
          <w:b/>
          <w:bCs/>
          <w:i w:val="0"/>
          <w:iCs/>
        </w:rPr>
        <w:t>DailyWords</w:t>
      </w:r>
      <w:proofErr w:type="spellEnd"/>
      <w:r w:rsidRPr="005D59DB">
        <w:rPr>
          <w:rFonts w:ascii="Times New Roman" w:hAnsi="Times New Roman" w:cs="Times New Roman"/>
          <w:b/>
          <w:bCs/>
          <w:i w:val="0"/>
          <w:iCs/>
        </w:rPr>
        <w:t xml:space="preserve"> </w:t>
      </w:r>
      <w:proofErr w:type="spellStart"/>
      <w:r w:rsidRPr="005D59DB">
        <w:rPr>
          <w:rFonts w:ascii="Times New Roman" w:hAnsi="Times New Roman" w:cs="Times New Roman"/>
          <w:b/>
          <w:bCs/>
          <w:i w:val="0"/>
          <w:iCs/>
        </w:rPr>
        <w:t>Teknoloji</w:t>
      </w:r>
      <w:proofErr w:type="spellEnd"/>
      <w:r w:rsidRPr="005D59DB">
        <w:rPr>
          <w:rFonts w:ascii="Times New Roman" w:hAnsi="Times New Roman" w:cs="Times New Roman"/>
          <w:b/>
          <w:bCs/>
          <w:i w:val="0"/>
          <w:iCs/>
        </w:rPr>
        <w:t xml:space="preserve"> </w:t>
      </w:r>
      <w:proofErr w:type="spellStart"/>
      <w:r w:rsidRPr="005D59DB">
        <w:rPr>
          <w:rFonts w:ascii="Times New Roman" w:hAnsi="Times New Roman" w:cs="Times New Roman"/>
          <w:b/>
          <w:bCs/>
          <w:i w:val="0"/>
          <w:iCs/>
        </w:rPr>
        <w:t>Yığını</w:t>
      </w:r>
      <w:proofErr w:type="spellEnd"/>
      <w:r w:rsidRPr="005D59DB">
        <w:rPr>
          <w:rFonts w:ascii="Times New Roman" w:hAnsi="Times New Roman" w:cs="Times New Roman"/>
          <w:b/>
          <w:bCs/>
          <w:i w:val="0"/>
          <w:iCs/>
        </w:rPr>
        <w:t xml:space="preserve"> </w:t>
      </w:r>
      <w:proofErr w:type="spellStart"/>
      <w:r w:rsidRPr="005D59DB">
        <w:rPr>
          <w:rFonts w:ascii="Times New Roman" w:hAnsi="Times New Roman" w:cs="Times New Roman"/>
          <w:b/>
          <w:bCs/>
          <w:i w:val="0"/>
          <w:iCs/>
        </w:rPr>
        <w:t>ve</w:t>
      </w:r>
      <w:proofErr w:type="spellEnd"/>
      <w:r w:rsidRPr="005D59DB">
        <w:rPr>
          <w:rFonts w:ascii="Times New Roman" w:hAnsi="Times New Roman" w:cs="Times New Roman"/>
          <w:b/>
          <w:bCs/>
          <w:i w:val="0"/>
          <w:iCs/>
        </w:rPr>
        <w:t xml:space="preserve"> </w:t>
      </w:r>
      <w:proofErr w:type="spellStart"/>
      <w:r w:rsidRPr="005D59DB">
        <w:rPr>
          <w:rFonts w:ascii="Times New Roman" w:hAnsi="Times New Roman" w:cs="Times New Roman"/>
          <w:b/>
          <w:bCs/>
          <w:i w:val="0"/>
          <w:iCs/>
        </w:rPr>
        <w:t>Seçim</w:t>
      </w:r>
      <w:proofErr w:type="spellEnd"/>
      <w:r w:rsidRPr="005D59DB">
        <w:rPr>
          <w:rFonts w:ascii="Times New Roman" w:hAnsi="Times New Roman" w:cs="Times New Roman"/>
          <w:b/>
          <w:bCs/>
          <w:i w:val="0"/>
          <w:iCs/>
        </w:rPr>
        <w:t xml:space="preserve"> </w:t>
      </w:r>
      <w:proofErr w:type="spellStart"/>
      <w:r w:rsidRPr="005D59DB">
        <w:rPr>
          <w:rFonts w:ascii="Times New Roman" w:hAnsi="Times New Roman" w:cs="Times New Roman"/>
          <w:b/>
          <w:bCs/>
          <w:i w:val="0"/>
          <w:iCs/>
        </w:rPr>
        <w:t>Gerekçeleri</w:t>
      </w:r>
      <w:proofErr w:type="spellEnd"/>
    </w:p>
    <w:tbl>
      <w:tblPr>
        <w:tblStyle w:val="TabloKlavuzu"/>
        <w:tblW w:w="0" w:type="auto"/>
        <w:tblLayout w:type="fixed"/>
        <w:tblLook w:val="0000" w:firstRow="0" w:lastRow="0" w:firstColumn="0" w:lastColumn="0" w:noHBand="0" w:noVBand="0"/>
      </w:tblPr>
      <w:tblGrid>
        <w:gridCol w:w="1980"/>
        <w:gridCol w:w="2268"/>
        <w:gridCol w:w="3672"/>
      </w:tblGrid>
      <w:tr w:rsidR="005D59DB" w:rsidRPr="00270921" w14:paraId="4F2F2C2C" w14:textId="77777777" w:rsidTr="005D59DB">
        <w:tc>
          <w:tcPr>
            <w:tcW w:w="1980" w:type="dxa"/>
          </w:tcPr>
          <w:p w14:paraId="6FEEF50C" w14:textId="77777777" w:rsidR="005D59DB" w:rsidRPr="00270921" w:rsidRDefault="005D59DB" w:rsidP="005D59DB">
            <w:pPr>
              <w:pStyle w:val="Compact"/>
              <w:jc w:val="center"/>
              <w:rPr>
                <w:rFonts w:ascii="Times New Roman" w:hAnsi="Times New Roman" w:cs="Times New Roman"/>
              </w:rPr>
            </w:pPr>
            <w:proofErr w:type="spellStart"/>
            <w:r w:rsidRPr="00270921">
              <w:rPr>
                <w:rFonts w:ascii="Times New Roman" w:hAnsi="Times New Roman" w:cs="Times New Roman"/>
                <w:b/>
                <w:bCs/>
              </w:rPr>
              <w:t>Katman</w:t>
            </w:r>
            <w:proofErr w:type="spellEnd"/>
          </w:p>
        </w:tc>
        <w:tc>
          <w:tcPr>
            <w:tcW w:w="2268" w:type="dxa"/>
          </w:tcPr>
          <w:p w14:paraId="3D3BBC2E" w14:textId="77777777" w:rsidR="005D59DB" w:rsidRPr="00270921" w:rsidRDefault="005D59DB" w:rsidP="005D59DB">
            <w:pPr>
              <w:pStyle w:val="Compact"/>
              <w:jc w:val="center"/>
              <w:rPr>
                <w:rFonts w:ascii="Times New Roman" w:hAnsi="Times New Roman" w:cs="Times New Roman"/>
              </w:rPr>
            </w:pPr>
            <w:proofErr w:type="spellStart"/>
            <w:r w:rsidRPr="00270921">
              <w:rPr>
                <w:rFonts w:ascii="Times New Roman" w:hAnsi="Times New Roman" w:cs="Times New Roman"/>
                <w:b/>
                <w:bCs/>
              </w:rPr>
              <w:t>Teknoloji</w:t>
            </w:r>
            <w:proofErr w:type="spellEnd"/>
          </w:p>
        </w:tc>
        <w:tc>
          <w:tcPr>
            <w:tcW w:w="3672" w:type="dxa"/>
          </w:tcPr>
          <w:p w14:paraId="37AEFD10" w14:textId="77777777" w:rsidR="005D59DB" w:rsidRPr="00270921" w:rsidRDefault="005D59DB" w:rsidP="005D59DB">
            <w:pPr>
              <w:pStyle w:val="Compact"/>
              <w:jc w:val="center"/>
              <w:rPr>
                <w:rFonts w:ascii="Times New Roman" w:hAnsi="Times New Roman" w:cs="Times New Roman"/>
              </w:rPr>
            </w:pPr>
            <w:proofErr w:type="spellStart"/>
            <w:r w:rsidRPr="00270921">
              <w:rPr>
                <w:rFonts w:ascii="Times New Roman" w:hAnsi="Times New Roman" w:cs="Times New Roman"/>
                <w:b/>
                <w:bCs/>
              </w:rPr>
              <w:t>Seçim</w:t>
            </w:r>
            <w:proofErr w:type="spellEnd"/>
            <w:r w:rsidRPr="00270921">
              <w:rPr>
                <w:rFonts w:ascii="Times New Roman" w:hAnsi="Times New Roman" w:cs="Times New Roman"/>
                <w:b/>
                <w:bCs/>
              </w:rPr>
              <w:t xml:space="preserve"> </w:t>
            </w:r>
            <w:proofErr w:type="spellStart"/>
            <w:r w:rsidRPr="00270921">
              <w:rPr>
                <w:rFonts w:ascii="Times New Roman" w:hAnsi="Times New Roman" w:cs="Times New Roman"/>
                <w:b/>
                <w:bCs/>
              </w:rPr>
              <w:t>Gerekçesi</w:t>
            </w:r>
            <w:proofErr w:type="spellEnd"/>
          </w:p>
        </w:tc>
      </w:tr>
      <w:tr w:rsidR="005D59DB" w:rsidRPr="00270921" w14:paraId="07173A62" w14:textId="77777777" w:rsidTr="005D59DB">
        <w:tc>
          <w:tcPr>
            <w:tcW w:w="1980" w:type="dxa"/>
          </w:tcPr>
          <w:p w14:paraId="5FBE7A43" w14:textId="77777777" w:rsidR="005D59DB" w:rsidRPr="00270921" w:rsidRDefault="005D59DB" w:rsidP="005D59DB">
            <w:pPr>
              <w:pStyle w:val="Compact"/>
              <w:jc w:val="center"/>
              <w:rPr>
                <w:rFonts w:ascii="Times New Roman" w:hAnsi="Times New Roman" w:cs="Times New Roman"/>
              </w:rPr>
            </w:pPr>
            <w:proofErr w:type="spellStart"/>
            <w:r w:rsidRPr="00270921">
              <w:rPr>
                <w:rFonts w:ascii="Times New Roman" w:hAnsi="Times New Roman" w:cs="Times New Roman"/>
              </w:rPr>
              <w:t>İstemci</w:t>
            </w:r>
            <w:proofErr w:type="spellEnd"/>
            <w:r w:rsidRPr="00270921">
              <w:rPr>
                <w:rFonts w:ascii="Times New Roman" w:hAnsi="Times New Roman" w:cs="Times New Roman"/>
              </w:rPr>
              <w:t xml:space="preserve"> (Frontend)</w:t>
            </w:r>
          </w:p>
        </w:tc>
        <w:tc>
          <w:tcPr>
            <w:tcW w:w="2268" w:type="dxa"/>
          </w:tcPr>
          <w:p w14:paraId="296533DC" w14:textId="77777777" w:rsidR="005D59DB" w:rsidRPr="00270921" w:rsidRDefault="005D59DB" w:rsidP="005D59DB">
            <w:pPr>
              <w:pStyle w:val="Compact"/>
              <w:jc w:val="center"/>
              <w:rPr>
                <w:rFonts w:ascii="Times New Roman" w:hAnsi="Times New Roman" w:cs="Times New Roman"/>
              </w:rPr>
            </w:pPr>
            <w:r w:rsidRPr="00270921">
              <w:rPr>
                <w:rFonts w:ascii="Times New Roman" w:hAnsi="Times New Roman" w:cs="Times New Roman"/>
              </w:rPr>
              <w:t>React Native (Expo)</w:t>
            </w:r>
          </w:p>
        </w:tc>
        <w:tc>
          <w:tcPr>
            <w:tcW w:w="3672" w:type="dxa"/>
          </w:tcPr>
          <w:p w14:paraId="2A833865" w14:textId="77777777" w:rsidR="005D59DB" w:rsidRPr="00270921" w:rsidRDefault="005D59DB" w:rsidP="005D59DB">
            <w:pPr>
              <w:pStyle w:val="Compact"/>
              <w:jc w:val="center"/>
              <w:rPr>
                <w:rFonts w:ascii="Times New Roman" w:hAnsi="Times New Roman" w:cs="Times New Roman"/>
              </w:rPr>
            </w:pPr>
            <w:proofErr w:type="spellStart"/>
            <w:r w:rsidRPr="00270921">
              <w:rPr>
                <w:rFonts w:ascii="Times New Roman" w:hAnsi="Times New Roman" w:cs="Times New Roman"/>
              </w:rPr>
              <w:t>Çapraz</w:t>
            </w:r>
            <w:proofErr w:type="spellEnd"/>
            <w:r w:rsidRPr="00270921">
              <w:rPr>
                <w:rFonts w:ascii="Times New Roman" w:hAnsi="Times New Roman" w:cs="Times New Roman"/>
              </w:rPr>
              <w:t xml:space="preserve"> platform </w:t>
            </w:r>
            <w:proofErr w:type="spellStart"/>
            <w:r w:rsidRPr="00270921">
              <w:rPr>
                <w:rFonts w:ascii="Times New Roman" w:hAnsi="Times New Roman" w:cs="Times New Roman"/>
              </w:rPr>
              <w:t>desteği</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yerel</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ses</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kayıt</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API’leri</w:t>
            </w:r>
            <w:proofErr w:type="spellEnd"/>
            <w:r w:rsidRPr="00270921">
              <w:rPr>
                <w:rFonts w:ascii="Times New Roman" w:hAnsi="Times New Roman" w:cs="Times New Roman"/>
              </w:rPr>
              <w:t xml:space="preserve"> (expo-av) </w:t>
            </w:r>
            <w:proofErr w:type="spellStart"/>
            <w:r w:rsidRPr="00270921">
              <w:rPr>
                <w:rFonts w:ascii="Times New Roman" w:hAnsi="Times New Roman" w:cs="Times New Roman"/>
              </w:rPr>
              <w:t>entegrasyonu</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zengin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animasyon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kütüphaneleri</w:t>
            </w:r>
            <w:proofErr w:type="spellEnd"/>
            <w:r w:rsidRPr="00270921">
              <w:rPr>
                <w:rFonts w:ascii="Times New Roman" w:hAnsi="Times New Roman" w:cs="Times New Roman"/>
              </w:rPr>
              <w:t>.</w:t>
            </w:r>
          </w:p>
        </w:tc>
      </w:tr>
      <w:tr w:rsidR="005D59DB" w:rsidRPr="00270921" w14:paraId="591D6DF3" w14:textId="77777777" w:rsidTr="005D59DB">
        <w:tc>
          <w:tcPr>
            <w:tcW w:w="1980" w:type="dxa"/>
          </w:tcPr>
          <w:p w14:paraId="21278437" w14:textId="77777777" w:rsidR="005D59DB" w:rsidRPr="00270921" w:rsidRDefault="005D59DB" w:rsidP="005D59DB">
            <w:pPr>
              <w:pStyle w:val="Compact"/>
              <w:jc w:val="center"/>
              <w:rPr>
                <w:rFonts w:ascii="Times New Roman" w:hAnsi="Times New Roman" w:cs="Times New Roman"/>
              </w:rPr>
            </w:pPr>
            <w:proofErr w:type="spellStart"/>
            <w:r w:rsidRPr="00270921">
              <w:rPr>
                <w:rFonts w:ascii="Times New Roman" w:hAnsi="Times New Roman" w:cs="Times New Roman"/>
              </w:rPr>
              <w:t>Sunucu</w:t>
            </w:r>
            <w:proofErr w:type="spellEnd"/>
            <w:r w:rsidRPr="00270921">
              <w:rPr>
                <w:rFonts w:ascii="Times New Roman" w:hAnsi="Times New Roman" w:cs="Times New Roman"/>
              </w:rPr>
              <w:t xml:space="preserve"> (Backend)</w:t>
            </w:r>
          </w:p>
        </w:tc>
        <w:tc>
          <w:tcPr>
            <w:tcW w:w="2268" w:type="dxa"/>
          </w:tcPr>
          <w:p w14:paraId="0407F7D1" w14:textId="77777777" w:rsidR="005D59DB" w:rsidRPr="00270921" w:rsidRDefault="005D59DB" w:rsidP="005D59DB">
            <w:pPr>
              <w:pStyle w:val="Compact"/>
              <w:jc w:val="center"/>
              <w:rPr>
                <w:rFonts w:ascii="Times New Roman" w:hAnsi="Times New Roman" w:cs="Times New Roman"/>
              </w:rPr>
            </w:pPr>
            <w:r w:rsidRPr="00270921">
              <w:rPr>
                <w:rFonts w:ascii="Times New Roman" w:hAnsi="Times New Roman" w:cs="Times New Roman"/>
              </w:rPr>
              <w:t xml:space="preserve">Python </w:t>
            </w:r>
            <w:proofErr w:type="spellStart"/>
            <w:r w:rsidRPr="00270921">
              <w:rPr>
                <w:rFonts w:ascii="Times New Roman" w:hAnsi="Times New Roman" w:cs="Times New Roman"/>
              </w:rPr>
              <w:t>FastAPI</w:t>
            </w:r>
            <w:proofErr w:type="spellEnd"/>
          </w:p>
        </w:tc>
        <w:tc>
          <w:tcPr>
            <w:tcW w:w="3672" w:type="dxa"/>
          </w:tcPr>
          <w:p w14:paraId="40BACB7E" w14:textId="77777777" w:rsidR="005D59DB" w:rsidRPr="00270921" w:rsidRDefault="005D59DB" w:rsidP="005D59DB">
            <w:pPr>
              <w:pStyle w:val="Compact"/>
              <w:jc w:val="center"/>
              <w:rPr>
                <w:rFonts w:ascii="Times New Roman" w:hAnsi="Times New Roman" w:cs="Times New Roman"/>
              </w:rPr>
            </w:pPr>
            <w:proofErr w:type="spellStart"/>
            <w:r w:rsidRPr="00270921">
              <w:rPr>
                <w:rFonts w:ascii="Times New Roman" w:hAnsi="Times New Roman" w:cs="Times New Roman"/>
              </w:rPr>
              <w:t>Asenkron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istek</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işleme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yeteneği</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otomatik</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OpenAPI</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dokümantasyonu</w:t>
            </w:r>
            <w:proofErr w:type="spellEnd"/>
            <w:r w:rsidRPr="00270921">
              <w:rPr>
                <w:rFonts w:ascii="Times New Roman" w:hAnsi="Times New Roman" w:cs="Times New Roman"/>
              </w:rPr>
              <w:t xml:space="preserve">, Python </w:t>
            </w:r>
            <w:proofErr w:type="spellStart"/>
            <w:r w:rsidRPr="00270921">
              <w:rPr>
                <w:rFonts w:ascii="Times New Roman" w:hAnsi="Times New Roman" w:cs="Times New Roman"/>
              </w:rPr>
              <w:t>sinyal</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işleme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kütüphanelerine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yerel</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erişim</w:t>
            </w:r>
            <w:proofErr w:type="spellEnd"/>
            <w:r w:rsidRPr="00270921">
              <w:rPr>
                <w:rFonts w:ascii="Times New Roman" w:hAnsi="Times New Roman" w:cs="Times New Roman"/>
              </w:rPr>
              <w:t>.</w:t>
            </w:r>
          </w:p>
        </w:tc>
      </w:tr>
      <w:tr w:rsidR="005D59DB" w:rsidRPr="00270921" w14:paraId="37AC6684" w14:textId="77777777" w:rsidTr="005D59DB">
        <w:tc>
          <w:tcPr>
            <w:tcW w:w="1980" w:type="dxa"/>
          </w:tcPr>
          <w:p w14:paraId="590FE090" w14:textId="77777777" w:rsidR="005D59DB" w:rsidRPr="00270921" w:rsidRDefault="005D59DB" w:rsidP="005D59DB">
            <w:pPr>
              <w:pStyle w:val="Compact"/>
              <w:jc w:val="center"/>
              <w:rPr>
                <w:rFonts w:ascii="Times New Roman" w:hAnsi="Times New Roman" w:cs="Times New Roman"/>
              </w:rPr>
            </w:pPr>
            <w:r w:rsidRPr="00270921">
              <w:rPr>
                <w:rFonts w:ascii="Times New Roman" w:hAnsi="Times New Roman" w:cs="Times New Roman"/>
              </w:rPr>
              <w:t xml:space="preserve">Veri </w:t>
            </w:r>
            <w:proofErr w:type="spellStart"/>
            <w:r w:rsidRPr="00270921">
              <w:rPr>
                <w:rFonts w:ascii="Times New Roman" w:hAnsi="Times New Roman" w:cs="Times New Roman"/>
              </w:rPr>
              <w:t>Yönetimi</w:t>
            </w:r>
            <w:proofErr w:type="spellEnd"/>
          </w:p>
        </w:tc>
        <w:tc>
          <w:tcPr>
            <w:tcW w:w="2268" w:type="dxa"/>
          </w:tcPr>
          <w:p w14:paraId="5126D39F" w14:textId="77777777" w:rsidR="005D59DB" w:rsidRPr="00270921" w:rsidRDefault="005D59DB" w:rsidP="005D59DB">
            <w:pPr>
              <w:pStyle w:val="Compact"/>
              <w:jc w:val="center"/>
              <w:rPr>
                <w:rFonts w:ascii="Times New Roman" w:hAnsi="Times New Roman" w:cs="Times New Roman"/>
              </w:rPr>
            </w:pPr>
            <w:r w:rsidRPr="00270921">
              <w:rPr>
                <w:rFonts w:ascii="Times New Roman" w:hAnsi="Times New Roman" w:cs="Times New Roman"/>
              </w:rPr>
              <w:t>PostgreSQL</w:t>
            </w:r>
          </w:p>
        </w:tc>
        <w:tc>
          <w:tcPr>
            <w:tcW w:w="3672" w:type="dxa"/>
          </w:tcPr>
          <w:p w14:paraId="59915666" w14:textId="77777777" w:rsidR="005D59DB" w:rsidRPr="00270921" w:rsidRDefault="005D59DB" w:rsidP="005D59DB">
            <w:pPr>
              <w:pStyle w:val="Compact"/>
              <w:jc w:val="center"/>
              <w:rPr>
                <w:rFonts w:ascii="Times New Roman" w:hAnsi="Times New Roman" w:cs="Times New Roman"/>
              </w:rPr>
            </w:pPr>
            <w:r w:rsidRPr="00270921">
              <w:rPr>
                <w:rFonts w:ascii="Times New Roman" w:hAnsi="Times New Roman" w:cs="Times New Roman"/>
              </w:rPr>
              <w:t xml:space="preserve">JSONB </w:t>
            </w:r>
            <w:proofErr w:type="spellStart"/>
            <w:r w:rsidRPr="00270921">
              <w:rPr>
                <w:rFonts w:ascii="Times New Roman" w:hAnsi="Times New Roman" w:cs="Times New Roman"/>
              </w:rPr>
              <w:t>veri</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tipiyle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esnek</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hata</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haritası</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saklama</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ilişkisel</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bütünlük</w:t>
            </w:r>
            <w:proofErr w:type="spellEnd"/>
            <w:r w:rsidRPr="00270921">
              <w:rPr>
                <w:rFonts w:ascii="Times New Roman" w:hAnsi="Times New Roman" w:cs="Times New Roman"/>
              </w:rPr>
              <w:t xml:space="preserve">, ACID </w:t>
            </w:r>
            <w:proofErr w:type="spellStart"/>
            <w:r w:rsidRPr="00270921">
              <w:rPr>
                <w:rFonts w:ascii="Times New Roman" w:hAnsi="Times New Roman" w:cs="Times New Roman"/>
              </w:rPr>
              <w:t>güvencesi</w:t>
            </w:r>
            <w:proofErr w:type="spellEnd"/>
            <w:r w:rsidRPr="00270921">
              <w:rPr>
                <w:rFonts w:ascii="Times New Roman" w:hAnsi="Times New Roman" w:cs="Times New Roman"/>
              </w:rPr>
              <w:t>.</w:t>
            </w:r>
          </w:p>
        </w:tc>
      </w:tr>
      <w:tr w:rsidR="005D59DB" w:rsidRPr="00270921" w14:paraId="674AA554" w14:textId="77777777" w:rsidTr="005D59DB">
        <w:tc>
          <w:tcPr>
            <w:tcW w:w="1980" w:type="dxa"/>
          </w:tcPr>
          <w:p w14:paraId="6BE59929" w14:textId="77777777" w:rsidR="005D59DB" w:rsidRPr="00270921" w:rsidRDefault="005D59DB" w:rsidP="005D59DB">
            <w:pPr>
              <w:pStyle w:val="Compact"/>
              <w:jc w:val="center"/>
              <w:rPr>
                <w:rFonts w:ascii="Times New Roman" w:hAnsi="Times New Roman" w:cs="Times New Roman"/>
              </w:rPr>
            </w:pPr>
            <w:proofErr w:type="spellStart"/>
            <w:r w:rsidRPr="00270921">
              <w:rPr>
                <w:rFonts w:ascii="Times New Roman" w:hAnsi="Times New Roman" w:cs="Times New Roman"/>
              </w:rPr>
              <w:t>Yapay</w:t>
            </w:r>
            <w:proofErr w:type="spellEnd"/>
            <w:r w:rsidRPr="00270921">
              <w:rPr>
                <w:rFonts w:ascii="Times New Roman" w:hAnsi="Times New Roman" w:cs="Times New Roman"/>
              </w:rPr>
              <w:t xml:space="preserve"> Zeka / </w:t>
            </w:r>
            <w:proofErr w:type="spellStart"/>
            <w:r w:rsidRPr="00270921">
              <w:rPr>
                <w:rFonts w:ascii="Times New Roman" w:hAnsi="Times New Roman" w:cs="Times New Roman"/>
              </w:rPr>
              <w:t>Sinyal</w:t>
            </w:r>
            <w:proofErr w:type="spellEnd"/>
          </w:p>
        </w:tc>
        <w:tc>
          <w:tcPr>
            <w:tcW w:w="2268" w:type="dxa"/>
          </w:tcPr>
          <w:p w14:paraId="6231B779" w14:textId="77777777" w:rsidR="005D59DB" w:rsidRPr="00270921" w:rsidRDefault="005D59DB" w:rsidP="005D59DB">
            <w:pPr>
              <w:pStyle w:val="Compact"/>
              <w:jc w:val="center"/>
              <w:rPr>
                <w:rFonts w:ascii="Times New Roman" w:hAnsi="Times New Roman" w:cs="Times New Roman"/>
              </w:rPr>
            </w:pPr>
            <w:proofErr w:type="spellStart"/>
            <w:r w:rsidRPr="00270921">
              <w:rPr>
                <w:rFonts w:ascii="Times New Roman" w:hAnsi="Times New Roman" w:cs="Times New Roman"/>
              </w:rPr>
              <w:t>PyTorch</w:t>
            </w:r>
            <w:proofErr w:type="spellEnd"/>
            <w:r w:rsidRPr="00270921">
              <w:rPr>
                <w:rFonts w:ascii="Times New Roman" w:hAnsi="Times New Roman" w:cs="Times New Roman"/>
              </w:rPr>
              <w:t xml:space="preserve"> / </w:t>
            </w:r>
            <w:proofErr w:type="spellStart"/>
            <w:r w:rsidRPr="00270921">
              <w:rPr>
                <w:rFonts w:ascii="Times New Roman" w:hAnsi="Times New Roman" w:cs="Times New Roman"/>
              </w:rPr>
              <w:t>Librosa</w:t>
            </w:r>
            <w:proofErr w:type="spellEnd"/>
          </w:p>
        </w:tc>
        <w:tc>
          <w:tcPr>
            <w:tcW w:w="3672" w:type="dxa"/>
          </w:tcPr>
          <w:p w14:paraId="28588748" w14:textId="77777777" w:rsidR="005D59DB" w:rsidRPr="00270921" w:rsidRDefault="005D59DB" w:rsidP="005D59DB">
            <w:pPr>
              <w:pStyle w:val="Compact"/>
              <w:jc w:val="center"/>
              <w:rPr>
                <w:rFonts w:ascii="Times New Roman" w:hAnsi="Times New Roman" w:cs="Times New Roman"/>
              </w:rPr>
            </w:pPr>
            <w:r w:rsidRPr="00270921">
              <w:rPr>
                <w:rFonts w:ascii="Times New Roman" w:hAnsi="Times New Roman" w:cs="Times New Roman"/>
              </w:rPr>
              <w:t xml:space="preserve">Derin </w:t>
            </w:r>
            <w:proofErr w:type="spellStart"/>
            <w:r w:rsidRPr="00270921">
              <w:rPr>
                <w:rFonts w:ascii="Times New Roman" w:hAnsi="Times New Roman" w:cs="Times New Roman"/>
              </w:rPr>
              <w:t>öğrenme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modelleri</w:t>
            </w:r>
            <w:proofErr w:type="spellEnd"/>
            <w:r w:rsidRPr="00270921">
              <w:rPr>
                <w:rFonts w:ascii="Times New Roman" w:hAnsi="Times New Roman" w:cs="Times New Roman"/>
              </w:rPr>
              <w:t xml:space="preserve"> (Wav2Vec2, Whisper) </w:t>
            </w:r>
            <w:proofErr w:type="spellStart"/>
            <w:r w:rsidRPr="00270921">
              <w:rPr>
                <w:rFonts w:ascii="Times New Roman" w:hAnsi="Times New Roman" w:cs="Times New Roman"/>
              </w:rPr>
              <w:t>için</w:t>
            </w:r>
            <w:proofErr w:type="spellEnd"/>
            <w:r w:rsidRPr="00270921">
              <w:rPr>
                <w:rFonts w:ascii="Times New Roman" w:hAnsi="Times New Roman" w:cs="Times New Roman"/>
              </w:rPr>
              <w:t xml:space="preserve"> GPU </w:t>
            </w:r>
            <w:proofErr w:type="spellStart"/>
            <w:r w:rsidRPr="00270921">
              <w:rPr>
                <w:rFonts w:ascii="Times New Roman" w:hAnsi="Times New Roman" w:cs="Times New Roman"/>
              </w:rPr>
              <w:t>ivmelendirmesi</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yüksek</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doğruluklu</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öznitelik</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çıkarımı</w:t>
            </w:r>
            <w:proofErr w:type="spellEnd"/>
            <w:r w:rsidRPr="00270921">
              <w:rPr>
                <w:rFonts w:ascii="Times New Roman" w:hAnsi="Times New Roman" w:cs="Times New Roman"/>
              </w:rPr>
              <w:t>.</w:t>
            </w:r>
            <w:bookmarkStart w:id="24" w:name="X6e55ec79295b07751b4dc9fe1f3e35af757cf3c"/>
            <w:bookmarkStart w:id="25" w:name="tab%3Atech_stack"/>
            <w:bookmarkEnd w:id="24"/>
            <w:bookmarkEnd w:id="25"/>
          </w:p>
        </w:tc>
      </w:tr>
    </w:tbl>
    <w:p w14:paraId="644E8611" w14:textId="77777777" w:rsidR="00593971" w:rsidRDefault="00593971" w:rsidP="00AB783D">
      <w:pPr>
        <w:pStyle w:val="MainTitle"/>
        <w:numPr>
          <w:ilvl w:val="0"/>
          <w:numId w:val="0"/>
        </w:numPr>
        <w:ind w:left="720"/>
      </w:pPr>
    </w:p>
    <w:p w14:paraId="7C5FA60D" w14:textId="77777777" w:rsidR="008C4C12" w:rsidRDefault="008C4C12" w:rsidP="00AB783D">
      <w:pPr>
        <w:pStyle w:val="MainTitle"/>
        <w:numPr>
          <w:ilvl w:val="0"/>
          <w:numId w:val="0"/>
        </w:numPr>
        <w:ind w:left="720"/>
      </w:pPr>
    </w:p>
    <w:p w14:paraId="4973DF1E" w14:textId="77777777" w:rsidR="008C4C12" w:rsidRDefault="008C4C12" w:rsidP="00AB783D">
      <w:pPr>
        <w:pStyle w:val="MainTitle"/>
        <w:numPr>
          <w:ilvl w:val="0"/>
          <w:numId w:val="0"/>
        </w:numPr>
        <w:ind w:left="720"/>
      </w:pPr>
    </w:p>
    <w:p w14:paraId="3E11B5DC" w14:textId="77777777" w:rsidR="008C4C12" w:rsidRPr="00303769" w:rsidRDefault="008C4C12" w:rsidP="00AB783D">
      <w:pPr>
        <w:pStyle w:val="MainTitle"/>
        <w:numPr>
          <w:ilvl w:val="0"/>
          <w:numId w:val="0"/>
        </w:numPr>
      </w:pPr>
    </w:p>
    <w:p w14:paraId="24C78D6F" w14:textId="07BF2249" w:rsidR="00303769" w:rsidRDefault="00303769" w:rsidP="00AB783D">
      <w:pPr>
        <w:pStyle w:val="MainTitle"/>
      </w:pPr>
      <w:r w:rsidRPr="00303769">
        <w:t xml:space="preserve">Kapalı Döngü Öğrenme Modeli: Veri Akışı ve Geri Bildirim Yapısı </w:t>
      </w:r>
    </w:p>
    <w:p w14:paraId="5CF082F5" w14:textId="77777777" w:rsidR="005D59DB" w:rsidRPr="00270921" w:rsidRDefault="005D59DB" w:rsidP="008C4C12">
      <w:pPr>
        <w:pStyle w:val="FirstParagraph"/>
        <w:spacing w:line="360" w:lineRule="auto"/>
        <w:rPr>
          <w:rFonts w:ascii="Times New Roman" w:hAnsi="Times New Roman" w:cs="Times New Roman"/>
          <w:b/>
          <w:bCs/>
        </w:rPr>
      </w:pPr>
      <w:proofErr w:type="spellStart"/>
      <w:r w:rsidRPr="00270921">
        <w:rPr>
          <w:rFonts w:ascii="Times New Roman" w:hAnsi="Times New Roman" w:cs="Times New Roman"/>
        </w:rPr>
        <w:t>DailyWords</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kullanıcının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kelime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bilgisini</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ve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telaffuz</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yeteneğini</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sürekli</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izleyen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ve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elde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ettiği</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bulguları</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bir</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sonraki</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öğrenme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döngüsüne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aktaran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Kapalı</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Döngü</w:t>
      </w:r>
      <w:proofErr w:type="spellEnd"/>
      <w:r w:rsidRPr="00270921">
        <w:rPr>
          <w:rFonts w:ascii="Times New Roman" w:hAnsi="Times New Roman" w:cs="Times New Roman"/>
        </w:rPr>
        <w:t xml:space="preserve">” (Closed-Loop) </w:t>
      </w:r>
      <w:proofErr w:type="spellStart"/>
      <w:r w:rsidRPr="00270921">
        <w:rPr>
          <w:rFonts w:ascii="Times New Roman" w:hAnsi="Times New Roman" w:cs="Times New Roman"/>
        </w:rPr>
        <w:t>modelini</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temel</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alır</w:t>
      </w:r>
      <w:proofErr w:type="spellEnd"/>
      <w:r w:rsidRPr="00270921">
        <w:rPr>
          <w:rFonts w:ascii="Times New Roman" w:hAnsi="Times New Roman" w:cs="Times New Roman"/>
        </w:rPr>
        <w:t xml:space="preserve">. Bu </w:t>
      </w:r>
      <w:proofErr w:type="spellStart"/>
      <w:r w:rsidRPr="00270921">
        <w:rPr>
          <w:rFonts w:ascii="Times New Roman" w:hAnsi="Times New Roman" w:cs="Times New Roman"/>
        </w:rPr>
        <w:t>modelde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veri</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akışı</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sırasıyla</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şu</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adımları</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izler</w:t>
      </w:r>
      <w:proofErr w:type="spellEnd"/>
      <w:r w:rsidRPr="00270921">
        <w:rPr>
          <w:rFonts w:ascii="Times New Roman" w:hAnsi="Times New Roman" w:cs="Times New Roman"/>
        </w:rPr>
        <w:t>:</w:t>
      </w:r>
    </w:p>
    <w:p w14:paraId="11DCCFDE" w14:textId="77777777" w:rsidR="005D59DB" w:rsidRPr="00270921" w:rsidRDefault="005D59DB">
      <w:pPr>
        <w:numPr>
          <w:ilvl w:val="0"/>
          <w:numId w:val="17"/>
        </w:numPr>
        <w:suppressAutoHyphens/>
        <w:spacing w:before="0" w:after="200"/>
        <w:rPr>
          <w:rFonts w:ascii="Times New Roman" w:hAnsi="Times New Roman"/>
          <w:b/>
          <w:bCs/>
        </w:rPr>
      </w:pPr>
      <w:proofErr w:type="spellStart"/>
      <w:r w:rsidRPr="00270921">
        <w:rPr>
          <w:rFonts w:ascii="Times New Roman" w:hAnsi="Times New Roman"/>
          <w:b/>
          <w:bCs/>
        </w:rPr>
        <w:t>Seçim</w:t>
      </w:r>
      <w:proofErr w:type="spellEnd"/>
      <w:r w:rsidRPr="00270921">
        <w:rPr>
          <w:rFonts w:ascii="Times New Roman" w:hAnsi="Times New Roman"/>
          <w:b/>
          <w:bCs/>
        </w:rPr>
        <w:t xml:space="preserve"> </w:t>
      </w:r>
      <w:proofErr w:type="spellStart"/>
      <w:r w:rsidRPr="00270921">
        <w:rPr>
          <w:rFonts w:ascii="Times New Roman" w:hAnsi="Times New Roman"/>
          <w:b/>
          <w:bCs/>
        </w:rPr>
        <w:t>ve</w:t>
      </w:r>
      <w:proofErr w:type="spellEnd"/>
      <w:r w:rsidRPr="00270921">
        <w:rPr>
          <w:rFonts w:ascii="Times New Roman" w:hAnsi="Times New Roman"/>
          <w:b/>
          <w:bCs/>
        </w:rPr>
        <w:t xml:space="preserve"> </w:t>
      </w:r>
      <w:proofErr w:type="spellStart"/>
      <w:r w:rsidRPr="00270921">
        <w:rPr>
          <w:rFonts w:ascii="Times New Roman" w:hAnsi="Times New Roman"/>
          <w:b/>
          <w:bCs/>
        </w:rPr>
        <w:t>Sunum</w:t>
      </w:r>
      <w:proofErr w:type="spellEnd"/>
      <w:r w:rsidRPr="00270921">
        <w:rPr>
          <w:rFonts w:ascii="Times New Roman" w:hAnsi="Times New Roman"/>
          <w:b/>
          <w:bCs/>
        </w:rPr>
        <w:t xml:space="preserve"> (</w:t>
      </w:r>
      <w:proofErr w:type="spellStart"/>
      <w:r w:rsidRPr="00270921">
        <w:rPr>
          <w:rFonts w:ascii="Times New Roman" w:hAnsi="Times New Roman"/>
          <w:b/>
          <w:bCs/>
        </w:rPr>
        <w:t>Girdi</w:t>
      </w:r>
      <w:proofErr w:type="spellEnd"/>
      <w:r w:rsidRPr="00270921">
        <w:rPr>
          <w:rFonts w:ascii="Times New Roman" w:hAnsi="Times New Roman"/>
          <w:b/>
          <w:bCs/>
        </w:rPr>
        <w:t>):</w:t>
      </w:r>
      <w:r w:rsidRPr="00270921">
        <w:rPr>
          <w:rFonts w:ascii="Times New Roman" w:hAnsi="Times New Roman"/>
        </w:rPr>
        <w:t xml:space="preserve"> Oxford 3000/5000 </w:t>
      </w:r>
      <w:proofErr w:type="spellStart"/>
      <w:r w:rsidRPr="00270921">
        <w:rPr>
          <w:rFonts w:ascii="Times New Roman" w:hAnsi="Times New Roman"/>
        </w:rPr>
        <w:t>kelime</w:t>
      </w:r>
      <w:proofErr w:type="spellEnd"/>
      <w:r w:rsidRPr="00270921">
        <w:rPr>
          <w:rFonts w:ascii="Times New Roman" w:hAnsi="Times New Roman"/>
        </w:rPr>
        <w:t xml:space="preserve"> </w:t>
      </w:r>
      <w:proofErr w:type="spellStart"/>
      <w:r w:rsidRPr="00270921">
        <w:rPr>
          <w:rFonts w:ascii="Times New Roman" w:hAnsi="Times New Roman"/>
        </w:rPr>
        <w:t>listelerinden</w:t>
      </w:r>
      <w:proofErr w:type="spellEnd"/>
      <w:r w:rsidRPr="00270921">
        <w:rPr>
          <w:rFonts w:ascii="Times New Roman" w:hAnsi="Times New Roman"/>
        </w:rPr>
        <w:t xml:space="preserve"> </w:t>
      </w:r>
      <w:proofErr w:type="spellStart"/>
      <w:r w:rsidRPr="00270921">
        <w:rPr>
          <w:rFonts w:ascii="Times New Roman" w:hAnsi="Times New Roman"/>
        </w:rPr>
        <w:t>kullanıcının</w:t>
      </w:r>
      <w:proofErr w:type="spellEnd"/>
      <w:r w:rsidRPr="00270921">
        <w:rPr>
          <w:rFonts w:ascii="Times New Roman" w:hAnsi="Times New Roman"/>
        </w:rPr>
        <w:t xml:space="preserve"> CEFR </w:t>
      </w:r>
      <w:proofErr w:type="spellStart"/>
      <w:r w:rsidRPr="00270921">
        <w:rPr>
          <w:rFonts w:ascii="Times New Roman" w:hAnsi="Times New Roman"/>
        </w:rPr>
        <w:t>seviyesine</w:t>
      </w:r>
      <w:proofErr w:type="spellEnd"/>
      <w:r w:rsidRPr="00270921">
        <w:rPr>
          <w:rFonts w:ascii="Times New Roman" w:hAnsi="Times New Roman"/>
        </w:rPr>
        <w:t xml:space="preserve"> </w:t>
      </w:r>
      <w:proofErr w:type="spellStart"/>
      <w:r w:rsidRPr="00270921">
        <w:rPr>
          <w:rFonts w:ascii="Times New Roman" w:hAnsi="Times New Roman"/>
        </w:rPr>
        <w:t>uygun</w:t>
      </w:r>
      <w:proofErr w:type="spellEnd"/>
      <w:r w:rsidRPr="00270921">
        <w:rPr>
          <w:rFonts w:ascii="Times New Roman" w:hAnsi="Times New Roman"/>
        </w:rPr>
        <w:t xml:space="preserve"> </w:t>
      </w:r>
      <w:proofErr w:type="spellStart"/>
      <w:r w:rsidRPr="00270921">
        <w:rPr>
          <w:rFonts w:ascii="Times New Roman" w:hAnsi="Times New Roman"/>
        </w:rPr>
        <w:t>kelimeler</w:t>
      </w:r>
      <w:proofErr w:type="spellEnd"/>
      <w:r w:rsidRPr="00270921">
        <w:rPr>
          <w:rFonts w:ascii="Times New Roman" w:hAnsi="Times New Roman"/>
        </w:rPr>
        <w:t xml:space="preserve"> </w:t>
      </w:r>
      <w:proofErr w:type="spellStart"/>
      <w:r w:rsidRPr="00270921">
        <w:rPr>
          <w:rFonts w:ascii="Times New Roman" w:hAnsi="Times New Roman"/>
        </w:rPr>
        <w:t>seçilir</w:t>
      </w:r>
      <w:proofErr w:type="spellEnd"/>
      <w:r w:rsidRPr="00270921">
        <w:rPr>
          <w:rFonts w:ascii="Times New Roman" w:hAnsi="Times New Roman"/>
        </w:rPr>
        <w:t xml:space="preserve"> </w:t>
      </w:r>
      <w:proofErr w:type="spellStart"/>
      <w:r w:rsidRPr="00270921">
        <w:rPr>
          <w:rFonts w:ascii="Times New Roman" w:hAnsi="Times New Roman"/>
        </w:rPr>
        <w:t>ve</w:t>
      </w:r>
      <w:proofErr w:type="spellEnd"/>
      <w:r w:rsidRPr="00270921">
        <w:rPr>
          <w:rFonts w:ascii="Times New Roman" w:hAnsi="Times New Roman"/>
        </w:rPr>
        <w:t xml:space="preserve"> </w:t>
      </w:r>
      <w:proofErr w:type="spellStart"/>
      <w:r w:rsidRPr="00270921">
        <w:rPr>
          <w:rFonts w:ascii="Times New Roman" w:hAnsi="Times New Roman"/>
        </w:rPr>
        <w:t>İkili</w:t>
      </w:r>
      <w:proofErr w:type="spellEnd"/>
      <w:r w:rsidRPr="00270921">
        <w:rPr>
          <w:rFonts w:ascii="Times New Roman" w:hAnsi="Times New Roman"/>
        </w:rPr>
        <w:t xml:space="preserve"> </w:t>
      </w:r>
      <w:proofErr w:type="spellStart"/>
      <w:r w:rsidRPr="00270921">
        <w:rPr>
          <w:rFonts w:ascii="Times New Roman" w:hAnsi="Times New Roman"/>
        </w:rPr>
        <w:t>Kodlama</w:t>
      </w:r>
      <w:proofErr w:type="spellEnd"/>
      <w:r w:rsidRPr="00270921">
        <w:rPr>
          <w:rFonts w:ascii="Times New Roman" w:hAnsi="Times New Roman"/>
        </w:rPr>
        <w:t xml:space="preserve"> Kuramı’na </w:t>
      </w:r>
      <w:proofErr w:type="spellStart"/>
      <w:r w:rsidRPr="00270921">
        <w:rPr>
          <w:rFonts w:ascii="Times New Roman" w:hAnsi="Times New Roman"/>
        </w:rPr>
        <w:t>uygun</w:t>
      </w:r>
      <w:proofErr w:type="spellEnd"/>
      <w:r w:rsidRPr="00270921">
        <w:rPr>
          <w:rFonts w:ascii="Times New Roman" w:hAnsi="Times New Roman"/>
        </w:rPr>
        <w:t xml:space="preserve"> </w:t>
      </w:r>
      <w:proofErr w:type="spellStart"/>
      <w:r w:rsidRPr="00270921">
        <w:rPr>
          <w:rFonts w:ascii="Times New Roman" w:hAnsi="Times New Roman"/>
        </w:rPr>
        <w:t>biçimde</w:t>
      </w:r>
      <w:proofErr w:type="spellEnd"/>
      <w:r w:rsidRPr="00270921">
        <w:rPr>
          <w:rFonts w:ascii="Times New Roman" w:hAnsi="Times New Roman"/>
        </w:rPr>
        <w:t xml:space="preserve"> </w:t>
      </w:r>
      <w:proofErr w:type="spellStart"/>
      <w:r w:rsidRPr="00270921">
        <w:rPr>
          <w:rFonts w:ascii="Times New Roman" w:hAnsi="Times New Roman"/>
        </w:rPr>
        <w:t>görsel</w:t>
      </w:r>
      <w:proofErr w:type="spellEnd"/>
      <w:r w:rsidRPr="00270921">
        <w:rPr>
          <w:rFonts w:ascii="Times New Roman" w:hAnsi="Times New Roman"/>
        </w:rPr>
        <w:t xml:space="preserve">, </w:t>
      </w:r>
      <w:proofErr w:type="spellStart"/>
      <w:r w:rsidRPr="00270921">
        <w:rPr>
          <w:rFonts w:ascii="Times New Roman" w:hAnsi="Times New Roman"/>
        </w:rPr>
        <w:t>yazılı</w:t>
      </w:r>
      <w:proofErr w:type="spellEnd"/>
      <w:r w:rsidRPr="00270921">
        <w:rPr>
          <w:rFonts w:ascii="Times New Roman" w:hAnsi="Times New Roman"/>
        </w:rPr>
        <w:t xml:space="preserve">, </w:t>
      </w:r>
      <w:proofErr w:type="spellStart"/>
      <w:r w:rsidRPr="00270921">
        <w:rPr>
          <w:rFonts w:ascii="Times New Roman" w:hAnsi="Times New Roman"/>
        </w:rPr>
        <w:t>işitsel</w:t>
      </w:r>
      <w:proofErr w:type="spellEnd"/>
      <w:r w:rsidRPr="00270921">
        <w:rPr>
          <w:rFonts w:ascii="Times New Roman" w:hAnsi="Times New Roman"/>
        </w:rPr>
        <w:t xml:space="preserve"> </w:t>
      </w:r>
      <w:proofErr w:type="spellStart"/>
      <w:r w:rsidRPr="00270921">
        <w:rPr>
          <w:rFonts w:ascii="Times New Roman" w:hAnsi="Times New Roman"/>
        </w:rPr>
        <w:t>ve</w:t>
      </w:r>
      <w:proofErr w:type="spellEnd"/>
      <w:r w:rsidRPr="00270921">
        <w:rPr>
          <w:rFonts w:ascii="Times New Roman" w:hAnsi="Times New Roman"/>
        </w:rPr>
        <w:t xml:space="preserve"> IPA </w:t>
      </w:r>
      <w:proofErr w:type="spellStart"/>
      <w:r w:rsidRPr="00270921">
        <w:rPr>
          <w:rFonts w:ascii="Times New Roman" w:hAnsi="Times New Roman"/>
        </w:rPr>
        <w:t>formatlarında</w:t>
      </w:r>
      <w:proofErr w:type="spellEnd"/>
      <w:r w:rsidRPr="00270921">
        <w:rPr>
          <w:rFonts w:ascii="Times New Roman" w:hAnsi="Times New Roman"/>
        </w:rPr>
        <w:t xml:space="preserve"> </w:t>
      </w:r>
      <w:proofErr w:type="spellStart"/>
      <w:r w:rsidRPr="00270921">
        <w:rPr>
          <w:rFonts w:ascii="Times New Roman" w:hAnsi="Times New Roman"/>
        </w:rPr>
        <w:t>sunulur</w:t>
      </w:r>
      <w:proofErr w:type="spellEnd"/>
      <w:r w:rsidRPr="00270921">
        <w:rPr>
          <w:rFonts w:ascii="Times New Roman" w:hAnsi="Times New Roman"/>
        </w:rPr>
        <w:t>.</w:t>
      </w:r>
    </w:p>
    <w:p w14:paraId="5F1F2979" w14:textId="5AAC7E53" w:rsidR="005D59DB" w:rsidRPr="008C4C12" w:rsidRDefault="005D59DB">
      <w:pPr>
        <w:pStyle w:val="ListeParagraf"/>
        <w:numPr>
          <w:ilvl w:val="0"/>
          <w:numId w:val="17"/>
        </w:numPr>
        <w:suppressAutoHyphens/>
        <w:spacing w:before="0" w:after="200"/>
        <w:rPr>
          <w:rFonts w:ascii="Times New Roman" w:hAnsi="Times New Roman"/>
          <w:b/>
          <w:bCs/>
        </w:rPr>
      </w:pPr>
      <w:proofErr w:type="spellStart"/>
      <w:r w:rsidRPr="008C4C12">
        <w:rPr>
          <w:rFonts w:ascii="Times New Roman" w:hAnsi="Times New Roman"/>
          <w:b/>
          <w:bCs/>
        </w:rPr>
        <w:t>Yazma</w:t>
      </w:r>
      <w:proofErr w:type="spellEnd"/>
      <w:r w:rsidRPr="008C4C12">
        <w:rPr>
          <w:rFonts w:ascii="Times New Roman" w:hAnsi="Times New Roman"/>
          <w:b/>
          <w:bCs/>
        </w:rPr>
        <w:t xml:space="preserve"> </w:t>
      </w:r>
      <w:proofErr w:type="spellStart"/>
      <w:r w:rsidRPr="008C4C12">
        <w:rPr>
          <w:rFonts w:ascii="Times New Roman" w:hAnsi="Times New Roman"/>
          <w:b/>
          <w:bCs/>
        </w:rPr>
        <w:t>Alıştırması</w:t>
      </w:r>
      <w:proofErr w:type="spellEnd"/>
      <w:r w:rsidRPr="008C4C12">
        <w:rPr>
          <w:rFonts w:ascii="Times New Roman" w:hAnsi="Times New Roman"/>
          <w:b/>
          <w:bCs/>
        </w:rPr>
        <w:t xml:space="preserve"> (</w:t>
      </w:r>
      <w:proofErr w:type="spellStart"/>
      <w:r w:rsidRPr="008C4C12">
        <w:rPr>
          <w:rFonts w:ascii="Times New Roman" w:hAnsi="Times New Roman"/>
          <w:b/>
          <w:bCs/>
        </w:rPr>
        <w:t>Bilişsel</w:t>
      </w:r>
      <w:proofErr w:type="spellEnd"/>
      <w:r w:rsidRPr="008C4C12">
        <w:rPr>
          <w:rFonts w:ascii="Times New Roman" w:hAnsi="Times New Roman"/>
          <w:b/>
          <w:bCs/>
        </w:rPr>
        <w:t xml:space="preserve"> </w:t>
      </w:r>
      <w:proofErr w:type="spellStart"/>
      <w:r w:rsidRPr="008C4C12">
        <w:rPr>
          <w:rFonts w:ascii="Times New Roman" w:hAnsi="Times New Roman"/>
          <w:b/>
          <w:bCs/>
        </w:rPr>
        <w:t>Pekiştirme</w:t>
      </w:r>
      <w:proofErr w:type="spellEnd"/>
      <w:r w:rsidRPr="008C4C12">
        <w:rPr>
          <w:rFonts w:ascii="Times New Roman" w:hAnsi="Times New Roman"/>
          <w:b/>
          <w:bCs/>
        </w:rPr>
        <w:t>):</w:t>
      </w:r>
      <w:r w:rsidRPr="008C4C12">
        <w:rPr>
          <w:rFonts w:ascii="Times New Roman" w:hAnsi="Times New Roman"/>
        </w:rPr>
        <w:t xml:space="preserve"> </w:t>
      </w:r>
      <w:proofErr w:type="spellStart"/>
      <w:r w:rsidRPr="008C4C12">
        <w:rPr>
          <w:rFonts w:ascii="Times New Roman" w:hAnsi="Times New Roman"/>
        </w:rPr>
        <w:t>Kullanıcının</w:t>
      </w:r>
      <w:proofErr w:type="spellEnd"/>
      <w:r w:rsidRPr="008C4C12">
        <w:rPr>
          <w:rFonts w:ascii="Times New Roman" w:hAnsi="Times New Roman"/>
        </w:rPr>
        <w:t xml:space="preserve"> </w:t>
      </w:r>
      <w:proofErr w:type="spellStart"/>
      <w:r w:rsidRPr="008C4C12">
        <w:rPr>
          <w:rFonts w:ascii="Times New Roman" w:hAnsi="Times New Roman"/>
        </w:rPr>
        <w:t>kelimeyi</w:t>
      </w:r>
      <w:proofErr w:type="spellEnd"/>
      <w:r w:rsidRPr="008C4C12">
        <w:rPr>
          <w:rFonts w:ascii="Times New Roman" w:hAnsi="Times New Roman"/>
        </w:rPr>
        <w:t xml:space="preserve"> </w:t>
      </w:r>
      <w:proofErr w:type="spellStart"/>
      <w:r w:rsidRPr="008C4C12">
        <w:rPr>
          <w:rFonts w:ascii="Times New Roman" w:hAnsi="Times New Roman"/>
        </w:rPr>
        <w:t>ortografik</w:t>
      </w:r>
      <w:proofErr w:type="spellEnd"/>
      <w:r w:rsidRPr="008C4C12">
        <w:rPr>
          <w:rFonts w:ascii="Times New Roman" w:hAnsi="Times New Roman"/>
        </w:rPr>
        <w:t xml:space="preserve"> </w:t>
      </w:r>
      <w:proofErr w:type="spellStart"/>
      <w:r w:rsidRPr="008C4C12">
        <w:rPr>
          <w:rFonts w:ascii="Times New Roman" w:hAnsi="Times New Roman"/>
        </w:rPr>
        <w:t>olarak</w:t>
      </w:r>
      <w:proofErr w:type="spellEnd"/>
      <w:r w:rsidRPr="008C4C12">
        <w:rPr>
          <w:rFonts w:ascii="Times New Roman" w:hAnsi="Times New Roman"/>
        </w:rPr>
        <w:t xml:space="preserve"> </w:t>
      </w:r>
      <w:proofErr w:type="spellStart"/>
      <w:r w:rsidRPr="008C4C12">
        <w:rPr>
          <w:rFonts w:ascii="Times New Roman" w:hAnsi="Times New Roman"/>
        </w:rPr>
        <w:t>zihnine</w:t>
      </w:r>
      <w:proofErr w:type="spellEnd"/>
      <w:r w:rsidRPr="008C4C12">
        <w:rPr>
          <w:rFonts w:ascii="Times New Roman" w:hAnsi="Times New Roman"/>
        </w:rPr>
        <w:t xml:space="preserve"> </w:t>
      </w:r>
      <w:proofErr w:type="spellStart"/>
      <w:r w:rsidRPr="008C4C12">
        <w:rPr>
          <w:rFonts w:ascii="Times New Roman" w:hAnsi="Times New Roman"/>
        </w:rPr>
        <w:t>yerleştirmesi</w:t>
      </w:r>
      <w:proofErr w:type="spellEnd"/>
      <w:r w:rsidRPr="008C4C12">
        <w:rPr>
          <w:rFonts w:ascii="Times New Roman" w:hAnsi="Times New Roman"/>
        </w:rPr>
        <w:t xml:space="preserve"> </w:t>
      </w:r>
      <w:proofErr w:type="spellStart"/>
      <w:proofErr w:type="gramStart"/>
      <w:r w:rsidRPr="008C4C12">
        <w:rPr>
          <w:rFonts w:ascii="Times New Roman" w:hAnsi="Times New Roman"/>
        </w:rPr>
        <w:t>sağlanır</w:t>
      </w:r>
      <w:proofErr w:type="spellEnd"/>
      <w:r w:rsidR="00F57556">
        <w:rPr>
          <w:rFonts w:ascii="Times New Roman" w:hAnsi="Times New Roman"/>
        </w:rPr>
        <w:t>[</w:t>
      </w:r>
      <w:proofErr w:type="gramEnd"/>
      <w:r w:rsidR="00F57556">
        <w:rPr>
          <w:rFonts w:ascii="Times New Roman" w:hAnsi="Times New Roman"/>
        </w:rPr>
        <w:t>1].</w:t>
      </w:r>
    </w:p>
    <w:p w14:paraId="4986FF24" w14:textId="77777777" w:rsidR="005D59DB" w:rsidRPr="00270921" w:rsidRDefault="005D59DB">
      <w:pPr>
        <w:numPr>
          <w:ilvl w:val="0"/>
          <w:numId w:val="17"/>
        </w:numPr>
        <w:suppressAutoHyphens/>
        <w:spacing w:before="0" w:after="200"/>
        <w:rPr>
          <w:rFonts w:ascii="Times New Roman" w:hAnsi="Times New Roman"/>
          <w:b/>
          <w:bCs/>
        </w:rPr>
      </w:pPr>
      <w:proofErr w:type="spellStart"/>
      <w:r w:rsidRPr="00270921">
        <w:rPr>
          <w:rFonts w:ascii="Times New Roman" w:hAnsi="Times New Roman"/>
          <w:b/>
          <w:bCs/>
        </w:rPr>
        <w:t>Konuşma</w:t>
      </w:r>
      <w:proofErr w:type="spellEnd"/>
      <w:r w:rsidRPr="00270921">
        <w:rPr>
          <w:rFonts w:ascii="Times New Roman" w:hAnsi="Times New Roman"/>
          <w:b/>
          <w:bCs/>
        </w:rPr>
        <w:t xml:space="preserve"> Girişimi (</w:t>
      </w:r>
      <w:proofErr w:type="spellStart"/>
      <w:r w:rsidRPr="00270921">
        <w:rPr>
          <w:rFonts w:ascii="Times New Roman" w:hAnsi="Times New Roman"/>
          <w:b/>
          <w:bCs/>
        </w:rPr>
        <w:t>Çıktı</w:t>
      </w:r>
      <w:proofErr w:type="spellEnd"/>
      <w:r w:rsidRPr="00270921">
        <w:rPr>
          <w:rFonts w:ascii="Times New Roman" w:hAnsi="Times New Roman"/>
          <w:b/>
          <w:bCs/>
        </w:rPr>
        <w:t xml:space="preserve"> &amp; Analiz):</w:t>
      </w:r>
      <w:r w:rsidRPr="00270921">
        <w:rPr>
          <w:rFonts w:ascii="Times New Roman" w:hAnsi="Times New Roman"/>
        </w:rPr>
        <w:t xml:space="preserve"> </w:t>
      </w:r>
      <w:proofErr w:type="spellStart"/>
      <w:r w:rsidRPr="00270921">
        <w:rPr>
          <w:rFonts w:ascii="Times New Roman" w:hAnsi="Times New Roman"/>
        </w:rPr>
        <w:t>Kullanıcı</w:t>
      </w:r>
      <w:proofErr w:type="spellEnd"/>
      <w:r w:rsidRPr="00270921">
        <w:rPr>
          <w:rFonts w:ascii="Times New Roman" w:hAnsi="Times New Roman"/>
        </w:rPr>
        <w:t xml:space="preserve"> </w:t>
      </w:r>
      <w:proofErr w:type="spellStart"/>
      <w:r w:rsidRPr="00270921">
        <w:rPr>
          <w:rFonts w:ascii="Times New Roman" w:hAnsi="Times New Roman"/>
        </w:rPr>
        <w:t>kelimeyi</w:t>
      </w:r>
      <w:proofErr w:type="spellEnd"/>
      <w:r w:rsidRPr="00270921">
        <w:rPr>
          <w:rFonts w:ascii="Times New Roman" w:hAnsi="Times New Roman"/>
        </w:rPr>
        <w:t xml:space="preserve"> </w:t>
      </w:r>
      <w:proofErr w:type="spellStart"/>
      <w:r w:rsidRPr="00270921">
        <w:rPr>
          <w:rFonts w:ascii="Times New Roman" w:hAnsi="Times New Roman"/>
        </w:rPr>
        <w:t>seslendirir</w:t>
      </w:r>
      <w:proofErr w:type="spellEnd"/>
      <w:r w:rsidRPr="00270921">
        <w:rPr>
          <w:rFonts w:ascii="Times New Roman" w:hAnsi="Times New Roman"/>
        </w:rPr>
        <w:t xml:space="preserve">. </w:t>
      </w:r>
      <w:proofErr w:type="spellStart"/>
      <w:r w:rsidRPr="00270921">
        <w:rPr>
          <w:rFonts w:ascii="Times New Roman" w:hAnsi="Times New Roman"/>
        </w:rPr>
        <w:t>Sunucu</w:t>
      </w:r>
      <w:proofErr w:type="spellEnd"/>
      <w:r w:rsidRPr="00270921">
        <w:rPr>
          <w:rFonts w:ascii="Times New Roman" w:hAnsi="Times New Roman"/>
        </w:rPr>
        <w:t xml:space="preserve">, </w:t>
      </w:r>
      <w:proofErr w:type="spellStart"/>
      <w:r w:rsidRPr="00270921">
        <w:rPr>
          <w:rFonts w:ascii="Times New Roman" w:hAnsi="Times New Roman"/>
        </w:rPr>
        <w:t>akustik</w:t>
      </w:r>
      <w:proofErr w:type="spellEnd"/>
      <w:r w:rsidRPr="00270921">
        <w:rPr>
          <w:rFonts w:ascii="Times New Roman" w:hAnsi="Times New Roman"/>
        </w:rPr>
        <w:t xml:space="preserve"> pipeline </w:t>
      </w:r>
      <w:proofErr w:type="spellStart"/>
      <w:r w:rsidRPr="00270921">
        <w:rPr>
          <w:rFonts w:ascii="Times New Roman" w:hAnsi="Times New Roman"/>
        </w:rPr>
        <w:t>üzerinden</w:t>
      </w:r>
      <w:proofErr w:type="spellEnd"/>
      <w:r w:rsidRPr="00270921">
        <w:rPr>
          <w:rFonts w:ascii="Times New Roman" w:hAnsi="Times New Roman"/>
        </w:rPr>
        <w:t xml:space="preserve"> </w:t>
      </w:r>
      <w:proofErr w:type="spellStart"/>
      <w:r w:rsidRPr="00270921">
        <w:rPr>
          <w:rFonts w:ascii="Times New Roman" w:hAnsi="Times New Roman"/>
        </w:rPr>
        <w:t>sesi</w:t>
      </w:r>
      <w:proofErr w:type="spellEnd"/>
      <w:r w:rsidRPr="00270921">
        <w:rPr>
          <w:rFonts w:ascii="Times New Roman" w:hAnsi="Times New Roman"/>
        </w:rPr>
        <w:t xml:space="preserve"> </w:t>
      </w:r>
      <w:proofErr w:type="spellStart"/>
      <w:r w:rsidRPr="00270921">
        <w:rPr>
          <w:rFonts w:ascii="Times New Roman" w:hAnsi="Times New Roman"/>
        </w:rPr>
        <w:t>işleyerek</w:t>
      </w:r>
      <w:proofErr w:type="spellEnd"/>
      <w:r w:rsidRPr="00270921">
        <w:rPr>
          <w:rFonts w:ascii="Times New Roman" w:hAnsi="Times New Roman"/>
        </w:rPr>
        <w:t xml:space="preserve"> </w:t>
      </w:r>
      <w:proofErr w:type="spellStart"/>
      <w:r w:rsidRPr="00270921">
        <w:rPr>
          <w:rFonts w:ascii="Times New Roman" w:hAnsi="Times New Roman"/>
        </w:rPr>
        <w:t>fonem</w:t>
      </w:r>
      <w:proofErr w:type="spellEnd"/>
      <w:r w:rsidRPr="00270921">
        <w:rPr>
          <w:rFonts w:ascii="Times New Roman" w:hAnsi="Times New Roman"/>
        </w:rPr>
        <w:t xml:space="preserve"> </w:t>
      </w:r>
      <w:proofErr w:type="spellStart"/>
      <w:r w:rsidRPr="00270921">
        <w:rPr>
          <w:rFonts w:ascii="Times New Roman" w:hAnsi="Times New Roman"/>
        </w:rPr>
        <w:t>seviyesinde</w:t>
      </w:r>
      <w:proofErr w:type="spellEnd"/>
      <w:r w:rsidRPr="00270921">
        <w:rPr>
          <w:rFonts w:ascii="Times New Roman" w:hAnsi="Times New Roman"/>
        </w:rPr>
        <w:t xml:space="preserve"> </w:t>
      </w:r>
      <w:proofErr w:type="spellStart"/>
      <w:r w:rsidRPr="00270921">
        <w:rPr>
          <w:rFonts w:ascii="Times New Roman" w:hAnsi="Times New Roman"/>
        </w:rPr>
        <w:t>hataları</w:t>
      </w:r>
      <w:proofErr w:type="spellEnd"/>
      <w:r w:rsidRPr="00270921">
        <w:rPr>
          <w:rFonts w:ascii="Times New Roman" w:hAnsi="Times New Roman"/>
        </w:rPr>
        <w:t xml:space="preserve"> </w:t>
      </w:r>
      <w:proofErr w:type="spellStart"/>
      <w:r w:rsidRPr="00270921">
        <w:rPr>
          <w:rFonts w:ascii="Times New Roman" w:hAnsi="Times New Roman"/>
        </w:rPr>
        <w:t>ve</w:t>
      </w:r>
      <w:proofErr w:type="spellEnd"/>
      <w:r w:rsidRPr="00270921">
        <w:rPr>
          <w:rFonts w:ascii="Times New Roman" w:hAnsi="Times New Roman"/>
        </w:rPr>
        <w:t xml:space="preserve"> </w:t>
      </w:r>
      <w:proofErr w:type="spellStart"/>
      <w:r w:rsidRPr="00270921">
        <w:rPr>
          <w:rFonts w:ascii="Times New Roman" w:hAnsi="Times New Roman"/>
        </w:rPr>
        <w:t>prosodi</w:t>
      </w:r>
      <w:proofErr w:type="spellEnd"/>
      <w:r w:rsidRPr="00270921">
        <w:rPr>
          <w:rFonts w:ascii="Times New Roman" w:hAnsi="Times New Roman"/>
        </w:rPr>
        <w:t>/</w:t>
      </w:r>
      <w:proofErr w:type="spellStart"/>
      <w:r w:rsidRPr="00270921">
        <w:rPr>
          <w:rFonts w:ascii="Times New Roman" w:hAnsi="Times New Roman"/>
        </w:rPr>
        <w:t>ritim</w:t>
      </w:r>
      <w:proofErr w:type="spellEnd"/>
      <w:r w:rsidRPr="00270921">
        <w:rPr>
          <w:rFonts w:ascii="Times New Roman" w:hAnsi="Times New Roman"/>
        </w:rPr>
        <w:t xml:space="preserve"> </w:t>
      </w:r>
      <w:proofErr w:type="spellStart"/>
      <w:r w:rsidRPr="00270921">
        <w:rPr>
          <w:rFonts w:ascii="Times New Roman" w:hAnsi="Times New Roman"/>
        </w:rPr>
        <w:t>sapmalarını</w:t>
      </w:r>
      <w:proofErr w:type="spellEnd"/>
      <w:r w:rsidRPr="00270921">
        <w:rPr>
          <w:rFonts w:ascii="Times New Roman" w:hAnsi="Times New Roman"/>
        </w:rPr>
        <w:t xml:space="preserve"> </w:t>
      </w:r>
      <w:proofErr w:type="spellStart"/>
      <w:r w:rsidRPr="00270921">
        <w:rPr>
          <w:rFonts w:ascii="Times New Roman" w:hAnsi="Times New Roman"/>
        </w:rPr>
        <w:t>analiz</w:t>
      </w:r>
      <w:proofErr w:type="spellEnd"/>
      <w:r w:rsidRPr="00270921">
        <w:rPr>
          <w:rFonts w:ascii="Times New Roman" w:hAnsi="Times New Roman"/>
        </w:rPr>
        <w:t xml:space="preserve"> </w:t>
      </w:r>
      <w:proofErr w:type="spellStart"/>
      <w:r w:rsidRPr="00270921">
        <w:rPr>
          <w:rFonts w:ascii="Times New Roman" w:hAnsi="Times New Roman"/>
        </w:rPr>
        <w:t>eder</w:t>
      </w:r>
      <w:proofErr w:type="spellEnd"/>
      <w:r w:rsidRPr="00270921">
        <w:rPr>
          <w:rFonts w:ascii="Times New Roman" w:hAnsi="Times New Roman"/>
        </w:rPr>
        <w:t>.</w:t>
      </w:r>
    </w:p>
    <w:p w14:paraId="5AF6EF67" w14:textId="77777777" w:rsidR="005D59DB" w:rsidRPr="00270921" w:rsidRDefault="005D59DB">
      <w:pPr>
        <w:numPr>
          <w:ilvl w:val="0"/>
          <w:numId w:val="17"/>
        </w:numPr>
        <w:suppressAutoHyphens/>
        <w:spacing w:before="0" w:after="200"/>
        <w:rPr>
          <w:rFonts w:ascii="Times New Roman" w:hAnsi="Times New Roman"/>
          <w:b/>
          <w:bCs/>
        </w:rPr>
      </w:pPr>
      <w:proofErr w:type="spellStart"/>
      <w:r w:rsidRPr="00270921">
        <w:rPr>
          <w:rFonts w:ascii="Times New Roman" w:hAnsi="Times New Roman"/>
          <w:b/>
          <w:bCs/>
        </w:rPr>
        <w:t>Tanılayıcı</w:t>
      </w:r>
      <w:proofErr w:type="spellEnd"/>
      <w:r w:rsidRPr="00270921">
        <w:rPr>
          <w:rFonts w:ascii="Times New Roman" w:hAnsi="Times New Roman"/>
          <w:b/>
          <w:bCs/>
        </w:rPr>
        <w:t xml:space="preserve"> Geri </w:t>
      </w:r>
      <w:proofErr w:type="spellStart"/>
      <w:r w:rsidRPr="00270921">
        <w:rPr>
          <w:rFonts w:ascii="Times New Roman" w:hAnsi="Times New Roman"/>
          <w:b/>
          <w:bCs/>
        </w:rPr>
        <w:t>Bildirim</w:t>
      </w:r>
      <w:proofErr w:type="spellEnd"/>
      <w:r w:rsidRPr="00270921">
        <w:rPr>
          <w:rFonts w:ascii="Times New Roman" w:hAnsi="Times New Roman"/>
          <w:b/>
          <w:bCs/>
        </w:rPr>
        <w:t xml:space="preserve"> (</w:t>
      </w:r>
      <w:proofErr w:type="spellStart"/>
      <w:r w:rsidRPr="00270921">
        <w:rPr>
          <w:rFonts w:ascii="Times New Roman" w:hAnsi="Times New Roman"/>
          <w:b/>
          <w:bCs/>
        </w:rPr>
        <w:t>Düzeltme</w:t>
      </w:r>
      <w:proofErr w:type="spellEnd"/>
      <w:r w:rsidRPr="00270921">
        <w:rPr>
          <w:rFonts w:ascii="Times New Roman" w:hAnsi="Times New Roman"/>
          <w:b/>
          <w:bCs/>
        </w:rPr>
        <w:t>):</w:t>
      </w:r>
      <w:r w:rsidRPr="00270921">
        <w:rPr>
          <w:rFonts w:ascii="Times New Roman" w:hAnsi="Times New Roman"/>
        </w:rPr>
        <w:t xml:space="preserve"> L1 </w:t>
      </w:r>
      <w:proofErr w:type="spellStart"/>
      <w:r w:rsidRPr="00270921">
        <w:rPr>
          <w:rFonts w:ascii="Times New Roman" w:hAnsi="Times New Roman"/>
        </w:rPr>
        <w:t>Teşhis</w:t>
      </w:r>
      <w:proofErr w:type="spellEnd"/>
      <w:r w:rsidRPr="00270921">
        <w:rPr>
          <w:rFonts w:ascii="Times New Roman" w:hAnsi="Times New Roman"/>
        </w:rPr>
        <w:t xml:space="preserve"> </w:t>
      </w:r>
      <w:proofErr w:type="spellStart"/>
      <w:r w:rsidRPr="00270921">
        <w:rPr>
          <w:rFonts w:ascii="Times New Roman" w:hAnsi="Times New Roman"/>
        </w:rPr>
        <w:t>Motoru</w:t>
      </w:r>
      <w:proofErr w:type="spellEnd"/>
      <w:r w:rsidRPr="00270921">
        <w:rPr>
          <w:rFonts w:ascii="Times New Roman" w:hAnsi="Times New Roman"/>
        </w:rPr>
        <w:t xml:space="preserve">, </w:t>
      </w:r>
      <w:proofErr w:type="spellStart"/>
      <w:r w:rsidRPr="00270921">
        <w:rPr>
          <w:rFonts w:ascii="Times New Roman" w:hAnsi="Times New Roman"/>
        </w:rPr>
        <w:t>Türkçeye</w:t>
      </w:r>
      <w:proofErr w:type="spellEnd"/>
      <w:r w:rsidRPr="00270921">
        <w:rPr>
          <w:rFonts w:ascii="Times New Roman" w:hAnsi="Times New Roman"/>
        </w:rPr>
        <w:t xml:space="preserve"> </w:t>
      </w:r>
      <w:proofErr w:type="spellStart"/>
      <w:r w:rsidRPr="00270921">
        <w:rPr>
          <w:rFonts w:ascii="Times New Roman" w:hAnsi="Times New Roman"/>
        </w:rPr>
        <w:t>özgü</w:t>
      </w:r>
      <w:proofErr w:type="spellEnd"/>
      <w:r w:rsidRPr="00270921">
        <w:rPr>
          <w:rFonts w:ascii="Times New Roman" w:hAnsi="Times New Roman"/>
        </w:rPr>
        <w:t xml:space="preserve"> </w:t>
      </w:r>
      <w:proofErr w:type="spellStart"/>
      <w:r w:rsidRPr="00270921">
        <w:rPr>
          <w:rFonts w:ascii="Times New Roman" w:hAnsi="Times New Roman"/>
        </w:rPr>
        <w:t>anadil</w:t>
      </w:r>
      <w:proofErr w:type="spellEnd"/>
      <w:r w:rsidRPr="00270921">
        <w:rPr>
          <w:rFonts w:ascii="Times New Roman" w:hAnsi="Times New Roman"/>
        </w:rPr>
        <w:t xml:space="preserve"> </w:t>
      </w:r>
      <w:proofErr w:type="spellStart"/>
      <w:r w:rsidRPr="00270921">
        <w:rPr>
          <w:rFonts w:ascii="Times New Roman" w:hAnsi="Times New Roman"/>
        </w:rPr>
        <w:t>girişim</w:t>
      </w:r>
      <w:proofErr w:type="spellEnd"/>
      <w:r w:rsidRPr="00270921">
        <w:rPr>
          <w:rFonts w:ascii="Times New Roman" w:hAnsi="Times New Roman"/>
        </w:rPr>
        <w:t xml:space="preserve"> </w:t>
      </w:r>
      <w:proofErr w:type="spellStart"/>
      <w:r w:rsidRPr="00270921">
        <w:rPr>
          <w:rFonts w:ascii="Times New Roman" w:hAnsi="Times New Roman"/>
        </w:rPr>
        <w:t>kuralları</w:t>
      </w:r>
      <w:proofErr w:type="spellEnd"/>
      <w:r w:rsidRPr="00270921">
        <w:rPr>
          <w:rFonts w:ascii="Times New Roman" w:hAnsi="Times New Roman"/>
        </w:rPr>
        <w:t xml:space="preserve"> (turkish_l1_</w:t>
      </w:r>
      <w:proofErr w:type="gramStart"/>
      <w:r w:rsidRPr="00270921">
        <w:rPr>
          <w:rFonts w:ascii="Times New Roman" w:hAnsi="Times New Roman"/>
        </w:rPr>
        <w:t>rules.json</w:t>
      </w:r>
      <w:proofErr w:type="gramEnd"/>
      <w:r w:rsidRPr="00270921">
        <w:rPr>
          <w:rFonts w:ascii="Times New Roman" w:hAnsi="Times New Roman"/>
        </w:rPr>
        <w:t xml:space="preserve">) </w:t>
      </w:r>
      <w:proofErr w:type="spellStart"/>
      <w:r w:rsidRPr="00270921">
        <w:rPr>
          <w:rFonts w:ascii="Times New Roman" w:hAnsi="Times New Roman"/>
        </w:rPr>
        <w:t>üzerinden</w:t>
      </w:r>
      <w:proofErr w:type="spellEnd"/>
      <w:r w:rsidRPr="00270921">
        <w:rPr>
          <w:rFonts w:ascii="Times New Roman" w:hAnsi="Times New Roman"/>
        </w:rPr>
        <w:t xml:space="preserve"> </w:t>
      </w:r>
      <w:proofErr w:type="spellStart"/>
      <w:r w:rsidRPr="00270921">
        <w:rPr>
          <w:rFonts w:ascii="Times New Roman" w:hAnsi="Times New Roman"/>
        </w:rPr>
        <w:t>biyomekanik</w:t>
      </w:r>
      <w:proofErr w:type="spellEnd"/>
      <w:r w:rsidRPr="00270921">
        <w:rPr>
          <w:rFonts w:ascii="Times New Roman" w:hAnsi="Times New Roman"/>
        </w:rPr>
        <w:t xml:space="preserve"> </w:t>
      </w:r>
      <w:proofErr w:type="spellStart"/>
      <w:r w:rsidRPr="00270921">
        <w:rPr>
          <w:rFonts w:ascii="Times New Roman" w:hAnsi="Times New Roman"/>
        </w:rPr>
        <w:t>geri</w:t>
      </w:r>
      <w:proofErr w:type="spellEnd"/>
      <w:r w:rsidRPr="00270921">
        <w:rPr>
          <w:rFonts w:ascii="Times New Roman" w:hAnsi="Times New Roman"/>
        </w:rPr>
        <w:t xml:space="preserve"> </w:t>
      </w:r>
      <w:proofErr w:type="spellStart"/>
      <w:r w:rsidRPr="00270921">
        <w:rPr>
          <w:rFonts w:ascii="Times New Roman" w:hAnsi="Times New Roman"/>
        </w:rPr>
        <w:t>bildirim</w:t>
      </w:r>
      <w:proofErr w:type="spellEnd"/>
      <w:r w:rsidRPr="00270921">
        <w:rPr>
          <w:rFonts w:ascii="Times New Roman" w:hAnsi="Times New Roman"/>
        </w:rPr>
        <w:t xml:space="preserve"> </w:t>
      </w:r>
      <w:proofErr w:type="spellStart"/>
      <w:r w:rsidRPr="00270921">
        <w:rPr>
          <w:rFonts w:ascii="Times New Roman" w:hAnsi="Times New Roman"/>
        </w:rPr>
        <w:t>kartları</w:t>
      </w:r>
      <w:proofErr w:type="spellEnd"/>
      <w:r w:rsidRPr="00270921">
        <w:rPr>
          <w:rFonts w:ascii="Times New Roman" w:hAnsi="Times New Roman"/>
        </w:rPr>
        <w:t xml:space="preserve"> </w:t>
      </w:r>
      <w:proofErr w:type="spellStart"/>
      <w:r w:rsidRPr="00270921">
        <w:rPr>
          <w:rFonts w:ascii="Times New Roman" w:hAnsi="Times New Roman"/>
        </w:rPr>
        <w:t>oluşturarak</w:t>
      </w:r>
      <w:proofErr w:type="spellEnd"/>
      <w:r w:rsidRPr="00270921">
        <w:rPr>
          <w:rFonts w:ascii="Times New Roman" w:hAnsi="Times New Roman"/>
        </w:rPr>
        <w:t xml:space="preserve"> </w:t>
      </w:r>
      <w:proofErr w:type="spellStart"/>
      <w:r w:rsidRPr="00270921">
        <w:rPr>
          <w:rFonts w:ascii="Times New Roman" w:hAnsi="Times New Roman"/>
        </w:rPr>
        <w:t>kullanıcıya</w:t>
      </w:r>
      <w:proofErr w:type="spellEnd"/>
      <w:r w:rsidRPr="00270921">
        <w:rPr>
          <w:rFonts w:ascii="Times New Roman" w:hAnsi="Times New Roman"/>
        </w:rPr>
        <w:t xml:space="preserve"> </w:t>
      </w:r>
      <w:proofErr w:type="spellStart"/>
      <w:r w:rsidRPr="00270921">
        <w:rPr>
          <w:rFonts w:ascii="Times New Roman" w:hAnsi="Times New Roman"/>
        </w:rPr>
        <w:t>dil</w:t>
      </w:r>
      <w:proofErr w:type="spellEnd"/>
      <w:r w:rsidRPr="00270921">
        <w:rPr>
          <w:rFonts w:ascii="Times New Roman" w:hAnsi="Times New Roman"/>
        </w:rPr>
        <w:t>/</w:t>
      </w:r>
      <w:proofErr w:type="spellStart"/>
      <w:r w:rsidRPr="00270921">
        <w:rPr>
          <w:rFonts w:ascii="Times New Roman" w:hAnsi="Times New Roman"/>
        </w:rPr>
        <w:t>dudak</w:t>
      </w:r>
      <w:proofErr w:type="spellEnd"/>
      <w:r w:rsidRPr="00270921">
        <w:rPr>
          <w:rFonts w:ascii="Times New Roman" w:hAnsi="Times New Roman"/>
        </w:rPr>
        <w:t xml:space="preserve"> </w:t>
      </w:r>
      <w:proofErr w:type="spellStart"/>
      <w:r w:rsidRPr="00270921">
        <w:rPr>
          <w:rFonts w:ascii="Times New Roman" w:hAnsi="Times New Roman"/>
        </w:rPr>
        <w:t>konumlandırma</w:t>
      </w:r>
      <w:proofErr w:type="spellEnd"/>
      <w:r w:rsidRPr="00270921">
        <w:rPr>
          <w:rFonts w:ascii="Times New Roman" w:hAnsi="Times New Roman"/>
        </w:rPr>
        <w:t xml:space="preserve"> </w:t>
      </w:r>
      <w:proofErr w:type="spellStart"/>
      <w:r w:rsidRPr="00270921">
        <w:rPr>
          <w:rFonts w:ascii="Times New Roman" w:hAnsi="Times New Roman"/>
        </w:rPr>
        <w:t>tüyoları</w:t>
      </w:r>
      <w:proofErr w:type="spellEnd"/>
      <w:r w:rsidRPr="00270921">
        <w:rPr>
          <w:rFonts w:ascii="Times New Roman" w:hAnsi="Times New Roman"/>
        </w:rPr>
        <w:t xml:space="preserve"> </w:t>
      </w:r>
      <w:proofErr w:type="spellStart"/>
      <w:r w:rsidRPr="00270921">
        <w:rPr>
          <w:rFonts w:ascii="Times New Roman" w:hAnsi="Times New Roman"/>
        </w:rPr>
        <w:t>verir</w:t>
      </w:r>
      <w:proofErr w:type="spellEnd"/>
      <w:r w:rsidRPr="00270921">
        <w:rPr>
          <w:rFonts w:ascii="Times New Roman" w:hAnsi="Times New Roman"/>
        </w:rPr>
        <w:t>.</w:t>
      </w:r>
    </w:p>
    <w:p w14:paraId="5B3A03AF" w14:textId="250804CA" w:rsidR="008C4C12" w:rsidRDefault="005D59DB">
      <w:pPr>
        <w:numPr>
          <w:ilvl w:val="0"/>
          <w:numId w:val="17"/>
        </w:numPr>
        <w:suppressAutoHyphens/>
        <w:spacing w:before="0" w:after="200"/>
        <w:rPr>
          <w:rFonts w:ascii="Times New Roman" w:hAnsi="Times New Roman"/>
        </w:rPr>
      </w:pPr>
      <w:r w:rsidRPr="00270921">
        <w:rPr>
          <w:rFonts w:ascii="Times New Roman" w:hAnsi="Times New Roman"/>
          <w:b/>
          <w:bCs/>
        </w:rPr>
        <w:t xml:space="preserve">SRS </w:t>
      </w:r>
      <w:proofErr w:type="spellStart"/>
      <w:r w:rsidRPr="00270921">
        <w:rPr>
          <w:rFonts w:ascii="Times New Roman" w:hAnsi="Times New Roman"/>
          <w:b/>
          <w:bCs/>
        </w:rPr>
        <w:t>Güncellemesi</w:t>
      </w:r>
      <w:proofErr w:type="spellEnd"/>
      <w:r w:rsidRPr="00270921">
        <w:rPr>
          <w:rFonts w:ascii="Times New Roman" w:hAnsi="Times New Roman"/>
          <w:b/>
          <w:bCs/>
        </w:rPr>
        <w:t xml:space="preserve"> (</w:t>
      </w:r>
      <w:proofErr w:type="spellStart"/>
      <w:r w:rsidRPr="00270921">
        <w:rPr>
          <w:rFonts w:ascii="Times New Roman" w:hAnsi="Times New Roman"/>
          <w:b/>
          <w:bCs/>
        </w:rPr>
        <w:t>Döngü</w:t>
      </w:r>
      <w:proofErr w:type="spellEnd"/>
      <w:r w:rsidRPr="00270921">
        <w:rPr>
          <w:rFonts w:ascii="Times New Roman" w:hAnsi="Times New Roman"/>
          <w:b/>
          <w:bCs/>
        </w:rPr>
        <w:t xml:space="preserve"> </w:t>
      </w:r>
      <w:proofErr w:type="spellStart"/>
      <w:r w:rsidRPr="00270921">
        <w:rPr>
          <w:rFonts w:ascii="Times New Roman" w:hAnsi="Times New Roman"/>
          <w:b/>
          <w:bCs/>
        </w:rPr>
        <w:t>Tamamlama</w:t>
      </w:r>
      <w:proofErr w:type="spellEnd"/>
      <w:r w:rsidRPr="00270921">
        <w:rPr>
          <w:rFonts w:ascii="Times New Roman" w:hAnsi="Times New Roman"/>
          <w:b/>
          <w:bCs/>
        </w:rPr>
        <w:t>):</w:t>
      </w:r>
      <w:r w:rsidRPr="00270921">
        <w:rPr>
          <w:rFonts w:ascii="Times New Roman" w:hAnsi="Times New Roman"/>
        </w:rPr>
        <w:t xml:space="preserve"> Analiz </w:t>
      </w:r>
      <w:proofErr w:type="spellStart"/>
      <w:r w:rsidRPr="00270921">
        <w:rPr>
          <w:rFonts w:ascii="Times New Roman" w:hAnsi="Times New Roman"/>
        </w:rPr>
        <w:t>sonucu</w:t>
      </w:r>
      <w:proofErr w:type="spellEnd"/>
      <w:r w:rsidRPr="00270921">
        <w:rPr>
          <w:rFonts w:ascii="Times New Roman" w:hAnsi="Times New Roman"/>
        </w:rPr>
        <w:t xml:space="preserve"> </w:t>
      </w:r>
      <w:proofErr w:type="spellStart"/>
      <w:r w:rsidRPr="00270921">
        <w:rPr>
          <w:rFonts w:ascii="Times New Roman" w:hAnsi="Times New Roman"/>
        </w:rPr>
        <w:t>elde</w:t>
      </w:r>
      <w:proofErr w:type="spellEnd"/>
      <w:r w:rsidRPr="00270921">
        <w:rPr>
          <w:rFonts w:ascii="Times New Roman" w:hAnsi="Times New Roman"/>
        </w:rPr>
        <w:t xml:space="preserve"> </w:t>
      </w:r>
      <w:proofErr w:type="spellStart"/>
      <w:r w:rsidRPr="00270921">
        <w:rPr>
          <w:rFonts w:ascii="Times New Roman" w:hAnsi="Times New Roman"/>
        </w:rPr>
        <w:t>edilen</w:t>
      </w:r>
      <w:proofErr w:type="spellEnd"/>
      <w:r w:rsidRPr="00270921">
        <w:rPr>
          <w:rFonts w:ascii="Times New Roman" w:hAnsi="Times New Roman"/>
        </w:rPr>
        <w:t xml:space="preserve"> </w:t>
      </w:r>
      <w:proofErr w:type="spellStart"/>
      <w:r w:rsidRPr="00270921">
        <w:rPr>
          <w:rFonts w:ascii="Times New Roman" w:hAnsi="Times New Roman"/>
        </w:rPr>
        <w:t>başarı</w:t>
      </w:r>
      <w:proofErr w:type="spellEnd"/>
      <w:r w:rsidRPr="00270921">
        <w:rPr>
          <w:rFonts w:ascii="Times New Roman" w:hAnsi="Times New Roman"/>
        </w:rPr>
        <w:t xml:space="preserve"> </w:t>
      </w:r>
      <w:proofErr w:type="spellStart"/>
      <w:r w:rsidRPr="00270921">
        <w:rPr>
          <w:rFonts w:ascii="Times New Roman" w:hAnsi="Times New Roman"/>
        </w:rPr>
        <w:t>skoru</w:t>
      </w:r>
      <w:proofErr w:type="spellEnd"/>
      <w:r w:rsidRPr="00270921">
        <w:rPr>
          <w:rFonts w:ascii="Times New Roman" w:hAnsi="Times New Roman"/>
        </w:rPr>
        <w:t xml:space="preserve"> </w:t>
      </w:r>
      <w:proofErr w:type="spellStart"/>
      <w:r w:rsidRPr="00270921">
        <w:rPr>
          <w:rFonts w:ascii="Times New Roman" w:hAnsi="Times New Roman"/>
        </w:rPr>
        <w:t>ve</w:t>
      </w:r>
      <w:proofErr w:type="spellEnd"/>
      <w:r w:rsidRPr="00270921">
        <w:rPr>
          <w:rFonts w:ascii="Times New Roman" w:hAnsi="Times New Roman"/>
        </w:rPr>
        <w:t xml:space="preserve"> </w:t>
      </w:r>
      <w:proofErr w:type="spellStart"/>
      <w:r w:rsidRPr="00270921">
        <w:rPr>
          <w:rFonts w:ascii="Times New Roman" w:hAnsi="Times New Roman"/>
        </w:rPr>
        <w:t>hata</w:t>
      </w:r>
      <w:proofErr w:type="spellEnd"/>
      <w:r w:rsidRPr="00270921">
        <w:rPr>
          <w:rFonts w:ascii="Times New Roman" w:hAnsi="Times New Roman"/>
        </w:rPr>
        <w:t xml:space="preserve"> </w:t>
      </w:r>
      <w:proofErr w:type="spellStart"/>
      <w:r w:rsidRPr="00270921">
        <w:rPr>
          <w:rFonts w:ascii="Times New Roman" w:hAnsi="Times New Roman"/>
        </w:rPr>
        <w:t>profili</w:t>
      </w:r>
      <w:proofErr w:type="spellEnd"/>
      <w:r w:rsidRPr="00270921">
        <w:rPr>
          <w:rFonts w:ascii="Times New Roman" w:hAnsi="Times New Roman"/>
        </w:rPr>
        <w:t xml:space="preserve">, </w:t>
      </w:r>
      <w:proofErr w:type="spellStart"/>
      <w:r w:rsidRPr="00270921">
        <w:rPr>
          <w:rFonts w:ascii="Times New Roman" w:hAnsi="Times New Roman"/>
        </w:rPr>
        <w:t>kelimenin</w:t>
      </w:r>
      <w:proofErr w:type="spellEnd"/>
      <w:r w:rsidRPr="00270921">
        <w:rPr>
          <w:rFonts w:ascii="Times New Roman" w:hAnsi="Times New Roman"/>
        </w:rPr>
        <w:t xml:space="preserve"> </w:t>
      </w:r>
      <w:proofErr w:type="spellStart"/>
      <w:r w:rsidRPr="00270921">
        <w:rPr>
          <w:rFonts w:ascii="Times New Roman" w:hAnsi="Times New Roman"/>
        </w:rPr>
        <w:t>veritabanındaki</w:t>
      </w:r>
      <w:proofErr w:type="spellEnd"/>
      <w:r w:rsidRPr="00270921">
        <w:rPr>
          <w:rFonts w:ascii="Times New Roman" w:hAnsi="Times New Roman"/>
        </w:rPr>
        <w:t xml:space="preserve"> SRS </w:t>
      </w:r>
      <w:proofErr w:type="spellStart"/>
      <w:r w:rsidRPr="00270921">
        <w:rPr>
          <w:rFonts w:ascii="Times New Roman" w:hAnsi="Times New Roman"/>
        </w:rPr>
        <w:t>parametrelerini</w:t>
      </w:r>
      <w:proofErr w:type="spellEnd"/>
      <w:r w:rsidRPr="00270921">
        <w:rPr>
          <w:rFonts w:ascii="Times New Roman" w:hAnsi="Times New Roman"/>
        </w:rPr>
        <w:t xml:space="preserve"> (ease factor, interval) </w:t>
      </w:r>
      <w:proofErr w:type="spellStart"/>
      <w:r w:rsidRPr="00270921">
        <w:rPr>
          <w:rFonts w:ascii="Times New Roman" w:hAnsi="Times New Roman"/>
        </w:rPr>
        <w:t>günceller</w:t>
      </w:r>
      <w:proofErr w:type="spellEnd"/>
      <w:r w:rsidRPr="00270921">
        <w:rPr>
          <w:rFonts w:ascii="Times New Roman" w:hAnsi="Times New Roman"/>
        </w:rPr>
        <w:t>.</w:t>
      </w:r>
    </w:p>
    <w:p w14:paraId="564BD4E9" w14:textId="77777777" w:rsidR="008C4C12" w:rsidRDefault="008C4C12" w:rsidP="008C4C12">
      <w:pPr>
        <w:suppressAutoHyphens/>
        <w:spacing w:before="0" w:after="200"/>
        <w:ind w:left="720"/>
        <w:rPr>
          <w:rFonts w:ascii="Times New Roman" w:hAnsi="Times New Roman"/>
        </w:rPr>
      </w:pPr>
    </w:p>
    <w:p w14:paraId="44FE039B" w14:textId="77777777" w:rsidR="008C4C12" w:rsidRDefault="008C4C12" w:rsidP="008C4C12">
      <w:pPr>
        <w:suppressAutoHyphens/>
        <w:spacing w:before="0" w:after="200"/>
        <w:ind w:left="720"/>
        <w:rPr>
          <w:rFonts w:ascii="Times New Roman" w:hAnsi="Times New Roman"/>
        </w:rPr>
      </w:pPr>
    </w:p>
    <w:p w14:paraId="45960267" w14:textId="77777777" w:rsidR="008C4C12" w:rsidRDefault="008C4C12" w:rsidP="008C4C12">
      <w:pPr>
        <w:suppressAutoHyphens/>
        <w:spacing w:before="0" w:after="200"/>
        <w:ind w:left="720"/>
        <w:rPr>
          <w:rFonts w:ascii="Times New Roman" w:hAnsi="Times New Roman"/>
        </w:rPr>
      </w:pPr>
    </w:p>
    <w:p w14:paraId="097475A2" w14:textId="77777777" w:rsidR="008C4C12" w:rsidRDefault="008C4C12" w:rsidP="008C4C12">
      <w:pPr>
        <w:suppressAutoHyphens/>
        <w:spacing w:before="0" w:after="200"/>
        <w:ind w:left="720"/>
        <w:rPr>
          <w:rFonts w:ascii="Times New Roman" w:hAnsi="Times New Roman"/>
        </w:rPr>
      </w:pPr>
    </w:p>
    <w:p w14:paraId="5794F674" w14:textId="77777777" w:rsidR="008C4C12" w:rsidRPr="008C4C12" w:rsidRDefault="008C4C12" w:rsidP="008C4C12">
      <w:pPr>
        <w:suppressAutoHyphens/>
        <w:spacing w:before="0" w:after="200"/>
        <w:ind w:left="720"/>
        <w:rPr>
          <w:rFonts w:ascii="Times New Roman" w:hAnsi="Times New Roman"/>
        </w:rPr>
      </w:pPr>
    </w:p>
    <w:p w14:paraId="10BD97F2" w14:textId="7591AB8F" w:rsidR="008C4C12" w:rsidRDefault="00303769" w:rsidP="00AB783D">
      <w:pPr>
        <w:pStyle w:val="MainTitle"/>
      </w:pPr>
      <w:r w:rsidRPr="00303769">
        <w:lastRenderedPageBreak/>
        <w:t>Mimari Diyagram ve Bileşen İlişkileri</w:t>
      </w:r>
    </w:p>
    <w:p w14:paraId="0787B30D" w14:textId="2D972D95" w:rsidR="00F21A0A" w:rsidRPr="00F21A0A" w:rsidRDefault="008C4C12" w:rsidP="00F21A0A">
      <w:pPr>
        <w:pStyle w:val="FirstParagraph"/>
        <w:rPr>
          <w:rFonts w:ascii="Times New Roman" w:hAnsi="Times New Roman" w:cs="Times New Roman"/>
        </w:rPr>
      </w:pPr>
      <w:r w:rsidRPr="00270921">
        <w:rPr>
          <w:rFonts w:cs="Times New Roman"/>
          <w:noProof/>
        </w:rPr>
        <w:drawing>
          <wp:anchor distT="0" distB="0" distL="114300" distR="114300" simplePos="0" relativeHeight="251658240" behindDoc="0" locked="0" layoutInCell="1" allowOverlap="1" wp14:anchorId="23111280" wp14:editId="5D1E6C7C">
            <wp:simplePos x="0" y="0"/>
            <wp:positionH relativeFrom="margin">
              <wp:align>left</wp:align>
            </wp:positionH>
            <wp:positionV relativeFrom="paragraph">
              <wp:posOffset>448408</wp:posOffset>
            </wp:positionV>
            <wp:extent cx="5285514" cy="2664070"/>
            <wp:effectExtent l="0" t="0" r="0" b="3175"/>
            <wp:wrapThrough wrapText="bothSides">
              <wp:wrapPolygon edited="0">
                <wp:start x="0" y="0"/>
                <wp:lineTo x="0" y="21471"/>
                <wp:lineTo x="21488" y="21471"/>
                <wp:lineTo x="21488" y="0"/>
                <wp:lineTo x="0" y="0"/>
              </wp:wrapPolygon>
            </wp:wrapThrough>
            <wp:docPr id="1567883794"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85514" cy="2664070"/>
                    </a:xfrm>
                    <a:prstGeom prst="rect">
                      <a:avLst/>
                    </a:prstGeom>
                    <a:noFill/>
                    <a:ln>
                      <a:noFill/>
                    </a:ln>
                  </pic:spPr>
                </pic:pic>
              </a:graphicData>
            </a:graphic>
          </wp:anchor>
        </w:drawing>
      </w:r>
      <w:proofErr w:type="spellStart"/>
      <w:r w:rsidRPr="00270921">
        <w:rPr>
          <w:rFonts w:ascii="Times New Roman" w:hAnsi="Times New Roman" w:cs="Times New Roman"/>
        </w:rPr>
        <w:t>Sistemin</w:t>
      </w:r>
      <w:proofErr w:type="spellEnd"/>
      <w:r w:rsidRPr="00270921">
        <w:rPr>
          <w:rFonts w:ascii="Times New Roman" w:hAnsi="Times New Roman" w:cs="Times New Roman"/>
        </w:rPr>
        <w:t xml:space="preserve"> 3 </w:t>
      </w:r>
      <w:proofErr w:type="spellStart"/>
      <w:r w:rsidRPr="00270921">
        <w:rPr>
          <w:rFonts w:ascii="Times New Roman" w:hAnsi="Times New Roman" w:cs="Times New Roman"/>
        </w:rPr>
        <w:t>katmanlı</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mimarisi</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ve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bileşenleri</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arasındaki</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ilişkiler</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Şekil</w:t>
      </w:r>
      <w:proofErr w:type="spellEnd"/>
      <w:r w:rsidRPr="00270921">
        <w:rPr>
          <w:rFonts w:ascii="Times New Roman" w:hAnsi="Times New Roman" w:cs="Times New Roman"/>
        </w:rPr>
        <w:t xml:space="preserve"> 2.1’de </w:t>
      </w:r>
      <w:proofErr w:type="spellStart"/>
      <w:r w:rsidRPr="00270921">
        <w:rPr>
          <w:rFonts w:ascii="Times New Roman" w:hAnsi="Times New Roman" w:cs="Times New Roman"/>
        </w:rPr>
        <w:t>gösterilmiştir</w:t>
      </w:r>
      <w:proofErr w:type="spellEnd"/>
      <w:r w:rsidRPr="00270921">
        <w:rPr>
          <w:rFonts w:ascii="Times New Roman" w:hAnsi="Times New Roman" w:cs="Times New Roman"/>
        </w:rPr>
        <w:t>.</w:t>
      </w:r>
    </w:p>
    <w:p w14:paraId="3088D750" w14:textId="75E3F9B3" w:rsidR="008C4C12" w:rsidRDefault="008C4C12" w:rsidP="00AB783D">
      <w:pPr>
        <w:pStyle w:val="MainTitle"/>
        <w:numPr>
          <w:ilvl w:val="0"/>
          <w:numId w:val="0"/>
        </w:numPr>
        <w:ind w:left="720"/>
      </w:pPr>
      <w:r>
        <w:t xml:space="preserve">Şekil 2.1. </w:t>
      </w:r>
      <w:r w:rsidR="00F21A0A">
        <w:t>Tam Sistem Mimarisi ve Veri Akış Şeması</w:t>
      </w:r>
    </w:p>
    <w:p w14:paraId="38CB0C22" w14:textId="77777777" w:rsidR="008C4C12" w:rsidRPr="00303769" w:rsidRDefault="008C4C12" w:rsidP="00AB783D">
      <w:pPr>
        <w:pStyle w:val="MainTitle"/>
        <w:numPr>
          <w:ilvl w:val="0"/>
          <w:numId w:val="0"/>
        </w:numPr>
        <w:ind w:left="720"/>
      </w:pPr>
    </w:p>
    <w:p w14:paraId="47F5946D" w14:textId="70E6C234" w:rsidR="00593971" w:rsidRPr="00593971" w:rsidRDefault="00303769">
      <w:pPr>
        <w:pStyle w:val="ListeParagraf"/>
        <w:numPr>
          <w:ilvl w:val="1"/>
          <w:numId w:val="5"/>
        </w:numPr>
        <w:jc w:val="both"/>
        <w:rPr>
          <w:rFonts w:ascii="Times New Roman" w:hAnsi="Times New Roman"/>
          <w:b/>
          <w:bCs/>
          <w:sz w:val="22"/>
          <w:szCs w:val="22"/>
          <w:lang w:val="tr-TR"/>
        </w:rPr>
      </w:pPr>
      <w:r w:rsidRPr="00593971">
        <w:rPr>
          <w:rFonts w:ascii="Times New Roman" w:hAnsi="Times New Roman"/>
          <w:b/>
          <w:bCs/>
          <w:sz w:val="22"/>
          <w:szCs w:val="22"/>
          <w:lang w:val="tr-TR"/>
        </w:rPr>
        <w:t xml:space="preserve">Veri Seti ve İçerik Altyapısı </w:t>
      </w:r>
    </w:p>
    <w:p w14:paraId="205A078F" w14:textId="77E9D3C7" w:rsidR="008C4C12" w:rsidRDefault="00303769" w:rsidP="00AB783D">
      <w:pPr>
        <w:pStyle w:val="MainTitle"/>
      </w:pPr>
      <w:r w:rsidRPr="00303769">
        <w:t xml:space="preserve">Oxford 3000/5000 ve CEFR Entegrasyonu </w:t>
      </w:r>
    </w:p>
    <w:p w14:paraId="70574EFA" w14:textId="77777777" w:rsidR="008C4C12" w:rsidRDefault="008C4C12" w:rsidP="008C4C12">
      <w:pPr>
        <w:pStyle w:val="FirstParagraph"/>
        <w:spacing w:line="360" w:lineRule="auto"/>
        <w:rPr>
          <w:rFonts w:ascii="Times New Roman" w:hAnsi="Times New Roman" w:cs="Times New Roman"/>
        </w:rPr>
      </w:pPr>
      <w:proofErr w:type="spellStart"/>
      <w:r w:rsidRPr="00270921">
        <w:rPr>
          <w:rFonts w:ascii="Times New Roman" w:hAnsi="Times New Roman" w:cs="Times New Roman"/>
        </w:rPr>
        <w:t>Sistemin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kelime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altyapısı</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İngilizce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dil</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edinimi</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literatüründe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sıklıkla</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atıfta</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bulunulan</w:t>
      </w:r>
      <w:proofErr w:type="spellEnd"/>
      <w:r w:rsidRPr="00270921">
        <w:rPr>
          <w:rFonts w:ascii="Times New Roman" w:hAnsi="Times New Roman" w:cs="Times New Roman"/>
        </w:rPr>
        <w:t xml:space="preserve"> Oxford 3000 </w:t>
      </w:r>
      <w:proofErr w:type="spellStart"/>
      <w:r w:rsidRPr="00270921">
        <w:rPr>
          <w:rFonts w:ascii="Times New Roman" w:hAnsi="Times New Roman" w:cs="Times New Roman"/>
        </w:rPr>
        <w:t>ve</w:t>
      </w:r>
      <w:proofErr w:type="spellEnd"/>
      <w:r w:rsidRPr="00270921">
        <w:rPr>
          <w:rFonts w:ascii="Times New Roman" w:hAnsi="Times New Roman" w:cs="Times New Roman"/>
        </w:rPr>
        <w:t xml:space="preserve"> 5000 </w:t>
      </w:r>
      <w:proofErr w:type="spellStart"/>
      <w:r w:rsidRPr="00270921">
        <w:rPr>
          <w:rFonts w:ascii="Times New Roman" w:hAnsi="Times New Roman" w:cs="Times New Roman"/>
        </w:rPr>
        <w:t>standart</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kelime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listelerini</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temel</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almaktadır</w:t>
      </w:r>
      <w:proofErr w:type="spellEnd"/>
      <w:r w:rsidRPr="00270921">
        <w:rPr>
          <w:rFonts w:ascii="Times New Roman" w:hAnsi="Times New Roman" w:cs="Times New Roman"/>
        </w:rPr>
        <w:t xml:space="preserve">. </w:t>
      </w:r>
      <w:proofErr w:type="gramStart"/>
      <w:r w:rsidRPr="00270921">
        <w:rPr>
          <w:rFonts w:ascii="Times New Roman" w:hAnsi="Times New Roman" w:cs="Times New Roman"/>
        </w:rPr>
        <w:t xml:space="preserve">Nation  </w:t>
      </w:r>
      <w:proofErr w:type="spellStart"/>
      <w:r w:rsidRPr="00270921">
        <w:rPr>
          <w:rFonts w:ascii="Times New Roman" w:hAnsi="Times New Roman" w:cs="Times New Roman"/>
        </w:rPr>
        <w:t>tarafından</w:t>
      </w:r>
      <w:proofErr w:type="spellEnd"/>
      <w:proofErr w:type="gramEnd"/>
      <w:r w:rsidRPr="00270921">
        <w:rPr>
          <w:rFonts w:ascii="Times New Roman" w:hAnsi="Times New Roman" w:cs="Times New Roman"/>
        </w:rPr>
        <w:t xml:space="preserve"> </w:t>
      </w:r>
      <w:proofErr w:type="spellStart"/>
      <w:r w:rsidRPr="00270921">
        <w:rPr>
          <w:rFonts w:ascii="Times New Roman" w:hAnsi="Times New Roman" w:cs="Times New Roman"/>
        </w:rPr>
        <w:t>ortaya</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konulan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Sözcük</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Eşiği</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Hipotezi</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uyarınca</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öğrencilerin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hedef</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dildeki</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bir</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metni</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sözlük</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kullanmadan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anlayabilmeleri</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için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kelimelerin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en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az</w:t>
      </w:r>
      <w:proofErr w:type="spellEnd"/>
      <w:r w:rsidRPr="00270921">
        <w:rPr>
          <w:rFonts w:ascii="Times New Roman" w:hAnsi="Times New Roman" w:cs="Times New Roman"/>
        </w:rPr>
        <w:t xml:space="preserve"> %95’ini </w:t>
      </w:r>
      <w:proofErr w:type="spellStart"/>
      <w:r w:rsidRPr="00270921">
        <w:rPr>
          <w:rFonts w:ascii="Times New Roman" w:hAnsi="Times New Roman" w:cs="Times New Roman"/>
        </w:rPr>
        <w:t>tanımaları</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gerekmektedir</w:t>
      </w:r>
      <w:proofErr w:type="spellEnd"/>
      <w:r w:rsidRPr="00270921">
        <w:rPr>
          <w:rFonts w:ascii="Times New Roman" w:hAnsi="Times New Roman" w:cs="Times New Roman"/>
        </w:rPr>
        <w:t xml:space="preserve">. Zipf Yasası’na </w:t>
      </w:r>
      <w:proofErr w:type="spellStart"/>
      <w:r w:rsidRPr="00270921">
        <w:rPr>
          <w:rFonts w:ascii="Times New Roman" w:hAnsi="Times New Roman" w:cs="Times New Roman"/>
        </w:rPr>
        <w:t>göre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dilde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en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sık</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kullanılan</w:t>
      </w:r>
      <w:proofErr w:type="spellEnd"/>
      <w:r w:rsidRPr="00270921">
        <w:rPr>
          <w:rFonts w:ascii="Times New Roman" w:hAnsi="Times New Roman" w:cs="Times New Roman"/>
        </w:rPr>
        <w:t xml:space="preserve"> 3000 </w:t>
      </w:r>
      <w:proofErr w:type="spellStart"/>
      <w:r w:rsidRPr="00270921">
        <w:rPr>
          <w:rFonts w:ascii="Times New Roman" w:hAnsi="Times New Roman" w:cs="Times New Roman"/>
        </w:rPr>
        <w:t>kelime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ailesi</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günlük</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iletişimin</w:t>
      </w:r>
      <w:proofErr w:type="spellEnd"/>
      <w:r w:rsidRPr="00270921">
        <w:rPr>
          <w:rFonts w:ascii="Times New Roman" w:hAnsi="Times New Roman" w:cs="Times New Roman"/>
        </w:rPr>
        <w:t xml:space="preserve"> %80 </w:t>
      </w:r>
      <w:proofErr w:type="spellStart"/>
      <w:r w:rsidRPr="00270921">
        <w:rPr>
          <w:rFonts w:ascii="Times New Roman" w:hAnsi="Times New Roman" w:cs="Times New Roman"/>
        </w:rPr>
        <w:t>ila</w:t>
      </w:r>
      <w:proofErr w:type="spellEnd"/>
      <w:r w:rsidRPr="00270921">
        <w:rPr>
          <w:rFonts w:ascii="Times New Roman" w:hAnsi="Times New Roman" w:cs="Times New Roman"/>
        </w:rPr>
        <w:t xml:space="preserve"> %90’ını </w:t>
      </w:r>
      <w:proofErr w:type="spellStart"/>
      <w:r w:rsidRPr="00270921">
        <w:rPr>
          <w:rFonts w:ascii="Times New Roman" w:hAnsi="Times New Roman" w:cs="Times New Roman"/>
        </w:rPr>
        <w:t>kapsamaktadır</w:t>
      </w:r>
      <w:proofErr w:type="spellEnd"/>
      <w:r w:rsidRPr="00270921">
        <w:rPr>
          <w:rFonts w:ascii="Times New Roman" w:hAnsi="Times New Roman" w:cs="Times New Roman"/>
        </w:rPr>
        <w:t xml:space="preserve">. Bu </w:t>
      </w:r>
      <w:proofErr w:type="spellStart"/>
      <w:r w:rsidRPr="00270921">
        <w:rPr>
          <w:rFonts w:ascii="Times New Roman" w:hAnsi="Times New Roman" w:cs="Times New Roman"/>
        </w:rPr>
        <w:t>doğrultuda</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sistem</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veritabanına</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eklenen</w:t>
      </w:r>
      <w:proofErr w:type="spellEnd"/>
      <w:r w:rsidRPr="00270921">
        <w:rPr>
          <w:rFonts w:ascii="Times New Roman" w:hAnsi="Times New Roman" w:cs="Times New Roman"/>
        </w:rPr>
        <w:t xml:space="preserve"> her </w:t>
      </w:r>
      <w:proofErr w:type="spellStart"/>
      <w:r w:rsidRPr="00270921">
        <w:rPr>
          <w:rFonts w:ascii="Times New Roman" w:hAnsi="Times New Roman" w:cs="Times New Roman"/>
        </w:rPr>
        <w:t>kelimeyi</w:t>
      </w:r>
      <w:proofErr w:type="spellEnd"/>
      <w:r w:rsidRPr="00270921">
        <w:rPr>
          <w:rFonts w:ascii="Times New Roman" w:hAnsi="Times New Roman" w:cs="Times New Roman"/>
        </w:rPr>
        <w:t xml:space="preserve"> CEFR (A1-C1) </w:t>
      </w:r>
      <w:proofErr w:type="spellStart"/>
      <w:r w:rsidRPr="00270921">
        <w:rPr>
          <w:rFonts w:ascii="Times New Roman" w:hAnsi="Times New Roman" w:cs="Times New Roman"/>
        </w:rPr>
        <w:t>zorluk</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seviyeleriyle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etiketlemiştir</w:t>
      </w:r>
      <w:proofErr w:type="spellEnd"/>
      <w:r w:rsidRPr="00270921">
        <w:rPr>
          <w:rFonts w:ascii="Times New Roman" w:hAnsi="Times New Roman" w:cs="Times New Roman"/>
        </w:rPr>
        <w:t xml:space="preserve">. Bu </w:t>
      </w:r>
      <w:proofErr w:type="spellStart"/>
      <w:r w:rsidRPr="00270921">
        <w:rPr>
          <w:rFonts w:ascii="Times New Roman" w:hAnsi="Times New Roman" w:cs="Times New Roman"/>
        </w:rPr>
        <w:t>yapı</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sayesinde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kullanıcının</w:t>
      </w:r>
      <w:proofErr w:type="spellEnd"/>
      <w:r w:rsidRPr="00270921">
        <w:rPr>
          <w:rFonts w:ascii="Times New Roman" w:hAnsi="Times New Roman" w:cs="Times New Roman"/>
        </w:rPr>
        <w:t xml:space="preserve"> placement test </w:t>
      </w:r>
      <w:proofErr w:type="spellStart"/>
      <w:r w:rsidRPr="00270921">
        <w:rPr>
          <w:rFonts w:ascii="Times New Roman" w:hAnsi="Times New Roman" w:cs="Times New Roman"/>
        </w:rPr>
        <w:t>sonucu</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elde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edilen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seviyesine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uygun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kelimeler</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sunulabilmektedir</w:t>
      </w:r>
      <w:proofErr w:type="spellEnd"/>
      <w:r w:rsidRPr="00270921">
        <w:rPr>
          <w:rFonts w:ascii="Times New Roman" w:hAnsi="Times New Roman" w:cs="Times New Roman"/>
        </w:rPr>
        <w:t>.</w:t>
      </w:r>
    </w:p>
    <w:p w14:paraId="6B28994E" w14:textId="4D86A7E9" w:rsidR="008C4C12" w:rsidRDefault="008C4C12" w:rsidP="008C4C12">
      <w:pPr>
        <w:pStyle w:val="NormalWeb"/>
        <w:spacing w:before="0" w:beforeAutospacing="0" w:after="0" w:afterAutospacing="0" w:line="360" w:lineRule="auto"/>
        <w:ind w:left="-2" w:hanging="2"/>
        <w:jc w:val="both"/>
        <w:rPr>
          <w:color w:val="000000"/>
        </w:rPr>
      </w:pPr>
      <w:r w:rsidRPr="00FE09A3">
        <w:rPr>
          <w:color w:val="000000"/>
        </w:rPr>
        <w:t xml:space="preserve">Oluşturulan veri setinde her kelime </w:t>
      </w:r>
      <w:r>
        <w:rPr>
          <w:color w:val="000000"/>
        </w:rPr>
        <w:t>için tablo 2.2’de</w:t>
      </w:r>
      <w:r w:rsidRPr="00FE09A3">
        <w:rPr>
          <w:color w:val="000000"/>
        </w:rPr>
        <w:t xml:space="preserve"> sütunlar tanımlanmıştır:</w:t>
      </w:r>
    </w:p>
    <w:p w14:paraId="720BEB6F" w14:textId="77777777" w:rsidR="008C4C12" w:rsidRDefault="008C4C12" w:rsidP="008C4C12">
      <w:pPr>
        <w:pStyle w:val="NormalWeb"/>
        <w:spacing w:before="0" w:beforeAutospacing="0" w:after="0" w:afterAutospacing="0" w:line="360" w:lineRule="auto"/>
        <w:ind w:left="-2" w:hanging="2"/>
        <w:jc w:val="both"/>
        <w:rPr>
          <w:color w:val="000000"/>
        </w:rPr>
      </w:pPr>
    </w:p>
    <w:p w14:paraId="06195D3F" w14:textId="77777777" w:rsidR="008C4C12" w:rsidRDefault="008C4C12" w:rsidP="008C4C12">
      <w:pPr>
        <w:pStyle w:val="NormalWeb"/>
        <w:spacing w:before="0" w:beforeAutospacing="0" w:after="0" w:afterAutospacing="0" w:line="360" w:lineRule="auto"/>
        <w:ind w:left="-2" w:hanging="2"/>
        <w:jc w:val="both"/>
        <w:rPr>
          <w:color w:val="000000"/>
        </w:rPr>
      </w:pPr>
    </w:p>
    <w:p w14:paraId="23446C9F" w14:textId="1DDA5C94" w:rsidR="008C4C12" w:rsidRPr="008C4C12" w:rsidRDefault="008C4C12" w:rsidP="008C4C12">
      <w:pPr>
        <w:pStyle w:val="Tablolar"/>
        <w:spacing w:before="120" w:after="240" w:line="240" w:lineRule="auto"/>
      </w:pPr>
      <w:r w:rsidRPr="008C4C12">
        <w:lastRenderedPageBreak/>
        <w:t xml:space="preserve">Tablo </w:t>
      </w:r>
      <w:proofErr w:type="gramStart"/>
      <w:r w:rsidRPr="008C4C12">
        <w:t xml:space="preserve">2.2  </w:t>
      </w:r>
      <w:proofErr w:type="spellStart"/>
      <w:r w:rsidRPr="008C4C12">
        <w:t>Otomatik</w:t>
      </w:r>
      <w:proofErr w:type="spellEnd"/>
      <w:proofErr w:type="gramEnd"/>
      <w:r w:rsidRPr="008C4C12">
        <w:t xml:space="preserve"> </w:t>
      </w:r>
      <w:proofErr w:type="spellStart"/>
      <w:r>
        <w:t>T</w:t>
      </w:r>
      <w:r w:rsidRPr="008C4C12">
        <w:t>elaffuz</w:t>
      </w:r>
      <w:proofErr w:type="spellEnd"/>
      <w:r w:rsidRPr="008C4C12">
        <w:t xml:space="preserve"> </w:t>
      </w:r>
      <w:proofErr w:type="spellStart"/>
      <w:r>
        <w:t>D</w:t>
      </w:r>
      <w:r w:rsidRPr="008C4C12">
        <w:t>eğerlendirme</w:t>
      </w:r>
      <w:proofErr w:type="spellEnd"/>
      <w:r w:rsidRPr="008C4C12">
        <w:t xml:space="preserve"> </w:t>
      </w:r>
      <w:proofErr w:type="spellStart"/>
      <w:r w:rsidRPr="008C4C12">
        <w:t>ve</w:t>
      </w:r>
      <w:proofErr w:type="spellEnd"/>
      <w:r w:rsidRPr="008C4C12">
        <w:t xml:space="preserve"> </w:t>
      </w:r>
      <w:r>
        <w:t>D</w:t>
      </w:r>
      <w:r w:rsidRPr="008C4C12">
        <w:t xml:space="preserve">il </w:t>
      </w:r>
      <w:proofErr w:type="spellStart"/>
      <w:r>
        <w:t>Ö</w:t>
      </w:r>
      <w:r w:rsidRPr="008C4C12">
        <w:t>ğreniminde</w:t>
      </w:r>
      <w:proofErr w:type="spellEnd"/>
      <w:r w:rsidRPr="008C4C12">
        <w:t xml:space="preserve"> </w:t>
      </w:r>
      <w:proofErr w:type="spellStart"/>
      <w:r>
        <w:t>K</w:t>
      </w:r>
      <w:r w:rsidRPr="008C4C12">
        <w:t>ullanılan</w:t>
      </w:r>
      <w:proofErr w:type="spellEnd"/>
      <w:r w:rsidRPr="008C4C12">
        <w:t xml:space="preserve"> </w:t>
      </w:r>
      <w:proofErr w:type="spellStart"/>
      <w:r>
        <w:t>Y</w:t>
      </w:r>
      <w:r w:rsidRPr="008C4C12">
        <w:t>aklaşımların</w:t>
      </w:r>
      <w:proofErr w:type="spellEnd"/>
      <w:r w:rsidRPr="008C4C12">
        <w:t xml:space="preserve"> </w:t>
      </w:r>
      <w:proofErr w:type="spellStart"/>
      <w:r>
        <w:t>Tablolaştırılması</w:t>
      </w:r>
      <w:proofErr w:type="spellEnd"/>
    </w:p>
    <w:tbl>
      <w:tblPr>
        <w:tblStyle w:val="TabloKlavuzu"/>
        <w:tblW w:w="0" w:type="auto"/>
        <w:tblLook w:val="04A0" w:firstRow="1" w:lastRow="0" w:firstColumn="1" w:lastColumn="0" w:noHBand="0" w:noVBand="1"/>
      </w:tblPr>
      <w:tblGrid>
        <w:gridCol w:w="2077"/>
        <w:gridCol w:w="5849"/>
      </w:tblGrid>
      <w:tr w:rsidR="008C4C12" w14:paraId="73B99A65" w14:textId="77777777" w:rsidTr="007066AC">
        <w:tc>
          <w:tcPr>
            <w:tcW w:w="2829" w:type="dxa"/>
          </w:tcPr>
          <w:p w14:paraId="609DA09C" w14:textId="77777777" w:rsidR="008C4C12" w:rsidRDefault="008C4C12" w:rsidP="007066AC">
            <w:pPr>
              <w:pStyle w:val="Tablolar"/>
              <w:spacing w:before="120" w:after="240" w:line="240" w:lineRule="auto"/>
              <w:rPr>
                <w:bCs/>
              </w:rPr>
            </w:pPr>
            <w:r>
              <w:rPr>
                <w:bCs/>
              </w:rPr>
              <w:t>Word</w:t>
            </w:r>
          </w:p>
        </w:tc>
        <w:tc>
          <w:tcPr>
            <w:tcW w:w="9214" w:type="dxa"/>
          </w:tcPr>
          <w:p w14:paraId="1A2760CF" w14:textId="77777777" w:rsidR="008C4C12" w:rsidRPr="00425458" w:rsidRDefault="008C4C12" w:rsidP="007066AC">
            <w:pPr>
              <w:pStyle w:val="Tablolar"/>
              <w:spacing w:before="120" w:after="240" w:line="240" w:lineRule="auto"/>
              <w:jc w:val="left"/>
              <w:rPr>
                <w:b w:val="0"/>
              </w:rPr>
            </w:pPr>
            <w:proofErr w:type="spellStart"/>
            <w:r w:rsidRPr="00425458">
              <w:rPr>
                <w:b w:val="0"/>
              </w:rPr>
              <w:t>İngilizce</w:t>
            </w:r>
            <w:proofErr w:type="spellEnd"/>
            <w:r w:rsidRPr="00425458">
              <w:rPr>
                <w:b w:val="0"/>
              </w:rPr>
              <w:t xml:space="preserve"> </w:t>
            </w:r>
            <w:proofErr w:type="spellStart"/>
            <w:r w:rsidRPr="00425458">
              <w:rPr>
                <w:b w:val="0"/>
              </w:rPr>
              <w:t>kelimenin</w:t>
            </w:r>
            <w:proofErr w:type="spellEnd"/>
            <w:r w:rsidRPr="00425458">
              <w:rPr>
                <w:b w:val="0"/>
              </w:rPr>
              <w:t xml:space="preserve"> </w:t>
            </w:r>
            <w:proofErr w:type="spellStart"/>
            <w:r w:rsidRPr="00425458">
              <w:rPr>
                <w:b w:val="0"/>
              </w:rPr>
              <w:t>kendisi</w:t>
            </w:r>
            <w:proofErr w:type="spellEnd"/>
          </w:p>
        </w:tc>
      </w:tr>
      <w:tr w:rsidR="008C4C12" w14:paraId="56897383" w14:textId="77777777" w:rsidTr="007066AC">
        <w:tc>
          <w:tcPr>
            <w:tcW w:w="2829" w:type="dxa"/>
          </w:tcPr>
          <w:p w14:paraId="3265138C" w14:textId="77777777" w:rsidR="008C4C12" w:rsidRDefault="008C4C12" w:rsidP="007066AC">
            <w:pPr>
              <w:pStyle w:val="Tablolar"/>
              <w:spacing w:before="120" w:after="240" w:line="240" w:lineRule="auto"/>
              <w:rPr>
                <w:bCs/>
              </w:rPr>
            </w:pPr>
            <w:r>
              <w:rPr>
                <w:bCs/>
              </w:rPr>
              <w:t>Category</w:t>
            </w:r>
          </w:p>
        </w:tc>
        <w:tc>
          <w:tcPr>
            <w:tcW w:w="9214" w:type="dxa"/>
          </w:tcPr>
          <w:p w14:paraId="6AABA944" w14:textId="77777777" w:rsidR="008C4C12" w:rsidRPr="00425458" w:rsidRDefault="008C4C12" w:rsidP="007066AC">
            <w:pPr>
              <w:pStyle w:val="Tablolar"/>
              <w:spacing w:before="120" w:after="240" w:line="240" w:lineRule="auto"/>
              <w:jc w:val="left"/>
              <w:rPr>
                <w:b w:val="0"/>
              </w:rPr>
            </w:pPr>
            <w:proofErr w:type="spellStart"/>
            <w:r w:rsidRPr="00425458">
              <w:rPr>
                <w:b w:val="0"/>
              </w:rPr>
              <w:t>Kelimenin</w:t>
            </w:r>
            <w:proofErr w:type="spellEnd"/>
            <w:r w:rsidRPr="00425458">
              <w:rPr>
                <w:b w:val="0"/>
              </w:rPr>
              <w:t xml:space="preserve"> </w:t>
            </w:r>
            <w:proofErr w:type="spellStart"/>
            <w:r w:rsidRPr="00425458">
              <w:rPr>
                <w:b w:val="0"/>
              </w:rPr>
              <w:t>anlamsal</w:t>
            </w:r>
            <w:proofErr w:type="spellEnd"/>
            <w:r w:rsidRPr="00425458">
              <w:rPr>
                <w:b w:val="0"/>
              </w:rPr>
              <w:t xml:space="preserve"> </w:t>
            </w:r>
            <w:proofErr w:type="spellStart"/>
            <w:r w:rsidRPr="00425458">
              <w:rPr>
                <w:b w:val="0"/>
              </w:rPr>
              <w:t>kategorisi</w:t>
            </w:r>
            <w:proofErr w:type="spellEnd"/>
            <w:r w:rsidRPr="00425458">
              <w:rPr>
                <w:b w:val="0"/>
              </w:rPr>
              <w:t xml:space="preserve"> (</w:t>
            </w:r>
            <w:proofErr w:type="spellStart"/>
            <w:r w:rsidRPr="00425458">
              <w:rPr>
                <w:b w:val="0"/>
              </w:rPr>
              <w:t>ör</w:t>
            </w:r>
            <w:proofErr w:type="spellEnd"/>
            <w:r w:rsidRPr="00425458">
              <w:rPr>
                <w:b w:val="0"/>
              </w:rPr>
              <w:t xml:space="preserve">. </w:t>
            </w:r>
            <w:r w:rsidRPr="00425458">
              <w:rPr>
                <w:b w:val="0"/>
                <w:i/>
              </w:rPr>
              <w:t>Functions, Notions, Time and Space</w:t>
            </w:r>
            <w:r w:rsidRPr="00425458">
              <w:rPr>
                <w:b w:val="0"/>
              </w:rPr>
              <w:t>)</w:t>
            </w:r>
          </w:p>
        </w:tc>
      </w:tr>
      <w:tr w:rsidR="008C4C12" w14:paraId="085E9C37" w14:textId="77777777" w:rsidTr="007066AC">
        <w:tc>
          <w:tcPr>
            <w:tcW w:w="2829" w:type="dxa"/>
          </w:tcPr>
          <w:p w14:paraId="72215250" w14:textId="77777777" w:rsidR="008C4C12" w:rsidRDefault="008C4C12" w:rsidP="007066AC">
            <w:pPr>
              <w:pStyle w:val="Tablolar"/>
              <w:spacing w:before="120" w:after="240" w:line="240" w:lineRule="auto"/>
              <w:rPr>
                <w:bCs/>
              </w:rPr>
            </w:pPr>
            <w:r>
              <w:rPr>
                <w:bCs/>
              </w:rPr>
              <w:t>Synonyms</w:t>
            </w:r>
          </w:p>
        </w:tc>
        <w:tc>
          <w:tcPr>
            <w:tcW w:w="9214" w:type="dxa"/>
          </w:tcPr>
          <w:p w14:paraId="035FAC38" w14:textId="77777777" w:rsidR="008C4C12" w:rsidRPr="00425458" w:rsidRDefault="008C4C12" w:rsidP="007066AC">
            <w:pPr>
              <w:pStyle w:val="Tablolar"/>
              <w:spacing w:before="120" w:after="240" w:line="240" w:lineRule="auto"/>
              <w:jc w:val="left"/>
              <w:rPr>
                <w:b w:val="0"/>
              </w:rPr>
            </w:pPr>
            <w:proofErr w:type="spellStart"/>
            <w:r w:rsidRPr="00425458">
              <w:rPr>
                <w:b w:val="0"/>
              </w:rPr>
              <w:t>Kelimenin</w:t>
            </w:r>
            <w:proofErr w:type="spellEnd"/>
            <w:r w:rsidRPr="00425458">
              <w:rPr>
                <w:b w:val="0"/>
              </w:rPr>
              <w:t xml:space="preserve"> </w:t>
            </w:r>
            <w:proofErr w:type="spellStart"/>
            <w:r w:rsidRPr="00425458">
              <w:rPr>
                <w:b w:val="0"/>
              </w:rPr>
              <w:t>eş</w:t>
            </w:r>
            <w:proofErr w:type="spellEnd"/>
            <w:r w:rsidRPr="00425458">
              <w:rPr>
                <w:b w:val="0"/>
              </w:rPr>
              <w:t xml:space="preserve"> </w:t>
            </w:r>
            <w:proofErr w:type="spellStart"/>
            <w:r w:rsidRPr="00425458">
              <w:rPr>
                <w:b w:val="0"/>
              </w:rPr>
              <w:t>anlamlıları</w:t>
            </w:r>
            <w:proofErr w:type="spellEnd"/>
          </w:p>
        </w:tc>
      </w:tr>
      <w:tr w:rsidR="008C4C12" w14:paraId="02FB456A" w14:textId="77777777" w:rsidTr="007066AC">
        <w:tc>
          <w:tcPr>
            <w:tcW w:w="2829" w:type="dxa"/>
          </w:tcPr>
          <w:p w14:paraId="309BA27A" w14:textId="77777777" w:rsidR="008C4C12" w:rsidRDefault="008C4C12" w:rsidP="007066AC">
            <w:pPr>
              <w:pStyle w:val="Tablolar"/>
              <w:spacing w:before="120" w:after="240" w:line="240" w:lineRule="auto"/>
              <w:rPr>
                <w:bCs/>
              </w:rPr>
            </w:pPr>
            <w:r>
              <w:rPr>
                <w:bCs/>
              </w:rPr>
              <w:t>Antonyms</w:t>
            </w:r>
          </w:p>
        </w:tc>
        <w:tc>
          <w:tcPr>
            <w:tcW w:w="9214" w:type="dxa"/>
          </w:tcPr>
          <w:p w14:paraId="5DB4FA82" w14:textId="77777777" w:rsidR="008C4C12" w:rsidRPr="00425458" w:rsidRDefault="008C4C12" w:rsidP="007066AC">
            <w:pPr>
              <w:pStyle w:val="Tablolar"/>
              <w:spacing w:before="120" w:after="240" w:line="240" w:lineRule="auto"/>
              <w:jc w:val="left"/>
              <w:rPr>
                <w:b w:val="0"/>
              </w:rPr>
            </w:pPr>
            <w:proofErr w:type="spellStart"/>
            <w:r w:rsidRPr="00425458">
              <w:rPr>
                <w:b w:val="0"/>
              </w:rPr>
              <w:t>Kelimenin</w:t>
            </w:r>
            <w:proofErr w:type="spellEnd"/>
            <w:r w:rsidRPr="00425458">
              <w:rPr>
                <w:b w:val="0"/>
              </w:rPr>
              <w:t xml:space="preserve"> </w:t>
            </w:r>
            <w:proofErr w:type="spellStart"/>
            <w:r w:rsidRPr="00425458">
              <w:rPr>
                <w:b w:val="0"/>
              </w:rPr>
              <w:t>zıt</w:t>
            </w:r>
            <w:proofErr w:type="spellEnd"/>
            <w:r w:rsidRPr="00425458">
              <w:rPr>
                <w:b w:val="0"/>
              </w:rPr>
              <w:t xml:space="preserve"> </w:t>
            </w:r>
            <w:proofErr w:type="spellStart"/>
            <w:r w:rsidRPr="00425458">
              <w:rPr>
                <w:b w:val="0"/>
              </w:rPr>
              <w:t>anlamlıları</w:t>
            </w:r>
            <w:proofErr w:type="spellEnd"/>
          </w:p>
        </w:tc>
      </w:tr>
      <w:tr w:rsidR="008C4C12" w14:paraId="52584021" w14:textId="77777777" w:rsidTr="007066AC">
        <w:tc>
          <w:tcPr>
            <w:tcW w:w="2829" w:type="dxa"/>
          </w:tcPr>
          <w:p w14:paraId="7CA2B478" w14:textId="77777777" w:rsidR="008C4C12" w:rsidRDefault="008C4C12" w:rsidP="007066AC">
            <w:pPr>
              <w:pStyle w:val="Tablolar"/>
              <w:spacing w:before="120" w:after="240" w:line="240" w:lineRule="auto"/>
              <w:rPr>
                <w:bCs/>
              </w:rPr>
            </w:pPr>
            <w:r>
              <w:rPr>
                <w:bCs/>
              </w:rPr>
              <w:t>CEFR Level</w:t>
            </w:r>
          </w:p>
        </w:tc>
        <w:tc>
          <w:tcPr>
            <w:tcW w:w="9214" w:type="dxa"/>
          </w:tcPr>
          <w:p w14:paraId="08F24BF2" w14:textId="77777777" w:rsidR="008C4C12" w:rsidRPr="00425458" w:rsidRDefault="008C4C12" w:rsidP="007066AC">
            <w:pPr>
              <w:pStyle w:val="Tablolar"/>
              <w:spacing w:before="120" w:after="240" w:line="240" w:lineRule="auto"/>
              <w:jc w:val="left"/>
              <w:rPr>
                <w:b w:val="0"/>
              </w:rPr>
            </w:pPr>
            <w:proofErr w:type="spellStart"/>
            <w:r w:rsidRPr="00425458">
              <w:rPr>
                <w:b w:val="0"/>
              </w:rPr>
              <w:t>Kelimenin</w:t>
            </w:r>
            <w:proofErr w:type="spellEnd"/>
            <w:r w:rsidRPr="00425458">
              <w:rPr>
                <w:b w:val="0"/>
              </w:rPr>
              <w:t xml:space="preserve"> </w:t>
            </w:r>
            <w:proofErr w:type="spellStart"/>
            <w:r w:rsidRPr="00425458">
              <w:rPr>
                <w:b w:val="0"/>
              </w:rPr>
              <w:t>ait</w:t>
            </w:r>
            <w:proofErr w:type="spellEnd"/>
            <w:r w:rsidRPr="00425458">
              <w:rPr>
                <w:b w:val="0"/>
              </w:rPr>
              <w:t xml:space="preserve"> </w:t>
            </w:r>
            <w:proofErr w:type="spellStart"/>
            <w:r w:rsidRPr="00425458">
              <w:rPr>
                <w:b w:val="0"/>
              </w:rPr>
              <w:t>olduğu</w:t>
            </w:r>
            <w:proofErr w:type="spellEnd"/>
            <w:r w:rsidRPr="00425458">
              <w:rPr>
                <w:b w:val="0"/>
              </w:rPr>
              <w:t xml:space="preserve"> </w:t>
            </w:r>
            <w:proofErr w:type="spellStart"/>
            <w:r w:rsidRPr="00425458">
              <w:rPr>
                <w:b w:val="0"/>
              </w:rPr>
              <w:t>dil</w:t>
            </w:r>
            <w:proofErr w:type="spellEnd"/>
            <w:r w:rsidRPr="00425458">
              <w:rPr>
                <w:b w:val="0"/>
              </w:rPr>
              <w:t xml:space="preserve"> </w:t>
            </w:r>
            <w:proofErr w:type="spellStart"/>
            <w:r w:rsidRPr="00425458">
              <w:rPr>
                <w:b w:val="0"/>
              </w:rPr>
              <w:t>seviyesi</w:t>
            </w:r>
            <w:proofErr w:type="spellEnd"/>
            <w:r w:rsidRPr="00425458">
              <w:rPr>
                <w:b w:val="0"/>
              </w:rPr>
              <w:t xml:space="preserve"> (A1–C1)</w:t>
            </w:r>
          </w:p>
        </w:tc>
      </w:tr>
      <w:tr w:rsidR="008C4C12" w14:paraId="0D9125EB" w14:textId="77777777" w:rsidTr="007066AC">
        <w:tc>
          <w:tcPr>
            <w:tcW w:w="2829" w:type="dxa"/>
          </w:tcPr>
          <w:p w14:paraId="1EA11B31" w14:textId="77777777" w:rsidR="008C4C12" w:rsidRDefault="008C4C12" w:rsidP="007066AC">
            <w:pPr>
              <w:pStyle w:val="Tablolar"/>
              <w:spacing w:before="120" w:after="240" w:line="240" w:lineRule="auto"/>
              <w:rPr>
                <w:bCs/>
              </w:rPr>
            </w:pPr>
            <w:r>
              <w:rPr>
                <w:bCs/>
              </w:rPr>
              <w:t>Part of Speech</w:t>
            </w:r>
          </w:p>
        </w:tc>
        <w:tc>
          <w:tcPr>
            <w:tcW w:w="9214" w:type="dxa"/>
          </w:tcPr>
          <w:p w14:paraId="259CDB2D" w14:textId="77777777" w:rsidR="008C4C12" w:rsidRPr="00425458" w:rsidRDefault="008C4C12" w:rsidP="007066AC">
            <w:pPr>
              <w:pStyle w:val="Tablolar"/>
              <w:spacing w:before="120" w:after="240" w:line="240" w:lineRule="auto"/>
              <w:jc w:val="left"/>
              <w:rPr>
                <w:b w:val="0"/>
              </w:rPr>
            </w:pPr>
            <w:proofErr w:type="spellStart"/>
            <w:r w:rsidRPr="00425458">
              <w:rPr>
                <w:b w:val="0"/>
              </w:rPr>
              <w:t>Kelimenin</w:t>
            </w:r>
            <w:proofErr w:type="spellEnd"/>
            <w:r w:rsidRPr="00425458">
              <w:rPr>
                <w:b w:val="0"/>
              </w:rPr>
              <w:t xml:space="preserve"> </w:t>
            </w:r>
            <w:proofErr w:type="spellStart"/>
            <w:r w:rsidRPr="00425458">
              <w:rPr>
                <w:b w:val="0"/>
              </w:rPr>
              <w:t>dil</w:t>
            </w:r>
            <w:proofErr w:type="spellEnd"/>
            <w:r w:rsidRPr="00425458">
              <w:rPr>
                <w:b w:val="0"/>
              </w:rPr>
              <w:t xml:space="preserve"> </w:t>
            </w:r>
            <w:proofErr w:type="spellStart"/>
            <w:r w:rsidRPr="00425458">
              <w:rPr>
                <w:b w:val="0"/>
              </w:rPr>
              <w:t>bilgisel</w:t>
            </w:r>
            <w:proofErr w:type="spellEnd"/>
            <w:r w:rsidRPr="00425458">
              <w:rPr>
                <w:b w:val="0"/>
              </w:rPr>
              <w:t xml:space="preserve"> </w:t>
            </w:r>
            <w:proofErr w:type="spellStart"/>
            <w:r w:rsidRPr="00425458">
              <w:rPr>
                <w:b w:val="0"/>
              </w:rPr>
              <w:t>türü</w:t>
            </w:r>
            <w:proofErr w:type="spellEnd"/>
            <w:r w:rsidRPr="00425458">
              <w:rPr>
                <w:b w:val="0"/>
              </w:rPr>
              <w:t xml:space="preserve"> (</w:t>
            </w:r>
            <w:proofErr w:type="spellStart"/>
            <w:r w:rsidRPr="00425458">
              <w:rPr>
                <w:b w:val="0"/>
              </w:rPr>
              <w:t>ör</w:t>
            </w:r>
            <w:proofErr w:type="spellEnd"/>
            <w:r w:rsidRPr="00425458">
              <w:rPr>
                <w:b w:val="0"/>
              </w:rPr>
              <w:t xml:space="preserve">. </w:t>
            </w:r>
            <w:r w:rsidRPr="00425458">
              <w:rPr>
                <w:b w:val="0"/>
                <w:i/>
              </w:rPr>
              <w:t>Preposition, Determiner</w:t>
            </w:r>
            <w:r w:rsidRPr="00425458">
              <w:rPr>
                <w:b w:val="0"/>
              </w:rPr>
              <w:t>)</w:t>
            </w:r>
          </w:p>
        </w:tc>
      </w:tr>
      <w:tr w:rsidR="008C4C12" w14:paraId="551F2C17" w14:textId="77777777" w:rsidTr="007066AC">
        <w:tc>
          <w:tcPr>
            <w:tcW w:w="2829" w:type="dxa"/>
          </w:tcPr>
          <w:p w14:paraId="14685050" w14:textId="77777777" w:rsidR="008C4C12" w:rsidRDefault="008C4C12" w:rsidP="007066AC">
            <w:pPr>
              <w:pStyle w:val="Tablolar"/>
              <w:spacing w:before="120" w:after="240" w:line="240" w:lineRule="auto"/>
              <w:rPr>
                <w:bCs/>
              </w:rPr>
            </w:pPr>
            <w:r>
              <w:rPr>
                <w:bCs/>
              </w:rPr>
              <w:t>Phonetic</w:t>
            </w:r>
          </w:p>
        </w:tc>
        <w:tc>
          <w:tcPr>
            <w:tcW w:w="9214" w:type="dxa"/>
          </w:tcPr>
          <w:p w14:paraId="00DDB96D" w14:textId="77777777" w:rsidR="008C4C12" w:rsidRPr="00425458" w:rsidRDefault="008C4C12" w:rsidP="007066AC">
            <w:pPr>
              <w:pStyle w:val="Tablolar"/>
              <w:spacing w:before="120" w:after="240" w:line="240" w:lineRule="auto"/>
              <w:jc w:val="left"/>
              <w:rPr>
                <w:b w:val="0"/>
              </w:rPr>
            </w:pPr>
            <w:proofErr w:type="spellStart"/>
            <w:r w:rsidRPr="00425458">
              <w:rPr>
                <w:b w:val="0"/>
              </w:rPr>
              <w:t>Kelimenin</w:t>
            </w:r>
            <w:proofErr w:type="spellEnd"/>
            <w:r w:rsidRPr="00425458">
              <w:rPr>
                <w:b w:val="0"/>
              </w:rPr>
              <w:t xml:space="preserve"> IPA (International Phonetic Alphabet) </w:t>
            </w:r>
            <w:proofErr w:type="spellStart"/>
            <w:r w:rsidRPr="00425458">
              <w:rPr>
                <w:b w:val="0"/>
              </w:rPr>
              <w:t>gösterimi</w:t>
            </w:r>
            <w:proofErr w:type="spellEnd"/>
          </w:p>
        </w:tc>
      </w:tr>
      <w:tr w:rsidR="008C4C12" w14:paraId="601DE585" w14:textId="77777777" w:rsidTr="007066AC">
        <w:tc>
          <w:tcPr>
            <w:tcW w:w="2829" w:type="dxa"/>
          </w:tcPr>
          <w:p w14:paraId="27EB4F9E" w14:textId="77777777" w:rsidR="008C4C12" w:rsidRDefault="008C4C12" w:rsidP="007066AC">
            <w:pPr>
              <w:pStyle w:val="Tablolar"/>
              <w:spacing w:before="120" w:after="240" w:line="240" w:lineRule="auto"/>
              <w:rPr>
                <w:bCs/>
              </w:rPr>
            </w:pPr>
            <w:proofErr w:type="spellStart"/>
            <w:r>
              <w:rPr>
                <w:bCs/>
              </w:rPr>
              <w:t>Turkısh</w:t>
            </w:r>
            <w:proofErr w:type="spellEnd"/>
            <w:r>
              <w:rPr>
                <w:bCs/>
              </w:rPr>
              <w:t xml:space="preserve"> Meaning</w:t>
            </w:r>
          </w:p>
        </w:tc>
        <w:tc>
          <w:tcPr>
            <w:tcW w:w="9214" w:type="dxa"/>
          </w:tcPr>
          <w:p w14:paraId="095A1680" w14:textId="77777777" w:rsidR="008C4C12" w:rsidRPr="00425458" w:rsidRDefault="008C4C12" w:rsidP="007066AC">
            <w:pPr>
              <w:pStyle w:val="Tablolar"/>
              <w:spacing w:before="120" w:after="240" w:line="240" w:lineRule="auto"/>
              <w:jc w:val="left"/>
              <w:rPr>
                <w:b w:val="0"/>
              </w:rPr>
            </w:pPr>
            <w:proofErr w:type="spellStart"/>
            <w:r w:rsidRPr="00425458">
              <w:rPr>
                <w:b w:val="0"/>
              </w:rPr>
              <w:t>Kelimenin</w:t>
            </w:r>
            <w:proofErr w:type="spellEnd"/>
            <w:r w:rsidRPr="00425458">
              <w:rPr>
                <w:b w:val="0"/>
              </w:rPr>
              <w:t xml:space="preserve"> </w:t>
            </w:r>
            <w:proofErr w:type="spellStart"/>
            <w:r w:rsidRPr="00425458">
              <w:rPr>
                <w:b w:val="0"/>
              </w:rPr>
              <w:t>Türkçe</w:t>
            </w:r>
            <w:proofErr w:type="spellEnd"/>
            <w:r w:rsidRPr="00425458">
              <w:rPr>
                <w:b w:val="0"/>
              </w:rPr>
              <w:t xml:space="preserve"> </w:t>
            </w:r>
            <w:proofErr w:type="spellStart"/>
            <w:r w:rsidRPr="00425458">
              <w:rPr>
                <w:b w:val="0"/>
              </w:rPr>
              <w:t>temel</w:t>
            </w:r>
            <w:proofErr w:type="spellEnd"/>
            <w:r w:rsidRPr="00425458">
              <w:rPr>
                <w:b w:val="0"/>
              </w:rPr>
              <w:t xml:space="preserve"> </w:t>
            </w:r>
            <w:proofErr w:type="spellStart"/>
            <w:r w:rsidRPr="00425458">
              <w:rPr>
                <w:b w:val="0"/>
              </w:rPr>
              <w:t>anlamı</w:t>
            </w:r>
            <w:proofErr w:type="spellEnd"/>
          </w:p>
        </w:tc>
      </w:tr>
      <w:tr w:rsidR="008C4C12" w14:paraId="54DB1A90" w14:textId="77777777" w:rsidTr="007066AC">
        <w:tc>
          <w:tcPr>
            <w:tcW w:w="2829" w:type="dxa"/>
          </w:tcPr>
          <w:p w14:paraId="75FB01EB" w14:textId="77777777" w:rsidR="008C4C12" w:rsidRDefault="008C4C12" w:rsidP="007066AC">
            <w:pPr>
              <w:pStyle w:val="Tablolar"/>
              <w:spacing w:before="120" w:after="240" w:line="240" w:lineRule="auto"/>
              <w:rPr>
                <w:bCs/>
              </w:rPr>
            </w:pPr>
            <w:r>
              <w:rPr>
                <w:bCs/>
              </w:rPr>
              <w:t>English Definition</w:t>
            </w:r>
          </w:p>
        </w:tc>
        <w:tc>
          <w:tcPr>
            <w:tcW w:w="9214" w:type="dxa"/>
          </w:tcPr>
          <w:p w14:paraId="39859613" w14:textId="77777777" w:rsidR="008C4C12" w:rsidRPr="00425458" w:rsidRDefault="008C4C12" w:rsidP="007066AC">
            <w:pPr>
              <w:pStyle w:val="Tablolar"/>
              <w:spacing w:before="120" w:after="240" w:line="240" w:lineRule="auto"/>
              <w:jc w:val="left"/>
              <w:rPr>
                <w:b w:val="0"/>
              </w:rPr>
            </w:pPr>
            <w:proofErr w:type="spellStart"/>
            <w:r w:rsidRPr="00425458">
              <w:rPr>
                <w:b w:val="0"/>
              </w:rPr>
              <w:t>İngilizce</w:t>
            </w:r>
            <w:proofErr w:type="spellEnd"/>
            <w:r w:rsidRPr="00425458">
              <w:rPr>
                <w:b w:val="0"/>
              </w:rPr>
              <w:t xml:space="preserve"> </w:t>
            </w:r>
            <w:proofErr w:type="spellStart"/>
            <w:r w:rsidRPr="00425458">
              <w:rPr>
                <w:b w:val="0"/>
              </w:rPr>
              <w:t>sözlük</w:t>
            </w:r>
            <w:proofErr w:type="spellEnd"/>
            <w:r w:rsidRPr="00425458">
              <w:rPr>
                <w:b w:val="0"/>
              </w:rPr>
              <w:t xml:space="preserve"> </w:t>
            </w:r>
            <w:proofErr w:type="spellStart"/>
            <w:r w:rsidRPr="00425458">
              <w:rPr>
                <w:b w:val="0"/>
              </w:rPr>
              <w:t>tanımı</w:t>
            </w:r>
            <w:proofErr w:type="spellEnd"/>
          </w:p>
        </w:tc>
      </w:tr>
      <w:tr w:rsidR="008C4C12" w14:paraId="00E6E35F" w14:textId="77777777" w:rsidTr="007066AC">
        <w:tc>
          <w:tcPr>
            <w:tcW w:w="2829" w:type="dxa"/>
          </w:tcPr>
          <w:p w14:paraId="7496E0F9" w14:textId="77777777" w:rsidR="008C4C12" w:rsidRDefault="008C4C12" w:rsidP="007066AC">
            <w:pPr>
              <w:pStyle w:val="Tablolar"/>
              <w:spacing w:before="120" w:after="240" w:line="240" w:lineRule="auto"/>
              <w:rPr>
                <w:bCs/>
              </w:rPr>
            </w:pPr>
            <w:r>
              <w:rPr>
                <w:bCs/>
              </w:rPr>
              <w:t>Turkish Definition</w:t>
            </w:r>
          </w:p>
        </w:tc>
        <w:tc>
          <w:tcPr>
            <w:tcW w:w="9214" w:type="dxa"/>
          </w:tcPr>
          <w:p w14:paraId="5B41A86A" w14:textId="77777777" w:rsidR="008C4C12" w:rsidRPr="00425458" w:rsidRDefault="008C4C12" w:rsidP="007066AC">
            <w:pPr>
              <w:pStyle w:val="Tablolar"/>
              <w:spacing w:before="120" w:after="240" w:line="240" w:lineRule="auto"/>
              <w:jc w:val="left"/>
              <w:rPr>
                <w:b w:val="0"/>
              </w:rPr>
            </w:pPr>
            <w:proofErr w:type="spellStart"/>
            <w:r w:rsidRPr="00425458">
              <w:rPr>
                <w:b w:val="0"/>
              </w:rPr>
              <w:t>İngilizce</w:t>
            </w:r>
            <w:proofErr w:type="spellEnd"/>
            <w:r w:rsidRPr="00425458">
              <w:rPr>
                <w:b w:val="0"/>
              </w:rPr>
              <w:t xml:space="preserve"> </w:t>
            </w:r>
            <w:proofErr w:type="spellStart"/>
            <w:r w:rsidRPr="00425458">
              <w:rPr>
                <w:b w:val="0"/>
              </w:rPr>
              <w:t>tanımın</w:t>
            </w:r>
            <w:proofErr w:type="spellEnd"/>
            <w:r w:rsidRPr="00425458">
              <w:rPr>
                <w:b w:val="0"/>
              </w:rPr>
              <w:t xml:space="preserve"> </w:t>
            </w:r>
            <w:proofErr w:type="spellStart"/>
            <w:r w:rsidRPr="00425458">
              <w:rPr>
                <w:b w:val="0"/>
              </w:rPr>
              <w:t>Türkçe</w:t>
            </w:r>
            <w:proofErr w:type="spellEnd"/>
            <w:r w:rsidRPr="00425458">
              <w:rPr>
                <w:b w:val="0"/>
              </w:rPr>
              <w:t xml:space="preserve"> </w:t>
            </w:r>
            <w:proofErr w:type="spellStart"/>
            <w:r w:rsidRPr="00425458">
              <w:rPr>
                <w:b w:val="0"/>
              </w:rPr>
              <w:t>açıklaması</w:t>
            </w:r>
            <w:proofErr w:type="spellEnd"/>
          </w:p>
        </w:tc>
      </w:tr>
      <w:tr w:rsidR="008C4C12" w14:paraId="7AD958C8" w14:textId="77777777" w:rsidTr="007066AC">
        <w:tc>
          <w:tcPr>
            <w:tcW w:w="2829" w:type="dxa"/>
          </w:tcPr>
          <w:p w14:paraId="34AD6677" w14:textId="77777777" w:rsidR="008C4C12" w:rsidRDefault="008C4C12" w:rsidP="007066AC">
            <w:pPr>
              <w:pStyle w:val="Tablolar"/>
              <w:spacing w:before="120" w:after="240" w:line="240" w:lineRule="auto"/>
              <w:rPr>
                <w:bCs/>
              </w:rPr>
            </w:pPr>
            <w:r w:rsidRPr="00FE09A3">
              <w:rPr>
                <w:bCs/>
              </w:rPr>
              <w:t>Example Sentence (EN)</w:t>
            </w:r>
          </w:p>
        </w:tc>
        <w:tc>
          <w:tcPr>
            <w:tcW w:w="9214" w:type="dxa"/>
          </w:tcPr>
          <w:p w14:paraId="7B40AA7C" w14:textId="77777777" w:rsidR="008C4C12" w:rsidRPr="00425458" w:rsidRDefault="008C4C12" w:rsidP="007066AC">
            <w:pPr>
              <w:pStyle w:val="Tablolar"/>
              <w:spacing w:before="120" w:after="240" w:line="240" w:lineRule="auto"/>
              <w:jc w:val="left"/>
              <w:rPr>
                <w:b w:val="0"/>
              </w:rPr>
            </w:pPr>
            <w:proofErr w:type="spellStart"/>
            <w:r w:rsidRPr="00425458">
              <w:rPr>
                <w:b w:val="0"/>
              </w:rPr>
              <w:t>Kelimenin</w:t>
            </w:r>
            <w:proofErr w:type="spellEnd"/>
            <w:r w:rsidRPr="00425458">
              <w:rPr>
                <w:b w:val="0"/>
              </w:rPr>
              <w:t xml:space="preserve"> </w:t>
            </w:r>
            <w:proofErr w:type="spellStart"/>
            <w:r w:rsidRPr="00425458">
              <w:rPr>
                <w:b w:val="0"/>
              </w:rPr>
              <w:t>İngilizce</w:t>
            </w:r>
            <w:proofErr w:type="spellEnd"/>
            <w:r w:rsidRPr="00425458">
              <w:rPr>
                <w:b w:val="0"/>
              </w:rPr>
              <w:t xml:space="preserve"> </w:t>
            </w:r>
            <w:proofErr w:type="spellStart"/>
            <w:r w:rsidRPr="00425458">
              <w:rPr>
                <w:b w:val="0"/>
              </w:rPr>
              <w:t>örnek</w:t>
            </w:r>
            <w:proofErr w:type="spellEnd"/>
            <w:r w:rsidRPr="00425458">
              <w:rPr>
                <w:b w:val="0"/>
              </w:rPr>
              <w:t xml:space="preserve"> </w:t>
            </w:r>
            <w:proofErr w:type="spellStart"/>
            <w:r w:rsidRPr="00425458">
              <w:rPr>
                <w:b w:val="0"/>
              </w:rPr>
              <w:t>cümle</w:t>
            </w:r>
            <w:proofErr w:type="spellEnd"/>
            <w:r w:rsidRPr="00425458">
              <w:rPr>
                <w:b w:val="0"/>
              </w:rPr>
              <w:t xml:space="preserve"> </w:t>
            </w:r>
            <w:proofErr w:type="spellStart"/>
            <w:r w:rsidRPr="00425458">
              <w:rPr>
                <w:b w:val="0"/>
              </w:rPr>
              <w:t>içinde</w:t>
            </w:r>
            <w:proofErr w:type="spellEnd"/>
            <w:r w:rsidRPr="00425458">
              <w:rPr>
                <w:b w:val="0"/>
              </w:rPr>
              <w:t xml:space="preserve"> </w:t>
            </w:r>
            <w:proofErr w:type="spellStart"/>
            <w:r w:rsidRPr="00425458">
              <w:rPr>
                <w:b w:val="0"/>
              </w:rPr>
              <w:t>kullanımı</w:t>
            </w:r>
            <w:proofErr w:type="spellEnd"/>
          </w:p>
        </w:tc>
      </w:tr>
      <w:tr w:rsidR="008C4C12" w14:paraId="2D1870E6" w14:textId="77777777" w:rsidTr="007066AC">
        <w:tc>
          <w:tcPr>
            <w:tcW w:w="2829" w:type="dxa"/>
          </w:tcPr>
          <w:p w14:paraId="7F2FF14E" w14:textId="77777777" w:rsidR="008C4C12" w:rsidRDefault="008C4C12" w:rsidP="007066AC">
            <w:pPr>
              <w:pStyle w:val="Tablolar"/>
              <w:spacing w:before="120" w:after="240" w:line="240" w:lineRule="auto"/>
              <w:rPr>
                <w:bCs/>
              </w:rPr>
            </w:pPr>
            <w:r w:rsidRPr="00FE09A3">
              <w:rPr>
                <w:bCs/>
              </w:rPr>
              <w:t>Example Sentence (</w:t>
            </w:r>
            <w:r>
              <w:rPr>
                <w:bCs/>
              </w:rPr>
              <w:t>TR</w:t>
            </w:r>
            <w:r w:rsidRPr="00FE09A3">
              <w:rPr>
                <w:bCs/>
              </w:rPr>
              <w:t>)</w:t>
            </w:r>
          </w:p>
        </w:tc>
        <w:tc>
          <w:tcPr>
            <w:tcW w:w="9214" w:type="dxa"/>
          </w:tcPr>
          <w:p w14:paraId="6D4938E4" w14:textId="77777777" w:rsidR="008C4C12" w:rsidRPr="00425458" w:rsidRDefault="008C4C12" w:rsidP="007066AC">
            <w:pPr>
              <w:pStyle w:val="Tablolar"/>
              <w:spacing w:before="120" w:after="240" w:line="240" w:lineRule="auto"/>
              <w:jc w:val="left"/>
              <w:rPr>
                <w:b w:val="0"/>
              </w:rPr>
            </w:pPr>
            <w:r w:rsidRPr="00425458">
              <w:rPr>
                <w:b w:val="0"/>
              </w:rPr>
              <w:t xml:space="preserve">Örnek </w:t>
            </w:r>
            <w:proofErr w:type="spellStart"/>
            <w:r w:rsidRPr="00425458">
              <w:rPr>
                <w:b w:val="0"/>
              </w:rPr>
              <w:t>cümlenin</w:t>
            </w:r>
            <w:proofErr w:type="spellEnd"/>
            <w:r w:rsidRPr="00425458">
              <w:rPr>
                <w:b w:val="0"/>
              </w:rPr>
              <w:t xml:space="preserve"> </w:t>
            </w:r>
            <w:proofErr w:type="spellStart"/>
            <w:r w:rsidRPr="00425458">
              <w:rPr>
                <w:b w:val="0"/>
              </w:rPr>
              <w:t>Türkçe</w:t>
            </w:r>
            <w:proofErr w:type="spellEnd"/>
            <w:r w:rsidRPr="00425458">
              <w:rPr>
                <w:b w:val="0"/>
              </w:rPr>
              <w:t xml:space="preserve"> </w:t>
            </w:r>
            <w:proofErr w:type="spellStart"/>
            <w:r w:rsidRPr="00425458">
              <w:rPr>
                <w:b w:val="0"/>
              </w:rPr>
              <w:t>karşılığı</w:t>
            </w:r>
            <w:proofErr w:type="spellEnd"/>
          </w:p>
        </w:tc>
      </w:tr>
      <w:tr w:rsidR="008C4C12" w14:paraId="0DC0A395" w14:textId="77777777" w:rsidTr="007066AC">
        <w:tc>
          <w:tcPr>
            <w:tcW w:w="2829" w:type="dxa"/>
          </w:tcPr>
          <w:p w14:paraId="1DAFFAF4" w14:textId="77777777" w:rsidR="008C4C12" w:rsidRDefault="008C4C12" w:rsidP="007066AC">
            <w:pPr>
              <w:pStyle w:val="Tablolar"/>
              <w:spacing w:before="120" w:after="240" w:line="240" w:lineRule="auto"/>
              <w:rPr>
                <w:bCs/>
              </w:rPr>
            </w:pPr>
            <w:r>
              <w:rPr>
                <w:bCs/>
              </w:rPr>
              <w:t>Kaynak</w:t>
            </w:r>
          </w:p>
        </w:tc>
        <w:tc>
          <w:tcPr>
            <w:tcW w:w="9214" w:type="dxa"/>
          </w:tcPr>
          <w:p w14:paraId="033B1C7D" w14:textId="77777777" w:rsidR="008C4C12" w:rsidRPr="00425458" w:rsidRDefault="008C4C12" w:rsidP="007066AC">
            <w:pPr>
              <w:pStyle w:val="Tablolar"/>
              <w:spacing w:before="120" w:after="240" w:line="240" w:lineRule="auto"/>
              <w:jc w:val="left"/>
              <w:rPr>
                <w:b w:val="0"/>
              </w:rPr>
            </w:pPr>
            <w:proofErr w:type="spellStart"/>
            <w:r w:rsidRPr="00425458">
              <w:rPr>
                <w:b w:val="0"/>
              </w:rPr>
              <w:t>Kelimenin</w:t>
            </w:r>
            <w:proofErr w:type="spellEnd"/>
            <w:r w:rsidRPr="00425458">
              <w:rPr>
                <w:b w:val="0"/>
              </w:rPr>
              <w:t xml:space="preserve"> hangi </w:t>
            </w:r>
            <w:proofErr w:type="spellStart"/>
            <w:r w:rsidRPr="00425458">
              <w:rPr>
                <w:b w:val="0"/>
              </w:rPr>
              <w:t>listeye</w:t>
            </w:r>
            <w:proofErr w:type="spellEnd"/>
            <w:r w:rsidRPr="00425458">
              <w:rPr>
                <w:b w:val="0"/>
              </w:rPr>
              <w:t xml:space="preserve"> </w:t>
            </w:r>
            <w:proofErr w:type="spellStart"/>
            <w:r w:rsidRPr="00425458">
              <w:rPr>
                <w:b w:val="0"/>
              </w:rPr>
              <w:t>ait</w:t>
            </w:r>
            <w:proofErr w:type="spellEnd"/>
            <w:r w:rsidRPr="00425458">
              <w:rPr>
                <w:b w:val="0"/>
              </w:rPr>
              <w:t xml:space="preserve"> </w:t>
            </w:r>
            <w:proofErr w:type="spellStart"/>
            <w:r w:rsidRPr="00425458">
              <w:rPr>
                <w:b w:val="0"/>
              </w:rPr>
              <w:t>olduğunu</w:t>
            </w:r>
            <w:proofErr w:type="spellEnd"/>
            <w:r w:rsidRPr="00425458">
              <w:rPr>
                <w:b w:val="0"/>
              </w:rPr>
              <w:t xml:space="preserve"> </w:t>
            </w:r>
            <w:proofErr w:type="spellStart"/>
            <w:r w:rsidRPr="00425458">
              <w:rPr>
                <w:b w:val="0"/>
              </w:rPr>
              <w:t>gösteren</w:t>
            </w:r>
            <w:proofErr w:type="spellEnd"/>
            <w:r w:rsidRPr="00425458">
              <w:rPr>
                <w:b w:val="0"/>
              </w:rPr>
              <w:t xml:space="preserve"> </w:t>
            </w:r>
            <w:proofErr w:type="spellStart"/>
            <w:r w:rsidRPr="00425458">
              <w:rPr>
                <w:b w:val="0"/>
              </w:rPr>
              <w:t>referans</w:t>
            </w:r>
            <w:proofErr w:type="spellEnd"/>
            <w:r w:rsidRPr="00425458">
              <w:rPr>
                <w:b w:val="0"/>
              </w:rPr>
              <w:t xml:space="preserve"> (Oxford 3000 / Oxford 5000)</w:t>
            </w:r>
          </w:p>
        </w:tc>
      </w:tr>
      <w:tr w:rsidR="008C4C12" w14:paraId="631169DA" w14:textId="77777777" w:rsidTr="007066AC">
        <w:tc>
          <w:tcPr>
            <w:tcW w:w="2829" w:type="dxa"/>
          </w:tcPr>
          <w:p w14:paraId="32503923" w14:textId="77777777" w:rsidR="008C4C12" w:rsidRDefault="008C4C12" w:rsidP="007066AC">
            <w:pPr>
              <w:pStyle w:val="Tablolar"/>
              <w:spacing w:before="120" w:after="240" w:line="240" w:lineRule="auto"/>
              <w:rPr>
                <w:bCs/>
              </w:rPr>
            </w:pPr>
            <w:r>
              <w:rPr>
                <w:bCs/>
              </w:rPr>
              <w:t>Audio Path</w:t>
            </w:r>
          </w:p>
        </w:tc>
        <w:tc>
          <w:tcPr>
            <w:tcW w:w="9214" w:type="dxa"/>
          </w:tcPr>
          <w:p w14:paraId="4AACD26D" w14:textId="77777777" w:rsidR="008C4C12" w:rsidRPr="00425458" w:rsidRDefault="008C4C12" w:rsidP="007066AC">
            <w:pPr>
              <w:pStyle w:val="Tablolar"/>
              <w:spacing w:before="120" w:after="240" w:line="240" w:lineRule="auto"/>
              <w:jc w:val="left"/>
              <w:rPr>
                <w:b w:val="0"/>
              </w:rPr>
            </w:pPr>
            <w:proofErr w:type="spellStart"/>
            <w:r w:rsidRPr="00425458">
              <w:rPr>
                <w:b w:val="0"/>
              </w:rPr>
              <w:t>Kelimenin</w:t>
            </w:r>
            <w:proofErr w:type="spellEnd"/>
            <w:r w:rsidRPr="00425458">
              <w:rPr>
                <w:b w:val="0"/>
              </w:rPr>
              <w:t xml:space="preserve"> </w:t>
            </w:r>
            <w:proofErr w:type="spellStart"/>
            <w:r w:rsidRPr="00425458">
              <w:rPr>
                <w:b w:val="0"/>
              </w:rPr>
              <w:t>seslendirme</w:t>
            </w:r>
            <w:proofErr w:type="spellEnd"/>
            <w:r w:rsidRPr="00425458">
              <w:rPr>
                <w:b w:val="0"/>
              </w:rPr>
              <w:t xml:space="preserve"> </w:t>
            </w:r>
            <w:proofErr w:type="spellStart"/>
            <w:r w:rsidRPr="00425458">
              <w:rPr>
                <w:b w:val="0"/>
              </w:rPr>
              <w:t>dosyası</w:t>
            </w:r>
            <w:proofErr w:type="spellEnd"/>
          </w:p>
        </w:tc>
      </w:tr>
    </w:tbl>
    <w:p w14:paraId="23E9EFB4" w14:textId="77777777" w:rsidR="008C4C12" w:rsidRDefault="008C4C12" w:rsidP="008C4C12">
      <w:pPr>
        <w:pStyle w:val="NormalWeb"/>
        <w:spacing w:before="0" w:beforeAutospacing="0" w:after="0" w:afterAutospacing="0" w:line="360" w:lineRule="auto"/>
        <w:ind w:left="-2" w:hanging="2"/>
        <w:jc w:val="both"/>
        <w:rPr>
          <w:color w:val="000000"/>
        </w:rPr>
      </w:pPr>
    </w:p>
    <w:p w14:paraId="63F98FB9" w14:textId="77777777" w:rsidR="00B33C8A" w:rsidRDefault="00B33C8A" w:rsidP="00B33C8A">
      <w:pPr>
        <w:pStyle w:val="NormalWeb"/>
        <w:spacing w:before="0" w:beforeAutospacing="0" w:after="0" w:afterAutospacing="0" w:line="360" w:lineRule="auto"/>
        <w:jc w:val="both"/>
        <w:rPr>
          <w:color w:val="000000"/>
        </w:rPr>
      </w:pPr>
      <w:r w:rsidRPr="00FE09A3">
        <w:rPr>
          <w:color w:val="000000"/>
        </w:rPr>
        <w:t>Bu yapı sayesinde veri seti, yalnızca kelime öğretimini değil; anlam, kullanım, seviye ve telaffuz boyutlarını birlikte ele alan bütüncül bir öğrenme altyapısı sunmaktadır.</w:t>
      </w:r>
    </w:p>
    <w:p w14:paraId="37A25F23" w14:textId="5DDCE366" w:rsidR="008C4C12" w:rsidRPr="008C4C12" w:rsidRDefault="00B33C8A" w:rsidP="00B33C8A">
      <w:pPr>
        <w:pStyle w:val="Balk4"/>
      </w:pPr>
      <w:r>
        <w:lastRenderedPageBreak/>
        <w:t xml:space="preserve"> </w:t>
      </w:r>
      <w:r w:rsidRPr="00FE09A3">
        <w:t>Veri Toplama ve Otomasyon Süreci</w:t>
      </w:r>
    </w:p>
    <w:p w14:paraId="44CED52F" w14:textId="77777777" w:rsidR="00B33C8A" w:rsidRPr="00FE09A3" w:rsidRDefault="00B33C8A" w:rsidP="00B33C8A">
      <w:pPr>
        <w:pStyle w:val="NormalWeb"/>
        <w:spacing w:before="0" w:beforeAutospacing="0" w:after="0" w:afterAutospacing="0" w:line="360" w:lineRule="auto"/>
        <w:ind w:left="-2" w:hanging="2"/>
        <w:jc w:val="both"/>
        <w:rPr>
          <w:color w:val="000000"/>
        </w:rPr>
      </w:pPr>
      <w:r w:rsidRPr="00FE09A3">
        <w:rPr>
          <w:color w:val="000000"/>
        </w:rPr>
        <w:t>Manuel veri girişinin neden olabileceği hataları ve zaman kaybını önlemek amacıyla veri seti oluşturma süreci büyük ölçüde otomatikleştirilmiştir. Bu kapsamda Python programlama dili kullanılarak özel betikler geliştirilmiştir.</w:t>
      </w:r>
    </w:p>
    <w:p w14:paraId="20296D6A" w14:textId="42DB3FAD" w:rsidR="008C4C12" w:rsidRPr="00B33C8A" w:rsidRDefault="00B33C8A" w:rsidP="00B33C8A">
      <w:pPr>
        <w:pStyle w:val="NormalWeb"/>
        <w:spacing w:before="0" w:beforeAutospacing="0" w:after="0" w:afterAutospacing="0" w:line="360" w:lineRule="auto"/>
        <w:ind w:left="-2" w:hanging="2"/>
        <w:jc w:val="both"/>
        <w:rPr>
          <w:color w:val="000000"/>
        </w:rPr>
      </w:pPr>
      <w:r w:rsidRPr="00FE09A3">
        <w:rPr>
          <w:color w:val="000000"/>
        </w:rPr>
        <w:t xml:space="preserve">Kelimenin Türkçe karşılıkları için </w:t>
      </w:r>
      <w:proofErr w:type="spellStart"/>
      <w:r w:rsidRPr="00FE09A3">
        <w:rPr>
          <w:color w:val="000000"/>
        </w:rPr>
        <w:t>Tureng</w:t>
      </w:r>
      <w:proofErr w:type="spellEnd"/>
      <w:r w:rsidRPr="00FE09A3">
        <w:rPr>
          <w:color w:val="000000"/>
        </w:rPr>
        <w:t xml:space="preserve"> sözlük platformu üzerinden otomatik veri çekme (web </w:t>
      </w:r>
      <w:proofErr w:type="spellStart"/>
      <w:r w:rsidRPr="00FE09A3">
        <w:rPr>
          <w:color w:val="000000"/>
        </w:rPr>
        <w:t>scraping</w:t>
      </w:r>
      <w:proofErr w:type="spellEnd"/>
      <w:r w:rsidRPr="00FE09A3">
        <w:rPr>
          <w:color w:val="000000"/>
        </w:rPr>
        <w:t xml:space="preserve">) işlemi gerçekleştirilmiştir. İngilizce tanımlar ve örnek cümleler ise </w:t>
      </w:r>
      <w:proofErr w:type="spellStart"/>
      <w:r w:rsidRPr="00FE09A3">
        <w:rPr>
          <w:color w:val="000000"/>
        </w:rPr>
        <w:t>Free</w:t>
      </w:r>
      <w:proofErr w:type="spellEnd"/>
      <w:r w:rsidRPr="00FE09A3">
        <w:rPr>
          <w:color w:val="000000"/>
        </w:rPr>
        <w:t xml:space="preserve"> Dictionary API aracılığıyla elde edilmiştir. Ayrıca, doğal dil işleme işlemlerinde Python tabanlı NLTK (Natural Language Toolkit) kütüphanesinden yararlanılmıştır. Bu sayede kelimelerin sözlük tanımları ve kullanım örnekleri sistematik biçimde veri setine eklenmiştir.</w:t>
      </w:r>
    </w:p>
    <w:p w14:paraId="46DC3382" w14:textId="42EE1653" w:rsidR="00B33C8A" w:rsidRDefault="00303769" w:rsidP="00AB783D">
      <w:pPr>
        <w:pStyle w:val="MainTitle"/>
      </w:pPr>
      <w:r w:rsidRPr="00303769">
        <w:t xml:space="preserve">IPA Veri Tabanı ve Referans Ses Kayıtlarının Organizasyonu </w:t>
      </w:r>
    </w:p>
    <w:p w14:paraId="466E724E" w14:textId="3F1C1E90" w:rsidR="00B33C8A" w:rsidRDefault="00B33C8A" w:rsidP="00B33C8A">
      <w:pPr>
        <w:pStyle w:val="NormalWeb"/>
        <w:spacing w:before="0" w:beforeAutospacing="0" w:after="0" w:afterAutospacing="0" w:line="360" w:lineRule="auto"/>
        <w:ind w:left="-2" w:hanging="2"/>
        <w:jc w:val="both"/>
        <w:rPr>
          <w:color w:val="000000"/>
        </w:rPr>
      </w:pPr>
      <w:r w:rsidRPr="00FE09A3">
        <w:rPr>
          <w:color w:val="000000"/>
        </w:rPr>
        <w:t xml:space="preserve">Telaffuz değerlendirme sürecinin temelini oluşturan fonetik bilgiler, veri setine IPA formatında dahil </w:t>
      </w:r>
      <w:proofErr w:type="gramStart"/>
      <w:r w:rsidRPr="00FE09A3">
        <w:rPr>
          <w:color w:val="000000"/>
        </w:rPr>
        <w:t>edilmiştir</w:t>
      </w:r>
      <w:r w:rsidR="008A1E61">
        <w:rPr>
          <w:color w:val="000000"/>
        </w:rPr>
        <w:t>[</w:t>
      </w:r>
      <w:proofErr w:type="gramEnd"/>
      <w:r w:rsidR="008A1E61">
        <w:rPr>
          <w:color w:val="000000"/>
        </w:rPr>
        <w:t>9]</w:t>
      </w:r>
      <w:r w:rsidRPr="00FE09A3">
        <w:rPr>
          <w:color w:val="000000"/>
        </w:rPr>
        <w:t xml:space="preserve">. Her kelimenin fonetik karşılığı, Python’un </w:t>
      </w:r>
      <w:proofErr w:type="spellStart"/>
      <w:r w:rsidRPr="00FE09A3">
        <w:rPr>
          <w:color w:val="000000"/>
        </w:rPr>
        <w:t>eng_to_ipa</w:t>
      </w:r>
      <w:proofErr w:type="spellEnd"/>
      <w:r w:rsidRPr="00FE09A3">
        <w:rPr>
          <w:color w:val="000000"/>
        </w:rPr>
        <w:t xml:space="preserve"> kütüphanesi kullanılarak otomatik olarak üretilmiştir. IPA sütunu, ilerleyen aşamalarda yapılacak fonem seviyesinde karşılaştırmalar için referans veri olarak kullanılmıştır.</w:t>
      </w:r>
      <w:r>
        <w:rPr>
          <w:color w:val="000000"/>
        </w:rPr>
        <w:t xml:space="preserve"> </w:t>
      </w:r>
    </w:p>
    <w:p w14:paraId="05E8937A" w14:textId="00D3E99A" w:rsidR="00B33C8A" w:rsidRPr="00B33C8A" w:rsidRDefault="00B33C8A" w:rsidP="00B33C8A">
      <w:pPr>
        <w:pStyle w:val="NormalWeb"/>
        <w:spacing w:before="0" w:beforeAutospacing="0" w:after="0" w:afterAutospacing="0" w:line="360" w:lineRule="auto"/>
        <w:ind w:left="-2" w:hanging="2"/>
        <w:jc w:val="both"/>
        <w:rPr>
          <w:color w:val="000000"/>
        </w:rPr>
      </w:pPr>
      <w:proofErr w:type="spellStart"/>
      <w:r w:rsidRPr="00270921">
        <w:t>eSpeak</w:t>
      </w:r>
      <w:proofErr w:type="spellEnd"/>
      <w:r w:rsidRPr="00270921">
        <w:t xml:space="preserve"> fonetik sentezleyici motoru (DLL kütüphanesi olarak sisteme bağlıdır) kullanılarak kelimelerin standart Amerikan İngilizcesi (en-us) fonem dizilimleri çıkarıl</w:t>
      </w:r>
      <w:r>
        <w:t>mıştır</w:t>
      </w:r>
      <w:r w:rsidRPr="00270921">
        <w:t xml:space="preserve">. Referans ses kayıtları, Google </w:t>
      </w:r>
      <w:proofErr w:type="spellStart"/>
      <w:r w:rsidRPr="00270921">
        <w:t>Text</w:t>
      </w:r>
      <w:proofErr w:type="spellEnd"/>
      <w:r w:rsidRPr="00270921">
        <w:t>-</w:t>
      </w:r>
      <w:proofErr w:type="spellStart"/>
      <w:r w:rsidRPr="00270921">
        <w:t>to</w:t>
      </w:r>
      <w:proofErr w:type="spellEnd"/>
      <w:r w:rsidRPr="00270921">
        <w:t>-Speech (</w:t>
      </w:r>
      <w:proofErr w:type="spellStart"/>
      <w:r w:rsidRPr="00270921">
        <w:t>gTTS</w:t>
      </w:r>
      <w:proofErr w:type="spellEnd"/>
      <w:r w:rsidRPr="00270921">
        <w:t xml:space="preserve">) </w:t>
      </w:r>
      <w:proofErr w:type="spellStart"/>
      <w:r w:rsidRPr="00270921">
        <w:t>API’si</w:t>
      </w:r>
      <w:proofErr w:type="spellEnd"/>
      <w:r w:rsidRPr="00270921">
        <w:t xml:space="preserve"> aracılığıyla Amerikan İngilizcesi aksan parametreleri (</w:t>
      </w:r>
      <w:proofErr w:type="spellStart"/>
      <m:oMath>
        <m:r>
          <m:rPr>
            <m:nor/>
          </m:rPr>
          <w:rPr>
            <w:rFonts w:ascii="Cambria Math"/>
          </w:rPr>
          <m:t>lang</m:t>
        </m:r>
        <w:proofErr w:type="spellEnd"/>
        <m:r>
          <m:rPr>
            <m:nor/>
          </m:rPr>
          <w:rPr>
            <w:rFonts w:ascii="Cambria Math"/>
          </w:rPr>
          <m:t>=</m:t>
        </m:r>
        <m:r>
          <m:rPr>
            <m:nor/>
          </m:rPr>
          <w:rPr>
            <w:rFonts w:ascii="Cambria Math"/>
          </w:rPr>
          <m:t>’</m:t>
        </m:r>
        <m:r>
          <m:rPr>
            <m:nor/>
          </m:rPr>
          <w:rPr>
            <w:rFonts w:ascii="Cambria Math"/>
          </w:rPr>
          <m:t>en</m:t>
        </m:r>
        <m:r>
          <m:rPr>
            <m:nor/>
          </m:rPr>
          <w:rPr>
            <w:rFonts w:ascii="Cambria Math"/>
          </w:rPr>
          <m:t>’</m:t>
        </m:r>
        <m:r>
          <m:rPr>
            <m:sty m:val="p"/>
          </m:rPr>
          <w:rPr>
            <w:rFonts w:ascii="Cambria Math"/>
          </w:rPr>
          <m:t>,</m:t>
        </m:r>
        <m:r>
          <m:rPr>
            <m:nor/>
          </m:rPr>
          <w:rPr>
            <w:rFonts w:ascii="Cambria Math"/>
          </w:rPr>
          <m:t>tld=</m:t>
        </m:r>
        <m:r>
          <m:rPr>
            <m:nor/>
          </m:rPr>
          <w:rPr>
            <w:rFonts w:ascii="Cambria Math"/>
          </w:rPr>
          <m:t>’</m:t>
        </m:r>
        <m:r>
          <m:rPr>
            <m:nor/>
          </m:rPr>
          <w:rPr>
            <w:rFonts w:ascii="Cambria Math"/>
          </w:rPr>
          <m:t>us</m:t>
        </m:r>
        <m:r>
          <m:rPr>
            <m:nor/>
          </m:rPr>
          <w:rPr>
            <w:rFonts w:ascii="Cambria Math"/>
          </w:rPr>
          <m:t>’</m:t>
        </m:r>
      </m:oMath>
      <w:r w:rsidRPr="00270921">
        <w:t>) kullanılarak asenkron olarak üretilir ve sunucu dosya sisteminde “</w:t>
      </w:r>
      <w:proofErr w:type="spellStart"/>
      <w:r w:rsidRPr="00270921">
        <w:t>assets</w:t>
      </w:r>
      <w:proofErr w:type="spellEnd"/>
      <w:r w:rsidRPr="00270921">
        <w:t>/</w:t>
      </w:r>
      <w:proofErr w:type="spellStart"/>
      <w:r w:rsidRPr="00270921">
        <w:t>audio</w:t>
      </w:r>
      <w:proofErr w:type="spellEnd"/>
      <w:r w:rsidRPr="00270921">
        <w:t>/{kelime}.mp3” dizin yapısıyla saklanır.</w:t>
      </w:r>
    </w:p>
    <w:p w14:paraId="5E59A4D9" w14:textId="5AFF51DD" w:rsidR="00B33C8A" w:rsidRDefault="00303769" w:rsidP="00AB783D">
      <w:pPr>
        <w:pStyle w:val="MainTitle"/>
      </w:pPr>
      <w:r w:rsidRPr="00303769">
        <w:t>L1 Girişim Haritasının Ampirik Temelleri</w:t>
      </w:r>
    </w:p>
    <w:p w14:paraId="03523BBB" w14:textId="3328E200" w:rsidR="00B33C8A" w:rsidRPr="00270921" w:rsidRDefault="00B33C8A" w:rsidP="00B33C8A">
      <w:pPr>
        <w:pStyle w:val="FirstParagraph"/>
        <w:spacing w:line="360" w:lineRule="auto"/>
        <w:rPr>
          <w:rFonts w:ascii="Times New Roman" w:hAnsi="Times New Roman" w:cs="Times New Roman"/>
        </w:rPr>
      </w:pPr>
      <w:r w:rsidRPr="00270921">
        <w:rPr>
          <w:rFonts w:ascii="Times New Roman" w:hAnsi="Times New Roman" w:cs="Times New Roman"/>
        </w:rPr>
        <w:t xml:space="preserve">Türk </w:t>
      </w:r>
      <w:proofErr w:type="spellStart"/>
      <w:r w:rsidRPr="00270921">
        <w:rPr>
          <w:rFonts w:ascii="Times New Roman" w:hAnsi="Times New Roman" w:cs="Times New Roman"/>
        </w:rPr>
        <w:t>kullanıcıların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İngilizce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telaffuzlarında</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gözlemlenen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sapmalar</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rastlantısal</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hatalar</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değil</w:t>
      </w:r>
      <w:proofErr w:type="spellEnd"/>
      <w:r w:rsidRPr="00270921">
        <w:rPr>
          <w:rFonts w:ascii="Times New Roman" w:hAnsi="Times New Roman" w:cs="Times New Roman"/>
        </w:rPr>
        <w:t>, L1 (</w:t>
      </w:r>
      <w:proofErr w:type="spellStart"/>
      <w:r w:rsidRPr="00270921">
        <w:rPr>
          <w:rFonts w:ascii="Times New Roman" w:hAnsi="Times New Roman" w:cs="Times New Roman"/>
        </w:rPr>
        <w:t>Türkçe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sesbilgisi</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sisteminin</w:t>
      </w:r>
      <w:proofErr w:type="spellEnd"/>
      <w:r w:rsidRPr="00270921">
        <w:rPr>
          <w:rFonts w:ascii="Times New Roman" w:hAnsi="Times New Roman" w:cs="Times New Roman"/>
        </w:rPr>
        <w:t xml:space="preserve"> L2 (</w:t>
      </w:r>
      <w:proofErr w:type="spellStart"/>
      <w:r w:rsidRPr="00270921">
        <w:rPr>
          <w:rFonts w:ascii="Times New Roman" w:hAnsi="Times New Roman" w:cs="Times New Roman"/>
        </w:rPr>
        <w:t>İngilizce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üzerine</w:t>
      </w:r>
      <w:proofErr w:type="spellEnd"/>
      <w:r w:rsidRPr="00270921">
        <w:rPr>
          <w:rFonts w:ascii="Times New Roman" w:hAnsi="Times New Roman" w:cs="Times New Roman"/>
        </w:rPr>
        <w:t xml:space="preserve"> transfer </w:t>
      </w:r>
      <w:proofErr w:type="spellStart"/>
      <w:r w:rsidRPr="00270921">
        <w:rPr>
          <w:rFonts w:ascii="Times New Roman" w:hAnsi="Times New Roman" w:cs="Times New Roman"/>
        </w:rPr>
        <w:t>edilmesinden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kaynaklanan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sistematik</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sapmalardır</w:t>
      </w:r>
      <w:proofErr w:type="spellEnd"/>
      <w:r w:rsidRPr="00270921">
        <w:rPr>
          <w:rFonts w:ascii="Times New Roman" w:hAnsi="Times New Roman" w:cs="Times New Roman"/>
        </w:rPr>
        <w:t xml:space="preserve">. Bu </w:t>
      </w:r>
      <w:proofErr w:type="spellStart"/>
      <w:r w:rsidRPr="00270921">
        <w:rPr>
          <w:rFonts w:ascii="Times New Roman" w:hAnsi="Times New Roman" w:cs="Times New Roman"/>
        </w:rPr>
        <w:t>girişimlerin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ampirik</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temelleri</w:t>
      </w:r>
      <w:proofErr w:type="spellEnd"/>
      <w:r w:rsidRPr="00270921">
        <w:rPr>
          <w:rFonts w:ascii="Times New Roman" w:hAnsi="Times New Roman" w:cs="Times New Roman"/>
        </w:rPr>
        <w:t xml:space="preserve"> George Mason Üniversitesi </w:t>
      </w:r>
      <w:proofErr w:type="spellStart"/>
      <w:r w:rsidRPr="00270921">
        <w:rPr>
          <w:rFonts w:ascii="Times New Roman" w:hAnsi="Times New Roman" w:cs="Times New Roman"/>
        </w:rPr>
        <w:t>bünyesindeki</w:t>
      </w:r>
      <w:proofErr w:type="spellEnd"/>
      <w:r w:rsidRPr="00270921">
        <w:rPr>
          <w:rFonts w:ascii="Times New Roman" w:hAnsi="Times New Roman" w:cs="Times New Roman"/>
        </w:rPr>
        <w:t xml:space="preserve"> Speech Accent </w:t>
      </w:r>
      <w:proofErr w:type="gramStart"/>
      <w:r w:rsidRPr="00270921">
        <w:rPr>
          <w:rFonts w:ascii="Times New Roman" w:hAnsi="Times New Roman" w:cs="Times New Roman"/>
        </w:rPr>
        <w:t xml:space="preserve">Archive  </w:t>
      </w:r>
      <w:proofErr w:type="spellStart"/>
      <w:r w:rsidRPr="00270921">
        <w:rPr>
          <w:rFonts w:ascii="Times New Roman" w:hAnsi="Times New Roman" w:cs="Times New Roman"/>
        </w:rPr>
        <w:t>veritabanından</w:t>
      </w:r>
      <w:proofErr w:type="spellEnd"/>
      <w:proofErr w:type="gramEnd"/>
      <w:r w:rsidRPr="00270921">
        <w:rPr>
          <w:rFonts w:ascii="Times New Roman" w:hAnsi="Times New Roman" w:cs="Times New Roman"/>
        </w:rPr>
        <w:t xml:space="preserve"> </w:t>
      </w:r>
      <w:proofErr w:type="spellStart"/>
      <w:r w:rsidRPr="00270921">
        <w:rPr>
          <w:rFonts w:ascii="Times New Roman" w:hAnsi="Times New Roman" w:cs="Times New Roman"/>
        </w:rPr>
        <w:t>alınan</w:t>
      </w:r>
      <w:proofErr w:type="spellEnd"/>
      <w:r w:rsidRPr="00270921">
        <w:rPr>
          <w:rFonts w:ascii="Times New Roman" w:hAnsi="Times New Roman" w:cs="Times New Roman"/>
        </w:rPr>
        <w:t xml:space="preserve"> </w:t>
      </w:r>
      <m:oMath>
        <m:r>
          <w:rPr>
            <w:rFonts w:ascii="Cambria Math" w:hAnsi="Times New Roman" w:cs="Times New Roman"/>
          </w:rPr>
          <m:t>N=</m:t>
        </m:r>
        <m:r>
          <m:rPr>
            <m:nor/>
          </m:rPr>
          <w:rPr>
            <w:rFonts w:ascii="Cambria Math" w:hAnsi="Times New Roman" w:cs="Times New Roman"/>
          </w:rPr>
          <m:t>45</m:t>
        </m:r>
      </m:oMath>
      <w:r w:rsidRPr="00270921">
        <w:rPr>
          <w:rFonts w:ascii="Times New Roman" w:hAnsi="Times New Roman" w:cs="Times New Roman"/>
        </w:rPr>
        <w:t xml:space="preserve"> Türk </w:t>
      </w:r>
      <w:proofErr w:type="spellStart"/>
      <w:r w:rsidRPr="00270921">
        <w:rPr>
          <w:rFonts w:ascii="Times New Roman" w:hAnsi="Times New Roman" w:cs="Times New Roman"/>
        </w:rPr>
        <w:t>konuşmacıya</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ait</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ses</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kayıtlarının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analizine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dayanmaktadır</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Yapılan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kontrastif</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analizler</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sonucunda</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elde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edilen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fonolojik</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sapma</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sıklıkları</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ve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artikülatör</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açıklamaları</w:t>
      </w:r>
      <w:proofErr w:type="spellEnd"/>
      <w:r w:rsidRPr="00270921">
        <w:rPr>
          <w:rFonts w:ascii="Times New Roman" w:hAnsi="Times New Roman" w:cs="Times New Roman"/>
        </w:rPr>
        <w:t xml:space="preserve"> Tablo 2.</w:t>
      </w:r>
      <w:r w:rsidR="00F21A0A">
        <w:rPr>
          <w:rFonts w:ascii="Times New Roman" w:hAnsi="Times New Roman" w:cs="Times New Roman"/>
        </w:rPr>
        <w:t>5</w:t>
      </w:r>
      <w:r w:rsidRPr="00270921">
        <w:rPr>
          <w:rFonts w:ascii="Times New Roman" w:hAnsi="Times New Roman" w:cs="Times New Roman"/>
        </w:rPr>
        <w:t xml:space="preserve">’te </w:t>
      </w:r>
      <w:proofErr w:type="spellStart"/>
      <w:r w:rsidRPr="00270921">
        <w:rPr>
          <w:rFonts w:ascii="Times New Roman" w:hAnsi="Times New Roman" w:cs="Times New Roman"/>
        </w:rPr>
        <w:t>özetlenen</w:t>
      </w:r>
      <w:proofErr w:type="spellEnd"/>
      <w:r w:rsidRPr="00270921">
        <w:rPr>
          <w:rFonts w:ascii="Times New Roman" w:hAnsi="Times New Roman" w:cs="Times New Roman"/>
        </w:rPr>
        <w:t xml:space="preserve"> L1 </w:t>
      </w:r>
      <w:proofErr w:type="spellStart"/>
      <w:r w:rsidRPr="00270921">
        <w:rPr>
          <w:rFonts w:ascii="Times New Roman" w:hAnsi="Times New Roman" w:cs="Times New Roman"/>
        </w:rPr>
        <w:t>kural</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setine</w:t>
      </w:r>
      <w:proofErr w:type="spellEnd"/>
      <w:r w:rsidRPr="00270921">
        <w:rPr>
          <w:rFonts w:ascii="Times New Roman" w:hAnsi="Times New Roman" w:cs="Times New Roman"/>
        </w:rPr>
        <w:t xml:space="preserve"> (turkish_l1_</w:t>
      </w:r>
      <w:proofErr w:type="gramStart"/>
      <w:r w:rsidRPr="00270921">
        <w:rPr>
          <w:rFonts w:ascii="Times New Roman" w:hAnsi="Times New Roman" w:cs="Times New Roman"/>
        </w:rPr>
        <w:t>rules.json</w:t>
      </w:r>
      <w:proofErr w:type="gramEnd"/>
      <w:r w:rsidRPr="00270921">
        <w:rPr>
          <w:rFonts w:ascii="Times New Roman" w:hAnsi="Times New Roman" w:cs="Times New Roman"/>
        </w:rPr>
        <w:t xml:space="preserve">) </w:t>
      </w:r>
      <w:proofErr w:type="spellStart"/>
      <w:r w:rsidRPr="00270921">
        <w:rPr>
          <w:rFonts w:ascii="Times New Roman" w:hAnsi="Times New Roman" w:cs="Times New Roman"/>
        </w:rPr>
        <w:t>dönüştürülmüştür</w:t>
      </w:r>
      <w:proofErr w:type="spellEnd"/>
      <w:r w:rsidRPr="00270921">
        <w:rPr>
          <w:rFonts w:ascii="Times New Roman" w:hAnsi="Times New Roman" w:cs="Times New Roman"/>
        </w:rPr>
        <w:t xml:space="preserve">. Bu </w:t>
      </w:r>
      <w:proofErr w:type="spellStart"/>
      <w:r w:rsidRPr="00270921">
        <w:rPr>
          <w:rFonts w:ascii="Times New Roman" w:hAnsi="Times New Roman" w:cs="Times New Roman"/>
        </w:rPr>
        <w:t>kurallar</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Levenshtein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hizalaması</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lastRenderedPageBreak/>
        <w:t>sonrasında</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saptanan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belirli</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fonem</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değişimlerini</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biyomekanik</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ve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anatomik</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yönergelere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dönüştüren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mantıksal</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kurallardan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oluşmaktadır</w:t>
      </w:r>
      <w:proofErr w:type="spellEnd"/>
      <w:r w:rsidRPr="00270921">
        <w:rPr>
          <w:rFonts w:ascii="Times New Roman" w:hAnsi="Times New Roman" w:cs="Times New Roman"/>
        </w:rPr>
        <w:t>.</w:t>
      </w:r>
    </w:p>
    <w:p w14:paraId="05BBC20F" w14:textId="77777777" w:rsidR="00B33C8A" w:rsidRPr="00303769" w:rsidRDefault="00B33C8A" w:rsidP="00AB783D">
      <w:pPr>
        <w:pStyle w:val="MainTitle"/>
        <w:numPr>
          <w:ilvl w:val="0"/>
          <w:numId w:val="0"/>
        </w:numPr>
        <w:ind w:left="720"/>
      </w:pPr>
    </w:p>
    <w:p w14:paraId="380F7AA0" w14:textId="77777777" w:rsidR="00593971" w:rsidRDefault="00303769">
      <w:pPr>
        <w:pStyle w:val="ListeParagraf"/>
        <w:numPr>
          <w:ilvl w:val="1"/>
          <w:numId w:val="5"/>
        </w:numPr>
        <w:jc w:val="both"/>
        <w:rPr>
          <w:rFonts w:ascii="Times New Roman" w:hAnsi="Times New Roman"/>
          <w:b/>
          <w:bCs/>
          <w:sz w:val="22"/>
          <w:szCs w:val="22"/>
          <w:lang w:val="tr-TR"/>
        </w:rPr>
      </w:pPr>
      <w:r w:rsidRPr="00593971">
        <w:rPr>
          <w:rFonts w:ascii="Times New Roman" w:hAnsi="Times New Roman"/>
          <w:b/>
          <w:bCs/>
          <w:sz w:val="22"/>
          <w:szCs w:val="22"/>
          <w:lang w:val="tr-TR"/>
        </w:rPr>
        <w:t>Mobil İstemci Katmanı (</w:t>
      </w:r>
      <w:proofErr w:type="spellStart"/>
      <w:r w:rsidRPr="00593971">
        <w:rPr>
          <w:rFonts w:ascii="Times New Roman" w:hAnsi="Times New Roman"/>
          <w:b/>
          <w:bCs/>
          <w:sz w:val="22"/>
          <w:szCs w:val="22"/>
          <w:lang w:val="tr-TR"/>
        </w:rPr>
        <w:t>React</w:t>
      </w:r>
      <w:proofErr w:type="spellEnd"/>
      <w:r w:rsidRPr="00593971">
        <w:rPr>
          <w:rFonts w:ascii="Times New Roman" w:hAnsi="Times New Roman"/>
          <w:b/>
          <w:bCs/>
          <w:sz w:val="22"/>
          <w:szCs w:val="22"/>
          <w:lang w:val="tr-TR"/>
        </w:rPr>
        <w:t xml:space="preserve"> </w:t>
      </w:r>
      <w:proofErr w:type="spellStart"/>
      <w:r w:rsidRPr="00593971">
        <w:rPr>
          <w:rFonts w:ascii="Times New Roman" w:hAnsi="Times New Roman"/>
          <w:b/>
          <w:bCs/>
          <w:sz w:val="22"/>
          <w:szCs w:val="22"/>
          <w:lang w:val="tr-TR"/>
        </w:rPr>
        <w:t>Native</w:t>
      </w:r>
      <w:proofErr w:type="spellEnd"/>
      <w:r w:rsidRPr="00593971">
        <w:rPr>
          <w:rFonts w:ascii="Times New Roman" w:hAnsi="Times New Roman"/>
          <w:b/>
          <w:bCs/>
          <w:sz w:val="22"/>
          <w:szCs w:val="22"/>
          <w:lang w:val="tr-TR"/>
        </w:rPr>
        <w:t xml:space="preserve">) </w:t>
      </w:r>
    </w:p>
    <w:p w14:paraId="07BF52C9" w14:textId="43E0B505" w:rsidR="00B33C8A" w:rsidRDefault="00303769" w:rsidP="00AB783D">
      <w:pPr>
        <w:pStyle w:val="MainTitle"/>
      </w:pPr>
      <w:r w:rsidRPr="00593971">
        <w:t xml:space="preserve">Uygulama Mimarisi ve Durum Yönetimi </w:t>
      </w:r>
    </w:p>
    <w:p w14:paraId="05FF60AC" w14:textId="360B5487" w:rsidR="00B33C8A" w:rsidRPr="00B33C8A" w:rsidRDefault="00B33C8A" w:rsidP="00B33C8A">
      <w:pPr>
        <w:pStyle w:val="FirstParagraph"/>
        <w:spacing w:line="360" w:lineRule="auto"/>
        <w:rPr>
          <w:rFonts w:ascii="Times New Roman" w:hAnsi="Times New Roman" w:cs="Times New Roman"/>
        </w:rPr>
      </w:pPr>
      <w:proofErr w:type="spellStart"/>
      <w:r w:rsidRPr="00270921">
        <w:rPr>
          <w:rFonts w:ascii="Times New Roman" w:hAnsi="Times New Roman" w:cs="Times New Roman"/>
        </w:rPr>
        <w:t>İstemci</w:t>
      </w:r>
      <w:proofErr w:type="spellEnd"/>
      <w:r w:rsidRPr="00270921">
        <w:rPr>
          <w:rFonts w:ascii="Times New Roman" w:hAnsi="Times New Roman" w:cs="Times New Roman"/>
        </w:rPr>
        <w:t xml:space="preserve">, React Native </w:t>
      </w:r>
      <w:proofErr w:type="spellStart"/>
      <w:r w:rsidRPr="00270921">
        <w:rPr>
          <w:rFonts w:ascii="Times New Roman" w:hAnsi="Times New Roman" w:cs="Times New Roman"/>
        </w:rPr>
        <w:t>ve</w:t>
      </w:r>
      <w:proofErr w:type="spellEnd"/>
      <w:r w:rsidRPr="00270921">
        <w:rPr>
          <w:rFonts w:ascii="Times New Roman" w:hAnsi="Times New Roman" w:cs="Times New Roman"/>
        </w:rPr>
        <w:t xml:space="preserve"> Expo </w:t>
      </w:r>
      <w:proofErr w:type="spellStart"/>
      <w:r w:rsidRPr="00270921">
        <w:rPr>
          <w:rFonts w:ascii="Times New Roman" w:hAnsi="Times New Roman" w:cs="Times New Roman"/>
        </w:rPr>
        <w:t>altyapısı</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kullanılarak</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geliştirilmiştir</w:t>
      </w:r>
      <w:proofErr w:type="spellEnd"/>
      <w:r w:rsidRPr="00270921">
        <w:rPr>
          <w:rFonts w:ascii="Times New Roman" w:hAnsi="Times New Roman" w:cs="Times New Roman"/>
        </w:rPr>
        <w:t xml:space="preserve">. Durum </w:t>
      </w:r>
      <w:proofErr w:type="spellStart"/>
      <w:r w:rsidRPr="00270921">
        <w:rPr>
          <w:rFonts w:ascii="Times New Roman" w:hAnsi="Times New Roman" w:cs="Times New Roman"/>
        </w:rPr>
        <w:t>yönetimi</w:t>
      </w:r>
      <w:proofErr w:type="spellEnd"/>
      <w:r w:rsidRPr="00270921">
        <w:rPr>
          <w:rFonts w:ascii="Times New Roman" w:hAnsi="Times New Roman" w:cs="Times New Roman"/>
        </w:rPr>
        <w:t xml:space="preserve"> (State Management), </w:t>
      </w:r>
      <w:proofErr w:type="spellStart"/>
      <w:r w:rsidRPr="00270921">
        <w:rPr>
          <w:rFonts w:ascii="Times New Roman" w:hAnsi="Times New Roman" w:cs="Times New Roman"/>
        </w:rPr>
        <w:t>React’in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yerel</w:t>
      </w:r>
      <w:proofErr w:type="spellEnd"/>
      <w:r w:rsidRPr="00270921">
        <w:rPr>
          <w:rFonts w:ascii="Times New Roman" w:hAnsi="Times New Roman" w:cs="Times New Roman"/>
        </w:rPr>
        <w:t xml:space="preserve"> hook </w:t>
      </w:r>
      <w:proofErr w:type="spellStart"/>
      <w:r w:rsidRPr="00270921">
        <w:rPr>
          <w:rFonts w:ascii="Times New Roman" w:hAnsi="Times New Roman" w:cs="Times New Roman"/>
        </w:rPr>
        <w:t>yapıları</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useState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useEffect</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useRef</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ve</w:t>
      </w:r>
      <w:proofErr w:type="spellEnd"/>
      <w:r w:rsidRPr="00270921">
        <w:rPr>
          <w:rFonts w:ascii="Times New Roman" w:hAnsi="Times New Roman" w:cs="Times New Roman"/>
        </w:rPr>
        <w:t xml:space="preserve"> global </w:t>
      </w:r>
      <w:proofErr w:type="spellStart"/>
      <w:r w:rsidRPr="00270921">
        <w:rPr>
          <w:rFonts w:ascii="Times New Roman" w:hAnsi="Times New Roman" w:cs="Times New Roman"/>
        </w:rPr>
        <w:t>verileri</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taşımak</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için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oluşturulan</w:t>
      </w:r>
      <w:proofErr w:type="spellEnd"/>
      <w:r w:rsidRPr="00270921">
        <w:rPr>
          <w:rFonts w:ascii="Times New Roman" w:hAnsi="Times New Roman" w:cs="Times New Roman"/>
        </w:rPr>
        <w:t xml:space="preserve"> Context </w:t>
      </w:r>
      <w:proofErr w:type="spellStart"/>
      <w:r w:rsidRPr="00270921">
        <w:rPr>
          <w:rFonts w:ascii="Times New Roman" w:hAnsi="Times New Roman" w:cs="Times New Roman"/>
        </w:rPr>
        <w:t>API’ler</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ThemeContext</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UserContext</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WordKnowledgeContext</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aracılığıyla</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yürütülmektedir</w:t>
      </w:r>
      <w:proofErr w:type="spellEnd"/>
      <w:r w:rsidRPr="00270921">
        <w:rPr>
          <w:rFonts w:ascii="Times New Roman" w:hAnsi="Times New Roman" w:cs="Times New Roman"/>
        </w:rPr>
        <w:t xml:space="preserve">. Bu </w:t>
      </w:r>
      <w:proofErr w:type="spellStart"/>
      <w:r w:rsidRPr="00270921">
        <w:rPr>
          <w:rFonts w:ascii="Times New Roman" w:hAnsi="Times New Roman" w:cs="Times New Roman"/>
        </w:rPr>
        <w:t>asgari</w:t>
      </w:r>
      <w:proofErr w:type="spellEnd"/>
      <w:r w:rsidRPr="00270921">
        <w:rPr>
          <w:rFonts w:ascii="Times New Roman" w:hAnsi="Times New Roman" w:cs="Times New Roman"/>
        </w:rPr>
        <w:t xml:space="preserve"> durum </w:t>
      </w:r>
      <w:proofErr w:type="spellStart"/>
      <w:r w:rsidRPr="00270921">
        <w:rPr>
          <w:rFonts w:ascii="Times New Roman" w:hAnsi="Times New Roman" w:cs="Times New Roman"/>
        </w:rPr>
        <w:t>yönetimi</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yaklaşımı</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gereksiz</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yeniden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çizimleri</w:t>
      </w:r>
      <w:proofErr w:type="spellEnd"/>
      <w:r w:rsidRPr="00270921">
        <w:rPr>
          <w:rFonts w:ascii="Times New Roman" w:hAnsi="Times New Roman" w:cs="Times New Roman"/>
        </w:rPr>
        <w:t xml:space="preserve"> (re-render) </w:t>
      </w:r>
      <w:proofErr w:type="spellStart"/>
      <w:r w:rsidRPr="00270921">
        <w:rPr>
          <w:rFonts w:ascii="Times New Roman" w:hAnsi="Times New Roman" w:cs="Times New Roman"/>
        </w:rPr>
        <w:t>önleyerek</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mobil</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istemcideki</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animasyonların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ve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ses</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işlemlerinin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kilitlenmeden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çalışmasını</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güvence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altına</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alır</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AsyncStorage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ise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kullanıcının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oturum</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bilgilerini</w:t>
      </w:r>
      <w:proofErr w:type="spellEnd"/>
      <w:r w:rsidRPr="00270921">
        <w:rPr>
          <w:rFonts w:ascii="Times New Roman" w:hAnsi="Times New Roman" w:cs="Times New Roman"/>
        </w:rPr>
        <w:t xml:space="preserve"> (@user_data) </w:t>
      </w:r>
      <w:proofErr w:type="spellStart"/>
      <w:r w:rsidRPr="00270921">
        <w:rPr>
          <w:rFonts w:ascii="Times New Roman" w:hAnsi="Times New Roman" w:cs="Times New Roman"/>
        </w:rPr>
        <w:t>ve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hata</w:t>
      </w:r>
      <w:proofErr w:type="spellEnd"/>
      <w:r w:rsidRPr="00270921">
        <w:rPr>
          <w:rFonts w:ascii="Times New Roman" w:hAnsi="Times New Roman" w:cs="Times New Roman"/>
        </w:rPr>
        <w:t xml:space="preserve"> veto </w:t>
      </w:r>
      <w:proofErr w:type="spellStart"/>
      <w:r w:rsidRPr="00270921">
        <w:rPr>
          <w:rFonts w:ascii="Times New Roman" w:hAnsi="Times New Roman" w:cs="Times New Roman"/>
        </w:rPr>
        <w:t>sayılarını</w:t>
      </w:r>
      <w:proofErr w:type="spellEnd"/>
      <w:r w:rsidRPr="00270921">
        <w:rPr>
          <w:rFonts w:ascii="Times New Roman" w:hAnsi="Times New Roman" w:cs="Times New Roman"/>
        </w:rPr>
        <w:t xml:space="preserve"> (veto_{</w:t>
      </w:r>
      <w:proofErr w:type="spellStart"/>
      <w:r w:rsidRPr="00270921">
        <w:rPr>
          <w:rFonts w:ascii="Times New Roman" w:hAnsi="Times New Roman" w:cs="Times New Roman"/>
        </w:rPr>
        <w:t>word_id</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yerel</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olarak</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önbelleğe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almak</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amacıyla</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kullanılır</w:t>
      </w:r>
      <w:proofErr w:type="spellEnd"/>
      <w:r w:rsidRPr="00270921">
        <w:rPr>
          <w:rFonts w:ascii="Times New Roman" w:hAnsi="Times New Roman" w:cs="Times New Roman"/>
        </w:rPr>
        <w:t>.</w:t>
      </w:r>
    </w:p>
    <w:p w14:paraId="298C3980" w14:textId="5D973D6C" w:rsidR="00B33C8A" w:rsidRDefault="00303769" w:rsidP="00AB783D">
      <w:pPr>
        <w:pStyle w:val="MainTitle"/>
      </w:pPr>
      <w:r w:rsidRPr="00593971">
        <w:t xml:space="preserve">Okuma Kartı Modülü: Çok Modlu Sunum Tasarımı </w:t>
      </w:r>
    </w:p>
    <w:p w14:paraId="624B8D96" w14:textId="2C50E26E" w:rsidR="00B33C8A" w:rsidRDefault="00B33C8A" w:rsidP="00B33C8A">
      <w:pPr>
        <w:pStyle w:val="FirstParagraph"/>
        <w:spacing w:line="360" w:lineRule="auto"/>
        <w:rPr>
          <w:rFonts w:ascii="Times New Roman" w:hAnsi="Times New Roman" w:cs="Times New Roman"/>
        </w:rPr>
      </w:pPr>
      <w:proofErr w:type="spellStart"/>
      <w:r w:rsidRPr="00270921">
        <w:rPr>
          <w:rFonts w:ascii="Times New Roman" w:hAnsi="Times New Roman" w:cs="Times New Roman"/>
        </w:rPr>
        <w:t>Kelimenin</w:t>
      </w:r>
      <w:proofErr w:type="spellEnd"/>
      <w:r w:rsidRPr="00270921">
        <w:rPr>
          <w:rFonts w:ascii="Times New Roman" w:hAnsi="Times New Roman" w:cs="Times New Roman"/>
        </w:rPr>
        <w:t xml:space="preserve"> ilk </w:t>
      </w:r>
      <w:proofErr w:type="spellStart"/>
      <w:r w:rsidRPr="00270921">
        <w:rPr>
          <w:rFonts w:ascii="Times New Roman" w:hAnsi="Times New Roman" w:cs="Times New Roman"/>
        </w:rPr>
        <w:t>sunulduğu</w:t>
      </w:r>
      <w:proofErr w:type="spellEnd"/>
      <w:r w:rsidRPr="00270921">
        <w:rPr>
          <w:rFonts w:ascii="Times New Roman" w:hAnsi="Times New Roman" w:cs="Times New Roman"/>
        </w:rPr>
        <w:t xml:space="preserve"> Okuma Kartı (Flashcard) </w:t>
      </w:r>
      <w:proofErr w:type="spellStart"/>
      <w:r w:rsidRPr="00270921">
        <w:rPr>
          <w:rFonts w:ascii="Times New Roman" w:hAnsi="Times New Roman" w:cs="Times New Roman"/>
        </w:rPr>
        <w:t>aşaması</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Paivio’nun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İkili</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Kodlama</w:t>
      </w:r>
      <w:proofErr w:type="spellEnd"/>
      <w:r w:rsidRPr="00270921">
        <w:rPr>
          <w:rFonts w:ascii="Times New Roman" w:hAnsi="Times New Roman" w:cs="Times New Roman"/>
        </w:rPr>
        <w:t xml:space="preserve"> </w:t>
      </w:r>
      <w:proofErr w:type="gramStart"/>
      <w:r w:rsidRPr="00270921">
        <w:rPr>
          <w:rFonts w:ascii="Times New Roman" w:hAnsi="Times New Roman" w:cs="Times New Roman"/>
        </w:rPr>
        <w:t xml:space="preserve">Kuramı’na  </w:t>
      </w:r>
      <w:proofErr w:type="spellStart"/>
      <w:r w:rsidRPr="00270921">
        <w:rPr>
          <w:rFonts w:ascii="Times New Roman" w:hAnsi="Times New Roman" w:cs="Times New Roman"/>
        </w:rPr>
        <w:t>göre</w:t>
      </w:r>
      <w:proofErr w:type="spellEnd"/>
      <w:proofErr w:type="gramEnd"/>
      <w:r w:rsidRPr="00270921">
        <w:rPr>
          <w:rFonts w:ascii="Times New Roman" w:hAnsi="Times New Roman" w:cs="Times New Roman"/>
        </w:rPr>
        <w:t xml:space="preserve"> </w:t>
      </w:r>
      <w:proofErr w:type="spellStart"/>
      <w:r w:rsidRPr="00270921">
        <w:rPr>
          <w:rFonts w:ascii="Times New Roman" w:hAnsi="Times New Roman" w:cs="Times New Roman"/>
        </w:rPr>
        <w:t>tasarlanmıştır</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Modül</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heceleme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ipucu</w:t>
      </w:r>
      <w:proofErr w:type="spellEnd"/>
      <w:r w:rsidRPr="00270921">
        <w:rPr>
          <w:rFonts w:ascii="Times New Roman" w:hAnsi="Times New Roman" w:cs="Times New Roman"/>
        </w:rPr>
        <w:t xml:space="preserve"> (‘</w:t>
      </w:r>
      <w:proofErr w:type="spellStart"/>
      <w:proofErr w:type="gramStart"/>
      <w:r w:rsidRPr="00270921">
        <w:rPr>
          <w:rFonts w:ascii="Times New Roman" w:hAnsi="Times New Roman" w:cs="Times New Roman"/>
        </w:rPr>
        <w:t>getSyllableHintString</w:t>
      </w:r>
      <w:proofErr w:type="spellEnd"/>
      <w:r w:rsidRPr="00270921">
        <w:rPr>
          <w:rFonts w:ascii="Times New Roman" w:hAnsi="Times New Roman" w:cs="Times New Roman"/>
        </w:rPr>
        <w:t>‘</w:t>
      </w:r>
      <w:proofErr w:type="gramEnd"/>
      <w:r w:rsidRPr="00270921">
        <w:rPr>
          <w:rFonts w:ascii="Times New Roman" w:hAnsi="Times New Roman" w:cs="Times New Roman"/>
        </w:rPr>
        <w:t xml:space="preserve">) </w:t>
      </w:r>
      <w:proofErr w:type="spellStart"/>
      <w:r w:rsidRPr="00270921">
        <w:rPr>
          <w:rFonts w:ascii="Times New Roman" w:hAnsi="Times New Roman" w:cs="Times New Roman"/>
        </w:rPr>
        <w:t>kullanarak</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kelimenin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birincil</w:t>
      </w:r>
      <w:proofErr w:type="spellEnd"/>
      <w:r w:rsidRPr="00270921">
        <w:rPr>
          <w:rFonts w:ascii="Times New Roman" w:hAnsi="Times New Roman" w:cs="Times New Roman"/>
        </w:rPr>
        <w:t>/</w:t>
      </w:r>
      <w:proofErr w:type="spellStart"/>
      <w:r w:rsidRPr="00270921">
        <w:rPr>
          <w:rFonts w:ascii="Times New Roman" w:hAnsi="Times New Roman" w:cs="Times New Roman"/>
        </w:rPr>
        <w:t>ikincil</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vurgulu</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hecelerini</w:t>
      </w:r>
      <w:proofErr w:type="spellEnd"/>
      <w:r w:rsidRPr="00270921">
        <w:rPr>
          <w:rFonts w:ascii="Times New Roman" w:hAnsi="Times New Roman" w:cs="Times New Roman"/>
        </w:rPr>
        <w:t xml:space="preserve"> IPA </w:t>
      </w:r>
      <w:proofErr w:type="spellStart"/>
      <w:r w:rsidRPr="00270921">
        <w:rPr>
          <w:rFonts w:ascii="Times New Roman" w:hAnsi="Times New Roman" w:cs="Times New Roman"/>
        </w:rPr>
        <w:t>sembollerindeki</w:t>
      </w:r>
      <w:proofErr w:type="spellEnd"/>
      <w:r w:rsidRPr="00270921">
        <w:rPr>
          <w:rFonts w:ascii="Times New Roman" w:hAnsi="Times New Roman" w:cs="Times New Roman"/>
        </w:rPr>
        <w:t xml:space="preserve"> stress </w:t>
      </w:r>
      <w:proofErr w:type="spellStart"/>
      <w:r w:rsidRPr="00270921">
        <w:rPr>
          <w:rFonts w:ascii="Times New Roman" w:hAnsi="Times New Roman" w:cs="Times New Roman"/>
        </w:rPr>
        <w:t>işaretlerine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göre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analiz</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eder</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ve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görsel</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olarak</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vurguları</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ayırt</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eder</w:t>
      </w:r>
      <w:proofErr w:type="spellEnd"/>
      <w:r w:rsidRPr="00270921">
        <w:rPr>
          <w:rFonts w:ascii="Times New Roman" w:hAnsi="Times New Roman" w:cs="Times New Roman"/>
        </w:rPr>
        <w:t xml:space="preserve">. IPA </w:t>
      </w:r>
      <w:proofErr w:type="spellStart"/>
      <w:r w:rsidRPr="00270921">
        <w:rPr>
          <w:rFonts w:ascii="Times New Roman" w:hAnsi="Times New Roman" w:cs="Times New Roman"/>
        </w:rPr>
        <w:t>gösterimi</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için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tasarlanan</w:t>
      </w:r>
      <w:proofErr w:type="spellEnd"/>
      <w:r w:rsidRPr="00270921">
        <w:rPr>
          <w:rFonts w:ascii="Times New Roman" w:hAnsi="Times New Roman" w:cs="Times New Roman"/>
        </w:rPr>
        <w:t xml:space="preserve"> ‘</w:t>
      </w:r>
      <w:proofErr w:type="spellStart"/>
      <w:proofErr w:type="gramStart"/>
      <w:r w:rsidRPr="00270921">
        <w:rPr>
          <w:rFonts w:ascii="Times New Roman" w:hAnsi="Times New Roman" w:cs="Times New Roman"/>
        </w:rPr>
        <w:t>IpaText</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bileşeni</w:t>
      </w:r>
      <w:proofErr w:type="spellEnd"/>
      <w:proofErr w:type="gramEnd"/>
      <w:r w:rsidRPr="00270921">
        <w:rPr>
          <w:rFonts w:ascii="Times New Roman" w:hAnsi="Times New Roman" w:cs="Times New Roman"/>
        </w:rPr>
        <w:t xml:space="preserve">, </w:t>
      </w:r>
      <w:proofErr w:type="spellStart"/>
      <w:r w:rsidRPr="00270921">
        <w:rPr>
          <w:rFonts w:ascii="Times New Roman" w:hAnsi="Times New Roman" w:cs="Times New Roman"/>
        </w:rPr>
        <w:t>taşıma</w:t>
      </w:r>
      <w:proofErr w:type="spellEnd"/>
      <w:r w:rsidRPr="00270921">
        <w:rPr>
          <w:rFonts w:ascii="Times New Roman" w:hAnsi="Times New Roman" w:cs="Times New Roman"/>
        </w:rPr>
        <w:t xml:space="preserve"> (overflow) </w:t>
      </w:r>
      <w:proofErr w:type="spellStart"/>
      <w:r w:rsidRPr="00270921">
        <w:rPr>
          <w:rFonts w:ascii="Times New Roman" w:hAnsi="Times New Roman" w:cs="Times New Roman"/>
        </w:rPr>
        <w:t>korumalıdır</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ekrana</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sığmayan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uzun</w:t>
      </w:r>
      <w:proofErr w:type="spellEnd"/>
      <w:r w:rsidRPr="00270921">
        <w:rPr>
          <w:rFonts w:ascii="Times New Roman" w:hAnsi="Times New Roman" w:cs="Times New Roman"/>
        </w:rPr>
        <w:t xml:space="preserve"> IPA </w:t>
      </w:r>
      <w:proofErr w:type="spellStart"/>
      <w:r w:rsidRPr="00270921">
        <w:rPr>
          <w:rFonts w:ascii="Times New Roman" w:hAnsi="Times New Roman" w:cs="Times New Roman"/>
        </w:rPr>
        <w:t>dizinlerini</w:t>
      </w:r>
      <w:proofErr w:type="spellEnd"/>
      <w:r w:rsidRPr="00270921">
        <w:rPr>
          <w:rFonts w:ascii="Times New Roman" w:hAnsi="Times New Roman" w:cs="Times New Roman"/>
        </w:rPr>
        <w:t xml:space="preserve"> ‘</w:t>
      </w:r>
      <w:proofErr w:type="spellStart"/>
      <w:proofErr w:type="gramStart"/>
      <w:r w:rsidRPr="00270921">
        <w:rPr>
          <w:rFonts w:ascii="Times New Roman" w:hAnsi="Times New Roman" w:cs="Times New Roman"/>
        </w:rPr>
        <w:t>adjustsFontSizeToFit</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özelliğiyle</w:t>
      </w:r>
      <w:proofErr w:type="spellEnd"/>
      <w:proofErr w:type="gramEnd"/>
      <w:r w:rsidRPr="00270921">
        <w:rPr>
          <w:rFonts w:ascii="Times New Roman" w:hAnsi="Times New Roman" w:cs="Times New Roman"/>
        </w:rPr>
        <w:t xml:space="preserve"> </w:t>
      </w:r>
      <w:proofErr w:type="spellStart"/>
      <w:r w:rsidRPr="00270921">
        <w:rPr>
          <w:rFonts w:ascii="Times New Roman" w:hAnsi="Times New Roman" w:cs="Times New Roman"/>
        </w:rPr>
        <w:t>otomatik</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ölçeklendirir</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Kartın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ön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yüzü</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İngilizce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kelimeyi</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vurguları</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tanımı</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örnek</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cümleyi</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ve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ses</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çalma</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düğmesini</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barındırırken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arka</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yüzü</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Türkçe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karşılıkları</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ve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tanımları</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barındırmakta</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olup</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animasyonlu</w:t>
      </w:r>
      <w:proofErr w:type="spellEnd"/>
      <w:r w:rsidRPr="00270921">
        <w:rPr>
          <w:rFonts w:ascii="Times New Roman" w:hAnsi="Times New Roman" w:cs="Times New Roman"/>
        </w:rPr>
        <w:t xml:space="preserve"> kart </w:t>
      </w:r>
      <w:proofErr w:type="spellStart"/>
      <w:r w:rsidRPr="00270921">
        <w:rPr>
          <w:rFonts w:ascii="Times New Roman" w:hAnsi="Times New Roman" w:cs="Times New Roman"/>
        </w:rPr>
        <w:t>çevirme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efektiyle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sunulur</w:t>
      </w:r>
      <w:proofErr w:type="spellEnd"/>
      <w:r w:rsidRPr="00270921">
        <w:rPr>
          <w:rFonts w:ascii="Times New Roman" w:hAnsi="Times New Roman" w:cs="Times New Roman"/>
        </w:rPr>
        <w:t>.</w:t>
      </w:r>
    </w:p>
    <w:p w14:paraId="58A32632" w14:textId="77777777" w:rsidR="00F21A0A" w:rsidRDefault="00F21A0A" w:rsidP="00F21A0A">
      <w:pPr>
        <w:pStyle w:val="GvdeMetni"/>
      </w:pPr>
    </w:p>
    <w:p w14:paraId="68C34C8F" w14:textId="77777777" w:rsidR="00F21A0A" w:rsidRDefault="00F21A0A" w:rsidP="00F21A0A">
      <w:pPr>
        <w:pStyle w:val="GvdeMetni"/>
      </w:pPr>
    </w:p>
    <w:p w14:paraId="35DCFD0B" w14:textId="77777777" w:rsidR="00F21A0A" w:rsidRDefault="00F21A0A" w:rsidP="00F21A0A">
      <w:pPr>
        <w:pStyle w:val="GvdeMetni"/>
      </w:pPr>
    </w:p>
    <w:p w14:paraId="5D11F5BD" w14:textId="77777777" w:rsidR="00F21A0A" w:rsidRDefault="00F21A0A" w:rsidP="00F21A0A">
      <w:pPr>
        <w:pStyle w:val="GvdeMetni"/>
      </w:pPr>
    </w:p>
    <w:p w14:paraId="38323B2B" w14:textId="77777777" w:rsidR="00F21A0A" w:rsidRPr="00F21A0A" w:rsidRDefault="00F21A0A" w:rsidP="00F21A0A">
      <w:pPr>
        <w:pStyle w:val="GvdeMetni"/>
      </w:pPr>
    </w:p>
    <w:p w14:paraId="31139B3F" w14:textId="38E1DA6E" w:rsidR="00B33C8A" w:rsidRDefault="00303769" w:rsidP="00AB783D">
      <w:pPr>
        <w:pStyle w:val="MainTitle"/>
      </w:pPr>
      <w:r w:rsidRPr="00593971">
        <w:t xml:space="preserve">Yazma Alıştırması Modülü </w:t>
      </w:r>
    </w:p>
    <w:p w14:paraId="694DA94A" w14:textId="6842EDD2" w:rsidR="00B33C8A" w:rsidRPr="00B33C8A" w:rsidRDefault="00B33C8A" w:rsidP="00B33C8A">
      <w:pPr>
        <w:pStyle w:val="FirstParagraph"/>
        <w:spacing w:line="360" w:lineRule="auto"/>
        <w:rPr>
          <w:rFonts w:ascii="Times New Roman" w:hAnsi="Times New Roman" w:cs="Times New Roman"/>
        </w:rPr>
      </w:pPr>
      <w:proofErr w:type="spellStart"/>
      <w:r w:rsidRPr="00270921">
        <w:rPr>
          <w:rFonts w:ascii="Times New Roman" w:hAnsi="Times New Roman" w:cs="Times New Roman"/>
        </w:rPr>
        <w:t>Kullanıcının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kelime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yazılışını</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pekiştirmesi</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amacıyla</w:t>
      </w:r>
      <w:proofErr w:type="spellEnd"/>
      <w:r w:rsidRPr="00270921">
        <w:rPr>
          <w:rFonts w:ascii="Times New Roman" w:hAnsi="Times New Roman" w:cs="Times New Roman"/>
        </w:rPr>
        <w:t xml:space="preserve">, CEFR </w:t>
      </w:r>
      <w:proofErr w:type="spellStart"/>
      <w:r w:rsidRPr="00270921">
        <w:rPr>
          <w:rFonts w:ascii="Times New Roman" w:hAnsi="Times New Roman" w:cs="Times New Roman"/>
        </w:rPr>
        <w:t>seviyesine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bağlı</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olarak</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kelimenin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belirli</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harflerini</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gizleyen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dinamik</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bir</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maskeleme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algoritması</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uygulanır</w:t>
      </w:r>
      <w:proofErr w:type="spellEnd"/>
      <w:r w:rsidRPr="00270921">
        <w:rPr>
          <w:rFonts w:ascii="Times New Roman" w:hAnsi="Times New Roman" w:cs="Times New Roman"/>
        </w:rPr>
        <w:t>:</w:t>
      </w:r>
    </w:p>
    <w:tbl>
      <w:tblPr>
        <w:tblStyle w:val="TabloKlavuzu"/>
        <w:tblW w:w="85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71"/>
        <w:gridCol w:w="1132"/>
      </w:tblGrid>
      <w:tr w:rsidR="00B33C8A" w:rsidRPr="000E76A7" w14:paraId="4D7A1763" w14:textId="77777777" w:rsidTr="007066AC">
        <w:tc>
          <w:tcPr>
            <w:tcW w:w="7371" w:type="dxa"/>
            <w:vAlign w:val="center"/>
          </w:tcPr>
          <w:p w14:paraId="1C2EBACC" w14:textId="0A1C6817" w:rsidR="00B33C8A" w:rsidRPr="00F21A0A" w:rsidRDefault="00B33C8A" w:rsidP="00B33C8A">
            <w:pPr>
              <w:jc w:val="both"/>
              <w:rPr>
                <w:rFonts w:ascii="Times New Roman" w:hAnsi="Times New Roman"/>
                <w:lang w:val="tr-TR"/>
              </w:rPr>
            </w:pPr>
            <m:oMathPara>
              <m:oMathParaPr>
                <m:jc m:val="center"/>
              </m:oMathParaPr>
              <m:oMath>
                <m:r>
                  <m:rPr>
                    <m:nor/>
                  </m:rPr>
                  <w:rPr>
                    <w:rFonts w:ascii="Cambria Math" w:hAnsi="Times New Roman"/>
                  </w:rPr>
                  <m:t>Ora</m:t>
                </m:r>
                <m:sSub>
                  <m:sSubPr>
                    <m:ctrlPr>
                      <w:rPr>
                        <w:rFonts w:ascii="Cambria Math" w:hAnsi="Times New Roman"/>
                      </w:rPr>
                    </m:ctrlPr>
                  </m:sSubPr>
                  <m:e>
                    <m:r>
                      <m:rPr>
                        <m:nor/>
                      </m:rPr>
                      <w:rPr>
                        <w:rFonts w:ascii="Cambria Math" w:hAnsi="Times New Roman"/>
                      </w:rPr>
                      <m:t>n</m:t>
                    </m:r>
                  </m:e>
                  <m:sub>
                    <m:r>
                      <m:rPr>
                        <m:nor/>
                      </m:rPr>
                      <w:rPr>
                        <w:rFonts w:ascii="Cambria Math" w:hAnsi="Times New Roman"/>
                      </w:rPr>
                      <m:t>gizleme</m:t>
                    </m:r>
                  </m:sub>
                </m:sSub>
                <m:r>
                  <w:rPr>
                    <w:rFonts w:ascii="Cambria Math" w:hAnsi="Times New Roman"/>
                  </w:rPr>
                  <m:t>=</m:t>
                </m:r>
                <m:d>
                  <m:dPr>
                    <m:begChr m:val="{"/>
                    <m:endChr m:val="}"/>
                    <m:ctrlPr>
                      <w:rPr>
                        <w:rFonts w:ascii="Cambria Math" w:hAnsi="Times New Roman"/>
                        <w:i/>
                      </w:rPr>
                    </m:ctrlPr>
                  </m:dPr>
                  <m:e>
                    <m:m>
                      <m:mPr>
                        <m:mcs>
                          <m:mc>
                            <m:mcPr>
                              <m:count m:val="2"/>
                              <m:mcJc m:val="center"/>
                            </m:mcPr>
                          </m:mc>
                        </m:mcs>
                        <m:ctrlPr>
                          <w:rPr>
                            <w:rFonts w:ascii="Cambria Math" w:hAnsi="Times New Roman"/>
                          </w:rPr>
                        </m:ctrlPr>
                      </m:mPr>
                      <m:mr>
                        <m:e>
                          <m:r>
                            <m:rPr>
                              <m:nor/>
                            </m:rPr>
                            <w:rPr>
                              <w:rFonts w:ascii="Cambria Math" w:hAnsi="Times New Roman"/>
                            </w:rPr>
                            <m:t>0.40</m:t>
                          </m:r>
                        </m:e>
                        <m:e>
                          <m:r>
                            <m:rPr>
                              <m:nor/>
                            </m:rPr>
                            <w:rPr>
                              <w:rFonts w:ascii="Cambria Math" w:hAnsi="Times New Roman"/>
                            </w:rPr>
                            <m:t>seviye</m:t>
                          </m:r>
                          <m:r>
                            <m:rPr>
                              <m:sty m:val="p"/>
                            </m:rPr>
                            <w:rPr>
                              <w:rFonts w:ascii="Cambria Math" w:hAnsi="Cambria Math" w:cs="Cambria Math"/>
                            </w:rPr>
                            <m:t>∈</m:t>
                          </m:r>
                          <m:r>
                            <m:rPr>
                              <m:sty m:val="p"/>
                            </m:rPr>
                            <w:rPr>
                              <w:rFonts w:ascii="Cambria Math" w:hAnsi="Times New Roman"/>
                            </w:rPr>
                            <m:t>{</m:t>
                          </m:r>
                          <m:r>
                            <w:rPr>
                              <w:rFonts w:ascii="Cambria Math" w:hAnsi="Times New Roman"/>
                            </w:rPr>
                            <m:t>A1,A2}</m:t>
                          </m:r>
                          <m:ctrlPr>
                            <w:rPr>
                              <w:rFonts w:ascii="Cambria Math" w:hAnsi="Times New Roman"/>
                              <w:i/>
                            </w:rPr>
                          </m:ctrlPr>
                        </m:e>
                      </m:mr>
                      <m:mr>
                        <m:e>
                          <m:r>
                            <m:rPr>
                              <m:nor/>
                            </m:rPr>
                            <w:rPr>
                              <w:rFonts w:ascii="Cambria Math" w:hAnsi="Times New Roman"/>
                            </w:rPr>
                            <m:t>0.25</m:t>
                          </m:r>
                        </m:e>
                        <m:e>
                          <m:r>
                            <m:rPr>
                              <m:nor/>
                            </m:rPr>
                            <w:rPr>
                              <w:rFonts w:ascii="Cambria Math" w:hAnsi="Times New Roman"/>
                            </w:rPr>
                            <m:t>seviye</m:t>
                          </m:r>
                          <m:r>
                            <m:rPr>
                              <m:sty m:val="p"/>
                            </m:rPr>
                            <w:rPr>
                              <w:rFonts w:ascii="Cambria Math" w:hAnsi="Cambria Math" w:cs="Cambria Math"/>
                            </w:rPr>
                            <m:t>∈</m:t>
                          </m:r>
                          <m:r>
                            <m:rPr>
                              <m:sty m:val="p"/>
                            </m:rPr>
                            <w:rPr>
                              <w:rFonts w:ascii="Cambria Math" w:hAnsi="Times New Roman"/>
                            </w:rPr>
                            <m:t>{</m:t>
                          </m:r>
                          <m:r>
                            <w:rPr>
                              <w:rFonts w:ascii="Cambria Math" w:hAnsi="Times New Roman"/>
                            </w:rPr>
                            <m:t>B1,B2}</m:t>
                          </m:r>
                          <m:ctrlPr>
                            <w:rPr>
                              <w:rFonts w:ascii="Cambria Math" w:hAnsi="Times New Roman"/>
                              <w:i/>
                            </w:rPr>
                          </m:ctrlPr>
                        </m:e>
                      </m:mr>
                      <m:mr>
                        <m:e>
                          <m:r>
                            <m:rPr>
                              <m:nor/>
                            </m:rPr>
                            <w:rPr>
                              <w:rFonts w:ascii="Cambria Math" w:hAnsi="Times New Roman"/>
                            </w:rPr>
                            <m:t>0.10</m:t>
                          </m:r>
                        </m:e>
                        <m:e>
                          <m:r>
                            <m:rPr>
                              <m:nor/>
                            </m:rPr>
                            <w:rPr>
                              <w:rFonts w:ascii="Cambria Math" w:hAnsi="Times New Roman"/>
                            </w:rPr>
                            <m:t>seviye</m:t>
                          </m:r>
                          <m:r>
                            <m:rPr>
                              <m:sty m:val="p"/>
                            </m:rPr>
                            <w:rPr>
                              <w:rFonts w:ascii="Cambria Math" w:hAnsi="Cambria Math" w:cs="Cambria Math"/>
                            </w:rPr>
                            <m:t>∈</m:t>
                          </m:r>
                          <m:r>
                            <m:rPr>
                              <m:sty m:val="p"/>
                            </m:rPr>
                            <w:rPr>
                              <w:rFonts w:ascii="Cambria Math" w:hAnsi="Times New Roman"/>
                            </w:rPr>
                            <m:t>{</m:t>
                          </m:r>
                          <m:r>
                            <w:rPr>
                              <w:rFonts w:ascii="Cambria Math" w:hAnsi="Times New Roman"/>
                            </w:rPr>
                            <m:t>C1,C2}</m:t>
                          </m:r>
                          <m:ctrlPr>
                            <w:rPr>
                              <w:rFonts w:ascii="Cambria Math" w:hAnsi="Times New Roman"/>
                              <w:i/>
                            </w:rPr>
                          </m:ctrlPr>
                        </m:e>
                      </m:mr>
                    </m:m>
                    <m:ctrlPr>
                      <w:rPr>
                        <w:rFonts w:ascii="Cambria Math" w:hAnsi="Cambria Math"/>
                        <w:i/>
                      </w:rPr>
                    </m:ctrlPr>
                  </m:e>
                </m:d>
              </m:oMath>
            </m:oMathPara>
          </w:p>
        </w:tc>
        <w:tc>
          <w:tcPr>
            <w:tcW w:w="1132" w:type="dxa"/>
            <w:vAlign w:val="center"/>
          </w:tcPr>
          <w:p w14:paraId="47C0E0BA" w14:textId="66CEDE83" w:rsidR="00B33C8A" w:rsidRPr="000E76A7" w:rsidRDefault="00B33C8A" w:rsidP="00B33C8A">
            <w:pPr>
              <w:ind w:hanging="2"/>
              <w:rPr>
                <w:rFonts w:ascii="Times New Roman" w:hAnsi="Times New Roman"/>
              </w:rPr>
            </w:pPr>
            <w:r w:rsidRPr="000E76A7">
              <w:rPr>
                <w:rFonts w:ascii="Times New Roman" w:hAnsi="Times New Roman"/>
              </w:rPr>
              <w:t>(</w:t>
            </w:r>
            <w:r>
              <w:rPr>
                <w:rFonts w:ascii="Times New Roman" w:hAnsi="Times New Roman"/>
              </w:rPr>
              <w:t>2.1</w:t>
            </w:r>
            <w:r w:rsidRPr="000E76A7">
              <w:rPr>
                <w:rFonts w:ascii="Times New Roman" w:hAnsi="Times New Roman"/>
              </w:rPr>
              <w:t>)</w:t>
            </w:r>
          </w:p>
        </w:tc>
      </w:tr>
    </w:tbl>
    <w:p w14:paraId="672590D8" w14:textId="7628DF85" w:rsidR="00B33C8A" w:rsidRDefault="00F21A0A" w:rsidP="00F21A0A">
      <w:pPr>
        <w:pStyle w:val="FirstParagraph"/>
        <w:spacing w:line="360" w:lineRule="auto"/>
        <w:rPr>
          <w:rFonts w:ascii="Times New Roman" w:hAnsi="Times New Roman" w:cs="Times New Roman"/>
        </w:rPr>
      </w:pPr>
      <w:r>
        <w:rPr>
          <w:rFonts w:ascii="Times New Roman" w:hAnsi="Times New Roman" w:cs="Times New Roman"/>
        </w:rPr>
        <w:br/>
      </w:r>
      <w:proofErr w:type="spellStart"/>
      <w:r w:rsidR="00B33C8A" w:rsidRPr="00270921">
        <w:rPr>
          <w:rFonts w:ascii="Times New Roman" w:hAnsi="Times New Roman" w:cs="Times New Roman"/>
        </w:rPr>
        <w:t>Giriş</w:t>
      </w:r>
      <w:proofErr w:type="spellEnd"/>
      <w:r w:rsidR="00B33C8A" w:rsidRPr="00270921">
        <w:rPr>
          <w:rFonts w:ascii="Times New Roman" w:hAnsi="Times New Roman" w:cs="Times New Roman"/>
        </w:rPr>
        <w:t xml:space="preserve"> </w:t>
      </w:r>
      <w:proofErr w:type="spellStart"/>
      <w:r w:rsidR="00B33C8A" w:rsidRPr="00270921">
        <w:rPr>
          <w:rFonts w:ascii="Times New Roman" w:hAnsi="Times New Roman" w:cs="Times New Roman"/>
        </w:rPr>
        <w:t>alanları</w:t>
      </w:r>
      <w:proofErr w:type="spellEnd"/>
      <w:r w:rsidR="00B33C8A" w:rsidRPr="00270921">
        <w:rPr>
          <w:rFonts w:ascii="Times New Roman" w:hAnsi="Times New Roman" w:cs="Times New Roman"/>
        </w:rPr>
        <w:t xml:space="preserve"> (‘</w:t>
      </w:r>
      <w:proofErr w:type="spellStart"/>
      <w:proofErr w:type="gramStart"/>
      <w:r w:rsidR="00B33C8A" w:rsidRPr="00270921">
        <w:rPr>
          <w:rFonts w:ascii="Times New Roman" w:hAnsi="Times New Roman" w:cs="Times New Roman"/>
        </w:rPr>
        <w:t>TextInput</w:t>
      </w:r>
      <w:proofErr w:type="spellEnd"/>
      <w:r w:rsidR="00B33C8A" w:rsidRPr="00270921">
        <w:rPr>
          <w:rFonts w:ascii="Times New Roman" w:hAnsi="Times New Roman" w:cs="Times New Roman"/>
        </w:rPr>
        <w:t xml:space="preserve">‘ </w:t>
      </w:r>
      <w:proofErr w:type="spellStart"/>
      <w:r w:rsidR="00B33C8A" w:rsidRPr="00270921">
        <w:rPr>
          <w:rFonts w:ascii="Times New Roman" w:hAnsi="Times New Roman" w:cs="Times New Roman"/>
        </w:rPr>
        <w:t>dizisi</w:t>
      </w:r>
      <w:proofErr w:type="spellEnd"/>
      <w:proofErr w:type="gramEnd"/>
      <w:r w:rsidR="00B33C8A" w:rsidRPr="00270921">
        <w:rPr>
          <w:rFonts w:ascii="Times New Roman" w:hAnsi="Times New Roman" w:cs="Times New Roman"/>
        </w:rPr>
        <w:t xml:space="preserve">), </w:t>
      </w:r>
      <w:proofErr w:type="spellStart"/>
      <w:r w:rsidR="00B33C8A" w:rsidRPr="00270921">
        <w:rPr>
          <w:rFonts w:ascii="Times New Roman" w:hAnsi="Times New Roman" w:cs="Times New Roman"/>
        </w:rPr>
        <w:t>kullanıcının</w:t>
      </w:r>
      <w:proofErr w:type="spellEnd"/>
      <w:r w:rsidR="00B33C8A" w:rsidRPr="00270921">
        <w:rPr>
          <w:rFonts w:ascii="Times New Roman" w:hAnsi="Times New Roman" w:cs="Times New Roman"/>
        </w:rPr>
        <w:t xml:space="preserve"> </w:t>
      </w:r>
      <w:proofErr w:type="spellStart"/>
      <w:r w:rsidR="00B33C8A" w:rsidRPr="00270921">
        <w:rPr>
          <w:rFonts w:ascii="Times New Roman" w:hAnsi="Times New Roman" w:cs="Times New Roman"/>
        </w:rPr>
        <w:t>harf</w:t>
      </w:r>
      <w:proofErr w:type="spellEnd"/>
      <w:r w:rsidR="00B33C8A" w:rsidRPr="00270921">
        <w:rPr>
          <w:rFonts w:ascii="Times New Roman" w:hAnsi="Times New Roman" w:cs="Times New Roman"/>
        </w:rPr>
        <w:t xml:space="preserve"> </w:t>
      </w:r>
      <w:proofErr w:type="spellStart"/>
      <w:r w:rsidR="00B33C8A" w:rsidRPr="00270921">
        <w:rPr>
          <w:rFonts w:ascii="Times New Roman" w:hAnsi="Times New Roman" w:cs="Times New Roman"/>
        </w:rPr>
        <w:t>yazma</w:t>
      </w:r>
      <w:proofErr w:type="spellEnd"/>
      <w:r w:rsidR="00B33C8A" w:rsidRPr="00270921">
        <w:rPr>
          <w:rFonts w:ascii="Times New Roman" w:hAnsi="Times New Roman" w:cs="Times New Roman"/>
        </w:rPr>
        <w:t xml:space="preserve"> </w:t>
      </w:r>
      <w:proofErr w:type="spellStart"/>
      <w:r w:rsidR="00B33C8A" w:rsidRPr="00270921">
        <w:rPr>
          <w:rFonts w:ascii="Times New Roman" w:hAnsi="Times New Roman" w:cs="Times New Roman"/>
        </w:rPr>
        <w:t>durumuna</w:t>
      </w:r>
      <w:proofErr w:type="spellEnd"/>
      <w:r w:rsidR="00B33C8A" w:rsidRPr="00270921">
        <w:rPr>
          <w:rFonts w:ascii="Times New Roman" w:hAnsi="Times New Roman" w:cs="Times New Roman"/>
        </w:rPr>
        <w:t xml:space="preserve"> </w:t>
      </w:r>
      <w:proofErr w:type="spellStart"/>
      <w:r w:rsidR="00B33C8A" w:rsidRPr="00270921">
        <w:rPr>
          <w:rFonts w:ascii="Times New Roman" w:hAnsi="Times New Roman" w:cs="Times New Roman"/>
        </w:rPr>
        <w:t>göre</w:t>
      </w:r>
      <w:proofErr w:type="spellEnd"/>
      <w:r w:rsidR="00B33C8A" w:rsidRPr="00270921">
        <w:rPr>
          <w:rFonts w:ascii="Times New Roman" w:hAnsi="Times New Roman" w:cs="Times New Roman"/>
        </w:rPr>
        <w:t xml:space="preserve"> </w:t>
      </w:r>
      <w:proofErr w:type="spellStart"/>
      <w:r w:rsidR="00B33C8A" w:rsidRPr="00270921">
        <w:rPr>
          <w:rFonts w:ascii="Times New Roman" w:hAnsi="Times New Roman" w:cs="Times New Roman"/>
        </w:rPr>
        <w:t>otomatik</w:t>
      </w:r>
      <w:proofErr w:type="spellEnd"/>
      <w:r w:rsidR="00B33C8A" w:rsidRPr="00270921">
        <w:rPr>
          <w:rFonts w:ascii="Times New Roman" w:hAnsi="Times New Roman" w:cs="Times New Roman"/>
        </w:rPr>
        <w:t xml:space="preserve"> </w:t>
      </w:r>
      <w:proofErr w:type="spellStart"/>
      <w:r w:rsidR="00B33C8A" w:rsidRPr="00270921">
        <w:rPr>
          <w:rFonts w:ascii="Times New Roman" w:hAnsi="Times New Roman" w:cs="Times New Roman"/>
        </w:rPr>
        <w:t>olarak</w:t>
      </w:r>
      <w:proofErr w:type="spellEnd"/>
      <w:r w:rsidR="00B33C8A" w:rsidRPr="00270921">
        <w:rPr>
          <w:rFonts w:ascii="Times New Roman" w:hAnsi="Times New Roman" w:cs="Times New Roman"/>
        </w:rPr>
        <w:t xml:space="preserve"> </w:t>
      </w:r>
      <w:proofErr w:type="spellStart"/>
      <w:r w:rsidR="00B33C8A" w:rsidRPr="00270921">
        <w:rPr>
          <w:rFonts w:ascii="Times New Roman" w:hAnsi="Times New Roman" w:cs="Times New Roman"/>
        </w:rPr>
        <w:t>bir</w:t>
      </w:r>
      <w:proofErr w:type="spellEnd"/>
      <w:r w:rsidR="00B33C8A" w:rsidRPr="00270921">
        <w:rPr>
          <w:rFonts w:ascii="Times New Roman" w:hAnsi="Times New Roman" w:cs="Times New Roman"/>
        </w:rPr>
        <w:t xml:space="preserve"> </w:t>
      </w:r>
      <w:proofErr w:type="spellStart"/>
      <w:r w:rsidR="00B33C8A" w:rsidRPr="00270921">
        <w:rPr>
          <w:rFonts w:ascii="Times New Roman" w:hAnsi="Times New Roman" w:cs="Times New Roman"/>
        </w:rPr>
        <w:t>sonraki</w:t>
      </w:r>
      <w:proofErr w:type="spellEnd"/>
      <w:r w:rsidR="00B33C8A" w:rsidRPr="00270921">
        <w:rPr>
          <w:rFonts w:ascii="Times New Roman" w:hAnsi="Times New Roman" w:cs="Times New Roman"/>
        </w:rPr>
        <w:t xml:space="preserve"> </w:t>
      </w:r>
      <w:proofErr w:type="spellStart"/>
      <w:r w:rsidR="00B33C8A" w:rsidRPr="00270921">
        <w:rPr>
          <w:rFonts w:ascii="Times New Roman" w:hAnsi="Times New Roman" w:cs="Times New Roman"/>
        </w:rPr>
        <w:t>boş</w:t>
      </w:r>
      <w:proofErr w:type="spellEnd"/>
      <w:r w:rsidR="00B33C8A" w:rsidRPr="00270921">
        <w:rPr>
          <w:rFonts w:ascii="Times New Roman" w:hAnsi="Times New Roman" w:cs="Times New Roman"/>
        </w:rPr>
        <w:t xml:space="preserve"> </w:t>
      </w:r>
      <w:proofErr w:type="spellStart"/>
      <w:r w:rsidR="00B33C8A" w:rsidRPr="00270921">
        <w:rPr>
          <w:rFonts w:ascii="Times New Roman" w:hAnsi="Times New Roman" w:cs="Times New Roman"/>
        </w:rPr>
        <w:t>kutucuğa</w:t>
      </w:r>
      <w:proofErr w:type="spellEnd"/>
      <w:r w:rsidR="00B33C8A" w:rsidRPr="00270921">
        <w:rPr>
          <w:rFonts w:ascii="Times New Roman" w:hAnsi="Times New Roman" w:cs="Times New Roman"/>
        </w:rPr>
        <w:t xml:space="preserve"> </w:t>
      </w:r>
      <w:proofErr w:type="spellStart"/>
      <w:r w:rsidR="00B33C8A" w:rsidRPr="00270921">
        <w:rPr>
          <w:rFonts w:ascii="Times New Roman" w:hAnsi="Times New Roman" w:cs="Times New Roman"/>
        </w:rPr>
        <w:t>odaklanır</w:t>
      </w:r>
      <w:proofErr w:type="spellEnd"/>
      <w:r w:rsidR="00B33C8A" w:rsidRPr="00270921">
        <w:rPr>
          <w:rFonts w:ascii="Times New Roman" w:hAnsi="Times New Roman" w:cs="Times New Roman"/>
        </w:rPr>
        <w:t xml:space="preserve"> (‘</w:t>
      </w:r>
      <w:proofErr w:type="spellStart"/>
      <w:proofErr w:type="gramStart"/>
      <w:r w:rsidR="00B33C8A" w:rsidRPr="00270921">
        <w:rPr>
          <w:rFonts w:ascii="Times New Roman" w:hAnsi="Times New Roman" w:cs="Times New Roman"/>
        </w:rPr>
        <w:t>advanceFocus</w:t>
      </w:r>
      <w:proofErr w:type="spellEnd"/>
      <w:r w:rsidR="00B33C8A" w:rsidRPr="00270921">
        <w:rPr>
          <w:rFonts w:ascii="Times New Roman" w:hAnsi="Times New Roman" w:cs="Times New Roman"/>
        </w:rPr>
        <w:t>‘</w:t>
      </w:r>
      <w:proofErr w:type="gramEnd"/>
      <w:r w:rsidR="00B33C8A" w:rsidRPr="00270921">
        <w:rPr>
          <w:rFonts w:ascii="Times New Roman" w:hAnsi="Times New Roman" w:cs="Times New Roman"/>
        </w:rPr>
        <w:t xml:space="preserve">). </w:t>
      </w:r>
      <w:proofErr w:type="spellStart"/>
      <w:r w:rsidR="00B33C8A">
        <w:rPr>
          <w:rFonts w:ascii="Times New Roman" w:hAnsi="Times New Roman" w:cs="Times New Roman"/>
        </w:rPr>
        <w:t>Kelime</w:t>
      </w:r>
      <w:proofErr w:type="spellEnd"/>
      <w:r w:rsidR="00B33C8A">
        <w:rPr>
          <w:rFonts w:ascii="Times New Roman" w:hAnsi="Times New Roman" w:cs="Times New Roman"/>
        </w:rPr>
        <w:t xml:space="preserve"> </w:t>
      </w:r>
      <w:proofErr w:type="spellStart"/>
      <w:r w:rsidR="00B33C8A">
        <w:rPr>
          <w:rFonts w:ascii="Times New Roman" w:hAnsi="Times New Roman" w:cs="Times New Roman"/>
        </w:rPr>
        <w:t>h</w:t>
      </w:r>
      <w:r w:rsidR="00B33C8A" w:rsidRPr="00270921">
        <w:rPr>
          <w:rFonts w:ascii="Times New Roman" w:hAnsi="Times New Roman" w:cs="Times New Roman"/>
        </w:rPr>
        <w:t>atalı</w:t>
      </w:r>
      <w:proofErr w:type="spellEnd"/>
      <w:r w:rsidR="00B33C8A" w:rsidRPr="00270921">
        <w:rPr>
          <w:rFonts w:ascii="Times New Roman" w:hAnsi="Times New Roman" w:cs="Times New Roman"/>
        </w:rPr>
        <w:t xml:space="preserve"> </w:t>
      </w:r>
      <w:proofErr w:type="spellStart"/>
      <w:r w:rsidR="00B33C8A" w:rsidRPr="00270921">
        <w:rPr>
          <w:rFonts w:ascii="Times New Roman" w:hAnsi="Times New Roman" w:cs="Times New Roman"/>
        </w:rPr>
        <w:t>girildiğinde</w:t>
      </w:r>
      <w:proofErr w:type="spellEnd"/>
      <w:r w:rsidR="00B33C8A" w:rsidRPr="00270921">
        <w:rPr>
          <w:rFonts w:ascii="Times New Roman" w:hAnsi="Times New Roman" w:cs="Times New Roman"/>
        </w:rPr>
        <w:t xml:space="preserve"> </w:t>
      </w:r>
      <w:proofErr w:type="spellStart"/>
      <w:r w:rsidR="00B33C8A" w:rsidRPr="00270921">
        <w:rPr>
          <w:rFonts w:ascii="Times New Roman" w:hAnsi="Times New Roman" w:cs="Times New Roman"/>
        </w:rPr>
        <w:t>ekran</w:t>
      </w:r>
      <w:proofErr w:type="spellEnd"/>
      <w:r w:rsidR="00B33C8A" w:rsidRPr="00270921">
        <w:rPr>
          <w:rFonts w:ascii="Times New Roman" w:hAnsi="Times New Roman" w:cs="Times New Roman"/>
        </w:rPr>
        <w:t xml:space="preserve"> </w:t>
      </w:r>
      <w:proofErr w:type="spellStart"/>
      <w:r w:rsidR="00B33C8A" w:rsidRPr="00270921">
        <w:rPr>
          <w:rFonts w:ascii="Times New Roman" w:hAnsi="Times New Roman" w:cs="Times New Roman"/>
        </w:rPr>
        <w:t>sarsıntı</w:t>
      </w:r>
      <w:proofErr w:type="spellEnd"/>
      <w:r w:rsidR="00B33C8A" w:rsidRPr="00270921">
        <w:rPr>
          <w:rFonts w:ascii="Times New Roman" w:hAnsi="Times New Roman" w:cs="Times New Roman"/>
        </w:rPr>
        <w:t xml:space="preserve"> </w:t>
      </w:r>
      <w:proofErr w:type="spellStart"/>
      <w:r w:rsidR="00B33C8A" w:rsidRPr="00270921">
        <w:rPr>
          <w:rFonts w:ascii="Times New Roman" w:hAnsi="Times New Roman" w:cs="Times New Roman"/>
        </w:rPr>
        <w:t>animasyonu</w:t>
      </w:r>
      <w:proofErr w:type="spellEnd"/>
      <w:r w:rsidR="00B33C8A" w:rsidRPr="00270921">
        <w:rPr>
          <w:rFonts w:ascii="Times New Roman" w:hAnsi="Times New Roman" w:cs="Times New Roman"/>
        </w:rPr>
        <w:t xml:space="preserve"> </w:t>
      </w:r>
      <w:proofErr w:type="spellStart"/>
      <w:r w:rsidR="00B33C8A" w:rsidRPr="00270921">
        <w:rPr>
          <w:rFonts w:ascii="Times New Roman" w:hAnsi="Times New Roman" w:cs="Times New Roman"/>
        </w:rPr>
        <w:t>tetiklenir</w:t>
      </w:r>
      <w:proofErr w:type="spellEnd"/>
      <w:r w:rsidR="00B33C8A" w:rsidRPr="00270921">
        <w:rPr>
          <w:rFonts w:ascii="Times New Roman" w:hAnsi="Times New Roman" w:cs="Times New Roman"/>
        </w:rPr>
        <w:t xml:space="preserve"> </w:t>
      </w:r>
      <w:proofErr w:type="spellStart"/>
      <w:r w:rsidR="00B33C8A" w:rsidRPr="00270921">
        <w:rPr>
          <w:rFonts w:ascii="Times New Roman" w:hAnsi="Times New Roman" w:cs="Times New Roman"/>
        </w:rPr>
        <w:t>ve</w:t>
      </w:r>
      <w:proofErr w:type="spellEnd"/>
      <w:r w:rsidR="00B33C8A" w:rsidRPr="00270921">
        <w:rPr>
          <w:rFonts w:ascii="Times New Roman" w:hAnsi="Times New Roman" w:cs="Times New Roman"/>
        </w:rPr>
        <w:t xml:space="preserve"> 1 </w:t>
      </w:r>
      <w:proofErr w:type="spellStart"/>
      <w:r w:rsidR="00B33C8A" w:rsidRPr="00270921">
        <w:rPr>
          <w:rFonts w:ascii="Times New Roman" w:hAnsi="Times New Roman" w:cs="Times New Roman"/>
        </w:rPr>
        <w:t>saniye</w:t>
      </w:r>
      <w:proofErr w:type="spellEnd"/>
      <w:r w:rsidR="00B33C8A" w:rsidRPr="00270921">
        <w:rPr>
          <w:rFonts w:ascii="Times New Roman" w:hAnsi="Times New Roman" w:cs="Times New Roman"/>
        </w:rPr>
        <w:t xml:space="preserve"> </w:t>
      </w:r>
      <w:proofErr w:type="spellStart"/>
      <w:r w:rsidR="00B33C8A" w:rsidRPr="00270921">
        <w:rPr>
          <w:rFonts w:ascii="Times New Roman" w:hAnsi="Times New Roman" w:cs="Times New Roman"/>
        </w:rPr>
        <w:t>sonra</w:t>
      </w:r>
      <w:proofErr w:type="spellEnd"/>
      <w:r w:rsidR="00B33C8A" w:rsidRPr="00270921">
        <w:rPr>
          <w:rFonts w:ascii="Times New Roman" w:hAnsi="Times New Roman" w:cs="Times New Roman"/>
        </w:rPr>
        <w:t xml:space="preserve"> </w:t>
      </w:r>
      <w:proofErr w:type="spellStart"/>
      <w:r w:rsidR="00B33C8A">
        <w:rPr>
          <w:rFonts w:ascii="Times New Roman" w:hAnsi="Times New Roman" w:cs="Times New Roman"/>
        </w:rPr>
        <w:t>yazılar</w:t>
      </w:r>
      <w:proofErr w:type="spellEnd"/>
      <w:r w:rsidR="00B33C8A">
        <w:rPr>
          <w:rFonts w:ascii="Times New Roman" w:hAnsi="Times New Roman" w:cs="Times New Roman"/>
        </w:rPr>
        <w:t xml:space="preserve"> </w:t>
      </w:r>
      <w:proofErr w:type="spellStart"/>
      <w:r w:rsidR="00B33C8A" w:rsidRPr="00270921">
        <w:rPr>
          <w:rFonts w:ascii="Times New Roman" w:hAnsi="Times New Roman" w:cs="Times New Roman"/>
        </w:rPr>
        <w:t>kırmızı</w:t>
      </w:r>
      <w:proofErr w:type="spellEnd"/>
      <w:r w:rsidR="00B33C8A" w:rsidRPr="00270921">
        <w:rPr>
          <w:rFonts w:ascii="Times New Roman" w:hAnsi="Times New Roman" w:cs="Times New Roman"/>
        </w:rPr>
        <w:t xml:space="preserve"> </w:t>
      </w:r>
      <w:proofErr w:type="spellStart"/>
      <w:r w:rsidR="00B33C8A" w:rsidRPr="00270921">
        <w:rPr>
          <w:rFonts w:ascii="Times New Roman" w:hAnsi="Times New Roman" w:cs="Times New Roman"/>
        </w:rPr>
        <w:t>renkte</w:t>
      </w:r>
      <w:proofErr w:type="spellEnd"/>
      <w:r w:rsidR="00B33C8A" w:rsidRPr="00270921">
        <w:rPr>
          <w:rFonts w:ascii="Times New Roman" w:hAnsi="Times New Roman" w:cs="Times New Roman"/>
        </w:rPr>
        <w:t xml:space="preserve"> </w:t>
      </w:r>
      <w:proofErr w:type="spellStart"/>
      <w:r w:rsidR="00B33C8A" w:rsidRPr="00270921">
        <w:rPr>
          <w:rFonts w:ascii="Times New Roman" w:hAnsi="Times New Roman" w:cs="Times New Roman"/>
        </w:rPr>
        <w:t>gösterili</w:t>
      </w:r>
      <w:r w:rsidR="00B33C8A">
        <w:rPr>
          <w:rFonts w:ascii="Times New Roman" w:hAnsi="Times New Roman" w:cs="Times New Roman"/>
        </w:rPr>
        <w:t>p</w:t>
      </w:r>
      <w:proofErr w:type="spellEnd"/>
      <w:r w:rsidR="00B33C8A">
        <w:rPr>
          <w:rFonts w:ascii="Times New Roman" w:hAnsi="Times New Roman" w:cs="Times New Roman"/>
        </w:rPr>
        <w:t xml:space="preserve"> </w:t>
      </w:r>
      <w:proofErr w:type="spellStart"/>
      <w:r w:rsidR="00B33C8A">
        <w:rPr>
          <w:rFonts w:ascii="Times New Roman" w:hAnsi="Times New Roman" w:cs="Times New Roman"/>
        </w:rPr>
        <w:t>öğrenilmesi</w:t>
      </w:r>
      <w:proofErr w:type="spellEnd"/>
      <w:r w:rsidR="00B33C8A">
        <w:rPr>
          <w:rFonts w:ascii="Times New Roman" w:hAnsi="Times New Roman" w:cs="Times New Roman"/>
        </w:rPr>
        <w:t xml:space="preserve"> </w:t>
      </w:r>
      <w:proofErr w:type="spellStart"/>
      <w:r w:rsidR="00B33C8A">
        <w:rPr>
          <w:rFonts w:ascii="Times New Roman" w:hAnsi="Times New Roman" w:cs="Times New Roman"/>
        </w:rPr>
        <w:t>açısından</w:t>
      </w:r>
      <w:proofErr w:type="spellEnd"/>
      <w:r w:rsidR="00B33C8A">
        <w:rPr>
          <w:rFonts w:ascii="Times New Roman" w:hAnsi="Times New Roman" w:cs="Times New Roman"/>
        </w:rPr>
        <w:t xml:space="preserve"> </w:t>
      </w:r>
      <w:proofErr w:type="spellStart"/>
      <w:r w:rsidR="00B33C8A">
        <w:rPr>
          <w:rFonts w:ascii="Times New Roman" w:hAnsi="Times New Roman" w:cs="Times New Roman"/>
        </w:rPr>
        <w:t>kullanıcıdan</w:t>
      </w:r>
      <w:proofErr w:type="spellEnd"/>
      <w:r w:rsidR="00B33C8A">
        <w:rPr>
          <w:rFonts w:ascii="Times New Roman" w:hAnsi="Times New Roman" w:cs="Times New Roman"/>
        </w:rPr>
        <w:t xml:space="preserve"> </w:t>
      </w:r>
      <w:proofErr w:type="spellStart"/>
      <w:r w:rsidR="00B33C8A">
        <w:rPr>
          <w:rFonts w:ascii="Times New Roman" w:hAnsi="Times New Roman" w:cs="Times New Roman"/>
        </w:rPr>
        <w:t>kontrol</w:t>
      </w:r>
      <w:proofErr w:type="spellEnd"/>
      <w:r w:rsidR="00B33C8A">
        <w:rPr>
          <w:rFonts w:ascii="Times New Roman" w:hAnsi="Times New Roman" w:cs="Times New Roman"/>
        </w:rPr>
        <w:t xml:space="preserve"> </w:t>
      </w:r>
      <w:proofErr w:type="spellStart"/>
      <w:r w:rsidR="00B33C8A">
        <w:rPr>
          <w:rFonts w:ascii="Times New Roman" w:hAnsi="Times New Roman" w:cs="Times New Roman"/>
        </w:rPr>
        <w:t>etmesi</w:t>
      </w:r>
      <w:proofErr w:type="spellEnd"/>
      <w:r w:rsidR="00B33C8A">
        <w:rPr>
          <w:rFonts w:ascii="Times New Roman" w:hAnsi="Times New Roman" w:cs="Times New Roman"/>
        </w:rPr>
        <w:t xml:space="preserve"> </w:t>
      </w:r>
      <w:proofErr w:type="spellStart"/>
      <w:r w:rsidR="00B33C8A">
        <w:rPr>
          <w:rFonts w:ascii="Times New Roman" w:hAnsi="Times New Roman" w:cs="Times New Roman"/>
        </w:rPr>
        <w:t>istenir</w:t>
      </w:r>
      <w:proofErr w:type="spellEnd"/>
      <w:r w:rsidR="00B33C8A" w:rsidRPr="00270921">
        <w:rPr>
          <w:rFonts w:ascii="Times New Roman" w:hAnsi="Times New Roman" w:cs="Times New Roman"/>
        </w:rPr>
        <w:t>.</w:t>
      </w:r>
    </w:p>
    <w:p w14:paraId="466C3B65" w14:textId="77777777" w:rsidR="00F21A0A" w:rsidRPr="00F21A0A" w:rsidRDefault="00F21A0A" w:rsidP="00F21A0A">
      <w:pPr>
        <w:pStyle w:val="GvdeMetni"/>
      </w:pPr>
    </w:p>
    <w:p w14:paraId="3DFB572C" w14:textId="40136916" w:rsidR="00F21A0A" w:rsidRDefault="00303769" w:rsidP="00AB783D">
      <w:pPr>
        <w:pStyle w:val="MainTitle"/>
      </w:pPr>
      <w:r w:rsidRPr="00593971">
        <w:t>Ses Kaydı ve Veri Transferi Modülü</w:t>
      </w:r>
    </w:p>
    <w:p w14:paraId="2B58EFED" w14:textId="375C4E2F" w:rsidR="00F21A0A" w:rsidRDefault="00F21A0A" w:rsidP="00F21A0A">
      <w:pPr>
        <w:pStyle w:val="FirstParagraph"/>
        <w:spacing w:line="360" w:lineRule="auto"/>
        <w:rPr>
          <w:rFonts w:ascii="Times New Roman" w:hAnsi="Times New Roman" w:cs="Times New Roman"/>
        </w:rPr>
      </w:pPr>
      <w:proofErr w:type="spellStart"/>
      <w:r w:rsidRPr="00270921">
        <w:rPr>
          <w:rFonts w:ascii="Times New Roman" w:hAnsi="Times New Roman" w:cs="Times New Roman"/>
        </w:rPr>
        <w:t>Kullanıcının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konuşmasını</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kaydetmek</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için</w:t>
      </w:r>
      <w:proofErr w:type="spellEnd"/>
      <w:r w:rsidRPr="00270921">
        <w:rPr>
          <w:rFonts w:ascii="Times New Roman" w:hAnsi="Times New Roman" w:cs="Times New Roman"/>
        </w:rPr>
        <w:t xml:space="preserve"> ‘expo-</w:t>
      </w:r>
      <w:proofErr w:type="gramStart"/>
      <w:r w:rsidRPr="00270921">
        <w:rPr>
          <w:rFonts w:ascii="Times New Roman" w:hAnsi="Times New Roman" w:cs="Times New Roman"/>
        </w:rPr>
        <w:t xml:space="preserve">av‘ </w:t>
      </w:r>
      <w:proofErr w:type="spellStart"/>
      <w:r w:rsidRPr="00270921">
        <w:rPr>
          <w:rFonts w:ascii="Times New Roman" w:hAnsi="Times New Roman" w:cs="Times New Roman"/>
        </w:rPr>
        <w:t>kütüphanesi</w:t>
      </w:r>
      <w:proofErr w:type="spellEnd"/>
      <w:proofErr w:type="gramEnd"/>
      <w:r w:rsidRPr="00270921">
        <w:rPr>
          <w:rFonts w:ascii="Times New Roman" w:hAnsi="Times New Roman" w:cs="Times New Roman"/>
        </w:rPr>
        <w:t xml:space="preserve"> </w:t>
      </w:r>
      <w:proofErr w:type="spellStart"/>
      <w:r w:rsidRPr="00270921">
        <w:rPr>
          <w:rFonts w:ascii="Times New Roman" w:hAnsi="Times New Roman" w:cs="Times New Roman"/>
        </w:rPr>
        <w:t>kullanılır</w:t>
      </w:r>
      <w:proofErr w:type="spellEnd"/>
      <w:r w:rsidRPr="00270921">
        <w:rPr>
          <w:rFonts w:ascii="Times New Roman" w:hAnsi="Times New Roman" w:cs="Times New Roman"/>
        </w:rPr>
        <w:t xml:space="preserve">. Ses </w:t>
      </w:r>
      <w:proofErr w:type="spellStart"/>
      <w:r w:rsidRPr="00270921">
        <w:rPr>
          <w:rFonts w:ascii="Times New Roman" w:hAnsi="Times New Roman" w:cs="Times New Roman"/>
        </w:rPr>
        <w:t>kayıt</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parametreleri</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en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yüksek</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kalitede</w:t>
      </w:r>
      <w:proofErr w:type="spellEnd"/>
      <w:r w:rsidRPr="00270921">
        <w:rPr>
          <w:rFonts w:ascii="Times New Roman" w:hAnsi="Times New Roman" w:cs="Times New Roman"/>
        </w:rPr>
        <w:t xml:space="preserve"> (</w:t>
      </w:r>
      <m:oMath>
        <m:r>
          <m:rPr>
            <m:nor/>
          </m:rPr>
          <w:rPr>
            <w:rFonts w:ascii="Cambria Math" w:hAnsi="Times New Roman" w:cs="Times New Roman"/>
          </w:rPr>
          <m:t>HIGH_QUALITY</m:t>
        </m:r>
      </m:oMath>
      <w:r w:rsidRPr="00270921">
        <w:rPr>
          <w:rFonts w:ascii="Times New Roman" w:hAnsi="Times New Roman" w:cs="Times New Roman"/>
        </w:rPr>
        <w:t xml:space="preserve"> </w:t>
      </w:r>
      <w:proofErr w:type="spellStart"/>
      <w:r w:rsidRPr="00270921">
        <w:rPr>
          <w:rFonts w:ascii="Times New Roman" w:hAnsi="Times New Roman" w:cs="Times New Roman"/>
        </w:rPr>
        <w:t>hazır</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seti</w:t>
      </w:r>
      <w:proofErr w:type="spellEnd"/>
      <w:r w:rsidRPr="00270921">
        <w:rPr>
          <w:rFonts w:ascii="Times New Roman" w:hAnsi="Times New Roman" w:cs="Times New Roman"/>
        </w:rPr>
        <w:t xml:space="preserve">, AAC/M4A </w:t>
      </w:r>
      <w:proofErr w:type="spellStart"/>
      <w:r w:rsidRPr="00270921">
        <w:rPr>
          <w:rFonts w:ascii="Times New Roman" w:hAnsi="Times New Roman" w:cs="Times New Roman"/>
        </w:rPr>
        <w:t>formatında</w:t>
      </w:r>
      <w:proofErr w:type="spellEnd"/>
      <w:r w:rsidRPr="00270921">
        <w:rPr>
          <w:rFonts w:ascii="Times New Roman" w:hAnsi="Times New Roman" w:cs="Times New Roman"/>
        </w:rPr>
        <w:t xml:space="preserve">, mono </w:t>
      </w:r>
      <w:proofErr w:type="spellStart"/>
      <w:r w:rsidRPr="00270921">
        <w:rPr>
          <w:rFonts w:ascii="Times New Roman" w:hAnsi="Times New Roman" w:cs="Times New Roman"/>
        </w:rPr>
        <w:t>kanal</w:t>
      </w:r>
      <w:proofErr w:type="spellEnd"/>
      <w:r w:rsidRPr="00270921">
        <w:rPr>
          <w:rFonts w:ascii="Times New Roman" w:hAnsi="Times New Roman" w:cs="Times New Roman"/>
        </w:rPr>
        <w:t xml:space="preserve">, 16000 Hz </w:t>
      </w:r>
      <w:proofErr w:type="spellStart"/>
      <w:r w:rsidRPr="00270921">
        <w:rPr>
          <w:rFonts w:ascii="Times New Roman" w:hAnsi="Times New Roman" w:cs="Times New Roman"/>
        </w:rPr>
        <w:t>örnekleme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frekansı</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yapılandırılır</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Kullanıcı</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kayıt</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butonuna</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basılı</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tuttuğunda</w:t>
      </w:r>
      <w:proofErr w:type="spellEnd"/>
      <w:r w:rsidRPr="00270921">
        <w:rPr>
          <w:rFonts w:ascii="Times New Roman" w:hAnsi="Times New Roman" w:cs="Times New Roman"/>
        </w:rPr>
        <w:t xml:space="preserve"> ‘</w:t>
      </w:r>
      <w:proofErr w:type="spellStart"/>
      <w:proofErr w:type="gramStart"/>
      <w:r w:rsidRPr="00270921">
        <w:rPr>
          <w:rFonts w:ascii="Times New Roman" w:hAnsi="Times New Roman" w:cs="Times New Roman"/>
        </w:rPr>
        <w:t>Audio.Recording.createAsync</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tetiklenerek</w:t>
      </w:r>
      <w:proofErr w:type="spellEnd"/>
      <w:proofErr w:type="gramEnd"/>
      <w:r w:rsidRPr="00270921">
        <w:rPr>
          <w:rFonts w:ascii="Times New Roman" w:hAnsi="Times New Roman" w:cs="Times New Roman"/>
        </w:rPr>
        <w:t xml:space="preserve"> </w:t>
      </w:r>
      <w:proofErr w:type="spellStart"/>
      <w:r w:rsidRPr="00270921">
        <w:rPr>
          <w:rFonts w:ascii="Times New Roman" w:hAnsi="Times New Roman" w:cs="Times New Roman"/>
        </w:rPr>
        <w:t>kayıt</w:t>
      </w:r>
      <w:proofErr w:type="spellEnd"/>
      <w:r w:rsidRPr="00270921">
        <w:rPr>
          <w:rFonts w:ascii="Times New Roman" w:hAnsi="Times New Roman" w:cs="Times New Roman"/>
        </w:rPr>
        <w:t xml:space="preserve"> </w:t>
      </w:r>
      <w:proofErr w:type="spellStart"/>
      <w:proofErr w:type="gramStart"/>
      <w:r w:rsidRPr="00270921">
        <w:rPr>
          <w:rFonts w:ascii="Times New Roman" w:hAnsi="Times New Roman" w:cs="Times New Roman"/>
        </w:rPr>
        <w:t>başlatılır</w:t>
      </w:r>
      <w:proofErr w:type="spellEnd"/>
      <w:r w:rsidRPr="00270921">
        <w:rPr>
          <w:rFonts w:ascii="Times New Roman" w:hAnsi="Times New Roman" w:cs="Times New Roman"/>
        </w:rPr>
        <w:t>,</w:t>
      </w:r>
      <w:r>
        <w:rPr>
          <w:rFonts w:ascii="Times New Roman" w:hAnsi="Times New Roman" w:cs="Times New Roman"/>
        </w:rPr>
        <w:t>,</w:t>
      </w:r>
      <w:proofErr w:type="gramEnd"/>
      <w:r w:rsidRPr="00270921">
        <w:rPr>
          <w:rFonts w:ascii="Times New Roman" w:hAnsi="Times New Roman" w:cs="Times New Roman"/>
        </w:rPr>
        <w:t xml:space="preserve"> </w:t>
      </w:r>
      <w:proofErr w:type="spellStart"/>
      <w:r w:rsidRPr="00270921">
        <w:rPr>
          <w:rFonts w:ascii="Times New Roman" w:hAnsi="Times New Roman" w:cs="Times New Roman"/>
        </w:rPr>
        <w:t>parmak</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çekildiğinde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ise</w:t>
      </w:r>
      <w:proofErr w:type="spellEnd"/>
      <w:r w:rsidRPr="00270921">
        <w:rPr>
          <w:rFonts w:ascii="Times New Roman" w:hAnsi="Times New Roman" w:cs="Times New Roman"/>
        </w:rPr>
        <w:t xml:space="preserve"> ‘</w:t>
      </w:r>
      <w:proofErr w:type="spellStart"/>
      <w:proofErr w:type="gramStart"/>
      <w:r w:rsidRPr="00270921">
        <w:rPr>
          <w:rFonts w:ascii="Times New Roman" w:hAnsi="Times New Roman" w:cs="Times New Roman"/>
        </w:rPr>
        <w:t>recording.stopAndUnloadAsync</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ile</w:t>
      </w:r>
      <w:proofErr w:type="spellEnd"/>
      <w:proofErr w:type="gramEnd"/>
      <w:r w:rsidRPr="00270921">
        <w:rPr>
          <w:rFonts w:ascii="Times New Roman" w:hAnsi="Times New Roman" w:cs="Times New Roman"/>
        </w:rPr>
        <w:t xml:space="preserve"> </w:t>
      </w:r>
      <w:proofErr w:type="spellStart"/>
      <w:r w:rsidRPr="00270921">
        <w:rPr>
          <w:rFonts w:ascii="Times New Roman" w:hAnsi="Times New Roman" w:cs="Times New Roman"/>
        </w:rPr>
        <w:t>kayıt</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sonlandırılır</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Oluşturulan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geçici</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dosya</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URI’si</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yerel</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dosya</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sisteminden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alınarak</w:t>
      </w:r>
      <w:proofErr w:type="spellEnd"/>
      <w:r w:rsidRPr="00270921">
        <w:rPr>
          <w:rFonts w:ascii="Times New Roman" w:hAnsi="Times New Roman" w:cs="Times New Roman"/>
        </w:rPr>
        <w:t xml:space="preserve"> ‘</w:t>
      </w:r>
      <w:proofErr w:type="spellStart"/>
      <w:proofErr w:type="gramStart"/>
      <w:r w:rsidRPr="00270921">
        <w:rPr>
          <w:rFonts w:ascii="Times New Roman" w:hAnsi="Times New Roman" w:cs="Times New Roman"/>
        </w:rPr>
        <w:t>FormData</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nesnesine</w:t>
      </w:r>
      <w:proofErr w:type="spellEnd"/>
      <w:proofErr w:type="gramEnd"/>
      <w:r w:rsidRPr="00270921">
        <w:rPr>
          <w:rFonts w:ascii="Times New Roman" w:hAnsi="Times New Roman" w:cs="Times New Roman"/>
        </w:rPr>
        <w:t xml:space="preserve"> </w:t>
      </w:r>
      <w:proofErr w:type="spellStart"/>
      <w:r w:rsidRPr="00270921">
        <w:rPr>
          <w:rFonts w:ascii="Times New Roman" w:hAnsi="Times New Roman" w:cs="Times New Roman"/>
        </w:rPr>
        <w:t>eklenir</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ve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FastAPI</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sunucusundaki</w:t>
      </w:r>
      <w:proofErr w:type="spellEnd"/>
      <w:r w:rsidRPr="00270921">
        <w:rPr>
          <w:rFonts w:ascii="Times New Roman" w:hAnsi="Times New Roman" w:cs="Times New Roman"/>
        </w:rPr>
        <w:t xml:space="preserve"> ‘/analyze-speech/</w:t>
      </w:r>
      <w:proofErr w:type="spellStart"/>
      <w:r w:rsidRPr="00270921">
        <w:rPr>
          <w:rFonts w:ascii="Times New Roman" w:hAnsi="Times New Roman" w:cs="Times New Roman"/>
        </w:rPr>
        <w:t>word_</w:t>
      </w:r>
      <w:proofErr w:type="gramStart"/>
      <w:r w:rsidRPr="00270921">
        <w:rPr>
          <w:rFonts w:ascii="Times New Roman" w:hAnsi="Times New Roman" w:cs="Times New Roman"/>
        </w:rPr>
        <w:t>en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endpoint’ine</w:t>
      </w:r>
      <w:proofErr w:type="spellEnd"/>
      <w:proofErr w:type="gramEnd"/>
      <w:r w:rsidRPr="00270921">
        <w:rPr>
          <w:rFonts w:ascii="Times New Roman" w:hAnsi="Times New Roman" w:cs="Times New Roman"/>
        </w:rPr>
        <w:t xml:space="preserve"> ‘multipart/form-</w:t>
      </w:r>
      <w:proofErr w:type="gramStart"/>
      <w:r w:rsidRPr="00270921">
        <w:rPr>
          <w:rFonts w:ascii="Times New Roman" w:hAnsi="Times New Roman" w:cs="Times New Roman"/>
        </w:rPr>
        <w:t xml:space="preserve">data‘ </w:t>
      </w:r>
      <w:proofErr w:type="spellStart"/>
      <w:r w:rsidRPr="00270921">
        <w:rPr>
          <w:rFonts w:ascii="Times New Roman" w:hAnsi="Times New Roman" w:cs="Times New Roman"/>
        </w:rPr>
        <w:t>protokolü</w:t>
      </w:r>
      <w:proofErr w:type="spellEnd"/>
      <w:proofErr w:type="gramEnd"/>
      <w:r w:rsidRPr="00270921">
        <w:rPr>
          <w:rFonts w:ascii="Times New Roman" w:hAnsi="Times New Roman" w:cs="Times New Roman"/>
        </w:rPr>
        <w:t xml:space="preserve"> </w:t>
      </w:r>
      <w:proofErr w:type="spellStart"/>
      <w:r w:rsidRPr="00270921">
        <w:rPr>
          <w:rFonts w:ascii="Times New Roman" w:hAnsi="Times New Roman" w:cs="Times New Roman"/>
        </w:rPr>
        <w:t>üzerinden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gönderilir</w:t>
      </w:r>
      <w:proofErr w:type="spellEnd"/>
      <w:r w:rsidRPr="00270921">
        <w:rPr>
          <w:rFonts w:ascii="Times New Roman" w:hAnsi="Times New Roman" w:cs="Times New Roman"/>
        </w:rPr>
        <w:t>.</w:t>
      </w:r>
    </w:p>
    <w:p w14:paraId="08A3CE25" w14:textId="77777777" w:rsidR="00F21A0A" w:rsidRDefault="00F21A0A" w:rsidP="00F21A0A">
      <w:pPr>
        <w:pStyle w:val="GvdeMetni"/>
      </w:pPr>
    </w:p>
    <w:p w14:paraId="11A5B6CD" w14:textId="77777777" w:rsidR="00F21A0A" w:rsidRDefault="00F21A0A" w:rsidP="00F21A0A">
      <w:pPr>
        <w:pStyle w:val="GvdeMetni"/>
      </w:pPr>
    </w:p>
    <w:p w14:paraId="6B441F10" w14:textId="77777777" w:rsidR="00F21A0A" w:rsidRDefault="00F21A0A" w:rsidP="00F21A0A">
      <w:pPr>
        <w:pStyle w:val="GvdeMetni"/>
      </w:pPr>
    </w:p>
    <w:p w14:paraId="6BFD0258" w14:textId="77777777" w:rsidR="00F21A0A" w:rsidRDefault="00F21A0A" w:rsidP="00F21A0A">
      <w:pPr>
        <w:pStyle w:val="GvdeMetni"/>
      </w:pPr>
    </w:p>
    <w:p w14:paraId="5C7674AF" w14:textId="77777777" w:rsidR="00F21A0A" w:rsidRPr="00F21A0A" w:rsidRDefault="00F21A0A" w:rsidP="00F21A0A">
      <w:pPr>
        <w:pStyle w:val="GvdeMetni"/>
      </w:pPr>
    </w:p>
    <w:p w14:paraId="78273A37" w14:textId="77777777" w:rsidR="00F21A0A" w:rsidRPr="00593971" w:rsidRDefault="00F21A0A" w:rsidP="00AB783D">
      <w:pPr>
        <w:pStyle w:val="MainTitle"/>
        <w:numPr>
          <w:ilvl w:val="0"/>
          <w:numId w:val="0"/>
        </w:numPr>
      </w:pPr>
    </w:p>
    <w:p w14:paraId="76DA3C68" w14:textId="77777777" w:rsidR="00593971" w:rsidRDefault="00303769">
      <w:pPr>
        <w:pStyle w:val="ListeParagraf"/>
        <w:numPr>
          <w:ilvl w:val="1"/>
          <w:numId w:val="5"/>
        </w:numPr>
        <w:jc w:val="both"/>
        <w:rPr>
          <w:rFonts w:ascii="Times New Roman" w:hAnsi="Times New Roman"/>
          <w:b/>
          <w:bCs/>
          <w:sz w:val="22"/>
          <w:szCs w:val="22"/>
          <w:lang w:val="tr-TR"/>
        </w:rPr>
      </w:pPr>
      <w:r w:rsidRPr="00593971">
        <w:rPr>
          <w:rFonts w:ascii="Times New Roman" w:hAnsi="Times New Roman"/>
          <w:b/>
          <w:bCs/>
          <w:sz w:val="22"/>
          <w:szCs w:val="22"/>
          <w:lang w:val="tr-TR"/>
        </w:rPr>
        <w:t xml:space="preserve">Sunucu Katmanı (Python </w:t>
      </w:r>
      <w:proofErr w:type="spellStart"/>
      <w:r w:rsidRPr="00593971">
        <w:rPr>
          <w:rFonts w:ascii="Times New Roman" w:hAnsi="Times New Roman"/>
          <w:b/>
          <w:bCs/>
          <w:sz w:val="22"/>
          <w:szCs w:val="22"/>
          <w:lang w:val="tr-TR"/>
        </w:rPr>
        <w:t>FastAPI</w:t>
      </w:r>
      <w:proofErr w:type="spellEnd"/>
      <w:r w:rsidRPr="00593971">
        <w:rPr>
          <w:rFonts w:ascii="Times New Roman" w:hAnsi="Times New Roman"/>
          <w:b/>
          <w:bCs/>
          <w:sz w:val="22"/>
          <w:szCs w:val="22"/>
          <w:lang w:val="tr-TR"/>
        </w:rPr>
        <w:t xml:space="preserve">) </w:t>
      </w:r>
    </w:p>
    <w:p w14:paraId="4F51CD28" w14:textId="184B5663" w:rsidR="00F21A0A" w:rsidRDefault="00303769" w:rsidP="00AB783D">
      <w:pPr>
        <w:pStyle w:val="MainTitle"/>
      </w:pPr>
      <w:proofErr w:type="spellStart"/>
      <w:r w:rsidRPr="00593971">
        <w:t>RESTful</w:t>
      </w:r>
      <w:proofErr w:type="spellEnd"/>
      <w:r w:rsidRPr="00593971">
        <w:t xml:space="preserve"> API Tasarımı: </w:t>
      </w:r>
      <w:proofErr w:type="spellStart"/>
      <w:r w:rsidRPr="00593971">
        <w:t>Endpoint</w:t>
      </w:r>
      <w:proofErr w:type="spellEnd"/>
      <w:r w:rsidRPr="00593971">
        <w:t xml:space="preserve"> Yapısı ve Şemalar </w:t>
      </w:r>
    </w:p>
    <w:p w14:paraId="6840708E" w14:textId="200D9893" w:rsidR="00F21A0A" w:rsidRDefault="00F21A0A" w:rsidP="00F21A0A">
      <w:pPr>
        <w:pStyle w:val="FirstParagraph"/>
        <w:spacing w:line="360" w:lineRule="auto"/>
        <w:rPr>
          <w:rFonts w:ascii="Times New Roman" w:hAnsi="Times New Roman" w:cs="Times New Roman"/>
        </w:rPr>
      </w:pPr>
      <w:proofErr w:type="spellStart"/>
      <w:r w:rsidRPr="00270921">
        <w:rPr>
          <w:rFonts w:ascii="Times New Roman" w:hAnsi="Times New Roman" w:cs="Times New Roman"/>
        </w:rPr>
        <w:t>Sunucu</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katmanı</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Pydantic</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şemalarını</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temel</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alan</w:t>
      </w:r>
      <w:proofErr w:type="spellEnd"/>
      <w:r w:rsidRPr="00270921">
        <w:rPr>
          <w:rFonts w:ascii="Times New Roman" w:hAnsi="Times New Roman" w:cs="Times New Roman"/>
        </w:rPr>
        <w:t xml:space="preserve"> RESTful </w:t>
      </w:r>
      <w:proofErr w:type="spellStart"/>
      <w:r w:rsidRPr="00270921">
        <w:rPr>
          <w:rFonts w:ascii="Times New Roman" w:hAnsi="Times New Roman" w:cs="Times New Roman"/>
        </w:rPr>
        <w:t>bir</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mimariye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sahiptir</w:t>
      </w:r>
      <w:proofErr w:type="spellEnd"/>
      <w:r w:rsidRPr="00270921">
        <w:rPr>
          <w:rFonts w:ascii="Times New Roman" w:hAnsi="Times New Roman" w:cs="Times New Roman"/>
        </w:rPr>
        <w:t xml:space="preserve">. Endpoint </w:t>
      </w:r>
      <w:proofErr w:type="spellStart"/>
      <w:r w:rsidRPr="00270921">
        <w:rPr>
          <w:rFonts w:ascii="Times New Roman" w:hAnsi="Times New Roman" w:cs="Times New Roman"/>
        </w:rPr>
        <w:t>listesi</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ve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bunların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girdi</w:t>
      </w:r>
      <w:proofErr w:type="spellEnd"/>
      <w:r w:rsidRPr="00270921">
        <w:rPr>
          <w:rFonts w:ascii="Times New Roman" w:hAnsi="Times New Roman" w:cs="Times New Roman"/>
        </w:rPr>
        <w:t>/</w:t>
      </w:r>
      <w:proofErr w:type="spellStart"/>
      <w:r w:rsidRPr="00270921">
        <w:rPr>
          <w:rFonts w:ascii="Times New Roman" w:hAnsi="Times New Roman" w:cs="Times New Roman"/>
        </w:rPr>
        <w:t>çıktı</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şemaları</w:t>
      </w:r>
      <w:proofErr w:type="spellEnd"/>
      <w:r w:rsidRPr="00270921">
        <w:rPr>
          <w:rFonts w:ascii="Times New Roman" w:hAnsi="Times New Roman" w:cs="Times New Roman"/>
        </w:rPr>
        <w:t xml:space="preserve"> Tablo 2.</w:t>
      </w:r>
      <w:r>
        <w:rPr>
          <w:rFonts w:ascii="Times New Roman" w:hAnsi="Times New Roman" w:cs="Times New Roman"/>
        </w:rPr>
        <w:t>3</w:t>
      </w:r>
      <w:r w:rsidRPr="00270921">
        <w:rPr>
          <w:rFonts w:ascii="Times New Roman" w:hAnsi="Times New Roman" w:cs="Times New Roman"/>
        </w:rPr>
        <w:t>’</w:t>
      </w:r>
      <w:r>
        <w:rPr>
          <w:rFonts w:ascii="Times New Roman" w:hAnsi="Times New Roman" w:cs="Times New Roman"/>
        </w:rPr>
        <w:t>t</w:t>
      </w:r>
      <w:r w:rsidRPr="00270921">
        <w:rPr>
          <w:rFonts w:ascii="Times New Roman" w:hAnsi="Times New Roman" w:cs="Times New Roman"/>
        </w:rPr>
        <w:t xml:space="preserve">e </w:t>
      </w:r>
      <w:proofErr w:type="spellStart"/>
      <w:r w:rsidRPr="00270921">
        <w:rPr>
          <w:rFonts w:ascii="Times New Roman" w:hAnsi="Times New Roman" w:cs="Times New Roman"/>
        </w:rPr>
        <w:t>sunulmuştur</w:t>
      </w:r>
      <w:proofErr w:type="spellEnd"/>
      <w:r w:rsidRPr="00270921">
        <w:rPr>
          <w:rFonts w:ascii="Times New Roman" w:hAnsi="Times New Roman" w:cs="Times New Roman"/>
        </w:rPr>
        <w:t>.</w:t>
      </w:r>
    </w:p>
    <w:p w14:paraId="4634C914" w14:textId="77777777" w:rsidR="00F21A0A" w:rsidRPr="00F21A0A" w:rsidRDefault="00F21A0A" w:rsidP="00F21A0A">
      <w:pPr>
        <w:pStyle w:val="GvdeMetni"/>
      </w:pPr>
    </w:p>
    <w:p w14:paraId="3C043FA0" w14:textId="22607078" w:rsidR="00F21A0A" w:rsidRPr="00F21A0A" w:rsidRDefault="00F21A0A" w:rsidP="00F21A0A">
      <w:pPr>
        <w:pStyle w:val="TableCaption"/>
        <w:jc w:val="center"/>
        <w:rPr>
          <w:rFonts w:ascii="Times New Roman" w:hAnsi="Times New Roman" w:cs="Times New Roman"/>
          <w:b/>
          <w:bCs/>
          <w:i w:val="0"/>
          <w:iCs/>
        </w:rPr>
      </w:pPr>
      <w:r>
        <w:rPr>
          <w:rFonts w:ascii="Times New Roman" w:hAnsi="Times New Roman" w:cs="Times New Roman"/>
          <w:b/>
          <w:bCs/>
          <w:i w:val="0"/>
          <w:iCs/>
        </w:rPr>
        <w:t xml:space="preserve">Tablo 2.3 </w:t>
      </w:r>
      <w:proofErr w:type="spellStart"/>
      <w:r w:rsidRPr="00F21A0A">
        <w:rPr>
          <w:rFonts w:ascii="Times New Roman" w:hAnsi="Times New Roman" w:cs="Times New Roman"/>
          <w:b/>
          <w:bCs/>
          <w:i w:val="0"/>
          <w:iCs/>
        </w:rPr>
        <w:t>Sunucu</w:t>
      </w:r>
      <w:proofErr w:type="spellEnd"/>
      <w:r w:rsidRPr="00F21A0A">
        <w:rPr>
          <w:rFonts w:ascii="Times New Roman" w:hAnsi="Times New Roman" w:cs="Times New Roman"/>
          <w:b/>
          <w:bCs/>
          <w:i w:val="0"/>
          <w:iCs/>
        </w:rPr>
        <w:t xml:space="preserve"> API </w:t>
      </w:r>
      <w:proofErr w:type="spellStart"/>
      <w:r w:rsidRPr="00F21A0A">
        <w:rPr>
          <w:rFonts w:ascii="Times New Roman" w:hAnsi="Times New Roman" w:cs="Times New Roman"/>
          <w:b/>
          <w:bCs/>
          <w:i w:val="0"/>
          <w:iCs/>
        </w:rPr>
        <w:t>Endpoint’leri</w:t>
      </w:r>
      <w:proofErr w:type="spellEnd"/>
      <w:r w:rsidRPr="00F21A0A">
        <w:rPr>
          <w:rFonts w:ascii="Times New Roman" w:hAnsi="Times New Roman" w:cs="Times New Roman"/>
          <w:b/>
          <w:bCs/>
          <w:i w:val="0"/>
          <w:iCs/>
        </w:rPr>
        <w:t xml:space="preserve"> </w:t>
      </w:r>
      <w:proofErr w:type="spellStart"/>
      <w:r w:rsidRPr="00F21A0A">
        <w:rPr>
          <w:rFonts w:ascii="Times New Roman" w:hAnsi="Times New Roman" w:cs="Times New Roman"/>
          <w:b/>
          <w:bCs/>
          <w:i w:val="0"/>
          <w:iCs/>
        </w:rPr>
        <w:t>ve</w:t>
      </w:r>
      <w:proofErr w:type="spellEnd"/>
      <w:r w:rsidRPr="00F21A0A">
        <w:rPr>
          <w:rFonts w:ascii="Times New Roman" w:hAnsi="Times New Roman" w:cs="Times New Roman"/>
          <w:b/>
          <w:bCs/>
          <w:i w:val="0"/>
          <w:iCs/>
        </w:rPr>
        <w:t xml:space="preserve"> Veri </w:t>
      </w:r>
      <w:proofErr w:type="spellStart"/>
      <w:r w:rsidRPr="00F21A0A">
        <w:rPr>
          <w:rFonts w:ascii="Times New Roman" w:hAnsi="Times New Roman" w:cs="Times New Roman"/>
          <w:b/>
          <w:bCs/>
          <w:i w:val="0"/>
          <w:iCs/>
        </w:rPr>
        <w:t>Şemaları</w:t>
      </w:r>
      <w:proofErr w:type="spellEnd"/>
    </w:p>
    <w:tbl>
      <w:tblPr>
        <w:tblStyle w:val="TabloKlavuzu"/>
        <w:tblW w:w="7933" w:type="dxa"/>
        <w:tblLayout w:type="fixed"/>
        <w:tblLook w:val="0000" w:firstRow="0" w:lastRow="0" w:firstColumn="0" w:lastColumn="0" w:noHBand="0" w:noVBand="0"/>
      </w:tblPr>
      <w:tblGrid>
        <w:gridCol w:w="1838"/>
        <w:gridCol w:w="1702"/>
        <w:gridCol w:w="12"/>
        <w:gridCol w:w="2115"/>
        <w:gridCol w:w="2247"/>
        <w:gridCol w:w="19"/>
      </w:tblGrid>
      <w:tr w:rsidR="00F21A0A" w:rsidRPr="00270921" w14:paraId="6882C35F" w14:textId="77777777" w:rsidTr="00F21A0A">
        <w:tc>
          <w:tcPr>
            <w:tcW w:w="1838" w:type="dxa"/>
          </w:tcPr>
          <w:p w14:paraId="39AB632C" w14:textId="77777777" w:rsidR="00F21A0A" w:rsidRPr="00270921" w:rsidRDefault="00F21A0A" w:rsidP="007066AC">
            <w:pPr>
              <w:pStyle w:val="Compact"/>
              <w:rPr>
                <w:rFonts w:ascii="Times New Roman" w:hAnsi="Times New Roman" w:cs="Times New Roman"/>
              </w:rPr>
            </w:pPr>
            <w:r w:rsidRPr="00270921">
              <w:rPr>
                <w:rFonts w:ascii="Times New Roman" w:hAnsi="Times New Roman" w:cs="Times New Roman"/>
                <w:b/>
                <w:bCs/>
              </w:rPr>
              <w:t>Endpoint Path</w:t>
            </w:r>
          </w:p>
        </w:tc>
        <w:tc>
          <w:tcPr>
            <w:tcW w:w="1714" w:type="dxa"/>
            <w:gridSpan w:val="2"/>
          </w:tcPr>
          <w:p w14:paraId="7F086A2B" w14:textId="77777777" w:rsidR="00F21A0A" w:rsidRPr="00270921" w:rsidRDefault="00F21A0A" w:rsidP="007066AC">
            <w:pPr>
              <w:pStyle w:val="Compact"/>
              <w:rPr>
                <w:rFonts w:ascii="Times New Roman" w:hAnsi="Times New Roman" w:cs="Times New Roman"/>
              </w:rPr>
            </w:pPr>
            <w:r w:rsidRPr="00270921">
              <w:rPr>
                <w:rFonts w:ascii="Times New Roman" w:hAnsi="Times New Roman" w:cs="Times New Roman"/>
                <w:b/>
                <w:bCs/>
              </w:rPr>
              <w:t>HTTP Metod</w:t>
            </w:r>
          </w:p>
        </w:tc>
        <w:tc>
          <w:tcPr>
            <w:tcW w:w="2115" w:type="dxa"/>
          </w:tcPr>
          <w:p w14:paraId="00DDF600" w14:textId="77777777" w:rsidR="00F21A0A" w:rsidRPr="00270921" w:rsidRDefault="00F21A0A" w:rsidP="007066AC">
            <w:pPr>
              <w:pStyle w:val="Compact"/>
              <w:rPr>
                <w:rFonts w:ascii="Times New Roman" w:hAnsi="Times New Roman" w:cs="Times New Roman"/>
              </w:rPr>
            </w:pPr>
            <w:r w:rsidRPr="00270921">
              <w:rPr>
                <w:rFonts w:ascii="Times New Roman" w:hAnsi="Times New Roman" w:cs="Times New Roman"/>
                <w:b/>
                <w:bCs/>
              </w:rPr>
              <w:t xml:space="preserve">Request </w:t>
            </w:r>
            <w:proofErr w:type="spellStart"/>
            <w:r w:rsidRPr="00270921">
              <w:rPr>
                <w:rFonts w:ascii="Times New Roman" w:hAnsi="Times New Roman" w:cs="Times New Roman"/>
                <w:b/>
                <w:bCs/>
              </w:rPr>
              <w:t>Şeması</w:t>
            </w:r>
            <w:proofErr w:type="spellEnd"/>
          </w:p>
        </w:tc>
        <w:tc>
          <w:tcPr>
            <w:tcW w:w="2266" w:type="dxa"/>
            <w:gridSpan w:val="2"/>
          </w:tcPr>
          <w:p w14:paraId="5E331392" w14:textId="77777777" w:rsidR="00F21A0A" w:rsidRPr="00270921" w:rsidRDefault="00F21A0A" w:rsidP="007066AC">
            <w:pPr>
              <w:pStyle w:val="Compact"/>
              <w:rPr>
                <w:rFonts w:ascii="Times New Roman" w:hAnsi="Times New Roman" w:cs="Times New Roman"/>
              </w:rPr>
            </w:pPr>
            <w:r w:rsidRPr="00270921">
              <w:rPr>
                <w:rFonts w:ascii="Times New Roman" w:hAnsi="Times New Roman" w:cs="Times New Roman"/>
                <w:b/>
                <w:bCs/>
              </w:rPr>
              <w:t xml:space="preserve">Response </w:t>
            </w:r>
            <w:proofErr w:type="spellStart"/>
            <w:r w:rsidRPr="00270921">
              <w:rPr>
                <w:rFonts w:ascii="Times New Roman" w:hAnsi="Times New Roman" w:cs="Times New Roman"/>
                <w:b/>
                <w:bCs/>
              </w:rPr>
              <w:t>Şeması</w:t>
            </w:r>
            <w:proofErr w:type="spellEnd"/>
          </w:p>
        </w:tc>
      </w:tr>
      <w:tr w:rsidR="00F21A0A" w:rsidRPr="00270921" w14:paraId="041102D6" w14:textId="77777777" w:rsidTr="00F21A0A">
        <w:trPr>
          <w:gridAfter w:val="1"/>
          <w:wAfter w:w="19" w:type="dxa"/>
        </w:trPr>
        <w:tc>
          <w:tcPr>
            <w:tcW w:w="1838" w:type="dxa"/>
          </w:tcPr>
          <w:p w14:paraId="7B8DF810" w14:textId="77777777" w:rsidR="00F21A0A" w:rsidRPr="00270921" w:rsidRDefault="00F21A0A" w:rsidP="007066AC">
            <w:pPr>
              <w:pStyle w:val="Compact"/>
              <w:rPr>
                <w:rFonts w:ascii="Times New Roman" w:hAnsi="Times New Roman" w:cs="Times New Roman"/>
              </w:rPr>
            </w:pPr>
            <w:r w:rsidRPr="00270921">
              <w:rPr>
                <w:rFonts w:ascii="Times New Roman" w:hAnsi="Times New Roman" w:cs="Times New Roman"/>
              </w:rPr>
              <w:t>/</w:t>
            </w:r>
            <w:proofErr w:type="gramStart"/>
            <w:r w:rsidRPr="00270921">
              <w:rPr>
                <w:rFonts w:ascii="Times New Roman" w:hAnsi="Times New Roman" w:cs="Times New Roman"/>
              </w:rPr>
              <w:t>register</w:t>
            </w:r>
            <w:proofErr w:type="gramEnd"/>
          </w:p>
        </w:tc>
        <w:tc>
          <w:tcPr>
            <w:tcW w:w="1702" w:type="dxa"/>
          </w:tcPr>
          <w:p w14:paraId="107274E0" w14:textId="77777777" w:rsidR="00F21A0A" w:rsidRPr="00270921" w:rsidRDefault="00F21A0A" w:rsidP="007066AC">
            <w:pPr>
              <w:pStyle w:val="Compact"/>
              <w:rPr>
                <w:rFonts w:ascii="Times New Roman" w:hAnsi="Times New Roman" w:cs="Times New Roman"/>
              </w:rPr>
            </w:pPr>
            <w:r w:rsidRPr="00270921">
              <w:rPr>
                <w:rFonts w:ascii="Times New Roman" w:hAnsi="Times New Roman" w:cs="Times New Roman"/>
              </w:rPr>
              <w:t>POST</w:t>
            </w:r>
          </w:p>
        </w:tc>
        <w:tc>
          <w:tcPr>
            <w:tcW w:w="2127" w:type="dxa"/>
            <w:gridSpan w:val="2"/>
          </w:tcPr>
          <w:p w14:paraId="11FA80FB" w14:textId="77777777" w:rsidR="00F21A0A" w:rsidRPr="00270921" w:rsidRDefault="00F21A0A" w:rsidP="007066AC">
            <w:pPr>
              <w:pStyle w:val="Compact"/>
              <w:rPr>
                <w:rFonts w:ascii="Times New Roman" w:hAnsi="Times New Roman" w:cs="Times New Roman"/>
              </w:rPr>
            </w:pPr>
            <w:proofErr w:type="spellStart"/>
            <w:r w:rsidRPr="00270921">
              <w:rPr>
                <w:rFonts w:ascii="Times New Roman" w:hAnsi="Times New Roman" w:cs="Times New Roman"/>
              </w:rPr>
              <w:t>AuthRequest</w:t>
            </w:r>
            <w:proofErr w:type="spellEnd"/>
            <w:r w:rsidRPr="00270921">
              <w:rPr>
                <w:rFonts w:ascii="Times New Roman" w:hAnsi="Times New Roman" w:cs="Times New Roman"/>
              </w:rPr>
              <w:t xml:space="preserve"> (username, password)</w:t>
            </w:r>
          </w:p>
        </w:tc>
        <w:tc>
          <w:tcPr>
            <w:tcW w:w="2247" w:type="dxa"/>
          </w:tcPr>
          <w:p w14:paraId="5232DB39" w14:textId="77777777" w:rsidR="00F21A0A" w:rsidRPr="00270921" w:rsidRDefault="00F21A0A" w:rsidP="007066AC">
            <w:pPr>
              <w:pStyle w:val="Compact"/>
              <w:rPr>
                <w:rFonts w:ascii="Times New Roman" w:hAnsi="Times New Roman" w:cs="Times New Roman"/>
              </w:rPr>
            </w:pPr>
            <w:r w:rsidRPr="00270921">
              <w:rPr>
                <w:rFonts w:ascii="Times New Roman" w:hAnsi="Times New Roman" w:cs="Times New Roman"/>
              </w:rPr>
              <w:t>JSON success/error message</w:t>
            </w:r>
          </w:p>
        </w:tc>
      </w:tr>
      <w:tr w:rsidR="00F21A0A" w:rsidRPr="00270921" w14:paraId="5A8D8E87" w14:textId="77777777" w:rsidTr="00F21A0A">
        <w:trPr>
          <w:gridAfter w:val="1"/>
          <w:wAfter w:w="19" w:type="dxa"/>
        </w:trPr>
        <w:tc>
          <w:tcPr>
            <w:tcW w:w="1838" w:type="dxa"/>
          </w:tcPr>
          <w:p w14:paraId="1BA67927" w14:textId="77777777" w:rsidR="00F21A0A" w:rsidRPr="00270921" w:rsidRDefault="00F21A0A" w:rsidP="007066AC">
            <w:pPr>
              <w:pStyle w:val="Compact"/>
              <w:rPr>
                <w:rFonts w:ascii="Times New Roman" w:hAnsi="Times New Roman" w:cs="Times New Roman"/>
              </w:rPr>
            </w:pPr>
            <w:r w:rsidRPr="00270921">
              <w:rPr>
                <w:rFonts w:ascii="Times New Roman" w:hAnsi="Times New Roman" w:cs="Times New Roman"/>
              </w:rPr>
              <w:t>/</w:t>
            </w:r>
            <w:proofErr w:type="gramStart"/>
            <w:r w:rsidRPr="00270921">
              <w:rPr>
                <w:rFonts w:ascii="Times New Roman" w:hAnsi="Times New Roman" w:cs="Times New Roman"/>
              </w:rPr>
              <w:t>login</w:t>
            </w:r>
            <w:proofErr w:type="gramEnd"/>
          </w:p>
        </w:tc>
        <w:tc>
          <w:tcPr>
            <w:tcW w:w="1702" w:type="dxa"/>
          </w:tcPr>
          <w:p w14:paraId="5C82837D" w14:textId="77777777" w:rsidR="00F21A0A" w:rsidRPr="00270921" w:rsidRDefault="00F21A0A" w:rsidP="007066AC">
            <w:pPr>
              <w:pStyle w:val="Compact"/>
              <w:rPr>
                <w:rFonts w:ascii="Times New Roman" w:hAnsi="Times New Roman" w:cs="Times New Roman"/>
              </w:rPr>
            </w:pPr>
            <w:r w:rsidRPr="00270921">
              <w:rPr>
                <w:rFonts w:ascii="Times New Roman" w:hAnsi="Times New Roman" w:cs="Times New Roman"/>
              </w:rPr>
              <w:t>POST</w:t>
            </w:r>
          </w:p>
        </w:tc>
        <w:tc>
          <w:tcPr>
            <w:tcW w:w="2127" w:type="dxa"/>
            <w:gridSpan w:val="2"/>
          </w:tcPr>
          <w:p w14:paraId="15FB46B4" w14:textId="77777777" w:rsidR="00F21A0A" w:rsidRPr="00270921" w:rsidRDefault="00F21A0A" w:rsidP="007066AC">
            <w:pPr>
              <w:pStyle w:val="Compact"/>
              <w:rPr>
                <w:rFonts w:ascii="Times New Roman" w:hAnsi="Times New Roman" w:cs="Times New Roman"/>
              </w:rPr>
            </w:pPr>
            <w:proofErr w:type="spellStart"/>
            <w:r w:rsidRPr="00270921">
              <w:rPr>
                <w:rFonts w:ascii="Times New Roman" w:hAnsi="Times New Roman" w:cs="Times New Roman"/>
              </w:rPr>
              <w:t>AuthRequest</w:t>
            </w:r>
            <w:proofErr w:type="spellEnd"/>
            <w:r w:rsidRPr="00270921">
              <w:rPr>
                <w:rFonts w:ascii="Times New Roman" w:hAnsi="Times New Roman" w:cs="Times New Roman"/>
              </w:rPr>
              <w:t xml:space="preserve"> (username, password)</w:t>
            </w:r>
          </w:p>
        </w:tc>
        <w:tc>
          <w:tcPr>
            <w:tcW w:w="2247" w:type="dxa"/>
          </w:tcPr>
          <w:p w14:paraId="63D41745" w14:textId="77777777" w:rsidR="00F21A0A" w:rsidRPr="00270921" w:rsidRDefault="00F21A0A" w:rsidP="007066AC">
            <w:pPr>
              <w:pStyle w:val="Compact"/>
              <w:rPr>
                <w:rFonts w:ascii="Times New Roman" w:hAnsi="Times New Roman" w:cs="Times New Roman"/>
              </w:rPr>
            </w:pPr>
            <w:r w:rsidRPr="00270921">
              <w:rPr>
                <w:rFonts w:ascii="Times New Roman" w:hAnsi="Times New Roman" w:cs="Times New Roman"/>
              </w:rPr>
              <w:t>JSON User profile, XP, stats</w:t>
            </w:r>
          </w:p>
        </w:tc>
      </w:tr>
      <w:tr w:rsidR="00F21A0A" w:rsidRPr="00270921" w14:paraId="0AD2E063" w14:textId="77777777" w:rsidTr="00F21A0A">
        <w:trPr>
          <w:gridAfter w:val="1"/>
          <w:wAfter w:w="19" w:type="dxa"/>
        </w:trPr>
        <w:tc>
          <w:tcPr>
            <w:tcW w:w="1838" w:type="dxa"/>
          </w:tcPr>
          <w:p w14:paraId="03A1B06E" w14:textId="77777777" w:rsidR="00F21A0A" w:rsidRPr="00270921" w:rsidRDefault="00F21A0A" w:rsidP="007066AC">
            <w:pPr>
              <w:pStyle w:val="Compact"/>
              <w:rPr>
                <w:rFonts w:ascii="Times New Roman" w:hAnsi="Times New Roman" w:cs="Times New Roman"/>
              </w:rPr>
            </w:pPr>
            <w:r w:rsidRPr="00270921">
              <w:rPr>
                <w:rFonts w:ascii="Times New Roman" w:hAnsi="Times New Roman" w:cs="Times New Roman"/>
              </w:rPr>
              <w:t>/</w:t>
            </w:r>
            <w:proofErr w:type="gramStart"/>
            <w:r w:rsidRPr="00270921">
              <w:rPr>
                <w:rFonts w:ascii="Times New Roman" w:hAnsi="Times New Roman" w:cs="Times New Roman"/>
              </w:rPr>
              <w:t>update</w:t>
            </w:r>
            <w:proofErr w:type="gramEnd"/>
            <w:r w:rsidRPr="00270921">
              <w:rPr>
                <w:rFonts w:ascii="Times New Roman" w:hAnsi="Times New Roman" w:cs="Times New Roman"/>
              </w:rPr>
              <w:t>-user-settings/</w:t>
            </w:r>
          </w:p>
        </w:tc>
        <w:tc>
          <w:tcPr>
            <w:tcW w:w="1702" w:type="dxa"/>
          </w:tcPr>
          <w:p w14:paraId="6CFA2833" w14:textId="77777777" w:rsidR="00F21A0A" w:rsidRPr="00270921" w:rsidRDefault="00F21A0A" w:rsidP="007066AC">
            <w:pPr>
              <w:pStyle w:val="Compact"/>
              <w:rPr>
                <w:rFonts w:ascii="Times New Roman" w:hAnsi="Times New Roman" w:cs="Times New Roman"/>
              </w:rPr>
            </w:pPr>
            <w:r w:rsidRPr="00270921">
              <w:rPr>
                <w:rFonts w:ascii="Times New Roman" w:hAnsi="Times New Roman" w:cs="Times New Roman"/>
              </w:rPr>
              <w:t>POST</w:t>
            </w:r>
          </w:p>
        </w:tc>
        <w:tc>
          <w:tcPr>
            <w:tcW w:w="2127" w:type="dxa"/>
            <w:gridSpan w:val="2"/>
          </w:tcPr>
          <w:p w14:paraId="53E52E3A" w14:textId="77777777" w:rsidR="00F21A0A" w:rsidRPr="00270921" w:rsidRDefault="00F21A0A" w:rsidP="007066AC">
            <w:pPr>
              <w:pStyle w:val="Compact"/>
              <w:rPr>
                <w:rFonts w:ascii="Times New Roman" w:hAnsi="Times New Roman" w:cs="Times New Roman"/>
              </w:rPr>
            </w:pPr>
            <w:r w:rsidRPr="00270921">
              <w:rPr>
                <w:rFonts w:ascii="Times New Roman" w:hAnsi="Times New Roman" w:cs="Times New Roman"/>
              </w:rPr>
              <w:t xml:space="preserve">query params: </w:t>
            </w:r>
            <w:proofErr w:type="spellStart"/>
            <w:r w:rsidRPr="00270921">
              <w:rPr>
                <w:rFonts w:ascii="Times New Roman" w:hAnsi="Times New Roman" w:cs="Times New Roman"/>
              </w:rPr>
              <w:t>user_id</w:t>
            </w:r>
            <w:proofErr w:type="spellEnd"/>
            <w:r w:rsidRPr="00270921">
              <w:rPr>
                <w:rFonts w:ascii="Times New Roman" w:hAnsi="Times New Roman" w:cs="Times New Roman"/>
              </w:rPr>
              <w:t>, level, goal</w:t>
            </w:r>
          </w:p>
        </w:tc>
        <w:tc>
          <w:tcPr>
            <w:tcW w:w="2247" w:type="dxa"/>
          </w:tcPr>
          <w:p w14:paraId="1A2B5119" w14:textId="77777777" w:rsidR="00F21A0A" w:rsidRPr="00270921" w:rsidRDefault="00F21A0A" w:rsidP="007066AC">
            <w:pPr>
              <w:pStyle w:val="Compact"/>
              <w:rPr>
                <w:rFonts w:ascii="Times New Roman" w:hAnsi="Times New Roman" w:cs="Times New Roman"/>
              </w:rPr>
            </w:pPr>
            <w:r w:rsidRPr="00270921">
              <w:rPr>
                <w:rFonts w:ascii="Times New Roman" w:hAnsi="Times New Roman" w:cs="Times New Roman"/>
              </w:rPr>
              <w:t>JSON success + updated profile</w:t>
            </w:r>
          </w:p>
        </w:tc>
      </w:tr>
      <w:tr w:rsidR="00F21A0A" w:rsidRPr="00270921" w14:paraId="1D58D05D" w14:textId="77777777" w:rsidTr="00F21A0A">
        <w:trPr>
          <w:gridAfter w:val="1"/>
          <w:wAfter w:w="19" w:type="dxa"/>
        </w:trPr>
        <w:tc>
          <w:tcPr>
            <w:tcW w:w="1838" w:type="dxa"/>
          </w:tcPr>
          <w:p w14:paraId="56F6E133" w14:textId="77777777" w:rsidR="00F21A0A" w:rsidRPr="00270921" w:rsidRDefault="00F21A0A" w:rsidP="007066AC">
            <w:pPr>
              <w:pStyle w:val="Compact"/>
              <w:rPr>
                <w:rFonts w:ascii="Times New Roman" w:hAnsi="Times New Roman" w:cs="Times New Roman"/>
              </w:rPr>
            </w:pPr>
            <w:r w:rsidRPr="00270921">
              <w:rPr>
                <w:rFonts w:ascii="Times New Roman" w:hAnsi="Times New Roman" w:cs="Times New Roman"/>
              </w:rPr>
              <w:t>/</w:t>
            </w:r>
            <w:proofErr w:type="gramStart"/>
            <w:r w:rsidRPr="00270921">
              <w:rPr>
                <w:rFonts w:ascii="Times New Roman" w:hAnsi="Times New Roman" w:cs="Times New Roman"/>
              </w:rPr>
              <w:t>get</w:t>
            </w:r>
            <w:proofErr w:type="gramEnd"/>
            <w:r w:rsidRPr="00270921">
              <w:rPr>
                <w:rFonts w:ascii="Times New Roman" w:hAnsi="Times New Roman" w:cs="Times New Roman"/>
              </w:rPr>
              <w:t>-test-questions</w:t>
            </w:r>
          </w:p>
        </w:tc>
        <w:tc>
          <w:tcPr>
            <w:tcW w:w="1702" w:type="dxa"/>
          </w:tcPr>
          <w:p w14:paraId="582A33F3" w14:textId="77777777" w:rsidR="00F21A0A" w:rsidRPr="00270921" w:rsidRDefault="00F21A0A" w:rsidP="007066AC">
            <w:pPr>
              <w:pStyle w:val="Compact"/>
              <w:rPr>
                <w:rFonts w:ascii="Times New Roman" w:hAnsi="Times New Roman" w:cs="Times New Roman"/>
              </w:rPr>
            </w:pPr>
            <w:r w:rsidRPr="00270921">
              <w:rPr>
                <w:rFonts w:ascii="Times New Roman" w:hAnsi="Times New Roman" w:cs="Times New Roman"/>
              </w:rPr>
              <w:t>GET</w:t>
            </w:r>
          </w:p>
        </w:tc>
        <w:tc>
          <w:tcPr>
            <w:tcW w:w="2127" w:type="dxa"/>
            <w:gridSpan w:val="2"/>
          </w:tcPr>
          <w:p w14:paraId="6617C39F" w14:textId="77777777" w:rsidR="00F21A0A" w:rsidRPr="00270921" w:rsidRDefault="00F21A0A" w:rsidP="007066AC">
            <w:pPr>
              <w:pStyle w:val="Compact"/>
              <w:rPr>
                <w:rFonts w:ascii="Times New Roman" w:hAnsi="Times New Roman" w:cs="Times New Roman"/>
              </w:rPr>
            </w:pPr>
            <w:r w:rsidRPr="00270921">
              <w:rPr>
                <w:rFonts w:ascii="Times New Roman" w:hAnsi="Times New Roman" w:cs="Times New Roman"/>
              </w:rPr>
              <w:t>None</w:t>
            </w:r>
          </w:p>
        </w:tc>
        <w:tc>
          <w:tcPr>
            <w:tcW w:w="2247" w:type="dxa"/>
          </w:tcPr>
          <w:p w14:paraId="38B89C81" w14:textId="77777777" w:rsidR="00F21A0A" w:rsidRPr="00270921" w:rsidRDefault="00F21A0A" w:rsidP="007066AC">
            <w:pPr>
              <w:pStyle w:val="Compact"/>
              <w:rPr>
                <w:rFonts w:ascii="Times New Roman" w:hAnsi="Times New Roman" w:cs="Times New Roman"/>
              </w:rPr>
            </w:pPr>
            <w:r w:rsidRPr="00270921">
              <w:rPr>
                <w:rFonts w:ascii="Times New Roman" w:hAnsi="Times New Roman" w:cs="Times New Roman"/>
              </w:rPr>
              <w:t>Array of Placement questions</w:t>
            </w:r>
          </w:p>
        </w:tc>
      </w:tr>
      <w:tr w:rsidR="00F21A0A" w:rsidRPr="00270921" w14:paraId="0AB8F673" w14:textId="77777777" w:rsidTr="00F21A0A">
        <w:trPr>
          <w:gridAfter w:val="1"/>
          <w:wAfter w:w="19" w:type="dxa"/>
        </w:trPr>
        <w:tc>
          <w:tcPr>
            <w:tcW w:w="1838" w:type="dxa"/>
          </w:tcPr>
          <w:p w14:paraId="733E4EE8" w14:textId="77777777" w:rsidR="00F21A0A" w:rsidRPr="00270921" w:rsidRDefault="00F21A0A" w:rsidP="007066AC">
            <w:pPr>
              <w:pStyle w:val="Compact"/>
              <w:rPr>
                <w:rFonts w:ascii="Times New Roman" w:hAnsi="Times New Roman" w:cs="Times New Roman"/>
              </w:rPr>
            </w:pPr>
            <w:r w:rsidRPr="00270921">
              <w:rPr>
                <w:rFonts w:ascii="Times New Roman" w:hAnsi="Times New Roman" w:cs="Times New Roman"/>
              </w:rPr>
              <w:t>/</w:t>
            </w:r>
            <w:proofErr w:type="gramStart"/>
            <w:r w:rsidRPr="00270921">
              <w:rPr>
                <w:rFonts w:ascii="Times New Roman" w:hAnsi="Times New Roman" w:cs="Times New Roman"/>
              </w:rPr>
              <w:t>get</w:t>
            </w:r>
            <w:proofErr w:type="gramEnd"/>
            <w:r w:rsidRPr="00270921">
              <w:rPr>
                <w:rFonts w:ascii="Times New Roman" w:hAnsi="Times New Roman" w:cs="Times New Roman"/>
              </w:rPr>
              <w:t>-my-</w:t>
            </w:r>
            <w:proofErr w:type="gramStart"/>
            <w:r w:rsidRPr="00270921">
              <w:rPr>
                <w:rFonts w:ascii="Times New Roman" w:hAnsi="Times New Roman" w:cs="Times New Roman"/>
              </w:rPr>
              <w:t>words/{</w:t>
            </w:r>
            <w:proofErr w:type="spellStart"/>
            <w:proofErr w:type="gramEnd"/>
            <w:r w:rsidRPr="00270921">
              <w:rPr>
                <w:rFonts w:ascii="Times New Roman" w:hAnsi="Times New Roman" w:cs="Times New Roman"/>
              </w:rPr>
              <w:t>user_id</w:t>
            </w:r>
            <w:proofErr w:type="spellEnd"/>
            <w:r w:rsidRPr="00270921">
              <w:rPr>
                <w:rFonts w:ascii="Times New Roman" w:hAnsi="Times New Roman" w:cs="Times New Roman"/>
              </w:rPr>
              <w:t>}</w:t>
            </w:r>
          </w:p>
        </w:tc>
        <w:tc>
          <w:tcPr>
            <w:tcW w:w="1702" w:type="dxa"/>
          </w:tcPr>
          <w:p w14:paraId="3866134B" w14:textId="77777777" w:rsidR="00F21A0A" w:rsidRPr="00270921" w:rsidRDefault="00F21A0A" w:rsidP="007066AC">
            <w:pPr>
              <w:pStyle w:val="Compact"/>
              <w:rPr>
                <w:rFonts w:ascii="Times New Roman" w:hAnsi="Times New Roman" w:cs="Times New Roman"/>
              </w:rPr>
            </w:pPr>
            <w:r w:rsidRPr="00270921">
              <w:rPr>
                <w:rFonts w:ascii="Times New Roman" w:hAnsi="Times New Roman" w:cs="Times New Roman"/>
              </w:rPr>
              <w:t>GET</w:t>
            </w:r>
          </w:p>
        </w:tc>
        <w:tc>
          <w:tcPr>
            <w:tcW w:w="2127" w:type="dxa"/>
            <w:gridSpan w:val="2"/>
          </w:tcPr>
          <w:p w14:paraId="3EFEE536" w14:textId="77777777" w:rsidR="00F21A0A" w:rsidRPr="00270921" w:rsidRDefault="00F21A0A" w:rsidP="007066AC">
            <w:pPr>
              <w:pStyle w:val="Compact"/>
              <w:rPr>
                <w:rFonts w:ascii="Times New Roman" w:hAnsi="Times New Roman" w:cs="Times New Roman"/>
              </w:rPr>
            </w:pPr>
            <w:r w:rsidRPr="00270921">
              <w:rPr>
                <w:rFonts w:ascii="Times New Roman" w:hAnsi="Times New Roman" w:cs="Times New Roman"/>
              </w:rPr>
              <w:t xml:space="preserve">query param: </w:t>
            </w:r>
            <w:proofErr w:type="spellStart"/>
            <w:r w:rsidRPr="00270921">
              <w:rPr>
                <w:rFonts w:ascii="Times New Roman" w:hAnsi="Times New Roman" w:cs="Times New Roman"/>
              </w:rPr>
              <w:t>force_extra</w:t>
            </w:r>
            <w:proofErr w:type="spellEnd"/>
          </w:p>
        </w:tc>
        <w:tc>
          <w:tcPr>
            <w:tcW w:w="2247" w:type="dxa"/>
          </w:tcPr>
          <w:p w14:paraId="53AC0E99" w14:textId="77777777" w:rsidR="00F21A0A" w:rsidRPr="00270921" w:rsidRDefault="00F21A0A" w:rsidP="007066AC">
            <w:pPr>
              <w:pStyle w:val="Compact"/>
              <w:rPr>
                <w:rFonts w:ascii="Times New Roman" w:hAnsi="Times New Roman" w:cs="Times New Roman"/>
              </w:rPr>
            </w:pPr>
            <w:r w:rsidRPr="00270921">
              <w:rPr>
                <w:rFonts w:ascii="Times New Roman" w:hAnsi="Times New Roman" w:cs="Times New Roman"/>
              </w:rPr>
              <w:t>Array of new study words</w:t>
            </w:r>
          </w:p>
        </w:tc>
      </w:tr>
      <w:tr w:rsidR="00F21A0A" w:rsidRPr="00270921" w14:paraId="5C38D680" w14:textId="77777777" w:rsidTr="00F21A0A">
        <w:trPr>
          <w:gridAfter w:val="1"/>
          <w:wAfter w:w="19" w:type="dxa"/>
        </w:trPr>
        <w:tc>
          <w:tcPr>
            <w:tcW w:w="1838" w:type="dxa"/>
          </w:tcPr>
          <w:p w14:paraId="74D35EB5" w14:textId="77777777" w:rsidR="00F21A0A" w:rsidRPr="00270921" w:rsidRDefault="00F21A0A" w:rsidP="007066AC">
            <w:pPr>
              <w:pStyle w:val="Compact"/>
              <w:rPr>
                <w:rFonts w:ascii="Times New Roman" w:hAnsi="Times New Roman" w:cs="Times New Roman"/>
              </w:rPr>
            </w:pPr>
            <w:r w:rsidRPr="00270921">
              <w:rPr>
                <w:rFonts w:ascii="Times New Roman" w:hAnsi="Times New Roman" w:cs="Times New Roman"/>
              </w:rPr>
              <w:t>/</w:t>
            </w:r>
            <w:proofErr w:type="gramStart"/>
            <w:r w:rsidRPr="00270921">
              <w:rPr>
                <w:rFonts w:ascii="Times New Roman" w:hAnsi="Times New Roman" w:cs="Times New Roman"/>
              </w:rPr>
              <w:t>get</w:t>
            </w:r>
            <w:proofErr w:type="gramEnd"/>
            <w:r w:rsidRPr="00270921">
              <w:rPr>
                <w:rFonts w:ascii="Times New Roman" w:hAnsi="Times New Roman" w:cs="Times New Roman"/>
              </w:rPr>
              <w:t>-review-</w:t>
            </w:r>
            <w:proofErr w:type="gramStart"/>
            <w:r w:rsidRPr="00270921">
              <w:rPr>
                <w:rFonts w:ascii="Times New Roman" w:hAnsi="Times New Roman" w:cs="Times New Roman"/>
              </w:rPr>
              <w:t>words/{</w:t>
            </w:r>
            <w:proofErr w:type="spellStart"/>
            <w:proofErr w:type="gramEnd"/>
            <w:r w:rsidRPr="00270921">
              <w:rPr>
                <w:rFonts w:ascii="Times New Roman" w:hAnsi="Times New Roman" w:cs="Times New Roman"/>
              </w:rPr>
              <w:t>user_id</w:t>
            </w:r>
            <w:proofErr w:type="spellEnd"/>
            <w:r w:rsidRPr="00270921">
              <w:rPr>
                <w:rFonts w:ascii="Times New Roman" w:hAnsi="Times New Roman" w:cs="Times New Roman"/>
              </w:rPr>
              <w:t>}</w:t>
            </w:r>
          </w:p>
        </w:tc>
        <w:tc>
          <w:tcPr>
            <w:tcW w:w="1702" w:type="dxa"/>
          </w:tcPr>
          <w:p w14:paraId="6BE54A26" w14:textId="77777777" w:rsidR="00F21A0A" w:rsidRPr="00270921" w:rsidRDefault="00F21A0A" w:rsidP="007066AC">
            <w:pPr>
              <w:pStyle w:val="Compact"/>
              <w:rPr>
                <w:rFonts w:ascii="Times New Roman" w:hAnsi="Times New Roman" w:cs="Times New Roman"/>
              </w:rPr>
            </w:pPr>
            <w:r w:rsidRPr="00270921">
              <w:rPr>
                <w:rFonts w:ascii="Times New Roman" w:hAnsi="Times New Roman" w:cs="Times New Roman"/>
              </w:rPr>
              <w:t>GET</w:t>
            </w:r>
          </w:p>
        </w:tc>
        <w:tc>
          <w:tcPr>
            <w:tcW w:w="2127" w:type="dxa"/>
            <w:gridSpan w:val="2"/>
          </w:tcPr>
          <w:p w14:paraId="565A9282" w14:textId="77777777" w:rsidR="00F21A0A" w:rsidRPr="00270921" w:rsidRDefault="00F21A0A" w:rsidP="007066AC">
            <w:pPr>
              <w:pStyle w:val="Compact"/>
              <w:rPr>
                <w:rFonts w:ascii="Times New Roman" w:hAnsi="Times New Roman" w:cs="Times New Roman"/>
              </w:rPr>
            </w:pPr>
            <w:r w:rsidRPr="00270921">
              <w:rPr>
                <w:rFonts w:ascii="Times New Roman" w:hAnsi="Times New Roman" w:cs="Times New Roman"/>
              </w:rPr>
              <w:t>None</w:t>
            </w:r>
          </w:p>
        </w:tc>
        <w:tc>
          <w:tcPr>
            <w:tcW w:w="2247" w:type="dxa"/>
          </w:tcPr>
          <w:p w14:paraId="6BB3650F" w14:textId="77777777" w:rsidR="00F21A0A" w:rsidRPr="00270921" w:rsidRDefault="00F21A0A" w:rsidP="007066AC">
            <w:pPr>
              <w:pStyle w:val="Compact"/>
              <w:rPr>
                <w:rFonts w:ascii="Times New Roman" w:hAnsi="Times New Roman" w:cs="Times New Roman"/>
              </w:rPr>
            </w:pPr>
            <w:r w:rsidRPr="00270921">
              <w:rPr>
                <w:rFonts w:ascii="Times New Roman" w:hAnsi="Times New Roman" w:cs="Times New Roman"/>
              </w:rPr>
              <w:t>Array of SRS review words</w:t>
            </w:r>
          </w:p>
        </w:tc>
      </w:tr>
      <w:tr w:rsidR="00F21A0A" w:rsidRPr="00270921" w14:paraId="6127DC00" w14:textId="77777777" w:rsidTr="00F21A0A">
        <w:trPr>
          <w:gridAfter w:val="1"/>
          <w:wAfter w:w="19" w:type="dxa"/>
        </w:trPr>
        <w:tc>
          <w:tcPr>
            <w:tcW w:w="1838" w:type="dxa"/>
          </w:tcPr>
          <w:p w14:paraId="0B89D5A1" w14:textId="77777777" w:rsidR="00F21A0A" w:rsidRPr="00270921" w:rsidRDefault="00F21A0A" w:rsidP="007066AC">
            <w:pPr>
              <w:pStyle w:val="Compact"/>
              <w:rPr>
                <w:rFonts w:ascii="Times New Roman" w:hAnsi="Times New Roman" w:cs="Times New Roman"/>
              </w:rPr>
            </w:pPr>
            <w:r w:rsidRPr="00270921">
              <w:rPr>
                <w:rFonts w:ascii="Times New Roman" w:hAnsi="Times New Roman" w:cs="Times New Roman"/>
              </w:rPr>
              <w:t>/</w:t>
            </w:r>
            <w:proofErr w:type="gramStart"/>
            <w:r w:rsidRPr="00270921">
              <w:rPr>
                <w:rFonts w:ascii="Times New Roman" w:hAnsi="Times New Roman" w:cs="Times New Roman"/>
              </w:rPr>
              <w:t>mark</w:t>
            </w:r>
            <w:proofErr w:type="gramEnd"/>
            <w:r w:rsidRPr="00270921">
              <w:rPr>
                <w:rFonts w:ascii="Times New Roman" w:hAnsi="Times New Roman" w:cs="Times New Roman"/>
              </w:rPr>
              <w:t>-word-learned/</w:t>
            </w:r>
          </w:p>
        </w:tc>
        <w:tc>
          <w:tcPr>
            <w:tcW w:w="1702" w:type="dxa"/>
          </w:tcPr>
          <w:p w14:paraId="41D52EE5" w14:textId="77777777" w:rsidR="00F21A0A" w:rsidRPr="00270921" w:rsidRDefault="00F21A0A" w:rsidP="007066AC">
            <w:pPr>
              <w:pStyle w:val="Compact"/>
              <w:rPr>
                <w:rFonts w:ascii="Times New Roman" w:hAnsi="Times New Roman" w:cs="Times New Roman"/>
              </w:rPr>
            </w:pPr>
            <w:r w:rsidRPr="00270921">
              <w:rPr>
                <w:rFonts w:ascii="Times New Roman" w:hAnsi="Times New Roman" w:cs="Times New Roman"/>
              </w:rPr>
              <w:t>POST</w:t>
            </w:r>
          </w:p>
        </w:tc>
        <w:tc>
          <w:tcPr>
            <w:tcW w:w="2127" w:type="dxa"/>
            <w:gridSpan w:val="2"/>
          </w:tcPr>
          <w:p w14:paraId="2A74E3E1" w14:textId="77777777" w:rsidR="00F21A0A" w:rsidRPr="00270921" w:rsidRDefault="00F21A0A" w:rsidP="007066AC">
            <w:pPr>
              <w:pStyle w:val="Compact"/>
              <w:rPr>
                <w:rFonts w:ascii="Times New Roman" w:hAnsi="Times New Roman" w:cs="Times New Roman"/>
              </w:rPr>
            </w:pPr>
            <w:r w:rsidRPr="00270921">
              <w:rPr>
                <w:rFonts w:ascii="Times New Roman" w:hAnsi="Times New Roman" w:cs="Times New Roman"/>
              </w:rPr>
              <w:t xml:space="preserve">query params: </w:t>
            </w:r>
            <w:proofErr w:type="spellStart"/>
            <w:r w:rsidRPr="00270921">
              <w:rPr>
                <w:rFonts w:ascii="Times New Roman" w:hAnsi="Times New Roman" w:cs="Times New Roman"/>
              </w:rPr>
              <w:t>user_id</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word_id</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is_practice</w:t>
            </w:r>
            <w:proofErr w:type="spellEnd"/>
          </w:p>
        </w:tc>
        <w:tc>
          <w:tcPr>
            <w:tcW w:w="2247" w:type="dxa"/>
          </w:tcPr>
          <w:p w14:paraId="6156FCA9" w14:textId="77777777" w:rsidR="00F21A0A" w:rsidRPr="00270921" w:rsidRDefault="00F21A0A" w:rsidP="007066AC">
            <w:pPr>
              <w:pStyle w:val="Compact"/>
              <w:rPr>
                <w:rFonts w:ascii="Times New Roman" w:hAnsi="Times New Roman" w:cs="Times New Roman"/>
              </w:rPr>
            </w:pPr>
            <w:r w:rsidRPr="00270921">
              <w:rPr>
                <w:rFonts w:ascii="Times New Roman" w:hAnsi="Times New Roman" w:cs="Times New Roman"/>
              </w:rPr>
              <w:t>JSON success + learned count</w:t>
            </w:r>
          </w:p>
        </w:tc>
      </w:tr>
      <w:tr w:rsidR="00F21A0A" w:rsidRPr="00270921" w14:paraId="574BC624" w14:textId="77777777" w:rsidTr="00F21A0A">
        <w:trPr>
          <w:gridAfter w:val="1"/>
          <w:wAfter w:w="19" w:type="dxa"/>
        </w:trPr>
        <w:tc>
          <w:tcPr>
            <w:tcW w:w="1838" w:type="dxa"/>
          </w:tcPr>
          <w:p w14:paraId="512FC876" w14:textId="77777777" w:rsidR="00F21A0A" w:rsidRPr="00270921" w:rsidRDefault="00F21A0A" w:rsidP="007066AC">
            <w:pPr>
              <w:pStyle w:val="Compact"/>
              <w:rPr>
                <w:rFonts w:ascii="Times New Roman" w:hAnsi="Times New Roman" w:cs="Times New Roman"/>
              </w:rPr>
            </w:pPr>
            <w:r w:rsidRPr="00270921">
              <w:rPr>
                <w:rFonts w:ascii="Times New Roman" w:hAnsi="Times New Roman" w:cs="Times New Roman"/>
              </w:rPr>
              <w:t>/</w:t>
            </w:r>
            <w:proofErr w:type="gramStart"/>
            <w:r w:rsidRPr="00270921">
              <w:rPr>
                <w:rFonts w:ascii="Times New Roman" w:hAnsi="Times New Roman" w:cs="Times New Roman"/>
              </w:rPr>
              <w:t>review</w:t>
            </w:r>
            <w:proofErr w:type="gramEnd"/>
            <w:r w:rsidRPr="00270921">
              <w:rPr>
                <w:rFonts w:ascii="Times New Roman" w:hAnsi="Times New Roman" w:cs="Times New Roman"/>
              </w:rPr>
              <w:t>-word/</w:t>
            </w:r>
          </w:p>
        </w:tc>
        <w:tc>
          <w:tcPr>
            <w:tcW w:w="1702" w:type="dxa"/>
          </w:tcPr>
          <w:p w14:paraId="312A3641" w14:textId="77777777" w:rsidR="00F21A0A" w:rsidRPr="00270921" w:rsidRDefault="00F21A0A" w:rsidP="007066AC">
            <w:pPr>
              <w:pStyle w:val="Compact"/>
              <w:rPr>
                <w:rFonts w:ascii="Times New Roman" w:hAnsi="Times New Roman" w:cs="Times New Roman"/>
              </w:rPr>
            </w:pPr>
            <w:r w:rsidRPr="00270921">
              <w:rPr>
                <w:rFonts w:ascii="Times New Roman" w:hAnsi="Times New Roman" w:cs="Times New Roman"/>
              </w:rPr>
              <w:t>POST</w:t>
            </w:r>
          </w:p>
        </w:tc>
        <w:tc>
          <w:tcPr>
            <w:tcW w:w="2127" w:type="dxa"/>
            <w:gridSpan w:val="2"/>
          </w:tcPr>
          <w:p w14:paraId="3B7017DB" w14:textId="77777777" w:rsidR="00F21A0A" w:rsidRPr="00270921" w:rsidRDefault="00F21A0A" w:rsidP="007066AC">
            <w:pPr>
              <w:pStyle w:val="Compact"/>
              <w:rPr>
                <w:rFonts w:ascii="Times New Roman" w:hAnsi="Times New Roman" w:cs="Times New Roman"/>
              </w:rPr>
            </w:pPr>
            <w:r w:rsidRPr="00270921">
              <w:rPr>
                <w:rFonts w:ascii="Times New Roman" w:hAnsi="Times New Roman" w:cs="Times New Roman"/>
              </w:rPr>
              <w:t xml:space="preserve">query params: </w:t>
            </w:r>
            <w:proofErr w:type="spellStart"/>
            <w:r w:rsidRPr="00270921">
              <w:rPr>
                <w:rFonts w:ascii="Times New Roman" w:hAnsi="Times New Roman" w:cs="Times New Roman"/>
              </w:rPr>
              <w:t>user_id</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word_id</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is_correct</w:t>
            </w:r>
            <w:proofErr w:type="spellEnd"/>
          </w:p>
        </w:tc>
        <w:tc>
          <w:tcPr>
            <w:tcW w:w="2247" w:type="dxa"/>
          </w:tcPr>
          <w:p w14:paraId="565007E5" w14:textId="77777777" w:rsidR="00F21A0A" w:rsidRPr="00270921" w:rsidRDefault="00F21A0A" w:rsidP="007066AC">
            <w:pPr>
              <w:pStyle w:val="Compact"/>
              <w:rPr>
                <w:rFonts w:ascii="Times New Roman" w:hAnsi="Times New Roman" w:cs="Times New Roman"/>
              </w:rPr>
            </w:pPr>
            <w:r w:rsidRPr="00270921">
              <w:rPr>
                <w:rFonts w:ascii="Times New Roman" w:hAnsi="Times New Roman" w:cs="Times New Roman"/>
              </w:rPr>
              <w:t>JSON success + next review date</w:t>
            </w:r>
          </w:p>
        </w:tc>
      </w:tr>
      <w:tr w:rsidR="00F21A0A" w:rsidRPr="00270921" w14:paraId="57738B4B" w14:textId="77777777" w:rsidTr="00F21A0A">
        <w:trPr>
          <w:gridAfter w:val="1"/>
          <w:wAfter w:w="19" w:type="dxa"/>
        </w:trPr>
        <w:tc>
          <w:tcPr>
            <w:tcW w:w="1838" w:type="dxa"/>
          </w:tcPr>
          <w:p w14:paraId="10FD26C7" w14:textId="77777777" w:rsidR="00F21A0A" w:rsidRPr="00270921" w:rsidRDefault="00F21A0A" w:rsidP="007066AC">
            <w:pPr>
              <w:pStyle w:val="Compact"/>
              <w:rPr>
                <w:rFonts w:ascii="Times New Roman" w:hAnsi="Times New Roman" w:cs="Times New Roman"/>
              </w:rPr>
            </w:pPr>
            <w:r w:rsidRPr="00270921">
              <w:rPr>
                <w:rFonts w:ascii="Times New Roman" w:hAnsi="Times New Roman" w:cs="Times New Roman"/>
              </w:rPr>
              <w:t>/</w:t>
            </w:r>
            <w:proofErr w:type="gramStart"/>
            <w:r w:rsidRPr="00270921">
              <w:rPr>
                <w:rFonts w:ascii="Times New Roman" w:hAnsi="Times New Roman" w:cs="Times New Roman"/>
              </w:rPr>
              <w:t>analyze</w:t>
            </w:r>
            <w:proofErr w:type="gramEnd"/>
            <w:r w:rsidRPr="00270921">
              <w:rPr>
                <w:rFonts w:ascii="Times New Roman" w:hAnsi="Times New Roman" w:cs="Times New Roman"/>
              </w:rPr>
              <w:t>-</w:t>
            </w:r>
            <w:proofErr w:type="gramStart"/>
            <w:r w:rsidRPr="00270921">
              <w:rPr>
                <w:rFonts w:ascii="Times New Roman" w:hAnsi="Times New Roman" w:cs="Times New Roman"/>
              </w:rPr>
              <w:t>speech/{</w:t>
            </w:r>
            <w:proofErr w:type="spellStart"/>
            <w:proofErr w:type="gramEnd"/>
            <w:r w:rsidRPr="00270921">
              <w:rPr>
                <w:rFonts w:ascii="Times New Roman" w:hAnsi="Times New Roman" w:cs="Times New Roman"/>
              </w:rPr>
              <w:t>word_en</w:t>
            </w:r>
            <w:proofErr w:type="spellEnd"/>
            <w:r w:rsidRPr="00270921">
              <w:rPr>
                <w:rFonts w:ascii="Times New Roman" w:hAnsi="Times New Roman" w:cs="Times New Roman"/>
              </w:rPr>
              <w:t>}</w:t>
            </w:r>
          </w:p>
        </w:tc>
        <w:tc>
          <w:tcPr>
            <w:tcW w:w="1702" w:type="dxa"/>
          </w:tcPr>
          <w:p w14:paraId="5AC54FA5" w14:textId="77777777" w:rsidR="00F21A0A" w:rsidRPr="00270921" w:rsidRDefault="00F21A0A" w:rsidP="007066AC">
            <w:pPr>
              <w:pStyle w:val="Compact"/>
              <w:rPr>
                <w:rFonts w:ascii="Times New Roman" w:hAnsi="Times New Roman" w:cs="Times New Roman"/>
              </w:rPr>
            </w:pPr>
            <w:r w:rsidRPr="00270921">
              <w:rPr>
                <w:rFonts w:ascii="Times New Roman" w:hAnsi="Times New Roman" w:cs="Times New Roman"/>
              </w:rPr>
              <w:t>POST</w:t>
            </w:r>
          </w:p>
        </w:tc>
        <w:tc>
          <w:tcPr>
            <w:tcW w:w="2127" w:type="dxa"/>
            <w:gridSpan w:val="2"/>
          </w:tcPr>
          <w:p w14:paraId="5E8D655A" w14:textId="77777777" w:rsidR="00F21A0A" w:rsidRPr="00270921" w:rsidRDefault="00F21A0A" w:rsidP="007066AC">
            <w:pPr>
              <w:pStyle w:val="Compact"/>
              <w:rPr>
                <w:rFonts w:ascii="Times New Roman" w:hAnsi="Times New Roman" w:cs="Times New Roman"/>
              </w:rPr>
            </w:pPr>
            <w:r w:rsidRPr="00270921">
              <w:rPr>
                <w:rFonts w:ascii="Times New Roman" w:hAnsi="Times New Roman" w:cs="Times New Roman"/>
              </w:rPr>
              <w:t xml:space="preserve">file: </w:t>
            </w:r>
            <w:proofErr w:type="spellStart"/>
            <w:r w:rsidRPr="00270921">
              <w:rPr>
                <w:rFonts w:ascii="Times New Roman" w:hAnsi="Times New Roman" w:cs="Times New Roman"/>
              </w:rPr>
              <w:t>UploadFile</w:t>
            </w:r>
            <w:proofErr w:type="spellEnd"/>
            <w:r w:rsidRPr="00270921">
              <w:rPr>
                <w:rFonts w:ascii="Times New Roman" w:hAnsi="Times New Roman" w:cs="Times New Roman"/>
              </w:rPr>
              <w:t xml:space="preserve"> (form-data)</w:t>
            </w:r>
          </w:p>
        </w:tc>
        <w:tc>
          <w:tcPr>
            <w:tcW w:w="2247" w:type="dxa"/>
          </w:tcPr>
          <w:p w14:paraId="7176038F" w14:textId="77777777" w:rsidR="00F21A0A" w:rsidRPr="00270921" w:rsidRDefault="00F21A0A" w:rsidP="007066AC">
            <w:pPr>
              <w:pStyle w:val="Compact"/>
              <w:rPr>
                <w:rFonts w:ascii="Times New Roman" w:hAnsi="Times New Roman" w:cs="Times New Roman"/>
              </w:rPr>
            </w:pPr>
            <w:r w:rsidRPr="00270921">
              <w:rPr>
                <w:rFonts w:ascii="Times New Roman" w:hAnsi="Times New Roman" w:cs="Times New Roman"/>
              </w:rPr>
              <w:t>JSON speech scores, L1 errors, veto</w:t>
            </w:r>
          </w:p>
        </w:tc>
      </w:tr>
      <w:tr w:rsidR="00F21A0A" w:rsidRPr="00270921" w14:paraId="47FB23CF" w14:textId="77777777" w:rsidTr="00F21A0A">
        <w:trPr>
          <w:gridAfter w:val="1"/>
          <w:wAfter w:w="19" w:type="dxa"/>
        </w:trPr>
        <w:tc>
          <w:tcPr>
            <w:tcW w:w="1838" w:type="dxa"/>
          </w:tcPr>
          <w:p w14:paraId="06B3B050" w14:textId="77777777" w:rsidR="00F21A0A" w:rsidRPr="00270921" w:rsidRDefault="00F21A0A" w:rsidP="007066AC">
            <w:pPr>
              <w:pStyle w:val="Compact"/>
              <w:rPr>
                <w:rFonts w:ascii="Times New Roman" w:hAnsi="Times New Roman" w:cs="Times New Roman"/>
              </w:rPr>
            </w:pPr>
            <w:r w:rsidRPr="00270921">
              <w:rPr>
                <w:rFonts w:ascii="Times New Roman" w:hAnsi="Times New Roman" w:cs="Times New Roman"/>
              </w:rPr>
              <w:t>/</w:t>
            </w:r>
            <w:proofErr w:type="gramStart"/>
            <w:r w:rsidRPr="00270921">
              <w:rPr>
                <w:rFonts w:ascii="Times New Roman" w:hAnsi="Times New Roman" w:cs="Times New Roman"/>
              </w:rPr>
              <w:t>generate</w:t>
            </w:r>
            <w:proofErr w:type="gramEnd"/>
            <w:r w:rsidRPr="00270921">
              <w:rPr>
                <w:rFonts w:ascii="Times New Roman" w:hAnsi="Times New Roman" w:cs="Times New Roman"/>
              </w:rPr>
              <w:t>-</w:t>
            </w:r>
            <w:proofErr w:type="gramStart"/>
            <w:r w:rsidRPr="00270921">
              <w:rPr>
                <w:rFonts w:ascii="Times New Roman" w:hAnsi="Times New Roman" w:cs="Times New Roman"/>
              </w:rPr>
              <w:t>story/{</w:t>
            </w:r>
            <w:proofErr w:type="spellStart"/>
            <w:proofErr w:type="gramEnd"/>
            <w:r w:rsidRPr="00270921">
              <w:rPr>
                <w:rFonts w:ascii="Times New Roman" w:hAnsi="Times New Roman" w:cs="Times New Roman"/>
              </w:rPr>
              <w:t>user_id</w:t>
            </w:r>
            <w:proofErr w:type="spellEnd"/>
            <w:r w:rsidRPr="00270921">
              <w:rPr>
                <w:rFonts w:ascii="Times New Roman" w:hAnsi="Times New Roman" w:cs="Times New Roman"/>
              </w:rPr>
              <w:t>}</w:t>
            </w:r>
          </w:p>
        </w:tc>
        <w:tc>
          <w:tcPr>
            <w:tcW w:w="1702" w:type="dxa"/>
          </w:tcPr>
          <w:p w14:paraId="367FAE67" w14:textId="77777777" w:rsidR="00F21A0A" w:rsidRPr="00270921" w:rsidRDefault="00F21A0A" w:rsidP="007066AC">
            <w:pPr>
              <w:pStyle w:val="Compact"/>
              <w:rPr>
                <w:rFonts w:ascii="Times New Roman" w:hAnsi="Times New Roman" w:cs="Times New Roman"/>
              </w:rPr>
            </w:pPr>
            <w:r w:rsidRPr="00270921">
              <w:rPr>
                <w:rFonts w:ascii="Times New Roman" w:hAnsi="Times New Roman" w:cs="Times New Roman"/>
              </w:rPr>
              <w:t>POST</w:t>
            </w:r>
          </w:p>
        </w:tc>
        <w:tc>
          <w:tcPr>
            <w:tcW w:w="2127" w:type="dxa"/>
            <w:gridSpan w:val="2"/>
          </w:tcPr>
          <w:p w14:paraId="5B5267E1" w14:textId="77777777" w:rsidR="00F21A0A" w:rsidRPr="00270921" w:rsidRDefault="00F21A0A" w:rsidP="007066AC">
            <w:pPr>
              <w:pStyle w:val="Compact"/>
              <w:rPr>
                <w:rFonts w:ascii="Times New Roman" w:hAnsi="Times New Roman" w:cs="Times New Roman"/>
              </w:rPr>
            </w:pPr>
            <w:r w:rsidRPr="00270921">
              <w:rPr>
                <w:rFonts w:ascii="Times New Roman" w:hAnsi="Times New Roman" w:cs="Times New Roman"/>
              </w:rPr>
              <w:t>None</w:t>
            </w:r>
          </w:p>
        </w:tc>
        <w:tc>
          <w:tcPr>
            <w:tcW w:w="2247" w:type="dxa"/>
          </w:tcPr>
          <w:p w14:paraId="03680101" w14:textId="77777777" w:rsidR="00F21A0A" w:rsidRPr="00270921" w:rsidRDefault="00F21A0A" w:rsidP="007066AC">
            <w:pPr>
              <w:pStyle w:val="Compact"/>
              <w:rPr>
                <w:rFonts w:ascii="Times New Roman" w:hAnsi="Times New Roman" w:cs="Times New Roman"/>
              </w:rPr>
            </w:pPr>
            <w:r w:rsidRPr="00270921">
              <w:rPr>
                <w:rFonts w:ascii="Times New Roman" w:hAnsi="Times New Roman" w:cs="Times New Roman"/>
              </w:rPr>
              <w:t>JSON generated story (EN/TR)</w:t>
            </w:r>
            <w:bookmarkStart w:id="26" w:name="Xabf1b59cd587db9e98c595f33ca00659df5a652"/>
            <w:bookmarkStart w:id="27" w:name="tab%3Aendpoints"/>
            <w:bookmarkEnd w:id="26"/>
            <w:bookmarkEnd w:id="27"/>
          </w:p>
        </w:tc>
      </w:tr>
    </w:tbl>
    <w:p w14:paraId="5B79BC7A" w14:textId="77777777" w:rsidR="00F21A0A" w:rsidRDefault="00F21A0A" w:rsidP="00AB783D">
      <w:pPr>
        <w:pStyle w:val="MainTitle"/>
        <w:numPr>
          <w:ilvl w:val="0"/>
          <w:numId w:val="0"/>
        </w:numPr>
        <w:ind w:left="720"/>
      </w:pPr>
    </w:p>
    <w:p w14:paraId="42C777B4" w14:textId="77777777" w:rsidR="00F21A0A" w:rsidRDefault="00F21A0A" w:rsidP="00AB783D">
      <w:pPr>
        <w:pStyle w:val="MainTitle"/>
        <w:numPr>
          <w:ilvl w:val="0"/>
          <w:numId w:val="0"/>
        </w:numPr>
        <w:ind w:left="720"/>
      </w:pPr>
    </w:p>
    <w:p w14:paraId="52571C6C" w14:textId="77777777" w:rsidR="00F21A0A" w:rsidRDefault="00F21A0A" w:rsidP="00AB783D">
      <w:pPr>
        <w:pStyle w:val="MainTitle"/>
        <w:numPr>
          <w:ilvl w:val="0"/>
          <w:numId w:val="0"/>
        </w:numPr>
        <w:ind w:left="720"/>
      </w:pPr>
    </w:p>
    <w:p w14:paraId="641E6B12" w14:textId="03026A15" w:rsidR="00F21A0A" w:rsidRDefault="00303769" w:rsidP="00AB783D">
      <w:pPr>
        <w:pStyle w:val="MainTitle"/>
      </w:pPr>
      <w:r w:rsidRPr="00593971">
        <w:t xml:space="preserve">Altı Aşamalı Akustik Analiz İşlem Hattı </w:t>
      </w:r>
    </w:p>
    <w:p w14:paraId="379DA1D1" w14:textId="737A193C" w:rsidR="00F21A0A" w:rsidRDefault="00F21A0A" w:rsidP="00F21A0A">
      <w:pPr>
        <w:pStyle w:val="FirstParagraph"/>
        <w:spacing w:line="360" w:lineRule="auto"/>
        <w:rPr>
          <w:rFonts w:ascii="Times New Roman" w:hAnsi="Times New Roman" w:cs="Times New Roman"/>
        </w:rPr>
      </w:pPr>
      <w:proofErr w:type="spellStart"/>
      <w:r w:rsidRPr="00270921">
        <w:rPr>
          <w:rFonts w:ascii="Times New Roman" w:hAnsi="Times New Roman" w:cs="Times New Roman"/>
        </w:rPr>
        <w:t>Platformun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en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özgün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mühendislik</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değerini</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kullanıcının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ses</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dalgasını</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sinyal</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seviyesinde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işleyen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ve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fonetik</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hizalama</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yapan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altı</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aşamalı</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akustik</w:t>
      </w:r>
      <w:proofErr w:type="spellEnd"/>
      <w:r w:rsidRPr="00270921">
        <w:rPr>
          <w:rFonts w:ascii="Times New Roman" w:hAnsi="Times New Roman" w:cs="Times New Roman"/>
        </w:rPr>
        <w:t xml:space="preserve"> pipeline </w:t>
      </w:r>
      <w:proofErr w:type="spellStart"/>
      <w:r w:rsidRPr="00270921">
        <w:rPr>
          <w:rFonts w:ascii="Times New Roman" w:hAnsi="Times New Roman" w:cs="Times New Roman"/>
        </w:rPr>
        <w:t>oluşturmaktadır</w:t>
      </w:r>
      <w:proofErr w:type="spellEnd"/>
      <w:r w:rsidRPr="00270921">
        <w:rPr>
          <w:rFonts w:ascii="Times New Roman" w:hAnsi="Times New Roman" w:cs="Times New Roman"/>
        </w:rPr>
        <w:t>.</w:t>
      </w:r>
    </w:p>
    <w:p w14:paraId="52035C3F" w14:textId="77777777" w:rsidR="00A850B4" w:rsidRPr="00A850B4" w:rsidRDefault="00A850B4" w:rsidP="00A850B4">
      <w:pPr>
        <w:pStyle w:val="GvdeMetni"/>
      </w:pPr>
    </w:p>
    <w:p w14:paraId="3F7AE7FC" w14:textId="68F9C43B" w:rsidR="00F21A0A" w:rsidRPr="00F21A0A" w:rsidRDefault="00F21A0A" w:rsidP="00F21A0A">
      <w:pPr>
        <w:pStyle w:val="GvdeMetni"/>
        <w:jc w:val="center"/>
      </w:pPr>
      <w:r w:rsidRPr="006F3998">
        <w:rPr>
          <w:rStyle w:val="VerbatimChar"/>
          <w:rFonts w:ascii="Times New Roman" w:hAnsi="Times New Roman"/>
          <w:i/>
          <w:noProof/>
        </w:rPr>
        <w:drawing>
          <wp:inline distT="0" distB="0" distL="0" distR="0" wp14:anchorId="69228A08" wp14:editId="4A6A1675">
            <wp:extent cx="5505428" cy="720090"/>
            <wp:effectExtent l="0" t="0" r="635" b="3810"/>
            <wp:docPr id="1403065609"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514607" cy="721291"/>
                    </a:xfrm>
                    <a:prstGeom prst="rect">
                      <a:avLst/>
                    </a:prstGeom>
                    <a:noFill/>
                    <a:ln>
                      <a:noFill/>
                    </a:ln>
                  </pic:spPr>
                </pic:pic>
              </a:graphicData>
            </a:graphic>
          </wp:inline>
        </w:drawing>
      </w:r>
    </w:p>
    <w:p w14:paraId="255E8EEB" w14:textId="7CE23460" w:rsidR="00F21A0A" w:rsidRDefault="00F21A0A" w:rsidP="00AB783D">
      <w:pPr>
        <w:pStyle w:val="MainTitle"/>
        <w:numPr>
          <w:ilvl w:val="0"/>
          <w:numId w:val="0"/>
        </w:numPr>
        <w:jc w:val="center"/>
      </w:pPr>
      <w:r>
        <w:t xml:space="preserve">Şekil 2.2. </w:t>
      </w:r>
      <w:r w:rsidRPr="00F21A0A">
        <w:t xml:space="preserve">6 </w:t>
      </w:r>
      <w:r>
        <w:t>A</w:t>
      </w:r>
      <w:r w:rsidRPr="00F21A0A">
        <w:t xml:space="preserve">şamalı </w:t>
      </w:r>
      <w:r>
        <w:t>A</w:t>
      </w:r>
      <w:r w:rsidRPr="00F21A0A">
        <w:t xml:space="preserve">kustik </w:t>
      </w:r>
      <w:proofErr w:type="spellStart"/>
      <w:r>
        <w:t>P</w:t>
      </w:r>
      <w:r w:rsidRPr="00F21A0A">
        <w:t>ipeline</w:t>
      </w:r>
      <w:proofErr w:type="spellEnd"/>
      <w:r w:rsidRPr="00F21A0A">
        <w:t xml:space="preserve"> </w:t>
      </w:r>
      <w:r>
        <w:t>A</w:t>
      </w:r>
      <w:r w:rsidRPr="00F21A0A">
        <w:t xml:space="preserve">kış </w:t>
      </w:r>
      <w:r>
        <w:t>D</w:t>
      </w:r>
      <w:r w:rsidRPr="00F21A0A">
        <w:t>iyagramı</w:t>
      </w:r>
    </w:p>
    <w:p w14:paraId="188D8F44" w14:textId="77777777" w:rsidR="00A850B4" w:rsidRDefault="00A850B4" w:rsidP="00AB783D">
      <w:pPr>
        <w:pStyle w:val="MainTitle"/>
        <w:numPr>
          <w:ilvl w:val="0"/>
          <w:numId w:val="0"/>
        </w:numPr>
      </w:pPr>
    </w:p>
    <w:p w14:paraId="61594083" w14:textId="4535847D" w:rsidR="00A850B4" w:rsidRPr="00AB783D" w:rsidRDefault="00A850B4" w:rsidP="00AB783D">
      <w:pPr>
        <w:pStyle w:val="MainTitle"/>
        <w:numPr>
          <w:ilvl w:val="0"/>
          <w:numId w:val="0"/>
        </w:numPr>
        <w:rPr>
          <w:b w:val="0"/>
          <w:bCs w:val="0"/>
        </w:rPr>
      </w:pPr>
      <w:r w:rsidRPr="00AB783D">
        <w:rPr>
          <w:b w:val="0"/>
          <w:bCs w:val="0"/>
        </w:rPr>
        <w:t xml:space="preserve">Aşağıda detaylandırılması planlanan </w:t>
      </w:r>
      <w:proofErr w:type="spellStart"/>
      <w:r w:rsidRPr="00AB783D">
        <w:rPr>
          <w:b w:val="0"/>
          <w:bCs w:val="0"/>
        </w:rPr>
        <w:t>systemin</w:t>
      </w:r>
      <w:proofErr w:type="spellEnd"/>
      <w:r w:rsidRPr="00AB783D">
        <w:rPr>
          <w:b w:val="0"/>
          <w:bCs w:val="0"/>
        </w:rPr>
        <w:t xml:space="preserve"> Akustik Analiz </w:t>
      </w:r>
      <w:proofErr w:type="spellStart"/>
      <w:r w:rsidRPr="00AB783D">
        <w:rPr>
          <w:b w:val="0"/>
          <w:bCs w:val="0"/>
        </w:rPr>
        <w:t>Pipeline</w:t>
      </w:r>
      <w:proofErr w:type="spellEnd"/>
      <w:r w:rsidRPr="00AB783D">
        <w:rPr>
          <w:b w:val="0"/>
          <w:bCs w:val="0"/>
        </w:rPr>
        <w:t xml:space="preserve"> Yapılandırma Parametreleri tablo halinde verilmiştir:</w:t>
      </w:r>
    </w:p>
    <w:p w14:paraId="3459EF17" w14:textId="77BD2B56" w:rsidR="00A850B4" w:rsidRDefault="00A850B4" w:rsidP="00AB783D">
      <w:pPr>
        <w:pStyle w:val="MainTitle"/>
        <w:numPr>
          <w:ilvl w:val="0"/>
          <w:numId w:val="0"/>
        </w:numPr>
      </w:pPr>
      <w:r>
        <w:t xml:space="preserve">Tablo 2.4 Akustik Analiz </w:t>
      </w:r>
      <w:proofErr w:type="spellStart"/>
      <w:r>
        <w:t>Pipeline</w:t>
      </w:r>
      <w:proofErr w:type="spellEnd"/>
      <w:r>
        <w:t xml:space="preserve"> Yapılandırma Parametreleri</w:t>
      </w:r>
    </w:p>
    <w:tbl>
      <w:tblPr>
        <w:tblStyle w:val="TabloKlavuzu"/>
        <w:tblW w:w="0" w:type="auto"/>
        <w:tblLayout w:type="fixed"/>
        <w:tblLook w:val="0000" w:firstRow="0" w:lastRow="0" w:firstColumn="0" w:lastColumn="0" w:noHBand="0" w:noVBand="0"/>
      </w:tblPr>
      <w:tblGrid>
        <w:gridCol w:w="1980"/>
        <w:gridCol w:w="1980"/>
        <w:gridCol w:w="1980"/>
        <w:gridCol w:w="1979"/>
      </w:tblGrid>
      <w:tr w:rsidR="00A850B4" w:rsidRPr="00270921" w14:paraId="7DDB9C16" w14:textId="77777777" w:rsidTr="00A850B4">
        <w:tc>
          <w:tcPr>
            <w:tcW w:w="1980" w:type="dxa"/>
          </w:tcPr>
          <w:p w14:paraId="143C8B13" w14:textId="77777777" w:rsidR="00A850B4" w:rsidRPr="00270921" w:rsidRDefault="00A850B4" w:rsidP="00A850B4">
            <w:pPr>
              <w:pStyle w:val="Compact"/>
              <w:jc w:val="center"/>
              <w:rPr>
                <w:rFonts w:ascii="Times New Roman" w:hAnsi="Times New Roman" w:cs="Times New Roman"/>
              </w:rPr>
            </w:pPr>
            <w:proofErr w:type="spellStart"/>
            <w:r w:rsidRPr="00270921">
              <w:rPr>
                <w:rFonts w:ascii="Times New Roman" w:hAnsi="Times New Roman" w:cs="Times New Roman"/>
                <w:b/>
                <w:bCs/>
              </w:rPr>
              <w:t>Aşama</w:t>
            </w:r>
            <w:proofErr w:type="spellEnd"/>
          </w:p>
        </w:tc>
        <w:tc>
          <w:tcPr>
            <w:tcW w:w="1980" w:type="dxa"/>
          </w:tcPr>
          <w:p w14:paraId="71B00B3A" w14:textId="77777777" w:rsidR="00A850B4" w:rsidRPr="00270921" w:rsidRDefault="00A850B4" w:rsidP="00A850B4">
            <w:pPr>
              <w:pStyle w:val="Compact"/>
              <w:jc w:val="center"/>
              <w:rPr>
                <w:rFonts w:ascii="Times New Roman" w:hAnsi="Times New Roman" w:cs="Times New Roman"/>
              </w:rPr>
            </w:pPr>
            <w:proofErr w:type="spellStart"/>
            <w:r w:rsidRPr="00270921">
              <w:rPr>
                <w:rFonts w:ascii="Times New Roman" w:hAnsi="Times New Roman" w:cs="Times New Roman"/>
                <w:b/>
                <w:bCs/>
              </w:rPr>
              <w:t>Kullanılan</w:t>
            </w:r>
            <w:proofErr w:type="spellEnd"/>
            <w:r w:rsidRPr="00270921">
              <w:rPr>
                <w:rFonts w:ascii="Times New Roman" w:hAnsi="Times New Roman" w:cs="Times New Roman"/>
                <w:b/>
                <w:bCs/>
              </w:rPr>
              <w:t xml:space="preserve"> </w:t>
            </w:r>
            <w:proofErr w:type="spellStart"/>
            <w:r w:rsidRPr="00270921">
              <w:rPr>
                <w:rFonts w:ascii="Times New Roman" w:hAnsi="Times New Roman" w:cs="Times New Roman"/>
                <w:b/>
                <w:bCs/>
              </w:rPr>
              <w:t>Araç</w:t>
            </w:r>
            <w:proofErr w:type="spellEnd"/>
            <w:r w:rsidRPr="00270921">
              <w:rPr>
                <w:rFonts w:ascii="Times New Roman" w:hAnsi="Times New Roman" w:cs="Times New Roman"/>
                <w:b/>
                <w:bCs/>
              </w:rPr>
              <w:t xml:space="preserve"> / </w:t>
            </w:r>
            <w:proofErr w:type="spellStart"/>
            <w:r w:rsidRPr="00270921">
              <w:rPr>
                <w:rFonts w:ascii="Times New Roman" w:hAnsi="Times New Roman" w:cs="Times New Roman"/>
                <w:b/>
                <w:bCs/>
              </w:rPr>
              <w:t>Kütüphane</w:t>
            </w:r>
            <w:proofErr w:type="spellEnd"/>
          </w:p>
        </w:tc>
        <w:tc>
          <w:tcPr>
            <w:tcW w:w="1980" w:type="dxa"/>
          </w:tcPr>
          <w:p w14:paraId="09AB9A2C" w14:textId="77777777" w:rsidR="00A850B4" w:rsidRPr="00270921" w:rsidRDefault="00A850B4" w:rsidP="00A850B4">
            <w:pPr>
              <w:pStyle w:val="Compact"/>
              <w:jc w:val="center"/>
              <w:rPr>
                <w:rFonts w:ascii="Times New Roman" w:hAnsi="Times New Roman" w:cs="Times New Roman"/>
              </w:rPr>
            </w:pPr>
            <w:proofErr w:type="spellStart"/>
            <w:r w:rsidRPr="00270921">
              <w:rPr>
                <w:rFonts w:ascii="Times New Roman" w:hAnsi="Times New Roman" w:cs="Times New Roman"/>
                <w:b/>
                <w:bCs/>
              </w:rPr>
              <w:t>Parametre</w:t>
            </w:r>
            <w:proofErr w:type="spellEnd"/>
            <w:r w:rsidRPr="00270921">
              <w:rPr>
                <w:rFonts w:ascii="Times New Roman" w:hAnsi="Times New Roman" w:cs="Times New Roman"/>
                <w:b/>
                <w:bCs/>
              </w:rPr>
              <w:t xml:space="preserve"> </w:t>
            </w:r>
            <w:proofErr w:type="spellStart"/>
            <w:r w:rsidRPr="00270921">
              <w:rPr>
                <w:rFonts w:ascii="Times New Roman" w:hAnsi="Times New Roman" w:cs="Times New Roman"/>
                <w:b/>
                <w:bCs/>
              </w:rPr>
              <w:t>Adı</w:t>
            </w:r>
            <w:proofErr w:type="spellEnd"/>
          </w:p>
        </w:tc>
        <w:tc>
          <w:tcPr>
            <w:tcW w:w="1979" w:type="dxa"/>
          </w:tcPr>
          <w:p w14:paraId="17464541" w14:textId="77777777" w:rsidR="00A850B4" w:rsidRPr="00270921" w:rsidRDefault="00A850B4" w:rsidP="00A850B4">
            <w:pPr>
              <w:pStyle w:val="Compact"/>
              <w:jc w:val="center"/>
              <w:rPr>
                <w:rFonts w:ascii="Times New Roman" w:hAnsi="Times New Roman" w:cs="Times New Roman"/>
              </w:rPr>
            </w:pPr>
            <w:proofErr w:type="spellStart"/>
            <w:r w:rsidRPr="00270921">
              <w:rPr>
                <w:rFonts w:ascii="Times New Roman" w:hAnsi="Times New Roman" w:cs="Times New Roman"/>
                <w:b/>
                <w:bCs/>
              </w:rPr>
              <w:t>Değeri</w:t>
            </w:r>
            <w:proofErr w:type="spellEnd"/>
          </w:p>
        </w:tc>
      </w:tr>
      <w:tr w:rsidR="00A850B4" w:rsidRPr="00270921" w14:paraId="6BEDB2EC" w14:textId="77777777" w:rsidTr="00A850B4">
        <w:tc>
          <w:tcPr>
            <w:tcW w:w="1980" w:type="dxa"/>
          </w:tcPr>
          <w:p w14:paraId="6CFFF126" w14:textId="77777777" w:rsidR="00A850B4" w:rsidRPr="00270921" w:rsidRDefault="00A850B4" w:rsidP="00A850B4">
            <w:pPr>
              <w:pStyle w:val="Compact"/>
              <w:jc w:val="center"/>
              <w:rPr>
                <w:rFonts w:ascii="Times New Roman" w:hAnsi="Times New Roman" w:cs="Times New Roman"/>
              </w:rPr>
            </w:pPr>
            <w:proofErr w:type="spellStart"/>
            <w:r w:rsidRPr="00270921">
              <w:rPr>
                <w:rFonts w:ascii="Times New Roman" w:hAnsi="Times New Roman" w:cs="Times New Roman"/>
              </w:rPr>
              <w:t>Ön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İşleme</w:t>
            </w:r>
            <w:proofErr w:type="spellEnd"/>
          </w:p>
        </w:tc>
        <w:tc>
          <w:tcPr>
            <w:tcW w:w="1980" w:type="dxa"/>
          </w:tcPr>
          <w:p w14:paraId="31D33412" w14:textId="77777777" w:rsidR="00A850B4" w:rsidRPr="00270921" w:rsidRDefault="00A850B4" w:rsidP="00A850B4">
            <w:pPr>
              <w:pStyle w:val="Compact"/>
              <w:jc w:val="center"/>
              <w:rPr>
                <w:rFonts w:ascii="Times New Roman" w:hAnsi="Times New Roman" w:cs="Times New Roman"/>
              </w:rPr>
            </w:pPr>
            <w:proofErr w:type="spellStart"/>
            <w:r w:rsidRPr="00270921">
              <w:rPr>
                <w:rFonts w:ascii="Times New Roman" w:hAnsi="Times New Roman" w:cs="Times New Roman"/>
              </w:rPr>
              <w:t>Librosa</w:t>
            </w:r>
            <w:proofErr w:type="spellEnd"/>
          </w:p>
        </w:tc>
        <w:tc>
          <w:tcPr>
            <w:tcW w:w="1980" w:type="dxa"/>
          </w:tcPr>
          <w:p w14:paraId="0E81545C" w14:textId="77777777" w:rsidR="00A850B4" w:rsidRPr="00270921" w:rsidRDefault="00A850B4" w:rsidP="00A850B4">
            <w:pPr>
              <w:pStyle w:val="Compact"/>
              <w:jc w:val="center"/>
              <w:rPr>
                <w:rFonts w:ascii="Times New Roman" w:hAnsi="Times New Roman" w:cs="Times New Roman"/>
              </w:rPr>
            </w:pPr>
            <w:proofErr w:type="spellStart"/>
            <w:r w:rsidRPr="00270921">
              <w:rPr>
                <w:rFonts w:ascii="Times New Roman" w:hAnsi="Times New Roman" w:cs="Times New Roman"/>
              </w:rPr>
              <w:t>Örnekleme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Hızı</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sr</w:t>
            </w:r>
            <w:proofErr w:type="spellEnd"/>
            <w:r w:rsidRPr="00270921">
              <w:rPr>
                <w:rFonts w:ascii="Times New Roman" w:hAnsi="Times New Roman" w:cs="Times New Roman"/>
              </w:rPr>
              <w:t>)</w:t>
            </w:r>
          </w:p>
        </w:tc>
        <w:tc>
          <w:tcPr>
            <w:tcW w:w="1979" w:type="dxa"/>
          </w:tcPr>
          <w:p w14:paraId="128DFB48" w14:textId="77777777" w:rsidR="00A850B4" w:rsidRPr="00270921" w:rsidRDefault="00A850B4" w:rsidP="00A850B4">
            <w:pPr>
              <w:pStyle w:val="Compact"/>
              <w:jc w:val="center"/>
              <w:rPr>
                <w:rFonts w:ascii="Times New Roman" w:hAnsi="Times New Roman" w:cs="Times New Roman"/>
              </w:rPr>
            </w:pPr>
            <w:r w:rsidRPr="00270921">
              <w:rPr>
                <w:rFonts w:ascii="Times New Roman" w:hAnsi="Times New Roman" w:cs="Times New Roman"/>
              </w:rPr>
              <w:t>16000 Hz</w:t>
            </w:r>
          </w:p>
        </w:tc>
      </w:tr>
      <w:tr w:rsidR="00A850B4" w:rsidRPr="00270921" w14:paraId="136E5388" w14:textId="77777777" w:rsidTr="00A850B4">
        <w:tc>
          <w:tcPr>
            <w:tcW w:w="1980" w:type="dxa"/>
          </w:tcPr>
          <w:p w14:paraId="18F609AA" w14:textId="77777777" w:rsidR="00A850B4" w:rsidRPr="00270921" w:rsidRDefault="00A850B4" w:rsidP="00A850B4">
            <w:pPr>
              <w:pStyle w:val="Compact"/>
              <w:jc w:val="center"/>
              <w:rPr>
                <w:rFonts w:ascii="Times New Roman" w:hAnsi="Times New Roman" w:cs="Times New Roman"/>
              </w:rPr>
            </w:pPr>
            <w:r w:rsidRPr="00270921">
              <w:rPr>
                <w:rFonts w:ascii="Times New Roman" w:hAnsi="Times New Roman" w:cs="Times New Roman"/>
              </w:rPr>
              <w:t>VAD</w:t>
            </w:r>
          </w:p>
        </w:tc>
        <w:tc>
          <w:tcPr>
            <w:tcW w:w="1980" w:type="dxa"/>
          </w:tcPr>
          <w:p w14:paraId="31DD7109" w14:textId="77777777" w:rsidR="00A850B4" w:rsidRPr="00270921" w:rsidRDefault="00A850B4" w:rsidP="00A850B4">
            <w:pPr>
              <w:pStyle w:val="Compact"/>
              <w:jc w:val="center"/>
              <w:rPr>
                <w:rFonts w:ascii="Times New Roman" w:hAnsi="Times New Roman" w:cs="Times New Roman"/>
              </w:rPr>
            </w:pPr>
            <w:proofErr w:type="spellStart"/>
            <w:r w:rsidRPr="00270921">
              <w:rPr>
                <w:rFonts w:ascii="Times New Roman" w:hAnsi="Times New Roman" w:cs="Times New Roman"/>
              </w:rPr>
              <w:t>Librosa</w:t>
            </w:r>
            <w:proofErr w:type="spellEnd"/>
            <w:r w:rsidRPr="00270921">
              <w:rPr>
                <w:rFonts w:ascii="Times New Roman" w:hAnsi="Times New Roman" w:cs="Times New Roman"/>
              </w:rPr>
              <w:t xml:space="preserve"> </w:t>
            </w:r>
            <w:proofErr w:type="spellStart"/>
            <w:proofErr w:type="gramStart"/>
            <w:r w:rsidRPr="00270921">
              <w:rPr>
                <w:rFonts w:ascii="Times New Roman" w:hAnsi="Times New Roman" w:cs="Times New Roman"/>
              </w:rPr>
              <w:t>effects.trim</w:t>
            </w:r>
            <w:proofErr w:type="spellEnd"/>
            <w:proofErr w:type="gramEnd"/>
          </w:p>
        </w:tc>
        <w:tc>
          <w:tcPr>
            <w:tcW w:w="1980" w:type="dxa"/>
          </w:tcPr>
          <w:p w14:paraId="17463B8A" w14:textId="77777777" w:rsidR="00A850B4" w:rsidRPr="00270921" w:rsidRDefault="00A850B4" w:rsidP="00A850B4">
            <w:pPr>
              <w:pStyle w:val="Compact"/>
              <w:jc w:val="center"/>
              <w:rPr>
                <w:rFonts w:ascii="Times New Roman" w:hAnsi="Times New Roman" w:cs="Times New Roman"/>
              </w:rPr>
            </w:pPr>
            <w:proofErr w:type="spellStart"/>
            <w:r w:rsidRPr="00270921">
              <w:rPr>
                <w:rFonts w:ascii="Times New Roman" w:hAnsi="Times New Roman" w:cs="Times New Roman"/>
              </w:rPr>
              <w:t>Gürültü</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Eşiği</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top_db</w:t>
            </w:r>
            <w:proofErr w:type="spellEnd"/>
            <w:r w:rsidRPr="00270921">
              <w:rPr>
                <w:rFonts w:ascii="Times New Roman" w:hAnsi="Times New Roman" w:cs="Times New Roman"/>
              </w:rPr>
              <w:t>)</w:t>
            </w:r>
          </w:p>
        </w:tc>
        <w:tc>
          <w:tcPr>
            <w:tcW w:w="1979" w:type="dxa"/>
          </w:tcPr>
          <w:p w14:paraId="7C66EBBB" w14:textId="77777777" w:rsidR="00A850B4" w:rsidRPr="00270921" w:rsidRDefault="00A850B4" w:rsidP="00A850B4">
            <w:pPr>
              <w:pStyle w:val="Compact"/>
              <w:jc w:val="center"/>
              <w:rPr>
                <w:rFonts w:ascii="Times New Roman" w:hAnsi="Times New Roman" w:cs="Times New Roman"/>
              </w:rPr>
            </w:pPr>
            <w:r w:rsidRPr="00270921">
              <w:rPr>
                <w:rFonts w:ascii="Times New Roman" w:hAnsi="Times New Roman" w:cs="Times New Roman"/>
              </w:rPr>
              <w:t>25 dB</w:t>
            </w:r>
          </w:p>
        </w:tc>
      </w:tr>
      <w:tr w:rsidR="00A850B4" w:rsidRPr="00270921" w14:paraId="17BFEAEF" w14:textId="77777777" w:rsidTr="00A850B4">
        <w:tc>
          <w:tcPr>
            <w:tcW w:w="1980" w:type="dxa"/>
          </w:tcPr>
          <w:p w14:paraId="0A873FC8" w14:textId="77777777" w:rsidR="00A850B4" w:rsidRPr="00270921" w:rsidRDefault="00A850B4" w:rsidP="00A850B4">
            <w:pPr>
              <w:pStyle w:val="Compact"/>
              <w:jc w:val="center"/>
              <w:rPr>
                <w:rFonts w:ascii="Times New Roman" w:hAnsi="Times New Roman" w:cs="Times New Roman"/>
              </w:rPr>
            </w:pPr>
            <w:proofErr w:type="spellStart"/>
            <w:r w:rsidRPr="00270921">
              <w:rPr>
                <w:rFonts w:ascii="Times New Roman" w:hAnsi="Times New Roman" w:cs="Times New Roman"/>
              </w:rPr>
              <w:t>Doğrulama</w:t>
            </w:r>
            <w:proofErr w:type="spellEnd"/>
          </w:p>
        </w:tc>
        <w:tc>
          <w:tcPr>
            <w:tcW w:w="1980" w:type="dxa"/>
          </w:tcPr>
          <w:p w14:paraId="01A6980D" w14:textId="77777777" w:rsidR="00A850B4" w:rsidRPr="00270921" w:rsidRDefault="00A850B4" w:rsidP="00A850B4">
            <w:pPr>
              <w:pStyle w:val="Compact"/>
              <w:jc w:val="center"/>
              <w:rPr>
                <w:rFonts w:ascii="Times New Roman" w:hAnsi="Times New Roman" w:cs="Times New Roman"/>
              </w:rPr>
            </w:pPr>
            <w:r w:rsidRPr="00270921">
              <w:rPr>
                <w:rFonts w:ascii="Times New Roman" w:hAnsi="Times New Roman" w:cs="Times New Roman"/>
              </w:rPr>
              <w:t>OpenAI Whisper</w:t>
            </w:r>
          </w:p>
        </w:tc>
        <w:tc>
          <w:tcPr>
            <w:tcW w:w="1980" w:type="dxa"/>
          </w:tcPr>
          <w:p w14:paraId="6F23EDA2" w14:textId="77777777" w:rsidR="00A850B4" w:rsidRPr="00270921" w:rsidRDefault="00A850B4" w:rsidP="00A850B4">
            <w:pPr>
              <w:pStyle w:val="Compact"/>
              <w:jc w:val="center"/>
              <w:rPr>
                <w:rFonts w:ascii="Times New Roman" w:hAnsi="Times New Roman" w:cs="Times New Roman"/>
              </w:rPr>
            </w:pPr>
            <w:r w:rsidRPr="00270921">
              <w:rPr>
                <w:rFonts w:ascii="Times New Roman" w:hAnsi="Times New Roman" w:cs="Times New Roman"/>
              </w:rPr>
              <w:t xml:space="preserve">Model </w:t>
            </w:r>
            <w:proofErr w:type="spellStart"/>
            <w:r w:rsidRPr="00270921">
              <w:rPr>
                <w:rFonts w:ascii="Times New Roman" w:hAnsi="Times New Roman" w:cs="Times New Roman"/>
              </w:rPr>
              <w:t>Boyutu</w:t>
            </w:r>
            <w:proofErr w:type="spellEnd"/>
          </w:p>
        </w:tc>
        <w:tc>
          <w:tcPr>
            <w:tcW w:w="1979" w:type="dxa"/>
          </w:tcPr>
          <w:p w14:paraId="5060418F" w14:textId="77777777" w:rsidR="00A850B4" w:rsidRPr="00270921" w:rsidRDefault="00A850B4" w:rsidP="00A850B4">
            <w:pPr>
              <w:pStyle w:val="Compact"/>
              <w:jc w:val="center"/>
              <w:rPr>
                <w:rFonts w:ascii="Times New Roman" w:hAnsi="Times New Roman" w:cs="Times New Roman"/>
              </w:rPr>
            </w:pPr>
            <w:r w:rsidRPr="00270921">
              <w:rPr>
                <w:rFonts w:ascii="Times New Roman" w:hAnsi="Times New Roman" w:cs="Times New Roman"/>
              </w:rPr>
              <w:t>Base</w:t>
            </w:r>
          </w:p>
        </w:tc>
      </w:tr>
      <w:tr w:rsidR="00A850B4" w:rsidRPr="00270921" w14:paraId="42148A57" w14:textId="77777777" w:rsidTr="00A850B4">
        <w:tc>
          <w:tcPr>
            <w:tcW w:w="1980" w:type="dxa"/>
          </w:tcPr>
          <w:p w14:paraId="38A4A073" w14:textId="77777777" w:rsidR="00A850B4" w:rsidRPr="00270921" w:rsidRDefault="00A850B4" w:rsidP="00A850B4">
            <w:pPr>
              <w:pStyle w:val="Compact"/>
              <w:jc w:val="center"/>
              <w:rPr>
                <w:rFonts w:ascii="Times New Roman" w:hAnsi="Times New Roman" w:cs="Times New Roman"/>
              </w:rPr>
            </w:pPr>
            <w:r w:rsidRPr="00270921">
              <w:rPr>
                <w:rFonts w:ascii="Times New Roman" w:hAnsi="Times New Roman" w:cs="Times New Roman"/>
              </w:rPr>
              <w:t>Wav2Vec2</w:t>
            </w:r>
          </w:p>
        </w:tc>
        <w:tc>
          <w:tcPr>
            <w:tcW w:w="1980" w:type="dxa"/>
          </w:tcPr>
          <w:p w14:paraId="1EAC3C83" w14:textId="77777777" w:rsidR="00A850B4" w:rsidRPr="00270921" w:rsidRDefault="00A850B4" w:rsidP="00A850B4">
            <w:pPr>
              <w:pStyle w:val="Compact"/>
              <w:jc w:val="center"/>
              <w:rPr>
                <w:rFonts w:ascii="Times New Roman" w:hAnsi="Times New Roman" w:cs="Times New Roman"/>
              </w:rPr>
            </w:pPr>
            <w:r w:rsidRPr="00270921">
              <w:rPr>
                <w:rFonts w:ascii="Times New Roman" w:hAnsi="Times New Roman" w:cs="Times New Roman"/>
              </w:rPr>
              <w:t>Hugging Face Transformers</w:t>
            </w:r>
          </w:p>
        </w:tc>
        <w:tc>
          <w:tcPr>
            <w:tcW w:w="1980" w:type="dxa"/>
          </w:tcPr>
          <w:p w14:paraId="509A342C" w14:textId="77777777" w:rsidR="00A850B4" w:rsidRPr="00270921" w:rsidRDefault="00A850B4" w:rsidP="00A850B4">
            <w:pPr>
              <w:pStyle w:val="Compact"/>
              <w:jc w:val="center"/>
              <w:rPr>
                <w:rFonts w:ascii="Times New Roman" w:hAnsi="Times New Roman" w:cs="Times New Roman"/>
              </w:rPr>
            </w:pPr>
            <w:r w:rsidRPr="00270921">
              <w:rPr>
                <w:rFonts w:ascii="Times New Roman" w:hAnsi="Times New Roman" w:cs="Times New Roman"/>
              </w:rPr>
              <w:t>Model Checkpoint</w:t>
            </w:r>
          </w:p>
        </w:tc>
        <w:tc>
          <w:tcPr>
            <w:tcW w:w="1979" w:type="dxa"/>
          </w:tcPr>
          <w:p w14:paraId="46D059DF" w14:textId="77777777" w:rsidR="00A850B4" w:rsidRPr="00270921" w:rsidRDefault="00A850B4" w:rsidP="00A850B4">
            <w:pPr>
              <w:pStyle w:val="Compact"/>
              <w:jc w:val="center"/>
              <w:rPr>
                <w:rFonts w:ascii="Times New Roman" w:hAnsi="Times New Roman" w:cs="Times New Roman"/>
              </w:rPr>
            </w:pPr>
            <w:proofErr w:type="spellStart"/>
            <w:r w:rsidRPr="00270921">
              <w:rPr>
                <w:rFonts w:ascii="Times New Roman" w:hAnsi="Times New Roman" w:cs="Times New Roman"/>
              </w:rPr>
              <w:t>facebook</w:t>
            </w:r>
            <w:proofErr w:type="spellEnd"/>
            <w:r w:rsidRPr="00270921">
              <w:rPr>
                <w:rFonts w:ascii="Times New Roman" w:hAnsi="Times New Roman" w:cs="Times New Roman"/>
              </w:rPr>
              <w:t>/wav2vec2-xlsr-53-espeak-cv-ft</w:t>
            </w:r>
          </w:p>
        </w:tc>
      </w:tr>
      <w:tr w:rsidR="00A850B4" w:rsidRPr="00270921" w14:paraId="0CE66232" w14:textId="77777777" w:rsidTr="00A850B4">
        <w:tc>
          <w:tcPr>
            <w:tcW w:w="1980" w:type="dxa"/>
          </w:tcPr>
          <w:p w14:paraId="290C0CA4" w14:textId="77777777" w:rsidR="00A850B4" w:rsidRPr="00270921" w:rsidRDefault="00A850B4" w:rsidP="00A850B4">
            <w:pPr>
              <w:pStyle w:val="Compact"/>
              <w:jc w:val="center"/>
              <w:rPr>
                <w:rFonts w:ascii="Times New Roman" w:hAnsi="Times New Roman" w:cs="Times New Roman"/>
              </w:rPr>
            </w:pPr>
            <w:r w:rsidRPr="00270921">
              <w:rPr>
                <w:rFonts w:ascii="Times New Roman" w:hAnsi="Times New Roman" w:cs="Times New Roman"/>
              </w:rPr>
              <w:t>STFT/MFCC</w:t>
            </w:r>
          </w:p>
        </w:tc>
        <w:tc>
          <w:tcPr>
            <w:tcW w:w="1980" w:type="dxa"/>
          </w:tcPr>
          <w:p w14:paraId="4E4DABAC" w14:textId="77777777" w:rsidR="00A850B4" w:rsidRPr="00270921" w:rsidRDefault="00A850B4" w:rsidP="00A850B4">
            <w:pPr>
              <w:pStyle w:val="Compact"/>
              <w:jc w:val="center"/>
              <w:rPr>
                <w:rFonts w:ascii="Times New Roman" w:hAnsi="Times New Roman" w:cs="Times New Roman"/>
              </w:rPr>
            </w:pPr>
            <w:proofErr w:type="spellStart"/>
            <w:r w:rsidRPr="00270921">
              <w:rPr>
                <w:rFonts w:ascii="Times New Roman" w:hAnsi="Times New Roman" w:cs="Times New Roman"/>
              </w:rPr>
              <w:t>Librosa</w:t>
            </w:r>
            <w:proofErr w:type="spellEnd"/>
            <w:r w:rsidRPr="00270921">
              <w:rPr>
                <w:rFonts w:ascii="Times New Roman" w:hAnsi="Times New Roman" w:cs="Times New Roman"/>
              </w:rPr>
              <w:t xml:space="preserve"> </w:t>
            </w:r>
            <w:proofErr w:type="spellStart"/>
            <w:proofErr w:type="gramStart"/>
            <w:r w:rsidRPr="00270921">
              <w:rPr>
                <w:rFonts w:ascii="Times New Roman" w:hAnsi="Times New Roman" w:cs="Times New Roman"/>
              </w:rPr>
              <w:t>feature.mfcc</w:t>
            </w:r>
            <w:proofErr w:type="spellEnd"/>
            <w:proofErr w:type="gramEnd"/>
          </w:p>
        </w:tc>
        <w:tc>
          <w:tcPr>
            <w:tcW w:w="1980" w:type="dxa"/>
          </w:tcPr>
          <w:p w14:paraId="14BFB2E3" w14:textId="77777777" w:rsidR="00A850B4" w:rsidRPr="00270921" w:rsidRDefault="00A850B4" w:rsidP="00A850B4">
            <w:pPr>
              <w:pStyle w:val="Compact"/>
              <w:jc w:val="center"/>
              <w:rPr>
                <w:rFonts w:ascii="Times New Roman" w:hAnsi="Times New Roman" w:cs="Times New Roman"/>
              </w:rPr>
            </w:pPr>
            <w:r w:rsidRPr="00270921">
              <w:rPr>
                <w:rFonts w:ascii="Times New Roman" w:hAnsi="Times New Roman" w:cs="Times New Roman"/>
              </w:rPr>
              <w:t xml:space="preserve">MFCC </w:t>
            </w:r>
            <w:proofErr w:type="spellStart"/>
            <w:r w:rsidRPr="00270921">
              <w:rPr>
                <w:rFonts w:ascii="Times New Roman" w:hAnsi="Times New Roman" w:cs="Times New Roman"/>
              </w:rPr>
              <w:t>Katsayı</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Sayısı</w:t>
            </w:r>
            <w:proofErr w:type="spellEnd"/>
          </w:p>
        </w:tc>
        <w:tc>
          <w:tcPr>
            <w:tcW w:w="1979" w:type="dxa"/>
          </w:tcPr>
          <w:p w14:paraId="193E7A4C" w14:textId="77777777" w:rsidR="00A850B4" w:rsidRPr="00270921" w:rsidRDefault="00A850B4" w:rsidP="00A850B4">
            <w:pPr>
              <w:pStyle w:val="Compact"/>
              <w:jc w:val="center"/>
              <w:rPr>
                <w:rFonts w:ascii="Times New Roman" w:hAnsi="Times New Roman" w:cs="Times New Roman"/>
              </w:rPr>
            </w:pPr>
            <w:r w:rsidRPr="00270921">
              <w:rPr>
                <w:rFonts w:ascii="Times New Roman" w:hAnsi="Times New Roman" w:cs="Times New Roman"/>
              </w:rPr>
              <w:t>13</w:t>
            </w:r>
          </w:p>
        </w:tc>
      </w:tr>
      <w:tr w:rsidR="00A850B4" w:rsidRPr="00270921" w14:paraId="7051C4DE" w14:textId="77777777" w:rsidTr="00A850B4">
        <w:tc>
          <w:tcPr>
            <w:tcW w:w="1980" w:type="dxa"/>
          </w:tcPr>
          <w:p w14:paraId="7D51CE8F" w14:textId="77777777" w:rsidR="00A850B4" w:rsidRPr="00270921" w:rsidRDefault="00A850B4" w:rsidP="007066AC">
            <w:pPr>
              <w:pStyle w:val="Compact"/>
              <w:rPr>
                <w:rFonts w:ascii="Times New Roman" w:hAnsi="Times New Roman" w:cs="Times New Roman"/>
              </w:rPr>
            </w:pPr>
            <w:r w:rsidRPr="00270921">
              <w:rPr>
                <w:rFonts w:ascii="Times New Roman" w:hAnsi="Times New Roman" w:cs="Times New Roman"/>
              </w:rPr>
              <w:t xml:space="preserve">DTW </w:t>
            </w:r>
            <w:proofErr w:type="spellStart"/>
            <w:r w:rsidRPr="00270921">
              <w:rPr>
                <w:rFonts w:ascii="Times New Roman" w:hAnsi="Times New Roman" w:cs="Times New Roman"/>
              </w:rPr>
              <w:t>Hizalama</w:t>
            </w:r>
            <w:proofErr w:type="spellEnd"/>
          </w:p>
        </w:tc>
        <w:tc>
          <w:tcPr>
            <w:tcW w:w="1980" w:type="dxa"/>
          </w:tcPr>
          <w:p w14:paraId="466E3F35" w14:textId="77777777" w:rsidR="00A850B4" w:rsidRPr="00270921" w:rsidRDefault="00A850B4" w:rsidP="007066AC">
            <w:pPr>
              <w:pStyle w:val="Compact"/>
              <w:rPr>
                <w:rFonts w:ascii="Times New Roman" w:hAnsi="Times New Roman" w:cs="Times New Roman"/>
              </w:rPr>
            </w:pPr>
            <w:proofErr w:type="spellStart"/>
            <w:r w:rsidRPr="00270921">
              <w:rPr>
                <w:rFonts w:ascii="Times New Roman" w:hAnsi="Times New Roman" w:cs="Times New Roman"/>
              </w:rPr>
              <w:t>Fastdtw</w:t>
            </w:r>
            <w:proofErr w:type="spellEnd"/>
          </w:p>
        </w:tc>
        <w:tc>
          <w:tcPr>
            <w:tcW w:w="1980" w:type="dxa"/>
          </w:tcPr>
          <w:p w14:paraId="0E7BA674" w14:textId="77777777" w:rsidR="00A850B4" w:rsidRPr="00270921" w:rsidRDefault="00A850B4" w:rsidP="007066AC">
            <w:pPr>
              <w:pStyle w:val="Compact"/>
              <w:rPr>
                <w:rFonts w:ascii="Times New Roman" w:hAnsi="Times New Roman" w:cs="Times New Roman"/>
              </w:rPr>
            </w:pPr>
            <w:proofErr w:type="spellStart"/>
            <w:r w:rsidRPr="00270921">
              <w:rPr>
                <w:rFonts w:ascii="Times New Roman" w:hAnsi="Times New Roman" w:cs="Times New Roman"/>
              </w:rPr>
              <w:t>Mesafe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Metriği</w:t>
            </w:r>
            <w:proofErr w:type="spellEnd"/>
          </w:p>
        </w:tc>
        <w:tc>
          <w:tcPr>
            <w:tcW w:w="1979" w:type="dxa"/>
          </w:tcPr>
          <w:p w14:paraId="38AD6D95" w14:textId="77777777" w:rsidR="00A850B4" w:rsidRPr="00270921" w:rsidRDefault="00A850B4" w:rsidP="007066AC">
            <w:pPr>
              <w:pStyle w:val="Compact"/>
              <w:rPr>
                <w:rFonts w:ascii="Times New Roman" w:hAnsi="Times New Roman" w:cs="Times New Roman"/>
              </w:rPr>
            </w:pPr>
            <w:r w:rsidRPr="00270921">
              <w:rPr>
                <w:rFonts w:ascii="Times New Roman" w:hAnsi="Times New Roman" w:cs="Times New Roman"/>
              </w:rPr>
              <w:t>Cosine Distance</w:t>
            </w:r>
            <w:bookmarkStart w:id="28" w:name="tab%3Aacoustic_params"/>
            <w:bookmarkEnd w:id="28"/>
          </w:p>
        </w:tc>
      </w:tr>
    </w:tbl>
    <w:p w14:paraId="3F07405A" w14:textId="77777777" w:rsidR="00A850B4" w:rsidRDefault="00A850B4" w:rsidP="00AB783D">
      <w:pPr>
        <w:pStyle w:val="MainTitle"/>
        <w:numPr>
          <w:ilvl w:val="0"/>
          <w:numId w:val="0"/>
        </w:numPr>
      </w:pPr>
    </w:p>
    <w:p w14:paraId="52DA922A" w14:textId="388246AA" w:rsidR="00A850B4" w:rsidRDefault="00303769">
      <w:pPr>
        <w:pStyle w:val="Balk4"/>
      </w:pPr>
      <w:r w:rsidRPr="00593971">
        <w:lastRenderedPageBreak/>
        <w:t xml:space="preserve">Aşama 1: Ses Ön İşleme ve VAD </w:t>
      </w:r>
    </w:p>
    <w:p w14:paraId="0EF42181" w14:textId="74582BF5" w:rsidR="00A850B4" w:rsidRPr="00270921" w:rsidRDefault="00A850B4" w:rsidP="00A850B4">
      <w:pPr>
        <w:pStyle w:val="FirstParagraph"/>
        <w:spacing w:line="360" w:lineRule="auto"/>
        <w:rPr>
          <w:rFonts w:ascii="Times New Roman" w:hAnsi="Times New Roman" w:cs="Times New Roman"/>
        </w:rPr>
      </w:pPr>
      <w:proofErr w:type="spellStart"/>
      <w:r w:rsidRPr="00270921">
        <w:rPr>
          <w:rFonts w:ascii="Times New Roman" w:hAnsi="Times New Roman" w:cs="Times New Roman"/>
        </w:rPr>
        <w:t>Kullanıcıdan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gelen</w:t>
      </w:r>
      <w:proofErr w:type="spellEnd"/>
      <w:r w:rsidRPr="00270921">
        <w:rPr>
          <w:rFonts w:ascii="Times New Roman" w:hAnsi="Times New Roman" w:cs="Times New Roman"/>
        </w:rPr>
        <w:t xml:space="preserve"> ham </w:t>
      </w:r>
      <w:proofErr w:type="spellStart"/>
      <w:r w:rsidRPr="00270921">
        <w:rPr>
          <w:rFonts w:ascii="Times New Roman" w:hAnsi="Times New Roman" w:cs="Times New Roman"/>
        </w:rPr>
        <w:t>ses</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dosyası</w:t>
      </w:r>
      <w:proofErr w:type="spellEnd"/>
      <w:r w:rsidRPr="00270921">
        <w:rPr>
          <w:rFonts w:ascii="Times New Roman" w:hAnsi="Times New Roman" w:cs="Times New Roman"/>
        </w:rPr>
        <w:t xml:space="preserve"> (AAC/M4A), backend </w:t>
      </w:r>
      <w:proofErr w:type="spellStart"/>
      <w:r w:rsidRPr="00270921">
        <w:rPr>
          <w:rFonts w:ascii="Times New Roman" w:hAnsi="Times New Roman" w:cs="Times New Roman"/>
        </w:rPr>
        <w:t>katmanında</w:t>
      </w:r>
      <w:proofErr w:type="spellEnd"/>
      <w:r w:rsidRPr="00270921">
        <w:rPr>
          <w:rFonts w:ascii="Times New Roman" w:hAnsi="Times New Roman" w:cs="Times New Roman"/>
        </w:rPr>
        <w:t xml:space="preserve"> ‘</w:t>
      </w:r>
      <w:proofErr w:type="spellStart"/>
      <w:proofErr w:type="gramStart"/>
      <w:r w:rsidRPr="00270921">
        <w:rPr>
          <w:rFonts w:ascii="Times New Roman" w:hAnsi="Times New Roman" w:cs="Times New Roman"/>
        </w:rPr>
        <w:t>pydub</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kütüphanesi</w:t>
      </w:r>
      <w:proofErr w:type="spellEnd"/>
      <w:proofErr w:type="gramEnd"/>
      <w:r w:rsidRPr="00270921">
        <w:rPr>
          <w:rFonts w:ascii="Times New Roman" w:hAnsi="Times New Roman" w:cs="Times New Roman"/>
        </w:rPr>
        <w:t xml:space="preserve"> </w:t>
      </w:r>
      <w:proofErr w:type="spellStart"/>
      <w:r w:rsidRPr="00270921">
        <w:rPr>
          <w:rFonts w:ascii="Times New Roman" w:hAnsi="Times New Roman" w:cs="Times New Roman"/>
        </w:rPr>
        <w:t>veya</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sistem</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FFmpeg</w:t>
      </w:r>
      <w:proofErr w:type="spellEnd"/>
      <w:r w:rsidRPr="00270921">
        <w:rPr>
          <w:rFonts w:ascii="Times New Roman" w:hAnsi="Times New Roman" w:cs="Times New Roman"/>
        </w:rPr>
        <w:t xml:space="preserve"> CLI </w:t>
      </w:r>
      <w:proofErr w:type="spellStart"/>
      <w:r w:rsidRPr="00270921">
        <w:rPr>
          <w:rFonts w:ascii="Times New Roman" w:hAnsi="Times New Roman" w:cs="Times New Roman"/>
        </w:rPr>
        <w:t>komut</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satırı</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aracı</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kullanılarak</w:t>
      </w:r>
      <w:proofErr w:type="spellEnd"/>
      <w:r w:rsidRPr="00270921">
        <w:rPr>
          <w:rFonts w:ascii="Times New Roman" w:hAnsi="Times New Roman" w:cs="Times New Roman"/>
        </w:rPr>
        <w:t xml:space="preserve"> 16000 Hz </w:t>
      </w:r>
      <w:proofErr w:type="spellStart"/>
      <w:r w:rsidRPr="00270921">
        <w:rPr>
          <w:rFonts w:ascii="Times New Roman" w:hAnsi="Times New Roman" w:cs="Times New Roman"/>
        </w:rPr>
        <w:t>örnekleme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frekansına</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ve</w:t>
      </w:r>
      <w:proofErr w:type="spellEnd"/>
      <w:r w:rsidRPr="00270921">
        <w:rPr>
          <w:rFonts w:ascii="Times New Roman" w:hAnsi="Times New Roman" w:cs="Times New Roman"/>
        </w:rPr>
        <w:t xml:space="preserve"> mono </w:t>
      </w:r>
      <w:proofErr w:type="spellStart"/>
      <w:r w:rsidRPr="00270921">
        <w:rPr>
          <w:rFonts w:ascii="Times New Roman" w:hAnsi="Times New Roman" w:cs="Times New Roman"/>
        </w:rPr>
        <w:t>kanal</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ses</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standardına</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dönüştürülür</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Ardından</w:t>
      </w:r>
      <w:proofErr w:type="spellEnd"/>
      <w:r w:rsidRPr="00270921">
        <w:rPr>
          <w:rFonts w:ascii="Times New Roman" w:hAnsi="Times New Roman" w:cs="Times New Roman"/>
        </w:rPr>
        <w:t>, ‘</w:t>
      </w:r>
      <w:proofErr w:type="spellStart"/>
      <w:proofErr w:type="gramStart"/>
      <w:r w:rsidRPr="00270921">
        <w:rPr>
          <w:rFonts w:ascii="Times New Roman" w:hAnsi="Times New Roman" w:cs="Times New Roman"/>
        </w:rPr>
        <w:t>librosa.effects</w:t>
      </w:r>
      <w:proofErr w:type="gramEnd"/>
      <w:r w:rsidRPr="00270921">
        <w:rPr>
          <w:rFonts w:ascii="Times New Roman" w:hAnsi="Times New Roman" w:cs="Times New Roman"/>
        </w:rPr>
        <w:t>.</w:t>
      </w:r>
      <w:proofErr w:type="gramStart"/>
      <w:r w:rsidRPr="00270921">
        <w:rPr>
          <w:rFonts w:ascii="Times New Roman" w:hAnsi="Times New Roman" w:cs="Times New Roman"/>
        </w:rPr>
        <w:t>trim</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fonksiyonu</w:t>
      </w:r>
      <w:proofErr w:type="spellEnd"/>
      <w:proofErr w:type="gramEnd"/>
      <w:r w:rsidRPr="00270921">
        <w:rPr>
          <w:rFonts w:ascii="Times New Roman" w:hAnsi="Times New Roman" w:cs="Times New Roman"/>
        </w:rPr>
        <w:t xml:space="preserve"> </w:t>
      </w:r>
      <w:proofErr w:type="spellStart"/>
      <w:r w:rsidRPr="00270921">
        <w:rPr>
          <w:rFonts w:ascii="Times New Roman" w:hAnsi="Times New Roman" w:cs="Times New Roman"/>
        </w:rPr>
        <w:t>kullanılarak</w:t>
      </w:r>
      <w:proofErr w:type="spellEnd"/>
      <w:r w:rsidRPr="00270921">
        <w:rPr>
          <w:rFonts w:ascii="Times New Roman" w:hAnsi="Times New Roman" w:cs="Times New Roman"/>
        </w:rPr>
        <w:t xml:space="preserve"> </w:t>
      </w:r>
      <w:proofErr w:type="spellStart"/>
      <m:oMath>
        <m:r>
          <m:rPr>
            <m:nor/>
          </m:rPr>
          <w:rPr>
            <w:rFonts w:ascii="Cambria Math" w:hAnsi="Times New Roman" w:cs="Times New Roman"/>
          </w:rPr>
          <m:t>top_db</m:t>
        </m:r>
        <w:proofErr w:type="spellEnd"/>
        <m:r>
          <m:rPr>
            <m:sty m:val="p"/>
          </m:rPr>
          <w:rPr>
            <w:rFonts w:ascii="Cambria Math" w:hAnsi="Times New Roman" w:cs="Times New Roman"/>
          </w:rPr>
          <m:t>=</m:t>
        </m:r>
        <m:r>
          <m:rPr>
            <m:nor/>
          </m:rPr>
          <w:rPr>
            <w:rFonts w:ascii="Cambria Math" w:hAnsi="Times New Roman" w:cs="Times New Roman"/>
          </w:rPr>
          <m:t>25</m:t>
        </m:r>
      </m:oMath>
      <w:r w:rsidRPr="00270921">
        <w:rPr>
          <w:rFonts w:ascii="Times New Roman" w:hAnsi="Times New Roman" w:cs="Times New Roman"/>
        </w:rPr>
        <w:t xml:space="preserve"> dB </w:t>
      </w:r>
      <w:proofErr w:type="spellStart"/>
      <w:r w:rsidRPr="00270921">
        <w:rPr>
          <w:rFonts w:ascii="Times New Roman" w:hAnsi="Times New Roman" w:cs="Times New Roman"/>
        </w:rPr>
        <w:t>gürültü</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eşiğinde</w:t>
      </w:r>
      <w:proofErr w:type="spellEnd"/>
      <w:r w:rsidRPr="00270921">
        <w:rPr>
          <w:rFonts w:ascii="Times New Roman" w:hAnsi="Times New Roman" w:cs="Times New Roman"/>
        </w:rPr>
        <w:t xml:space="preserve"> Ses </w:t>
      </w:r>
      <w:proofErr w:type="spellStart"/>
      <w:r w:rsidRPr="00270921">
        <w:rPr>
          <w:rFonts w:ascii="Times New Roman" w:hAnsi="Times New Roman" w:cs="Times New Roman"/>
        </w:rPr>
        <w:t>Aktivitesi</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Tespiti</w:t>
      </w:r>
      <w:proofErr w:type="spellEnd"/>
      <w:r w:rsidRPr="00270921">
        <w:rPr>
          <w:rFonts w:ascii="Times New Roman" w:hAnsi="Times New Roman" w:cs="Times New Roman"/>
        </w:rPr>
        <w:t xml:space="preserve"> (VAD) </w:t>
      </w:r>
      <w:proofErr w:type="spellStart"/>
      <w:r w:rsidRPr="00270921">
        <w:rPr>
          <w:rFonts w:ascii="Times New Roman" w:hAnsi="Times New Roman" w:cs="Times New Roman"/>
        </w:rPr>
        <w:t>gerçekleştirilir</w:t>
      </w:r>
      <w:proofErr w:type="spellEnd"/>
      <w:r w:rsidRPr="00270921">
        <w:rPr>
          <w:rFonts w:ascii="Times New Roman" w:hAnsi="Times New Roman" w:cs="Times New Roman"/>
        </w:rPr>
        <w:t xml:space="preserve">. Bu </w:t>
      </w:r>
      <w:proofErr w:type="spellStart"/>
      <w:r w:rsidRPr="00270921">
        <w:rPr>
          <w:rFonts w:ascii="Times New Roman" w:hAnsi="Times New Roman" w:cs="Times New Roman"/>
        </w:rPr>
        <w:t>işlem</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ses</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kaydının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başındaki</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ve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sonundaki</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sessiz</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süreleri</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kırparak</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analiz</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sürecini</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dışsal</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gürültülerden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arındırır</w:t>
      </w:r>
      <w:proofErr w:type="spellEnd"/>
      <w:r w:rsidRPr="00270921">
        <w:rPr>
          <w:rFonts w:ascii="Times New Roman" w:hAnsi="Times New Roman" w:cs="Times New Roman"/>
        </w:rPr>
        <w:t xml:space="preserve">. Son </w:t>
      </w:r>
      <w:proofErr w:type="spellStart"/>
      <w:r w:rsidRPr="00270921">
        <w:rPr>
          <w:rFonts w:ascii="Times New Roman" w:hAnsi="Times New Roman" w:cs="Times New Roman"/>
        </w:rPr>
        <w:t>adımda</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sinyal</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genliği</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maksimum</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pik</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değerine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bölünerek</w:t>
      </w:r>
      <w:proofErr w:type="spellEnd"/>
      <w:r w:rsidRPr="00270921">
        <w:rPr>
          <w:rFonts w:ascii="Times New Roman" w:hAnsi="Times New Roman" w:cs="Times New Roman"/>
        </w:rPr>
        <w:t xml:space="preserve"> peak-</w:t>
      </w:r>
      <w:proofErr w:type="spellStart"/>
      <w:r w:rsidRPr="00270921">
        <w:rPr>
          <w:rFonts w:ascii="Times New Roman" w:hAnsi="Times New Roman" w:cs="Times New Roman"/>
        </w:rPr>
        <w:t>normalizasyonu</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uygulanır</w:t>
      </w:r>
      <w:proofErr w:type="spellEnd"/>
      <w:r w:rsidRPr="00270921">
        <w:rPr>
          <w:rFonts w:ascii="Times New Roman" w:hAnsi="Times New Roman" w:cs="Times New Roman"/>
        </w:rPr>
        <w:t>:</w:t>
      </w:r>
    </w:p>
    <w:p w14:paraId="46B61E24" w14:textId="14886F74" w:rsidR="00A850B4" w:rsidRPr="00A850B4" w:rsidRDefault="00A850B4" w:rsidP="00A850B4">
      <w:pPr>
        <w:pStyle w:val="GvdeMetni"/>
        <w:jc w:val="center"/>
        <w:rPr>
          <w:rFonts w:ascii="Times New Roman" w:hAnsi="Times New Roman"/>
        </w:rPr>
      </w:pPr>
    </w:p>
    <w:tbl>
      <w:tblPr>
        <w:tblStyle w:val="TabloKlavuzu"/>
        <w:tblW w:w="85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71"/>
        <w:gridCol w:w="1132"/>
      </w:tblGrid>
      <w:tr w:rsidR="00A850B4" w:rsidRPr="000E76A7" w14:paraId="4252B95C" w14:textId="77777777" w:rsidTr="007066AC">
        <w:tc>
          <w:tcPr>
            <w:tcW w:w="7371" w:type="dxa"/>
            <w:vAlign w:val="center"/>
          </w:tcPr>
          <w:p w14:paraId="0D846AB1" w14:textId="0146202F" w:rsidR="00A850B4" w:rsidRPr="00A850B4" w:rsidRDefault="00000000" w:rsidP="00A850B4">
            <w:pPr>
              <w:pStyle w:val="GvdeMetni"/>
              <w:jc w:val="center"/>
              <w:rPr>
                <w:rFonts w:ascii="Times New Roman" w:hAnsi="Times New Roman"/>
              </w:rPr>
            </w:pPr>
            <m:oMathPara>
              <m:oMath>
                <m:sSub>
                  <m:sSubPr>
                    <m:ctrlPr>
                      <w:rPr>
                        <w:rFonts w:ascii="Cambria Math" w:hAnsi="Times New Roman"/>
                        <w:i/>
                      </w:rPr>
                    </m:ctrlPr>
                  </m:sSubPr>
                  <m:e>
                    <m:r>
                      <w:rPr>
                        <w:rFonts w:ascii="Cambria Math" w:hAnsi="Times New Roman"/>
                      </w:rPr>
                      <m:t>y</m:t>
                    </m:r>
                  </m:e>
                  <m:sub>
                    <m:r>
                      <m:rPr>
                        <m:nor/>
                      </m:rPr>
                      <w:rPr>
                        <w:rFonts w:ascii="Cambria Math" w:hAnsi="Times New Roman"/>
                      </w:rPr>
                      <m:t>norm</m:t>
                    </m:r>
                    <m:ctrlPr>
                      <w:rPr>
                        <w:rFonts w:ascii="Cambria Math" w:hAnsi="Times New Roman"/>
                      </w:rPr>
                    </m:ctrlPr>
                  </m:sub>
                </m:sSub>
                <m:d>
                  <m:dPr>
                    <m:begChr m:val="["/>
                    <m:endChr m:val="]"/>
                    <m:ctrlPr>
                      <w:rPr>
                        <w:rFonts w:ascii="Cambria Math" w:hAnsi="Times New Roman"/>
                        <w:i/>
                      </w:rPr>
                    </m:ctrlPr>
                  </m:dPr>
                  <m:e>
                    <m:r>
                      <w:rPr>
                        <w:rFonts w:ascii="Cambria Math" w:hAnsi="Times New Roman"/>
                      </w:rPr>
                      <m:t>n</m:t>
                    </m:r>
                  </m:e>
                </m:d>
                <m:r>
                  <w:rPr>
                    <w:rFonts w:ascii="Cambria Math" w:hAnsi="Times New Roman"/>
                  </w:rPr>
                  <m:t>=</m:t>
                </m:r>
                <m:f>
                  <m:fPr>
                    <m:ctrlPr>
                      <w:rPr>
                        <w:rFonts w:ascii="Cambria Math" w:hAnsi="Times New Roman"/>
                        <w:i/>
                      </w:rPr>
                    </m:ctrlPr>
                  </m:fPr>
                  <m:num>
                    <m:r>
                      <w:rPr>
                        <w:rFonts w:ascii="Cambria Math" w:hAnsi="Times New Roman"/>
                      </w:rPr>
                      <m:t>y</m:t>
                    </m:r>
                    <m:d>
                      <m:dPr>
                        <m:begChr m:val="["/>
                        <m:endChr m:val="]"/>
                        <m:ctrlPr>
                          <w:rPr>
                            <w:rFonts w:ascii="Cambria Math" w:hAnsi="Times New Roman"/>
                            <w:i/>
                          </w:rPr>
                        </m:ctrlPr>
                      </m:dPr>
                      <m:e>
                        <m:r>
                          <w:rPr>
                            <w:rFonts w:ascii="Cambria Math" w:hAnsi="Times New Roman"/>
                          </w:rPr>
                          <m:t>n</m:t>
                        </m:r>
                      </m:e>
                    </m:d>
                  </m:num>
                  <m:den>
                    <m:r>
                      <w:rPr>
                        <w:rFonts w:ascii="Cambria Math" w:hAnsi="Times New Roman"/>
                      </w:rPr>
                      <m:t>max</m:t>
                    </m:r>
                    <m:d>
                      <m:dPr>
                        <m:ctrlPr>
                          <w:rPr>
                            <w:rFonts w:ascii="Cambria Math" w:hAnsi="Times New Roman"/>
                            <w:i/>
                          </w:rPr>
                        </m:ctrlPr>
                      </m:dPr>
                      <m:e>
                        <m:d>
                          <m:dPr>
                            <m:begChr m:val="|"/>
                            <m:endChr m:val="|"/>
                            <m:ctrlPr>
                              <w:rPr>
                                <w:rFonts w:ascii="Cambria Math" w:hAnsi="Times New Roman"/>
                                <w:i/>
                              </w:rPr>
                            </m:ctrlPr>
                          </m:dPr>
                          <m:e>
                            <m:r>
                              <w:rPr>
                                <w:rFonts w:ascii="Cambria Math" w:hAnsi="Times New Roman"/>
                              </w:rPr>
                              <m:t>y</m:t>
                            </m:r>
                          </m:e>
                        </m:d>
                        <m:ctrlPr>
                          <w:rPr>
                            <w:rFonts w:ascii="Cambria Math" w:hAnsi="Cambria Math"/>
                            <w:i/>
                          </w:rPr>
                        </m:ctrlPr>
                      </m:e>
                    </m:d>
                    <m:ctrlPr>
                      <w:rPr>
                        <w:rFonts w:ascii="Cambria Math" w:hAnsi="Cambria Math"/>
                        <w:i/>
                      </w:rPr>
                    </m:ctrlPr>
                  </m:den>
                </m:f>
              </m:oMath>
            </m:oMathPara>
          </w:p>
        </w:tc>
        <w:tc>
          <w:tcPr>
            <w:tcW w:w="1132" w:type="dxa"/>
            <w:vAlign w:val="center"/>
          </w:tcPr>
          <w:p w14:paraId="2BFDCA9D" w14:textId="12E066A3" w:rsidR="00A850B4" w:rsidRPr="000E76A7" w:rsidRDefault="00A850B4" w:rsidP="007066AC">
            <w:pPr>
              <w:ind w:hanging="2"/>
              <w:rPr>
                <w:rFonts w:ascii="Times New Roman" w:hAnsi="Times New Roman"/>
              </w:rPr>
            </w:pPr>
            <w:r w:rsidRPr="000E76A7">
              <w:rPr>
                <w:rFonts w:ascii="Times New Roman" w:hAnsi="Times New Roman"/>
              </w:rPr>
              <w:t>(</w:t>
            </w:r>
            <w:r>
              <w:rPr>
                <w:rFonts w:ascii="Times New Roman" w:hAnsi="Times New Roman"/>
              </w:rPr>
              <w:t>2.2</w:t>
            </w:r>
            <w:r w:rsidRPr="000E76A7">
              <w:rPr>
                <w:rFonts w:ascii="Times New Roman" w:hAnsi="Times New Roman"/>
              </w:rPr>
              <w:t>)</w:t>
            </w:r>
          </w:p>
        </w:tc>
      </w:tr>
    </w:tbl>
    <w:p w14:paraId="197DE344" w14:textId="77777777" w:rsidR="00A850B4" w:rsidRPr="00270921" w:rsidRDefault="00A850B4" w:rsidP="00A850B4">
      <w:pPr>
        <w:pStyle w:val="GvdeMetni"/>
        <w:jc w:val="center"/>
        <w:rPr>
          <w:rFonts w:ascii="Times New Roman" w:hAnsi="Times New Roman"/>
        </w:rPr>
      </w:pPr>
    </w:p>
    <w:p w14:paraId="53AF2178" w14:textId="77777777" w:rsidR="00A850B4" w:rsidRPr="00270921" w:rsidRDefault="00A850B4" w:rsidP="00A850B4">
      <w:pPr>
        <w:pStyle w:val="FirstParagraph"/>
        <w:spacing w:line="360" w:lineRule="auto"/>
        <w:rPr>
          <w:rFonts w:ascii="Times New Roman" w:hAnsi="Times New Roman" w:cs="Times New Roman"/>
        </w:rPr>
      </w:pPr>
      <w:r w:rsidRPr="00270921">
        <w:rPr>
          <w:rFonts w:ascii="Times New Roman" w:hAnsi="Times New Roman" w:cs="Times New Roman"/>
        </w:rPr>
        <w:t xml:space="preserve">Bu </w:t>
      </w:r>
      <w:proofErr w:type="spellStart"/>
      <w:r w:rsidRPr="00270921">
        <w:rPr>
          <w:rFonts w:ascii="Times New Roman" w:hAnsi="Times New Roman" w:cs="Times New Roman"/>
        </w:rPr>
        <w:t>normalizasyon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kullanıcının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mikrofona</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uzaklığından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veya</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mikrofon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hassasiyetinden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kaynaklanan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genlik</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farklarını</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ortadan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kaldırarak</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akustik</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özniteliklerin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tutarlı</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olmasını</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sağlar</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Doğrulama</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aşamasında</w:t>
      </w:r>
      <w:proofErr w:type="spellEnd"/>
      <w:r w:rsidRPr="00270921">
        <w:rPr>
          <w:rFonts w:ascii="Times New Roman" w:hAnsi="Times New Roman" w:cs="Times New Roman"/>
        </w:rPr>
        <w:t xml:space="preserve"> OpenAI Whisper “base” </w:t>
      </w:r>
      <w:proofErr w:type="spellStart"/>
      <w:r w:rsidRPr="00270921">
        <w:rPr>
          <w:rFonts w:ascii="Times New Roman" w:hAnsi="Times New Roman" w:cs="Times New Roman"/>
        </w:rPr>
        <w:t>modeliyle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ses</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metne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dönüştürülür</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eğer</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söylenen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kelime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ile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hedef</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kelimenin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Levenshtein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benzerlik</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oranı</w:t>
      </w:r>
      <w:proofErr w:type="spellEnd"/>
      <w:r w:rsidRPr="00270921">
        <w:rPr>
          <w:rFonts w:ascii="Times New Roman" w:hAnsi="Times New Roman" w:cs="Times New Roman"/>
        </w:rPr>
        <w:t xml:space="preserve"> %30’dan </w:t>
      </w:r>
      <w:proofErr w:type="spellStart"/>
      <w:r w:rsidRPr="00270921">
        <w:rPr>
          <w:rFonts w:ascii="Times New Roman" w:hAnsi="Times New Roman" w:cs="Times New Roman"/>
        </w:rPr>
        <w:t>küçükse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deneme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doğrudan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sıfır</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puanla</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başarısız</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sayılır</w:t>
      </w:r>
      <w:proofErr w:type="spellEnd"/>
      <w:r w:rsidRPr="00270921">
        <w:rPr>
          <w:rFonts w:ascii="Times New Roman" w:hAnsi="Times New Roman" w:cs="Times New Roman"/>
        </w:rPr>
        <w:t>.</w:t>
      </w:r>
    </w:p>
    <w:p w14:paraId="1474DC2C" w14:textId="77777777" w:rsidR="00A850B4" w:rsidRDefault="00A850B4" w:rsidP="00AB783D">
      <w:pPr>
        <w:pStyle w:val="MainTitle"/>
        <w:numPr>
          <w:ilvl w:val="0"/>
          <w:numId w:val="0"/>
        </w:numPr>
        <w:ind w:left="720"/>
      </w:pPr>
    </w:p>
    <w:p w14:paraId="6A6806B8" w14:textId="2FF14A12" w:rsidR="00A850B4" w:rsidRDefault="00303769">
      <w:pPr>
        <w:pStyle w:val="Balk4"/>
      </w:pPr>
      <w:r w:rsidRPr="00593971">
        <w:t xml:space="preserve">Aşama 2: Wav2Vec2 ile Fonem Dönüşümü </w:t>
      </w:r>
    </w:p>
    <w:p w14:paraId="18FEED32" w14:textId="59DB2C0F" w:rsidR="00A850B4" w:rsidRDefault="00A850B4" w:rsidP="00A850B4">
      <w:pPr>
        <w:pStyle w:val="FirstParagraph"/>
        <w:spacing w:line="360" w:lineRule="auto"/>
        <w:rPr>
          <w:rFonts w:ascii="Times New Roman" w:hAnsi="Times New Roman" w:cs="Times New Roman"/>
        </w:rPr>
      </w:pPr>
      <w:proofErr w:type="spellStart"/>
      <w:r w:rsidRPr="00270921">
        <w:rPr>
          <w:rFonts w:ascii="Times New Roman" w:hAnsi="Times New Roman" w:cs="Times New Roman"/>
        </w:rPr>
        <w:t>Sinyalin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otomatik</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ses</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tanıma</w:t>
      </w:r>
      <w:proofErr w:type="spellEnd"/>
      <w:r w:rsidRPr="00270921">
        <w:rPr>
          <w:rFonts w:ascii="Times New Roman" w:hAnsi="Times New Roman" w:cs="Times New Roman"/>
        </w:rPr>
        <w:t xml:space="preserve"> (ASR) </w:t>
      </w:r>
      <w:proofErr w:type="spellStart"/>
      <w:r w:rsidRPr="00270921">
        <w:rPr>
          <w:rFonts w:ascii="Times New Roman" w:hAnsi="Times New Roman" w:cs="Times New Roman"/>
        </w:rPr>
        <w:t>sistemlerinin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kelime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düzeyindeki</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otomatik</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düzeltme</w:t>
      </w:r>
      <w:proofErr w:type="spellEnd"/>
      <w:r w:rsidRPr="00270921">
        <w:rPr>
          <w:rFonts w:ascii="Times New Roman" w:hAnsi="Times New Roman" w:cs="Times New Roman"/>
        </w:rPr>
        <w:t xml:space="preserve"> (</w:t>
      </w:r>
      <w:proofErr w:type="gramStart"/>
      <w:r w:rsidRPr="00270921">
        <w:rPr>
          <w:rFonts w:ascii="Times New Roman" w:hAnsi="Times New Roman" w:cs="Times New Roman"/>
        </w:rPr>
        <w:t>auto-correct</w:t>
      </w:r>
      <w:proofErr w:type="gramEnd"/>
      <w:r w:rsidRPr="00270921">
        <w:rPr>
          <w:rFonts w:ascii="Times New Roman" w:hAnsi="Times New Roman" w:cs="Times New Roman"/>
        </w:rPr>
        <w:t xml:space="preserve">) </w:t>
      </w:r>
      <w:proofErr w:type="spellStart"/>
      <w:r w:rsidRPr="00270921">
        <w:rPr>
          <w:rFonts w:ascii="Times New Roman" w:hAnsi="Times New Roman" w:cs="Times New Roman"/>
        </w:rPr>
        <w:t>engeline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takılmadan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doğrudan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ağızdan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çıkan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sesleri</w:t>
      </w:r>
      <w:proofErr w:type="spellEnd"/>
      <w:r w:rsidRPr="00270921">
        <w:rPr>
          <w:rFonts w:ascii="Times New Roman" w:hAnsi="Times New Roman" w:cs="Times New Roman"/>
        </w:rPr>
        <w:t xml:space="preserve"> (IPA </w:t>
      </w:r>
      <w:proofErr w:type="spellStart"/>
      <w:r w:rsidRPr="00270921">
        <w:rPr>
          <w:rFonts w:ascii="Times New Roman" w:hAnsi="Times New Roman" w:cs="Times New Roman"/>
        </w:rPr>
        <w:t>formatında</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yakalayabilmesi</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için</w:t>
      </w:r>
      <w:proofErr w:type="spellEnd"/>
      <w:r w:rsidRPr="00270921">
        <w:rPr>
          <w:rFonts w:ascii="Times New Roman" w:hAnsi="Times New Roman" w:cs="Times New Roman"/>
        </w:rPr>
        <w:t xml:space="preserve"> Wav2Vec2 </w:t>
      </w:r>
      <w:proofErr w:type="spellStart"/>
      <w:r w:rsidRPr="00270921">
        <w:rPr>
          <w:rFonts w:ascii="Times New Roman" w:hAnsi="Times New Roman" w:cs="Times New Roman"/>
        </w:rPr>
        <w:t>modeli</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kullanılır</w:t>
      </w:r>
      <w:proofErr w:type="spellEnd"/>
      <w:r w:rsidR="00F57556">
        <w:rPr>
          <w:rFonts w:ascii="Times New Roman" w:hAnsi="Times New Roman" w:cs="Times New Roman"/>
        </w:rPr>
        <w:t xml:space="preserve"> [18]</w:t>
      </w:r>
      <w:r w:rsidRPr="00270921">
        <w:rPr>
          <w:rFonts w:ascii="Times New Roman" w:hAnsi="Times New Roman" w:cs="Times New Roman"/>
        </w:rPr>
        <w:t xml:space="preserve">. </w:t>
      </w:r>
      <w:proofErr w:type="spellStart"/>
      <w:r w:rsidRPr="00270921">
        <w:rPr>
          <w:rFonts w:ascii="Times New Roman" w:hAnsi="Times New Roman" w:cs="Times New Roman"/>
        </w:rPr>
        <w:t>Projede</w:t>
      </w:r>
      <w:proofErr w:type="spellEnd"/>
      <w:r w:rsidRPr="00270921">
        <w:rPr>
          <w:rFonts w:ascii="Times New Roman" w:hAnsi="Times New Roman" w:cs="Times New Roman"/>
        </w:rPr>
        <w:t xml:space="preserve">, Hugging Face </w:t>
      </w:r>
      <w:proofErr w:type="spellStart"/>
      <w:r w:rsidRPr="00270921">
        <w:rPr>
          <w:rFonts w:ascii="Times New Roman" w:hAnsi="Times New Roman" w:cs="Times New Roman"/>
        </w:rPr>
        <w:t>üzerinde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yer</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alan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ve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espeak</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fonetik</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sözlüğüyle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eğitilmiş</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facebook</w:t>
      </w:r>
      <w:proofErr w:type="spellEnd"/>
      <w:r w:rsidRPr="00270921">
        <w:rPr>
          <w:rFonts w:ascii="Times New Roman" w:hAnsi="Times New Roman" w:cs="Times New Roman"/>
        </w:rPr>
        <w:t xml:space="preserve">/wav2vec2-xlsr-53-espeak-cv-ft” </w:t>
      </w:r>
      <w:proofErr w:type="spellStart"/>
      <w:r w:rsidRPr="00270921">
        <w:rPr>
          <w:rFonts w:ascii="Times New Roman" w:hAnsi="Times New Roman" w:cs="Times New Roman"/>
        </w:rPr>
        <w:t>checkpoint’i</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tercih</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edilmiştir</w:t>
      </w:r>
      <w:proofErr w:type="spellEnd"/>
      <w:r w:rsidRPr="00270921">
        <w:rPr>
          <w:rFonts w:ascii="Times New Roman" w:hAnsi="Times New Roman" w:cs="Times New Roman"/>
        </w:rPr>
        <w:t xml:space="preserve">. Model, ham </w:t>
      </w:r>
      <w:proofErr w:type="spellStart"/>
      <w:r w:rsidRPr="00270921">
        <w:rPr>
          <w:rFonts w:ascii="Times New Roman" w:hAnsi="Times New Roman" w:cs="Times New Roman"/>
        </w:rPr>
        <w:t>ses</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dalgasını</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doğrudan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giriş</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olarak</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alır</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ve</w:t>
      </w:r>
      <w:proofErr w:type="spellEnd"/>
      <w:r w:rsidRPr="00270921">
        <w:rPr>
          <w:rFonts w:ascii="Times New Roman" w:hAnsi="Times New Roman" w:cs="Times New Roman"/>
        </w:rPr>
        <w:t xml:space="preserve"> her </w:t>
      </w:r>
      <w:proofErr w:type="spellStart"/>
      <w:r w:rsidRPr="00270921">
        <w:rPr>
          <w:rFonts w:ascii="Times New Roman" w:hAnsi="Times New Roman" w:cs="Times New Roman"/>
        </w:rPr>
        <w:t>biri</w:t>
      </w:r>
      <w:proofErr w:type="spellEnd"/>
      <w:r w:rsidRPr="00270921">
        <w:rPr>
          <w:rFonts w:ascii="Times New Roman" w:hAnsi="Times New Roman" w:cs="Times New Roman"/>
        </w:rPr>
        <w:t xml:space="preserve"> 20 </w:t>
      </w:r>
      <w:proofErr w:type="spellStart"/>
      <w:r w:rsidRPr="00270921">
        <w:rPr>
          <w:rFonts w:ascii="Times New Roman" w:hAnsi="Times New Roman" w:cs="Times New Roman"/>
        </w:rPr>
        <w:t>milisaniyeye</w:t>
      </w:r>
      <w:proofErr w:type="spellEnd"/>
      <w:r w:rsidRPr="00270921">
        <w:rPr>
          <w:rFonts w:ascii="Times New Roman" w:hAnsi="Times New Roman" w:cs="Times New Roman"/>
        </w:rPr>
        <w:t xml:space="preserve"> (50 Hz frame rate) </w:t>
      </w:r>
      <w:proofErr w:type="spellStart"/>
      <w:r w:rsidRPr="00270921">
        <w:rPr>
          <w:rFonts w:ascii="Times New Roman" w:hAnsi="Times New Roman" w:cs="Times New Roman"/>
        </w:rPr>
        <w:t>karşılık</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gelen</w:t>
      </w:r>
      <w:proofErr w:type="spellEnd"/>
      <w:r w:rsidRPr="00270921">
        <w:rPr>
          <w:rFonts w:ascii="Times New Roman" w:hAnsi="Times New Roman" w:cs="Times New Roman"/>
        </w:rPr>
        <w:t xml:space="preserve"> zaman </w:t>
      </w:r>
      <w:proofErr w:type="spellStart"/>
      <w:r w:rsidRPr="00270921">
        <w:rPr>
          <w:rFonts w:ascii="Times New Roman" w:hAnsi="Times New Roman" w:cs="Times New Roman"/>
        </w:rPr>
        <w:t>dilimlerinde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en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olası</w:t>
      </w:r>
      <w:proofErr w:type="spellEnd"/>
      <w:r w:rsidRPr="00270921">
        <w:rPr>
          <w:rFonts w:ascii="Times New Roman" w:hAnsi="Times New Roman" w:cs="Times New Roman"/>
        </w:rPr>
        <w:t xml:space="preserve"> IPA </w:t>
      </w:r>
      <w:proofErr w:type="spellStart"/>
      <w:r w:rsidRPr="00270921">
        <w:rPr>
          <w:rFonts w:ascii="Times New Roman" w:hAnsi="Times New Roman" w:cs="Times New Roman"/>
        </w:rPr>
        <w:t>fonemlerinin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olasılık</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dağılımlarını</w:t>
      </w:r>
      <w:proofErr w:type="spellEnd"/>
      <w:r w:rsidRPr="00270921">
        <w:rPr>
          <w:rFonts w:ascii="Times New Roman" w:hAnsi="Times New Roman" w:cs="Times New Roman"/>
        </w:rPr>
        <w:t xml:space="preserve"> (logits) </w:t>
      </w:r>
      <w:proofErr w:type="spellStart"/>
      <w:r w:rsidRPr="00270921">
        <w:rPr>
          <w:rFonts w:ascii="Times New Roman" w:hAnsi="Times New Roman" w:cs="Times New Roman"/>
        </w:rPr>
        <w:t>hesaplar</w:t>
      </w:r>
      <w:proofErr w:type="spellEnd"/>
      <w:r w:rsidRPr="00270921">
        <w:rPr>
          <w:rFonts w:ascii="Times New Roman" w:hAnsi="Times New Roman" w:cs="Times New Roman"/>
        </w:rPr>
        <w:t>:</w:t>
      </w:r>
    </w:p>
    <w:tbl>
      <w:tblPr>
        <w:tblStyle w:val="TabloKlavuzu"/>
        <w:tblW w:w="85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71"/>
        <w:gridCol w:w="1132"/>
      </w:tblGrid>
      <w:tr w:rsidR="00A850B4" w:rsidRPr="000E76A7" w14:paraId="50EF3596" w14:textId="77777777" w:rsidTr="007066AC">
        <w:tc>
          <w:tcPr>
            <w:tcW w:w="7371" w:type="dxa"/>
            <w:vAlign w:val="center"/>
          </w:tcPr>
          <w:p w14:paraId="4441F6E5" w14:textId="4B854060" w:rsidR="00A850B4" w:rsidRPr="00A850B4" w:rsidRDefault="00000000" w:rsidP="00A850B4">
            <w:pPr>
              <w:pStyle w:val="GvdeMetni"/>
              <w:jc w:val="center"/>
              <w:rPr>
                <w:rFonts w:ascii="Times New Roman" w:hAnsi="Times New Roman"/>
              </w:rPr>
            </w:pPr>
            <m:oMathPara>
              <m:oMath>
                <m:sSub>
                  <m:sSubPr>
                    <m:ctrlPr>
                      <w:rPr>
                        <w:rFonts w:ascii="Cambria Math" w:hAnsi="Times New Roman"/>
                        <w:i/>
                      </w:rPr>
                    </m:ctrlPr>
                  </m:sSubPr>
                  <m:e>
                    <m:r>
                      <w:rPr>
                        <w:rFonts w:ascii="Cambria Math" w:hAnsi="Times New Roman"/>
                      </w:rPr>
                      <m:t>t</m:t>
                    </m:r>
                  </m:e>
                  <m:sub>
                    <m:r>
                      <m:rPr>
                        <m:nor/>
                      </m:rPr>
                      <w:rPr>
                        <w:rFonts w:ascii="Cambria Math" w:hAnsi="Times New Roman"/>
                      </w:rPr>
                      <m:t>damga</m:t>
                    </m:r>
                    <m:ctrlPr>
                      <w:rPr>
                        <w:rFonts w:ascii="Cambria Math" w:hAnsi="Times New Roman"/>
                      </w:rPr>
                    </m:ctrlPr>
                  </m:sub>
                </m:sSub>
                <m:r>
                  <w:rPr>
                    <w:rFonts w:ascii="Cambria Math" w:hAnsi="Times New Roman"/>
                  </w:rPr>
                  <m:t>=i</m:t>
                </m:r>
                <m:r>
                  <w:rPr>
                    <w:rFonts w:ascii="Cambria Math" w:hAnsi="Times New Roman"/>
                  </w:rPr>
                  <m:t>×</m:t>
                </m:r>
                <m:r>
                  <m:rPr>
                    <m:nor/>
                  </m:rPr>
                  <w:rPr>
                    <w:rFonts w:ascii="Cambria Math" w:hAnsi="Times New Roman"/>
                  </w:rPr>
                  <m:t>0.02saniye</m:t>
                </m:r>
              </m:oMath>
            </m:oMathPara>
          </w:p>
        </w:tc>
        <w:tc>
          <w:tcPr>
            <w:tcW w:w="1132" w:type="dxa"/>
            <w:vAlign w:val="center"/>
          </w:tcPr>
          <w:p w14:paraId="31A98F67" w14:textId="69EAC66C" w:rsidR="00A850B4" w:rsidRPr="000E76A7" w:rsidRDefault="00A850B4" w:rsidP="007066AC">
            <w:pPr>
              <w:ind w:hanging="2"/>
              <w:rPr>
                <w:rFonts w:ascii="Times New Roman" w:hAnsi="Times New Roman"/>
              </w:rPr>
            </w:pPr>
            <w:r w:rsidRPr="000E76A7">
              <w:rPr>
                <w:rFonts w:ascii="Times New Roman" w:hAnsi="Times New Roman"/>
              </w:rPr>
              <w:t>(</w:t>
            </w:r>
            <w:r>
              <w:rPr>
                <w:rFonts w:ascii="Times New Roman" w:hAnsi="Times New Roman"/>
              </w:rPr>
              <w:t>2.3</w:t>
            </w:r>
            <w:r w:rsidRPr="000E76A7">
              <w:rPr>
                <w:rFonts w:ascii="Times New Roman" w:hAnsi="Times New Roman"/>
              </w:rPr>
              <w:t>)</w:t>
            </w:r>
          </w:p>
        </w:tc>
      </w:tr>
    </w:tbl>
    <w:p w14:paraId="0A647875" w14:textId="77777777" w:rsidR="00A850B4" w:rsidRDefault="00A850B4" w:rsidP="00A850B4">
      <w:pPr>
        <w:pStyle w:val="FirstParagraph"/>
        <w:spacing w:line="360" w:lineRule="auto"/>
        <w:rPr>
          <w:rFonts w:ascii="Times New Roman" w:hAnsi="Times New Roman" w:cs="Times New Roman"/>
        </w:rPr>
      </w:pPr>
    </w:p>
    <w:p w14:paraId="19919F5D" w14:textId="2A729FAD" w:rsidR="00A850B4" w:rsidRPr="00270921" w:rsidRDefault="00A850B4" w:rsidP="00A850B4">
      <w:pPr>
        <w:pStyle w:val="FirstParagraph"/>
        <w:spacing w:line="360" w:lineRule="auto"/>
        <w:rPr>
          <w:rFonts w:ascii="Times New Roman" w:hAnsi="Times New Roman" w:cs="Times New Roman"/>
        </w:rPr>
      </w:pPr>
      <w:proofErr w:type="spellStart"/>
      <w:r w:rsidRPr="00270921">
        <w:rPr>
          <w:rFonts w:ascii="Times New Roman" w:hAnsi="Times New Roman" w:cs="Times New Roman"/>
        </w:rPr>
        <w:t>Burada</w:t>
      </w:r>
      <w:proofErr w:type="spellEnd"/>
      <w:r w:rsidRPr="00270921">
        <w:rPr>
          <w:rFonts w:ascii="Times New Roman" w:hAnsi="Times New Roman" w:cs="Times New Roman"/>
        </w:rPr>
        <w:t xml:space="preserve"> </w:t>
      </w:r>
      <m:oMath>
        <m:r>
          <w:rPr>
            <w:rFonts w:ascii="Cambria Math" w:hAnsi="Times New Roman" w:cs="Times New Roman"/>
          </w:rPr>
          <m:t>i</m:t>
        </m:r>
      </m:oMath>
      <w:r w:rsidRPr="00270921">
        <w:rPr>
          <w:rFonts w:ascii="Times New Roman" w:hAnsi="Times New Roman" w:cs="Times New Roman"/>
        </w:rPr>
        <w:t>, CTC logits matrisindeki zaman indeksidir. Sırasız fonem geçişleri elenerek kullanıcının telaffuz ettiği saf IPA dizisi ve bu fonemlerin milisaniyelik zaman damgaları (‘phonemes_with_</w:t>
      </w:r>
      <w:proofErr w:type="gramStart"/>
      <w:r w:rsidRPr="00270921">
        <w:rPr>
          <w:rFonts w:ascii="Times New Roman" w:hAnsi="Times New Roman" w:cs="Times New Roman"/>
        </w:rPr>
        <w:t>times‘</w:t>
      </w:r>
      <w:proofErr w:type="gramEnd"/>
      <w:r w:rsidRPr="00270921">
        <w:rPr>
          <w:rFonts w:ascii="Times New Roman" w:hAnsi="Times New Roman" w:cs="Times New Roman"/>
        </w:rPr>
        <w:t>) elde edilir.</w:t>
      </w:r>
    </w:p>
    <w:p w14:paraId="4D7440AA" w14:textId="77777777" w:rsidR="00A850B4" w:rsidRDefault="00A850B4" w:rsidP="00A850B4">
      <w:pPr>
        <w:pStyle w:val="Balk4"/>
        <w:numPr>
          <w:ilvl w:val="0"/>
          <w:numId w:val="0"/>
        </w:numPr>
        <w:ind w:left="680"/>
      </w:pPr>
    </w:p>
    <w:p w14:paraId="0155A3EE" w14:textId="21B32FC1" w:rsidR="00A850B4" w:rsidRDefault="00303769">
      <w:pPr>
        <w:pStyle w:val="Balk4"/>
      </w:pPr>
      <w:r w:rsidRPr="00593971">
        <w:t xml:space="preserve">Aşama 3: Akustik Özellik Çıkarımı </w:t>
      </w:r>
    </w:p>
    <w:p w14:paraId="0A8521E8" w14:textId="77777777" w:rsidR="00A850B4" w:rsidRDefault="00A850B4" w:rsidP="00566F94">
      <w:pPr>
        <w:pStyle w:val="FirstParagraph"/>
        <w:spacing w:line="360" w:lineRule="auto"/>
        <w:rPr>
          <w:rFonts w:ascii="Times New Roman" w:hAnsi="Times New Roman" w:cs="Times New Roman"/>
        </w:rPr>
      </w:pPr>
      <w:proofErr w:type="spellStart"/>
      <w:r w:rsidRPr="00270921">
        <w:rPr>
          <w:rFonts w:ascii="Times New Roman" w:hAnsi="Times New Roman" w:cs="Times New Roman"/>
        </w:rPr>
        <w:t>İnsan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sesinin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spektro-zamansal</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karakteristiğini</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ve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rezonans</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frekanslarını</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formantlar</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yakalamak</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amacıyla</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Kısa</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Süreli</w:t>
      </w:r>
      <w:proofErr w:type="spellEnd"/>
      <w:r w:rsidRPr="00270921">
        <w:rPr>
          <w:rFonts w:ascii="Times New Roman" w:hAnsi="Times New Roman" w:cs="Times New Roman"/>
        </w:rPr>
        <w:t xml:space="preserve"> Fourier </w:t>
      </w:r>
      <w:proofErr w:type="spellStart"/>
      <w:r w:rsidRPr="00270921">
        <w:rPr>
          <w:rFonts w:ascii="Times New Roman" w:hAnsi="Times New Roman" w:cs="Times New Roman"/>
        </w:rPr>
        <w:t>Dönüşümü</w:t>
      </w:r>
      <w:proofErr w:type="spellEnd"/>
      <w:r w:rsidRPr="00270921">
        <w:rPr>
          <w:rFonts w:ascii="Times New Roman" w:hAnsi="Times New Roman" w:cs="Times New Roman"/>
        </w:rPr>
        <w:t xml:space="preserve"> (STFT) </w:t>
      </w:r>
      <w:proofErr w:type="spellStart"/>
      <w:r w:rsidRPr="00270921">
        <w:rPr>
          <w:rFonts w:ascii="Times New Roman" w:hAnsi="Times New Roman" w:cs="Times New Roman"/>
        </w:rPr>
        <w:t>uygulanır</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Ayrık</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zamanlı</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sinyaller</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için</w:t>
      </w:r>
      <w:proofErr w:type="spellEnd"/>
      <w:r w:rsidRPr="00270921">
        <w:rPr>
          <w:rFonts w:ascii="Times New Roman" w:hAnsi="Times New Roman" w:cs="Times New Roman"/>
        </w:rPr>
        <w:t xml:space="preserve"> STFT </w:t>
      </w:r>
      <w:proofErr w:type="spellStart"/>
      <w:r w:rsidRPr="00270921">
        <w:rPr>
          <w:rFonts w:ascii="Times New Roman" w:hAnsi="Times New Roman" w:cs="Times New Roman"/>
        </w:rPr>
        <w:t>ifadesi</w:t>
      </w:r>
      <w:proofErr w:type="spellEnd"/>
      <w:r w:rsidRPr="00270921">
        <w:rPr>
          <w:rFonts w:ascii="Times New Roman" w:hAnsi="Times New Roman" w:cs="Times New Roman"/>
        </w:rPr>
        <w:t>:</w:t>
      </w:r>
    </w:p>
    <w:tbl>
      <w:tblPr>
        <w:tblStyle w:val="TabloKlavuzu"/>
        <w:tblW w:w="85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71"/>
        <w:gridCol w:w="1132"/>
      </w:tblGrid>
      <w:tr w:rsidR="00A850B4" w:rsidRPr="000E76A7" w14:paraId="630A5D6B" w14:textId="77777777" w:rsidTr="007066AC">
        <w:tc>
          <w:tcPr>
            <w:tcW w:w="7371" w:type="dxa"/>
            <w:vAlign w:val="center"/>
          </w:tcPr>
          <w:p w14:paraId="442FDF50" w14:textId="3F630BA0" w:rsidR="00A850B4" w:rsidRPr="00A850B4" w:rsidRDefault="00A850B4" w:rsidP="00566F94">
            <w:pPr>
              <w:pStyle w:val="GvdeMetni"/>
              <w:jc w:val="center"/>
              <w:rPr>
                <w:rFonts w:ascii="Times New Roman" w:hAnsi="Times New Roman"/>
              </w:rPr>
            </w:pPr>
            <m:oMathPara>
              <m:oMath>
                <m:r>
                  <w:rPr>
                    <w:rFonts w:ascii="Cambria Math" w:hAnsi="Times New Roman"/>
                  </w:rPr>
                  <m:t>X</m:t>
                </m:r>
                <m:d>
                  <m:dPr>
                    <m:ctrlPr>
                      <w:rPr>
                        <w:rFonts w:ascii="Cambria Math" w:hAnsi="Times New Roman"/>
                        <w:i/>
                      </w:rPr>
                    </m:ctrlPr>
                  </m:dPr>
                  <m:e>
                    <m:r>
                      <w:rPr>
                        <w:rFonts w:ascii="Cambria Math" w:hAnsi="Times New Roman"/>
                      </w:rPr>
                      <m:t>m,ω</m:t>
                    </m:r>
                    <m:ctrlPr>
                      <w:rPr>
                        <w:rFonts w:ascii="Cambria Math" w:hAnsi="Cambria Math"/>
                        <w:i/>
                      </w:rPr>
                    </m:ctrlPr>
                  </m:e>
                </m:d>
                <m:r>
                  <w:rPr>
                    <w:rFonts w:ascii="Cambria Math" w:hAnsi="Times New Roman"/>
                  </w:rPr>
                  <m:t>=</m:t>
                </m:r>
                <m:nary>
                  <m:naryPr>
                    <m:chr m:val="∑"/>
                    <m:ctrlPr>
                      <w:rPr>
                        <w:rFonts w:ascii="Cambria Math" w:hAnsi="Times New Roman"/>
                        <w:i/>
                      </w:rPr>
                    </m:ctrlPr>
                  </m:naryPr>
                  <m:sub>
                    <m:r>
                      <w:rPr>
                        <w:rFonts w:ascii="Cambria Math" w:hAnsi="Times New Roman"/>
                      </w:rPr>
                      <m:t>n=</m:t>
                    </m:r>
                    <m:r>
                      <w:rPr>
                        <w:rFonts w:ascii="Cambria Math" w:hAnsi="Times New Roman"/>
                      </w:rPr>
                      <m:t>-∞</m:t>
                    </m:r>
                    <m:ctrlPr>
                      <w:rPr>
                        <w:rFonts w:ascii="Cambria Math" w:hAnsi="Cambria Math"/>
                        <w:i/>
                      </w:rPr>
                    </m:ctrlPr>
                  </m:sub>
                  <m:sup>
                    <m:r>
                      <w:rPr>
                        <w:rFonts w:ascii="Cambria Math" w:hAnsi="Times New Roman"/>
                      </w:rPr>
                      <m:t>∞</m:t>
                    </m:r>
                    <m:ctrlPr>
                      <w:rPr>
                        <w:rFonts w:ascii="Cambria Math" w:hAnsi="Cambria Math"/>
                        <w:i/>
                      </w:rPr>
                    </m:ctrlPr>
                  </m:sup>
                  <m:e>
                    <m:r>
                      <w:rPr>
                        <w:rFonts w:ascii="Cambria Math" w:hAnsi="Times New Roman"/>
                      </w:rPr>
                      <m:t>x</m:t>
                    </m:r>
                  </m:e>
                </m:nary>
                <m:d>
                  <m:dPr>
                    <m:begChr m:val="["/>
                    <m:endChr m:val="]"/>
                    <m:ctrlPr>
                      <w:rPr>
                        <w:rFonts w:ascii="Cambria Math" w:hAnsi="Times New Roman"/>
                        <w:i/>
                      </w:rPr>
                    </m:ctrlPr>
                  </m:dPr>
                  <m:e>
                    <m:r>
                      <w:rPr>
                        <w:rFonts w:ascii="Cambria Math" w:hAnsi="Times New Roman"/>
                      </w:rPr>
                      <m:t>n</m:t>
                    </m:r>
                  </m:e>
                </m:d>
                <m:r>
                  <w:rPr>
                    <w:rFonts w:ascii="Cambria Math" w:hAnsi="Times New Roman"/>
                  </w:rPr>
                  <m:t>w</m:t>
                </m:r>
                <m:d>
                  <m:dPr>
                    <m:begChr m:val="["/>
                    <m:endChr m:val="]"/>
                    <m:ctrlPr>
                      <w:rPr>
                        <w:rFonts w:ascii="Cambria Math" w:hAnsi="Times New Roman"/>
                        <w:i/>
                      </w:rPr>
                    </m:ctrlPr>
                  </m:dPr>
                  <m:e>
                    <m:r>
                      <w:rPr>
                        <w:rFonts w:ascii="Cambria Math" w:hAnsi="Times New Roman"/>
                      </w:rPr>
                      <m:t>n</m:t>
                    </m:r>
                    <m:r>
                      <w:rPr>
                        <w:rFonts w:ascii="Cambria Math" w:hAnsi="Times New Roman"/>
                      </w:rPr>
                      <m:t>-</m:t>
                    </m:r>
                    <m:r>
                      <w:rPr>
                        <w:rFonts w:ascii="Cambria Math" w:hAnsi="Times New Roman"/>
                      </w:rPr>
                      <m:t>m</m:t>
                    </m:r>
                  </m:e>
                </m:d>
                <m:sSup>
                  <m:sSupPr>
                    <m:ctrlPr>
                      <w:rPr>
                        <w:rFonts w:ascii="Cambria Math" w:hAnsi="Times New Roman"/>
                        <w:i/>
                      </w:rPr>
                    </m:ctrlPr>
                  </m:sSupPr>
                  <m:e>
                    <m:r>
                      <w:rPr>
                        <w:rFonts w:ascii="Cambria Math" w:hAnsi="Times New Roman"/>
                      </w:rPr>
                      <m:t>e</m:t>
                    </m:r>
                  </m:e>
                  <m:sup>
                    <m:r>
                      <w:rPr>
                        <w:rFonts w:ascii="Cambria Math" w:hAnsi="Times New Roman"/>
                      </w:rPr>
                      <m:t>-</m:t>
                    </m:r>
                    <m:r>
                      <w:rPr>
                        <w:rFonts w:ascii="Cambria Math" w:hAnsi="Times New Roman"/>
                      </w:rPr>
                      <m:t>jωn</m:t>
                    </m:r>
                  </m:sup>
                </m:sSup>
              </m:oMath>
            </m:oMathPara>
          </w:p>
        </w:tc>
        <w:tc>
          <w:tcPr>
            <w:tcW w:w="1132" w:type="dxa"/>
            <w:vAlign w:val="center"/>
          </w:tcPr>
          <w:p w14:paraId="7B96CB83" w14:textId="1B4C61A9" w:rsidR="00A850B4" w:rsidRPr="000E76A7" w:rsidRDefault="00A850B4" w:rsidP="00566F94">
            <w:pPr>
              <w:ind w:hanging="2"/>
              <w:rPr>
                <w:rFonts w:ascii="Times New Roman" w:hAnsi="Times New Roman"/>
              </w:rPr>
            </w:pPr>
            <w:r w:rsidRPr="000E76A7">
              <w:rPr>
                <w:rFonts w:ascii="Times New Roman" w:hAnsi="Times New Roman"/>
              </w:rPr>
              <w:t>(</w:t>
            </w:r>
            <w:r>
              <w:rPr>
                <w:rFonts w:ascii="Times New Roman" w:hAnsi="Times New Roman"/>
              </w:rPr>
              <w:t>2.4</w:t>
            </w:r>
            <w:r w:rsidRPr="000E76A7">
              <w:rPr>
                <w:rFonts w:ascii="Times New Roman" w:hAnsi="Times New Roman"/>
              </w:rPr>
              <w:t>)</w:t>
            </w:r>
          </w:p>
        </w:tc>
      </w:tr>
    </w:tbl>
    <w:p w14:paraId="77A9B273" w14:textId="77777777" w:rsidR="00A850B4" w:rsidRPr="00A850B4" w:rsidRDefault="00A850B4" w:rsidP="00566F94">
      <w:pPr>
        <w:pStyle w:val="GvdeMetni"/>
      </w:pPr>
    </w:p>
    <w:p w14:paraId="32520403" w14:textId="48D9FBBC" w:rsidR="00A850B4" w:rsidRDefault="00A850B4" w:rsidP="00566F94">
      <w:pPr>
        <w:pStyle w:val="FirstParagraph"/>
        <w:spacing w:line="360" w:lineRule="auto"/>
        <w:rPr>
          <w:rFonts w:ascii="Times New Roman" w:hAnsi="Times New Roman" w:cs="Times New Roman"/>
        </w:rPr>
      </w:pPr>
      <w:proofErr w:type="spellStart"/>
      <w:r w:rsidRPr="00270921">
        <w:rPr>
          <w:rFonts w:ascii="Times New Roman" w:hAnsi="Times New Roman" w:cs="Times New Roman"/>
        </w:rPr>
        <w:t>Burada</w:t>
      </w:r>
      <w:proofErr w:type="spellEnd"/>
      <w:r w:rsidRPr="00270921">
        <w:rPr>
          <w:rFonts w:ascii="Times New Roman" w:hAnsi="Times New Roman" w:cs="Times New Roman"/>
        </w:rPr>
        <w:t xml:space="preserve"> </w:t>
      </w:r>
      <m:oMath>
        <m:r>
          <w:rPr>
            <w:rFonts w:ascii="Cambria Math" w:hAnsi="Times New Roman" w:cs="Times New Roman"/>
          </w:rPr>
          <m:t>w</m:t>
        </m:r>
        <m:d>
          <m:dPr>
            <m:begChr m:val="["/>
            <m:endChr m:val="]"/>
            <m:ctrlPr>
              <w:rPr>
                <w:rFonts w:ascii="Cambria Math" w:hAnsi="Times New Roman" w:cs="Times New Roman"/>
                <w:i/>
              </w:rPr>
            </m:ctrlPr>
          </m:dPr>
          <m:e>
            <m:r>
              <w:rPr>
                <w:rFonts w:ascii="Cambria Math" w:hAnsi="Times New Roman" w:cs="Times New Roman"/>
              </w:rPr>
              <m:t>n</m:t>
            </m:r>
          </m:e>
        </m:d>
      </m:oMath>
      <w:r w:rsidRPr="00270921">
        <w:rPr>
          <w:rFonts w:ascii="Times New Roman" w:hAnsi="Times New Roman" w:cs="Times New Roman"/>
        </w:rPr>
        <w:t xml:space="preserve"> Hamming pencere fonksiyonudur:</w:t>
      </w:r>
    </w:p>
    <w:tbl>
      <w:tblPr>
        <w:tblStyle w:val="TabloKlavuzu"/>
        <w:tblW w:w="85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71"/>
        <w:gridCol w:w="1132"/>
      </w:tblGrid>
      <w:tr w:rsidR="00A850B4" w:rsidRPr="000E76A7" w14:paraId="554E90E3" w14:textId="77777777" w:rsidTr="007066AC">
        <w:tc>
          <w:tcPr>
            <w:tcW w:w="7371" w:type="dxa"/>
            <w:vAlign w:val="center"/>
          </w:tcPr>
          <w:p w14:paraId="74737238" w14:textId="590ADCE0" w:rsidR="00A850B4" w:rsidRPr="00A850B4" w:rsidRDefault="00000000" w:rsidP="00566F94">
            <w:pPr>
              <w:pStyle w:val="GvdeMetni"/>
              <w:jc w:val="center"/>
              <w:rPr>
                <w:rFonts w:ascii="Times New Roman" w:hAnsi="Times New Roman"/>
              </w:rPr>
            </w:pPr>
            <m:oMathPara>
              <m:oMath>
                <m:d>
                  <m:dPr>
                    <m:begChr m:val="["/>
                    <m:endChr m:val="]"/>
                    <m:ctrlPr>
                      <w:rPr>
                        <w:rFonts w:ascii="Cambria Math" w:hAnsi="Times New Roman"/>
                        <w:i/>
                      </w:rPr>
                    </m:ctrlPr>
                  </m:dPr>
                  <m:e>
                    <m:r>
                      <w:rPr>
                        <w:rFonts w:ascii="Cambria Math" w:hAnsi="Times New Roman"/>
                      </w:rPr>
                      <m:t>n</m:t>
                    </m:r>
                  </m:e>
                </m:d>
                <m:r>
                  <w:rPr>
                    <w:rFonts w:ascii="Cambria Math" w:hAnsi="Times New Roman"/>
                  </w:rPr>
                  <m:t>=</m:t>
                </m:r>
                <m:r>
                  <m:rPr>
                    <m:nor/>
                  </m:rPr>
                  <w:rPr>
                    <w:rFonts w:ascii="Cambria Math" w:hAnsi="Times New Roman"/>
                  </w:rPr>
                  <m:t>0.54</m:t>
                </m:r>
                <m:r>
                  <m:rPr>
                    <m:sty m:val="p"/>
                  </m:rPr>
                  <w:rPr>
                    <w:rFonts w:ascii="Cambria Math" w:hAnsi="Times New Roman"/>
                  </w:rPr>
                  <m:t>-</m:t>
                </m:r>
                <m:r>
                  <m:rPr>
                    <m:nor/>
                  </m:rPr>
                  <w:rPr>
                    <w:rFonts w:ascii="Cambria Math" w:hAnsi="Times New Roman"/>
                  </w:rPr>
                  <m:t>0.46cos</m:t>
                </m:r>
                <m:d>
                  <m:dPr>
                    <m:ctrlPr>
                      <w:rPr>
                        <w:rFonts w:ascii="Cambria Math" w:hAnsi="Times New Roman"/>
                        <w:i/>
                      </w:rPr>
                    </m:ctrlPr>
                  </m:dPr>
                  <m:e>
                    <m:f>
                      <m:fPr>
                        <m:ctrlPr>
                          <w:rPr>
                            <w:rFonts w:ascii="Cambria Math" w:hAnsi="Times New Roman"/>
                            <w:i/>
                          </w:rPr>
                        </m:ctrlPr>
                      </m:fPr>
                      <m:num>
                        <m:r>
                          <w:rPr>
                            <w:rFonts w:ascii="Cambria Math" w:hAnsi="Times New Roman"/>
                          </w:rPr>
                          <m:t>2πn</m:t>
                        </m:r>
                      </m:num>
                      <m:den>
                        <m:r>
                          <w:rPr>
                            <w:rFonts w:ascii="Cambria Math" w:hAnsi="Times New Roman"/>
                          </w:rPr>
                          <m:t>N</m:t>
                        </m:r>
                        <m:r>
                          <w:rPr>
                            <w:rFonts w:ascii="Cambria Math" w:hAnsi="Times New Roman"/>
                          </w:rPr>
                          <m:t>-</m:t>
                        </m:r>
                        <m:r>
                          <w:rPr>
                            <w:rFonts w:ascii="Cambria Math" w:hAnsi="Times New Roman"/>
                          </w:rPr>
                          <m:t>1</m:t>
                        </m:r>
                      </m:den>
                    </m:f>
                    <m:ctrlPr>
                      <w:rPr>
                        <w:rFonts w:ascii="Cambria Math" w:hAnsi="Cambria Math"/>
                        <w:i/>
                      </w:rPr>
                    </m:ctrlPr>
                  </m:e>
                </m:d>
              </m:oMath>
            </m:oMathPara>
          </w:p>
        </w:tc>
        <w:tc>
          <w:tcPr>
            <w:tcW w:w="1132" w:type="dxa"/>
            <w:vAlign w:val="center"/>
          </w:tcPr>
          <w:p w14:paraId="0BF1C63C" w14:textId="5774414F" w:rsidR="00A850B4" w:rsidRPr="000E76A7" w:rsidRDefault="00A850B4" w:rsidP="00566F94">
            <w:pPr>
              <w:ind w:hanging="2"/>
              <w:rPr>
                <w:rFonts w:ascii="Times New Roman" w:hAnsi="Times New Roman"/>
              </w:rPr>
            </w:pPr>
            <w:r w:rsidRPr="000E76A7">
              <w:rPr>
                <w:rFonts w:ascii="Times New Roman" w:hAnsi="Times New Roman"/>
              </w:rPr>
              <w:t>(</w:t>
            </w:r>
            <w:r>
              <w:rPr>
                <w:rFonts w:ascii="Times New Roman" w:hAnsi="Times New Roman"/>
              </w:rPr>
              <w:t>2.5</w:t>
            </w:r>
            <w:r w:rsidRPr="000E76A7">
              <w:rPr>
                <w:rFonts w:ascii="Times New Roman" w:hAnsi="Times New Roman"/>
              </w:rPr>
              <w:t>)</w:t>
            </w:r>
          </w:p>
        </w:tc>
      </w:tr>
    </w:tbl>
    <w:p w14:paraId="73788B9C" w14:textId="77777777" w:rsidR="00A850B4" w:rsidRDefault="00A850B4" w:rsidP="00566F94">
      <w:pPr>
        <w:pStyle w:val="FirstParagraph"/>
        <w:spacing w:line="360" w:lineRule="auto"/>
        <w:rPr>
          <w:rFonts w:ascii="Times New Roman" w:hAnsi="Times New Roman" w:cs="Times New Roman"/>
        </w:rPr>
      </w:pPr>
    </w:p>
    <w:p w14:paraId="711119E0" w14:textId="10C86933" w:rsidR="00A850B4" w:rsidRDefault="00A850B4" w:rsidP="00566F94">
      <w:pPr>
        <w:pStyle w:val="FirstParagraph"/>
        <w:spacing w:line="360" w:lineRule="auto"/>
        <w:rPr>
          <w:rFonts w:ascii="Times New Roman" w:hAnsi="Times New Roman" w:cs="Times New Roman"/>
        </w:rPr>
      </w:pPr>
      <w:r w:rsidRPr="00270921">
        <w:rPr>
          <w:rFonts w:ascii="Times New Roman" w:hAnsi="Times New Roman" w:cs="Times New Roman"/>
        </w:rPr>
        <w:t xml:space="preserve">STFT </w:t>
      </w:r>
      <w:proofErr w:type="spellStart"/>
      <w:r w:rsidRPr="00270921">
        <w:rPr>
          <w:rFonts w:ascii="Times New Roman" w:hAnsi="Times New Roman" w:cs="Times New Roman"/>
        </w:rPr>
        <w:t>işlemi</w:t>
      </w:r>
      <w:proofErr w:type="spellEnd"/>
      <w:r w:rsidRPr="00270921">
        <w:rPr>
          <w:rFonts w:ascii="Times New Roman" w:hAnsi="Times New Roman" w:cs="Times New Roman"/>
        </w:rPr>
        <w:t xml:space="preserve"> 2048 </w:t>
      </w:r>
      <w:proofErr w:type="spellStart"/>
      <w:r w:rsidRPr="00270921">
        <w:rPr>
          <w:rFonts w:ascii="Times New Roman" w:hAnsi="Times New Roman" w:cs="Times New Roman"/>
        </w:rPr>
        <w:t>pencere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uzunluğu</w:t>
      </w:r>
      <w:proofErr w:type="spellEnd"/>
      <w:r w:rsidRPr="00270921">
        <w:rPr>
          <w:rFonts w:ascii="Times New Roman" w:hAnsi="Times New Roman" w:cs="Times New Roman"/>
        </w:rPr>
        <w:t xml:space="preserve"> (</w:t>
      </w:r>
      <m:oMath>
        <m:r>
          <w:rPr>
            <w:rFonts w:ascii="Cambria Math" w:hAnsi="Times New Roman" w:cs="Times New Roman"/>
          </w:rPr>
          <m:t>N=</m:t>
        </m:r>
        <m:r>
          <m:rPr>
            <m:nor/>
          </m:rPr>
          <w:rPr>
            <w:rFonts w:ascii="Cambria Math" w:hAnsi="Times New Roman" w:cs="Times New Roman"/>
          </w:rPr>
          <m:t>2048</m:t>
        </m:r>
      </m:oMath>
      <w:r w:rsidRPr="00270921">
        <w:rPr>
          <w:rFonts w:ascii="Times New Roman" w:hAnsi="Times New Roman" w:cs="Times New Roman"/>
        </w:rPr>
        <w:t xml:space="preserve">) </w:t>
      </w:r>
      <w:proofErr w:type="spellStart"/>
      <w:r w:rsidRPr="00270921">
        <w:rPr>
          <w:rFonts w:ascii="Times New Roman" w:hAnsi="Times New Roman" w:cs="Times New Roman"/>
        </w:rPr>
        <w:t>ve</w:t>
      </w:r>
      <w:proofErr w:type="spellEnd"/>
      <w:r w:rsidRPr="00270921">
        <w:rPr>
          <w:rFonts w:ascii="Times New Roman" w:hAnsi="Times New Roman" w:cs="Times New Roman"/>
        </w:rPr>
        <w:t xml:space="preserve"> 512 hop </w:t>
      </w:r>
      <w:proofErr w:type="spellStart"/>
      <w:r w:rsidRPr="00270921">
        <w:rPr>
          <w:rFonts w:ascii="Times New Roman" w:hAnsi="Times New Roman" w:cs="Times New Roman"/>
        </w:rPr>
        <w:t>uzunluğu</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ile</w:t>
      </w:r>
      <w:proofErr w:type="spellEnd"/>
      <w:r w:rsidRPr="00270921">
        <w:rPr>
          <w:rFonts w:ascii="Times New Roman" w:hAnsi="Times New Roman" w:cs="Times New Roman"/>
        </w:rPr>
        <w:t xml:space="preserve"> Ha</w:t>
      </w:r>
      <w:r>
        <w:rPr>
          <w:rFonts w:ascii="Times New Roman" w:hAnsi="Times New Roman" w:cs="Times New Roman"/>
        </w:rPr>
        <w:t>mm</w:t>
      </w:r>
      <w:r w:rsidRPr="00270921">
        <w:rPr>
          <w:rFonts w:ascii="Times New Roman" w:hAnsi="Times New Roman" w:cs="Times New Roman"/>
        </w:rPr>
        <w:t xml:space="preserve">ing </w:t>
      </w:r>
      <w:proofErr w:type="spellStart"/>
      <w:r w:rsidRPr="00270921">
        <w:rPr>
          <w:rFonts w:ascii="Times New Roman" w:hAnsi="Times New Roman" w:cs="Times New Roman"/>
        </w:rPr>
        <w:t>penceresi</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üzerinden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gerçekleştirilir</w:t>
      </w:r>
      <w:proofErr w:type="spellEnd"/>
      <w:r w:rsidRPr="00270921">
        <w:rPr>
          <w:rFonts w:ascii="Times New Roman" w:hAnsi="Times New Roman" w:cs="Times New Roman"/>
        </w:rPr>
        <w:t xml:space="preserve">. Elde </w:t>
      </w:r>
      <w:proofErr w:type="spellStart"/>
      <w:r w:rsidRPr="00270921">
        <w:rPr>
          <w:rFonts w:ascii="Times New Roman" w:hAnsi="Times New Roman" w:cs="Times New Roman"/>
        </w:rPr>
        <w:t>edilen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güç</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spektrumu</w:t>
      </w:r>
      <w:proofErr w:type="spellEnd"/>
      <w:r w:rsidRPr="00270921">
        <w:rPr>
          <w:rFonts w:ascii="Times New Roman" w:hAnsi="Times New Roman" w:cs="Times New Roman"/>
        </w:rPr>
        <w:t>, Mel-</w:t>
      </w:r>
      <w:proofErr w:type="spellStart"/>
      <w:r w:rsidRPr="00270921">
        <w:rPr>
          <w:rFonts w:ascii="Times New Roman" w:hAnsi="Times New Roman" w:cs="Times New Roman"/>
        </w:rPr>
        <w:t>filtre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bankasından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geçirilerek</w:t>
      </w:r>
      <w:proofErr w:type="spellEnd"/>
      <w:r w:rsidRPr="00270921">
        <w:rPr>
          <w:rFonts w:ascii="Times New Roman" w:hAnsi="Times New Roman" w:cs="Times New Roman"/>
        </w:rPr>
        <w:t xml:space="preserve"> log-</w:t>
      </w:r>
      <w:proofErr w:type="spellStart"/>
      <w:r w:rsidRPr="00270921">
        <w:rPr>
          <w:rFonts w:ascii="Times New Roman" w:hAnsi="Times New Roman" w:cs="Times New Roman"/>
        </w:rPr>
        <w:t>enerji</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spektrumuna</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dönüştürülür</w:t>
      </w:r>
      <w:proofErr w:type="spellEnd"/>
      <w:r w:rsidRPr="00270921">
        <w:rPr>
          <w:rFonts w:ascii="Times New Roman" w:hAnsi="Times New Roman" w:cs="Times New Roman"/>
        </w:rPr>
        <w:t xml:space="preserve">. Mel </w:t>
      </w:r>
      <w:proofErr w:type="spellStart"/>
      <w:r w:rsidRPr="00270921">
        <w:rPr>
          <w:rFonts w:ascii="Times New Roman" w:hAnsi="Times New Roman" w:cs="Times New Roman"/>
        </w:rPr>
        <w:t>frekans</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skalası</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dönüşüm</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formülü</w:t>
      </w:r>
      <w:proofErr w:type="spellEnd"/>
      <w:r w:rsidRPr="00270921">
        <w:rPr>
          <w:rFonts w:ascii="Times New Roman" w:hAnsi="Times New Roman" w:cs="Times New Roman"/>
        </w:rPr>
        <w:t>:</w:t>
      </w:r>
    </w:p>
    <w:tbl>
      <w:tblPr>
        <w:tblStyle w:val="TabloKlavuzu"/>
        <w:tblW w:w="85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71"/>
        <w:gridCol w:w="1132"/>
      </w:tblGrid>
      <w:tr w:rsidR="00A850B4" w:rsidRPr="000E76A7" w14:paraId="4EFEA2C6" w14:textId="77777777" w:rsidTr="007066AC">
        <w:tc>
          <w:tcPr>
            <w:tcW w:w="7371" w:type="dxa"/>
            <w:vAlign w:val="center"/>
          </w:tcPr>
          <w:p w14:paraId="029AE10A" w14:textId="46D7E22A" w:rsidR="00A850B4" w:rsidRPr="00A850B4" w:rsidRDefault="00A850B4" w:rsidP="00566F94">
            <w:pPr>
              <w:pStyle w:val="GvdeMetni"/>
              <w:jc w:val="center"/>
              <w:rPr>
                <w:rFonts w:ascii="Times New Roman" w:hAnsi="Times New Roman"/>
              </w:rPr>
            </w:pPr>
            <m:oMathPara>
              <m:oMath>
                <m:r>
                  <w:rPr>
                    <w:rFonts w:ascii="Cambria Math" w:hAnsi="Times New Roman"/>
                  </w:rPr>
                  <m:t>m=</m:t>
                </m:r>
                <m:r>
                  <m:rPr>
                    <m:nor/>
                  </m:rPr>
                  <w:rPr>
                    <w:rFonts w:ascii="Cambria Math" w:hAnsi="Times New Roman"/>
                  </w:rPr>
                  <m:t>2595lo</m:t>
                </m:r>
                <m:sSub>
                  <m:sSubPr>
                    <m:ctrlPr>
                      <w:rPr>
                        <w:rFonts w:ascii="Cambria Math" w:hAnsi="Times New Roman"/>
                      </w:rPr>
                    </m:ctrlPr>
                  </m:sSubPr>
                  <m:e>
                    <m:r>
                      <m:rPr>
                        <m:nor/>
                      </m:rPr>
                      <w:rPr>
                        <w:rFonts w:ascii="Cambria Math" w:hAnsi="Times New Roman"/>
                      </w:rPr>
                      <m:t>g</m:t>
                    </m:r>
                  </m:e>
                  <m:sub>
                    <m:r>
                      <m:rPr>
                        <m:nor/>
                      </m:rPr>
                      <w:rPr>
                        <w:rFonts w:ascii="Cambria Math" w:hAnsi="Times New Roman"/>
                      </w:rPr>
                      <m:t>10</m:t>
                    </m:r>
                  </m:sub>
                </m:sSub>
                <m:d>
                  <m:dPr>
                    <m:ctrlPr>
                      <w:rPr>
                        <w:rFonts w:ascii="Cambria Math" w:hAnsi="Times New Roman"/>
                        <w:i/>
                      </w:rPr>
                    </m:ctrlPr>
                  </m:dPr>
                  <m:e>
                    <m:r>
                      <w:rPr>
                        <w:rFonts w:ascii="Cambria Math" w:hAnsi="Times New Roman"/>
                      </w:rPr>
                      <m:t>1+</m:t>
                    </m:r>
                    <m:f>
                      <m:fPr>
                        <m:ctrlPr>
                          <w:rPr>
                            <w:rFonts w:ascii="Cambria Math" w:hAnsi="Times New Roman"/>
                            <w:i/>
                          </w:rPr>
                        </m:ctrlPr>
                      </m:fPr>
                      <m:num>
                        <m:r>
                          <w:rPr>
                            <w:rFonts w:ascii="Cambria Math" w:hAnsi="Times New Roman"/>
                          </w:rPr>
                          <m:t>f</m:t>
                        </m:r>
                      </m:num>
                      <m:den>
                        <m:r>
                          <m:rPr>
                            <m:nor/>
                          </m:rPr>
                          <w:rPr>
                            <w:rFonts w:ascii="Cambria Math" w:hAnsi="Times New Roman"/>
                          </w:rPr>
                          <m:t>700</m:t>
                        </m:r>
                        <m:ctrlPr>
                          <w:rPr>
                            <w:rFonts w:ascii="Cambria Math" w:hAnsi="Times New Roman"/>
                          </w:rPr>
                        </m:ctrlPr>
                      </m:den>
                    </m:f>
                    <m:ctrlPr>
                      <w:rPr>
                        <w:rFonts w:ascii="Cambria Math" w:hAnsi="Cambria Math"/>
                        <w:i/>
                      </w:rPr>
                    </m:ctrlPr>
                  </m:e>
                </m:d>
              </m:oMath>
            </m:oMathPara>
          </w:p>
        </w:tc>
        <w:tc>
          <w:tcPr>
            <w:tcW w:w="1132" w:type="dxa"/>
            <w:vAlign w:val="center"/>
          </w:tcPr>
          <w:p w14:paraId="0AB7FA01" w14:textId="69981FD6" w:rsidR="00A850B4" w:rsidRPr="000E76A7" w:rsidRDefault="00A850B4" w:rsidP="00566F94">
            <w:pPr>
              <w:ind w:hanging="2"/>
              <w:rPr>
                <w:rFonts w:ascii="Times New Roman" w:hAnsi="Times New Roman"/>
              </w:rPr>
            </w:pPr>
            <w:r w:rsidRPr="000E76A7">
              <w:rPr>
                <w:rFonts w:ascii="Times New Roman" w:hAnsi="Times New Roman"/>
              </w:rPr>
              <w:t>(</w:t>
            </w:r>
            <w:r>
              <w:rPr>
                <w:rFonts w:ascii="Times New Roman" w:hAnsi="Times New Roman"/>
              </w:rPr>
              <w:t>2.6</w:t>
            </w:r>
            <w:r w:rsidRPr="000E76A7">
              <w:rPr>
                <w:rFonts w:ascii="Times New Roman" w:hAnsi="Times New Roman"/>
              </w:rPr>
              <w:t>)</w:t>
            </w:r>
          </w:p>
        </w:tc>
      </w:tr>
    </w:tbl>
    <w:p w14:paraId="00393E52" w14:textId="77777777" w:rsidR="00A850B4" w:rsidRDefault="00A850B4" w:rsidP="00566F94">
      <w:pPr>
        <w:pStyle w:val="FirstParagraph"/>
        <w:spacing w:line="360" w:lineRule="auto"/>
        <w:rPr>
          <w:rFonts w:ascii="Times New Roman" w:hAnsi="Times New Roman" w:cs="Times New Roman"/>
        </w:rPr>
      </w:pPr>
    </w:p>
    <w:p w14:paraId="6FB4E1AF" w14:textId="0C0A3FAB" w:rsidR="00A850B4" w:rsidRDefault="00A850B4" w:rsidP="00566F94">
      <w:pPr>
        <w:pStyle w:val="FirstParagraph"/>
        <w:spacing w:line="360" w:lineRule="auto"/>
        <w:rPr>
          <w:rFonts w:ascii="Times New Roman" w:hAnsi="Times New Roman" w:cs="Times New Roman"/>
        </w:rPr>
      </w:pPr>
      <w:r w:rsidRPr="00270921">
        <w:rPr>
          <w:rFonts w:ascii="Times New Roman" w:hAnsi="Times New Roman" w:cs="Times New Roman"/>
        </w:rPr>
        <w:lastRenderedPageBreak/>
        <w:t xml:space="preserve">Bu </w:t>
      </w:r>
      <w:proofErr w:type="spellStart"/>
      <w:r w:rsidRPr="00270921">
        <w:rPr>
          <w:rFonts w:ascii="Times New Roman" w:hAnsi="Times New Roman" w:cs="Times New Roman"/>
        </w:rPr>
        <w:t>matris</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üzerinden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Ayrık</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Kosinüs</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Dönüşümü</w:t>
      </w:r>
      <w:proofErr w:type="spellEnd"/>
      <w:r w:rsidRPr="00270921">
        <w:rPr>
          <w:rFonts w:ascii="Times New Roman" w:hAnsi="Times New Roman" w:cs="Times New Roman"/>
        </w:rPr>
        <w:t xml:space="preserve"> (DCT) </w:t>
      </w:r>
      <w:proofErr w:type="spellStart"/>
      <w:r w:rsidRPr="00270921">
        <w:rPr>
          <w:rFonts w:ascii="Times New Roman" w:hAnsi="Times New Roman" w:cs="Times New Roman"/>
        </w:rPr>
        <w:t>uygulanarak</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sesin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akustik</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parmak</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izi</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olan</w:t>
      </w:r>
      <w:proofErr w:type="spellEnd"/>
      <w:r w:rsidRPr="00270921">
        <w:rPr>
          <w:rFonts w:ascii="Times New Roman" w:hAnsi="Times New Roman" w:cs="Times New Roman"/>
        </w:rPr>
        <w:t xml:space="preserve"> 13 </w:t>
      </w:r>
      <w:proofErr w:type="spellStart"/>
      <w:r w:rsidRPr="00270921">
        <w:rPr>
          <w:rFonts w:ascii="Times New Roman" w:hAnsi="Times New Roman" w:cs="Times New Roman"/>
        </w:rPr>
        <w:t>boyutlu</w:t>
      </w:r>
      <w:proofErr w:type="spellEnd"/>
      <w:r w:rsidRPr="00270921">
        <w:rPr>
          <w:rFonts w:ascii="Times New Roman" w:hAnsi="Times New Roman" w:cs="Times New Roman"/>
        </w:rPr>
        <w:t xml:space="preserve"> Mel </w:t>
      </w:r>
      <w:proofErr w:type="spellStart"/>
      <w:r w:rsidRPr="00270921">
        <w:rPr>
          <w:rFonts w:ascii="Times New Roman" w:hAnsi="Times New Roman" w:cs="Times New Roman"/>
        </w:rPr>
        <w:t>Frekans</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Kepstral</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Katsayıları</w:t>
      </w:r>
      <w:proofErr w:type="spellEnd"/>
      <w:r w:rsidRPr="00270921">
        <w:rPr>
          <w:rFonts w:ascii="Times New Roman" w:hAnsi="Times New Roman" w:cs="Times New Roman"/>
        </w:rPr>
        <w:t xml:space="preserve"> (MFCC) </w:t>
      </w:r>
      <w:proofErr w:type="spellStart"/>
      <w:r w:rsidRPr="00270921">
        <w:rPr>
          <w:rFonts w:ascii="Times New Roman" w:hAnsi="Times New Roman" w:cs="Times New Roman"/>
        </w:rPr>
        <w:t>matrisi</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çıkarılır</w:t>
      </w:r>
      <w:proofErr w:type="spellEnd"/>
      <w:r w:rsidRPr="00270921">
        <w:rPr>
          <w:rFonts w:ascii="Times New Roman" w:hAnsi="Times New Roman" w:cs="Times New Roman"/>
        </w:rPr>
        <w:t>:</w:t>
      </w:r>
    </w:p>
    <w:tbl>
      <w:tblPr>
        <w:tblStyle w:val="TabloKlavuzu"/>
        <w:tblW w:w="85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71"/>
        <w:gridCol w:w="1132"/>
      </w:tblGrid>
      <w:tr w:rsidR="00A850B4" w:rsidRPr="000E76A7" w14:paraId="50F0DCA7" w14:textId="77777777" w:rsidTr="007066AC">
        <w:tc>
          <w:tcPr>
            <w:tcW w:w="7371" w:type="dxa"/>
            <w:vAlign w:val="center"/>
          </w:tcPr>
          <w:p w14:paraId="2F30C183" w14:textId="2423FA9A" w:rsidR="00A850B4" w:rsidRPr="00A850B4" w:rsidRDefault="00000000" w:rsidP="00566F94">
            <w:pPr>
              <w:pStyle w:val="GvdeMetni"/>
              <w:jc w:val="center"/>
              <w:rPr>
                <w:rFonts w:ascii="Times New Roman" w:hAnsi="Times New Roman"/>
              </w:rPr>
            </w:pPr>
            <m:oMathPara>
              <m:oMath>
                <m:d>
                  <m:dPr>
                    <m:begChr m:val="["/>
                    <m:endChr m:val="]"/>
                    <m:ctrlPr>
                      <w:rPr>
                        <w:rFonts w:ascii="Cambria Math" w:hAnsi="Times New Roman"/>
                        <w:i/>
                      </w:rPr>
                    </m:ctrlPr>
                  </m:dPr>
                  <m:e>
                    <m:r>
                      <w:rPr>
                        <w:rFonts w:ascii="Cambria Math" w:hAnsi="Times New Roman"/>
                      </w:rPr>
                      <m:t>k</m:t>
                    </m:r>
                  </m:e>
                </m:d>
                <m:r>
                  <w:rPr>
                    <w:rFonts w:ascii="Cambria Math" w:hAnsi="Times New Roman"/>
                  </w:rPr>
                  <m:t>=</m:t>
                </m:r>
                <m:nary>
                  <m:naryPr>
                    <m:chr m:val="∑"/>
                    <m:ctrlPr>
                      <w:rPr>
                        <w:rFonts w:ascii="Cambria Math" w:hAnsi="Times New Roman"/>
                        <w:i/>
                      </w:rPr>
                    </m:ctrlPr>
                  </m:naryPr>
                  <m:sub>
                    <m:r>
                      <w:rPr>
                        <w:rFonts w:ascii="Cambria Math" w:hAnsi="Times New Roman"/>
                      </w:rPr>
                      <m:t>m=1</m:t>
                    </m:r>
                  </m:sub>
                  <m:sup>
                    <m:r>
                      <w:rPr>
                        <w:rFonts w:ascii="Cambria Math" w:hAnsi="Times New Roman"/>
                      </w:rPr>
                      <m:t>M</m:t>
                    </m:r>
                  </m:sup>
                  <m:e>
                    <m:r>
                      <m:rPr>
                        <m:nor/>
                      </m:rPr>
                      <w:rPr>
                        <w:rFonts w:ascii="Cambria Math" w:hAnsi="Times New Roman"/>
                      </w:rPr>
                      <m:t>log</m:t>
                    </m:r>
                    <m:ctrlPr>
                      <w:rPr>
                        <w:rFonts w:ascii="Cambria Math" w:hAnsi="Times New Roman"/>
                      </w:rPr>
                    </m:ctrlPr>
                  </m:e>
                </m:nary>
                <m:d>
                  <m:dPr>
                    <m:ctrlPr>
                      <w:rPr>
                        <w:rFonts w:ascii="Cambria Math" w:hAnsi="Times New Roman"/>
                        <w:i/>
                      </w:rPr>
                    </m:ctrlPr>
                  </m:dPr>
                  <m:e>
                    <m:r>
                      <w:rPr>
                        <w:rFonts w:ascii="Cambria Math" w:hAnsi="Times New Roman"/>
                      </w:rPr>
                      <m:t>E</m:t>
                    </m:r>
                    <m:d>
                      <m:dPr>
                        <m:begChr m:val="["/>
                        <m:endChr m:val="]"/>
                        <m:ctrlPr>
                          <w:rPr>
                            <w:rFonts w:ascii="Cambria Math" w:hAnsi="Times New Roman"/>
                            <w:i/>
                          </w:rPr>
                        </m:ctrlPr>
                      </m:dPr>
                      <m:e>
                        <m:r>
                          <w:rPr>
                            <w:rFonts w:ascii="Cambria Math" w:hAnsi="Times New Roman"/>
                          </w:rPr>
                          <m:t>m</m:t>
                        </m:r>
                      </m:e>
                    </m:d>
                    <m:ctrlPr>
                      <w:rPr>
                        <w:rFonts w:ascii="Cambria Math" w:hAnsi="Cambria Math"/>
                        <w:i/>
                      </w:rPr>
                    </m:ctrlPr>
                  </m:e>
                </m:d>
                <m:r>
                  <m:rPr>
                    <m:nor/>
                  </m:rPr>
                  <w:rPr>
                    <w:rFonts w:ascii="Cambria Math" w:hAnsi="Times New Roman"/>
                  </w:rPr>
                  <m:t>cos</m:t>
                </m:r>
                <m:d>
                  <m:dPr>
                    <m:ctrlPr>
                      <w:rPr>
                        <w:rFonts w:ascii="Cambria Math" w:hAnsi="Cambria Math"/>
                        <w:i/>
                      </w:rPr>
                    </m:ctrlPr>
                  </m:dPr>
                  <m:e>
                    <m:f>
                      <m:fPr>
                        <m:ctrlPr>
                          <w:rPr>
                            <w:rFonts w:ascii="Cambria Math" w:hAnsi="Cambria Math"/>
                            <w:i/>
                          </w:rPr>
                        </m:ctrlPr>
                      </m:fPr>
                      <m:num>
                        <m:r>
                          <w:rPr>
                            <w:rFonts w:ascii="Cambria Math" w:hAnsi="Times New Roman"/>
                          </w:rPr>
                          <m:t>πk</m:t>
                        </m:r>
                        <m:d>
                          <m:dPr>
                            <m:ctrlPr>
                              <w:rPr>
                                <w:rFonts w:ascii="Cambria Math" w:hAnsi="Times New Roman"/>
                                <w:i/>
                              </w:rPr>
                            </m:ctrlPr>
                          </m:dPr>
                          <m:e>
                            <m:r>
                              <w:rPr>
                                <w:rFonts w:ascii="Cambria Math" w:hAnsi="Times New Roman"/>
                              </w:rPr>
                              <m:t>m</m:t>
                            </m:r>
                            <m:r>
                              <w:rPr>
                                <w:rFonts w:ascii="Cambria Math" w:hAnsi="Times New Roman"/>
                              </w:rPr>
                              <m:t>-</m:t>
                            </m:r>
                            <m:r>
                              <m:rPr>
                                <m:nor/>
                              </m:rPr>
                              <w:rPr>
                                <w:rFonts w:ascii="Cambria Math" w:hAnsi="Times New Roman"/>
                              </w:rPr>
                              <m:t>0.5</m:t>
                            </m:r>
                            <m:ctrlPr>
                              <w:rPr>
                                <w:rFonts w:ascii="Cambria Math" w:hAnsi="Times New Roman"/>
                              </w:rPr>
                            </m:ctrlPr>
                          </m:e>
                        </m:d>
                        <m:ctrlPr>
                          <w:rPr>
                            <w:rFonts w:ascii="Cambria Math" w:hAnsi="Times New Roman"/>
                            <w:i/>
                          </w:rPr>
                        </m:ctrlPr>
                      </m:num>
                      <m:den>
                        <m:r>
                          <w:rPr>
                            <w:rFonts w:ascii="Cambria Math" w:hAnsi="Times New Roman"/>
                          </w:rPr>
                          <m:t>M</m:t>
                        </m:r>
                        <m:ctrlPr>
                          <w:rPr>
                            <w:rFonts w:ascii="Cambria Math" w:hAnsi="Times New Roman"/>
                            <w:i/>
                          </w:rPr>
                        </m:ctrlPr>
                      </m:den>
                    </m:f>
                  </m:e>
                </m:d>
              </m:oMath>
            </m:oMathPara>
          </w:p>
        </w:tc>
        <w:tc>
          <w:tcPr>
            <w:tcW w:w="1132" w:type="dxa"/>
            <w:vAlign w:val="center"/>
          </w:tcPr>
          <w:p w14:paraId="7C7C8B17" w14:textId="3FA23170" w:rsidR="00A850B4" w:rsidRPr="000E76A7" w:rsidRDefault="00A850B4" w:rsidP="00566F94">
            <w:pPr>
              <w:ind w:hanging="2"/>
              <w:rPr>
                <w:rFonts w:ascii="Times New Roman" w:hAnsi="Times New Roman"/>
              </w:rPr>
            </w:pPr>
            <w:r w:rsidRPr="000E76A7">
              <w:rPr>
                <w:rFonts w:ascii="Times New Roman" w:hAnsi="Times New Roman"/>
              </w:rPr>
              <w:t>(</w:t>
            </w:r>
            <w:r>
              <w:rPr>
                <w:rFonts w:ascii="Times New Roman" w:hAnsi="Times New Roman"/>
              </w:rPr>
              <w:t>2.7</w:t>
            </w:r>
            <w:r w:rsidRPr="000E76A7">
              <w:rPr>
                <w:rFonts w:ascii="Times New Roman" w:hAnsi="Times New Roman"/>
              </w:rPr>
              <w:t>)</w:t>
            </w:r>
          </w:p>
        </w:tc>
      </w:tr>
    </w:tbl>
    <w:p w14:paraId="2D3A4333" w14:textId="77777777" w:rsidR="00A850B4" w:rsidRPr="00A850B4" w:rsidRDefault="00A850B4" w:rsidP="00566F94">
      <w:pPr>
        <w:pStyle w:val="GvdeMetni"/>
      </w:pPr>
    </w:p>
    <w:p w14:paraId="0E88D151" w14:textId="77777777" w:rsidR="00A850B4" w:rsidRDefault="00A850B4" w:rsidP="00566F94">
      <w:pPr>
        <w:pStyle w:val="Balk4"/>
        <w:numPr>
          <w:ilvl w:val="0"/>
          <w:numId w:val="0"/>
        </w:numPr>
        <w:ind w:left="680" w:hanging="680"/>
      </w:pPr>
    </w:p>
    <w:p w14:paraId="39BD7120" w14:textId="590DA8C0" w:rsidR="00A850B4" w:rsidRDefault="00303769">
      <w:pPr>
        <w:pStyle w:val="Balk4"/>
      </w:pPr>
      <w:r w:rsidRPr="00593971">
        <w:t xml:space="preserve">Aşama 4: DTW ile Prozodi Skorlaması </w:t>
      </w:r>
    </w:p>
    <w:p w14:paraId="26709539" w14:textId="77777777" w:rsidR="00A850B4" w:rsidRDefault="00A850B4" w:rsidP="00566F94">
      <w:pPr>
        <w:pStyle w:val="FirstParagraph"/>
        <w:spacing w:line="360" w:lineRule="auto"/>
        <w:rPr>
          <w:rFonts w:ascii="Times New Roman" w:hAnsi="Times New Roman" w:cs="Times New Roman"/>
        </w:rPr>
      </w:pPr>
      <w:proofErr w:type="spellStart"/>
      <w:r w:rsidRPr="00270921">
        <w:rPr>
          <w:rFonts w:ascii="Times New Roman" w:hAnsi="Times New Roman" w:cs="Times New Roman"/>
        </w:rPr>
        <w:t>Kullanıcı</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ile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referans</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sesin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konuşma</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hızları</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ve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kelime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heceleme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süreleri</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farklılık</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gösterdiğinden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iki</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akustik</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matrisin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zamansal</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olarak</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hizalanması</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gerekir</w:t>
      </w:r>
      <w:proofErr w:type="spellEnd"/>
      <w:r w:rsidRPr="00270921">
        <w:rPr>
          <w:rFonts w:ascii="Times New Roman" w:hAnsi="Times New Roman" w:cs="Times New Roman"/>
        </w:rPr>
        <w:t xml:space="preserve">. Bu </w:t>
      </w:r>
      <w:proofErr w:type="spellStart"/>
      <w:r w:rsidRPr="00270921">
        <w:rPr>
          <w:rFonts w:ascii="Times New Roman" w:hAnsi="Times New Roman" w:cs="Times New Roman"/>
        </w:rPr>
        <w:t>amaçla</w:t>
      </w:r>
      <w:proofErr w:type="spellEnd"/>
      <w:r w:rsidRPr="00270921">
        <w:rPr>
          <w:rFonts w:ascii="Times New Roman" w:hAnsi="Times New Roman" w:cs="Times New Roman"/>
        </w:rPr>
        <w:t xml:space="preserve"> Dynamic Time Warping (DTW) </w:t>
      </w:r>
      <w:proofErr w:type="spellStart"/>
      <w:r w:rsidRPr="00270921">
        <w:rPr>
          <w:rFonts w:ascii="Times New Roman" w:hAnsi="Times New Roman" w:cs="Times New Roman"/>
        </w:rPr>
        <w:t>algoritması</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kullanılır</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Gürültü</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ve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ses</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şiddeti</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dalgalanmalarından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etkilenmemek</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amacıyla</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iki</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sesin</w:t>
      </w:r>
      <w:proofErr w:type="spellEnd"/>
      <w:r w:rsidRPr="00270921">
        <w:rPr>
          <w:rFonts w:ascii="Times New Roman" w:hAnsi="Times New Roman" w:cs="Times New Roman"/>
        </w:rPr>
        <w:t xml:space="preserve"> 13 </w:t>
      </w:r>
      <w:proofErr w:type="spellStart"/>
      <w:r w:rsidRPr="00270921">
        <w:rPr>
          <w:rFonts w:ascii="Times New Roman" w:hAnsi="Times New Roman" w:cs="Times New Roman"/>
        </w:rPr>
        <w:t>boyutlu</w:t>
      </w:r>
      <w:proofErr w:type="spellEnd"/>
      <w:r w:rsidRPr="00270921">
        <w:rPr>
          <w:rFonts w:ascii="Times New Roman" w:hAnsi="Times New Roman" w:cs="Times New Roman"/>
        </w:rPr>
        <w:t xml:space="preserve"> MFCC </w:t>
      </w:r>
      <w:proofErr w:type="spellStart"/>
      <w:r w:rsidRPr="00270921">
        <w:rPr>
          <w:rFonts w:ascii="Times New Roman" w:hAnsi="Times New Roman" w:cs="Times New Roman"/>
        </w:rPr>
        <w:t>vektörleri</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arasındaki</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lokal</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mesafe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metriği</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olarak</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Kosinüs</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Mesafesi</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kullanılır</w:t>
      </w:r>
      <w:proofErr w:type="spellEnd"/>
      <w:r w:rsidRPr="00270921">
        <w:rPr>
          <w:rFonts w:ascii="Times New Roman" w:hAnsi="Times New Roman" w:cs="Times New Roman"/>
        </w:rPr>
        <w:t>:</w:t>
      </w:r>
    </w:p>
    <w:tbl>
      <w:tblPr>
        <w:tblStyle w:val="TabloKlavuzu"/>
        <w:tblW w:w="85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71"/>
        <w:gridCol w:w="1132"/>
      </w:tblGrid>
      <w:tr w:rsidR="00A850B4" w:rsidRPr="000E76A7" w14:paraId="300C41E9" w14:textId="77777777" w:rsidTr="007066AC">
        <w:tc>
          <w:tcPr>
            <w:tcW w:w="7371" w:type="dxa"/>
            <w:vAlign w:val="center"/>
          </w:tcPr>
          <w:p w14:paraId="13143313" w14:textId="2600E9EE" w:rsidR="00A850B4" w:rsidRPr="00A850B4" w:rsidRDefault="00000000" w:rsidP="00566F94">
            <w:pPr>
              <w:pStyle w:val="GvdeMetni"/>
              <w:jc w:val="center"/>
              <w:rPr>
                <w:rFonts w:ascii="Times New Roman" w:hAnsi="Times New Roman"/>
              </w:rPr>
            </w:pPr>
            <m:oMathPara>
              <m:oMath>
                <m:sSub>
                  <m:sSubPr>
                    <m:ctrlPr>
                      <w:rPr>
                        <w:rFonts w:ascii="Cambria Math" w:hAnsi="Times New Roman"/>
                        <w:i/>
                      </w:rPr>
                    </m:ctrlPr>
                  </m:sSubPr>
                  <m:e>
                    <m:r>
                      <w:rPr>
                        <w:rFonts w:ascii="Cambria Math" w:hAnsi="Times New Roman"/>
                      </w:rPr>
                      <m:t>d</m:t>
                    </m:r>
                  </m:e>
                  <m:sub>
                    <m:r>
                      <m:rPr>
                        <m:nor/>
                      </m:rPr>
                      <w:rPr>
                        <w:rFonts w:ascii="Cambria Math" w:hAnsi="Times New Roman"/>
                      </w:rPr>
                      <m:t>cos</m:t>
                    </m:r>
                    <m:ctrlPr>
                      <w:rPr>
                        <w:rFonts w:ascii="Cambria Math" w:hAnsi="Times New Roman"/>
                      </w:rPr>
                    </m:ctrlPr>
                  </m:sub>
                </m:sSub>
                <m:d>
                  <m:dPr>
                    <m:ctrlPr>
                      <w:rPr>
                        <w:rFonts w:ascii="Cambria Math" w:hAnsi="Times New Roman"/>
                        <w:i/>
                      </w:rPr>
                    </m:ctrlPr>
                  </m:dPr>
                  <m:e>
                    <m:r>
                      <w:rPr>
                        <w:rFonts w:ascii="Cambria Math" w:hAnsi="Times New Roman"/>
                      </w:rPr>
                      <m:t>u,v</m:t>
                    </m:r>
                  </m:e>
                </m:d>
                <m:r>
                  <w:rPr>
                    <w:rFonts w:ascii="Cambria Math" w:hAnsi="Times New Roman"/>
                  </w:rPr>
                  <m:t>=1</m:t>
                </m:r>
                <m:r>
                  <w:rPr>
                    <w:rFonts w:ascii="Cambria Math" w:hAnsi="Times New Roman"/>
                  </w:rPr>
                  <m:t>-</m:t>
                </m:r>
                <m:f>
                  <m:fPr>
                    <m:ctrlPr>
                      <w:rPr>
                        <w:rFonts w:ascii="Cambria Math" w:hAnsi="Times New Roman"/>
                        <w:i/>
                      </w:rPr>
                    </m:ctrlPr>
                  </m:fPr>
                  <m:num>
                    <m:r>
                      <w:rPr>
                        <w:rFonts w:ascii="Cambria Math" w:hAnsi="Times New Roman"/>
                      </w:rPr>
                      <m:t>u</m:t>
                    </m:r>
                    <m:r>
                      <w:rPr>
                        <w:rFonts w:ascii="Cambria Math" w:hAnsi="Cambria Math" w:cs="Cambria Math"/>
                      </w:rPr>
                      <m:t>⋅</m:t>
                    </m:r>
                    <m:r>
                      <w:rPr>
                        <w:rFonts w:ascii="Cambria Math" w:hAnsi="Times New Roman"/>
                      </w:rPr>
                      <m:t>v</m:t>
                    </m:r>
                  </m:num>
                  <m:den>
                    <m:r>
                      <w:rPr>
                        <w:rFonts w:ascii="Cambria Math" w:hAnsi="Cambria Math" w:cs="Cambria Math"/>
                      </w:rPr>
                      <m:t>∥</m:t>
                    </m:r>
                    <m:r>
                      <w:rPr>
                        <w:rFonts w:ascii="Cambria Math" w:hAnsi="Times New Roman"/>
                      </w:rPr>
                      <m:t>u</m:t>
                    </m:r>
                    <m:sSub>
                      <m:sSubPr>
                        <m:ctrlPr>
                          <w:rPr>
                            <w:rFonts w:ascii="Cambria Math" w:hAnsi="Cambria Math"/>
                            <w:i/>
                          </w:rPr>
                        </m:ctrlPr>
                      </m:sSubPr>
                      <m:e>
                        <m:r>
                          <w:rPr>
                            <w:rFonts w:ascii="Cambria Math" w:hAnsi="Cambria Math" w:cs="Cambria Math"/>
                          </w:rPr>
                          <m:t>∥</m:t>
                        </m:r>
                      </m:e>
                      <m:sub>
                        <m:r>
                          <w:rPr>
                            <w:rFonts w:ascii="Cambria Math" w:hAnsi="Times New Roman"/>
                          </w:rPr>
                          <m:t>2</m:t>
                        </m:r>
                        <m:ctrlPr>
                          <w:rPr>
                            <w:rFonts w:ascii="Cambria Math" w:hAnsi="Times New Roman"/>
                            <w:i/>
                          </w:rPr>
                        </m:ctrlPr>
                      </m:sub>
                    </m:sSub>
                    <m:r>
                      <w:rPr>
                        <w:rFonts w:ascii="Cambria Math" w:hAnsi="Cambria Math" w:cs="Cambria Math"/>
                      </w:rPr>
                      <m:t>∥</m:t>
                    </m:r>
                    <m:r>
                      <w:rPr>
                        <w:rFonts w:ascii="Cambria Math" w:hAnsi="Times New Roman"/>
                      </w:rPr>
                      <m:t>v</m:t>
                    </m:r>
                    <m:sSub>
                      <m:sSubPr>
                        <m:ctrlPr>
                          <w:rPr>
                            <w:rFonts w:ascii="Cambria Math" w:hAnsi="Cambria Math"/>
                            <w:i/>
                          </w:rPr>
                        </m:ctrlPr>
                      </m:sSubPr>
                      <m:e>
                        <m:r>
                          <w:rPr>
                            <w:rFonts w:ascii="Cambria Math" w:hAnsi="Cambria Math" w:cs="Cambria Math"/>
                          </w:rPr>
                          <m:t>∥</m:t>
                        </m:r>
                      </m:e>
                      <m:sub>
                        <m:r>
                          <w:rPr>
                            <w:rFonts w:ascii="Cambria Math" w:hAnsi="Times New Roman"/>
                          </w:rPr>
                          <m:t>2</m:t>
                        </m:r>
                        <m:ctrlPr>
                          <w:rPr>
                            <w:rFonts w:ascii="Cambria Math" w:hAnsi="Times New Roman"/>
                            <w:i/>
                          </w:rPr>
                        </m:ctrlPr>
                      </m:sub>
                    </m:sSub>
                    <m:ctrlPr>
                      <w:rPr>
                        <w:rFonts w:ascii="Cambria Math" w:hAnsi="Cambria Math"/>
                        <w:i/>
                      </w:rPr>
                    </m:ctrlPr>
                  </m:den>
                </m:f>
              </m:oMath>
            </m:oMathPara>
          </w:p>
        </w:tc>
        <w:tc>
          <w:tcPr>
            <w:tcW w:w="1132" w:type="dxa"/>
            <w:vAlign w:val="center"/>
          </w:tcPr>
          <w:p w14:paraId="08F81362" w14:textId="05BC46CD" w:rsidR="00A850B4" w:rsidRPr="000E76A7" w:rsidRDefault="00A850B4" w:rsidP="00566F94">
            <w:pPr>
              <w:ind w:hanging="2"/>
              <w:rPr>
                <w:rFonts w:ascii="Times New Roman" w:hAnsi="Times New Roman"/>
              </w:rPr>
            </w:pPr>
            <w:r w:rsidRPr="000E76A7">
              <w:rPr>
                <w:rFonts w:ascii="Times New Roman" w:hAnsi="Times New Roman"/>
              </w:rPr>
              <w:t>(</w:t>
            </w:r>
            <w:r>
              <w:rPr>
                <w:rFonts w:ascii="Times New Roman" w:hAnsi="Times New Roman"/>
              </w:rPr>
              <w:t>2.8</w:t>
            </w:r>
            <w:r w:rsidRPr="000E76A7">
              <w:rPr>
                <w:rFonts w:ascii="Times New Roman" w:hAnsi="Times New Roman"/>
              </w:rPr>
              <w:t>)</w:t>
            </w:r>
          </w:p>
        </w:tc>
      </w:tr>
    </w:tbl>
    <w:p w14:paraId="247FC64A" w14:textId="77777777" w:rsidR="00A850B4" w:rsidRDefault="00A850B4" w:rsidP="00566F94">
      <w:pPr>
        <w:pStyle w:val="FirstParagraph"/>
        <w:spacing w:line="360" w:lineRule="auto"/>
        <w:rPr>
          <w:rFonts w:ascii="Times New Roman" w:hAnsi="Times New Roman" w:cs="Times New Roman"/>
        </w:rPr>
      </w:pPr>
    </w:p>
    <w:p w14:paraId="13E35787" w14:textId="22F4CD96" w:rsidR="00A850B4" w:rsidRDefault="00A850B4" w:rsidP="00566F94">
      <w:pPr>
        <w:pStyle w:val="FirstParagraph"/>
        <w:spacing w:line="360" w:lineRule="auto"/>
        <w:rPr>
          <w:rFonts w:ascii="Times New Roman" w:hAnsi="Times New Roman" w:cs="Times New Roman"/>
        </w:rPr>
      </w:pPr>
      <w:r w:rsidRPr="00270921">
        <w:rPr>
          <w:rFonts w:ascii="Times New Roman" w:hAnsi="Times New Roman" w:cs="Times New Roman"/>
        </w:rPr>
        <w:t xml:space="preserve">DTW minimum </w:t>
      </w:r>
      <w:proofErr w:type="spellStart"/>
      <w:r w:rsidRPr="00270921">
        <w:rPr>
          <w:rFonts w:ascii="Times New Roman" w:hAnsi="Times New Roman" w:cs="Times New Roman"/>
        </w:rPr>
        <w:t>maliyet</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matrisi</w:t>
      </w:r>
      <w:proofErr w:type="spellEnd"/>
      <w:r w:rsidRPr="00270921">
        <w:rPr>
          <w:rFonts w:ascii="Times New Roman" w:hAnsi="Times New Roman" w:cs="Times New Roman"/>
        </w:rPr>
        <w:t xml:space="preserve"> </w:t>
      </w:r>
      <m:oMath>
        <m:r>
          <w:rPr>
            <w:rFonts w:ascii="Cambria Math" w:hAnsi="Times New Roman" w:cs="Times New Roman"/>
          </w:rPr>
          <m:t>D</m:t>
        </m:r>
        <m:d>
          <m:dPr>
            <m:ctrlPr>
              <w:rPr>
                <w:rFonts w:ascii="Cambria Math" w:hAnsi="Times New Roman" w:cs="Times New Roman"/>
                <w:i/>
              </w:rPr>
            </m:ctrlPr>
          </m:dPr>
          <m:e>
            <m:r>
              <w:rPr>
                <w:rFonts w:ascii="Cambria Math" w:hAnsi="Times New Roman" w:cs="Times New Roman"/>
              </w:rPr>
              <m:t>i,j</m:t>
            </m:r>
          </m:e>
        </m:d>
      </m:oMath>
      <w:r w:rsidRPr="00270921">
        <w:rPr>
          <w:rFonts w:ascii="Times New Roman" w:hAnsi="Times New Roman" w:cs="Times New Roman"/>
        </w:rPr>
        <w:t xml:space="preserve"> şu şekilde hesaplanır:</w:t>
      </w:r>
    </w:p>
    <w:tbl>
      <w:tblPr>
        <w:tblStyle w:val="TabloKlavuzu"/>
        <w:tblW w:w="85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71"/>
        <w:gridCol w:w="1132"/>
      </w:tblGrid>
      <w:tr w:rsidR="00A850B4" w:rsidRPr="000E76A7" w14:paraId="7930BCDD" w14:textId="77777777" w:rsidTr="007066AC">
        <w:tc>
          <w:tcPr>
            <w:tcW w:w="7371" w:type="dxa"/>
            <w:vAlign w:val="center"/>
          </w:tcPr>
          <w:p w14:paraId="774827E3" w14:textId="6EA2FD21" w:rsidR="00A850B4" w:rsidRPr="00A850B4" w:rsidRDefault="00A850B4" w:rsidP="00566F94">
            <w:pPr>
              <w:pStyle w:val="GvdeMetni"/>
              <w:jc w:val="center"/>
              <w:rPr>
                <w:rFonts w:ascii="Times New Roman" w:hAnsi="Times New Roman"/>
              </w:rPr>
            </w:pPr>
            <m:oMathPara>
              <m:oMath>
                <m:r>
                  <w:rPr>
                    <w:rFonts w:ascii="Cambria Math" w:hAnsi="Times New Roman"/>
                  </w:rPr>
                  <m:t>D</m:t>
                </m:r>
                <m:d>
                  <m:dPr>
                    <m:ctrlPr>
                      <w:rPr>
                        <w:rFonts w:ascii="Cambria Math" w:hAnsi="Times New Roman"/>
                        <w:i/>
                      </w:rPr>
                    </m:ctrlPr>
                  </m:dPr>
                  <m:e>
                    <m:r>
                      <w:rPr>
                        <w:rFonts w:ascii="Cambria Math" w:hAnsi="Times New Roman"/>
                      </w:rPr>
                      <m:t>i,j</m:t>
                    </m:r>
                  </m:e>
                </m:d>
                <m:r>
                  <w:rPr>
                    <w:rFonts w:ascii="Cambria Math" w:hAnsi="Times New Roman"/>
                  </w:rPr>
                  <m:t>=</m:t>
                </m:r>
                <m:sSub>
                  <m:sSubPr>
                    <m:ctrlPr>
                      <w:rPr>
                        <w:rFonts w:ascii="Cambria Math" w:hAnsi="Times New Roman"/>
                        <w:i/>
                      </w:rPr>
                    </m:ctrlPr>
                  </m:sSubPr>
                  <m:e>
                    <m:r>
                      <w:rPr>
                        <w:rFonts w:ascii="Cambria Math" w:hAnsi="Times New Roman"/>
                      </w:rPr>
                      <m:t>d</m:t>
                    </m:r>
                  </m:e>
                  <m:sub>
                    <m:r>
                      <m:rPr>
                        <m:nor/>
                      </m:rPr>
                      <w:rPr>
                        <w:rFonts w:ascii="Cambria Math" w:hAnsi="Times New Roman"/>
                      </w:rPr>
                      <m:t>cos</m:t>
                    </m:r>
                    <m:ctrlPr>
                      <w:rPr>
                        <w:rFonts w:ascii="Cambria Math" w:hAnsi="Times New Roman"/>
                      </w:rPr>
                    </m:ctrlPr>
                  </m:sub>
                </m:sSub>
                <m:d>
                  <m:dPr>
                    <m:ctrlPr>
                      <w:rPr>
                        <w:rFonts w:ascii="Cambria Math" w:hAnsi="Times New Roman"/>
                        <w:i/>
                      </w:rPr>
                    </m:ctrlPr>
                  </m:dPr>
                  <m:e>
                    <m:sSub>
                      <m:sSubPr>
                        <m:ctrlPr>
                          <w:rPr>
                            <w:rFonts w:ascii="Cambria Math" w:hAnsi="Times New Roman"/>
                            <w:i/>
                          </w:rPr>
                        </m:ctrlPr>
                      </m:sSubPr>
                      <m:e>
                        <m:r>
                          <w:rPr>
                            <w:rFonts w:ascii="Cambria Math" w:hAnsi="Times New Roman"/>
                          </w:rPr>
                          <m:t>u</m:t>
                        </m:r>
                      </m:e>
                      <m:sub>
                        <m:r>
                          <w:rPr>
                            <w:rFonts w:ascii="Cambria Math" w:hAnsi="Times New Roman"/>
                          </w:rPr>
                          <m:t>i</m:t>
                        </m:r>
                      </m:sub>
                    </m:sSub>
                    <m:r>
                      <w:rPr>
                        <w:rFonts w:ascii="Cambria Math" w:hAnsi="Times New Roman"/>
                      </w:rPr>
                      <m:t>,</m:t>
                    </m:r>
                    <m:sSub>
                      <m:sSubPr>
                        <m:ctrlPr>
                          <w:rPr>
                            <w:rFonts w:ascii="Cambria Math" w:hAnsi="Times New Roman"/>
                            <w:i/>
                          </w:rPr>
                        </m:ctrlPr>
                      </m:sSubPr>
                      <m:e>
                        <m:r>
                          <w:rPr>
                            <w:rFonts w:ascii="Cambria Math" w:hAnsi="Times New Roman"/>
                          </w:rPr>
                          <m:t>v</m:t>
                        </m:r>
                      </m:e>
                      <m:sub>
                        <m:r>
                          <w:rPr>
                            <w:rFonts w:ascii="Cambria Math" w:hAnsi="Times New Roman"/>
                          </w:rPr>
                          <m:t>j</m:t>
                        </m:r>
                      </m:sub>
                    </m:sSub>
                    <m:ctrlPr>
                      <w:rPr>
                        <w:rFonts w:ascii="Cambria Math" w:hAnsi="Cambria Math"/>
                        <w:i/>
                      </w:rPr>
                    </m:ctrlPr>
                  </m:e>
                </m:d>
                <m:r>
                  <w:rPr>
                    <w:rFonts w:ascii="Cambria Math" w:hAnsi="Times New Roman"/>
                  </w:rPr>
                  <m:t>+min</m:t>
                </m:r>
                <m:d>
                  <m:dPr>
                    <m:ctrlPr>
                      <w:rPr>
                        <w:rFonts w:ascii="Cambria Math" w:hAnsi="Times New Roman"/>
                        <w:i/>
                      </w:rPr>
                    </m:ctrlPr>
                  </m:dPr>
                  <m:e>
                    <m:r>
                      <w:rPr>
                        <w:rFonts w:ascii="Cambria Math" w:hAnsi="Times New Roman"/>
                      </w:rPr>
                      <m:t>D</m:t>
                    </m:r>
                    <m:d>
                      <m:dPr>
                        <m:ctrlPr>
                          <w:rPr>
                            <w:rFonts w:ascii="Cambria Math" w:hAnsi="Times New Roman"/>
                            <w:i/>
                          </w:rPr>
                        </m:ctrlPr>
                      </m:dPr>
                      <m:e>
                        <m:r>
                          <w:rPr>
                            <w:rFonts w:ascii="Cambria Math" w:hAnsi="Times New Roman"/>
                          </w:rPr>
                          <m:t>i</m:t>
                        </m:r>
                        <m:r>
                          <w:rPr>
                            <w:rFonts w:ascii="Cambria Math" w:hAnsi="Times New Roman"/>
                          </w:rPr>
                          <m:t>-</m:t>
                        </m:r>
                        <m:r>
                          <w:rPr>
                            <w:rFonts w:ascii="Cambria Math" w:hAnsi="Times New Roman"/>
                          </w:rPr>
                          <m:t>1,j</m:t>
                        </m:r>
                      </m:e>
                    </m:d>
                    <m:r>
                      <w:rPr>
                        <w:rFonts w:ascii="Cambria Math" w:hAnsi="Times New Roman"/>
                      </w:rPr>
                      <m:t>,D</m:t>
                    </m:r>
                    <m:d>
                      <m:dPr>
                        <m:ctrlPr>
                          <w:rPr>
                            <w:rFonts w:ascii="Cambria Math" w:hAnsi="Times New Roman"/>
                            <w:i/>
                          </w:rPr>
                        </m:ctrlPr>
                      </m:dPr>
                      <m:e>
                        <m:r>
                          <w:rPr>
                            <w:rFonts w:ascii="Cambria Math" w:hAnsi="Times New Roman"/>
                          </w:rPr>
                          <m:t>i,j</m:t>
                        </m:r>
                        <m:r>
                          <w:rPr>
                            <w:rFonts w:ascii="Cambria Math" w:hAnsi="Times New Roman"/>
                          </w:rPr>
                          <m:t>-</m:t>
                        </m:r>
                        <m:r>
                          <w:rPr>
                            <w:rFonts w:ascii="Cambria Math" w:hAnsi="Times New Roman"/>
                          </w:rPr>
                          <m:t>1</m:t>
                        </m:r>
                      </m:e>
                    </m:d>
                    <m:r>
                      <w:rPr>
                        <w:rFonts w:ascii="Cambria Math" w:hAnsi="Times New Roman"/>
                      </w:rPr>
                      <m:t>,D</m:t>
                    </m:r>
                    <m:d>
                      <m:dPr>
                        <m:ctrlPr>
                          <w:rPr>
                            <w:rFonts w:ascii="Cambria Math" w:hAnsi="Times New Roman"/>
                            <w:i/>
                          </w:rPr>
                        </m:ctrlPr>
                      </m:dPr>
                      <m:e>
                        <m:r>
                          <w:rPr>
                            <w:rFonts w:ascii="Cambria Math" w:hAnsi="Times New Roman"/>
                          </w:rPr>
                          <m:t>i</m:t>
                        </m:r>
                        <m:r>
                          <w:rPr>
                            <w:rFonts w:ascii="Cambria Math" w:hAnsi="Times New Roman"/>
                          </w:rPr>
                          <m:t>-</m:t>
                        </m:r>
                        <m:r>
                          <w:rPr>
                            <w:rFonts w:ascii="Cambria Math" w:hAnsi="Times New Roman"/>
                          </w:rPr>
                          <m:t>1,j</m:t>
                        </m:r>
                        <m:r>
                          <w:rPr>
                            <w:rFonts w:ascii="Cambria Math" w:hAnsi="Times New Roman"/>
                          </w:rPr>
                          <m:t>-</m:t>
                        </m:r>
                        <m:r>
                          <w:rPr>
                            <w:rFonts w:ascii="Cambria Math" w:hAnsi="Times New Roman"/>
                          </w:rPr>
                          <m:t>1</m:t>
                        </m:r>
                      </m:e>
                    </m:d>
                    <m:ctrlPr>
                      <w:rPr>
                        <w:rFonts w:ascii="Cambria Math" w:hAnsi="Cambria Math"/>
                        <w:i/>
                      </w:rPr>
                    </m:ctrlPr>
                  </m:e>
                </m:d>
              </m:oMath>
            </m:oMathPara>
          </w:p>
        </w:tc>
        <w:tc>
          <w:tcPr>
            <w:tcW w:w="1132" w:type="dxa"/>
            <w:vAlign w:val="center"/>
          </w:tcPr>
          <w:p w14:paraId="262F21CF" w14:textId="106EF6BD" w:rsidR="00A850B4" w:rsidRPr="000E76A7" w:rsidRDefault="00A850B4" w:rsidP="00566F94">
            <w:pPr>
              <w:ind w:hanging="2"/>
              <w:rPr>
                <w:rFonts w:ascii="Times New Roman" w:hAnsi="Times New Roman"/>
              </w:rPr>
            </w:pPr>
            <w:r w:rsidRPr="000E76A7">
              <w:rPr>
                <w:rFonts w:ascii="Times New Roman" w:hAnsi="Times New Roman"/>
              </w:rPr>
              <w:t>(</w:t>
            </w:r>
            <w:r>
              <w:rPr>
                <w:rFonts w:ascii="Times New Roman" w:hAnsi="Times New Roman"/>
              </w:rPr>
              <w:t>2.9</w:t>
            </w:r>
            <w:r w:rsidRPr="000E76A7">
              <w:rPr>
                <w:rFonts w:ascii="Times New Roman" w:hAnsi="Times New Roman"/>
              </w:rPr>
              <w:t>)</w:t>
            </w:r>
          </w:p>
        </w:tc>
      </w:tr>
    </w:tbl>
    <w:p w14:paraId="571C647E" w14:textId="77777777" w:rsidR="00A850B4" w:rsidRPr="00A850B4" w:rsidRDefault="00A850B4" w:rsidP="00566F94">
      <w:pPr>
        <w:pStyle w:val="GvdeMetni"/>
      </w:pPr>
    </w:p>
    <w:p w14:paraId="3A7B3E94" w14:textId="68CDCAD4" w:rsidR="00A850B4" w:rsidRDefault="00A850B4" w:rsidP="00566F94">
      <w:pPr>
        <w:pStyle w:val="GvdeMetni"/>
        <w:rPr>
          <w:rFonts w:ascii="Times New Roman" w:hAnsi="Times New Roman"/>
        </w:rPr>
      </w:pPr>
      <w:proofErr w:type="spellStart"/>
      <w:r w:rsidRPr="00270921">
        <w:rPr>
          <w:rFonts w:ascii="Times New Roman" w:hAnsi="Times New Roman"/>
        </w:rPr>
        <w:t>Hizalanan</w:t>
      </w:r>
      <w:proofErr w:type="spellEnd"/>
      <w:r w:rsidRPr="00270921">
        <w:rPr>
          <w:rFonts w:ascii="Times New Roman" w:hAnsi="Times New Roman"/>
        </w:rPr>
        <w:t xml:space="preserve"> </w:t>
      </w:r>
      <w:proofErr w:type="spellStart"/>
      <w:r w:rsidRPr="00270921">
        <w:rPr>
          <w:rFonts w:ascii="Times New Roman" w:hAnsi="Times New Roman"/>
        </w:rPr>
        <w:t>yolun</w:t>
      </w:r>
      <w:proofErr w:type="spellEnd"/>
      <w:r w:rsidRPr="00270921">
        <w:rPr>
          <w:rFonts w:ascii="Times New Roman" w:hAnsi="Times New Roman"/>
        </w:rPr>
        <w:t xml:space="preserve"> </w:t>
      </w:r>
      <w:proofErr w:type="spellStart"/>
      <w:r w:rsidRPr="00270921">
        <w:rPr>
          <w:rFonts w:ascii="Times New Roman" w:hAnsi="Times New Roman"/>
        </w:rPr>
        <w:t>uzunluğuna</w:t>
      </w:r>
      <w:proofErr w:type="spellEnd"/>
      <w:r w:rsidRPr="00270921">
        <w:rPr>
          <w:rFonts w:ascii="Times New Roman" w:hAnsi="Times New Roman"/>
        </w:rPr>
        <w:t xml:space="preserve"> </w:t>
      </w:r>
      <w:proofErr w:type="spellStart"/>
      <w:r w:rsidRPr="00270921">
        <w:rPr>
          <w:rFonts w:ascii="Times New Roman" w:hAnsi="Times New Roman"/>
        </w:rPr>
        <w:t>bölünen</w:t>
      </w:r>
      <w:proofErr w:type="spellEnd"/>
      <w:r w:rsidRPr="00270921">
        <w:rPr>
          <w:rFonts w:ascii="Times New Roman" w:hAnsi="Times New Roman"/>
        </w:rPr>
        <w:t xml:space="preserve"> normalize </w:t>
      </w:r>
      <w:proofErr w:type="spellStart"/>
      <w:r w:rsidRPr="00270921">
        <w:rPr>
          <w:rFonts w:ascii="Times New Roman" w:hAnsi="Times New Roman"/>
        </w:rPr>
        <w:t>edilmiş</w:t>
      </w:r>
      <w:proofErr w:type="spellEnd"/>
      <w:r w:rsidRPr="00270921">
        <w:rPr>
          <w:rFonts w:ascii="Times New Roman" w:hAnsi="Times New Roman"/>
        </w:rPr>
        <w:t xml:space="preserve"> DTW </w:t>
      </w:r>
      <w:proofErr w:type="spellStart"/>
      <w:r w:rsidRPr="00270921">
        <w:rPr>
          <w:rFonts w:ascii="Times New Roman" w:hAnsi="Times New Roman"/>
        </w:rPr>
        <w:t>mesafesi</w:t>
      </w:r>
      <w:proofErr w:type="spellEnd"/>
      <w:r w:rsidRPr="00270921">
        <w:rPr>
          <w:rFonts w:ascii="Times New Roman" w:hAnsi="Times New Roman"/>
        </w:rPr>
        <w:t xml:space="preserve"> (</w:t>
      </w:r>
      <m:oMath>
        <m:sSub>
          <m:sSubPr>
            <m:ctrlPr>
              <w:rPr>
                <w:rFonts w:ascii="Cambria Math" w:hAnsi="Times New Roman"/>
                <w:i/>
              </w:rPr>
            </m:ctrlPr>
          </m:sSubPr>
          <m:e>
            <m:r>
              <w:rPr>
                <w:rFonts w:ascii="Cambria Math" w:hAnsi="Times New Roman"/>
              </w:rPr>
              <m:t>d</m:t>
            </m:r>
          </m:e>
          <m:sub>
            <m:r>
              <m:rPr>
                <m:nor/>
              </m:rPr>
              <w:rPr>
                <w:rFonts w:ascii="Cambria Math" w:hAnsi="Times New Roman"/>
              </w:rPr>
              <m:t>norm</m:t>
            </m:r>
            <m:ctrlPr>
              <w:rPr>
                <w:rFonts w:ascii="Cambria Math" w:hAnsi="Times New Roman"/>
              </w:rPr>
            </m:ctrlPr>
          </m:sub>
        </m:sSub>
      </m:oMath>
      <w:r w:rsidRPr="00270921">
        <w:rPr>
          <w:rFonts w:ascii="Times New Roman" w:hAnsi="Times New Roman"/>
        </w:rPr>
        <w:t xml:space="preserve">) </w:t>
      </w:r>
      <w:proofErr w:type="spellStart"/>
      <w:r w:rsidRPr="00270921">
        <w:rPr>
          <w:rFonts w:ascii="Times New Roman" w:hAnsi="Times New Roman"/>
        </w:rPr>
        <w:t>elde</w:t>
      </w:r>
      <w:proofErr w:type="spellEnd"/>
      <w:r w:rsidRPr="00270921">
        <w:rPr>
          <w:rFonts w:ascii="Times New Roman" w:hAnsi="Times New Roman"/>
        </w:rPr>
        <w:t xml:space="preserve"> </w:t>
      </w:r>
      <w:proofErr w:type="spellStart"/>
      <w:r w:rsidRPr="00270921">
        <w:rPr>
          <w:rFonts w:ascii="Times New Roman" w:hAnsi="Times New Roman"/>
        </w:rPr>
        <w:t>edilir</w:t>
      </w:r>
      <w:proofErr w:type="spellEnd"/>
      <w:r w:rsidRPr="00270921">
        <w:rPr>
          <w:rFonts w:ascii="Times New Roman" w:hAnsi="Times New Roman"/>
        </w:rPr>
        <w:t xml:space="preserve">. </w:t>
      </w:r>
      <w:proofErr w:type="spellStart"/>
      <w:r w:rsidRPr="00270921">
        <w:rPr>
          <w:rFonts w:ascii="Times New Roman" w:hAnsi="Times New Roman"/>
        </w:rPr>
        <w:t>Skoru</w:t>
      </w:r>
      <w:proofErr w:type="spellEnd"/>
      <w:r w:rsidRPr="00270921">
        <w:rPr>
          <w:rFonts w:ascii="Times New Roman" w:hAnsi="Times New Roman"/>
        </w:rPr>
        <w:t xml:space="preserve"> 0-100 </w:t>
      </w:r>
      <w:proofErr w:type="spellStart"/>
      <w:r w:rsidRPr="00270921">
        <w:rPr>
          <w:rFonts w:ascii="Times New Roman" w:hAnsi="Times New Roman"/>
        </w:rPr>
        <w:t>skalasına</w:t>
      </w:r>
      <w:proofErr w:type="spellEnd"/>
      <w:r w:rsidRPr="00270921">
        <w:rPr>
          <w:rFonts w:ascii="Times New Roman" w:hAnsi="Times New Roman"/>
        </w:rPr>
        <w:t xml:space="preserve"> </w:t>
      </w:r>
      <w:proofErr w:type="spellStart"/>
      <w:r w:rsidRPr="00270921">
        <w:rPr>
          <w:rFonts w:ascii="Times New Roman" w:hAnsi="Times New Roman"/>
        </w:rPr>
        <w:t>dönüştürmek</w:t>
      </w:r>
      <w:proofErr w:type="spellEnd"/>
      <w:r w:rsidRPr="00270921">
        <w:rPr>
          <w:rFonts w:ascii="Times New Roman" w:hAnsi="Times New Roman"/>
        </w:rPr>
        <w:t xml:space="preserve"> </w:t>
      </w:r>
      <w:proofErr w:type="spellStart"/>
      <w:r w:rsidRPr="00270921">
        <w:rPr>
          <w:rFonts w:ascii="Times New Roman" w:hAnsi="Times New Roman"/>
        </w:rPr>
        <w:t>için</w:t>
      </w:r>
      <w:proofErr w:type="spellEnd"/>
      <w:r w:rsidRPr="00270921">
        <w:rPr>
          <w:rFonts w:ascii="Times New Roman" w:hAnsi="Times New Roman"/>
        </w:rPr>
        <w:t xml:space="preserve"> </w:t>
      </w:r>
      <w:proofErr w:type="spellStart"/>
      <w:r w:rsidRPr="00270921">
        <w:rPr>
          <w:rFonts w:ascii="Times New Roman" w:hAnsi="Times New Roman"/>
        </w:rPr>
        <w:t>doğrusal</w:t>
      </w:r>
      <w:proofErr w:type="spellEnd"/>
      <w:r w:rsidRPr="00270921">
        <w:rPr>
          <w:rFonts w:ascii="Times New Roman" w:hAnsi="Times New Roman"/>
        </w:rPr>
        <w:t xml:space="preserve"> </w:t>
      </w:r>
      <w:proofErr w:type="spellStart"/>
      <w:r w:rsidRPr="00270921">
        <w:rPr>
          <w:rFonts w:ascii="Times New Roman" w:hAnsi="Times New Roman"/>
        </w:rPr>
        <w:t>olmayan</w:t>
      </w:r>
      <w:proofErr w:type="spellEnd"/>
      <w:r w:rsidRPr="00270921">
        <w:rPr>
          <w:rFonts w:ascii="Times New Roman" w:hAnsi="Times New Roman"/>
        </w:rPr>
        <w:t xml:space="preserve"> </w:t>
      </w:r>
      <w:proofErr w:type="spellStart"/>
      <w:r w:rsidRPr="00270921">
        <w:rPr>
          <w:rFonts w:ascii="Times New Roman" w:hAnsi="Times New Roman"/>
        </w:rPr>
        <w:t>sert</w:t>
      </w:r>
      <w:proofErr w:type="spellEnd"/>
      <w:r w:rsidRPr="00270921">
        <w:rPr>
          <w:rFonts w:ascii="Times New Roman" w:hAnsi="Times New Roman"/>
        </w:rPr>
        <w:t xml:space="preserve"> </w:t>
      </w:r>
      <w:proofErr w:type="spellStart"/>
      <w:r w:rsidRPr="00270921">
        <w:rPr>
          <w:rFonts w:ascii="Times New Roman" w:hAnsi="Times New Roman"/>
        </w:rPr>
        <w:t>bir</w:t>
      </w:r>
      <w:proofErr w:type="spellEnd"/>
      <w:r w:rsidRPr="00270921">
        <w:rPr>
          <w:rFonts w:ascii="Times New Roman" w:hAnsi="Times New Roman"/>
        </w:rPr>
        <w:t xml:space="preserve"> </w:t>
      </w:r>
      <w:proofErr w:type="spellStart"/>
      <w:r w:rsidRPr="00270921">
        <w:rPr>
          <w:rFonts w:ascii="Times New Roman" w:hAnsi="Times New Roman"/>
        </w:rPr>
        <w:t>ceza</w:t>
      </w:r>
      <w:proofErr w:type="spellEnd"/>
      <w:r w:rsidRPr="00270921">
        <w:rPr>
          <w:rFonts w:ascii="Times New Roman" w:hAnsi="Times New Roman"/>
        </w:rPr>
        <w:t xml:space="preserve"> </w:t>
      </w:r>
      <w:proofErr w:type="spellStart"/>
      <w:r w:rsidRPr="00270921">
        <w:rPr>
          <w:rFonts w:ascii="Times New Roman" w:hAnsi="Times New Roman"/>
        </w:rPr>
        <w:t>fonksiyonu</w:t>
      </w:r>
      <w:proofErr w:type="spellEnd"/>
      <w:r w:rsidRPr="00270921">
        <w:rPr>
          <w:rFonts w:ascii="Times New Roman" w:hAnsi="Times New Roman"/>
        </w:rPr>
        <w:t xml:space="preserve"> </w:t>
      </w:r>
      <w:proofErr w:type="spellStart"/>
      <w:r w:rsidRPr="00270921">
        <w:rPr>
          <w:rFonts w:ascii="Times New Roman" w:hAnsi="Times New Roman"/>
        </w:rPr>
        <w:t>uygulanır</w:t>
      </w:r>
      <w:proofErr w:type="spellEnd"/>
      <w:r w:rsidRPr="00270921">
        <w:rPr>
          <w:rFonts w:ascii="Times New Roman" w:hAnsi="Times New Roman"/>
        </w:rPr>
        <w:t>:</w:t>
      </w:r>
    </w:p>
    <w:tbl>
      <w:tblPr>
        <w:tblStyle w:val="TabloKlavuzu"/>
        <w:tblW w:w="85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71"/>
        <w:gridCol w:w="1132"/>
      </w:tblGrid>
      <w:tr w:rsidR="00A850B4" w:rsidRPr="000E76A7" w14:paraId="6A66E996" w14:textId="77777777" w:rsidTr="007066AC">
        <w:tc>
          <w:tcPr>
            <w:tcW w:w="7371" w:type="dxa"/>
            <w:vAlign w:val="center"/>
          </w:tcPr>
          <w:p w14:paraId="584AC32F" w14:textId="729B471E" w:rsidR="00A850B4" w:rsidRPr="00A850B4" w:rsidRDefault="00000000" w:rsidP="00566F94">
            <w:pPr>
              <w:pStyle w:val="GvdeMetni"/>
              <w:jc w:val="center"/>
              <w:rPr>
                <w:rFonts w:ascii="Times New Roman" w:hAnsi="Times New Roman"/>
              </w:rPr>
            </w:pPr>
            <m:oMathPara>
              <m:oMath>
                <m:sSub>
                  <m:sSubPr>
                    <m:ctrlPr>
                      <w:rPr>
                        <w:rFonts w:ascii="Cambria Math" w:hAnsi="Times New Roman"/>
                        <w:i/>
                      </w:rPr>
                    </m:ctrlPr>
                  </m:sSubPr>
                  <m:e>
                    <m:r>
                      <w:rPr>
                        <w:rFonts w:ascii="Cambria Math" w:hAnsi="Times New Roman"/>
                      </w:rPr>
                      <m:t>S</m:t>
                    </m:r>
                  </m:e>
                  <m:sub>
                    <m:r>
                      <m:rPr>
                        <m:nor/>
                      </m:rPr>
                      <w:rPr>
                        <w:rFonts w:ascii="Cambria Math" w:hAnsi="Times New Roman"/>
                      </w:rPr>
                      <m:t>rhythm</m:t>
                    </m:r>
                    <m:ctrlPr>
                      <w:rPr>
                        <w:rFonts w:ascii="Cambria Math" w:hAnsi="Times New Roman"/>
                      </w:rPr>
                    </m:ctrlPr>
                  </m:sub>
                </m:sSub>
                <m:r>
                  <w:rPr>
                    <w:rFonts w:ascii="Cambria Math" w:hAnsi="Times New Roman"/>
                  </w:rPr>
                  <m:t>=</m:t>
                </m:r>
                <m:r>
                  <m:rPr>
                    <m:nor/>
                  </m:rPr>
                  <w:rPr>
                    <w:rFonts w:ascii="Cambria Math" w:hAnsi="Times New Roman"/>
                  </w:rPr>
                  <m:t>100</m:t>
                </m:r>
                <m:r>
                  <m:rPr>
                    <m:sty m:val="p"/>
                  </m:rPr>
                  <w:rPr>
                    <w:rFonts w:ascii="Cambria Math" w:hAnsi="Times New Roman"/>
                  </w:rPr>
                  <m:t>×</m:t>
                </m:r>
                <m:sSup>
                  <m:sSupPr>
                    <m:ctrlPr>
                      <w:rPr>
                        <w:rFonts w:ascii="Cambria Math" w:hAnsi="Times New Roman"/>
                        <w:i/>
                      </w:rPr>
                    </m:ctrlPr>
                  </m:sSupPr>
                  <m:e>
                    <m:d>
                      <m:dPr>
                        <m:ctrlPr>
                          <w:rPr>
                            <w:rFonts w:ascii="Cambria Math" w:hAnsi="Times New Roman"/>
                          </w:rPr>
                        </m:ctrlPr>
                      </m:dPr>
                      <m:e>
                        <m:r>
                          <m:rPr>
                            <m:nor/>
                          </m:rPr>
                          <w:rPr>
                            <w:rFonts w:ascii="Cambria Math" w:hAnsi="Times New Roman"/>
                          </w:rPr>
                          <m:t>0.005</m:t>
                        </m:r>
                      </m:e>
                    </m:d>
                  </m:e>
                  <m:sup>
                    <m:r>
                      <w:rPr>
                        <w:rFonts w:ascii="Cambria Math" w:hAnsi="Times New Roman"/>
                      </w:rPr>
                      <m:t>max</m:t>
                    </m:r>
                    <m:d>
                      <m:dPr>
                        <m:ctrlPr>
                          <w:rPr>
                            <w:rFonts w:ascii="Cambria Math" w:hAnsi="Times New Roman"/>
                          </w:rPr>
                        </m:ctrlPr>
                      </m:dPr>
                      <m:e>
                        <m:r>
                          <m:rPr>
                            <m:nor/>
                          </m:rPr>
                          <w:rPr>
                            <w:rFonts w:ascii="Cambria Math" w:hAnsi="Times New Roman"/>
                          </w:rPr>
                          <m:t>0.0</m:t>
                        </m:r>
                        <m:r>
                          <m:rPr>
                            <m:sty m:val="p"/>
                          </m:rPr>
                          <w:rPr>
                            <w:rFonts w:ascii="Cambria Math" w:hAnsi="Times New Roman"/>
                          </w:rPr>
                          <m:t>,</m:t>
                        </m:r>
                        <m:sSub>
                          <m:sSubPr>
                            <m:ctrlPr>
                              <w:rPr>
                                <w:rFonts w:ascii="Cambria Math" w:hAnsi="Times New Roman"/>
                              </w:rPr>
                            </m:ctrlPr>
                          </m:sSubPr>
                          <m:e>
                            <m:r>
                              <w:rPr>
                                <w:rFonts w:ascii="Cambria Math" w:hAnsi="Times New Roman"/>
                              </w:rPr>
                              <m:t>d</m:t>
                            </m:r>
                          </m:e>
                          <m:sub>
                            <m:r>
                              <m:rPr>
                                <m:nor/>
                              </m:rPr>
                              <w:rPr>
                                <w:rFonts w:ascii="Cambria Math" w:hAnsi="Times New Roman"/>
                              </w:rPr>
                              <m:t>norm</m:t>
                            </m:r>
                          </m:sub>
                        </m:sSub>
                        <m:r>
                          <w:rPr>
                            <w:rFonts w:ascii="Cambria Math" w:hAnsi="Times New Roman"/>
                          </w:rPr>
                          <m:t>-</m:t>
                        </m:r>
                        <m:r>
                          <m:rPr>
                            <m:nor/>
                          </m:rPr>
                          <w:rPr>
                            <w:rFonts w:ascii="Cambria Math" w:hAnsi="Times New Roman"/>
                          </w:rPr>
                          <m:t>0.10</m:t>
                        </m:r>
                      </m:e>
                    </m:d>
                    <m:ctrlPr>
                      <w:rPr>
                        <w:rFonts w:ascii="Cambria Math" w:hAnsi="Cambria Math"/>
                        <w:i/>
                      </w:rPr>
                    </m:ctrlPr>
                  </m:sup>
                </m:sSup>
              </m:oMath>
            </m:oMathPara>
          </w:p>
        </w:tc>
        <w:tc>
          <w:tcPr>
            <w:tcW w:w="1132" w:type="dxa"/>
            <w:vAlign w:val="center"/>
          </w:tcPr>
          <w:p w14:paraId="472ED324" w14:textId="06D112FA" w:rsidR="00A850B4" w:rsidRPr="000E76A7" w:rsidRDefault="00A850B4" w:rsidP="00566F94">
            <w:pPr>
              <w:ind w:hanging="2"/>
              <w:rPr>
                <w:rFonts w:ascii="Times New Roman" w:hAnsi="Times New Roman"/>
              </w:rPr>
            </w:pPr>
            <w:r w:rsidRPr="000E76A7">
              <w:rPr>
                <w:rFonts w:ascii="Times New Roman" w:hAnsi="Times New Roman"/>
              </w:rPr>
              <w:t>(</w:t>
            </w:r>
            <w:r>
              <w:rPr>
                <w:rFonts w:ascii="Times New Roman" w:hAnsi="Times New Roman"/>
              </w:rPr>
              <w:t>2.10</w:t>
            </w:r>
            <w:r w:rsidRPr="000E76A7">
              <w:rPr>
                <w:rFonts w:ascii="Times New Roman" w:hAnsi="Times New Roman"/>
              </w:rPr>
              <w:t>)</w:t>
            </w:r>
          </w:p>
        </w:tc>
      </w:tr>
    </w:tbl>
    <w:p w14:paraId="0FC26783" w14:textId="77777777" w:rsidR="00A850B4" w:rsidRDefault="00A850B4" w:rsidP="00566F94">
      <w:pPr>
        <w:pStyle w:val="FirstParagraph"/>
        <w:spacing w:line="360" w:lineRule="auto"/>
        <w:rPr>
          <w:rFonts w:ascii="Times New Roman" w:hAnsi="Times New Roman" w:cs="Times New Roman"/>
        </w:rPr>
      </w:pPr>
    </w:p>
    <w:p w14:paraId="74FCE5D7" w14:textId="1DD1AC0E" w:rsidR="00A850B4" w:rsidRPr="00270921" w:rsidRDefault="00A850B4" w:rsidP="00566F94">
      <w:pPr>
        <w:pStyle w:val="FirstParagraph"/>
        <w:spacing w:line="360" w:lineRule="auto"/>
        <w:rPr>
          <w:rFonts w:ascii="Times New Roman" w:hAnsi="Times New Roman" w:cs="Times New Roman"/>
        </w:rPr>
      </w:pPr>
      <w:proofErr w:type="spellStart"/>
      <w:r w:rsidRPr="00270921">
        <w:rPr>
          <w:rFonts w:ascii="Times New Roman" w:hAnsi="Times New Roman" w:cs="Times New Roman"/>
        </w:rPr>
        <w:t>Kelimenin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zamansal</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oranı</w:t>
      </w:r>
      <w:proofErr w:type="spellEnd"/>
      <w:r w:rsidRPr="00270921">
        <w:rPr>
          <w:rFonts w:ascii="Times New Roman" w:hAnsi="Times New Roman" w:cs="Times New Roman"/>
        </w:rPr>
        <w:t xml:space="preserve"> (</w:t>
      </w:r>
      <w:proofErr w:type="spellStart"/>
      <m:oMath>
        <m:r>
          <m:rPr>
            <m:nor/>
          </m:rPr>
          <w:rPr>
            <w:rFonts w:ascii="Cambria Math" w:hAnsi="Times New Roman" w:cs="Times New Roman"/>
          </w:rPr>
          <m:t>oran</m:t>
        </m:r>
        <w:proofErr w:type="spellEnd"/>
        <m:r>
          <m:rPr>
            <m:sty m:val="p"/>
          </m:rPr>
          <w:rPr>
            <w:rFonts w:ascii="Cambria Math" w:hAnsi="Times New Roman" w:cs="Times New Roman"/>
          </w:rPr>
          <m:t>=</m:t>
        </m:r>
        <m:r>
          <m:rPr>
            <m:nor/>
          </m:rPr>
          <w:rPr>
            <w:rFonts w:ascii="Cambria Math" w:hAnsi="Times New Roman" w:cs="Times New Roman"/>
          </w:rPr>
          <m:t>le</m:t>
        </m:r>
        <m:sSub>
          <m:sSubPr>
            <m:ctrlPr>
              <w:rPr>
                <w:rFonts w:ascii="Cambria Math" w:hAnsi="Times New Roman" w:cs="Times New Roman"/>
              </w:rPr>
            </m:ctrlPr>
          </m:sSubPr>
          <m:e>
            <m:r>
              <m:rPr>
                <m:nor/>
              </m:rPr>
              <w:rPr>
                <w:rFonts w:ascii="Cambria Math" w:hAnsi="Times New Roman" w:cs="Times New Roman"/>
              </w:rPr>
              <m:t>n</m:t>
            </m:r>
          </m:e>
          <m:sub>
            <m:r>
              <m:rPr>
                <m:nor/>
              </m:rPr>
              <w:rPr>
                <w:rFonts w:ascii="Cambria Math" w:hAnsi="Times New Roman" w:cs="Times New Roman"/>
              </w:rPr>
              <m:t>user</m:t>
            </m:r>
          </m:sub>
        </m:sSub>
        <m:r>
          <w:rPr>
            <w:rFonts w:ascii="Cambria Math" w:hAnsi="Times New Roman" w:cs="Times New Roman"/>
          </w:rPr>
          <m:t>/</m:t>
        </m:r>
        <m:r>
          <m:rPr>
            <m:nor/>
          </m:rPr>
          <w:rPr>
            <w:rFonts w:ascii="Cambria Math" w:hAnsi="Times New Roman" w:cs="Times New Roman"/>
          </w:rPr>
          <m:t>le</m:t>
        </m:r>
        <m:sSub>
          <m:sSubPr>
            <m:ctrlPr>
              <w:rPr>
                <w:rFonts w:ascii="Cambria Math" w:hAnsi="Times New Roman" w:cs="Times New Roman"/>
              </w:rPr>
            </m:ctrlPr>
          </m:sSubPr>
          <m:e>
            <m:r>
              <m:rPr>
                <m:nor/>
              </m:rPr>
              <w:rPr>
                <w:rFonts w:ascii="Cambria Math" w:hAnsi="Times New Roman" w:cs="Times New Roman"/>
              </w:rPr>
              <m:t>n</m:t>
            </m:r>
          </m:e>
          <m:sub>
            <m:r>
              <m:rPr>
                <m:nor/>
              </m:rPr>
              <w:rPr>
                <w:rFonts w:ascii="Cambria Math" w:hAnsi="Times New Roman" w:cs="Times New Roman"/>
              </w:rPr>
              <m:t>ref</m:t>
            </m:r>
          </m:sub>
        </m:sSub>
      </m:oMath>
      <w:r w:rsidRPr="00270921">
        <w:rPr>
          <w:rFonts w:ascii="Times New Roman" w:hAnsi="Times New Roman" w:cs="Times New Roman"/>
        </w:rPr>
        <w:t xml:space="preserve">) </w:t>
      </w:r>
      <w:proofErr w:type="spellStart"/>
      <w:r w:rsidRPr="00270921">
        <w:rPr>
          <w:rFonts w:ascii="Times New Roman" w:hAnsi="Times New Roman" w:cs="Times New Roman"/>
        </w:rPr>
        <w:t>kontrol</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edilir</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eğer</w:t>
      </w:r>
      <w:proofErr w:type="spellEnd"/>
      <w:r w:rsidRPr="00270921">
        <w:rPr>
          <w:rFonts w:ascii="Times New Roman" w:hAnsi="Times New Roman" w:cs="Times New Roman"/>
        </w:rPr>
        <w:t xml:space="preserve"> </w:t>
      </w:r>
      <w:proofErr w:type="spellStart"/>
      <m:oMath>
        <m:r>
          <m:rPr>
            <m:nor/>
          </m:rPr>
          <w:rPr>
            <w:rFonts w:ascii="Cambria Math" w:hAnsi="Times New Roman" w:cs="Times New Roman"/>
          </w:rPr>
          <m:t>oran</m:t>
        </m:r>
        <w:proofErr w:type="spellEnd"/>
        <m:r>
          <m:rPr>
            <m:sty m:val="p"/>
          </m:rPr>
          <w:rPr>
            <w:rFonts w:ascii="Cambria Math" w:hAnsi="Times New Roman" w:cs="Times New Roman"/>
          </w:rPr>
          <m:t>&gt;</m:t>
        </m:r>
        <m:r>
          <m:rPr>
            <m:nor/>
          </m:rPr>
          <w:rPr>
            <w:rFonts w:ascii="Cambria Math" w:hAnsi="Times New Roman" w:cs="Times New Roman"/>
          </w:rPr>
          <m:t>1.6</m:t>
        </m:r>
      </m:oMath>
      <w:r w:rsidRPr="00270921">
        <w:rPr>
          <w:rFonts w:ascii="Times New Roman" w:hAnsi="Times New Roman" w:cs="Times New Roman"/>
        </w:rPr>
        <w:t xml:space="preserve"> </w:t>
      </w:r>
      <w:proofErr w:type="spellStart"/>
      <w:r w:rsidRPr="00270921">
        <w:rPr>
          <w:rFonts w:ascii="Times New Roman" w:hAnsi="Times New Roman" w:cs="Times New Roman"/>
        </w:rPr>
        <w:t>veya</w:t>
      </w:r>
      <w:proofErr w:type="spellEnd"/>
      <w:r w:rsidRPr="00270921">
        <w:rPr>
          <w:rFonts w:ascii="Times New Roman" w:hAnsi="Times New Roman" w:cs="Times New Roman"/>
        </w:rPr>
        <w:t xml:space="preserve"> </w:t>
      </w:r>
      <w:proofErr w:type="spellStart"/>
      <m:oMath>
        <m:r>
          <m:rPr>
            <m:nor/>
          </m:rPr>
          <w:rPr>
            <w:rFonts w:ascii="Cambria Math" w:hAnsi="Times New Roman" w:cs="Times New Roman"/>
          </w:rPr>
          <m:t>oran</m:t>
        </m:r>
        <w:proofErr w:type="spellEnd"/>
        <m:r>
          <m:rPr>
            <m:sty m:val="p"/>
          </m:rPr>
          <w:rPr>
            <w:rFonts w:ascii="Cambria Math" w:hAnsi="Times New Roman" w:cs="Times New Roman"/>
          </w:rPr>
          <m:t>&lt;</m:t>
        </m:r>
        <m:r>
          <m:rPr>
            <m:nor/>
          </m:rPr>
          <w:rPr>
            <w:rFonts w:ascii="Cambria Math" w:hAnsi="Times New Roman" w:cs="Times New Roman"/>
          </w:rPr>
          <m:t>0.5</m:t>
        </m:r>
      </m:oMath>
      <w:r w:rsidRPr="00270921">
        <w:rPr>
          <w:rFonts w:ascii="Times New Roman" w:hAnsi="Times New Roman" w:cs="Times New Roman"/>
        </w:rPr>
        <w:t xml:space="preserve"> </w:t>
      </w:r>
      <w:proofErr w:type="spellStart"/>
      <w:r w:rsidRPr="00270921">
        <w:rPr>
          <w:rFonts w:ascii="Times New Roman" w:hAnsi="Times New Roman" w:cs="Times New Roman"/>
        </w:rPr>
        <w:t>ise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ritim</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skoru</w:t>
      </w:r>
      <w:proofErr w:type="spellEnd"/>
      <w:r w:rsidRPr="00270921">
        <w:rPr>
          <w:rFonts w:ascii="Times New Roman" w:hAnsi="Times New Roman" w:cs="Times New Roman"/>
        </w:rPr>
        <w:t xml:space="preserve"> ek </w:t>
      </w:r>
      <w:proofErr w:type="spellStart"/>
      <w:r w:rsidRPr="00270921">
        <w:rPr>
          <w:rFonts w:ascii="Times New Roman" w:hAnsi="Times New Roman" w:cs="Times New Roman"/>
        </w:rPr>
        <w:t>olarak</w:t>
      </w:r>
      <w:proofErr w:type="spellEnd"/>
      <w:r w:rsidRPr="00270921">
        <w:rPr>
          <w:rFonts w:ascii="Times New Roman" w:hAnsi="Times New Roman" w:cs="Times New Roman"/>
        </w:rPr>
        <w:t xml:space="preserve"> 15 </w:t>
      </w:r>
      <w:proofErr w:type="spellStart"/>
      <w:r w:rsidRPr="00270921">
        <w:rPr>
          <w:rFonts w:ascii="Times New Roman" w:hAnsi="Times New Roman" w:cs="Times New Roman"/>
        </w:rPr>
        <w:t>puan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cezalandırılır</w:t>
      </w:r>
      <w:proofErr w:type="spellEnd"/>
      <w:r w:rsidRPr="00270921">
        <w:rPr>
          <w:rFonts w:ascii="Times New Roman" w:hAnsi="Times New Roman" w:cs="Times New Roman"/>
        </w:rPr>
        <w:t xml:space="preserve"> (‘score -= 15‘).</w:t>
      </w:r>
    </w:p>
    <w:p w14:paraId="3B531033" w14:textId="77777777" w:rsidR="00A850B4" w:rsidRDefault="00A850B4" w:rsidP="00566F94">
      <w:pPr>
        <w:pStyle w:val="Balk4"/>
        <w:numPr>
          <w:ilvl w:val="0"/>
          <w:numId w:val="0"/>
        </w:numPr>
        <w:ind w:left="680"/>
      </w:pPr>
    </w:p>
    <w:p w14:paraId="1ACEF8C9" w14:textId="22B06758" w:rsidR="00566F94" w:rsidRDefault="00303769">
      <w:pPr>
        <w:pStyle w:val="Balk4"/>
      </w:pPr>
      <w:r w:rsidRPr="00593971">
        <w:t xml:space="preserve">Aşama 5: </w:t>
      </w:r>
      <w:proofErr w:type="spellStart"/>
      <w:r w:rsidRPr="00593971">
        <w:t>Levenshtein</w:t>
      </w:r>
      <w:proofErr w:type="spellEnd"/>
      <w:r w:rsidRPr="00593971">
        <w:t xml:space="preserve"> Tabanlı Fonem Puanlaması </w:t>
      </w:r>
    </w:p>
    <w:p w14:paraId="03ED0B47" w14:textId="508AC3F0" w:rsidR="00566F94" w:rsidRDefault="00566F94" w:rsidP="00566F94">
      <w:pPr>
        <w:pStyle w:val="FirstParagraph"/>
        <w:spacing w:line="360" w:lineRule="auto"/>
        <w:rPr>
          <w:rFonts w:ascii="Times New Roman" w:hAnsi="Times New Roman" w:cs="Times New Roman"/>
        </w:rPr>
      </w:pPr>
      <w:proofErr w:type="spellStart"/>
      <w:r w:rsidRPr="00270921">
        <w:rPr>
          <w:rFonts w:ascii="Times New Roman" w:hAnsi="Times New Roman" w:cs="Times New Roman"/>
        </w:rPr>
        <w:t>Kullanıcının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ağzından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çıkan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fonem</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dizisi</w:t>
      </w:r>
      <w:proofErr w:type="spellEnd"/>
      <w:r w:rsidRPr="00270921">
        <w:rPr>
          <w:rFonts w:ascii="Times New Roman" w:hAnsi="Times New Roman" w:cs="Times New Roman"/>
        </w:rPr>
        <w:t xml:space="preserve"> (</w:t>
      </w:r>
      <m:oMath>
        <m:r>
          <w:rPr>
            <w:rFonts w:ascii="Cambria Math" w:hAnsi="Times New Roman" w:cs="Times New Roman"/>
          </w:rPr>
          <m:t>U</m:t>
        </m:r>
      </m:oMath>
      <w:r w:rsidRPr="00270921">
        <w:rPr>
          <w:rFonts w:ascii="Times New Roman" w:hAnsi="Times New Roman" w:cs="Times New Roman"/>
        </w:rPr>
        <w:t>) ile hedef kelimenin IPA dizisi (</w:t>
      </w:r>
      <m:oMath>
        <m:r>
          <w:rPr>
            <w:rFonts w:ascii="Cambria Math" w:hAnsi="Times New Roman" w:cs="Times New Roman"/>
          </w:rPr>
          <m:t>T</m:t>
        </m:r>
      </m:oMath>
      <w:r w:rsidRPr="00270921">
        <w:rPr>
          <w:rFonts w:ascii="Times New Roman" w:hAnsi="Times New Roman" w:cs="Times New Roman"/>
        </w:rPr>
        <w:t xml:space="preserve">) arasındaki ortografik fark Levenshtein mesafe algoritmasıyla karakter seviyesinde </w:t>
      </w:r>
      <w:proofErr w:type="gramStart"/>
      <w:r w:rsidRPr="00270921">
        <w:rPr>
          <w:rFonts w:ascii="Times New Roman" w:hAnsi="Times New Roman" w:cs="Times New Roman"/>
        </w:rPr>
        <w:t>karşılaştırılır</w:t>
      </w:r>
      <w:r w:rsidR="00F57556">
        <w:rPr>
          <w:rFonts w:ascii="Times New Roman" w:hAnsi="Times New Roman" w:cs="Times New Roman"/>
        </w:rPr>
        <w:t>[</w:t>
      </w:r>
      <w:proofErr w:type="gramEnd"/>
      <w:r w:rsidR="00F57556">
        <w:rPr>
          <w:rFonts w:ascii="Times New Roman" w:hAnsi="Times New Roman" w:cs="Times New Roman"/>
        </w:rPr>
        <w:t>6][15]</w:t>
      </w:r>
      <w:r w:rsidRPr="00270921">
        <w:rPr>
          <w:rFonts w:ascii="Times New Roman" w:hAnsi="Times New Roman" w:cs="Times New Roman"/>
        </w:rPr>
        <w:t>. İki dizi arasındaki ham benzerlik oranı (Levenshtein Ratio):</w:t>
      </w:r>
    </w:p>
    <w:tbl>
      <w:tblPr>
        <w:tblStyle w:val="TabloKlavuzu"/>
        <w:tblW w:w="85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71"/>
        <w:gridCol w:w="1132"/>
      </w:tblGrid>
      <w:tr w:rsidR="00566F94" w:rsidRPr="000E76A7" w14:paraId="09A542EF" w14:textId="77777777" w:rsidTr="007066AC">
        <w:tc>
          <w:tcPr>
            <w:tcW w:w="7371" w:type="dxa"/>
            <w:vAlign w:val="center"/>
          </w:tcPr>
          <w:p w14:paraId="2053AD85" w14:textId="39F08E50" w:rsidR="00566F94" w:rsidRPr="00A850B4" w:rsidRDefault="00566F94" w:rsidP="00566F94">
            <w:pPr>
              <w:pStyle w:val="GvdeMetni"/>
              <w:jc w:val="center"/>
              <w:rPr>
                <w:rFonts w:ascii="Times New Roman" w:hAnsi="Times New Roman"/>
              </w:rPr>
            </w:pPr>
            <m:oMathPara>
              <m:oMath>
                <m:r>
                  <m:rPr>
                    <m:nor/>
                  </m:rPr>
                  <w:rPr>
                    <w:rFonts w:ascii="Cambria Math" w:hAnsi="Times New Roman"/>
                  </w:rPr>
                  <m:t>Ratio</m:t>
                </m:r>
                <m:d>
                  <m:dPr>
                    <m:ctrlPr>
                      <w:rPr>
                        <w:rFonts w:ascii="Cambria Math" w:hAnsi="Times New Roman"/>
                        <w:i/>
                      </w:rPr>
                    </m:ctrlPr>
                  </m:dPr>
                  <m:e>
                    <m:r>
                      <w:rPr>
                        <w:rFonts w:ascii="Cambria Math" w:hAnsi="Times New Roman"/>
                      </w:rPr>
                      <m:t>T,U</m:t>
                    </m:r>
                  </m:e>
                </m:d>
                <m:r>
                  <w:rPr>
                    <w:rFonts w:ascii="Cambria Math" w:hAnsi="Times New Roman"/>
                  </w:rPr>
                  <m:t>=</m:t>
                </m:r>
                <m:f>
                  <m:fPr>
                    <m:ctrlPr>
                      <w:rPr>
                        <w:rFonts w:ascii="Cambria Math" w:hAnsi="Times New Roman"/>
                        <w:i/>
                      </w:rPr>
                    </m:ctrlPr>
                  </m:fPr>
                  <m:num>
                    <m:d>
                      <m:dPr>
                        <m:begChr m:val="|"/>
                        <m:endChr m:val="|"/>
                        <m:ctrlPr>
                          <w:rPr>
                            <w:rFonts w:ascii="Cambria Math" w:hAnsi="Times New Roman"/>
                            <w:i/>
                          </w:rPr>
                        </m:ctrlPr>
                      </m:dPr>
                      <m:e>
                        <m:r>
                          <w:rPr>
                            <w:rFonts w:ascii="Cambria Math" w:hAnsi="Times New Roman"/>
                          </w:rPr>
                          <m:t>T</m:t>
                        </m:r>
                      </m:e>
                    </m:d>
                    <m:r>
                      <w:rPr>
                        <w:rFonts w:ascii="Cambria Math" w:hAnsi="Times New Roman"/>
                      </w:rPr>
                      <m:t>+</m:t>
                    </m:r>
                    <m:d>
                      <m:dPr>
                        <m:begChr m:val="|"/>
                        <m:endChr m:val="|"/>
                        <m:ctrlPr>
                          <w:rPr>
                            <w:rFonts w:ascii="Cambria Math" w:hAnsi="Times New Roman"/>
                            <w:i/>
                          </w:rPr>
                        </m:ctrlPr>
                      </m:dPr>
                      <m:e>
                        <m:r>
                          <w:rPr>
                            <w:rFonts w:ascii="Cambria Math" w:hAnsi="Times New Roman"/>
                          </w:rPr>
                          <m:t>U</m:t>
                        </m:r>
                      </m:e>
                    </m:d>
                    <m:r>
                      <w:rPr>
                        <w:rFonts w:ascii="Cambria Math" w:hAnsi="Times New Roman"/>
                      </w:rPr>
                      <m:t>-</m:t>
                    </m:r>
                    <m:sSub>
                      <m:sSubPr>
                        <m:ctrlPr>
                          <w:rPr>
                            <w:rFonts w:ascii="Cambria Math" w:hAnsi="Times New Roman"/>
                            <w:i/>
                          </w:rPr>
                        </m:ctrlPr>
                      </m:sSubPr>
                      <m:e>
                        <m:r>
                          <w:rPr>
                            <w:rFonts w:ascii="Cambria Math" w:hAnsi="Times New Roman"/>
                          </w:rPr>
                          <m:t>d</m:t>
                        </m:r>
                      </m:e>
                      <m:sub>
                        <m:r>
                          <m:rPr>
                            <m:nor/>
                          </m:rPr>
                          <w:rPr>
                            <w:rFonts w:ascii="Cambria Math" w:hAnsi="Times New Roman"/>
                          </w:rPr>
                          <m:t>Lev</m:t>
                        </m:r>
                        <m:ctrlPr>
                          <w:rPr>
                            <w:rFonts w:ascii="Cambria Math" w:hAnsi="Times New Roman"/>
                          </w:rPr>
                        </m:ctrlPr>
                      </m:sub>
                    </m:sSub>
                    <m:d>
                      <m:dPr>
                        <m:ctrlPr>
                          <w:rPr>
                            <w:rFonts w:ascii="Cambria Math" w:hAnsi="Times New Roman"/>
                            <w:i/>
                          </w:rPr>
                        </m:ctrlPr>
                      </m:dPr>
                      <m:e>
                        <m:r>
                          <w:rPr>
                            <w:rFonts w:ascii="Cambria Math" w:hAnsi="Times New Roman"/>
                          </w:rPr>
                          <m:t>T,U</m:t>
                        </m:r>
                      </m:e>
                    </m:d>
                  </m:num>
                  <m:den>
                    <m:d>
                      <m:dPr>
                        <m:begChr m:val="|"/>
                        <m:endChr m:val="|"/>
                        <m:ctrlPr>
                          <w:rPr>
                            <w:rFonts w:ascii="Cambria Math" w:hAnsi="Times New Roman"/>
                            <w:i/>
                          </w:rPr>
                        </m:ctrlPr>
                      </m:dPr>
                      <m:e>
                        <m:r>
                          <w:rPr>
                            <w:rFonts w:ascii="Cambria Math" w:hAnsi="Times New Roman"/>
                          </w:rPr>
                          <m:t>T</m:t>
                        </m:r>
                      </m:e>
                    </m:d>
                    <m:r>
                      <w:rPr>
                        <w:rFonts w:ascii="Cambria Math" w:hAnsi="Times New Roman"/>
                      </w:rPr>
                      <m:t>+</m:t>
                    </m:r>
                    <m:d>
                      <m:dPr>
                        <m:begChr m:val="|"/>
                        <m:endChr m:val="|"/>
                        <m:ctrlPr>
                          <w:rPr>
                            <w:rFonts w:ascii="Cambria Math" w:hAnsi="Times New Roman"/>
                            <w:i/>
                          </w:rPr>
                        </m:ctrlPr>
                      </m:dPr>
                      <m:e>
                        <m:r>
                          <w:rPr>
                            <w:rFonts w:ascii="Cambria Math" w:hAnsi="Times New Roman"/>
                          </w:rPr>
                          <m:t>U</m:t>
                        </m:r>
                      </m:e>
                    </m:d>
                    <m:ctrlPr>
                      <w:rPr>
                        <w:rFonts w:ascii="Cambria Math" w:hAnsi="Cambria Math"/>
                        <w:i/>
                      </w:rPr>
                    </m:ctrlPr>
                  </m:den>
                </m:f>
              </m:oMath>
            </m:oMathPara>
          </w:p>
        </w:tc>
        <w:tc>
          <w:tcPr>
            <w:tcW w:w="1132" w:type="dxa"/>
            <w:vAlign w:val="center"/>
          </w:tcPr>
          <w:p w14:paraId="45347CD1" w14:textId="2A80D92C" w:rsidR="00566F94" w:rsidRPr="000E76A7" w:rsidRDefault="00566F94" w:rsidP="00566F94">
            <w:pPr>
              <w:ind w:hanging="2"/>
              <w:rPr>
                <w:rFonts w:ascii="Times New Roman" w:hAnsi="Times New Roman"/>
              </w:rPr>
            </w:pPr>
            <w:r w:rsidRPr="000E76A7">
              <w:rPr>
                <w:rFonts w:ascii="Times New Roman" w:hAnsi="Times New Roman"/>
              </w:rPr>
              <w:t>(</w:t>
            </w:r>
            <w:r>
              <w:rPr>
                <w:rFonts w:ascii="Times New Roman" w:hAnsi="Times New Roman"/>
              </w:rPr>
              <w:t>2.11</w:t>
            </w:r>
            <w:r w:rsidRPr="000E76A7">
              <w:rPr>
                <w:rFonts w:ascii="Times New Roman" w:hAnsi="Times New Roman"/>
              </w:rPr>
              <w:t>)</w:t>
            </w:r>
          </w:p>
        </w:tc>
      </w:tr>
    </w:tbl>
    <w:p w14:paraId="4B9327FA" w14:textId="77777777" w:rsidR="00566F94" w:rsidRDefault="00566F94" w:rsidP="00566F94">
      <w:pPr>
        <w:pStyle w:val="FirstParagraph"/>
        <w:spacing w:line="360" w:lineRule="auto"/>
        <w:rPr>
          <w:rFonts w:ascii="Times New Roman" w:hAnsi="Times New Roman" w:cs="Times New Roman"/>
        </w:rPr>
      </w:pPr>
    </w:p>
    <w:p w14:paraId="3276A0BC" w14:textId="622549F5" w:rsidR="00566F94" w:rsidRDefault="00566F94" w:rsidP="00566F94">
      <w:pPr>
        <w:pStyle w:val="FirstParagraph"/>
        <w:spacing w:line="360" w:lineRule="auto"/>
        <w:rPr>
          <w:rFonts w:ascii="Times New Roman" w:hAnsi="Times New Roman" w:cs="Times New Roman"/>
        </w:rPr>
      </w:pPr>
      <w:proofErr w:type="spellStart"/>
      <w:r w:rsidRPr="00270921">
        <w:rPr>
          <w:rFonts w:ascii="Times New Roman" w:hAnsi="Times New Roman" w:cs="Times New Roman"/>
        </w:rPr>
        <w:t>Telaffuzda</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yapılan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fonetik</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hataları</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ekleme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silme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yer</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değiştirme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ağır</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biçimde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cezalandırmak</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amacıyla</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Levenshtein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mesafesine</w:t>
      </w:r>
      <w:proofErr w:type="spellEnd"/>
      <w:r w:rsidRPr="00270921">
        <w:rPr>
          <w:rFonts w:ascii="Times New Roman" w:hAnsi="Times New Roman" w:cs="Times New Roman"/>
        </w:rPr>
        <w:t xml:space="preserve"> (</w:t>
      </w:r>
      <m:oMath>
        <m:r>
          <w:rPr>
            <w:rFonts w:ascii="Cambria Math" w:hAnsi="Times New Roman" w:cs="Times New Roman"/>
          </w:rPr>
          <m:t>d=</m:t>
        </m:r>
        <m:sSub>
          <m:sSubPr>
            <m:ctrlPr>
              <w:rPr>
                <w:rFonts w:ascii="Cambria Math" w:hAnsi="Times New Roman" w:cs="Times New Roman"/>
                <w:i/>
              </w:rPr>
            </m:ctrlPr>
          </m:sSubPr>
          <m:e>
            <m:r>
              <w:rPr>
                <w:rFonts w:ascii="Cambria Math" w:hAnsi="Times New Roman" w:cs="Times New Roman"/>
              </w:rPr>
              <m:t>d</m:t>
            </m:r>
          </m:e>
          <m:sub>
            <m:r>
              <m:rPr>
                <m:nor/>
              </m:rPr>
              <w:rPr>
                <w:rFonts w:ascii="Cambria Math" w:hAnsi="Times New Roman" w:cs="Times New Roman"/>
              </w:rPr>
              <m:t>Lev</m:t>
            </m:r>
            <m:ctrlPr>
              <w:rPr>
                <w:rFonts w:ascii="Cambria Math" w:hAnsi="Times New Roman" w:cs="Times New Roman"/>
              </w:rPr>
            </m:ctrlPr>
          </m:sub>
        </m:sSub>
        <m:d>
          <m:dPr>
            <m:ctrlPr>
              <w:rPr>
                <w:rFonts w:ascii="Cambria Math" w:hAnsi="Times New Roman" w:cs="Times New Roman"/>
                <w:i/>
              </w:rPr>
            </m:ctrlPr>
          </m:dPr>
          <m:e>
            <m:r>
              <w:rPr>
                <w:rFonts w:ascii="Cambria Math" w:hAnsi="Times New Roman" w:cs="Times New Roman"/>
              </w:rPr>
              <m:t>T,U</m:t>
            </m:r>
          </m:e>
        </m:d>
      </m:oMath>
      <w:r w:rsidRPr="00270921">
        <w:rPr>
          <w:rFonts w:ascii="Times New Roman" w:hAnsi="Times New Roman" w:cs="Times New Roman"/>
        </w:rPr>
        <w:t>) bağlı üstel bir ceza fonksiyonu geliştirilmiştir:</w:t>
      </w:r>
    </w:p>
    <w:tbl>
      <w:tblPr>
        <w:tblStyle w:val="TabloKlavuzu"/>
        <w:tblW w:w="85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71"/>
        <w:gridCol w:w="1132"/>
      </w:tblGrid>
      <w:tr w:rsidR="00566F94" w:rsidRPr="000E76A7" w14:paraId="6F018204" w14:textId="77777777" w:rsidTr="007066AC">
        <w:tc>
          <w:tcPr>
            <w:tcW w:w="7371" w:type="dxa"/>
            <w:vAlign w:val="center"/>
          </w:tcPr>
          <w:p w14:paraId="2BEF20A4" w14:textId="3DF2EF28" w:rsidR="00566F94" w:rsidRPr="00A850B4" w:rsidRDefault="00000000" w:rsidP="00566F94">
            <w:pPr>
              <w:pStyle w:val="GvdeMetni"/>
              <w:jc w:val="center"/>
              <w:rPr>
                <w:rFonts w:ascii="Times New Roman" w:hAnsi="Times New Roman"/>
              </w:rPr>
            </w:pPr>
            <m:oMathPara>
              <m:oMath>
                <m:sSub>
                  <m:sSubPr>
                    <m:ctrlPr>
                      <w:rPr>
                        <w:rFonts w:ascii="Cambria Math" w:hAnsi="Times New Roman"/>
                        <w:i/>
                      </w:rPr>
                    </m:ctrlPr>
                  </m:sSubPr>
                  <m:e>
                    <m:r>
                      <w:rPr>
                        <w:rFonts w:ascii="Cambria Math" w:hAnsi="Times New Roman"/>
                      </w:rPr>
                      <m:t>S</m:t>
                    </m:r>
                  </m:e>
                  <m:sub>
                    <m:r>
                      <m:rPr>
                        <m:nor/>
                      </m:rPr>
                      <w:rPr>
                        <w:rFonts w:ascii="Cambria Math" w:hAnsi="Times New Roman"/>
                      </w:rPr>
                      <m:t>phoneme</m:t>
                    </m:r>
                    <m:ctrlPr>
                      <w:rPr>
                        <w:rFonts w:ascii="Cambria Math" w:hAnsi="Times New Roman"/>
                      </w:rPr>
                    </m:ctrlPr>
                  </m:sub>
                </m:sSub>
                <m:r>
                  <w:rPr>
                    <w:rFonts w:ascii="Cambria Math" w:hAnsi="Times New Roman"/>
                  </w:rPr>
                  <m:t>=</m:t>
                </m:r>
                <m:d>
                  <m:dPr>
                    <m:begChr m:val="{"/>
                    <m:endChr m:val="}"/>
                    <m:ctrlPr>
                      <w:rPr>
                        <w:rFonts w:ascii="Cambria Math" w:hAnsi="Times New Roman"/>
                        <w:i/>
                      </w:rPr>
                    </m:ctrlPr>
                  </m:dPr>
                  <m:e>
                    <m:m>
                      <m:mPr>
                        <m:mcs>
                          <m:mc>
                            <m:mcPr>
                              <m:count m:val="2"/>
                              <m:mcJc m:val="center"/>
                            </m:mcPr>
                          </m:mc>
                        </m:mcs>
                        <m:ctrlPr>
                          <w:rPr>
                            <w:rFonts w:ascii="Cambria Math" w:hAnsi="Times New Roman"/>
                          </w:rPr>
                        </m:ctrlPr>
                      </m:mPr>
                      <m:mr>
                        <m:e>
                          <m:r>
                            <m:rPr>
                              <m:nor/>
                            </m:rPr>
                            <w:rPr>
                              <w:rFonts w:ascii="Cambria Math" w:hAnsi="Times New Roman"/>
                            </w:rPr>
                            <m:t>100</m:t>
                          </m:r>
                        </m:e>
                        <m:e>
                          <m:r>
                            <m:rPr>
                              <m:nor/>
                            </m:rPr>
                            <w:rPr>
                              <w:rFonts w:ascii="Cambria Math" w:hAnsi="Times New Roman"/>
                            </w:rPr>
                            <m:t>e</m:t>
                          </m:r>
                          <m:r>
                            <m:rPr>
                              <m:nor/>
                            </m:rPr>
                            <w:rPr>
                              <w:rFonts w:ascii="Cambria Math" w:hAnsi="Times New Roman"/>
                            </w:rPr>
                            <m:t>ğ</m:t>
                          </m:r>
                          <m:r>
                            <m:rPr>
                              <m:nor/>
                            </m:rPr>
                            <w:rPr>
                              <w:rFonts w:ascii="Cambria Math" w:hAnsi="Times New Roman"/>
                            </w:rPr>
                            <m:t>er</m:t>
                          </m:r>
                          <m:r>
                            <w:rPr>
                              <w:rFonts w:ascii="Cambria Math" w:hAnsi="Times New Roman"/>
                            </w:rPr>
                            <m:t>d</m:t>
                          </m:r>
                          <m:r>
                            <m:rPr>
                              <m:sty m:val="p"/>
                            </m:rPr>
                            <w:rPr>
                              <w:rFonts w:ascii="Cambria Math" w:hAnsi="Times New Roman"/>
                            </w:rPr>
                            <m:t>=</m:t>
                          </m:r>
                          <m:r>
                            <w:rPr>
                              <w:rFonts w:ascii="Cambria Math" w:hAnsi="Times New Roman"/>
                            </w:rPr>
                            <m:t>0</m:t>
                          </m:r>
                          <m:ctrlPr>
                            <w:rPr>
                              <w:rFonts w:ascii="Cambria Math" w:hAnsi="Times New Roman"/>
                              <w:i/>
                            </w:rPr>
                          </m:ctrlPr>
                        </m:e>
                      </m:mr>
                      <m:mr>
                        <m:e>
                          <m:r>
                            <m:rPr>
                              <m:nor/>
                            </m:rPr>
                            <w:rPr>
                              <w:rFonts w:ascii="Cambria Math" w:hAnsi="Times New Roman"/>
                            </w:rPr>
                            <m:t>100</m:t>
                          </m:r>
                          <m:r>
                            <m:rPr>
                              <m:sty m:val="p"/>
                            </m:rPr>
                            <w:rPr>
                              <w:rFonts w:ascii="Cambria Math" w:hAnsi="Times New Roman"/>
                            </w:rPr>
                            <m:t>×</m:t>
                          </m:r>
                          <m:r>
                            <m:rPr>
                              <m:nor/>
                            </m:rPr>
                            <w:rPr>
                              <w:rFonts w:ascii="Cambria Math" w:hAnsi="Times New Roman"/>
                            </w:rPr>
                            <m:t>Ratio</m:t>
                          </m:r>
                          <m:d>
                            <m:dPr>
                              <m:ctrlPr>
                                <w:rPr>
                                  <w:rFonts w:ascii="Cambria Math" w:hAnsi="Times New Roman"/>
                                  <w:i/>
                                </w:rPr>
                              </m:ctrlPr>
                            </m:dPr>
                            <m:e>
                              <m:r>
                                <w:rPr>
                                  <w:rFonts w:ascii="Cambria Math" w:hAnsi="Times New Roman"/>
                                </w:rPr>
                                <m:t>T,U</m:t>
                              </m:r>
                            </m:e>
                          </m:d>
                          <m:r>
                            <w:rPr>
                              <w:rFonts w:ascii="Cambria Math" w:hAnsi="Times New Roman"/>
                            </w:rPr>
                            <m:t>×</m:t>
                          </m:r>
                          <m:sSup>
                            <m:sSupPr>
                              <m:ctrlPr>
                                <w:rPr>
                                  <w:rFonts w:ascii="Cambria Math" w:hAnsi="Times New Roman"/>
                                  <w:i/>
                                </w:rPr>
                              </m:ctrlPr>
                            </m:sSupPr>
                            <m:e>
                              <m:d>
                                <m:dPr>
                                  <m:ctrlPr>
                                    <w:rPr>
                                      <w:rFonts w:ascii="Cambria Math" w:hAnsi="Times New Roman"/>
                                    </w:rPr>
                                  </m:ctrlPr>
                                </m:dPr>
                                <m:e>
                                  <m:r>
                                    <m:rPr>
                                      <m:nor/>
                                    </m:rPr>
                                    <w:rPr>
                                      <w:rFonts w:ascii="Cambria Math" w:hAnsi="Times New Roman"/>
                                    </w:rPr>
                                    <m:t>0.5</m:t>
                                  </m:r>
                                </m:e>
                              </m:d>
                            </m:e>
                            <m:sup>
                              <m:r>
                                <w:rPr>
                                  <w:rFonts w:ascii="Cambria Math" w:hAnsi="Times New Roman"/>
                                </w:rPr>
                                <m:t>d</m:t>
                              </m:r>
                            </m:sup>
                          </m:sSup>
                        </m:e>
                        <m:e>
                          <m:r>
                            <m:rPr>
                              <m:nor/>
                            </m:rPr>
                            <w:rPr>
                              <w:rFonts w:ascii="Cambria Math" w:hAnsi="Times New Roman"/>
                            </w:rPr>
                            <m:t>e</m:t>
                          </m:r>
                          <m:r>
                            <m:rPr>
                              <m:nor/>
                            </m:rPr>
                            <w:rPr>
                              <w:rFonts w:ascii="Cambria Math" w:hAnsi="Times New Roman"/>
                            </w:rPr>
                            <m:t>ğ</m:t>
                          </m:r>
                          <m:r>
                            <m:rPr>
                              <m:nor/>
                            </m:rPr>
                            <w:rPr>
                              <w:rFonts w:ascii="Cambria Math" w:hAnsi="Times New Roman"/>
                            </w:rPr>
                            <m:t>er</m:t>
                          </m:r>
                          <m:r>
                            <w:rPr>
                              <w:rFonts w:ascii="Cambria Math" w:hAnsi="Times New Roman"/>
                            </w:rPr>
                            <m:t>d</m:t>
                          </m:r>
                          <m:r>
                            <m:rPr>
                              <m:sty m:val="p"/>
                            </m:rPr>
                            <w:rPr>
                              <w:rFonts w:ascii="Cambria Math" w:hAnsi="Times New Roman"/>
                            </w:rPr>
                            <m:t>&gt;</m:t>
                          </m:r>
                          <m:r>
                            <w:rPr>
                              <w:rFonts w:ascii="Cambria Math" w:hAnsi="Times New Roman"/>
                            </w:rPr>
                            <m:t>0</m:t>
                          </m:r>
                          <m:ctrlPr>
                            <w:rPr>
                              <w:rFonts w:ascii="Cambria Math" w:hAnsi="Times New Roman"/>
                              <w:i/>
                            </w:rPr>
                          </m:ctrlPr>
                        </m:e>
                      </m:mr>
                    </m:m>
                    <m:ctrlPr>
                      <w:rPr>
                        <w:rFonts w:ascii="Cambria Math" w:hAnsi="Cambria Math"/>
                        <w:i/>
                      </w:rPr>
                    </m:ctrlPr>
                  </m:e>
                </m:d>
              </m:oMath>
            </m:oMathPara>
          </w:p>
        </w:tc>
        <w:tc>
          <w:tcPr>
            <w:tcW w:w="1132" w:type="dxa"/>
            <w:vAlign w:val="center"/>
          </w:tcPr>
          <w:p w14:paraId="0FC40BB3" w14:textId="09C46940" w:rsidR="00566F94" w:rsidRPr="000E76A7" w:rsidRDefault="00566F94" w:rsidP="00566F94">
            <w:pPr>
              <w:ind w:hanging="2"/>
              <w:rPr>
                <w:rFonts w:ascii="Times New Roman" w:hAnsi="Times New Roman"/>
              </w:rPr>
            </w:pPr>
            <w:r w:rsidRPr="000E76A7">
              <w:rPr>
                <w:rFonts w:ascii="Times New Roman" w:hAnsi="Times New Roman"/>
              </w:rPr>
              <w:t>(</w:t>
            </w:r>
            <w:r>
              <w:rPr>
                <w:rFonts w:ascii="Times New Roman" w:hAnsi="Times New Roman"/>
              </w:rPr>
              <w:t>2.12</w:t>
            </w:r>
            <w:r w:rsidRPr="000E76A7">
              <w:rPr>
                <w:rFonts w:ascii="Times New Roman" w:hAnsi="Times New Roman"/>
              </w:rPr>
              <w:t>)</w:t>
            </w:r>
          </w:p>
        </w:tc>
      </w:tr>
    </w:tbl>
    <w:p w14:paraId="06294503" w14:textId="77777777" w:rsidR="00566F94" w:rsidRDefault="00566F94" w:rsidP="00566F94">
      <w:pPr>
        <w:pStyle w:val="FirstParagraph"/>
        <w:spacing w:line="360" w:lineRule="auto"/>
        <w:rPr>
          <w:rFonts w:ascii="Times New Roman" w:hAnsi="Times New Roman" w:cs="Times New Roman"/>
        </w:rPr>
      </w:pPr>
    </w:p>
    <w:p w14:paraId="20B6DA32" w14:textId="677171D7" w:rsidR="00566F94" w:rsidRDefault="00566F94" w:rsidP="00566F94">
      <w:pPr>
        <w:pStyle w:val="FirstParagraph"/>
        <w:spacing w:line="360" w:lineRule="auto"/>
        <w:rPr>
          <w:rFonts w:ascii="Times New Roman" w:hAnsi="Times New Roman" w:cs="Times New Roman"/>
        </w:rPr>
      </w:pPr>
      <w:r w:rsidRPr="00270921">
        <w:rPr>
          <w:rFonts w:ascii="Times New Roman" w:hAnsi="Times New Roman" w:cs="Times New Roman"/>
        </w:rPr>
        <w:t xml:space="preserve">Bu </w:t>
      </w:r>
      <w:proofErr w:type="spellStart"/>
      <w:r w:rsidRPr="00270921">
        <w:rPr>
          <w:rFonts w:ascii="Times New Roman" w:hAnsi="Times New Roman" w:cs="Times New Roman"/>
        </w:rPr>
        <w:t>üstel</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ceza</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sayesinde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kelime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içinde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yapılan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tek</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bir</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fonem</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hatası</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dahi</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skoru</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doğrudan</w:t>
      </w:r>
      <w:proofErr w:type="spellEnd"/>
      <w:r w:rsidRPr="00270921">
        <w:rPr>
          <w:rFonts w:ascii="Times New Roman" w:hAnsi="Times New Roman" w:cs="Times New Roman"/>
        </w:rPr>
        <w:t xml:space="preserve"> %50 </w:t>
      </w:r>
      <w:proofErr w:type="spellStart"/>
      <w:r w:rsidRPr="00270921">
        <w:rPr>
          <w:rFonts w:ascii="Times New Roman" w:hAnsi="Times New Roman" w:cs="Times New Roman"/>
        </w:rPr>
        <w:t>seviyelerine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indirgemekte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ve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fosilleşmiş</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hataların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tolere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edilmesini</w:t>
      </w:r>
      <w:proofErr w:type="spellEnd"/>
      <w:r w:rsidRPr="00270921">
        <w:rPr>
          <w:rFonts w:ascii="Times New Roman" w:hAnsi="Times New Roman" w:cs="Times New Roman"/>
        </w:rPr>
        <w:t xml:space="preserve"> (false acceptance) </w:t>
      </w:r>
      <w:proofErr w:type="spellStart"/>
      <w:r w:rsidRPr="00270921">
        <w:rPr>
          <w:rFonts w:ascii="Times New Roman" w:hAnsi="Times New Roman" w:cs="Times New Roman"/>
        </w:rPr>
        <w:t>engellemektedir</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Nihai</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telaffuz</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skoru</w:t>
      </w:r>
      <w:proofErr w:type="spellEnd"/>
      <w:r w:rsidRPr="00270921">
        <w:rPr>
          <w:rFonts w:ascii="Times New Roman" w:hAnsi="Times New Roman" w:cs="Times New Roman"/>
        </w:rPr>
        <w:t>:</w:t>
      </w:r>
    </w:p>
    <w:tbl>
      <w:tblPr>
        <w:tblStyle w:val="TabloKlavuzu"/>
        <w:tblW w:w="85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71"/>
        <w:gridCol w:w="1132"/>
      </w:tblGrid>
      <w:tr w:rsidR="00566F94" w:rsidRPr="000E76A7" w14:paraId="59904A75" w14:textId="77777777" w:rsidTr="007066AC">
        <w:tc>
          <w:tcPr>
            <w:tcW w:w="7371" w:type="dxa"/>
            <w:vAlign w:val="center"/>
          </w:tcPr>
          <w:p w14:paraId="6D797DA0" w14:textId="60531AF2" w:rsidR="00566F94" w:rsidRPr="00A850B4" w:rsidRDefault="00000000" w:rsidP="00566F94">
            <w:pPr>
              <w:pStyle w:val="GvdeMetni"/>
              <w:jc w:val="center"/>
              <w:rPr>
                <w:rFonts w:ascii="Times New Roman" w:hAnsi="Times New Roman"/>
              </w:rPr>
            </w:pPr>
            <m:oMathPara>
              <m:oMath>
                <m:sSub>
                  <m:sSubPr>
                    <m:ctrlPr>
                      <w:rPr>
                        <w:rFonts w:ascii="Cambria Math" w:hAnsi="Times New Roman"/>
                        <w:i/>
                      </w:rPr>
                    </m:ctrlPr>
                  </m:sSubPr>
                  <m:e>
                    <m:r>
                      <w:rPr>
                        <w:rFonts w:ascii="Cambria Math" w:hAnsi="Times New Roman"/>
                      </w:rPr>
                      <m:t>S</m:t>
                    </m:r>
                  </m:e>
                  <m:sub>
                    <m:r>
                      <m:rPr>
                        <m:nor/>
                      </m:rPr>
                      <w:rPr>
                        <w:rFonts w:ascii="Cambria Math" w:hAnsi="Times New Roman"/>
                      </w:rPr>
                      <m:t>final</m:t>
                    </m:r>
                    <m:ctrlPr>
                      <w:rPr>
                        <w:rFonts w:ascii="Cambria Math" w:hAnsi="Times New Roman"/>
                      </w:rPr>
                    </m:ctrlPr>
                  </m:sub>
                </m:sSub>
                <m:r>
                  <w:rPr>
                    <w:rFonts w:ascii="Cambria Math" w:hAnsi="Times New Roman"/>
                  </w:rPr>
                  <m:t>=</m:t>
                </m:r>
                <m:r>
                  <m:rPr>
                    <m:nor/>
                  </m:rPr>
                  <w:rPr>
                    <w:rFonts w:ascii="Cambria Math" w:hAnsi="Times New Roman"/>
                  </w:rPr>
                  <m:t>0.8</m:t>
                </m:r>
                <m:r>
                  <m:rPr>
                    <m:sty m:val="p"/>
                  </m:rPr>
                  <w:rPr>
                    <w:rFonts w:ascii="Cambria Math" w:hAnsi="Times New Roman"/>
                  </w:rPr>
                  <m:t>×</m:t>
                </m:r>
                <m:sSub>
                  <m:sSubPr>
                    <m:ctrlPr>
                      <w:rPr>
                        <w:rFonts w:ascii="Cambria Math" w:hAnsi="Times New Roman"/>
                      </w:rPr>
                    </m:ctrlPr>
                  </m:sSubPr>
                  <m:e>
                    <m:r>
                      <w:rPr>
                        <w:rFonts w:ascii="Cambria Math" w:hAnsi="Times New Roman"/>
                      </w:rPr>
                      <m:t>S</m:t>
                    </m:r>
                  </m:e>
                  <m:sub>
                    <m:r>
                      <m:rPr>
                        <m:nor/>
                      </m:rPr>
                      <w:rPr>
                        <w:rFonts w:ascii="Cambria Math" w:hAnsi="Times New Roman"/>
                      </w:rPr>
                      <m:t>phoneme</m:t>
                    </m:r>
                  </m:sub>
                </m:sSub>
                <m:r>
                  <w:rPr>
                    <w:rFonts w:ascii="Cambria Math" w:hAnsi="Times New Roman"/>
                  </w:rPr>
                  <m:t>+</m:t>
                </m:r>
                <m:r>
                  <m:rPr>
                    <m:nor/>
                  </m:rPr>
                  <w:rPr>
                    <w:rFonts w:ascii="Cambria Math" w:hAnsi="Times New Roman"/>
                  </w:rPr>
                  <m:t>0.2</m:t>
                </m:r>
                <m:r>
                  <m:rPr>
                    <m:sty m:val="p"/>
                  </m:rPr>
                  <w:rPr>
                    <w:rFonts w:ascii="Cambria Math" w:hAnsi="Times New Roman"/>
                  </w:rPr>
                  <m:t>×</m:t>
                </m:r>
                <m:sSub>
                  <m:sSubPr>
                    <m:ctrlPr>
                      <w:rPr>
                        <w:rFonts w:ascii="Cambria Math" w:hAnsi="Times New Roman"/>
                      </w:rPr>
                    </m:ctrlPr>
                  </m:sSubPr>
                  <m:e>
                    <m:r>
                      <w:rPr>
                        <w:rFonts w:ascii="Cambria Math" w:hAnsi="Times New Roman"/>
                      </w:rPr>
                      <m:t>S</m:t>
                    </m:r>
                  </m:e>
                  <m:sub>
                    <m:r>
                      <m:rPr>
                        <m:nor/>
                      </m:rPr>
                      <w:rPr>
                        <w:rFonts w:ascii="Cambria Math" w:hAnsi="Times New Roman"/>
                      </w:rPr>
                      <m:t>rhythm</m:t>
                    </m:r>
                  </m:sub>
                </m:sSub>
              </m:oMath>
            </m:oMathPara>
          </w:p>
        </w:tc>
        <w:tc>
          <w:tcPr>
            <w:tcW w:w="1132" w:type="dxa"/>
            <w:vAlign w:val="center"/>
          </w:tcPr>
          <w:p w14:paraId="68D54A4D" w14:textId="46B0D075" w:rsidR="00566F94" w:rsidRPr="000E76A7" w:rsidRDefault="00566F94" w:rsidP="00566F94">
            <w:pPr>
              <w:ind w:hanging="2"/>
              <w:rPr>
                <w:rFonts w:ascii="Times New Roman" w:hAnsi="Times New Roman"/>
              </w:rPr>
            </w:pPr>
            <w:r w:rsidRPr="000E76A7">
              <w:rPr>
                <w:rFonts w:ascii="Times New Roman" w:hAnsi="Times New Roman"/>
              </w:rPr>
              <w:t>(</w:t>
            </w:r>
            <w:r>
              <w:rPr>
                <w:rFonts w:ascii="Times New Roman" w:hAnsi="Times New Roman"/>
              </w:rPr>
              <w:t>2.13</w:t>
            </w:r>
            <w:r w:rsidRPr="000E76A7">
              <w:rPr>
                <w:rFonts w:ascii="Times New Roman" w:hAnsi="Times New Roman"/>
              </w:rPr>
              <w:t>)</w:t>
            </w:r>
          </w:p>
        </w:tc>
      </w:tr>
    </w:tbl>
    <w:p w14:paraId="3755FD18" w14:textId="77777777" w:rsidR="00566F94" w:rsidRDefault="00566F94" w:rsidP="00566F94">
      <w:pPr>
        <w:pStyle w:val="Balk4"/>
        <w:numPr>
          <w:ilvl w:val="0"/>
          <w:numId w:val="0"/>
        </w:numPr>
      </w:pPr>
    </w:p>
    <w:p w14:paraId="11A94648" w14:textId="77777777" w:rsidR="00566F94" w:rsidRDefault="00566F94" w:rsidP="00566F94">
      <w:pPr>
        <w:pStyle w:val="Balk4"/>
        <w:numPr>
          <w:ilvl w:val="0"/>
          <w:numId w:val="0"/>
        </w:numPr>
        <w:ind w:left="680"/>
      </w:pPr>
    </w:p>
    <w:p w14:paraId="4F126FFE" w14:textId="448C4551" w:rsidR="00566F94" w:rsidRDefault="00303769">
      <w:pPr>
        <w:pStyle w:val="Balk4"/>
      </w:pPr>
      <w:r w:rsidRPr="00593971">
        <w:t xml:space="preserve">Aşama 6: L1 Teşhis Motoru ve Geri Bildirim Üretimi </w:t>
      </w:r>
    </w:p>
    <w:p w14:paraId="6553B1F9" w14:textId="03C3A447" w:rsidR="00566F94" w:rsidRPr="00270921" w:rsidRDefault="00566F94" w:rsidP="00566F94">
      <w:pPr>
        <w:pStyle w:val="FirstParagraph"/>
        <w:spacing w:line="360" w:lineRule="auto"/>
        <w:rPr>
          <w:rFonts w:ascii="Times New Roman" w:hAnsi="Times New Roman" w:cs="Times New Roman"/>
        </w:rPr>
      </w:pPr>
      <w:proofErr w:type="spellStart"/>
      <w:r w:rsidRPr="00270921">
        <w:rPr>
          <w:rFonts w:ascii="Times New Roman" w:hAnsi="Times New Roman" w:cs="Times New Roman"/>
        </w:rPr>
        <w:t>Levenshtein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hizalama</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aşamasından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gelen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çıktılar</w:t>
      </w:r>
      <w:proofErr w:type="spellEnd"/>
      <w:r w:rsidRPr="00270921">
        <w:rPr>
          <w:rFonts w:ascii="Times New Roman" w:hAnsi="Times New Roman" w:cs="Times New Roman"/>
        </w:rPr>
        <w:t xml:space="preserve"> (correct, substitution, insertion, deletion) ‘</w:t>
      </w:r>
      <w:proofErr w:type="spellStart"/>
      <w:proofErr w:type="gramStart"/>
      <w:r w:rsidRPr="00270921">
        <w:rPr>
          <w:rFonts w:ascii="Times New Roman" w:hAnsi="Times New Roman" w:cs="Times New Roman"/>
        </w:rPr>
        <w:t>difflib.SequenceMatcher</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aracılığıyla</w:t>
      </w:r>
      <w:proofErr w:type="spellEnd"/>
      <w:proofErr w:type="gramEnd"/>
      <w:r w:rsidRPr="00270921">
        <w:rPr>
          <w:rFonts w:ascii="Times New Roman" w:hAnsi="Times New Roman" w:cs="Times New Roman"/>
        </w:rPr>
        <w:t xml:space="preserve"> </w:t>
      </w:r>
      <w:proofErr w:type="spellStart"/>
      <w:r w:rsidRPr="00270921">
        <w:rPr>
          <w:rFonts w:ascii="Times New Roman" w:hAnsi="Times New Roman" w:cs="Times New Roman"/>
        </w:rPr>
        <w:t>karakter</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karakter</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analiz</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edilir</w:t>
      </w:r>
      <w:proofErr w:type="spellEnd"/>
      <w:r w:rsidRPr="00270921">
        <w:rPr>
          <w:rFonts w:ascii="Times New Roman" w:hAnsi="Times New Roman" w:cs="Times New Roman"/>
        </w:rPr>
        <w:t xml:space="preserve">. Elde </w:t>
      </w:r>
      <w:proofErr w:type="spellStart"/>
      <w:r w:rsidRPr="00270921">
        <w:rPr>
          <w:rFonts w:ascii="Times New Roman" w:hAnsi="Times New Roman" w:cs="Times New Roman"/>
        </w:rPr>
        <w:t>edilen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eşleşme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çiftleri</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veritabanından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yüklenen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Türkçeye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özgü</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fonolojik</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hata</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kurallarıyla</w:t>
      </w:r>
      <w:proofErr w:type="spellEnd"/>
      <w:r w:rsidRPr="00270921">
        <w:rPr>
          <w:rFonts w:ascii="Times New Roman" w:hAnsi="Times New Roman" w:cs="Times New Roman"/>
        </w:rPr>
        <w:t xml:space="preserve"> (Tablo 2.</w:t>
      </w:r>
      <w:r>
        <w:rPr>
          <w:rFonts w:ascii="Times New Roman" w:hAnsi="Times New Roman" w:cs="Times New Roman"/>
        </w:rPr>
        <w:t>5</w:t>
      </w:r>
      <w:r w:rsidRPr="00270921">
        <w:rPr>
          <w:rFonts w:ascii="Times New Roman" w:hAnsi="Times New Roman" w:cs="Times New Roman"/>
        </w:rPr>
        <w:t xml:space="preserve">) </w:t>
      </w:r>
      <w:proofErr w:type="spellStart"/>
      <w:r w:rsidRPr="00270921">
        <w:rPr>
          <w:rFonts w:ascii="Times New Roman" w:hAnsi="Times New Roman" w:cs="Times New Roman"/>
        </w:rPr>
        <w:t>karşılaştırılır</w:t>
      </w:r>
      <w:proofErr w:type="spellEnd"/>
      <w:r w:rsidRPr="00270921">
        <w:rPr>
          <w:rFonts w:ascii="Times New Roman" w:hAnsi="Times New Roman" w:cs="Times New Roman"/>
        </w:rPr>
        <w:t>.</w:t>
      </w:r>
    </w:p>
    <w:p w14:paraId="56DF8E39" w14:textId="77777777" w:rsidR="00566F94" w:rsidRDefault="00566F94" w:rsidP="00566F94">
      <w:pPr>
        <w:pStyle w:val="GvdeMetni"/>
        <w:rPr>
          <w:rFonts w:ascii="Times New Roman" w:hAnsi="Times New Roman"/>
        </w:rPr>
      </w:pPr>
      <w:proofErr w:type="spellStart"/>
      <w:r w:rsidRPr="00270921">
        <w:rPr>
          <w:rFonts w:ascii="Times New Roman" w:hAnsi="Times New Roman"/>
        </w:rPr>
        <w:t>Eğer</w:t>
      </w:r>
      <w:proofErr w:type="spellEnd"/>
      <w:r w:rsidRPr="00270921">
        <w:rPr>
          <w:rFonts w:ascii="Times New Roman" w:hAnsi="Times New Roman"/>
        </w:rPr>
        <w:t xml:space="preserve"> </w:t>
      </w:r>
      <w:proofErr w:type="spellStart"/>
      <w:r w:rsidRPr="00270921">
        <w:rPr>
          <w:rFonts w:ascii="Times New Roman" w:hAnsi="Times New Roman"/>
        </w:rPr>
        <w:t>eşleşen</w:t>
      </w:r>
      <w:proofErr w:type="spellEnd"/>
      <w:r w:rsidRPr="00270921">
        <w:rPr>
          <w:rFonts w:ascii="Times New Roman" w:hAnsi="Times New Roman"/>
        </w:rPr>
        <w:t xml:space="preserve"> </w:t>
      </w:r>
      <w:proofErr w:type="spellStart"/>
      <w:r w:rsidRPr="00270921">
        <w:rPr>
          <w:rFonts w:ascii="Times New Roman" w:hAnsi="Times New Roman"/>
        </w:rPr>
        <w:t>bir</w:t>
      </w:r>
      <w:proofErr w:type="spellEnd"/>
      <w:r w:rsidRPr="00270921">
        <w:rPr>
          <w:rFonts w:ascii="Times New Roman" w:hAnsi="Times New Roman"/>
        </w:rPr>
        <w:t xml:space="preserve"> </w:t>
      </w:r>
      <w:proofErr w:type="spellStart"/>
      <w:r w:rsidRPr="00270921">
        <w:rPr>
          <w:rFonts w:ascii="Times New Roman" w:hAnsi="Times New Roman"/>
        </w:rPr>
        <w:t>hata</w:t>
      </w:r>
      <w:proofErr w:type="spellEnd"/>
      <w:r w:rsidRPr="00270921">
        <w:rPr>
          <w:rFonts w:ascii="Times New Roman" w:hAnsi="Times New Roman"/>
        </w:rPr>
        <w:t xml:space="preserve"> </w:t>
      </w:r>
      <w:proofErr w:type="spellStart"/>
      <w:r w:rsidRPr="00270921">
        <w:rPr>
          <w:rFonts w:ascii="Times New Roman" w:hAnsi="Times New Roman"/>
        </w:rPr>
        <w:t>kuralı</w:t>
      </w:r>
      <w:proofErr w:type="spellEnd"/>
      <w:r w:rsidRPr="00270921">
        <w:rPr>
          <w:rFonts w:ascii="Times New Roman" w:hAnsi="Times New Roman"/>
        </w:rPr>
        <w:t xml:space="preserve"> </w:t>
      </w:r>
      <w:proofErr w:type="spellStart"/>
      <w:r w:rsidRPr="00270921">
        <w:rPr>
          <w:rFonts w:ascii="Times New Roman" w:hAnsi="Times New Roman"/>
        </w:rPr>
        <w:t>bulunursa</w:t>
      </w:r>
      <w:proofErr w:type="spellEnd"/>
      <w:r w:rsidRPr="00270921">
        <w:rPr>
          <w:rFonts w:ascii="Times New Roman" w:hAnsi="Times New Roman"/>
        </w:rPr>
        <w:t xml:space="preserve">, </w:t>
      </w:r>
      <w:proofErr w:type="spellStart"/>
      <w:r w:rsidRPr="00270921">
        <w:rPr>
          <w:rFonts w:ascii="Times New Roman" w:hAnsi="Times New Roman"/>
        </w:rPr>
        <w:t>ilgili</w:t>
      </w:r>
      <w:proofErr w:type="spellEnd"/>
      <w:r w:rsidRPr="00270921">
        <w:rPr>
          <w:rFonts w:ascii="Times New Roman" w:hAnsi="Times New Roman"/>
        </w:rPr>
        <w:t xml:space="preserve"> </w:t>
      </w:r>
      <w:proofErr w:type="spellStart"/>
      <w:r w:rsidRPr="00270921">
        <w:rPr>
          <w:rFonts w:ascii="Times New Roman" w:hAnsi="Times New Roman"/>
        </w:rPr>
        <w:t>kuralın</w:t>
      </w:r>
      <w:proofErr w:type="spellEnd"/>
      <w:r w:rsidRPr="00270921">
        <w:rPr>
          <w:rFonts w:ascii="Times New Roman" w:hAnsi="Times New Roman"/>
        </w:rPr>
        <w:t xml:space="preserve"> </w:t>
      </w:r>
      <w:proofErr w:type="spellStart"/>
      <w:r w:rsidRPr="00270921">
        <w:rPr>
          <w:rFonts w:ascii="Times New Roman" w:hAnsi="Times New Roman"/>
        </w:rPr>
        <w:t>biyomekanik</w:t>
      </w:r>
      <w:proofErr w:type="spellEnd"/>
      <w:r w:rsidRPr="00270921">
        <w:rPr>
          <w:rFonts w:ascii="Times New Roman" w:hAnsi="Times New Roman"/>
        </w:rPr>
        <w:t xml:space="preserve"> </w:t>
      </w:r>
      <w:proofErr w:type="spellStart"/>
      <w:r w:rsidRPr="00270921">
        <w:rPr>
          <w:rFonts w:ascii="Times New Roman" w:hAnsi="Times New Roman"/>
        </w:rPr>
        <w:t>geri</w:t>
      </w:r>
      <w:proofErr w:type="spellEnd"/>
      <w:r w:rsidRPr="00270921">
        <w:rPr>
          <w:rFonts w:ascii="Times New Roman" w:hAnsi="Times New Roman"/>
        </w:rPr>
        <w:t xml:space="preserve"> </w:t>
      </w:r>
      <w:proofErr w:type="spellStart"/>
      <w:r w:rsidRPr="00270921">
        <w:rPr>
          <w:rFonts w:ascii="Times New Roman" w:hAnsi="Times New Roman"/>
        </w:rPr>
        <w:t>bildirim</w:t>
      </w:r>
      <w:proofErr w:type="spellEnd"/>
      <w:r w:rsidRPr="00270921">
        <w:rPr>
          <w:rFonts w:ascii="Times New Roman" w:hAnsi="Times New Roman"/>
        </w:rPr>
        <w:t xml:space="preserve"> </w:t>
      </w:r>
      <w:proofErr w:type="spellStart"/>
      <w:r w:rsidRPr="00270921">
        <w:rPr>
          <w:rFonts w:ascii="Times New Roman" w:hAnsi="Times New Roman"/>
        </w:rPr>
        <w:t>açıklaması</w:t>
      </w:r>
      <w:proofErr w:type="spellEnd"/>
      <w:r w:rsidRPr="00270921">
        <w:rPr>
          <w:rFonts w:ascii="Times New Roman" w:hAnsi="Times New Roman"/>
        </w:rPr>
        <w:t xml:space="preserve"> (‘</w:t>
      </w:r>
      <w:proofErr w:type="spellStart"/>
      <w:r w:rsidRPr="00270921">
        <w:rPr>
          <w:rFonts w:ascii="Times New Roman" w:hAnsi="Times New Roman"/>
        </w:rPr>
        <w:t>feedback_</w:t>
      </w:r>
      <w:proofErr w:type="gramStart"/>
      <w:r w:rsidRPr="00270921">
        <w:rPr>
          <w:rFonts w:ascii="Times New Roman" w:hAnsi="Times New Roman"/>
        </w:rPr>
        <w:t>tr</w:t>
      </w:r>
      <w:proofErr w:type="spellEnd"/>
      <w:r w:rsidRPr="00270921">
        <w:rPr>
          <w:rFonts w:ascii="Times New Roman" w:hAnsi="Times New Roman"/>
        </w:rPr>
        <w:t>‘</w:t>
      </w:r>
      <w:proofErr w:type="gramEnd"/>
      <w:r w:rsidRPr="00270921">
        <w:rPr>
          <w:rFonts w:ascii="Times New Roman" w:hAnsi="Times New Roman"/>
        </w:rPr>
        <w:t xml:space="preserve">) </w:t>
      </w:r>
      <w:proofErr w:type="spellStart"/>
      <w:r w:rsidRPr="00270921">
        <w:rPr>
          <w:rFonts w:ascii="Times New Roman" w:hAnsi="Times New Roman"/>
        </w:rPr>
        <w:t>ve</w:t>
      </w:r>
      <w:proofErr w:type="spellEnd"/>
      <w:r w:rsidRPr="00270921">
        <w:rPr>
          <w:rFonts w:ascii="Times New Roman" w:hAnsi="Times New Roman"/>
        </w:rPr>
        <w:t xml:space="preserve"> </w:t>
      </w:r>
      <w:proofErr w:type="spellStart"/>
      <w:r w:rsidRPr="00270921">
        <w:rPr>
          <w:rFonts w:ascii="Times New Roman" w:hAnsi="Times New Roman"/>
        </w:rPr>
        <w:t>hata</w:t>
      </w:r>
      <w:proofErr w:type="spellEnd"/>
      <w:r w:rsidRPr="00270921">
        <w:rPr>
          <w:rFonts w:ascii="Times New Roman" w:hAnsi="Times New Roman"/>
        </w:rPr>
        <w:t xml:space="preserve"> </w:t>
      </w:r>
      <w:proofErr w:type="spellStart"/>
      <w:r w:rsidRPr="00270921">
        <w:rPr>
          <w:rFonts w:ascii="Times New Roman" w:hAnsi="Times New Roman"/>
        </w:rPr>
        <w:t>ağırlığı</w:t>
      </w:r>
      <w:proofErr w:type="spellEnd"/>
      <w:r w:rsidRPr="00270921">
        <w:rPr>
          <w:rFonts w:ascii="Times New Roman" w:hAnsi="Times New Roman"/>
        </w:rPr>
        <w:t xml:space="preserve"> (‘</w:t>
      </w:r>
      <w:proofErr w:type="gramStart"/>
      <w:r w:rsidRPr="00270921">
        <w:rPr>
          <w:rFonts w:ascii="Times New Roman" w:hAnsi="Times New Roman"/>
        </w:rPr>
        <w:t>severity‘</w:t>
      </w:r>
      <w:proofErr w:type="gramEnd"/>
      <w:r w:rsidRPr="00270921">
        <w:rPr>
          <w:rFonts w:ascii="Times New Roman" w:hAnsi="Times New Roman"/>
        </w:rPr>
        <w:t xml:space="preserve">) </w:t>
      </w:r>
      <w:proofErr w:type="spellStart"/>
      <w:r w:rsidRPr="00270921">
        <w:rPr>
          <w:rFonts w:ascii="Times New Roman" w:hAnsi="Times New Roman"/>
        </w:rPr>
        <w:t>geri</w:t>
      </w:r>
      <w:proofErr w:type="spellEnd"/>
      <w:r w:rsidRPr="00270921">
        <w:rPr>
          <w:rFonts w:ascii="Times New Roman" w:hAnsi="Times New Roman"/>
        </w:rPr>
        <w:t xml:space="preserve"> </w:t>
      </w:r>
      <w:proofErr w:type="spellStart"/>
      <w:r w:rsidRPr="00270921">
        <w:rPr>
          <w:rFonts w:ascii="Times New Roman" w:hAnsi="Times New Roman"/>
        </w:rPr>
        <w:t>bildirim</w:t>
      </w:r>
      <w:proofErr w:type="spellEnd"/>
      <w:r w:rsidRPr="00270921">
        <w:rPr>
          <w:rFonts w:ascii="Times New Roman" w:hAnsi="Times New Roman"/>
        </w:rPr>
        <w:t xml:space="preserve"> </w:t>
      </w:r>
      <w:proofErr w:type="spellStart"/>
      <w:r w:rsidRPr="00270921">
        <w:rPr>
          <w:rFonts w:ascii="Times New Roman" w:hAnsi="Times New Roman"/>
        </w:rPr>
        <w:t>kartına</w:t>
      </w:r>
      <w:proofErr w:type="spellEnd"/>
      <w:r w:rsidRPr="00270921">
        <w:rPr>
          <w:rFonts w:ascii="Times New Roman" w:hAnsi="Times New Roman"/>
        </w:rPr>
        <w:t xml:space="preserve"> </w:t>
      </w:r>
      <w:proofErr w:type="spellStart"/>
      <w:r w:rsidRPr="00270921">
        <w:rPr>
          <w:rFonts w:ascii="Times New Roman" w:hAnsi="Times New Roman"/>
        </w:rPr>
        <w:t>enjekte</w:t>
      </w:r>
      <w:proofErr w:type="spellEnd"/>
      <w:r w:rsidRPr="00270921">
        <w:rPr>
          <w:rFonts w:ascii="Times New Roman" w:hAnsi="Times New Roman"/>
        </w:rPr>
        <w:t xml:space="preserve"> </w:t>
      </w:r>
      <w:proofErr w:type="spellStart"/>
      <w:r w:rsidRPr="00270921">
        <w:rPr>
          <w:rFonts w:ascii="Times New Roman" w:hAnsi="Times New Roman"/>
        </w:rPr>
        <w:t>edilir</w:t>
      </w:r>
      <w:proofErr w:type="spellEnd"/>
      <w:r w:rsidRPr="00270921">
        <w:rPr>
          <w:rFonts w:ascii="Times New Roman" w:hAnsi="Times New Roman"/>
        </w:rPr>
        <w:t xml:space="preserve">. </w:t>
      </w:r>
      <w:proofErr w:type="spellStart"/>
      <w:r w:rsidRPr="00270921">
        <w:rPr>
          <w:rFonts w:ascii="Times New Roman" w:hAnsi="Times New Roman"/>
        </w:rPr>
        <w:t>Sistemde</w:t>
      </w:r>
      <w:proofErr w:type="spellEnd"/>
      <w:r w:rsidRPr="00270921">
        <w:rPr>
          <w:rFonts w:ascii="Times New Roman" w:hAnsi="Times New Roman"/>
        </w:rPr>
        <w:t xml:space="preserve"> </w:t>
      </w:r>
      <w:proofErr w:type="spellStart"/>
      <w:r w:rsidRPr="00270921">
        <w:rPr>
          <w:rFonts w:ascii="Times New Roman" w:hAnsi="Times New Roman"/>
        </w:rPr>
        <w:t>deterministik</w:t>
      </w:r>
      <w:proofErr w:type="spellEnd"/>
      <w:r w:rsidRPr="00270921">
        <w:rPr>
          <w:rFonts w:ascii="Times New Roman" w:hAnsi="Times New Roman"/>
        </w:rPr>
        <w:t xml:space="preserve"> </w:t>
      </w:r>
      <w:proofErr w:type="spellStart"/>
      <w:r w:rsidRPr="00270921">
        <w:rPr>
          <w:rFonts w:ascii="Times New Roman" w:hAnsi="Times New Roman"/>
        </w:rPr>
        <w:t>bir</w:t>
      </w:r>
      <w:proofErr w:type="spellEnd"/>
      <w:r w:rsidRPr="00270921">
        <w:rPr>
          <w:rFonts w:ascii="Times New Roman" w:hAnsi="Times New Roman"/>
        </w:rPr>
        <w:t xml:space="preserve"> veto </w:t>
      </w:r>
      <w:proofErr w:type="spellStart"/>
      <w:r w:rsidRPr="00270921">
        <w:rPr>
          <w:rFonts w:ascii="Times New Roman" w:hAnsi="Times New Roman"/>
        </w:rPr>
        <w:t>mekanizması</w:t>
      </w:r>
      <w:proofErr w:type="spellEnd"/>
      <w:r w:rsidRPr="00270921">
        <w:rPr>
          <w:rFonts w:ascii="Times New Roman" w:hAnsi="Times New Roman"/>
        </w:rPr>
        <w:t xml:space="preserve"> </w:t>
      </w:r>
      <w:proofErr w:type="spellStart"/>
      <w:r w:rsidRPr="00270921">
        <w:rPr>
          <w:rFonts w:ascii="Times New Roman" w:hAnsi="Times New Roman"/>
        </w:rPr>
        <w:t>aktiftir</w:t>
      </w:r>
      <w:proofErr w:type="spellEnd"/>
      <w:r w:rsidRPr="00270921">
        <w:rPr>
          <w:rFonts w:ascii="Times New Roman" w:hAnsi="Times New Roman"/>
        </w:rPr>
        <w:t xml:space="preserve">; </w:t>
      </w:r>
      <w:proofErr w:type="spellStart"/>
      <w:r w:rsidRPr="00270921">
        <w:rPr>
          <w:rFonts w:ascii="Times New Roman" w:hAnsi="Times New Roman"/>
        </w:rPr>
        <w:t>eğer</w:t>
      </w:r>
      <w:proofErr w:type="spellEnd"/>
      <w:r w:rsidRPr="00270921">
        <w:rPr>
          <w:rFonts w:ascii="Times New Roman" w:hAnsi="Times New Roman"/>
        </w:rPr>
        <w:t xml:space="preserve"> </w:t>
      </w:r>
      <w:proofErr w:type="spellStart"/>
      <w:r w:rsidRPr="00270921">
        <w:rPr>
          <w:rFonts w:ascii="Times New Roman" w:hAnsi="Times New Roman"/>
        </w:rPr>
        <w:t>saptanan</w:t>
      </w:r>
      <w:proofErr w:type="spellEnd"/>
      <w:r w:rsidRPr="00270921">
        <w:rPr>
          <w:rFonts w:ascii="Times New Roman" w:hAnsi="Times New Roman"/>
        </w:rPr>
        <w:t xml:space="preserve"> </w:t>
      </w:r>
      <w:proofErr w:type="spellStart"/>
      <w:r w:rsidRPr="00270921">
        <w:rPr>
          <w:rFonts w:ascii="Times New Roman" w:hAnsi="Times New Roman"/>
        </w:rPr>
        <w:t>hata</w:t>
      </w:r>
      <w:proofErr w:type="spellEnd"/>
      <w:r w:rsidRPr="00270921">
        <w:rPr>
          <w:rFonts w:ascii="Times New Roman" w:hAnsi="Times New Roman"/>
        </w:rPr>
        <w:t xml:space="preserve"> </w:t>
      </w:r>
      <w:r w:rsidRPr="00270921">
        <w:rPr>
          <w:rFonts w:ascii="Times New Roman" w:hAnsi="Times New Roman"/>
        </w:rPr>
        <w:lastRenderedPageBreak/>
        <w:t>“</w:t>
      </w:r>
      <w:proofErr w:type="spellStart"/>
      <w:r w:rsidRPr="00270921">
        <w:rPr>
          <w:rFonts w:ascii="Times New Roman" w:hAnsi="Times New Roman"/>
        </w:rPr>
        <w:t>veto_trigger</w:t>
      </w:r>
      <w:proofErr w:type="spellEnd"/>
      <w:r w:rsidRPr="00270921">
        <w:rPr>
          <w:rFonts w:ascii="Times New Roman" w:hAnsi="Times New Roman"/>
        </w:rPr>
        <w:t xml:space="preserve"> = true” (</w:t>
      </w:r>
      <w:proofErr w:type="spellStart"/>
      <w:r w:rsidRPr="00270921">
        <w:rPr>
          <w:rFonts w:ascii="Times New Roman" w:hAnsi="Times New Roman"/>
        </w:rPr>
        <w:t>örn</w:t>
      </w:r>
      <w:proofErr w:type="spellEnd"/>
      <w:r w:rsidRPr="00270921">
        <w:rPr>
          <w:rFonts w:ascii="Times New Roman" w:hAnsi="Times New Roman"/>
        </w:rPr>
        <w:t xml:space="preserve">. interdental /θ/ </w:t>
      </w:r>
      <w:proofErr w:type="spellStart"/>
      <w:r w:rsidRPr="00270921">
        <w:rPr>
          <w:rFonts w:ascii="Times New Roman" w:hAnsi="Times New Roman"/>
        </w:rPr>
        <w:t>yerine</w:t>
      </w:r>
      <w:proofErr w:type="spellEnd"/>
      <w:r w:rsidRPr="00270921">
        <w:rPr>
          <w:rFonts w:ascii="Times New Roman" w:hAnsi="Times New Roman"/>
        </w:rPr>
        <w:t xml:space="preserve"> </w:t>
      </w:r>
      <w:proofErr w:type="spellStart"/>
      <w:r w:rsidRPr="00270921">
        <w:rPr>
          <w:rFonts w:ascii="Times New Roman" w:hAnsi="Times New Roman"/>
        </w:rPr>
        <w:t>patlamalı</w:t>
      </w:r>
      <w:proofErr w:type="spellEnd"/>
      <w:r w:rsidRPr="00270921">
        <w:rPr>
          <w:rFonts w:ascii="Times New Roman" w:hAnsi="Times New Roman"/>
        </w:rPr>
        <w:t xml:space="preserve"> /t/ </w:t>
      </w:r>
      <w:proofErr w:type="spellStart"/>
      <w:r w:rsidRPr="00270921">
        <w:rPr>
          <w:rFonts w:ascii="Times New Roman" w:hAnsi="Times New Roman"/>
        </w:rPr>
        <w:t>çıkarma</w:t>
      </w:r>
      <w:proofErr w:type="spellEnd"/>
      <w:r w:rsidRPr="00270921">
        <w:rPr>
          <w:rFonts w:ascii="Times New Roman" w:hAnsi="Times New Roman"/>
        </w:rPr>
        <w:t xml:space="preserve">) </w:t>
      </w:r>
      <w:proofErr w:type="spellStart"/>
      <w:r w:rsidRPr="00270921">
        <w:rPr>
          <w:rFonts w:ascii="Times New Roman" w:hAnsi="Times New Roman"/>
        </w:rPr>
        <w:t>özelliğine</w:t>
      </w:r>
      <w:proofErr w:type="spellEnd"/>
      <w:r w:rsidRPr="00270921">
        <w:rPr>
          <w:rFonts w:ascii="Times New Roman" w:hAnsi="Times New Roman"/>
        </w:rPr>
        <w:t xml:space="preserve"> </w:t>
      </w:r>
      <w:proofErr w:type="spellStart"/>
      <w:r w:rsidRPr="00270921">
        <w:rPr>
          <w:rFonts w:ascii="Times New Roman" w:hAnsi="Times New Roman"/>
        </w:rPr>
        <w:t>sahipse</w:t>
      </w:r>
      <w:proofErr w:type="spellEnd"/>
      <w:r w:rsidRPr="00270921">
        <w:rPr>
          <w:rFonts w:ascii="Times New Roman" w:hAnsi="Times New Roman"/>
        </w:rPr>
        <w:t xml:space="preserve">, </w:t>
      </w:r>
      <w:proofErr w:type="spellStart"/>
      <w:r w:rsidRPr="00270921">
        <w:rPr>
          <w:rFonts w:ascii="Times New Roman" w:hAnsi="Times New Roman"/>
        </w:rPr>
        <w:t>nihai</w:t>
      </w:r>
      <w:proofErr w:type="spellEnd"/>
      <w:r w:rsidRPr="00270921">
        <w:rPr>
          <w:rFonts w:ascii="Times New Roman" w:hAnsi="Times New Roman"/>
        </w:rPr>
        <w:t xml:space="preserve"> </w:t>
      </w:r>
      <w:proofErr w:type="spellStart"/>
      <w:r w:rsidRPr="00270921">
        <w:rPr>
          <w:rFonts w:ascii="Times New Roman" w:hAnsi="Times New Roman"/>
        </w:rPr>
        <w:t>skor</w:t>
      </w:r>
      <w:proofErr w:type="spellEnd"/>
      <w:r w:rsidRPr="00270921">
        <w:rPr>
          <w:rFonts w:ascii="Times New Roman" w:hAnsi="Times New Roman"/>
        </w:rPr>
        <w:t xml:space="preserve"> ne </w:t>
      </w:r>
      <w:proofErr w:type="spellStart"/>
      <w:r w:rsidRPr="00270921">
        <w:rPr>
          <w:rFonts w:ascii="Times New Roman" w:hAnsi="Times New Roman"/>
        </w:rPr>
        <w:t>olursa</w:t>
      </w:r>
      <w:proofErr w:type="spellEnd"/>
      <w:r w:rsidRPr="00270921">
        <w:rPr>
          <w:rFonts w:ascii="Times New Roman" w:hAnsi="Times New Roman"/>
        </w:rPr>
        <w:t xml:space="preserve"> </w:t>
      </w:r>
      <w:proofErr w:type="spellStart"/>
      <w:r w:rsidRPr="00270921">
        <w:rPr>
          <w:rFonts w:ascii="Times New Roman" w:hAnsi="Times New Roman"/>
        </w:rPr>
        <w:t>olsun</w:t>
      </w:r>
      <w:proofErr w:type="spellEnd"/>
      <w:r w:rsidRPr="00270921">
        <w:rPr>
          <w:rFonts w:ascii="Times New Roman" w:hAnsi="Times New Roman"/>
        </w:rPr>
        <w:t xml:space="preserve"> </w:t>
      </w:r>
      <w:proofErr w:type="spellStart"/>
      <w:r w:rsidRPr="00270921">
        <w:rPr>
          <w:rFonts w:ascii="Times New Roman" w:hAnsi="Times New Roman"/>
        </w:rPr>
        <w:t>ilgili</w:t>
      </w:r>
      <w:proofErr w:type="spellEnd"/>
      <w:r w:rsidRPr="00270921">
        <w:rPr>
          <w:rFonts w:ascii="Times New Roman" w:hAnsi="Times New Roman"/>
        </w:rPr>
        <w:t xml:space="preserve"> </w:t>
      </w:r>
      <w:proofErr w:type="spellStart"/>
      <w:r w:rsidRPr="00270921">
        <w:rPr>
          <w:rFonts w:ascii="Times New Roman" w:hAnsi="Times New Roman"/>
        </w:rPr>
        <w:t>hatanın</w:t>
      </w:r>
      <w:proofErr w:type="spellEnd"/>
      <w:r w:rsidRPr="00270921">
        <w:rPr>
          <w:rFonts w:ascii="Times New Roman" w:hAnsi="Times New Roman"/>
        </w:rPr>
        <w:t xml:space="preserve"> </w:t>
      </w:r>
      <w:proofErr w:type="spellStart"/>
      <w:r w:rsidRPr="00270921">
        <w:rPr>
          <w:rFonts w:ascii="Times New Roman" w:hAnsi="Times New Roman"/>
        </w:rPr>
        <w:t>önem</w:t>
      </w:r>
      <w:proofErr w:type="spellEnd"/>
      <w:r w:rsidRPr="00270921">
        <w:rPr>
          <w:rFonts w:ascii="Times New Roman" w:hAnsi="Times New Roman"/>
        </w:rPr>
        <w:t xml:space="preserve"> </w:t>
      </w:r>
      <w:proofErr w:type="spellStart"/>
      <w:r w:rsidRPr="00270921">
        <w:rPr>
          <w:rFonts w:ascii="Times New Roman" w:hAnsi="Times New Roman"/>
        </w:rPr>
        <w:t>derecesine</w:t>
      </w:r>
      <w:proofErr w:type="spellEnd"/>
      <w:r w:rsidRPr="00270921">
        <w:rPr>
          <w:rFonts w:ascii="Times New Roman" w:hAnsi="Times New Roman"/>
        </w:rPr>
        <w:t xml:space="preserve"> </w:t>
      </w:r>
      <w:proofErr w:type="spellStart"/>
      <w:r w:rsidRPr="00270921">
        <w:rPr>
          <w:rFonts w:ascii="Times New Roman" w:hAnsi="Times New Roman"/>
        </w:rPr>
        <w:t>göre</w:t>
      </w:r>
      <w:proofErr w:type="spellEnd"/>
      <w:r w:rsidRPr="00270921">
        <w:rPr>
          <w:rFonts w:ascii="Times New Roman" w:hAnsi="Times New Roman"/>
        </w:rPr>
        <w:t xml:space="preserve"> </w:t>
      </w:r>
      <w:proofErr w:type="spellStart"/>
      <w:r w:rsidRPr="00270921">
        <w:rPr>
          <w:rFonts w:ascii="Times New Roman" w:hAnsi="Times New Roman"/>
        </w:rPr>
        <w:t>belirlenmiş</w:t>
      </w:r>
      <w:proofErr w:type="spellEnd"/>
      <w:r w:rsidRPr="00270921">
        <w:rPr>
          <w:rFonts w:ascii="Times New Roman" w:hAnsi="Times New Roman"/>
        </w:rPr>
        <w:t xml:space="preserve"> </w:t>
      </w:r>
      <w:proofErr w:type="spellStart"/>
      <w:r w:rsidRPr="00270921">
        <w:rPr>
          <w:rFonts w:ascii="Times New Roman" w:hAnsi="Times New Roman"/>
        </w:rPr>
        <w:t>olan</w:t>
      </w:r>
      <w:proofErr w:type="spellEnd"/>
      <w:r w:rsidRPr="00270921">
        <w:rPr>
          <w:rFonts w:ascii="Times New Roman" w:hAnsi="Times New Roman"/>
        </w:rPr>
        <w:t xml:space="preserve"> VETO_CEILING </w:t>
      </w:r>
      <w:proofErr w:type="spellStart"/>
      <w:r w:rsidRPr="00270921">
        <w:rPr>
          <w:rFonts w:ascii="Times New Roman" w:hAnsi="Times New Roman"/>
        </w:rPr>
        <w:t>değerine</w:t>
      </w:r>
      <w:proofErr w:type="spellEnd"/>
      <w:r w:rsidRPr="00270921">
        <w:rPr>
          <w:rFonts w:ascii="Times New Roman" w:hAnsi="Times New Roman"/>
        </w:rPr>
        <w:t xml:space="preserve"> (Critical </w:t>
      </w:r>
      <w:proofErr w:type="spellStart"/>
      <w:r w:rsidRPr="00270921">
        <w:rPr>
          <w:rFonts w:ascii="Times New Roman" w:hAnsi="Times New Roman"/>
        </w:rPr>
        <w:t>için</w:t>
      </w:r>
      <w:proofErr w:type="spellEnd"/>
      <w:r w:rsidRPr="00270921">
        <w:rPr>
          <w:rFonts w:ascii="Times New Roman" w:hAnsi="Times New Roman"/>
        </w:rPr>
        <w:t xml:space="preserve"> %28, High </w:t>
      </w:r>
      <w:proofErr w:type="spellStart"/>
      <w:r w:rsidRPr="00270921">
        <w:rPr>
          <w:rFonts w:ascii="Times New Roman" w:hAnsi="Times New Roman"/>
        </w:rPr>
        <w:t>için</w:t>
      </w:r>
      <w:proofErr w:type="spellEnd"/>
      <w:r w:rsidRPr="00270921">
        <w:rPr>
          <w:rFonts w:ascii="Times New Roman" w:hAnsi="Times New Roman"/>
        </w:rPr>
        <w:t xml:space="preserve"> %35) </w:t>
      </w:r>
      <w:proofErr w:type="spellStart"/>
      <w:r w:rsidRPr="00270921">
        <w:rPr>
          <w:rFonts w:ascii="Times New Roman" w:hAnsi="Times New Roman"/>
        </w:rPr>
        <w:t>zorla</w:t>
      </w:r>
      <w:proofErr w:type="spellEnd"/>
      <w:r w:rsidRPr="00270921">
        <w:rPr>
          <w:rFonts w:ascii="Times New Roman" w:hAnsi="Times New Roman"/>
        </w:rPr>
        <w:t xml:space="preserve"> </w:t>
      </w:r>
      <w:proofErr w:type="spellStart"/>
      <w:r w:rsidRPr="00270921">
        <w:rPr>
          <w:rFonts w:ascii="Times New Roman" w:hAnsi="Times New Roman"/>
        </w:rPr>
        <w:t>eşitlenir</w:t>
      </w:r>
      <w:proofErr w:type="spellEnd"/>
      <w:r w:rsidRPr="00270921">
        <w:rPr>
          <w:rFonts w:ascii="Times New Roman" w:hAnsi="Times New Roman"/>
        </w:rPr>
        <w:t>:</w:t>
      </w:r>
    </w:p>
    <w:tbl>
      <w:tblPr>
        <w:tblStyle w:val="TabloKlavuzu"/>
        <w:tblW w:w="85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71"/>
        <w:gridCol w:w="1132"/>
      </w:tblGrid>
      <w:tr w:rsidR="00566F94" w:rsidRPr="000E76A7" w14:paraId="1740D08D" w14:textId="77777777" w:rsidTr="007066AC">
        <w:tc>
          <w:tcPr>
            <w:tcW w:w="7371" w:type="dxa"/>
            <w:vAlign w:val="center"/>
          </w:tcPr>
          <w:p w14:paraId="48F7EFCD" w14:textId="51BA763B" w:rsidR="00566F94" w:rsidRPr="00A850B4" w:rsidRDefault="00000000" w:rsidP="00566F94">
            <w:pPr>
              <w:pStyle w:val="GvdeMetni"/>
              <w:jc w:val="center"/>
              <w:rPr>
                <w:rFonts w:ascii="Times New Roman" w:hAnsi="Times New Roman"/>
              </w:rPr>
            </w:pPr>
            <m:oMathPara>
              <m:oMath>
                <m:sSub>
                  <m:sSubPr>
                    <m:ctrlPr>
                      <w:rPr>
                        <w:rFonts w:ascii="Cambria Math" w:hAnsi="Times New Roman"/>
                        <w:i/>
                      </w:rPr>
                    </m:ctrlPr>
                  </m:sSubPr>
                  <m:e>
                    <m:r>
                      <w:rPr>
                        <w:rFonts w:ascii="Cambria Math" w:hAnsi="Times New Roman"/>
                      </w:rPr>
                      <m:t>S</m:t>
                    </m:r>
                  </m:e>
                  <m:sub>
                    <m:r>
                      <m:rPr>
                        <m:nor/>
                      </m:rPr>
                      <w:rPr>
                        <w:rFonts w:ascii="Cambria Math" w:hAnsi="Times New Roman"/>
                      </w:rPr>
                      <m:t>final_vetoed</m:t>
                    </m:r>
                    <m:ctrlPr>
                      <w:rPr>
                        <w:rFonts w:ascii="Cambria Math" w:hAnsi="Times New Roman"/>
                      </w:rPr>
                    </m:ctrlPr>
                  </m:sub>
                </m:sSub>
                <m:r>
                  <w:rPr>
                    <w:rFonts w:ascii="Cambria Math" w:hAnsi="Times New Roman"/>
                  </w:rPr>
                  <m:t>=min</m:t>
                </m:r>
                <m:d>
                  <m:dPr>
                    <m:ctrlPr>
                      <w:rPr>
                        <w:rFonts w:ascii="Cambria Math" w:hAnsi="Times New Roman"/>
                        <w:i/>
                      </w:rPr>
                    </m:ctrlPr>
                  </m:dPr>
                  <m:e>
                    <m:sSub>
                      <m:sSubPr>
                        <m:ctrlPr>
                          <w:rPr>
                            <w:rFonts w:ascii="Cambria Math" w:hAnsi="Times New Roman"/>
                            <w:i/>
                          </w:rPr>
                        </m:ctrlPr>
                      </m:sSubPr>
                      <m:e>
                        <m:r>
                          <w:rPr>
                            <w:rFonts w:ascii="Cambria Math" w:hAnsi="Times New Roman"/>
                          </w:rPr>
                          <m:t>S</m:t>
                        </m:r>
                      </m:e>
                      <m:sub>
                        <m:r>
                          <m:rPr>
                            <m:nor/>
                          </m:rPr>
                          <w:rPr>
                            <w:rFonts w:ascii="Cambria Math" w:hAnsi="Times New Roman"/>
                          </w:rPr>
                          <m:t>final</m:t>
                        </m:r>
                        <m:ctrlPr>
                          <w:rPr>
                            <w:rFonts w:ascii="Cambria Math" w:hAnsi="Times New Roman"/>
                          </w:rPr>
                        </m:ctrlPr>
                      </m:sub>
                    </m:sSub>
                    <m:r>
                      <w:rPr>
                        <w:rFonts w:ascii="Cambria Math" w:hAnsi="Times New Roman"/>
                      </w:rPr>
                      <m:t>,</m:t>
                    </m:r>
                    <m:r>
                      <m:rPr>
                        <m:nor/>
                      </m:rPr>
                      <w:rPr>
                        <w:rFonts w:ascii="Cambria Math" w:hAnsi="Times New Roman"/>
                      </w:rPr>
                      <m:t>Ceilin</m:t>
                    </m:r>
                    <m:sSub>
                      <m:sSubPr>
                        <m:ctrlPr>
                          <w:rPr>
                            <w:rFonts w:ascii="Cambria Math" w:hAnsi="Times New Roman"/>
                          </w:rPr>
                        </m:ctrlPr>
                      </m:sSubPr>
                      <m:e>
                        <m:r>
                          <m:rPr>
                            <m:nor/>
                          </m:rPr>
                          <w:rPr>
                            <w:rFonts w:ascii="Cambria Math" w:hAnsi="Times New Roman"/>
                          </w:rPr>
                          <m:t>g</m:t>
                        </m:r>
                      </m:e>
                      <m:sub>
                        <m:r>
                          <m:rPr>
                            <m:nor/>
                          </m:rPr>
                          <w:rPr>
                            <w:rFonts w:ascii="Cambria Math" w:hAnsi="Times New Roman"/>
                          </w:rPr>
                          <m:t>veto</m:t>
                        </m:r>
                      </m:sub>
                    </m:sSub>
                    <m:ctrlPr>
                      <w:rPr>
                        <w:rFonts w:ascii="Cambria Math" w:hAnsi="Cambria Math"/>
                        <w:i/>
                      </w:rPr>
                    </m:ctrlPr>
                  </m:e>
                </m:d>
              </m:oMath>
            </m:oMathPara>
          </w:p>
        </w:tc>
        <w:tc>
          <w:tcPr>
            <w:tcW w:w="1132" w:type="dxa"/>
            <w:vAlign w:val="center"/>
          </w:tcPr>
          <w:p w14:paraId="6AB75B92" w14:textId="4717FBCE" w:rsidR="00566F94" w:rsidRPr="000E76A7" w:rsidRDefault="00566F94" w:rsidP="007066AC">
            <w:pPr>
              <w:ind w:hanging="2"/>
              <w:rPr>
                <w:rFonts w:ascii="Times New Roman" w:hAnsi="Times New Roman"/>
              </w:rPr>
            </w:pPr>
            <w:r w:rsidRPr="000E76A7">
              <w:rPr>
                <w:rFonts w:ascii="Times New Roman" w:hAnsi="Times New Roman"/>
              </w:rPr>
              <w:t>(</w:t>
            </w:r>
            <w:r>
              <w:rPr>
                <w:rFonts w:ascii="Times New Roman" w:hAnsi="Times New Roman"/>
              </w:rPr>
              <w:t>2.14</w:t>
            </w:r>
            <w:r w:rsidRPr="000E76A7">
              <w:rPr>
                <w:rFonts w:ascii="Times New Roman" w:hAnsi="Times New Roman"/>
              </w:rPr>
              <w:t>)</w:t>
            </w:r>
          </w:p>
        </w:tc>
      </w:tr>
    </w:tbl>
    <w:p w14:paraId="62241D93" w14:textId="78C57E41" w:rsidR="00566F94" w:rsidRDefault="00566F94" w:rsidP="000F3F29">
      <w:pPr>
        <w:pStyle w:val="FirstParagraph"/>
        <w:spacing w:line="360" w:lineRule="auto"/>
        <w:rPr>
          <w:rFonts w:ascii="Times New Roman" w:hAnsi="Times New Roman" w:cs="Times New Roman"/>
        </w:rPr>
      </w:pPr>
      <w:r w:rsidRPr="00270921">
        <w:rPr>
          <w:rFonts w:ascii="Times New Roman" w:hAnsi="Times New Roman" w:cs="Times New Roman"/>
        </w:rPr>
        <w:t xml:space="preserve">Bu </w:t>
      </w:r>
      <w:proofErr w:type="spellStart"/>
      <w:r w:rsidRPr="00270921">
        <w:rPr>
          <w:rFonts w:ascii="Times New Roman" w:hAnsi="Times New Roman" w:cs="Times New Roman"/>
        </w:rPr>
        <w:t>mekanizma</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akademik</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ve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pedagojik</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olarak</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hatalı</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seslerin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pekişmesini</w:t>
      </w:r>
      <w:proofErr w:type="spellEnd"/>
      <w:r w:rsidRPr="00270921">
        <w:rPr>
          <w:rFonts w:ascii="Times New Roman" w:hAnsi="Times New Roman" w:cs="Times New Roman"/>
        </w:rPr>
        <w:t xml:space="preserve"> (fossilization) </w:t>
      </w:r>
      <w:proofErr w:type="spellStart"/>
      <w:r w:rsidRPr="00270921">
        <w:rPr>
          <w:rFonts w:ascii="Times New Roman" w:hAnsi="Times New Roman" w:cs="Times New Roman"/>
        </w:rPr>
        <w:t>engelleyen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en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kritik</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filtreleme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adımıdır</w:t>
      </w:r>
      <w:proofErr w:type="spellEnd"/>
      <w:r w:rsidRPr="00270921">
        <w:rPr>
          <w:rFonts w:ascii="Times New Roman" w:hAnsi="Times New Roman" w:cs="Times New Roman"/>
        </w:rPr>
        <w:t>.</w:t>
      </w:r>
      <w:r w:rsidR="000F3F29">
        <w:rPr>
          <w:rFonts w:ascii="Times New Roman" w:hAnsi="Times New Roman" w:cs="Times New Roman"/>
        </w:rPr>
        <w:t xml:space="preserve"> </w:t>
      </w:r>
      <w:proofErr w:type="gramStart"/>
      <w:r w:rsidR="000F3F29" w:rsidRPr="000F3F29">
        <w:rPr>
          <w:rFonts w:ascii="Times New Roman" w:hAnsi="Times New Roman" w:cs="Times New Roman"/>
        </w:rPr>
        <w:t>.L</w:t>
      </w:r>
      <w:proofErr w:type="gramEnd"/>
      <w:r w:rsidR="000F3F29" w:rsidRPr="000F3F29">
        <w:rPr>
          <w:rFonts w:ascii="Times New Roman" w:hAnsi="Times New Roman" w:cs="Times New Roman"/>
        </w:rPr>
        <w:t xml:space="preserve">1 </w:t>
      </w:r>
      <w:proofErr w:type="spellStart"/>
      <w:r w:rsidR="000F3F29" w:rsidRPr="000F3F29">
        <w:rPr>
          <w:rFonts w:ascii="Times New Roman" w:hAnsi="Times New Roman" w:cs="Times New Roman"/>
        </w:rPr>
        <w:t>teşhis</w:t>
      </w:r>
      <w:proofErr w:type="spellEnd"/>
      <w:r w:rsidR="000F3F29" w:rsidRPr="000F3F29">
        <w:rPr>
          <w:rFonts w:ascii="Times New Roman" w:hAnsi="Times New Roman" w:cs="Times New Roman"/>
        </w:rPr>
        <w:t xml:space="preserve"> </w:t>
      </w:r>
      <w:proofErr w:type="spellStart"/>
      <w:r w:rsidR="000F3F29" w:rsidRPr="000F3F29">
        <w:rPr>
          <w:rFonts w:ascii="Times New Roman" w:hAnsi="Times New Roman" w:cs="Times New Roman"/>
        </w:rPr>
        <w:t>motorunun</w:t>
      </w:r>
      <w:proofErr w:type="spellEnd"/>
      <w:r w:rsidR="000F3F29" w:rsidRPr="000F3F29">
        <w:rPr>
          <w:rFonts w:ascii="Times New Roman" w:hAnsi="Times New Roman" w:cs="Times New Roman"/>
        </w:rPr>
        <w:t xml:space="preserve"> </w:t>
      </w:r>
      <w:proofErr w:type="spellStart"/>
      <w:r w:rsidR="000F3F29" w:rsidRPr="000F3F29">
        <w:rPr>
          <w:rFonts w:ascii="Times New Roman" w:hAnsi="Times New Roman" w:cs="Times New Roman"/>
        </w:rPr>
        <w:t>beslendiği</w:t>
      </w:r>
      <w:proofErr w:type="spellEnd"/>
      <w:r w:rsidR="000F3F29" w:rsidRPr="000F3F29">
        <w:rPr>
          <w:rFonts w:ascii="Times New Roman" w:hAnsi="Times New Roman" w:cs="Times New Roman"/>
        </w:rPr>
        <w:t xml:space="preserve"> </w:t>
      </w:r>
      <w:proofErr w:type="spellStart"/>
      <w:r w:rsidR="000F3F29" w:rsidRPr="000F3F29">
        <w:rPr>
          <w:rFonts w:ascii="Times New Roman" w:hAnsi="Times New Roman" w:cs="Times New Roman"/>
        </w:rPr>
        <w:t>kural</w:t>
      </w:r>
      <w:proofErr w:type="spellEnd"/>
      <w:r w:rsidR="000F3F29" w:rsidRPr="000F3F29">
        <w:rPr>
          <w:rFonts w:ascii="Times New Roman" w:hAnsi="Times New Roman" w:cs="Times New Roman"/>
        </w:rPr>
        <w:t xml:space="preserve"> </w:t>
      </w:r>
      <w:proofErr w:type="spellStart"/>
      <w:r w:rsidR="000F3F29" w:rsidRPr="000F3F29">
        <w:rPr>
          <w:rFonts w:ascii="Times New Roman" w:hAnsi="Times New Roman" w:cs="Times New Roman"/>
        </w:rPr>
        <w:t>setinin</w:t>
      </w:r>
      <w:proofErr w:type="spellEnd"/>
      <w:r w:rsidR="000F3F29" w:rsidRPr="000F3F29">
        <w:rPr>
          <w:rFonts w:ascii="Times New Roman" w:hAnsi="Times New Roman" w:cs="Times New Roman"/>
        </w:rPr>
        <w:t xml:space="preserve"> </w:t>
      </w:r>
      <w:proofErr w:type="spellStart"/>
      <w:r w:rsidR="000F3F29" w:rsidRPr="000F3F29">
        <w:rPr>
          <w:rFonts w:ascii="Times New Roman" w:hAnsi="Times New Roman" w:cs="Times New Roman"/>
        </w:rPr>
        <w:t>ve</w:t>
      </w:r>
      <w:proofErr w:type="spellEnd"/>
      <w:r w:rsidR="000F3F29" w:rsidRPr="000F3F29">
        <w:rPr>
          <w:rFonts w:ascii="Times New Roman" w:hAnsi="Times New Roman" w:cs="Times New Roman"/>
        </w:rPr>
        <w:t xml:space="preserve"> </w:t>
      </w:r>
      <w:proofErr w:type="spellStart"/>
      <w:r w:rsidR="000F3F29" w:rsidRPr="000F3F29">
        <w:rPr>
          <w:rFonts w:ascii="Times New Roman" w:hAnsi="Times New Roman" w:cs="Times New Roman"/>
        </w:rPr>
        <w:t>biyomekanik</w:t>
      </w:r>
      <w:proofErr w:type="spellEnd"/>
      <w:r w:rsidR="000F3F29" w:rsidRPr="000F3F29">
        <w:rPr>
          <w:rFonts w:ascii="Times New Roman" w:hAnsi="Times New Roman" w:cs="Times New Roman"/>
        </w:rPr>
        <w:t xml:space="preserve"> </w:t>
      </w:r>
      <w:proofErr w:type="spellStart"/>
      <w:r w:rsidR="000F3F29" w:rsidRPr="000F3F29">
        <w:rPr>
          <w:rFonts w:ascii="Times New Roman" w:hAnsi="Times New Roman" w:cs="Times New Roman"/>
        </w:rPr>
        <w:t>geri</w:t>
      </w:r>
      <w:proofErr w:type="spellEnd"/>
      <w:r w:rsidR="000F3F29" w:rsidRPr="000F3F29">
        <w:rPr>
          <w:rFonts w:ascii="Times New Roman" w:hAnsi="Times New Roman" w:cs="Times New Roman"/>
        </w:rPr>
        <w:t xml:space="preserve"> </w:t>
      </w:r>
      <w:proofErr w:type="spellStart"/>
      <w:r w:rsidR="000F3F29" w:rsidRPr="000F3F29">
        <w:rPr>
          <w:rFonts w:ascii="Times New Roman" w:hAnsi="Times New Roman" w:cs="Times New Roman"/>
        </w:rPr>
        <w:t>bildirim</w:t>
      </w:r>
      <w:proofErr w:type="spellEnd"/>
      <w:r w:rsidR="000F3F29" w:rsidRPr="000F3F29">
        <w:rPr>
          <w:rFonts w:ascii="Times New Roman" w:hAnsi="Times New Roman" w:cs="Times New Roman"/>
        </w:rPr>
        <w:t xml:space="preserve"> </w:t>
      </w:r>
      <w:proofErr w:type="spellStart"/>
      <w:r w:rsidR="000F3F29" w:rsidRPr="000F3F29">
        <w:rPr>
          <w:rFonts w:ascii="Times New Roman" w:hAnsi="Times New Roman" w:cs="Times New Roman"/>
        </w:rPr>
        <w:t>metinlerinin</w:t>
      </w:r>
      <w:proofErr w:type="spellEnd"/>
      <w:r w:rsidR="000F3F29" w:rsidRPr="000F3F29">
        <w:rPr>
          <w:rFonts w:ascii="Times New Roman" w:hAnsi="Times New Roman" w:cs="Times New Roman"/>
        </w:rPr>
        <w:t xml:space="preserve"> ham JSON </w:t>
      </w:r>
      <w:proofErr w:type="spellStart"/>
      <w:r w:rsidR="000F3F29" w:rsidRPr="000F3F29">
        <w:rPr>
          <w:rFonts w:ascii="Times New Roman" w:hAnsi="Times New Roman" w:cs="Times New Roman"/>
        </w:rPr>
        <w:t>formatındaki</w:t>
      </w:r>
      <w:proofErr w:type="spellEnd"/>
      <w:r w:rsidR="000F3F29" w:rsidRPr="000F3F29">
        <w:rPr>
          <w:rFonts w:ascii="Times New Roman" w:hAnsi="Times New Roman" w:cs="Times New Roman"/>
        </w:rPr>
        <w:t xml:space="preserve"> </w:t>
      </w:r>
      <w:proofErr w:type="spellStart"/>
      <w:r w:rsidR="000F3F29" w:rsidRPr="000F3F29">
        <w:rPr>
          <w:rFonts w:ascii="Times New Roman" w:hAnsi="Times New Roman" w:cs="Times New Roman"/>
        </w:rPr>
        <w:t>yapısı</w:t>
      </w:r>
      <w:proofErr w:type="spellEnd"/>
      <w:r w:rsidR="000F3F29">
        <w:rPr>
          <w:rFonts w:ascii="Times New Roman" w:hAnsi="Times New Roman" w:cs="Times New Roman"/>
        </w:rPr>
        <w:t xml:space="preserve"> EK </w:t>
      </w:r>
      <w:proofErr w:type="spellStart"/>
      <w:r w:rsidR="000F3F29">
        <w:rPr>
          <w:rFonts w:ascii="Times New Roman" w:hAnsi="Times New Roman" w:cs="Times New Roman"/>
        </w:rPr>
        <w:t>A’da</w:t>
      </w:r>
      <w:proofErr w:type="spellEnd"/>
      <w:r w:rsidR="000F3F29" w:rsidRPr="000F3F29">
        <w:rPr>
          <w:rFonts w:ascii="Times New Roman" w:hAnsi="Times New Roman" w:cs="Times New Roman"/>
        </w:rPr>
        <w:t xml:space="preserve"> </w:t>
      </w:r>
      <w:proofErr w:type="spellStart"/>
      <w:r w:rsidR="000F3F29" w:rsidRPr="000F3F29">
        <w:rPr>
          <w:rFonts w:ascii="Times New Roman" w:hAnsi="Times New Roman" w:cs="Times New Roman"/>
        </w:rPr>
        <w:t>sunulmuştur</w:t>
      </w:r>
      <w:proofErr w:type="spellEnd"/>
      <w:r w:rsidR="000F3F29" w:rsidRPr="000F3F29">
        <w:rPr>
          <w:rFonts w:ascii="Times New Roman" w:hAnsi="Times New Roman" w:cs="Times New Roman"/>
        </w:rPr>
        <w:t>.</w:t>
      </w:r>
    </w:p>
    <w:p w14:paraId="757BBBB4" w14:textId="77777777" w:rsidR="000F3F29" w:rsidRPr="000F3F29" w:rsidRDefault="000F3F29" w:rsidP="000F3F29">
      <w:pPr>
        <w:pStyle w:val="GvdeMetni"/>
      </w:pPr>
    </w:p>
    <w:p w14:paraId="29732882" w14:textId="6319A724" w:rsidR="00566F94" w:rsidRPr="00566F94" w:rsidRDefault="00566F94" w:rsidP="00566F94">
      <w:pPr>
        <w:pStyle w:val="TableCaption"/>
        <w:jc w:val="center"/>
        <w:rPr>
          <w:rFonts w:ascii="Times New Roman" w:hAnsi="Times New Roman" w:cs="Times New Roman"/>
          <w:b/>
          <w:bCs/>
          <w:i w:val="0"/>
          <w:iCs/>
        </w:rPr>
      </w:pPr>
      <w:r w:rsidRPr="00566F94">
        <w:rPr>
          <w:rFonts w:ascii="Times New Roman" w:hAnsi="Times New Roman" w:cs="Times New Roman"/>
          <w:b/>
          <w:bCs/>
          <w:i w:val="0"/>
          <w:iCs/>
        </w:rPr>
        <w:t xml:space="preserve">Tablo 2.5 </w:t>
      </w:r>
      <w:proofErr w:type="spellStart"/>
      <w:r w:rsidRPr="00566F94">
        <w:rPr>
          <w:rFonts w:ascii="Times New Roman" w:hAnsi="Times New Roman" w:cs="Times New Roman"/>
          <w:b/>
          <w:bCs/>
          <w:i w:val="0"/>
          <w:iCs/>
        </w:rPr>
        <w:t>Türkçe</w:t>
      </w:r>
      <w:proofErr w:type="spellEnd"/>
      <w:r w:rsidRPr="00566F94">
        <w:rPr>
          <w:rFonts w:ascii="Times New Roman" w:hAnsi="Times New Roman" w:cs="Times New Roman"/>
          <w:b/>
          <w:bCs/>
          <w:i w:val="0"/>
          <w:iCs/>
        </w:rPr>
        <w:t xml:space="preserve"> </w:t>
      </w:r>
      <w:proofErr w:type="spellStart"/>
      <w:r w:rsidRPr="00566F94">
        <w:rPr>
          <w:rFonts w:ascii="Times New Roman" w:hAnsi="Times New Roman" w:cs="Times New Roman"/>
          <w:b/>
          <w:bCs/>
          <w:i w:val="0"/>
          <w:iCs/>
        </w:rPr>
        <w:t>Konuşurlara</w:t>
      </w:r>
      <w:proofErr w:type="spellEnd"/>
      <w:r w:rsidRPr="00566F94">
        <w:rPr>
          <w:rFonts w:ascii="Times New Roman" w:hAnsi="Times New Roman" w:cs="Times New Roman"/>
          <w:b/>
          <w:bCs/>
          <w:i w:val="0"/>
          <w:iCs/>
        </w:rPr>
        <w:t xml:space="preserve"> </w:t>
      </w:r>
      <w:proofErr w:type="spellStart"/>
      <w:r w:rsidRPr="00566F94">
        <w:rPr>
          <w:rFonts w:ascii="Times New Roman" w:hAnsi="Times New Roman" w:cs="Times New Roman"/>
          <w:b/>
          <w:bCs/>
          <w:i w:val="0"/>
          <w:iCs/>
        </w:rPr>
        <w:t>Özgü</w:t>
      </w:r>
      <w:proofErr w:type="spellEnd"/>
      <w:r w:rsidRPr="00566F94">
        <w:rPr>
          <w:rFonts w:ascii="Times New Roman" w:hAnsi="Times New Roman" w:cs="Times New Roman"/>
          <w:b/>
          <w:bCs/>
          <w:i w:val="0"/>
          <w:iCs/>
        </w:rPr>
        <w:t xml:space="preserve"> L1 Hata </w:t>
      </w:r>
      <w:proofErr w:type="spellStart"/>
      <w:r w:rsidRPr="00566F94">
        <w:rPr>
          <w:rFonts w:ascii="Times New Roman" w:hAnsi="Times New Roman" w:cs="Times New Roman"/>
          <w:b/>
          <w:bCs/>
          <w:i w:val="0"/>
          <w:iCs/>
        </w:rPr>
        <w:t>Haritası</w:t>
      </w:r>
      <w:proofErr w:type="spellEnd"/>
      <w:r w:rsidRPr="00566F94">
        <w:rPr>
          <w:rFonts w:ascii="Times New Roman" w:hAnsi="Times New Roman" w:cs="Times New Roman"/>
          <w:b/>
          <w:bCs/>
          <w:i w:val="0"/>
          <w:iCs/>
        </w:rPr>
        <w:t xml:space="preserve"> </w:t>
      </w:r>
      <w:proofErr w:type="spellStart"/>
      <w:r w:rsidRPr="00566F94">
        <w:rPr>
          <w:rFonts w:ascii="Times New Roman" w:hAnsi="Times New Roman" w:cs="Times New Roman"/>
          <w:b/>
          <w:bCs/>
          <w:i w:val="0"/>
          <w:iCs/>
        </w:rPr>
        <w:t>ve</w:t>
      </w:r>
      <w:proofErr w:type="spellEnd"/>
      <w:r w:rsidRPr="00566F94">
        <w:rPr>
          <w:rFonts w:ascii="Times New Roman" w:hAnsi="Times New Roman" w:cs="Times New Roman"/>
          <w:b/>
          <w:bCs/>
          <w:i w:val="0"/>
          <w:iCs/>
        </w:rPr>
        <w:t xml:space="preserve"> Veto </w:t>
      </w:r>
      <w:proofErr w:type="spellStart"/>
      <w:r w:rsidRPr="00566F94">
        <w:rPr>
          <w:rFonts w:ascii="Times New Roman" w:hAnsi="Times New Roman" w:cs="Times New Roman"/>
          <w:b/>
          <w:bCs/>
          <w:i w:val="0"/>
          <w:iCs/>
        </w:rPr>
        <w:t>Kuralları</w:t>
      </w:r>
      <w:proofErr w:type="spellEnd"/>
    </w:p>
    <w:tbl>
      <w:tblPr>
        <w:tblStyle w:val="TabloKlavuzu"/>
        <w:tblW w:w="9389" w:type="dxa"/>
        <w:jc w:val="center"/>
        <w:tblLayout w:type="fixed"/>
        <w:tblLook w:val="0000" w:firstRow="0" w:lastRow="0" w:firstColumn="0" w:lastColumn="0" w:noHBand="0" w:noVBand="0"/>
      </w:tblPr>
      <w:tblGrid>
        <w:gridCol w:w="1733"/>
        <w:gridCol w:w="867"/>
        <w:gridCol w:w="1155"/>
        <w:gridCol w:w="1300"/>
        <w:gridCol w:w="4334"/>
      </w:tblGrid>
      <w:tr w:rsidR="00566F94" w:rsidRPr="00270921" w14:paraId="4EF399FE" w14:textId="77777777" w:rsidTr="00851CFE">
        <w:trPr>
          <w:trHeight w:val="557"/>
          <w:jc w:val="center"/>
        </w:trPr>
        <w:tc>
          <w:tcPr>
            <w:tcW w:w="1733" w:type="dxa"/>
          </w:tcPr>
          <w:p w14:paraId="41E5D25A" w14:textId="77777777" w:rsidR="00566F94" w:rsidRPr="00270921" w:rsidRDefault="00566F94" w:rsidP="00566F94">
            <w:pPr>
              <w:pStyle w:val="Compact"/>
              <w:jc w:val="center"/>
              <w:rPr>
                <w:rFonts w:ascii="Times New Roman" w:hAnsi="Times New Roman" w:cs="Times New Roman"/>
              </w:rPr>
            </w:pPr>
            <w:r w:rsidRPr="00270921">
              <w:rPr>
                <w:rFonts w:ascii="Times New Roman" w:hAnsi="Times New Roman" w:cs="Times New Roman"/>
                <w:b/>
                <w:bCs/>
              </w:rPr>
              <w:t>Error ID</w:t>
            </w:r>
          </w:p>
        </w:tc>
        <w:tc>
          <w:tcPr>
            <w:tcW w:w="867" w:type="dxa"/>
          </w:tcPr>
          <w:p w14:paraId="28C39958" w14:textId="77777777" w:rsidR="00566F94" w:rsidRPr="00270921" w:rsidRDefault="00566F94" w:rsidP="00566F94">
            <w:pPr>
              <w:pStyle w:val="Compact"/>
              <w:jc w:val="center"/>
              <w:rPr>
                <w:rFonts w:ascii="Times New Roman" w:hAnsi="Times New Roman" w:cs="Times New Roman"/>
              </w:rPr>
            </w:pPr>
            <w:proofErr w:type="spellStart"/>
            <w:r w:rsidRPr="00270921">
              <w:rPr>
                <w:rFonts w:ascii="Times New Roman" w:hAnsi="Times New Roman" w:cs="Times New Roman"/>
                <w:b/>
                <w:bCs/>
              </w:rPr>
              <w:t>Hedef</w:t>
            </w:r>
            <w:proofErr w:type="spellEnd"/>
          </w:p>
        </w:tc>
        <w:tc>
          <w:tcPr>
            <w:tcW w:w="1155" w:type="dxa"/>
          </w:tcPr>
          <w:p w14:paraId="72DE85DB" w14:textId="77777777" w:rsidR="00566F94" w:rsidRPr="00270921" w:rsidRDefault="00566F94" w:rsidP="00566F94">
            <w:pPr>
              <w:pStyle w:val="Compact"/>
              <w:jc w:val="center"/>
              <w:rPr>
                <w:rFonts w:ascii="Times New Roman" w:hAnsi="Times New Roman" w:cs="Times New Roman"/>
              </w:rPr>
            </w:pPr>
            <w:proofErr w:type="spellStart"/>
            <w:r w:rsidRPr="00270921">
              <w:rPr>
                <w:rFonts w:ascii="Times New Roman" w:hAnsi="Times New Roman" w:cs="Times New Roman"/>
                <w:b/>
                <w:bCs/>
              </w:rPr>
              <w:t>Sapma</w:t>
            </w:r>
            <w:proofErr w:type="spellEnd"/>
          </w:p>
        </w:tc>
        <w:tc>
          <w:tcPr>
            <w:tcW w:w="1300" w:type="dxa"/>
          </w:tcPr>
          <w:p w14:paraId="5DC207EF" w14:textId="77777777" w:rsidR="00566F94" w:rsidRPr="00270921" w:rsidRDefault="00566F94" w:rsidP="00566F94">
            <w:pPr>
              <w:pStyle w:val="Compact"/>
              <w:jc w:val="center"/>
              <w:rPr>
                <w:rFonts w:ascii="Times New Roman" w:hAnsi="Times New Roman" w:cs="Times New Roman"/>
              </w:rPr>
            </w:pPr>
            <w:r w:rsidRPr="00270921">
              <w:rPr>
                <w:rFonts w:ascii="Times New Roman" w:hAnsi="Times New Roman" w:cs="Times New Roman"/>
                <w:b/>
                <w:bCs/>
              </w:rPr>
              <w:t>Veto?</w:t>
            </w:r>
          </w:p>
        </w:tc>
        <w:tc>
          <w:tcPr>
            <w:tcW w:w="4334" w:type="dxa"/>
          </w:tcPr>
          <w:p w14:paraId="77B752E2" w14:textId="77777777" w:rsidR="00566F94" w:rsidRPr="00270921" w:rsidRDefault="00566F94" w:rsidP="00566F94">
            <w:pPr>
              <w:pStyle w:val="Compact"/>
              <w:jc w:val="center"/>
              <w:rPr>
                <w:rFonts w:ascii="Times New Roman" w:hAnsi="Times New Roman" w:cs="Times New Roman"/>
              </w:rPr>
            </w:pPr>
            <w:proofErr w:type="spellStart"/>
            <w:r w:rsidRPr="00270921">
              <w:rPr>
                <w:rFonts w:ascii="Times New Roman" w:hAnsi="Times New Roman" w:cs="Times New Roman"/>
                <w:b/>
                <w:bCs/>
              </w:rPr>
              <w:t>Artikülatör</w:t>
            </w:r>
            <w:proofErr w:type="spellEnd"/>
            <w:r w:rsidRPr="00270921">
              <w:rPr>
                <w:rFonts w:ascii="Times New Roman" w:hAnsi="Times New Roman" w:cs="Times New Roman"/>
                <w:b/>
                <w:bCs/>
              </w:rPr>
              <w:t xml:space="preserve"> / </w:t>
            </w:r>
            <w:proofErr w:type="spellStart"/>
            <w:r w:rsidRPr="00270921">
              <w:rPr>
                <w:rFonts w:ascii="Times New Roman" w:hAnsi="Times New Roman" w:cs="Times New Roman"/>
                <w:b/>
                <w:bCs/>
              </w:rPr>
              <w:t>Biyomekanik</w:t>
            </w:r>
            <w:proofErr w:type="spellEnd"/>
            <w:r w:rsidRPr="00270921">
              <w:rPr>
                <w:rFonts w:ascii="Times New Roman" w:hAnsi="Times New Roman" w:cs="Times New Roman"/>
                <w:b/>
                <w:bCs/>
              </w:rPr>
              <w:t xml:space="preserve"> </w:t>
            </w:r>
            <w:proofErr w:type="spellStart"/>
            <w:r w:rsidRPr="00270921">
              <w:rPr>
                <w:rFonts w:ascii="Times New Roman" w:hAnsi="Times New Roman" w:cs="Times New Roman"/>
                <w:b/>
                <w:bCs/>
              </w:rPr>
              <w:t>Tanım</w:t>
            </w:r>
            <w:proofErr w:type="spellEnd"/>
          </w:p>
        </w:tc>
      </w:tr>
      <w:tr w:rsidR="00566F94" w:rsidRPr="00270921" w14:paraId="25011AC5" w14:textId="77777777" w:rsidTr="00851CFE">
        <w:trPr>
          <w:trHeight w:val="1005"/>
          <w:jc w:val="center"/>
        </w:trPr>
        <w:tc>
          <w:tcPr>
            <w:tcW w:w="1733" w:type="dxa"/>
          </w:tcPr>
          <w:p w14:paraId="726782B5" w14:textId="77777777" w:rsidR="00566F94" w:rsidRPr="00270921" w:rsidRDefault="00566F94" w:rsidP="007066AC">
            <w:pPr>
              <w:pStyle w:val="Compact"/>
              <w:rPr>
                <w:rFonts w:ascii="Times New Roman" w:hAnsi="Times New Roman" w:cs="Times New Roman"/>
              </w:rPr>
            </w:pPr>
            <w:r w:rsidRPr="00270921">
              <w:rPr>
                <w:rFonts w:ascii="Times New Roman" w:hAnsi="Times New Roman" w:cs="Times New Roman"/>
              </w:rPr>
              <w:t>TR_ERR_001</w:t>
            </w:r>
          </w:p>
        </w:tc>
        <w:tc>
          <w:tcPr>
            <w:tcW w:w="867" w:type="dxa"/>
          </w:tcPr>
          <w:p w14:paraId="080E4701" w14:textId="77777777" w:rsidR="00566F94" w:rsidRPr="00270921" w:rsidRDefault="00566F94" w:rsidP="00566F94">
            <w:pPr>
              <w:pStyle w:val="Compact"/>
              <w:jc w:val="center"/>
              <w:rPr>
                <w:rFonts w:ascii="Times New Roman" w:hAnsi="Times New Roman" w:cs="Times New Roman"/>
              </w:rPr>
            </w:pPr>
            <w:r w:rsidRPr="00270921">
              <w:rPr>
                <w:rFonts w:ascii="Times New Roman" w:hAnsi="Times New Roman" w:cs="Times New Roman"/>
              </w:rPr>
              <w:t>æ</w:t>
            </w:r>
          </w:p>
        </w:tc>
        <w:tc>
          <w:tcPr>
            <w:tcW w:w="1155" w:type="dxa"/>
          </w:tcPr>
          <w:p w14:paraId="26C69E8C" w14:textId="77777777" w:rsidR="00566F94" w:rsidRPr="00270921" w:rsidRDefault="00566F94" w:rsidP="00566F94">
            <w:pPr>
              <w:pStyle w:val="Compact"/>
              <w:jc w:val="center"/>
              <w:rPr>
                <w:rFonts w:ascii="Times New Roman" w:hAnsi="Times New Roman" w:cs="Times New Roman"/>
              </w:rPr>
            </w:pPr>
            <w:r w:rsidRPr="00270921">
              <w:rPr>
                <w:rFonts w:ascii="Times New Roman" w:hAnsi="Times New Roman" w:cs="Times New Roman"/>
              </w:rPr>
              <w:t>e</w:t>
            </w:r>
          </w:p>
        </w:tc>
        <w:tc>
          <w:tcPr>
            <w:tcW w:w="1300" w:type="dxa"/>
          </w:tcPr>
          <w:p w14:paraId="2CBD28A4" w14:textId="77777777" w:rsidR="00566F94" w:rsidRPr="00270921" w:rsidRDefault="00566F94" w:rsidP="00566F94">
            <w:pPr>
              <w:pStyle w:val="Compact"/>
              <w:jc w:val="center"/>
              <w:rPr>
                <w:rFonts w:ascii="Times New Roman" w:hAnsi="Times New Roman" w:cs="Times New Roman"/>
              </w:rPr>
            </w:pPr>
            <w:proofErr w:type="spellStart"/>
            <w:r w:rsidRPr="00270921">
              <w:rPr>
                <w:rFonts w:ascii="Times New Roman" w:hAnsi="Times New Roman" w:cs="Times New Roman"/>
              </w:rPr>
              <w:t>Hayır</w:t>
            </w:r>
            <w:proofErr w:type="spellEnd"/>
          </w:p>
        </w:tc>
        <w:tc>
          <w:tcPr>
            <w:tcW w:w="4334" w:type="dxa"/>
          </w:tcPr>
          <w:p w14:paraId="6FCCF5DD" w14:textId="77777777" w:rsidR="00566F94" w:rsidRPr="00270921" w:rsidRDefault="00566F94" w:rsidP="007066AC">
            <w:pPr>
              <w:pStyle w:val="Compact"/>
              <w:rPr>
                <w:rFonts w:ascii="Times New Roman" w:hAnsi="Times New Roman" w:cs="Times New Roman"/>
              </w:rPr>
            </w:pPr>
            <w:r w:rsidRPr="00270921">
              <w:rPr>
                <w:rFonts w:ascii="Times New Roman" w:hAnsi="Times New Roman" w:cs="Times New Roman"/>
              </w:rPr>
              <w:t xml:space="preserve">Açık </w:t>
            </w:r>
            <w:proofErr w:type="spellStart"/>
            <w:r w:rsidRPr="00270921">
              <w:rPr>
                <w:rFonts w:ascii="Times New Roman" w:hAnsi="Times New Roman" w:cs="Times New Roman"/>
              </w:rPr>
              <w:t>ön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düz</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ünlü</w:t>
            </w:r>
            <w:proofErr w:type="spellEnd"/>
            <w:r w:rsidRPr="00270921">
              <w:rPr>
                <w:rFonts w:ascii="Times New Roman" w:hAnsi="Times New Roman" w:cs="Times New Roman"/>
              </w:rPr>
              <w:t xml:space="preserve"> /æ/ </w:t>
            </w:r>
            <w:proofErr w:type="spellStart"/>
            <w:r w:rsidRPr="00270921">
              <w:rPr>
                <w:rFonts w:ascii="Times New Roman" w:hAnsi="Times New Roman" w:cs="Times New Roman"/>
              </w:rPr>
              <w:t>yerine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Türkçe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kapalı</w:t>
            </w:r>
            <w:proofErr w:type="spellEnd"/>
            <w:r w:rsidRPr="00270921">
              <w:rPr>
                <w:rFonts w:ascii="Times New Roman" w:hAnsi="Times New Roman" w:cs="Times New Roman"/>
              </w:rPr>
              <w:t xml:space="preserve"> /e/ </w:t>
            </w:r>
            <w:proofErr w:type="spellStart"/>
            <w:r w:rsidRPr="00270921">
              <w:rPr>
                <w:rFonts w:ascii="Times New Roman" w:hAnsi="Times New Roman" w:cs="Times New Roman"/>
              </w:rPr>
              <w:t>sesletimi</w:t>
            </w:r>
            <w:proofErr w:type="spellEnd"/>
            <w:r w:rsidRPr="00270921">
              <w:rPr>
                <w:rFonts w:ascii="Times New Roman" w:hAnsi="Times New Roman" w:cs="Times New Roman"/>
              </w:rPr>
              <w:t xml:space="preserve"> (Vowel Raising).</w:t>
            </w:r>
          </w:p>
        </w:tc>
      </w:tr>
      <w:tr w:rsidR="00566F94" w:rsidRPr="00270921" w14:paraId="605A61B8" w14:textId="77777777" w:rsidTr="00851CFE">
        <w:trPr>
          <w:trHeight w:val="1005"/>
          <w:jc w:val="center"/>
        </w:trPr>
        <w:tc>
          <w:tcPr>
            <w:tcW w:w="1733" w:type="dxa"/>
          </w:tcPr>
          <w:p w14:paraId="366CB83B" w14:textId="77777777" w:rsidR="00566F94" w:rsidRPr="00270921" w:rsidRDefault="00566F94" w:rsidP="007066AC">
            <w:pPr>
              <w:pStyle w:val="Compact"/>
              <w:rPr>
                <w:rFonts w:ascii="Times New Roman" w:hAnsi="Times New Roman" w:cs="Times New Roman"/>
              </w:rPr>
            </w:pPr>
            <w:r w:rsidRPr="00270921">
              <w:rPr>
                <w:rFonts w:ascii="Times New Roman" w:hAnsi="Times New Roman" w:cs="Times New Roman"/>
              </w:rPr>
              <w:t>TR_ERR_002</w:t>
            </w:r>
          </w:p>
        </w:tc>
        <w:tc>
          <w:tcPr>
            <w:tcW w:w="867" w:type="dxa"/>
          </w:tcPr>
          <w:p w14:paraId="03E47FE9" w14:textId="77777777" w:rsidR="00566F94" w:rsidRPr="00270921" w:rsidRDefault="00566F94" w:rsidP="00566F94">
            <w:pPr>
              <w:pStyle w:val="Compact"/>
              <w:jc w:val="center"/>
              <w:rPr>
                <w:rFonts w:ascii="Times New Roman" w:hAnsi="Times New Roman" w:cs="Times New Roman"/>
              </w:rPr>
            </w:pPr>
            <w:r w:rsidRPr="00270921">
              <w:rPr>
                <w:rFonts w:ascii="Times New Roman" w:hAnsi="Times New Roman" w:cs="Times New Roman"/>
              </w:rPr>
              <w:t>d</w:t>
            </w:r>
          </w:p>
        </w:tc>
        <w:tc>
          <w:tcPr>
            <w:tcW w:w="1155" w:type="dxa"/>
          </w:tcPr>
          <w:p w14:paraId="700BC444" w14:textId="77777777" w:rsidR="00566F94" w:rsidRPr="00270921" w:rsidRDefault="00566F94" w:rsidP="00566F94">
            <w:pPr>
              <w:pStyle w:val="Compact"/>
              <w:jc w:val="center"/>
              <w:rPr>
                <w:rFonts w:ascii="Times New Roman" w:hAnsi="Times New Roman" w:cs="Times New Roman"/>
              </w:rPr>
            </w:pPr>
            <w:r w:rsidRPr="00270921">
              <w:rPr>
                <w:rFonts w:ascii="Times New Roman" w:hAnsi="Times New Roman" w:cs="Times New Roman"/>
              </w:rPr>
              <w:t>t</w:t>
            </w:r>
          </w:p>
        </w:tc>
        <w:tc>
          <w:tcPr>
            <w:tcW w:w="1300" w:type="dxa"/>
          </w:tcPr>
          <w:p w14:paraId="0E754E81" w14:textId="77777777" w:rsidR="00566F94" w:rsidRPr="00270921" w:rsidRDefault="00566F94" w:rsidP="00566F94">
            <w:pPr>
              <w:pStyle w:val="Compact"/>
              <w:jc w:val="center"/>
              <w:rPr>
                <w:rFonts w:ascii="Times New Roman" w:hAnsi="Times New Roman" w:cs="Times New Roman"/>
              </w:rPr>
            </w:pPr>
            <w:r w:rsidRPr="00270921">
              <w:rPr>
                <w:rFonts w:ascii="Times New Roman" w:hAnsi="Times New Roman" w:cs="Times New Roman"/>
              </w:rPr>
              <w:t>Evet</w:t>
            </w:r>
          </w:p>
        </w:tc>
        <w:tc>
          <w:tcPr>
            <w:tcW w:w="4334" w:type="dxa"/>
          </w:tcPr>
          <w:p w14:paraId="4551709F" w14:textId="77777777" w:rsidR="00566F94" w:rsidRPr="00270921" w:rsidRDefault="00566F94" w:rsidP="007066AC">
            <w:pPr>
              <w:pStyle w:val="Compact"/>
              <w:rPr>
                <w:rFonts w:ascii="Times New Roman" w:hAnsi="Times New Roman" w:cs="Times New Roman"/>
              </w:rPr>
            </w:pPr>
            <w:proofErr w:type="spellStart"/>
            <w:r w:rsidRPr="00270921">
              <w:rPr>
                <w:rFonts w:ascii="Times New Roman" w:hAnsi="Times New Roman" w:cs="Times New Roman"/>
              </w:rPr>
              <w:t>Kelime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sonu</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ötümlü</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durak</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sesinin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tonsuzlaşması</w:t>
            </w:r>
            <w:proofErr w:type="spellEnd"/>
            <w:r w:rsidRPr="00270921">
              <w:rPr>
                <w:rFonts w:ascii="Times New Roman" w:hAnsi="Times New Roman" w:cs="Times New Roman"/>
              </w:rPr>
              <w:t xml:space="preserve"> (Final Devoicing).</w:t>
            </w:r>
          </w:p>
        </w:tc>
      </w:tr>
      <w:tr w:rsidR="00566F94" w:rsidRPr="00270921" w14:paraId="4B2A94C8" w14:textId="77777777" w:rsidTr="00851CFE">
        <w:trPr>
          <w:trHeight w:val="1005"/>
          <w:jc w:val="center"/>
        </w:trPr>
        <w:tc>
          <w:tcPr>
            <w:tcW w:w="1733" w:type="dxa"/>
          </w:tcPr>
          <w:p w14:paraId="0663C782" w14:textId="77777777" w:rsidR="00566F94" w:rsidRPr="00270921" w:rsidRDefault="00566F94" w:rsidP="007066AC">
            <w:pPr>
              <w:pStyle w:val="Compact"/>
              <w:rPr>
                <w:rFonts w:ascii="Times New Roman" w:hAnsi="Times New Roman" w:cs="Times New Roman"/>
              </w:rPr>
            </w:pPr>
            <w:r w:rsidRPr="00270921">
              <w:rPr>
                <w:rFonts w:ascii="Times New Roman" w:hAnsi="Times New Roman" w:cs="Times New Roman"/>
              </w:rPr>
              <w:t>TR_ERR_003</w:t>
            </w:r>
          </w:p>
        </w:tc>
        <w:tc>
          <w:tcPr>
            <w:tcW w:w="867" w:type="dxa"/>
          </w:tcPr>
          <w:p w14:paraId="3CE97CC6" w14:textId="77777777" w:rsidR="00566F94" w:rsidRPr="00270921" w:rsidRDefault="00566F94" w:rsidP="00566F94">
            <w:pPr>
              <w:pStyle w:val="Compact"/>
              <w:jc w:val="center"/>
              <w:rPr>
                <w:rFonts w:ascii="Times New Roman" w:hAnsi="Times New Roman" w:cs="Times New Roman"/>
              </w:rPr>
            </w:pPr>
            <w:r w:rsidRPr="00270921">
              <w:rPr>
                <w:rFonts w:ascii="Times New Roman" w:hAnsi="Times New Roman" w:cs="Times New Roman"/>
              </w:rPr>
              <w:t>w</w:t>
            </w:r>
          </w:p>
        </w:tc>
        <w:tc>
          <w:tcPr>
            <w:tcW w:w="1155" w:type="dxa"/>
          </w:tcPr>
          <w:p w14:paraId="64649AC2" w14:textId="77777777" w:rsidR="00566F94" w:rsidRPr="00270921" w:rsidRDefault="00566F94" w:rsidP="00566F94">
            <w:pPr>
              <w:pStyle w:val="Compact"/>
              <w:jc w:val="center"/>
              <w:rPr>
                <w:rFonts w:ascii="Times New Roman" w:hAnsi="Times New Roman" w:cs="Times New Roman"/>
              </w:rPr>
            </w:pPr>
            <w:r w:rsidRPr="00270921">
              <w:rPr>
                <w:rFonts w:ascii="Times New Roman" w:hAnsi="Times New Roman" w:cs="Times New Roman"/>
              </w:rPr>
              <w:t>v</w:t>
            </w:r>
          </w:p>
        </w:tc>
        <w:tc>
          <w:tcPr>
            <w:tcW w:w="1300" w:type="dxa"/>
          </w:tcPr>
          <w:p w14:paraId="0291F4B9" w14:textId="77777777" w:rsidR="00566F94" w:rsidRPr="00270921" w:rsidRDefault="00566F94" w:rsidP="00566F94">
            <w:pPr>
              <w:pStyle w:val="Compact"/>
              <w:jc w:val="center"/>
              <w:rPr>
                <w:rFonts w:ascii="Times New Roman" w:hAnsi="Times New Roman" w:cs="Times New Roman"/>
              </w:rPr>
            </w:pPr>
            <w:proofErr w:type="spellStart"/>
            <w:r w:rsidRPr="00270921">
              <w:rPr>
                <w:rFonts w:ascii="Times New Roman" w:hAnsi="Times New Roman" w:cs="Times New Roman"/>
              </w:rPr>
              <w:t>Hayır</w:t>
            </w:r>
            <w:proofErr w:type="spellEnd"/>
          </w:p>
        </w:tc>
        <w:tc>
          <w:tcPr>
            <w:tcW w:w="4334" w:type="dxa"/>
          </w:tcPr>
          <w:p w14:paraId="3466146E" w14:textId="77777777" w:rsidR="00566F94" w:rsidRPr="00270921" w:rsidRDefault="00566F94" w:rsidP="007066AC">
            <w:pPr>
              <w:pStyle w:val="Compact"/>
              <w:rPr>
                <w:rFonts w:ascii="Times New Roman" w:hAnsi="Times New Roman" w:cs="Times New Roman"/>
              </w:rPr>
            </w:pPr>
            <w:proofErr w:type="spellStart"/>
            <w:r w:rsidRPr="00270921">
              <w:rPr>
                <w:rFonts w:ascii="Times New Roman" w:hAnsi="Times New Roman" w:cs="Times New Roman"/>
              </w:rPr>
              <w:t>Dudaksıl</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yarı-ünlü</w:t>
            </w:r>
            <w:proofErr w:type="spellEnd"/>
            <w:r w:rsidRPr="00270921">
              <w:rPr>
                <w:rFonts w:ascii="Times New Roman" w:hAnsi="Times New Roman" w:cs="Times New Roman"/>
              </w:rPr>
              <w:t xml:space="preserve"> /w/ </w:t>
            </w:r>
            <w:proofErr w:type="spellStart"/>
            <w:r w:rsidRPr="00270921">
              <w:rPr>
                <w:rFonts w:ascii="Times New Roman" w:hAnsi="Times New Roman" w:cs="Times New Roman"/>
              </w:rPr>
              <w:t>yerine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diş-dudak</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sürtüşmeli</w:t>
            </w:r>
            <w:proofErr w:type="spellEnd"/>
            <w:r w:rsidRPr="00270921">
              <w:rPr>
                <w:rFonts w:ascii="Times New Roman" w:hAnsi="Times New Roman" w:cs="Times New Roman"/>
              </w:rPr>
              <w:t xml:space="preserve"> /v/ </w:t>
            </w:r>
            <w:proofErr w:type="spellStart"/>
            <w:r w:rsidRPr="00270921">
              <w:rPr>
                <w:rFonts w:ascii="Times New Roman" w:hAnsi="Times New Roman" w:cs="Times New Roman"/>
              </w:rPr>
              <w:t>kullanımı</w:t>
            </w:r>
            <w:proofErr w:type="spellEnd"/>
            <w:r w:rsidRPr="00270921">
              <w:rPr>
                <w:rFonts w:ascii="Times New Roman" w:hAnsi="Times New Roman" w:cs="Times New Roman"/>
              </w:rPr>
              <w:t>.</w:t>
            </w:r>
          </w:p>
        </w:tc>
      </w:tr>
      <w:tr w:rsidR="00566F94" w:rsidRPr="00270921" w14:paraId="7FA78F31" w14:textId="77777777" w:rsidTr="00851CFE">
        <w:trPr>
          <w:trHeight w:val="1005"/>
          <w:jc w:val="center"/>
        </w:trPr>
        <w:tc>
          <w:tcPr>
            <w:tcW w:w="1733" w:type="dxa"/>
          </w:tcPr>
          <w:p w14:paraId="3B9A9ED0" w14:textId="77777777" w:rsidR="00566F94" w:rsidRPr="00270921" w:rsidRDefault="00566F94" w:rsidP="007066AC">
            <w:pPr>
              <w:pStyle w:val="Compact"/>
              <w:rPr>
                <w:rFonts w:ascii="Times New Roman" w:hAnsi="Times New Roman" w:cs="Times New Roman"/>
              </w:rPr>
            </w:pPr>
            <w:r w:rsidRPr="00270921">
              <w:rPr>
                <w:rFonts w:ascii="Times New Roman" w:hAnsi="Times New Roman" w:cs="Times New Roman"/>
              </w:rPr>
              <w:t>TR_ERR_004</w:t>
            </w:r>
          </w:p>
        </w:tc>
        <w:tc>
          <w:tcPr>
            <w:tcW w:w="867" w:type="dxa"/>
          </w:tcPr>
          <w:p w14:paraId="35CB6974" w14:textId="77777777" w:rsidR="00566F94" w:rsidRPr="00270921" w:rsidRDefault="00566F94" w:rsidP="00566F94">
            <w:pPr>
              <w:pStyle w:val="Compact"/>
              <w:jc w:val="center"/>
              <w:rPr>
                <w:rFonts w:ascii="Times New Roman" w:hAnsi="Times New Roman" w:cs="Times New Roman"/>
              </w:rPr>
            </w:pPr>
            <w:r w:rsidRPr="00270921">
              <w:rPr>
                <w:rFonts w:ascii="Times New Roman" w:hAnsi="Times New Roman" w:cs="Times New Roman"/>
              </w:rPr>
              <w:t>θ</w:t>
            </w:r>
          </w:p>
        </w:tc>
        <w:tc>
          <w:tcPr>
            <w:tcW w:w="1155" w:type="dxa"/>
          </w:tcPr>
          <w:p w14:paraId="57996373" w14:textId="77777777" w:rsidR="00566F94" w:rsidRPr="00270921" w:rsidRDefault="00566F94" w:rsidP="00566F94">
            <w:pPr>
              <w:pStyle w:val="Compact"/>
              <w:jc w:val="center"/>
              <w:rPr>
                <w:rFonts w:ascii="Times New Roman" w:hAnsi="Times New Roman" w:cs="Times New Roman"/>
              </w:rPr>
            </w:pPr>
            <w:r w:rsidRPr="00270921">
              <w:rPr>
                <w:rFonts w:ascii="Times New Roman" w:hAnsi="Times New Roman" w:cs="Times New Roman"/>
              </w:rPr>
              <w:t>t</w:t>
            </w:r>
          </w:p>
        </w:tc>
        <w:tc>
          <w:tcPr>
            <w:tcW w:w="1300" w:type="dxa"/>
          </w:tcPr>
          <w:p w14:paraId="32892A97" w14:textId="77777777" w:rsidR="00566F94" w:rsidRPr="00270921" w:rsidRDefault="00566F94" w:rsidP="00566F94">
            <w:pPr>
              <w:pStyle w:val="Compact"/>
              <w:jc w:val="center"/>
              <w:rPr>
                <w:rFonts w:ascii="Times New Roman" w:hAnsi="Times New Roman" w:cs="Times New Roman"/>
              </w:rPr>
            </w:pPr>
            <w:r w:rsidRPr="00270921">
              <w:rPr>
                <w:rFonts w:ascii="Times New Roman" w:hAnsi="Times New Roman" w:cs="Times New Roman"/>
              </w:rPr>
              <w:t>Evet</w:t>
            </w:r>
          </w:p>
        </w:tc>
        <w:tc>
          <w:tcPr>
            <w:tcW w:w="4334" w:type="dxa"/>
          </w:tcPr>
          <w:p w14:paraId="5333A757" w14:textId="77777777" w:rsidR="00566F94" w:rsidRPr="00270921" w:rsidRDefault="00566F94" w:rsidP="007066AC">
            <w:pPr>
              <w:pStyle w:val="Compact"/>
              <w:rPr>
                <w:rFonts w:ascii="Times New Roman" w:hAnsi="Times New Roman" w:cs="Times New Roman"/>
              </w:rPr>
            </w:pPr>
            <w:proofErr w:type="spellStart"/>
            <w:r w:rsidRPr="00270921">
              <w:rPr>
                <w:rFonts w:ascii="Times New Roman" w:hAnsi="Times New Roman" w:cs="Times New Roman"/>
              </w:rPr>
              <w:t>Ötümsüz</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peltek</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sürtüşmeli</w:t>
            </w:r>
            <w:proofErr w:type="spellEnd"/>
            <w:r w:rsidRPr="00270921">
              <w:rPr>
                <w:rFonts w:ascii="Times New Roman" w:hAnsi="Times New Roman" w:cs="Times New Roman"/>
              </w:rPr>
              <w:t xml:space="preserve"> /θ/ </w:t>
            </w:r>
            <w:proofErr w:type="spellStart"/>
            <w:r w:rsidRPr="00270921">
              <w:rPr>
                <w:rFonts w:ascii="Times New Roman" w:hAnsi="Times New Roman" w:cs="Times New Roman"/>
              </w:rPr>
              <w:t>sesinin</w:t>
            </w:r>
            <w:proofErr w:type="spellEnd"/>
            <w:r w:rsidRPr="00270921">
              <w:rPr>
                <w:rFonts w:ascii="Times New Roman" w:hAnsi="Times New Roman" w:cs="Times New Roman"/>
              </w:rPr>
              <w:t xml:space="preserve"> alveolar </w:t>
            </w:r>
            <w:proofErr w:type="spellStart"/>
            <w:r w:rsidRPr="00270921">
              <w:rPr>
                <w:rFonts w:ascii="Times New Roman" w:hAnsi="Times New Roman" w:cs="Times New Roman"/>
              </w:rPr>
              <w:t>plosif</w:t>
            </w:r>
            <w:proofErr w:type="spellEnd"/>
            <w:r w:rsidRPr="00270921">
              <w:rPr>
                <w:rFonts w:ascii="Times New Roman" w:hAnsi="Times New Roman" w:cs="Times New Roman"/>
              </w:rPr>
              <w:t xml:space="preserve"> /t/ </w:t>
            </w:r>
            <w:proofErr w:type="spellStart"/>
            <w:r w:rsidRPr="00270921">
              <w:rPr>
                <w:rFonts w:ascii="Times New Roman" w:hAnsi="Times New Roman" w:cs="Times New Roman"/>
              </w:rPr>
              <w:t>sesine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düzleşmesi</w:t>
            </w:r>
            <w:proofErr w:type="spellEnd"/>
            <w:r w:rsidRPr="00270921">
              <w:rPr>
                <w:rFonts w:ascii="Times New Roman" w:hAnsi="Times New Roman" w:cs="Times New Roman"/>
              </w:rPr>
              <w:t>.</w:t>
            </w:r>
          </w:p>
        </w:tc>
      </w:tr>
      <w:tr w:rsidR="00566F94" w:rsidRPr="00270921" w14:paraId="6EF612EC" w14:textId="77777777" w:rsidTr="00851CFE">
        <w:trPr>
          <w:trHeight w:val="1027"/>
          <w:jc w:val="center"/>
        </w:trPr>
        <w:tc>
          <w:tcPr>
            <w:tcW w:w="1733" w:type="dxa"/>
          </w:tcPr>
          <w:p w14:paraId="5A2D3BCB" w14:textId="77777777" w:rsidR="00566F94" w:rsidRPr="00270921" w:rsidRDefault="00566F94" w:rsidP="007066AC">
            <w:pPr>
              <w:pStyle w:val="Compact"/>
              <w:rPr>
                <w:rFonts w:ascii="Times New Roman" w:hAnsi="Times New Roman" w:cs="Times New Roman"/>
              </w:rPr>
            </w:pPr>
            <w:r w:rsidRPr="00270921">
              <w:rPr>
                <w:rFonts w:ascii="Times New Roman" w:hAnsi="Times New Roman" w:cs="Times New Roman"/>
              </w:rPr>
              <w:t>TR_ERR_005</w:t>
            </w:r>
          </w:p>
        </w:tc>
        <w:tc>
          <w:tcPr>
            <w:tcW w:w="867" w:type="dxa"/>
          </w:tcPr>
          <w:p w14:paraId="145BB14B" w14:textId="77777777" w:rsidR="00566F94" w:rsidRPr="00270921" w:rsidRDefault="00566F94" w:rsidP="00566F94">
            <w:pPr>
              <w:pStyle w:val="Compact"/>
              <w:jc w:val="center"/>
              <w:rPr>
                <w:rFonts w:ascii="Times New Roman" w:hAnsi="Times New Roman" w:cs="Times New Roman"/>
              </w:rPr>
            </w:pPr>
            <w:r w:rsidRPr="00270921">
              <w:rPr>
                <w:rFonts w:ascii="Times New Roman" w:hAnsi="Times New Roman" w:cs="Times New Roman"/>
              </w:rPr>
              <w:t>ð</w:t>
            </w:r>
          </w:p>
        </w:tc>
        <w:tc>
          <w:tcPr>
            <w:tcW w:w="1155" w:type="dxa"/>
          </w:tcPr>
          <w:p w14:paraId="1CAD35DB" w14:textId="77777777" w:rsidR="00566F94" w:rsidRPr="00270921" w:rsidRDefault="00566F94" w:rsidP="00566F94">
            <w:pPr>
              <w:pStyle w:val="Compact"/>
              <w:jc w:val="center"/>
              <w:rPr>
                <w:rFonts w:ascii="Times New Roman" w:hAnsi="Times New Roman" w:cs="Times New Roman"/>
              </w:rPr>
            </w:pPr>
            <w:r w:rsidRPr="00270921">
              <w:rPr>
                <w:rFonts w:ascii="Times New Roman" w:hAnsi="Times New Roman" w:cs="Times New Roman"/>
              </w:rPr>
              <w:t>d</w:t>
            </w:r>
          </w:p>
        </w:tc>
        <w:tc>
          <w:tcPr>
            <w:tcW w:w="1300" w:type="dxa"/>
          </w:tcPr>
          <w:p w14:paraId="3BF7E175" w14:textId="77777777" w:rsidR="00566F94" w:rsidRPr="00270921" w:rsidRDefault="00566F94" w:rsidP="00566F94">
            <w:pPr>
              <w:pStyle w:val="Compact"/>
              <w:jc w:val="center"/>
              <w:rPr>
                <w:rFonts w:ascii="Times New Roman" w:hAnsi="Times New Roman" w:cs="Times New Roman"/>
              </w:rPr>
            </w:pPr>
            <w:r w:rsidRPr="00270921">
              <w:rPr>
                <w:rFonts w:ascii="Times New Roman" w:hAnsi="Times New Roman" w:cs="Times New Roman"/>
              </w:rPr>
              <w:t>Evet</w:t>
            </w:r>
          </w:p>
        </w:tc>
        <w:tc>
          <w:tcPr>
            <w:tcW w:w="4334" w:type="dxa"/>
          </w:tcPr>
          <w:p w14:paraId="2F91299C" w14:textId="77777777" w:rsidR="00566F94" w:rsidRPr="00270921" w:rsidRDefault="00566F94" w:rsidP="007066AC">
            <w:pPr>
              <w:pStyle w:val="Compact"/>
              <w:rPr>
                <w:rFonts w:ascii="Times New Roman" w:hAnsi="Times New Roman" w:cs="Times New Roman"/>
              </w:rPr>
            </w:pPr>
            <w:proofErr w:type="spellStart"/>
            <w:r w:rsidRPr="00270921">
              <w:rPr>
                <w:rFonts w:ascii="Times New Roman" w:hAnsi="Times New Roman" w:cs="Times New Roman"/>
              </w:rPr>
              <w:t>Ötümlü</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peltek</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sürtüşmeli</w:t>
            </w:r>
            <w:proofErr w:type="spellEnd"/>
            <w:r w:rsidRPr="00270921">
              <w:rPr>
                <w:rFonts w:ascii="Times New Roman" w:hAnsi="Times New Roman" w:cs="Times New Roman"/>
              </w:rPr>
              <w:t xml:space="preserve"> /ð/ </w:t>
            </w:r>
            <w:proofErr w:type="spellStart"/>
            <w:r w:rsidRPr="00270921">
              <w:rPr>
                <w:rFonts w:ascii="Times New Roman" w:hAnsi="Times New Roman" w:cs="Times New Roman"/>
              </w:rPr>
              <w:t>sesinin</w:t>
            </w:r>
            <w:proofErr w:type="spellEnd"/>
            <w:r w:rsidRPr="00270921">
              <w:rPr>
                <w:rFonts w:ascii="Times New Roman" w:hAnsi="Times New Roman" w:cs="Times New Roman"/>
              </w:rPr>
              <w:t xml:space="preserve"> alveolar </w:t>
            </w:r>
            <w:proofErr w:type="spellStart"/>
            <w:r w:rsidRPr="00270921">
              <w:rPr>
                <w:rFonts w:ascii="Times New Roman" w:hAnsi="Times New Roman" w:cs="Times New Roman"/>
              </w:rPr>
              <w:t>plosif</w:t>
            </w:r>
            <w:proofErr w:type="spellEnd"/>
            <w:r w:rsidRPr="00270921">
              <w:rPr>
                <w:rFonts w:ascii="Times New Roman" w:hAnsi="Times New Roman" w:cs="Times New Roman"/>
              </w:rPr>
              <w:t xml:space="preserve"> /d/ </w:t>
            </w:r>
            <w:proofErr w:type="spellStart"/>
            <w:r w:rsidRPr="00270921">
              <w:rPr>
                <w:rFonts w:ascii="Times New Roman" w:hAnsi="Times New Roman" w:cs="Times New Roman"/>
              </w:rPr>
              <w:t>sesine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düzleşmesi</w:t>
            </w:r>
            <w:proofErr w:type="spellEnd"/>
            <w:r w:rsidRPr="00270921">
              <w:rPr>
                <w:rFonts w:ascii="Times New Roman" w:hAnsi="Times New Roman" w:cs="Times New Roman"/>
              </w:rPr>
              <w:t>.</w:t>
            </w:r>
          </w:p>
        </w:tc>
      </w:tr>
      <w:tr w:rsidR="00566F94" w:rsidRPr="00270921" w14:paraId="09757109" w14:textId="77777777" w:rsidTr="00851CFE">
        <w:trPr>
          <w:trHeight w:val="1005"/>
          <w:jc w:val="center"/>
        </w:trPr>
        <w:tc>
          <w:tcPr>
            <w:tcW w:w="1733" w:type="dxa"/>
          </w:tcPr>
          <w:p w14:paraId="7140CBFC" w14:textId="77777777" w:rsidR="00566F94" w:rsidRPr="00270921" w:rsidRDefault="00566F94" w:rsidP="007066AC">
            <w:pPr>
              <w:pStyle w:val="Compact"/>
              <w:rPr>
                <w:rFonts w:ascii="Times New Roman" w:hAnsi="Times New Roman" w:cs="Times New Roman"/>
              </w:rPr>
            </w:pPr>
            <w:r w:rsidRPr="00270921">
              <w:rPr>
                <w:rFonts w:ascii="Times New Roman" w:hAnsi="Times New Roman" w:cs="Times New Roman"/>
              </w:rPr>
              <w:t>TR_ERR_006</w:t>
            </w:r>
          </w:p>
        </w:tc>
        <w:tc>
          <w:tcPr>
            <w:tcW w:w="867" w:type="dxa"/>
          </w:tcPr>
          <w:p w14:paraId="5DDE843F" w14:textId="77777777" w:rsidR="00566F94" w:rsidRPr="00270921" w:rsidRDefault="00566F94" w:rsidP="00566F94">
            <w:pPr>
              <w:pStyle w:val="Compact"/>
              <w:jc w:val="center"/>
              <w:rPr>
                <w:rFonts w:ascii="Times New Roman" w:hAnsi="Times New Roman" w:cs="Times New Roman"/>
              </w:rPr>
            </w:pPr>
            <w:r w:rsidRPr="00270921">
              <w:rPr>
                <w:rFonts w:ascii="Times New Roman" w:hAnsi="Times New Roman" w:cs="Times New Roman"/>
              </w:rPr>
              <w:t>ɹ</w:t>
            </w:r>
          </w:p>
        </w:tc>
        <w:tc>
          <w:tcPr>
            <w:tcW w:w="1155" w:type="dxa"/>
          </w:tcPr>
          <w:p w14:paraId="3C844EE9" w14:textId="77777777" w:rsidR="00566F94" w:rsidRPr="00270921" w:rsidRDefault="00566F94" w:rsidP="00566F94">
            <w:pPr>
              <w:pStyle w:val="Compact"/>
              <w:jc w:val="center"/>
              <w:rPr>
                <w:rFonts w:ascii="Times New Roman" w:hAnsi="Times New Roman" w:cs="Times New Roman"/>
              </w:rPr>
            </w:pPr>
            <w:r w:rsidRPr="00270921">
              <w:rPr>
                <w:rFonts w:ascii="Times New Roman" w:hAnsi="Times New Roman" w:cs="Times New Roman"/>
              </w:rPr>
              <w:t>ɾ</w:t>
            </w:r>
          </w:p>
        </w:tc>
        <w:tc>
          <w:tcPr>
            <w:tcW w:w="1300" w:type="dxa"/>
          </w:tcPr>
          <w:p w14:paraId="3AD41B4F" w14:textId="77777777" w:rsidR="00566F94" w:rsidRPr="00270921" w:rsidRDefault="00566F94" w:rsidP="00566F94">
            <w:pPr>
              <w:pStyle w:val="Compact"/>
              <w:jc w:val="center"/>
              <w:rPr>
                <w:rFonts w:ascii="Times New Roman" w:hAnsi="Times New Roman" w:cs="Times New Roman"/>
              </w:rPr>
            </w:pPr>
            <w:proofErr w:type="spellStart"/>
            <w:r w:rsidRPr="00270921">
              <w:rPr>
                <w:rFonts w:ascii="Times New Roman" w:hAnsi="Times New Roman" w:cs="Times New Roman"/>
              </w:rPr>
              <w:t>Hayır</w:t>
            </w:r>
            <w:proofErr w:type="spellEnd"/>
          </w:p>
        </w:tc>
        <w:tc>
          <w:tcPr>
            <w:tcW w:w="4334" w:type="dxa"/>
          </w:tcPr>
          <w:p w14:paraId="7628774B" w14:textId="77777777" w:rsidR="00566F94" w:rsidRPr="00270921" w:rsidRDefault="00566F94" w:rsidP="007066AC">
            <w:pPr>
              <w:pStyle w:val="Compact"/>
              <w:rPr>
                <w:rFonts w:ascii="Times New Roman" w:hAnsi="Times New Roman" w:cs="Times New Roman"/>
              </w:rPr>
            </w:pPr>
            <w:proofErr w:type="spellStart"/>
            <w:r w:rsidRPr="00270921">
              <w:rPr>
                <w:rFonts w:ascii="Times New Roman" w:hAnsi="Times New Roman" w:cs="Times New Roman"/>
              </w:rPr>
              <w:t>İngilizce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süzücü</w:t>
            </w:r>
            <w:proofErr w:type="spellEnd"/>
            <w:r w:rsidRPr="00270921">
              <w:rPr>
                <w:rFonts w:ascii="Times New Roman" w:hAnsi="Times New Roman" w:cs="Times New Roman"/>
              </w:rPr>
              <w:t xml:space="preserve"> /ɹ/ </w:t>
            </w:r>
            <w:proofErr w:type="spellStart"/>
            <w:r w:rsidRPr="00270921">
              <w:rPr>
                <w:rFonts w:ascii="Times New Roman" w:hAnsi="Times New Roman" w:cs="Times New Roman"/>
              </w:rPr>
              <w:t>yerine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Türkçe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çarpmalı</w:t>
            </w:r>
            <w:proofErr w:type="spellEnd"/>
            <w:r w:rsidRPr="00270921">
              <w:rPr>
                <w:rFonts w:ascii="Times New Roman" w:hAnsi="Times New Roman" w:cs="Times New Roman"/>
              </w:rPr>
              <w:t xml:space="preserve"> /ɾ/ </w:t>
            </w:r>
            <w:proofErr w:type="spellStart"/>
            <w:r w:rsidRPr="00270921">
              <w:rPr>
                <w:rFonts w:ascii="Times New Roman" w:hAnsi="Times New Roman" w:cs="Times New Roman"/>
              </w:rPr>
              <w:t>üretimi</w:t>
            </w:r>
            <w:proofErr w:type="spellEnd"/>
            <w:r w:rsidRPr="00270921">
              <w:rPr>
                <w:rFonts w:ascii="Times New Roman" w:hAnsi="Times New Roman" w:cs="Times New Roman"/>
              </w:rPr>
              <w:t xml:space="preserve"> (Tap R).</w:t>
            </w:r>
          </w:p>
        </w:tc>
      </w:tr>
      <w:tr w:rsidR="00566F94" w:rsidRPr="00270921" w14:paraId="1DC0F67C" w14:textId="77777777" w:rsidTr="00851CFE">
        <w:trPr>
          <w:trHeight w:val="1005"/>
          <w:jc w:val="center"/>
        </w:trPr>
        <w:tc>
          <w:tcPr>
            <w:tcW w:w="1733" w:type="dxa"/>
          </w:tcPr>
          <w:p w14:paraId="797E1240" w14:textId="77777777" w:rsidR="00566F94" w:rsidRPr="00270921" w:rsidRDefault="00566F94" w:rsidP="007066AC">
            <w:pPr>
              <w:pStyle w:val="Compact"/>
              <w:rPr>
                <w:rFonts w:ascii="Times New Roman" w:hAnsi="Times New Roman" w:cs="Times New Roman"/>
              </w:rPr>
            </w:pPr>
            <w:r w:rsidRPr="00270921">
              <w:rPr>
                <w:rFonts w:ascii="Times New Roman" w:hAnsi="Times New Roman" w:cs="Times New Roman"/>
              </w:rPr>
              <w:t>TR_ERR_007</w:t>
            </w:r>
          </w:p>
        </w:tc>
        <w:tc>
          <w:tcPr>
            <w:tcW w:w="867" w:type="dxa"/>
          </w:tcPr>
          <w:p w14:paraId="748F12FD" w14:textId="77777777" w:rsidR="00566F94" w:rsidRPr="00270921" w:rsidRDefault="00566F94" w:rsidP="00566F94">
            <w:pPr>
              <w:pStyle w:val="Compact"/>
              <w:jc w:val="center"/>
              <w:rPr>
                <w:rFonts w:ascii="Times New Roman" w:hAnsi="Times New Roman" w:cs="Times New Roman"/>
              </w:rPr>
            </w:pPr>
            <w:proofErr w:type="spellStart"/>
            <w:r w:rsidRPr="00270921">
              <w:rPr>
                <w:rFonts w:ascii="Times New Roman" w:hAnsi="Times New Roman" w:cs="Times New Roman"/>
              </w:rPr>
              <w:t>i</w:t>
            </w:r>
            <w:proofErr w:type="spellEnd"/>
            <w:r w:rsidRPr="00270921">
              <w:rPr>
                <w:rFonts w:ascii="Times New Roman" w:hAnsi="Times New Roman" w:cs="Times New Roman"/>
              </w:rPr>
              <w:t>ː</w:t>
            </w:r>
          </w:p>
        </w:tc>
        <w:tc>
          <w:tcPr>
            <w:tcW w:w="1155" w:type="dxa"/>
          </w:tcPr>
          <w:p w14:paraId="2FD869EC" w14:textId="77777777" w:rsidR="00566F94" w:rsidRPr="00270921" w:rsidRDefault="00566F94" w:rsidP="00566F94">
            <w:pPr>
              <w:pStyle w:val="Compact"/>
              <w:jc w:val="center"/>
              <w:rPr>
                <w:rFonts w:ascii="Times New Roman" w:hAnsi="Times New Roman" w:cs="Times New Roman"/>
              </w:rPr>
            </w:pPr>
            <w:proofErr w:type="spellStart"/>
            <w:r w:rsidRPr="00270921">
              <w:rPr>
                <w:rFonts w:ascii="Times New Roman" w:hAnsi="Times New Roman" w:cs="Times New Roman"/>
              </w:rPr>
              <w:t>i</w:t>
            </w:r>
            <w:proofErr w:type="spellEnd"/>
          </w:p>
        </w:tc>
        <w:tc>
          <w:tcPr>
            <w:tcW w:w="1300" w:type="dxa"/>
          </w:tcPr>
          <w:p w14:paraId="1C645FDF" w14:textId="77777777" w:rsidR="00566F94" w:rsidRPr="00270921" w:rsidRDefault="00566F94" w:rsidP="00566F94">
            <w:pPr>
              <w:pStyle w:val="Compact"/>
              <w:jc w:val="center"/>
              <w:rPr>
                <w:rFonts w:ascii="Times New Roman" w:hAnsi="Times New Roman" w:cs="Times New Roman"/>
              </w:rPr>
            </w:pPr>
            <w:proofErr w:type="spellStart"/>
            <w:r w:rsidRPr="00270921">
              <w:rPr>
                <w:rFonts w:ascii="Times New Roman" w:hAnsi="Times New Roman" w:cs="Times New Roman"/>
              </w:rPr>
              <w:t>Hayır</w:t>
            </w:r>
            <w:proofErr w:type="spellEnd"/>
          </w:p>
        </w:tc>
        <w:tc>
          <w:tcPr>
            <w:tcW w:w="4334" w:type="dxa"/>
          </w:tcPr>
          <w:p w14:paraId="51BEBF62" w14:textId="77777777" w:rsidR="00566F94" w:rsidRPr="00270921" w:rsidRDefault="00566F94" w:rsidP="007066AC">
            <w:pPr>
              <w:pStyle w:val="Compact"/>
              <w:rPr>
                <w:rFonts w:ascii="Times New Roman" w:hAnsi="Times New Roman" w:cs="Times New Roman"/>
              </w:rPr>
            </w:pPr>
            <w:proofErr w:type="spellStart"/>
            <w:r w:rsidRPr="00270921">
              <w:rPr>
                <w:rFonts w:ascii="Times New Roman" w:hAnsi="Times New Roman" w:cs="Times New Roman"/>
              </w:rPr>
              <w:t>İngilizce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uzun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ünlü</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i</w:t>
            </w:r>
            <w:proofErr w:type="spellEnd"/>
            <w:r w:rsidRPr="00270921">
              <w:rPr>
                <w:rFonts w:ascii="Times New Roman" w:hAnsi="Times New Roman" w:cs="Times New Roman"/>
              </w:rPr>
              <w:t xml:space="preserve">ː/ </w:t>
            </w:r>
            <w:proofErr w:type="spellStart"/>
            <w:r w:rsidRPr="00270921">
              <w:rPr>
                <w:rFonts w:ascii="Times New Roman" w:hAnsi="Times New Roman" w:cs="Times New Roman"/>
              </w:rPr>
              <w:t>sesinin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Türkçe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kısa</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i</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gibi</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seslendirilmesi</w:t>
            </w:r>
            <w:proofErr w:type="spellEnd"/>
            <w:r w:rsidRPr="00270921">
              <w:rPr>
                <w:rFonts w:ascii="Times New Roman" w:hAnsi="Times New Roman" w:cs="Times New Roman"/>
              </w:rPr>
              <w:t>.</w:t>
            </w:r>
          </w:p>
        </w:tc>
      </w:tr>
      <w:tr w:rsidR="00566F94" w:rsidRPr="00270921" w14:paraId="7FE457C1" w14:textId="77777777" w:rsidTr="00851CFE">
        <w:trPr>
          <w:trHeight w:val="1005"/>
          <w:jc w:val="center"/>
        </w:trPr>
        <w:tc>
          <w:tcPr>
            <w:tcW w:w="1733" w:type="dxa"/>
          </w:tcPr>
          <w:p w14:paraId="0EBCAB65" w14:textId="77777777" w:rsidR="00566F94" w:rsidRPr="00270921" w:rsidRDefault="00566F94" w:rsidP="007066AC">
            <w:pPr>
              <w:pStyle w:val="Compact"/>
              <w:rPr>
                <w:rFonts w:ascii="Times New Roman" w:hAnsi="Times New Roman" w:cs="Times New Roman"/>
              </w:rPr>
            </w:pPr>
            <w:r w:rsidRPr="00270921">
              <w:rPr>
                <w:rFonts w:ascii="Times New Roman" w:hAnsi="Times New Roman" w:cs="Times New Roman"/>
              </w:rPr>
              <w:t>TR_ERR_010</w:t>
            </w:r>
          </w:p>
        </w:tc>
        <w:tc>
          <w:tcPr>
            <w:tcW w:w="867" w:type="dxa"/>
          </w:tcPr>
          <w:p w14:paraId="77080BF1" w14:textId="77777777" w:rsidR="00566F94" w:rsidRPr="00270921" w:rsidRDefault="00566F94" w:rsidP="00566F94">
            <w:pPr>
              <w:pStyle w:val="Compact"/>
              <w:jc w:val="center"/>
              <w:rPr>
                <w:rFonts w:ascii="Times New Roman" w:hAnsi="Times New Roman" w:cs="Times New Roman"/>
              </w:rPr>
            </w:pPr>
            <w:proofErr w:type="spellStart"/>
            <w:r w:rsidRPr="00270921">
              <w:rPr>
                <w:rFonts w:ascii="Times New Roman" w:hAnsi="Times New Roman" w:cs="Times New Roman"/>
              </w:rPr>
              <w:t>sp</w:t>
            </w:r>
            <w:proofErr w:type="spellEnd"/>
          </w:p>
        </w:tc>
        <w:tc>
          <w:tcPr>
            <w:tcW w:w="1155" w:type="dxa"/>
          </w:tcPr>
          <w:p w14:paraId="0ABF1CFB" w14:textId="77777777" w:rsidR="00566F94" w:rsidRPr="00270921" w:rsidRDefault="00566F94" w:rsidP="00566F94">
            <w:pPr>
              <w:pStyle w:val="Compact"/>
              <w:jc w:val="center"/>
              <w:rPr>
                <w:rFonts w:ascii="Times New Roman" w:hAnsi="Times New Roman" w:cs="Times New Roman"/>
              </w:rPr>
            </w:pPr>
            <w:r w:rsidRPr="00270921">
              <w:rPr>
                <w:rFonts w:ascii="Times New Roman" w:hAnsi="Times New Roman" w:cs="Times New Roman"/>
              </w:rPr>
              <w:t>isp</w:t>
            </w:r>
          </w:p>
        </w:tc>
        <w:tc>
          <w:tcPr>
            <w:tcW w:w="1300" w:type="dxa"/>
          </w:tcPr>
          <w:p w14:paraId="60C7898C" w14:textId="77777777" w:rsidR="00566F94" w:rsidRPr="00270921" w:rsidRDefault="00566F94" w:rsidP="00566F94">
            <w:pPr>
              <w:pStyle w:val="Compact"/>
              <w:jc w:val="center"/>
              <w:rPr>
                <w:rFonts w:ascii="Times New Roman" w:hAnsi="Times New Roman" w:cs="Times New Roman"/>
              </w:rPr>
            </w:pPr>
            <w:proofErr w:type="spellStart"/>
            <w:r w:rsidRPr="00270921">
              <w:rPr>
                <w:rFonts w:ascii="Times New Roman" w:hAnsi="Times New Roman" w:cs="Times New Roman"/>
              </w:rPr>
              <w:t>Hayır</w:t>
            </w:r>
            <w:proofErr w:type="spellEnd"/>
          </w:p>
        </w:tc>
        <w:tc>
          <w:tcPr>
            <w:tcW w:w="4334" w:type="dxa"/>
          </w:tcPr>
          <w:p w14:paraId="61F49AD2" w14:textId="77777777" w:rsidR="00566F94" w:rsidRPr="00270921" w:rsidRDefault="00566F94" w:rsidP="007066AC">
            <w:pPr>
              <w:pStyle w:val="Compact"/>
              <w:rPr>
                <w:rFonts w:ascii="Times New Roman" w:hAnsi="Times New Roman" w:cs="Times New Roman"/>
              </w:rPr>
            </w:pPr>
            <w:proofErr w:type="spellStart"/>
            <w:r w:rsidRPr="00270921">
              <w:rPr>
                <w:rFonts w:ascii="Times New Roman" w:hAnsi="Times New Roman" w:cs="Times New Roman"/>
              </w:rPr>
              <w:t>Kelime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başı</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ünsüz</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öbeklerinin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önüne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ünlü</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türemesi</w:t>
            </w:r>
            <w:proofErr w:type="spellEnd"/>
            <w:r w:rsidRPr="00270921">
              <w:rPr>
                <w:rFonts w:ascii="Times New Roman" w:hAnsi="Times New Roman" w:cs="Times New Roman"/>
              </w:rPr>
              <w:t xml:space="preserve"> (Epenthesis).</w:t>
            </w:r>
            <w:bookmarkStart w:id="29" w:name="X04090217727e82ef4f46cf9eaf2fe33c8424ca2"/>
            <w:bookmarkStart w:id="30" w:name="tab%3Al1_rules"/>
            <w:bookmarkEnd w:id="29"/>
            <w:bookmarkEnd w:id="30"/>
          </w:p>
        </w:tc>
      </w:tr>
    </w:tbl>
    <w:p w14:paraId="281B52BC" w14:textId="77777777" w:rsidR="00566F94" w:rsidRDefault="00566F94" w:rsidP="00566F94">
      <w:pPr>
        <w:pStyle w:val="Balk4"/>
        <w:numPr>
          <w:ilvl w:val="0"/>
          <w:numId w:val="0"/>
        </w:numPr>
      </w:pPr>
    </w:p>
    <w:p w14:paraId="57D68168" w14:textId="5B098F2B" w:rsidR="00566F94" w:rsidRDefault="00303769" w:rsidP="00AB783D">
      <w:pPr>
        <w:pStyle w:val="MainTitle"/>
      </w:pPr>
      <w:r w:rsidRPr="00593971">
        <w:t xml:space="preserve">LLM Entegrasyonu: </w:t>
      </w:r>
      <w:proofErr w:type="gramStart"/>
      <w:r w:rsidRPr="00593971">
        <w:t>Hikaye</w:t>
      </w:r>
      <w:proofErr w:type="gramEnd"/>
      <w:r w:rsidRPr="00593971">
        <w:t xml:space="preserve"> Üretimi</w:t>
      </w:r>
    </w:p>
    <w:p w14:paraId="40986190" w14:textId="2602FB37" w:rsidR="00566F94" w:rsidRDefault="00566F94" w:rsidP="00BD1BBD">
      <w:pPr>
        <w:pStyle w:val="FirstParagraph"/>
        <w:spacing w:line="360" w:lineRule="auto"/>
        <w:rPr>
          <w:rFonts w:ascii="Times New Roman" w:hAnsi="Times New Roman" w:cs="Times New Roman"/>
        </w:rPr>
      </w:pPr>
      <w:proofErr w:type="spellStart"/>
      <w:r w:rsidRPr="00270921">
        <w:rPr>
          <w:rFonts w:ascii="Times New Roman" w:hAnsi="Times New Roman" w:cs="Times New Roman"/>
        </w:rPr>
        <w:t>Öğrenilen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kelimelerin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bağlamsal</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olarak</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hafızada</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kalmasını</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sağlamak</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amacıyla</w:t>
      </w:r>
      <w:proofErr w:type="spellEnd"/>
      <w:r w:rsidRPr="00270921">
        <w:rPr>
          <w:rFonts w:ascii="Times New Roman" w:hAnsi="Times New Roman" w:cs="Times New Roman"/>
        </w:rPr>
        <w:t xml:space="preserve"> Google Gemini API (‘gemini-2.5-</w:t>
      </w:r>
      <w:proofErr w:type="gramStart"/>
      <w:r w:rsidRPr="00270921">
        <w:rPr>
          <w:rFonts w:ascii="Times New Roman" w:hAnsi="Times New Roman" w:cs="Times New Roman"/>
        </w:rPr>
        <w:t xml:space="preserve">flash‘ </w:t>
      </w:r>
      <w:proofErr w:type="spellStart"/>
      <w:r w:rsidRPr="00270921">
        <w:rPr>
          <w:rFonts w:ascii="Times New Roman" w:hAnsi="Times New Roman" w:cs="Times New Roman"/>
        </w:rPr>
        <w:t>modeli</w:t>
      </w:r>
      <w:proofErr w:type="spellEnd"/>
      <w:proofErr w:type="gramEnd"/>
      <w:r w:rsidRPr="00270921">
        <w:rPr>
          <w:rFonts w:ascii="Times New Roman" w:hAnsi="Times New Roman" w:cs="Times New Roman"/>
        </w:rPr>
        <w:t xml:space="preserve">) </w:t>
      </w:r>
      <w:proofErr w:type="spellStart"/>
      <w:r w:rsidRPr="00270921">
        <w:rPr>
          <w:rFonts w:ascii="Times New Roman" w:hAnsi="Times New Roman" w:cs="Times New Roman"/>
        </w:rPr>
        <w:t>entegrasyonu</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mevcuttur</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Kullanıcının</w:t>
      </w:r>
      <w:proofErr w:type="spellEnd"/>
      <w:r w:rsidRPr="00270921">
        <w:rPr>
          <w:rFonts w:ascii="Times New Roman" w:hAnsi="Times New Roman" w:cs="Times New Roman"/>
        </w:rPr>
        <w:t xml:space="preserve"> son </w:t>
      </w:r>
      <w:proofErr w:type="spellStart"/>
      <w:r w:rsidRPr="00270921">
        <w:rPr>
          <w:rFonts w:ascii="Times New Roman" w:hAnsi="Times New Roman" w:cs="Times New Roman"/>
        </w:rPr>
        <w:t>öğrendiği</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en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fazla</w:t>
      </w:r>
      <w:proofErr w:type="spellEnd"/>
      <w:r w:rsidRPr="00270921">
        <w:rPr>
          <w:rFonts w:ascii="Times New Roman" w:hAnsi="Times New Roman" w:cs="Times New Roman"/>
        </w:rPr>
        <w:t xml:space="preserve"> 20 </w:t>
      </w:r>
      <w:proofErr w:type="spellStart"/>
      <w:r w:rsidRPr="00270921">
        <w:rPr>
          <w:rFonts w:ascii="Times New Roman" w:hAnsi="Times New Roman" w:cs="Times New Roman"/>
        </w:rPr>
        <w:t>kelime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veritabanından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çekilerek</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kullanıcının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mevcut</w:t>
      </w:r>
      <w:proofErr w:type="spellEnd"/>
      <w:r w:rsidRPr="00270921">
        <w:rPr>
          <w:rFonts w:ascii="Times New Roman" w:hAnsi="Times New Roman" w:cs="Times New Roman"/>
        </w:rPr>
        <w:t xml:space="preserve"> CEFR </w:t>
      </w:r>
      <w:proofErr w:type="spellStart"/>
      <w:r w:rsidRPr="00270921">
        <w:rPr>
          <w:rFonts w:ascii="Times New Roman" w:hAnsi="Times New Roman" w:cs="Times New Roman"/>
        </w:rPr>
        <w:t>seviyesine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uygun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maksimum</w:t>
      </w:r>
      <w:proofErr w:type="spellEnd"/>
      <w:r w:rsidRPr="00270921">
        <w:rPr>
          <w:rFonts w:ascii="Times New Roman" w:hAnsi="Times New Roman" w:cs="Times New Roman"/>
        </w:rPr>
        <w:t xml:space="preserve"> 150 </w:t>
      </w:r>
      <w:proofErr w:type="spellStart"/>
      <w:r w:rsidRPr="00270921">
        <w:rPr>
          <w:rFonts w:ascii="Times New Roman" w:hAnsi="Times New Roman" w:cs="Times New Roman"/>
        </w:rPr>
        <w:t>kelimeden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oluşan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asenkron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yaratıcı</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hikayeler</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oluşturulur</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Sistem</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promptu</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çıktı</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yapısını</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kesin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olarak</w:t>
      </w:r>
      <w:proofErr w:type="spellEnd"/>
      <w:r w:rsidRPr="00270921">
        <w:rPr>
          <w:rFonts w:ascii="Times New Roman" w:hAnsi="Times New Roman" w:cs="Times New Roman"/>
        </w:rPr>
        <w:t xml:space="preserve"> JSON </w:t>
      </w:r>
      <w:proofErr w:type="spellStart"/>
      <w:r w:rsidRPr="00270921">
        <w:rPr>
          <w:rFonts w:ascii="Times New Roman" w:hAnsi="Times New Roman" w:cs="Times New Roman"/>
        </w:rPr>
        <w:t>formatına</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response_mime_type</w:t>
      </w:r>
      <w:proofErr w:type="spellEnd"/>
      <w:r w:rsidRPr="00270921">
        <w:rPr>
          <w:rFonts w:ascii="Times New Roman" w:hAnsi="Times New Roman" w:cs="Times New Roman"/>
        </w:rPr>
        <w:t>: "application/</w:t>
      </w:r>
      <w:proofErr w:type="spellStart"/>
      <w:r w:rsidRPr="00270921">
        <w:rPr>
          <w:rFonts w:ascii="Times New Roman" w:hAnsi="Times New Roman" w:cs="Times New Roman"/>
        </w:rPr>
        <w:t>json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zorlamakta</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hedef</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kelimelerin</w:t>
      </w:r>
      <w:proofErr w:type="spellEnd"/>
      <w:r w:rsidRPr="00270921">
        <w:rPr>
          <w:rFonts w:ascii="Times New Roman" w:hAnsi="Times New Roman" w:cs="Times New Roman"/>
        </w:rPr>
        <w:t xml:space="preserve"> hem </w:t>
      </w:r>
      <w:proofErr w:type="spellStart"/>
      <w:r w:rsidRPr="00270921">
        <w:rPr>
          <w:rFonts w:ascii="Times New Roman" w:hAnsi="Times New Roman" w:cs="Times New Roman"/>
        </w:rPr>
        <w:t>İngilizce</w:t>
      </w:r>
      <w:proofErr w:type="spellEnd"/>
      <w:r w:rsidRPr="00270921">
        <w:rPr>
          <w:rFonts w:ascii="Times New Roman" w:hAnsi="Times New Roman" w:cs="Times New Roman"/>
        </w:rPr>
        <w:t xml:space="preserve"> hem de </w:t>
      </w:r>
      <w:proofErr w:type="spellStart"/>
      <w:r w:rsidRPr="00270921">
        <w:rPr>
          <w:rFonts w:ascii="Times New Roman" w:hAnsi="Times New Roman" w:cs="Times New Roman"/>
        </w:rPr>
        <w:t>Türkçe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çeviri</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metinlerinde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kalın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yazı</w:t>
      </w:r>
      <w:proofErr w:type="spellEnd"/>
      <w:r w:rsidRPr="00270921">
        <w:rPr>
          <w:rFonts w:ascii="Times New Roman" w:hAnsi="Times New Roman" w:cs="Times New Roman"/>
        </w:rPr>
        <w:t xml:space="preserve"> (bold) </w:t>
      </w:r>
      <w:proofErr w:type="spellStart"/>
      <w:r w:rsidRPr="00270921">
        <w:rPr>
          <w:rFonts w:ascii="Times New Roman" w:hAnsi="Times New Roman" w:cs="Times New Roman"/>
        </w:rPr>
        <w:t>olarak</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işaretlenmesini</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sağlamaktadır</w:t>
      </w:r>
      <w:proofErr w:type="spellEnd"/>
      <w:r w:rsidRPr="00270921">
        <w:rPr>
          <w:rFonts w:ascii="Times New Roman" w:hAnsi="Times New Roman" w:cs="Times New Roman"/>
        </w:rPr>
        <w:t>.</w:t>
      </w:r>
    </w:p>
    <w:p w14:paraId="62226C43" w14:textId="77777777" w:rsidR="00566F94" w:rsidRPr="00566F94" w:rsidRDefault="00566F94" w:rsidP="00BD1BBD">
      <w:pPr>
        <w:pStyle w:val="GvdeMetni"/>
      </w:pPr>
    </w:p>
    <w:p w14:paraId="12A0B51C" w14:textId="63F7FC40" w:rsidR="00566F94" w:rsidRPr="00B96788" w:rsidRDefault="00303769">
      <w:pPr>
        <w:pStyle w:val="ListeParagraf"/>
        <w:numPr>
          <w:ilvl w:val="1"/>
          <w:numId w:val="5"/>
        </w:numPr>
        <w:jc w:val="both"/>
        <w:rPr>
          <w:rFonts w:ascii="Times New Roman" w:hAnsi="Times New Roman"/>
          <w:b/>
          <w:bCs/>
          <w:sz w:val="22"/>
          <w:szCs w:val="22"/>
          <w:lang w:val="tr-TR"/>
        </w:rPr>
      </w:pPr>
      <w:proofErr w:type="spellStart"/>
      <w:r w:rsidRPr="00593971">
        <w:rPr>
          <w:rFonts w:ascii="Times New Roman" w:hAnsi="Times New Roman"/>
          <w:b/>
          <w:bCs/>
          <w:sz w:val="22"/>
          <w:szCs w:val="22"/>
          <w:lang w:val="tr-TR"/>
        </w:rPr>
        <w:t>Veritabanı</w:t>
      </w:r>
      <w:proofErr w:type="spellEnd"/>
      <w:r w:rsidRPr="00593971">
        <w:rPr>
          <w:rFonts w:ascii="Times New Roman" w:hAnsi="Times New Roman"/>
          <w:b/>
          <w:bCs/>
          <w:sz w:val="22"/>
          <w:szCs w:val="22"/>
          <w:lang w:val="tr-TR"/>
        </w:rPr>
        <w:t xml:space="preserve"> Katmanı (</w:t>
      </w:r>
      <w:proofErr w:type="spellStart"/>
      <w:r w:rsidRPr="00593971">
        <w:rPr>
          <w:rFonts w:ascii="Times New Roman" w:hAnsi="Times New Roman"/>
          <w:b/>
          <w:bCs/>
          <w:sz w:val="22"/>
          <w:szCs w:val="22"/>
          <w:lang w:val="tr-TR"/>
        </w:rPr>
        <w:t>PostgreSQL</w:t>
      </w:r>
      <w:proofErr w:type="spellEnd"/>
      <w:r w:rsidRPr="00593971">
        <w:rPr>
          <w:rFonts w:ascii="Times New Roman" w:hAnsi="Times New Roman"/>
          <w:b/>
          <w:bCs/>
          <w:sz w:val="22"/>
          <w:szCs w:val="22"/>
          <w:lang w:val="tr-TR"/>
        </w:rPr>
        <w:t xml:space="preserve">) </w:t>
      </w:r>
    </w:p>
    <w:p w14:paraId="61A3A026" w14:textId="3DC9B1CC" w:rsidR="00B96788" w:rsidRDefault="00303769" w:rsidP="00AB783D">
      <w:pPr>
        <w:pStyle w:val="MainTitle"/>
      </w:pPr>
      <w:r w:rsidRPr="00593971">
        <w:t xml:space="preserve">Veri Modeli ve Şema Tasarımı </w:t>
      </w:r>
    </w:p>
    <w:p w14:paraId="092F1C85" w14:textId="77777777" w:rsidR="00B96788" w:rsidRPr="00270921" w:rsidRDefault="00B96788" w:rsidP="00BD1BBD">
      <w:pPr>
        <w:pStyle w:val="FirstParagraph"/>
        <w:spacing w:line="360" w:lineRule="auto"/>
        <w:rPr>
          <w:rFonts w:ascii="Times New Roman" w:hAnsi="Times New Roman" w:cs="Times New Roman"/>
          <w:b/>
          <w:bCs/>
        </w:rPr>
      </w:pPr>
      <w:proofErr w:type="spellStart"/>
      <w:r w:rsidRPr="00270921">
        <w:rPr>
          <w:rFonts w:ascii="Times New Roman" w:hAnsi="Times New Roman" w:cs="Times New Roman"/>
        </w:rPr>
        <w:t>DailyWords</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veritabanı</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şeması</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beş</w:t>
      </w:r>
      <w:proofErr w:type="spellEnd"/>
      <w:r w:rsidRPr="00270921">
        <w:rPr>
          <w:rFonts w:ascii="Times New Roman" w:hAnsi="Times New Roman" w:cs="Times New Roman"/>
        </w:rPr>
        <w:t xml:space="preserve"> ana </w:t>
      </w:r>
      <w:proofErr w:type="spellStart"/>
      <w:r w:rsidRPr="00270921">
        <w:rPr>
          <w:rFonts w:ascii="Times New Roman" w:hAnsi="Times New Roman" w:cs="Times New Roman"/>
        </w:rPr>
        <w:t>tablodan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oluşmaktadır</w:t>
      </w:r>
      <w:proofErr w:type="spellEnd"/>
      <w:r w:rsidRPr="00270921">
        <w:rPr>
          <w:rFonts w:ascii="Times New Roman" w:hAnsi="Times New Roman" w:cs="Times New Roman"/>
        </w:rPr>
        <w:t>:</w:t>
      </w:r>
    </w:p>
    <w:p w14:paraId="6F65D7D4" w14:textId="77777777" w:rsidR="00B96788" w:rsidRPr="00270921" w:rsidRDefault="00B96788">
      <w:pPr>
        <w:numPr>
          <w:ilvl w:val="0"/>
          <w:numId w:val="19"/>
        </w:numPr>
        <w:suppressAutoHyphens/>
        <w:spacing w:before="0" w:after="200"/>
        <w:rPr>
          <w:rFonts w:ascii="Times New Roman" w:hAnsi="Times New Roman"/>
          <w:b/>
          <w:bCs/>
        </w:rPr>
      </w:pPr>
      <w:r w:rsidRPr="00270921">
        <w:rPr>
          <w:rFonts w:ascii="Times New Roman" w:hAnsi="Times New Roman"/>
          <w:b/>
          <w:bCs/>
        </w:rPr>
        <w:t>words:</w:t>
      </w:r>
      <w:r w:rsidRPr="00270921">
        <w:rPr>
          <w:rFonts w:ascii="Times New Roman" w:hAnsi="Times New Roman"/>
        </w:rPr>
        <w:t xml:space="preserve"> </w:t>
      </w:r>
      <w:proofErr w:type="spellStart"/>
      <w:r w:rsidRPr="00270921">
        <w:rPr>
          <w:rFonts w:ascii="Times New Roman" w:hAnsi="Times New Roman"/>
        </w:rPr>
        <w:t>Sistemdeki</w:t>
      </w:r>
      <w:proofErr w:type="spellEnd"/>
      <w:r w:rsidRPr="00270921">
        <w:rPr>
          <w:rFonts w:ascii="Times New Roman" w:hAnsi="Times New Roman"/>
        </w:rPr>
        <w:t xml:space="preserve"> </w:t>
      </w:r>
      <w:proofErr w:type="spellStart"/>
      <w:r w:rsidRPr="00270921">
        <w:rPr>
          <w:rFonts w:ascii="Times New Roman" w:hAnsi="Times New Roman"/>
        </w:rPr>
        <w:t>tüm</w:t>
      </w:r>
      <w:proofErr w:type="spellEnd"/>
      <w:r w:rsidRPr="00270921">
        <w:rPr>
          <w:rFonts w:ascii="Times New Roman" w:hAnsi="Times New Roman"/>
        </w:rPr>
        <w:t xml:space="preserve"> Oxford </w:t>
      </w:r>
      <w:proofErr w:type="spellStart"/>
      <w:r w:rsidRPr="00270921">
        <w:rPr>
          <w:rFonts w:ascii="Times New Roman" w:hAnsi="Times New Roman"/>
        </w:rPr>
        <w:t>kelimelerini</w:t>
      </w:r>
      <w:proofErr w:type="spellEnd"/>
      <w:r w:rsidRPr="00270921">
        <w:rPr>
          <w:rFonts w:ascii="Times New Roman" w:hAnsi="Times New Roman"/>
        </w:rPr>
        <w:t xml:space="preserve">, CEFR </w:t>
      </w:r>
      <w:proofErr w:type="spellStart"/>
      <w:r w:rsidRPr="00270921">
        <w:rPr>
          <w:rFonts w:ascii="Times New Roman" w:hAnsi="Times New Roman"/>
        </w:rPr>
        <w:t>seviyelerini</w:t>
      </w:r>
      <w:proofErr w:type="spellEnd"/>
      <w:r w:rsidRPr="00270921">
        <w:rPr>
          <w:rFonts w:ascii="Times New Roman" w:hAnsi="Times New Roman"/>
        </w:rPr>
        <w:t xml:space="preserve">, IPA </w:t>
      </w:r>
      <w:proofErr w:type="spellStart"/>
      <w:r w:rsidRPr="00270921">
        <w:rPr>
          <w:rFonts w:ascii="Times New Roman" w:hAnsi="Times New Roman"/>
        </w:rPr>
        <w:t>karşılıklarını</w:t>
      </w:r>
      <w:proofErr w:type="spellEnd"/>
      <w:r w:rsidRPr="00270921">
        <w:rPr>
          <w:rFonts w:ascii="Times New Roman" w:hAnsi="Times New Roman"/>
        </w:rPr>
        <w:t xml:space="preserve">, </w:t>
      </w:r>
      <w:proofErr w:type="spellStart"/>
      <w:r w:rsidRPr="00270921">
        <w:rPr>
          <w:rFonts w:ascii="Times New Roman" w:hAnsi="Times New Roman"/>
        </w:rPr>
        <w:t>tanımlarını</w:t>
      </w:r>
      <w:proofErr w:type="spellEnd"/>
      <w:r w:rsidRPr="00270921">
        <w:rPr>
          <w:rFonts w:ascii="Times New Roman" w:hAnsi="Times New Roman"/>
        </w:rPr>
        <w:t xml:space="preserve">, </w:t>
      </w:r>
      <w:proofErr w:type="spellStart"/>
      <w:r w:rsidRPr="00270921">
        <w:rPr>
          <w:rFonts w:ascii="Times New Roman" w:hAnsi="Times New Roman"/>
        </w:rPr>
        <w:t>örnek</w:t>
      </w:r>
      <w:proofErr w:type="spellEnd"/>
      <w:r w:rsidRPr="00270921">
        <w:rPr>
          <w:rFonts w:ascii="Times New Roman" w:hAnsi="Times New Roman"/>
        </w:rPr>
        <w:t xml:space="preserve"> </w:t>
      </w:r>
      <w:proofErr w:type="spellStart"/>
      <w:r w:rsidRPr="00270921">
        <w:rPr>
          <w:rFonts w:ascii="Times New Roman" w:hAnsi="Times New Roman"/>
        </w:rPr>
        <w:t>cümlelerini</w:t>
      </w:r>
      <w:proofErr w:type="spellEnd"/>
      <w:r w:rsidRPr="00270921">
        <w:rPr>
          <w:rFonts w:ascii="Times New Roman" w:hAnsi="Times New Roman"/>
        </w:rPr>
        <w:t xml:space="preserve"> </w:t>
      </w:r>
      <w:proofErr w:type="spellStart"/>
      <w:r w:rsidRPr="00270921">
        <w:rPr>
          <w:rFonts w:ascii="Times New Roman" w:hAnsi="Times New Roman"/>
        </w:rPr>
        <w:t>ve</w:t>
      </w:r>
      <w:proofErr w:type="spellEnd"/>
      <w:r w:rsidRPr="00270921">
        <w:rPr>
          <w:rFonts w:ascii="Times New Roman" w:hAnsi="Times New Roman"/>
        </w:rPr>
        <w:t xml:space="preserve"> </w:t>
      </w:r>
      <w:proofErr w:type="spellStart"/>
      <w:r w:rsidRPr="00270921">
        <w:rPr>
          <w:rFonts w:ascii="Times New Roman" w:hAnsi="Times New Roman"/>
        </w:rPr>
        <w:t>gTTS</w:t>
      </w:r>
      <w:proofErr w:type="spellEnd"/>
      <w:r w:rsidRPr="00270921">
        <w:rPr>
          <w:rFonts w:ascii="Times New Roman" w:hAnsi="Times New Roman"/>
        </w:rPr>
        <w:t xml:space="preserve"> </w:t>
      </w:r>
      <w:proofErr w:type="spellStart"/>
      <w:r w:rsidRPr="00270921">
        <w:rPr>
          <w:rFonts w:ascii="Times New Roman" w:hAnsi="Times New Roman"/>
        </w:rPr>
        <w:t>ile</w:t>
      </w:r>
      <w:proofErr w:type="spellEnd"/>
      <w:r w:rsidRPr="00270921">
        <w:rPr>
          <w:rFonts w:ascii="Times New Roman" w:hAnsi="Times New Roman"/>
        </w:rPr>
        <w:t xml:space="preserve"> </w:t>
      </w:r>
      <w:proofErr w:type="spellStart"/>
      <w:r w:rsidRPr="00270921">
        <w:rPr>
          <w:rFonts w:ascii="Times New Roman" w:hAnsi="Times New Roman"/>
        </w:rPr>
        <w:t>üretilmiş</w:t>
      </w:r>
      <w:proofErr w:type="spellEnd"/>
      <w:r w:rsidRPr="00270921">
        <w:rPr>
          <w:rFonts w:ascii="Times New Roman" w:hAnsi="Times New Roman"/>
        </w:rPr>
        <w:t xml:space="preserve"> </w:t>
      </w:r>
      <w:proofErr w:type="spellStart"/>
      <w:r w:rsidRPr="00270921">
        <w:rPr>
          <w:rFonts w:ascii="Times New Roman" w:hAnsi="Times New Roman"/>
        </w:rPr>
        <w:t>referans</w:t>
      </w:r>
      <w:proofErr w:type="spellEnd"/>
      <w:r w:rsidRPr="00270921">
        <w:rPr>
          <w:rFonts w:ascii="Times New Roman" w:hAnsi="Times New Roman"/>
        </w:rPr>
        <w:t xml:space="preserve"> </w:t>
      </w:r>
      <w:proofErr w:type="spellStart"/>
      <w:r w:rsidRPr="00270921">
        <w:rPr>
          <w:rFonts w:ascii="Times New Roman" w:hAnsi="Times New Roman"/>
        </w:rPr>
        <w:t>ses</w:t>
      </w:r>
      <w:proofErr w:type="spellEnd"/>
      <w:r w:rsidRPr="00270921">
        <w:rPr>
          <w:rFonts w:ascii="Times New Roman" w:hAnsi="Times New Roman"/>
        </w:rPr>
        <w:t xml:space="preserve"> </w:t>
      </w:r>
      <w:proofErr w:type="spellStart"/>
      <w:r w:rsidRPr="00270921">
        <w:rPr>
          <w:rFonts w:ascii="Times New Roman" w:hAnsi="Times New Roman"/>
        </w:rPr>
        <w:t>dosyası</w:t>
      </w:r>
      <w:proofErr w:type="spellEnd"/>
      <w:r w:rsidRPr="00270921">
        <w:rPr>
          <w:rFonts w:ascii="Times New Roman" w:hAnsi="Times New Roman"/>
        </w:rPr>
        <w:t xml:space="preserve"> </w:t>
      </w:r>
      <w:proofErr w:type="spellStart"/>
      <w:r w:rsidRPr="00270921">
        <w:rPr>
          <w:rFonts w:ascii="Times New Roman" w:hAnsi="Times New Roman"/>
        </w:rPr>
        <w:t>yollarını</w:t>
      </w:r>
      <w:proofErr w:type="spellEnd"/>
      <w:r w:rsidRPr="00270921">
        <w:rPr>
          <w:rFonts w:ascii="Times New Roman" w:hAnsi="Times New Roman"/>
        </w:rPr>
        <w:t xml:space="preserve"> </w:t>
      </w:r>
      <w:proofErr w:type="spellStart"/>
      <w:r w:rsidRPr="00270921">
        <w:rPr>
          <w:rFonts w:ascii="Times New Roman" w:hAnsi="Times New Roman"/>
        </w:rPr>
        <w:t>barındırır</w:t>
      </w:r>
      <w:proofErr w:type="spellEnd"/>
      <w:r w:rsidRPr="00270921">
        <w:rPr>
          <w:rFonts w:ascii="Times New Roman" w:hAnsi="Times New Roman"/>
        </w:rPr>
        <w:t>.</w:t>
      </w:r>
    </w:p>
    <w:p w14:paraId="3115E517" w14:textId="77777777" w:rsidR="00B96788" w:rsidRPr="00270921" w:rsidRDefault="00B96788">
      <w:pPr>
        <w:numPr>
          <w:ilvl w:val="0"/>
          <w:numId w:val="18"/>
        </w:numPr>
        <w:suppressAutoHyphens/>
        <w:spacing w:before="0" w:after="200"/>
        <w:rPr>
          <w:rFonts w:ascii="Times New Roman" w:hAnsi="Times New Roman"/>
          <w:b/>
          <w:bCs/>
        </w:rPr>
      </w:pPr>
      <w:r w:rsidRPr="00270921">
        <w:rPr>
          <w:rFonts w:ascii="Times New Roman" w:hAnsi="Times New Roman"/>
          <w:b/>
          <w:bCs/>
        </w:rPr>
        <w:t>users:</w:t>
      </w:r>
      <w:r w:rsidRPr="00270921">
        <w:rPr>
          <w:rFonts w:ascii="Times New Roman" w:hAnsi="Times New Roman"/>
        </w:rPr>
        <w:t xml:space="preserve"> </w:t>
      </w:r>
      <w:proofErr w:type="spellStart"/>
      <w:r w:rsidRPr="00270921">
        <w:rPr>
          <w:rFonts w:ascii="Times New Roman" w:hAnsi="Times New Roman"/>
        </w:rPr>
        <w:t>Kullanıcı</w:t>
      </w:r>
      <w:proofErr w:type="spellEnd"/>
      <w:r w:rsidRPr="00270921">
        <w:rPr>
          <w:rFonts w:ascii="Times New Roman" w:hAnsi="Times New Roman"/>
        </w:rPr>
        <w:t xml:space="preserve"> </w:t>
      </w:r>
      <w:proofErr w:type="spellStart"/>
      <w:r w:rsidRPr="00270921">
        <w:rPr>
          <w:rFonts w:ascii="Times New Roman" w:hAnsi="Times New Roman"/>
        </w:rPr>
        <w:t>profillerini</w:t>
      </w:r>
      <w:proofErr w:type="spellEnd"/>
      <w:r w:rsidRPr="00270921">
        <w:rPr>
          <w:rFonts w:ascii="Times New Roman" w:hAnsi="Times New Roman"/>
        </w:rPr>
        <w:t xml:space="preserve">, </w:t>
      </w:r>
      <w:proofErr w:type="spellStart"/>
      <w:r w:rsidRPr="00270921">
        <w:rPr>
          <w:rFonts w:ascii="Times New Roman" w:hAnsi="Times New Roman"/>
        </w:rPr>
        <w:t>şifrelenmiş</w:t>
      </w:r>
      <w:proofErr w:type="spellEnd"/>
      <w:r w:rsidRPr="00270921">
        <w:rPr>
          <w:rFonts w:ascii="Times New Roman" w:hAnsi="Times New Roman"/>
        </w:rPr>
        <w:t xml:space="preserve"> </w:t>
      </w:r>
      <w:proofErr w:type="spellStart"/>
      <w:r w:rsidRPr="00270921">
        <w:rPr>
          <w:rFonts w:ascii="Times New Roman" w:hAnsi="Times New Roman"/>
        </w:rPr>
        <w:t>parolalarını</w:t>
      </w:r>
      <w:proofErr w:type="spellEnd"/>
      <w:r w:rsidRPr="00270921">
        <w:rPr>
          <w:rFonts w:ascii="Times New Roman" w:hAnsi="Times New Roman"/>
        </w:rPr>
        <w:t xml:space="preserve"> (</w:t>
      </w:r>
      <w:proofErr w:type="spellStart"/>
      <w:r w:rsidRPr="00270921">
        <w:rPr>
          <w:rFonts w:ascii="Times New Roman" w:hAnsi="Times New Roman"/>
        </w:rPr>
        <w:t>bcrypt</w:t>
      </w:r>
      <w:proofErr w:type="spellEnd"/>
      <w:r w:rsidRPr="00270921">
        <w:rPr>
          <w:rFonts w:ascii="Times New Roman" w:hAnsi="Times New Roman"/>
        </w:rPr>
        <w:t xml:space="preserve">), </w:t>
      </w:r>
      <w:proofErr w:type="spellStart"/>
      <w:r w:rsidRPr="00270921">
        <w:rPr>
          <w:rFonts w:ascii="Times New Roman" w:hAnsi="Times New Roman"/>
        </w:rPr>
        <w:t>kazanılan</w:t>
      </w:r>
      <w:proofErr w:type="spellEnd"/>
      <w:r w:rsidRPr="00270921">
        <w:rPr>
          <w:rFonts w:ascii="Times New Roman" w:hAnsi="Times New Roman"/>
        </w:rPr>
        <w:t xml:space="preserve"> </w:t>
      </w:r>
      <w:proofErr w:type="spellStart"/>
      <w:r w:rsidRPr="00270921">
        <w:rPr>
          <w:rFonts w:ascii="Times New Roman" w:hAnsi="Times New Roman"/>
        </w:rPr>
        <w:t>toplam</w:t>
      </w:r>
      <w:proofErr w:type="spellEnd"/>
      <w:r w:rsidRPr="00270921">
        <w:rPr>
          <w:rFonts w:ascii="Times New Roman" w:hAnsi="Times New Roman"/>
        </w:rPr>
        <w:t xml:space="preserve"> </w:t>
      </w:r>
      <w:proofErr w:type="spellStart"/>
      <w:r w:rsidRPr="00270921">
        <w:rPr>
          <w:rFonts w:ascii="Times New Roman" w:hAnsi="Times New Roman"/>
        </w:rPr>
        <w:t>XP’leri</w:t>
      </w:r>
      <w:proofErr w:type="spellEnd"/>
      <w:r w:rsidRPr="00270921">
        <w:rPr>
          <w:rFonts w:ascii="Times New Roman" w:hAnsi="Times New Roman"/>
        </w:rPr>
        <w:t xml:space="preserve">, streak </w:t>
      </w:r>
      <w:proofErr w:type="spellStart"/>
      <w:r w:rsidRPr="00270921">
        <w:rPr>
          <w:rFonts w:ascii="Times New Roman" w:hAnsi="Times New Roman"/>
        </w:rPr>
        <w:t>bilgilerini</w:t>
      </w:r>
      <w:proofErr w:type="spellEnd"/>
      <w:r w:rsidRPr="00270921">
        <w:rPr>
          <w:rFonts w:ascii="Times New Roman" w:hAnsi="Times New Roman"/>
        </w:rPr>
        <w:t xml:space="preserve"> </w:t>
      </w:r>
      <w:proofErr w:type="spellStart"/>
      <w:r w:rsidRPr="00270921">
        <w:rPr>
          <w:rFonts w:ascii="Times New Roman" w:hAnsi="Times New Roman"/>
        </w:rPr>
        <w:t>ve</w:t>
      </w:r>
      <w:proofErr w:type="spellEnd"/>
      <w:r w:rsidRPr="00270921">
        <w:rPr>
          <w:rFonts w:ascii="Times New Roman" w:hAnsi="Times New Roman"/>
        </w:rPr>
        <w:t xml:space="preserve"> </w:t>
      </w:r>
      <w:proofErr w:type="spellStart"/>
      <w:r w:rsidRPr="00270921">
        <w:rPr>
          <w:rFonts w:ascii="Times New Roman" w:hAnsi="Times New Roman"/>
        </w:rPr>
        <w:t>oyun</w:t>
      </w:r>
      <w:proofErr w:type="spellEnd"/>
      <w:r w:rsidRPr="00270921">
        <w:rPr>
          <w:rFonts w:ascii="Times New Roman" w:hAnsi="Times New Roman"/>
        </w:rPr>
        <w:t xml:space="preserve"> </w:t>
      </w:r>
      <w:proofErr w:type="spellStart"/>
      <w:r w:rsidRPr="00270921">
        <w:rPr>
          <w:rFonts w:ascii="Times New Roman" w:hAnsi="Times New Roman"/>
        </w:rPr>
        <w:t>skor</w:t>
      </w:r>
      <w:proofErr w:type="spellEnd"/>
      <w:r w:rsidRPr="00270921">
        <w:rPr>
          <w:rFonts w:ascii="Times New Roman" w:hAnsi="Times New Roman"/>
        </w:rPr>
        <w:t xml:space="preserve"> </w:t>
      </w:r>
      <w:proofErr w:type="spellStart"/>
      <w:r w:rsidRPr="00270921">
        <w:rPr>
          <w:rFonts w:ascii="Times New Roman" w:hAnsi="Times New Roman"/>
        </w:rPr>
        <w:t>rekorlarını</w:t>
      </w:r>
      <w:proofErr w:type="spellEnd"/>
      <w:r w:rsidRPr="00270921">
        <w:rPr>
          <w:rFonts w:ascii="Times New Roman" w:hAnsi="Times New Roman"/>
        </w:rPr>
        <w:t xml:space="preserve"> </w:t>
      </w:r>
      <w:proofErr w:type="spellStart"/>
      <w:r w:rsidRPr="00270921">
        <w:rPr>
          <w:rFonts w:ascii="Times New Roman" w:hAnsi="Times New Roman"/>
        </w:rPr>
        <w:t>saklar</w:t>
      </w:r>
      <w:proofErr w:type="spellEnd"/>
      <w:r w:rsidRPr="00270921">
        <w:rPr>
          <w:rFonts w:ascii="Times New Roman" w:hAnsi="Times New Roman"/>
        </w:rPr>
        <w:t>.</w:t>
      </w:r>
    </w:p>
    <w:p w14:paraId="30026D9C" w14:textId="77777777" w:rsidR="00B96788" w:rsidRPr="00270921" w:rsidRDefault="00B96788">
      <w:pPr>
        <w:numPr>
          <w:ilvl w:val="0"/>
          <w:numId w:val="18"/>
        </w:numPr>
        <w:suppressAutoHyphens/>
        <w:spacing w:before="0" w:after="200"/>
        <w:rPr>
          <w:rFonts w:ascii="Times New Roman" w:hAnsi="Times New Roman"/>
          <w:b/>
          <w:bCs/>
        </w:rPr>
      </w:pPr>
      <w:proofErr w:type="spellStart"/>
      <w:r w:rsidRPr="00270921">
        <w:rPr>
          <w:rFonts w:ascii="Times New Roman" w:hAnsi="Times New Roman"/>
          <w:b/>
          <w:bCs/>
        </w:rPr>
        <w:t>user_progress</w:t>
      </w:r>
      <w:proofErr w:type="spellEnd"/>
      <w:r w:rsidRPr="00270921">
        <w:rPr>
          <w:rFonts w:ascii="Times New Roman" w:hAnsi="Times New Roman"/>
          <w:b/>
          <w:bCs/>
        </w:rPr>
        <w:t>:</w:t>
      </w:r>
      <w:r w:rsidRPr="00270921">
        <w:rPr>
          <w:rFonts w:ascii="Times New Roman" w:hAnsi="Times New Roman"/>
        </w:rPr>
        <w:t xml:space="preserve"> </w:t>
      </w:r>
      <w:proofErr w:type="spellStart"/>
      <w:r w:rsidRPr="00270921">
        <w:rPr>
          <w:rFonts w:ascii="Times New Roman" w:hAnsi="Times New Roman"/>
        </w:rPr>
        <w:t>Kullanıcı</w:t>
      </w:r>
      <w:proofErr w:type="spellEnd"/>
      <w:r w:rsidRPr="00270921">
        <w:rPr>
          <w:rFonts w:ascii="Times New Roman" w:hAnsi="Times New Roman"/>
        </w:rPr>
        <w:t xml:space="preserve"> </w:t>
      </w:r>
      <w:proofErr w:type="spellStart"/>
      <w:r w:rsidRPr="00270921">
        <w:rPr>
          <w:rFonts w:ascii="Times New Roman" w:hAnsi="Times New Roman"/>
        </w:rPr>
        <w:t>ile</w:t>
      </w:r>
      <w:proofErr w:type="spellEnd"/>
      <w:r w:rsidRPr="00270921">
        <w:rPr>
          <w:rFonts w:ascii="Times New Roman" w:hAnsi="Times New Roman"/>
        </w:rPr>
        <w:t xml:space="preserve"> </w:t>
      </w:r>
      <w:proofErr w:type="spellStart"/>
      <w:r w:rsidRPr="00270921">
        <w:rPr>
          <w:rFonts w:ascii="Times New Roman" w:hAnsi="Times New Roman"/>
        </w:rPr>
        <w:t>kelimeler</w:t>
      </w:r>
      <w:proofErr w:type="spellEnd"/>
      <w:r w:rsidRPr="00270921">
        <w:rPr>
          <w:rFonts w:ascii="Times New Roman" w:hAnsi="Times New Roman"/>
        </w:rPr>
        <w:t xml:space="preserve"> </w:t>
      </w:r>
      <w:proofErr w:type="spellStart"/>
      <w:r w:rsidRPr="00270921">
        <w:rPr>
          <w:rFonts w:ascii="Times New Roman" w:hAnsi="Times New Roman"/>
        </w:rPr>
        <w:t>arasındaki</w:t>
      </w:r>
      <w:proofErr w:type="spellEnd"/>
      <w:r w:rsidRPr="00270921">
        <w:rPr>
          <w:rFonts w:ascii="Times New Roman" w:hAnsi="Times New Roman"/>
        </w:rPr>
        <w:t xml:space="preserve"> </w:t>
      </w:r>
      <w:proofErr w:type="spellStart"/>
      <w:r w:rsidRPr="00270921">
        <w:rPr>
          <w:rFonts w:ascii="Times New Roman" w:hAnsi="Times New Roman"/>
        </w:rPr>
        <w:t>ilişkiyi</w:t>
      </w:r>
      <w:proofErr w:type="spellEnd"/>
      <w:r w:rsidRPr="00270921">
        <w:rPr>
          <w:rFonts w:ascii="Times New Roman" w:hAnsi="Times New Roman"/>
        </w:rPr>
        <w:t xml:space="preserve">, </w:t>
      </w:r>
      <w:proofErr w:type="spellStart"/>
      <w:r w:rsidRPr="00270921">
        <w:rPr>
          <w:rFonts w:ascii="Times New Roman" w:hAnsi="Times New Roman"/>
        </w:rPr>
        <w:t>kelimenin</w:t>
      </w:r>
      <w:proofErr w:type="spellEnd"/>
      <w:r w:rsidRPr="00270921">
        <w:rPr>
          <w:rFonts w:ascii="Times New Roman" w:hAnsi="Times New Roman"/>
        </w:rPr>
        <w:t xml:space="preserve"> </w:t>
      </w:r>
      <w:proofErr w:type="spellStart"/>
      <w:r w:rsidRPr="00270921">
        <w:rPr>
          <w:rFonts w:ascii="Times New Roman" w:hAnsi="Times New Roman"/>
        </w:rPr>
        <w:t>öğrenilme</w:t>
      </w:r>
      <w:proofErr w:type="spellEnd"/>
      <w:r w:rsidRPr="00270921">
        <w:rPr>
          <w:rFonts w:ascii="Times New Roman" w:hAnsi="Times New Roman"/>
        </w:rPr>
        <w:t xml:space="preserve"> </w:t>
      </w:r>
      <w:proofErr w:type="spellStart"/>
      <w:r w:rsidRPr="00270921">
        <w:rPr>
          <w:rFonts w:ascii="Times New Roman" w:hAnsi="Times New Roman"/>
        </w:rPr>
        <w:t>durumunu</w:t>
      </w:r>
      <w:proofErr w:type="spellEnd"/>
      <w:r w:rsidRPr="00270921">
        <w:rPr>
          <w:rFonts w:ascii="Times New Roman" w:hAnsi="Times New Roman"/>
        </w:rPr>
        <w:t xml:space="preserve"> </w:t>
      </w:r>
      <w:proofErr w:type="spellStart"/>
      <w:r w:rsidRPr="00270921">
        <w:rPr>
          <w:rFonts w:ascii="Times New Roman" w:hAnsi="Times New Roman"/>
        </w:rPr>
        <w:t>ve</w:t>
      </w:r>
      <w:proofErr w:type="spellEnd"/>
      <w:r w:rsidRPr="00270921">
        <w:rPr>
          <w:rFonts w:ascii="Times New Roman" w:hAnsi="Times New Roman"/>
        </w:rPr>
        <w:t xml:space="preserve"> SRS </w:t>
      </w:r>
      <w:proofErr w:type="spellStart"/>
      <w:r w:rsidRPr="00270921">
        <w:rPr>
          <w:rFonts w:ascii="Times New Roman" w:hAnsi="Times New Roman"/>
        </w:rPr>
        <w:t>parametrelerini</w:t>
      </w:r>
      <w:proofErr w:type="spellEnd"/>
      <w:r w:rsidRPr="00270921">
        <w:rPr>
          <w:rFonts w:ascii="Times New Roman" w:hAnsi="Times New Roman"/>
        </w:rPr>
        <w:t xml:space="preserve"> (</w:t>
      </w:r>
      <w:proofErr w:type="spellStart"/>
      <w:r w:rsidRPr="00270921">
        <w:rPr>
          <w:rFonts w:ascii="Times New Roman" w:hAnsi="Times New Roman"/>
        </w:rPr>
        <w:t>ease_factor</w:t>
      </w:r>
      <w:proofErr w:type="spellEnd"/>
      <w:r w:rsidRPr="00270921">
        <w:rPr>
          <w:rFonts w:ascii="Times New Roman" w:hAnsi="Times New Roman"/>
        </w:rPr>
        <w:t xml:space="preserve">, interval, </w:t>
      </w:r>
      <w:proofErr w:type="spellStart"/>
      <w:r w:rsidRPr="00270921">
        <w:rPr>
          <w:rFonts w:ascii="Times New Roman" w:hAnsi="Times New Roman"/>
        </w:rPr>
        <w:t>next_review_date</w:t>
      </w:r>
      <w:proofErr w:type="spellEnd"/>
      <w:r w:rsidRPr="00270921">
        <w:rPr>
          <w:rFonts w:ascii="Times New Roman" w:hAnsi="Times New Roman"/>
        </w:rPr>
        <w:t xml:space="preserve">) </w:t>
      </w:r>
      <w:proofErr w:type="spellStart"/>
      <w:r w:rsidRPr="00270921">
        <w:rPr>
          <w:rFonts w:ascii="Times New Roman" w:hAnsi="Times New Roman"/>
        </w:rPr>
        <w:t>tutar</w:t>
      </w:r>
      <w:proofErr w:type="spellEnd"/>
      <w:r w:rsidRPr="00270921">
        <w:rPr>
          <w:rFonts w:ascii="Times New Roman" w:hAnsi="Times New Roman"/>
        </w:rPr>
        <w:t>.</w:t>
      </w:r>
    </w:p>
    <w:p w14:paraId="6833D3BC" w14:textId="77777777" w:rsidR="00B96788" w:rsidRPr="00270921" w:rsidRDefault="00B96788">
      <w:pPr>
        <w:numPr>
          <w:ilvl w:val="0"/>
          <w:numId w:val="18"/>
        </w:numPr>
        <w:suppressAutoHyphens/>
        <w:spacing w:before="0" w:after="200"/>
        <w:rPr>
          <w:rFonts w:ascii="Times New Roman" w:hAnsi="Times New Roman"/>
          <w:b/>
          <w:bCs/>
        </w:rPr>
      </w:pPr>
      <w:proofErr w:type="spellStart"/>
      <w:r w:rsidRPr="00270921">
        <w:rPr>
          <w:rFonts w:ascii="Times New Roman" w:hAnsi="Times New Roman"/>
          <w:b/>
          <w:bCs/>
        </w:rPr>
        <w:t>speech_attempts</w:t>
      </w:r>
      <w:proofErr w:type="spellEnd"/>
      <w:r w:rsidRPr="00270921">
        <w:rPr>
          <w:rFonts w:ascii="Times New Roman" w:hAnsi="Times New Roman"/>
          <w:b/>
          <w:bCs/>
        </w:rPr>
        <w:t>:</w:t>
      </w:r>
      <w:r w:rsidRPr="00270921">
        <w:rPr>
          <w:rFonts w:ascii="Times New Roman" w:hAnsi="Times New Roman"/>
        </w:rPr>
        <w:t xml:space="preserve"> </w:t>
      </w:r>
      <w:proofErr w:type="spellStart"/>
      <w:r w:rsidRPr="00270921">
        <w:rPr>
          <w:rFonts w:ascii="Times New Roman" w:hAnsi="Times New Roman"/>
        </w:rPr>
        <w:t>Kullanıcının</w:t>
      </w:r>
      <w:proofErr w:type="spellEnd"/>
      <w:r w:rsidRPr="00270921">
        <w:rPr>
          <w:rFonts w:ascii="Times New Roman" w:hAnsi="Times New Roman"/>
        </w:rPr>
        <w:t xml:space="preserve"> </w:t>
      </w:r>
      <w:proofErr w:type="spellStart"/>
      <w:r w:rsidRPr="00270921">
        <w:rPr>
          <w:rFonts w:ascii="Times New Roman" w:hAnsi="Times New Roman"/>
        </w:rPr>
        <w:t>telaffuz</w:t>
      </w:r>
      <w:proofErr w:type="spellEnd"/>
      <w:r w:rsidRPr="00270921">
        <w:rPr>
          <w:rFonts w:ascii="Times New Roman" w:hAnsi="Times New Roman"/>
        </w:rPr>
        <w:t xml:space="preserve"> </w:t>
      </w:r>
      <w:proofErr w:type="spellStart"/>
      <w:r w:rsidRPr="00270921">
        <w:rPr>
          <w:rFonts w:ascii="Times New Roman" w:hAnsi="Times New Roman"/>
        </w:rPr>
        <w:t>girişimlerini</w:t>
      </w:r>
      <w:proofErr w:type="spellEnd"/>
      <w:r w:rsidRPr="00270921">
        <w:rPr>
          <w:rFonts w:ascii="Times New Roman" w:hAnsi="Times New Roman"/>
        </w:rPr>
        <w:t xml:space="preserve">, DTW </w:t>
      </w:r>
      <w:proofErr w:type="spellStart"/>
      <w:r w:rsidRPr="00270921">
        <w:rPr>
          <w:rFonts w:ascii="Times New Roman" w:hAnsi="Times New Roman"/>
        </w:rPr>
        <w:t>skorlarını</w:t>
      </w:r>
      <w:proofErr w:type="spellEnd"/>
      <w:r w:rsidRPr="00270921">
        <w:rPr>
          <w:rFonts w:ascii="Times New Roman" w:hAnsi="Times New Roman"/>
        </w:rPr>
        <w:t xml:space="preserve"> </w:t>
      </w:r>
      <w:proofErr w:type="spellStart"/>
      <w:r w:rsidRPr="00270921">
        <w:rPr>
          <w:rFonts w:ascii="Times New Roman" w:hAnsi="Times New Roman"/>
        </w:rPr>
        <w:t>ve</w:t>
      </w:r>
      <w:proofErr w:type="spellEnd"/>
      <w:r w:rsidRPr="00270921">
        <w:rPr>
          <w:rFonts w:ascii="Times New Roman" w:hAnsi="Times New Roman"/>
        </w:rPr>
        <w:t xml:space="preserve"> L1 </w:t>
      </w:r>
      <w:proofErr w:type="spellStart"/>
      <w:r w:rsidRPr="00270921">
        <w:rPr>
          <w:rFonts w:ascii="Times New Roman" w:hAnsi="Times New Roman"/>
        </w:rPr>
        <w:t>Teşhis</w:t>
      </w:r>
      <w:proofErr w:type="spellEnd"/>
      <w:r w:rsidRPr="00270921">
        <w:rPr>
          <w:rFonts w:ascii="Times New Roman" w:hAnsi="Times New Roman"/>
        </w:rPr>
        <w:t xml:space="preserve"> </w:t>
      </w:r>
      <w:proofErr w:type="spellStart"/>
      <w:r w:rsidRPr="00270921">
        <w:rPr>
          <w:rFonts w:ascii="Times New Roman" w:hAnsi="Times New Roman"/>
        </w:rPr>
        <w:t>Motoru’ndan</w:t>
      </w:r>
      <w:proofErr w:type="spellEnd"/>
      <w:r w:rsidRPr="00270921">
        <w:rPr>
          <w:rFonts w:ascii="Times New Roman" w:hAnsi="Times New Roman"/>
        </w:rPr>
        <w:t xml:space="preserve"> </w:t>
      </w:r>
      <w:proofErr w:type="spellStart"/>
      <w:r w:rsidRPr="00270921">
        <w:rPr>
          <w:rFonts w:ascii="Times New Roman" w:hAnsi="Times New Roman"/>
        </w:rPr>
        <w:t>dönen</w:t>
      </w:r>
      <w:proofErr w:type="spellEnd"/>
      <w:r w:rsidRPr="00270921">
        <w:rPr>
          <w:rFonts w:ascii="Times New Roman" w:hAnsi="Times New Roman"/>
        </w:rPr>
        <w:t xml:space="preserve"> JSON </w:t>
      </w:r>
      <w:proofErr w:type="spellStart"/>
      <w:r w:rsidRPr="00270921">
        <w:rPr>
          <w:rFonts w:ascii="Times New Roman" w:hAnsi="Times New Roman"/>
        </w:rPr>
        <w:t>hata</w:t>
      </w:r>
      <w:proofErr w:type="spellEnd"/>
      <w:r w:rsidRPr="00270921">
        <w:rPr>
          <w:rFonts w:ascii="Times New Roman" w:hAnsi="Times New Roman"/>
        </w:rPr>
        <w:t xml:space="preserve"> </w:t>
      </w:r>
      <w:proofErr w:type="spellStart"/>
      <w:r w:rsidRPr="00270921">
        <w:rPr>
          <w:rFonts w:ascii="Times New Roman" w:hAnsi="Times New Roman"/>
        </w:rPr>
        <w:t>detaylarını</w:t>
      </w:r>
      <w:proofErr w:type="spellEnd"/>
      <w:r w:rsidRPr="00270921">
        <w:rPr>
          <w:rFonts w:ascii="Times New Roman" w:hAnsi="Times New Roman"/>
        </w:rPr>
        <w:t xml:space="preserve"> (‘</w:t>
      </w:r>
      <w:proofErr w:type="spellStart"/>
      <w:r w:rsidRPr="00270921">
        <w:rPr>
          <w:rFonts w:ascii="Times New Roman" w:hAnsi="Times New Roman"/>
        </w:rPr>
        <w:t>error_</w:t>
      </w:r>
      <w:proofErr w:type="gramStart"/>
      <w:r w:rsidRPr="00270921">
        <w:rPr>
          <w:rFonts w:ascii="Times New Roman" w:hAnsi="Times New Roman"/>
        </w:rPr>
        <w:t>details</w:t>
      </w:r>
      <w:proofErr w:type="spellEnd"/>
      <w:r w:rsidRPr="00270921">
        <w:rPr>
          <w:rFonts w:ascii="Times New Roman" w:hAnsi="Times New Roman"/>
        </w:rPr>
        <w:t>‘ JSONB</w:t>
      </w:r>
      <w:proofErr w:type="gramEnd"/>
      <w:r w:rsidRPr="00270921">
        <w:rPr>
          <w:rFonts w:ascii="Times New Roman" w:hAnsi="Times New Roman"/>
        </w:rPr>
        <w:t xml:space="preserve"> </w:t>
      </w:r>
      <w:proofErr w:type="spellStart"/>
      <w:r w:rsidRPr="00270921">
        <w:rPr>
          <w:rFonts w:ascii="Times New Roman" w:hAnsi="Times New Roman"/>
        </w:rPr>
        <w:t>kolonu</w:t>
      </w:r>
      <w:proofErr w:type="spellEnd"/>
      <w:r w:rsidRPr="00270921">
        <w:rPr>
          <w:rFonts w:ascii="Times New Roman" w:hAnsi="Times New Roman"/>
        </w:rPr>
        <w:t xml:space="preserve">) </w:t>
      </w:r>
      <w:proofErr w:type="spellStart"/>
      <w:r w:rsidRPr="00270921">
        <w:rPr>
          <w:rFonts w:ascii="Times New Roman" w:hAnsi="Times New Roman"/>
        </w:rPr>
        <w:t>loglar</w:t>
      </w:r>
      <w:proofErr w:type="spellEnd"/>
      <w:r w:rsidRPr="00270921">
        <w:rPr>
          <w:rFonts w:ascii="Times New Roman" w:hAnsi="Times New Roman"/>
        </w:rPr>
        <w:t>.</w:t>
      </w:r>
    </w:p>
    <w:p w14:paraId="274EB9E0" w14:textId="77777777" w:rsidR="00B96788" w:rsidRDefault="00B96788">
      <w:pPr>
        <w:numPr>
          <w:ilvl w:val="0"/>
          <w:numId w:val="18"/>
        </w:numPr>
        <w:suppressAutoHyphens/>
        <w:spacing w:before="0" w:after="200"/>
        <w:rPr>
          <w:rFonts w:ascii="Times New Roman" w:hAnsi="Times New Roman"/>
        </w:rPr>
      </w:pPr>
      <w:proofErr w:type="spellStart"/>
      <w:r w:rsidRPr="00270921">
        <w:rPr>
          <w:rFonts w:ascii="Times New Roman" w:hAnsi="Times New Roman"/>
          <w:b/>
          <w:bCs/>
        </w:rPr>
        <w:t>user_stories</w:t>
      </w:r>
      <w:proofErr w:type="spellEnd"/>
      <w:r w:rsidRPr="00270921">
        <w:rPr>
          <w:rFonts w:ascii="Times New Roman" w:hAnsi="Times New Roman"/>
          <w:b/>
          <w:bCs/>
        </w:rPr>
        <w:t>:</w:t>
      </w:r>
      <w:r w:rsidRPr="00270921">
        <w:rPr>
          <w:rFonts w:ascii="Times New Roman" w:hAnsi="Times New Roman"/>
        </w:rPr>
        <w:t xml:space="preserve"> Gemini API </w:t>
      </w:r>
      <w:proofErr w:type="spellStart"/>
      <w:r w:rsidRPr="00270921">
        <w:rPr>
          <w:rFonts w:ascii="Times New Roman" w:hAnsi="Times New Roman"/>
        </w:rPr>
        <w:t>tarafından</w:t>
      </w:r>
      <w:proofErr w:type="spellEnd"/>
      <w:r w:rsidRPr="00270921">
        <w:rPr>
          <w:rFonts w:ascii="Times New Roman" w:hAnsi="Times New Roman"/>
        </w:rPr>
        <w:t xml:space="preserve"> </w:t>
      </w:r>
      <w:proofErr w:type="spellStart"/>
      <w:r w:rsidRPr="00270921">
        <w:rPr>
          <w:rFonts w:ascii="Times New Roman" w:hAnsi="Times New Roman"/>
        </w:rPr>
        <w:t>üretilen</w:t>
      </w:r>
      <w:proofErr w:type="spellEnd"/>
      <w:r w:rsidRPr="00270921">
        <w:rPr>
          <w:rFonts w:ascii="Times New Roman" w:hAnsi="Times New Roman"/>
        </w:rPr>
        <w:t xml:space="preserve"> </w:t>
      </w:r>
      <w:proofErr w:type="spellStart"/>
      <w:r w:rsidRPr="00270921">
        <w:rPr>
          <w:rFonts w:ascii="Times New Roman" w:hAnsi="Times New Roman"/>
        </w:rPr>
        <w:t>hikayeleri</w:t>
      </w:r>
      <w:proofErr w:type="spellEnd"/>
      <w:r w:rsidRPr="00270921">
        <w:rPr>
          <w:rFonts w:ascii="Times New Roman" w:hAnsi="Times New Roman"/>
        </w:rPr>
        <w:t xml:space="preserve"> </w:t>
      </w:r>
      <w:proofErr w:type="spellStart"/>
      <w:r w:rsidRPr="00270921">
        <w:rPr>
          <w:rFonts w:ascii="Times New Roman" w:hAnsi="Times New Roman"/>
        </w:rPr>
        <w:t>ve</w:t>
      </w:r>
      <w:proofErr w:type="spellEnd"/>
      <w:r w:rsidRPr="00270921">
        <w:rPr>
          <w:rFonts w:ascii="Times New Roman" w:hAnsi="Times New Roman"/>
        </w:rPr>
        <w:t xml:space="preserve"> </w:t>
      </w:r>
      <w:proofErr w:type="spellStart"/>
      <w:r w:rsidRPr="00270921">
        <w:rPr>
          <w:rFonts w:ascii="Times New Roman" w:hAnsi="Times New Roman"/>
        </w:rPr>
        <w:t>kullanılan</w:t>
      </w:r>
      <w:proofErr w:type="spellEnd"/>
      <w:r w:rsidRPr="00270921">
        <w:rPr>
          <w:rFonts w:ascii="Times New Roman" w:hAnsi="Times New Roman"/>
        </w:rPr>
        <w:t xml:space="preserve"> </w:t>
      </w:r>
      <w:proofErr w:type="spellStart"/>
      <w:r w:rsidRPr="00270921">
        <w:rPr>
          <w:rFonts w:ascii="Times New Roman" w:hAnsi="Times New Roman"/>
        </w:rPr>
        <w:t>kelimeleri</w:t>
      </w:r>
      <w:proofErr w:type="spellEnd"/>
      <w:r w:rsidRPr="00270921">
        <w:rPr>
          <w:rFonts w:ascii="Times New Roman" w:hAnsi="Times New Roman"/>
        </w:rPr>
        <w:t xml:space="preserve"> </w:t>
      </w:r>
      <w:proofErr w:type="spellStart"/>
      <w:r w:rsidRPr="00270921">
        <w:rPr>
          <w:rFonts w:ascii="Times New Roman" w:hAnsi="Times New Roman"/>
        </w:rPr>
        <w:t>saklar</w:t>
      </w:r>
      <w:proofErr w:type="spellEnd"/>
      <w:r w:rsidRPr="00270921">
        <w:rPr>
          <w:rFonts w:ascii="Times New Roman" w:hAnsi="Times New Roman"/>
        </w:rPr>
        <w:t>.</w:t>
      </w:r>
    </w:p>
    <w:p w14:paraId="5F4CA5C4" w14:textId="77777777" w:rsidR="00B96788" w:rsidRPr="00270921" w:rsidRDefault="00B96788" w:rsidP="00BD1BBD">
      <w:pPr>
        <w:suppressAutoHyphens/>
        <w:spacing w:before="0" w:after="200"/>
        <w:rPr>
          <w:rFonts w:ascii="Times New Roman" w:hAnsi="Times New Roman"/>
        </w:rPr>
      </w:pPr>
    </w:p>
    <w:p w14:paraId="1A8037C2" w14:textId="77777777" w:rsidR="00B96788" w:rsidRDefault="00B96788" w:rsidP="00BD1BBD">
      <w:pPr>
        <w:pStyle w:val="FirstParagraph"/>
        <w:spacing w:line="360" w:lineRule="auto"/>
        <w:rPr>
          <w:rFonts w:ascii="Times New Roman" w:hAnsi="Times New Roman" w:cs="Times New Roman"/>
        </w:rPr>
      </w:pPr>
      <w:proofErr w:type="spellStart"/>
      <w:r w:rsidRPr="00270921">
        <w:rPr>
          <w:rFonts w:ascii="Times New Roman" w:hAnsi="Times New Roman" w:cs="Times New Roman"/>
        </w:rPr>
        <w:lastRenderedPageBreak/>
        <w:t>Sistem</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bileşenlerinin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ilişkisel</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yapısı</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Şekil</w:t>
      </w:r>
      <w:proofErr w:type="spellEnd"/>
      <w:r w:rsidRPr="00270921">
        <w:rPr>
          <w:rFonts w:ascii="Times New Roman" w:hAnsi="Times New Roman" w:cs="Times New Roman"/>
        </w:rPr>
        <w:t xml:space="preserve"> 2.3’teki ER </w:t>
      </w:r>
      <w:proofErr w:type="spellStart"/>
      <w:r w:rsidRPr="00270921">
        <w:rPr>
          <w:rFonts w:ascii="Times New Roman" w:hAnsi="Times New Roman" w:cs="Times New Roman"/>
        </w:rPr>
        <w:t>diyagramında</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sunulmuştur</w:t>
      </w:r>
      <w:proofErr w:type="spellEnd"/>
      <w:r w:rsidRPr="00270921">
        <w:rPr>
          <w:rFonts w:ascii="Times New Roman" w:hAnsi="Times New Roman" w:cs="Times New Roman"/>
        </w:rPr>
        <w:t>.</w:t>
      </w:r>
    </w:p>
    <w:p w14:paraId="43E7C200" w14:textId="77777777" w:rsidR="00B96788" w:rsidRDefault="00B96788" w:rsidP="00BD1BBD">
      <w:pPr>
        <w:pStyle w:val="GvdeMetni"/>
        <w:jc w:val="center"/>
      </w:pPr>
      <w:r w:rsidRPr="008553F2">
        <w:rPr>
          <w:rStyle w:val="VerbatimChar"/>
          <w:rFonts w:ascii="Times New Roman" w:eastAsia="Cambria" w:hAnsi="Times New Roman"/>
          <w:b/>
          <w:noProof/>
        </w:rPr>
        <w:drawing>
          <wp:inline distT="0" distB="0" distL="0" distR="0" wp14:anchorId="0224FAED" wp14:editId="5FBB0334">
            <wp:extent cx="5447258" cy="4519247"/>
            <wp:effectExtent l="0" t="0" r="1270" b="0"/>
            <wp:docPr id="512377620"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54031" cy="4524866"/>
                    </a:xfrm>
                    <a:prstGeom prst="rect">
                      <a:avLst/>
                    </a:prstGeom>
                    <a:noFill/>
                    <a:ln>
                      <a:noFill/>
                    </a:ln>
                  </pic:spPr>
                </pic:pic>
              </a:graphicData>
            </a:graphic>
          </wp:inline>
        </w:drawing>
      </w:r>
    </w:p>
    <w:p w14:paraId="5A4C21E0" w14:textId="7EB60EDA" w:rsidR="00B96788" w:rsidRDefault="00B96788" w:rsidP="00BD1BBD">
      <w:pPr>
        <w:pStyle w:val="GvdeMetni"/>
        <w:jc w:val="center"/>
        <w:rPr>
          <w:b/>
          <w:bCs/>
        </w:rPr>
      </w:pPr>
      <w:proofErr w:type="spellStart"/>
      <w:r w:rsidRPr="00B96788">
        <w:rPr>
          <w:b/>
          <w:bCs/>
        </w:rPr>
        <w:t>Şekil</w:t>
      </w:r>
      <w:proofErr w:type="spellEnd"/>
      <w:r w:rsidRPr="00B96788">
        <w:rPr>
          <w:b/>
          <w:bCs/>
        </w:rPr>
        <w:t xml:space="preserve"> 2.3. </w:t>
      </w:r>
      <w:proofErr w:type="spellStart"/>
      <w:r w:rsidRPr="00B96788">
        <w:rPr>
          <w:b/>
          <w:bCs/>
        </w:rPr>
        <w:t>İlişkisel</w:t>
      </w:r>
      <w:proofErr w:type="spellEnd"/>
      <w:r w:rsidRPr="00B96788">
        <w:rPr>
          <w:b/>
          <w:bCs/>
        </w:rPr>
        <w:t xml:space="preserve"> </w:t>
      </w:r>
      <w:proofErr w:type="spellStart"/>
      <w:r w:rsidRPr="00B96788">
        <w:rPr>
          <w:b/>
          <w:bCs/>
        </w:rPr>
        <w:t>Veritabanı</w:t>
      </w:r>
      <w:proofErr w:type="spellEnd"/>
      <w:r w:rsidRPr="00B96788">
        <w:rPr>
          <w:b/>
          <w:bCs/>
        </w:rPr>
        <w:t xml:space="preserve"> ER </w:t>
      </w:r>
      <w:proofErr w:type="spellStart"/>
      <w:r w:rsidRPr="00B96788">
        <w:rPr>
          <w:b/>
          <w:bCs/>
        </w:rPr>
        <w:t>diyagramı</w:t>
      </w:r>
      <w:proofErr w:type="spellEnd"/>
    </w:p>
    <w:p w14:paraId="0CB73838" w14:textId="77777777" w:rsidR="00BD1BBD" w:rsidRPr="00B96788" w:rsidRDefault="00BD1BBD" w:rsidP="00BD1BBD">
      <w:pPr>
        <w:pStyle w:val="GvdeMetni"/>
        <w:jc w:val="center"/>
        <w:rPr>
          <w:b/>
          <w:bCs/>
        </w:rPr>
      </w:pPr>
    </w:p>
    <w:p w14:paraId="3958CBF5" w14:textId="2E5292EA" w:rsidR="00B96788" w:rsidRDefault="00303769" w:rsidP="00AB783D">
      <w:pPr>
        <w:pStyle w:val="MainTitle"/>
      </w:pPr>
      <w:r w:rsidRPr="00593971">
        <w:t>SRS Algoritması ve Kullanıcı İlerleme Takibi</w:t>
      </w:r>
    </w:p>
    <w:p w14:paraId="66055C0B" w14:textId="5E9F120D" w:rsidR="00B96788" w:rsidRDefault="00B96788" w:rsidP="00BD1BBD">
      <w:pPr>
        <w:pStyle w:val="FirstParagraph"/>
        <w:spacing w:line="360" w:lineRule="auto"/>
        <w:rPr>
          <w:rFonts w:ascii="Times New Roman" w:hAnsi="Times New Roman" w:cs="Times New Roman"/>
        </w:rPr>
      </w:pPr>
      <w:proofErr w:type="spellStart"/>
      <w:r w:rsidRPr="00270921">
        <w:rPr>
          <w:rFonts w:ascii="Times New Roman" w:hAnsi="Times New Roman" w:cs="Times New Roman"/>
        </w:rPr>
        <w:t>DailyWords</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platformu</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aralıklı</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tekrarlama</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periyotlarını</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hesaplamak</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için</w:t>
      </w:r>
      <w:proofErr w:type="spellEnd"/>
      <w:r w:rsidRPr="00270921">
        <w:rPr>
          <w:rFonts w:ascii="Times New Roman" w:hAnsi="Times New Roman" w:cs="Times New Roman"/>
        </w:rPr>
        <w:t xml:space="preserve"> SuperMemo-2 (SM-2</w:t>
      </w:r>
      <w:proofErr w:type="gramStart"/>
      <w:r w:rsidRPr="00270921">
        <w:rPr>
          <w:rFonts w:ascii="Times New Roman" w:hAnsi="Times New Roman" w:cs="Times New Roman"/>
        </w:rPr>
        <w:t xml:space="preserve">)  </w:t>
      </w:r>
      <w:proofErr w:type="spellStart"/>
      <w:r w:rsidRPr="00270921">
        <w:rPr>
          <w:rFonts w:ascii="Times New Roman" w:hAnsi="Times New Roman" w:cs="Times New Roman"/>
        </w:rPr>
        <w:t>algoritmasının</w:t>
      </w:r>
      <w:proofErr w:type="spellEnd"/>
      <w:proofErr w:type="gramEnd"/>
      <w:r w:rsidRPr="00270921">
        <w:rPr>
          <w:rFonts w:ascii="Times New Roman" w:hAnsi="Times New Roman" w:cs="Times New Roman"/>
        </w:rPr>
        <w:t xml:space="preserve"> </w:t>
      </w:r>
      <w:proofErr w:type="spellStart"/>
      <w:r w:rsidRPr="00270921">
        <w:rPr>
          <w:rFonts w:ascii="Times New Roman" w:hAnsi="Times New Roman" w:cs="Times New Roman"/>
        </w:rPr>
        <w:t>modifiye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edilmiş</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bir</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versiyonunu</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kullanır</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Kullanıcı</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bir</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kelimeyi</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tekrar</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ettiğinde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verdiği</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cevabın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doğruluğuna</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göre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veritabanındaki</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ease_</w:t>
      </w:r>
      <w:proofErr w:type="gramStart"/>
      <w:r w:rsidRPr="00270921">
        <w:rPr>
          <w:rFonts w:ascii="Times New Roman" w:hAnsi="Times New Roman" w:cs="Times New Roman"/>
        </w:rPr>
        <w:t>factor</w:t>
      </w:r>
      <w:proofErr w:type="spellEnd"/>
      <w:r w:rsidRPr="00270921">
        <w:rPr>
          <w:rFonts w:ascii="Times New Roman" w:hAnsi="Times New Roman" w:cs="Times New Roman"/>
        </w:rPr>
        <w:t>‘ (</w:t>
      </w:r>
      <w:proofErr w:type="gramEnd"/>
      <m:oMath>
        <m:r>
          <w:rPr>
            <w:rFonts w:ascii="Cambria Math" w:hAnsi="Times New Roman" w:cs="Times New Roman"/>
          </w:rPr>
          <m:t>EF</m:t>
        </m:r>
      </m:oMath>
      <w:r w:rsidRPr="00270921">
        <w:rPr>
          <w:rFonts w:ascii="Times New Roman" w:hAnsi="Times New Roman" w:cs="Times New Roman"/>
        </w:rPr>
        <w:t>) ve bir sonraki tekrar aralığı (‘</w:t>
      </w:r>
      <w:proofErr w:type="gramStart"/>
      <w:r w:rsidRPr="00270921">
        <w:rPr>
          <w:rFonts w:ascii="Times New Roman" w:hAnsi="Times New Roman" w:cs="Times New Roman"/>
        </w:rPr>
        <w:t>interval‘</w:t>
      </w:r>
      <w:proofErr w:type="gramEnd"/>
      <w:r w:rsidRPr="00270921">
        <w:rPr>
          <w:rFonts w:ascii="Times New Roman" w:hAnsi="Times New Roman" w:cs="Times New Roman"/>
        </w:rPr>
        <w:t xml:space="preserve">, </w:t>
      </w:r>
      <m:oMath>
        <m:r>
          <w:rPr>
            <w:rFonts w:ascii="Cambria Math" w:hAnsi="Times New Roman" w:cs="Times New Roman"/>
          </w:rPr>
          <m:t>I</m:t>
        </m:r>
      </m:oMath>
      <w:r w:rsidRPr="00270921">
        <w:rPr>
          <w:rFonts w:ascii="Times New Roman" w:hAnsi="Times New Roman" w:cs="Times New Roman"/>
        </w:rPr>
        <w:t xml:space="preserve">) </w:t>
      </w:r>
      <w:proofErr w:type="gramStart"/>
      <w:r w:rsidRPr="00270921">
        <w:rPr>
          <w:rFonts w:ascii="Times New Roman" w:hAnsi="Times New Roman" w:cs="Times New Roman"/>
        </w:rPr>
        <w:t>güncellenir</w:t>
      </w:r>
      <w:r w:rsidR="00F57556">
        <w:rPr>
          <w:rFonts w:ascii="Times New Roman" w:hAnsi="Times New Roman" w:cs="Times New Roman"/>
        </w:rPr>
        <w:t>[</w:t>
      </w:r>
      <w:proofErr w:type="gramEnd"/>
      <w:r w:rsidR="00F57556">
        <w:rPr>
          <w:rFonts w:ascii="Times New Roman" w:hAnsi="Times New Roman" w:cs="Times New Roman"/>
        </w:rPr>
        <w:t>17]</w:t>
      </w:r>
      <w:r w:rsidRPr="00270921">
        <w:rPr>
          <w:rFonts w:ascii="Times New Roman" w:hAnsi="Times New Roman" w:cs="Times New Roman"/>
        </w:rPr>
        <w:t>.</w:t>
      </w:r>
    </w:p>
    <w:p w14:paraId="315CFBD7" w14:textId="77777777" w:rsidR="00BD1BBD" w:rsidRDefault="00BD1BBD" w:rsidP="00BD1BBD">
      <w:pPr>
        <w:pStyle w:val="GvdeMetni"/>
      </w:pPr>
    </w:p>
    <w:p w14:paraId="56C55CD4" w14:textId="77777777" w:rsidR="00BD1BBD" w:rsidRDefault="00BD1BBD" w:rsidP="00BD1BBD">
      <w:pPr>
        <w:pStyle w:val="GvdeMetni"/>
      </w:pPr>
    </w:p>
    <w:p w14:paraId="13BE04FA" w14:textId="77777777" w:rsidR="00BD1BBD" w:rsidRDefault="00BD1BBD" w:rsidP="00BD1BBD">
      <w:pPr>
        <w:pStyle w:val="GvdeMetni"/>
      </w:pPr>
    </w:p>
    <w:p w14:paraId="32652A49" w14:textId="77777777" w:rsidR="00BD1BBD" w:rsidRDefault="00BD1BBD" w:rsidP="00BD1BBD">
      <w:pPr>
        <w:pStyle w:val="GvdeMetni"/>
      </w:pPr>
    </w:p>
    <w:p w14:paraId="0F061B4F" w14:textId="77777777" w:rsidR="00BD1BBD" w:rsidRPr="00BD1BBD" w:rsidRDefault="00BD1BBD" w:rsidP="00BD1BBD">
      <w:pPr>
        <w:pStyle w:val="GvdeMetni"/>
      </w:pPr>
    </w:p>
    <w:p w14:paraId="76A8F3D9" w14:textId="7D33051D" w:rsidR="00B96788" w:rsidRDefault="00B96788" w:rsidP="00BD1BBD">
      <w:pPr>
        <w:pStyle w:val="GvdeMetni"/>
        <w:rPr>
          <w:rFonts w:ascii="Times New Roman" w:hAnsi="Times New Roman"/>
        </w:rPr>
      </w:pPr>
      <w:proofErr w:type="spellStart"/>
      <w:r w:rsidRPr="00270921">
        <w:rPr>
          <w:rFonts w:ascii="Times New Roman" w:hAnsi="Times New Roman"/>
        </w:rPr>
        <w:t>Eğer</w:t>
      </w:r>
      <w:proofErr w:type="spellEnd"/>
      <w:r w:rsidRPr="00270921">
        <w:rPr>
          <w:rFonts w:ascii="Times New Roman" w:hAnsi="Times New Roman"/>
        </w:rPr>
        <w:t xml:space="preserve"> </w:t>
      </w:r>
      <w:proofErr w:type="spellStart"/>
      <w:r w:rsidRPr="00270921">
        <w:rPr>
          <w:rFonts w:ascii="Times New Roman" w:hAnsi="Times New Roman"/>
        </w:rPr>
        <w:t>kullanıcının</w:t>
      </w:r>
      <w:proofErr w:type="spellEnd"/>
      <w:r w:rsidRPr="00270921">
        <w:rPr>
          <w:rFonts w:ascii="Times New Roman" w:hAnsi="Times New Roman"/>
        </w:rPr>
        <w:t xml:space="preserve"> </w:t>
      </w:r>
      <w:proofErr w:type="spellStart"/>
      <w:r w:rsidRPr="00270921">
        <w:rPr>
          <w:rFonts w:ascii="Times New Roman" w:hAnsi="Times New Roman"/>
        </w:rPr>
        <w:t>cevabı</w:t>
      </w:r>
      <w:proofErr w:type="spellEnd"/>
      <w:r w:rsidRPr="00270921">
        <w:rPr>
          <w:rFonts w:ascii="Times New Roman" w:hAnsi="Times New Roman"/>
        </w:rPr>
        <w:t xml:space="preserve"> </w:t>
      </w:r>
      <w:proofErr w:type="spellStart"/>
      <w:r w:rsidRPr="00270921">
        <w:rPr>
          <w:rFonts w:ascii="Times New Roman" w:hAnsi="Times New Roman"/>
        </w:rPr>
        <w:t>doğru</w:t>
      </w:r>
      <w:proofErr w:type="spellEnd"/>
      <w:r w:rsidRPr="00270921">
        <w:rPr>
          <w:rFonts w:ascii="Times New Roman" w:hAnsi="Times New Roman"/>
        </w:rPr>
        <w:t xml:space="preserve"> </w:t>
      </w:r>
      <w:proofErr w:type="spellStart"/>
      <w:r w:rsidRPr="00270921">
        <w:rPr>
          <w:rFonts w:ascii="Times New Roman" w:hAnsi="Times New Roman"/>
        </w:rPr>
        <w:t>ise</w:t>
      </w:r>
      <w:proofErr w:type="spellEnd"/>
      <w:r w:rsidRPr="00270921">
        <w:rPr>
          <w:rFonts w:ascii="Times New Roman" w:hAnsi="Times New Roman"/>
        </w:rPr>
        <w:t xml:space="preserve"> (</w:t>
      </w:r>
      <m:oMath>
        <m:r>
          <w:rPr>
            <w:rFonts w:ascii="Cambria Math" w:hAnsi="Times New Roman"/>
          </w:rPr>
          <m:t>q=</m:t>
        </m:r>
        <m:r>
          <m:rPr>
            <m:nor/>
          </m:rPr>
          <w:rPr>
            <w:rFonts w:ascii="Cambria Math" w:hAnsi="Times New Roman"/>
          </w:rPr>
          <m:t>True</m:t>
        </m:r>
      </m:oMath>
      <w:r w:rsidRPr="00270921">
        <w:rPr>
          <w:rFonts w:ascii="Times New Roman" w:hAnsi="Times New Roman"/>
        </w:rPr>
        <w:t>):</w:t>
      </w:r>
    </w:p>
    <w:tbl>
      <w:tblPr>
        <w:tblStyle w:val="TabloKlavuzu"/>
        <w:tblW w:w="85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71"/>
        <w:gridCol w:w="1132"/>
      </w:tblGrid>
      <w:tr w:rsidR="00B96788" w:rsidRPr="000E76A7" w14:paraId="03F3B4CD" w14:textId="77777777" w:rsidTr="007066AC">
        <w:tc>
          <w:tcPr>
            <w:tcW w:w="7371" w:type="dxa"/>
            <w:vAlign w:val="center"/>
          </w:tcPr>
          <w:p w14:paraId="78D5E9C9" w14:textId="65E029EE" w:rsidR="00B96788" w:rsidRPr="00A850B4" w:rsidRDefault="00000000" w:rsidP="00BD1BBD">
            <w:pPr>
              <w:pStyle w:val="GvdeMetni"/>
              <w:jc w:val="center"/>
              <w:rPr>
                <w:rFonts w:ascii="Times New Roman" w:hAnsi="Times New Roman"/>
              </w:rPr>
            </w:pPr>
            <m:oMathPara>
              <m:oMath>
                <m:m>
                  <m:mPr>
                    <m:mcs>
                      <m:mc>
                        <m:mcPr>
                          <m:count m:val="2"/>
                          <m:mcJc m:val="center"/>
                        </m:mcPr>
                      </m:mc>
                    </m:mcs>
                    <m:ctrlPr>
                      <w:rPr>
                        <w:rFonts w:ascii="Cambria Math" w:hAnsi="Times New Roman"/>
                      </w:rPr>
                    </m:ctrlPr>
                  </m:mPr>
                  <m:mr>
                    <m:e>
                      <m:r>
                        <m:rPr>
                          <m:nor/>
                        </m:rPr>
                        <w:rPr>
                          <w:rFonts w:ascii="Cambria Math" w:hAnsi="Times New Roman"/>
                        </w:rPr>
                        <m:t>Repetition Count</m:t>
                      </m:r>
                      <m:d>
                        <m:dPr>
                          <m:ctrlPr>
                            <w:rPr>
                              <w:rFonts w:ascii="Cambria Math" w:hAnsi="Times New Roman"/>
                              <w:i/>
                            </w:rPr>
                          </m:ctrlPr>
                        </m:dPr>
                        <m:e>
                          <m:r>
                            <w:rPr>
                              <w:rFonts w:ascii="Cambria Math" w:hAnsi="Times New Roman"/>
                            </w:rPr>
                            <m:t>n</m:t>
                          </m:r>
                        </m:e>
                      </m:d>
                      <m:ctrlPr>
                        <w:rPr>
                          <w:rFonts w:ascii="Cambria Math" w:hAnsi="Times New Roman"/>
                          <w:i/>
                        </w:rPr>
                      </m:ctrlPr>
                    </m:e>
                    <m:e>
                      <m:sSub>
                        <m:sSubPr>
                          <m:ctrlPr>
                            <w:rPr>
                              <w:rFonts w:ascii="Cambria Math" w:hAnsi="Times New Roman"/>
                              <w:i/>
                            </w:rPr>
                          </m:ctrlPr>
                        </m:sSubPr>
                        <m:e>
                          <m:r>
                            <w:rPr>
                              <w:rFonts w:ascii="Cambria Math" w:hAnsi="Times New Roman"/>
                            </w:rPr>
                            <m:t>n</m:t>
                          </m:r>
                        </m:e>
                        <m:sub>
                          <m:r>
                            <m:rPr>
                              <m:nor/>
                            </m:rPr>
                            <w:rPr>
                              <w:rFonts w:ascii="Cambria Math" w:hAnsi="Times New Roman"/>
                            </w:rPr>
                            <m:t>old</m:t>
                          </m:r>
                          <m:ctrlPr>
                            <w:rPr>
                              <w:rFonts w:ascii="Cambria Math" w:hAnsi="Times New Roman"/>
                            </w:rPr>
                          </m:ctrlPr>
                        </m:sub>
                      </m:sSub>
                      <m:r>
                        <w:rPr>
                          <w:rFonts w:ascii="Cambria Math" w:hAnsi="Times New Roman"/>
                        </w:rPr>
                        <m:t>+1</m:t>
                      </m:r>
                      <m:ctrlPr>
                        <w:rPr>
                          <w:rFonts w:ascii="Cambria Math" w:hAnsi="Times New Roman"/>
                          <w:i/>
                        </w:rPr>
                      </m:ctrlPr>
                    </m:e>
                  </m:mr>
                  <m:mr>
                    <m:e>
                      <m:r>
                        <w:rPr>
                          <w:rFonts w:ascii="Cambria Math" w:hAnsi="Times New Roman"/>
                        </w:rPr>
                        <m:t>I</m:t>
                      </m:r>
                      <m:d>
                        <m:dPr>
                          <m:ctrlPr>
                            <w:rPr>
                              <w:rFonts w:ascii="Cambria Math" w:hAnsi="Times New Roman"/>
                              <w:i/>
                            </w:rPr>
                          </m:ctrlPr>
                        </m:dPr>
                        <m:e>
                          <m:r>
                            <w:rPr>
                              <w:rFonts w:ascii="Cambria Math" w:hAnsi="Times New Roman"/>
                            </w:rPr>
                            <m:t>n</m:t>
                          </m:r>
                        </m:e>
                      </m:d>
                      <m:ctrlPr>
                        <w:rPr>
                          <w:rFonts w:ascii="Cambria Math" w:hAnsi="Times New Roman"/>
                          <w:i/>
                        </w:rPr>
                      </m:ctrlPr>
                    </m:e>
                    <m:e>
                      <m:d>
                        <m:dPr>
                          <m:begChr m:val="{"/>
                          <m:endChr m:val="}"/>
                          <m:ctrlPr>
                            <w:rPr>
                              <w:rFonts w:ascii="Cambria Math" w:hAnsi="Times New Roman"/>
                              <w:i/>
                            </w:rPr>
                          </m:ctrlPr>
                        </m:dPr>
                        <m:e>
                          <m:m>
                            <m:mPr>
                              <m:mcs>
                                <m:mc>
                                  <m:mcPr>
                                    <m:count m:val="2"/>
                                    <m:mcJc m:val="center"/>
                                  </m:mcPr>
                                </m:mc>
                              </m:mcs>
                              <m:ctrlPr>
                                <w:rPr>
                                  <w:rFonts w:ascii="Cambria Math" w:hAnsi="Times New Roman"/>
                                  <w:i/>
                                </w:rPr>
                              </m:ctrlPr>
                            </m:mPr>
                            <m:mr>
                              <m:e>
                                <m:r>
                                  <w:rPr>
                                    <w:rFonts w:ascii="Cambria Math" w:hAnsi="Times New Roman"/>
                                  </w:rPr>
                                  <m:t>1</m:t>
                                </m:r>
                              </m:e>
                              <m:e>
                                <m:r>
                                  <m:rPr>
                                    <m:nor/>
                                  </m:rPr>
                                  <w:rPr>
                                    <w:rFonts w:ascii="Cambria Math" w:hAnsi="Times New Roman"/>
                                  </w:rPr>
                                  <m:t>e</m:t>
                                </m:r>
                                <m:r>
                                  <m:rPr>
                                    <m:nor/>
                                  </m:rPr>
                                  <w:rPr>
                                    <w:rFonts w:ascii="Cambria Math" w:hAnsi="Times New Roman"/>
                                  </w:rPr>
                                  <m:t>ğ</m:t>
                                </m:r>
                                <m:r>
                                  <m:rPr>
                                    <m:nor/>
                                  </m:rPr>
                                  <w:rPr>
                                    <w:rFonts w:ascii="Cambria Math" w:hAnsi="Times New Roman"/>
                                  </w:rPr>
                                  <m:t>er</m:t>
                                </m:r>
                                <m:r>
                                  <w:rPr>
                                    <w:rFonts w:ascii="Cambria Math" w:hAnsi="Times New Roman"/>
                                  </w:rPr>
                                  <m:t>n</m:t>
                                </m:r>
                                <m:r>
                                  <m:rPr>
                                    <m:sty m:val="p"/>
                                  </m:rPr>
                                  <w:rPr>
                                    <w:rFonts w:ascii="Cambria Math" w:hAnsi="Times New Roman"/>
                                  </w:rPr>
                                  <m:t>=</m:t>
                                </m:r>
                                <m:r>
                                  <w:rPr>
                                    <w:rFonts w:ascii="Cambria Math" w:hAnsi="Times New Roman"/>
                                  </w:rPr>
                                  <m:t>1</m:t>
                                </m:r>
                              </m:e>
                            </m:mr>
                            <m:mr>
                              <m:e>
                                <m:r>
                                  <m:rPr>
                                    <m:nor/>
                                  </m:rPr>
                                  <w:rPr>
                                    <w:rFonts w:ascii="Cambria Math" w:hAnsi="Times New Roman"/>
                                  </w:rPr>
                                  <m:t>int</m:t>
                                </m:r>
                                <m:d>
                                  <m:dPr>
                                    <m:ctrlPr>
                                      <w:rPr>
                                        <w:rFonts w:ascii="Cambria Math" w:hAnsi="Times New Roman"/>
                                        <w:i/>
                                      </w:rPr>
                                    </m:ctrlPr>
                                  </m:dPr>
                                  <m:e>
                                    <m:r>
                                      <w:rPr>
                                        <w:rFonts w:ascii="Cambria Math" w:hAnsi="Times New Roman"/>
                                      </w:rPr>
                                      <m:t>I</m:t>
                                    </m:r>
                                    <m:d>
                                      <m:dPr>
                                        <m:ctrlPr>
                                          <w:rPr>
                                            <w:rFonts w:ascii="Cambria Math" w:hAnsi="Times New Roman"/>
                                            <w:i/>
                                          </w:rPr>
                                        </m:ctrlPr>
                                      </m:dPr>
                                      <m:e>
                                        <m:r>
                                          <w:rPr>
                                            <w:rFonts w:ascii="Cambria Math" w:hAnsi="Times New Roman"/>
                                          </w:rPr>
                                          <m:t>n</m:t>
                                        </m:r>
                                        <m:r>
                                          <w:rPr>
                                            <w:rFonts w:ascii="Cambria Math" w:hAnsi="Times New Roman"/>
                                          </w:rPr>
                                          <m:t>-</m:t>
                                        </m:r>
                                        <m:r>
                                          <w:rPr>
                                            <w:rFonts w:ascii="Cambria Math" w:hAnsi="Times New Roman"/>
                                          </w:rPr>
                                          <m:t>1</m:t>
                                        </m:r>
                                      </m:e>
                                    </m:d>
                                    <m:r>
                                      <w:rPr>
                                        <w:rFonts w:ascii="Cambria Math" w:hAnsi="Times New Roman"/>
                                      </w:rPr>
                                      <m:t>×</m:t>
                                    </m:r>
                                    <m:r>
                                      <w:rPr>
                                        <w:rFonts w:ascii="Cambria Math" w:hAnsi="Times New Roman"/>
                                      </w:rPr>
                                      <m:t>E</m:t>
                                    </m:r>
                                    <m:sSub>
                                      <m:sSubPr>
                                        <m:ctrlPr>
                                          <w:rPr>
                                            <w:rFonts w:ascii="Cambria Math" w:hAnsi="Times New Roman"/>
                                            <w:i/>
                                          </w:rPr>
                                        </m:ctrlPr>
                                      </m:sSubPr>
                                      <m:e>
                                        <m:r>
                                          <w:rPr>
                                            <w:rFonts w:ascii="Cambria Math" w:hAnsi="Times New Roman"/>
                                          </w:rPr>
                                          <m:t>F</m:t>
                                        </m:r>
                                      </m:e>
                                      <m:sub>
                                        <m:r>
                                          <m:rPr>
                                            <m:nor/>
                                          </m:rPr>
                                          <w:rPr>
                                            <w:rFonts w:ascii="Cambria Math" w:hAnsi="Times New Roman"/>
                                          </w:rPr>
                                          <m:t>old</m:t>
                                        </m:r>
                                        <m:ctrlPr>
                                          <w:rPr>
                                            <w:rFonts w:ascii="Cambria Math" w:hAnsi="Times New Roman"/>
                                          </w:rPr>
                                        </m:ctrlPr>
                                      </m:sub>
                                    </m:sSub>
                                    <m:ctrlPr>
                                      <w:rPr>
                                        <w:rFonts w:ascii="Cambria Math" w:hAnsi="Cambria Math"/>
                                        <w:i/>
                                      </w:rPr>
                                    </m:ctrlPr>
                                  </m:e>
                                </m:d>
                                <m:ctrlPr>
                                  <w:rPr>
                                    <w:rFonts w:ascii="Cambria Math" w:hAnsi="Times New Roman"/>
                                  </w:rPr>
                                </m:ctrlPr>
                              </m:e>
                              <m:e>
                                <m:r>
                                  <m:rPr>
                                    <m:nor/>
                                  </m:rPr>
                                  <w:rPr>
                                    <w:rFonts w:ascii="Cambria Math" w:hAnsi="Times New Roman"/>
                                  </w:rPr>
                                  <m:t>e</m:t>
                                </m:r>
                                <m:r>
                                  <m:rPr>
                                    <m:nor/>
                                  </m:rPr>
                                  <w:rPr>
                                    <w:rFonts w:ascii="Cambria Math" w:hAnsi="Times New Roman"/>
                                  </w:rPr>
                                  <m:t>ğ</m:t>
                                </m:r>
                                <m:r>
                                  <m:rPr>
                                    <m:nor/>
                                  </m:rPr>
                                  <w:rPr>
                                    <w:rFonts w:ascii="Cambria Math" w:hAnsi="Times New Roman"/>
                                  </w:rPr>
                                  <m:t>er</m:t>
                                </m:r>
                                <m:r>
                                  <w:rPr>
                                    <w:rFonts w:ascii="Cambria Math" w:hAnsi="Times New Roman"/>
                                  </w:rPr>
                                  <m:t>n</m:t>
                                </m:r>
                                <m:r>
                                  <m:rPr>
                                    <m:sty m:val="p"/>
                                  </m:rPr>
                                  <w:rPr>
                                    <w:rFonts w:ascii="Cambria Math" w:hAnsi="Times New Roman"/>
                                  </w:rPr>
                                  <m:t>&gt;</m:t>
                                </m:r>
                                <m:r>
                                  <w:rPr>
                                    <w:rFonts w:ascii="Cambria Math" w:hAnsi="Times New Roman"/>
                                  </w:rPr>
                                  <m:t>1</m:t>
                                </m:r>
                              </m:e>
                            </m:mr>
                          </m:m>
                          <m:ctrlPr>
                            <w:rPr>
                              <w:rFonts w:ascii="Cambria Math" w:hAnsi="Cambria Math"/>
                              <w:i/>
                            </w:rPr>
                          </m:ctrlPr>
                        </m:e>
                      </m:d>
                      <m:ctrlPr>
                        <w:rPr>
                          <w:rFonts w:ascii="Cambria Math" w:hAnsi="Times New Roman"/>
                          <w:i/>
                        </w:rPr>
                      </m:ctrlPr>
                    </m:e>
                  </m:mr>
                  <m:mr>
                    <m:e>
                      <m:r>
                        <w:rPr>
                          <w:rFonts w:ascii="Cambria Math" w:hAnsi="Times New Roman"/>
                        </w:rPr>
                        <m:t>E</m:t>
                      </m:r>
                      <m:sSub>
                        <m:sSubPr>
                          <m:ctrlPr>
                            <w:rPr>
                              <w:rFonts w:ascii="Cambria Math" w:hAnsi="Times New Roman"/>
                              <w:i/>
                            </w:rPr>
                          </m:ctrlPr>
                        </m:sSubPr>
                        <m:e>
                          <m:r>
                            <w:rPr>
                              <w:rFonts w:ascii="Cambria Math" w:hAnsi="Times New Roman"/>
                            </w:rPr>
                            <m:t>F</m:t>
                          </m:r>
                        </m:e>
                        <m:sub>
                          <m:r>
                            <m:rPr>
                              <m:nor/>
                            </m:rPr>
                            <w:rPr>
                              <w:rFonts w:ascii="Cambria Math" w:hAnsi="Times New Roman"/>
                            </w:rPr>
                            <m:t>new</m:t>
                          </m:r>
                          <m:ctrlPr>
                            <w:rPr>
                              <w:rFonts w:ascii="Cambria Math" w:hAnsi="Times New Roman"/>
                            </w:rPr>
                          </m:ctrlPr>
                        </m:sub>
                      </m:sSub>
                      <m:ctrlPr>
                        <w:rPr>
                          <w:rFonts w:ascii="Cambria Math" w:hAnsi="Times New Roman"/>
                          <w:i/>
                        </w:rPr>
                      </m:ctrlPr>
                    </m:e>
                    <m:e>
                      <m:r>
                        <w:rPr>
                          <w:rFonts w:ascii="Cambria Math" w:hAnsi="Times New Roman"/>
                        </w:rPr>
                        <m:t>E</m:t>
                      </m:r>
                      <m:sSub>
                        <m:sSubPr>
                          <m:ctrlPr>
                            <w:rPr>
                              <w:rFonts w:ascii="Cambria Math" w:hAnsi="Times New Roman"/>
                              <w:i/>
                            </w:rPr>
                          </m:ctrlPr>
                        </m:sSubPr>
                        <m:e>
                          <m:r>
                            <w:rPr>
                              <w:rFonts w:ascii="Cambria Math" w:hAnsi="Times New Roman"/>
                            </w:rPr>
                            <m:t>F</m:t>
                          </m:r>
                        </m:e>
                        <m:sub>
                          <m:r>
                            <m:rPr>
                              <m:nor/>
                            </m:rPr>
                            <w:rPr>
                              <w:rFonts w:ascii="Cambria Math" w:hAnsi="Times New Roman"/>
                            </w:rPr>
                            <m:t>old</m:t>
                          </m:r>
                          <m:ctrlPr>
                            <w:rPr>
                              <w:rFonts w:ascii="Cambria Math" w:hAnsi="Times New Roman"/>
                            </w:rPr>
                          </m:ctrlPr>
                        </m:sub>
                      </m:sSub>
                      <m:r>
                        <w:rPr>
                          <w:rFonts w:ascii="Cambria Math" w:hAnsi="Times New Roman"/>
                        </w:rPr>
                        <m:t>+</m:t>
                      </m:r>
                      <m:r>
                        <m:rPr>
                          <m:nor/>
                        </m:rPr>
                        <w:rPr>
                          <w:rFonts w:ascii="Cambria Math" w:hAnsi="Times New Roman"/>
                        </w:rPr>
                        <m:t>0.1</m:t>
                      </m:r>
                    </m:e>
                  </m:mr>
                </m:m>
              </m:oMath>
            </m:oMathPara>
          </w:p>
        </w:tc>
        <w:tc>
          <w:tcPr>
            <w:tcW w:w="1132" w:type="dxa"/>
            <w:vAlign w:val="center"/>
          </w:tcPr>
          <w:p w14:paraId="4176C1C0" w14:textId="3D7D15CE" w:rsidR="00B96788" w:rsidRPr="000E76A7" w:rsidRDefault="00B96788" w:rsidP="00BD1BBD">
            <w:pPr>
              <w:ind w:hanging="2"/>
              <w:rPr>
                <w:rFonts w:ascii="Times New Roman" w:hAnsi="Times New Roman"/>
              </w:rPr>
            </w:pPr>
            <w:r w:rsidRPr="000E76A7">
              <w:rPr>
                <w:rFonts w:ascii="Times New Roman" w:hAnsi="Times New Roman"/>
              </w:rPr>
              <w:t>(</w:t>
            </w:r>
            <w:r>
              <w:rPr>
                <w:rFonts w:ascii="Times New Roman" w:hAnsi="Times New Roman"/>
              </w:rPr>
              <w:t>2.15</w:t>
            </w:r>
            <w:r w:rsidRPr="000E76A7">
              <w:rPr>
                <w:rFonts w:ascii="Times New Roman" w:hAnsi="Times New Roman"/>
              </w:rPr>
              <w:t>)</w:t>
            </w:r>
          </w:p>
        </w:tc>
      </w:tr>
    </w:tbl>
    <w:p w14:paraId="0A9B605E" w14:textId="77777777" w:rsidR="00BD1BBD" w:rsidRDefault="00BD1BBD" w:rsidP="00BD1BBD">
      <w:pPr>
        <w:pStyle w:val="FirstParagraph"/>
        <w:spacing w:line="360" w:lineRule="auto"/>
        <w:rPr>
          <w:rFonts w:ascii="Times New Roman" w:hAnsi="Times New Roman" w:cs="Times New Roman"/>
        </w:rPr>
      </w:pPr>
    </w:p>
    <w:p w14:paraId="6A036C58" w14:textId="78525BDF" w:rsidR="00B96788" w:rsidRPr="00B96788" w:rsidRDefault="00B96788" w:rsidP="00BD1BBD">
      <w:pPr>
        <w:pStyle w:val="FirstParagraph"/>
        <w:spacing w:line="360" w:lineRule="auto"/>
        <w:rPr>
          <w:rFonts w:ascii="Times New Roman" w:hAnsi="Times New Roman" w:cs="Times New Roman"/>
        </w:rPr>
      </w:pPr>
      <w:proofErr w:type="spellStart"/>
      <w:r w:rsidRPr="00270921">
        <w:rPr>
          <w:rFonts w:ascii="Times New Roman" w:hAnsi="Times New Roman" w:cs="Times New Roman"/>
        </w:rPr>
        <w:t>Eğer</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kullanıcının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cevabı</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yanlış</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ise</w:t>
      </w:r>
      <w:proofErr w:type="spellEnd"/>
      <w:r w:rsidRPr="00270921">
        <w:rPr>
          <w:rFonts w:ascii="Times New Roman" w:hAnsi="Times New Roman" w:cs="Times New Roman"/>
        </w:rPr>
        <w:t xml:space="preserve"> (</w:t>
      </w:r>
      <m:oMath>
        <m:r>
          <w:rPr>
            <w:rFonts w:ascii="Cambria Math" w:hAnsi="Times New Roman" w:cs="Times New Roman"/>
          </w:rPr>
          <m:t>q=</m:t>
        </m:r>
        <m:r>
          <m:rPr>
            <m:nor/>
          </m:rPr>
          <w:rPr>
            <w:rFonts w:ascii="Cambria Math" w:hAnsi="Times New Roman" w:cs="Times New Roman"/>
          </w:rPr>
          <m:t>False</m:t>
        </m:r>
      </m:oMath>
      <w:r w:rsidRPr="00270921">
        <w:rPr>
          <w:rFonts w:ascii="Times New Roman" w:hAnsi="Times New Roman" w:cs="Times New Roman"/>
        </w:rPr>
        <w:t>):</w:t>
      </w:r>
    </w:p>
    <w:tbl>
      <w:tblPr>
        <w:tblStyle w:val="TabloKlavuzu"/>
        <w:tblW w:w="85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71"/>
        <w:gridCol w:w="1132"/>
      </w:tblGrid>
      <w:tr w:rsidR="00B96788" w:rsidRPr="000E76A7" w14:paraId="7214DD92" w14:textId="77777777" w:rsidTr="007066AC">
        <w:tc>
          <w:tcPr>
            <w:tcW w:w="7371" w:type="dxa"/>
            <w:vAlign w:val="center"/>
          </w:tcPr>
          <w:p w14:paraId="0E791414" w14:textId="1B7E58E3" w:rsidR="00B96788" w:rsidRPr="00A850B4" w:rsidRDefault="00000000" w:rsidP="00BD1BBD">
            <w:pPr>
              <w:pStyle w:val="GvdeMetni"/>
              <w:jc w:val="center"/>
              <w:rPr>
                <w:rFonts w:ascii="Times New Roman" w:hAnsi="Times New Roman"/>
              </w:rPr>
            </w:pPr>
            <m:oMathPara>
              <m:oMath>
                <m:m>
                  <m:mPr>
                    <m:mcs>
                      <m:mc>
                        <m:mcPr>
                          <m:count m:val="2"/>
                          <m:mcJc m:val="center"/>
                        </m:mcPr>
                      </m:mc>
                    </m:mcs>
                    <m:ctrlPr>
                      <w:rPr>
                        <w:rFonts w:ascii="Cambria Math" w:hAnsi="Times New Roman"/>
                      </w:rPr>
                    </m:ctrlPr>
                  </m:mPr>
                  <m:mr>
                    <m:e>
                      <m:r>
                        <m:rPr>
                          <m:nor/>
                        </m:rPr>
                        <w:rPr>
                          <w:rFonts w:ascii="Cambria Math" w:hAnsi="Times New Roman"/>
                        </w:rPr>
                        <m:t>Repetition Count</m:t>
                      </m:r>
                      <m:d>
                        <m:dPr>
                          <m:ctrlPr>
                            <w:rPr>
                              <w:rFonts w:ascii="Cambria Math" w:hAnsi="Times New Roman"/>
                              <w:i/>
                            </w:rPr>
                          </m:ctrlPr>
                        </m:dPr>
                        <m:e>
                          <m:r>
                            <w:rPr>
                              <w:rFonts w:ascii="Cambria Math" w:hAnsi="Times New Roman"/>
                            </w:rPr>
                            <m:t>n</m:t>
                          </m:r>
                        </m:e>
                      </m:d>
                      <m:ctrlPr>
                        <w:rPr>
                          <w:rFonts w:ascii="Cambria Math" w:hAnsi="Times New Roman"/>
                          <w:i/>
                        </w:rPr>
                      </m:ctrlPr>
                    </m:e>
                    <m:e>
                      <m:r>
                        <w:rPr>
                          <w:rFonts w:ascii="Cambria Math" w:hAnsi="Times New Roman"/>
                        </w:rPr>
                        <m:t>1</m:t>
                      </m:r>
                      <m:ctrlPr>
                        <w:rPr>
                          <w:rFonts w:ascii="Cambria Math" w:hAnsi="Times New Roman"/>
                          <w:i/>
                        </w:rPr>
                      </m:ctrlPr>
                    </m:e>
                  </m:mr>
                  <m:mr>
                    <m:e>
                      <m:r>
                        <w:rPr>
                          <w:rFonts w:ascii="Cambria Math" w:hAnsi="Times New Roman"/>
                        </w:rPr>
                        <m:t>I</m:t>
                      </m:r>
                      <m:d>
                        <m:dPr>
                          <m:ctrlPr>
                            <w:rPr>
                              <w:rFonts w:ascii="Cambria Math" w:hAnsi="Times New Roman"/>
                              <w:i/>
                            </w:rPr>
                          </m:ctrlPr>
                        </m:dPr>
                        <m:e>
                          <m:r>
                            <w:rPr>
                              <w:rFonts w:ascii="Cambria Math" w:hAnsi="Times New Roman"/>
                            </w:rPr>
                            <m:t>n</m:t>
                          </m:r>
                        </m:e>
                      </m:d>
                      <m:ctrlPr>
                        <w:rPr>
                          <w:rFonts w:ascii="Cambria Math" w:hAnsi="Times New Roman"/>
                          <w:i/>
                        </w:rPr>
                      </m:ctrlPr>
                    </m:e>
                    <m:e>
                      <m:r>
                        <w:rPr>
                          <w:rFonts w:ascii="Cambria Math" w:hAnsi="Times New Roman"/>
                        </w:rPr>
                        <m:t>1</m:t>
                      </m:r>
                      <m:ctrlPr>
                        <w:rPr>
                          <w:rFonts w:ascii="Cambria Math" w:hAnsi="Times New Roman"/>
                          <w:i/>
                        </w:rPr>
                      </m:ctrlPr>
                    </m:e>
                  </m:mr>
                  <m:mr>
                    <m:e>
                      <m:r>
                        <w:rPr>
                          <w:rFonts w:ascii="Cambria Math" w:hAnsi="Times New Roman"/>
                        </w:rPr>
                        <m:t>E</m:t>
                      </m:r>
                      <m:sSub>
                        <m:sSubPr>
                          <m:ctrlPr>
                            <w:rPr>
                              <w:rFonts w:ascii="Cambria Math" w:hAnsi="Times New Roman"/>
                              <w:i/>
                            </w:rPr>
                          </m:ctrlPr>
                        </m:sSubPr>
                        <m:e>
                          <m:r>
                            <w:rPr>
                              <w:rFonts w:ascii="Cambria Math" w:hAnsi="Times New Roman"/>
                            </w:rPr>
                            <m:t>F</m:t>
                          </m:r>
                        </m:e>
                        <m:sub>
                          <m:r>
                            <m:rPr>
                              <m:nor/>
                            </m:rPr>
                            <w:rPr>
                              <w:rFonts w:ascii="Cambria Math" w:hAnsi="Times New Roman"/>
                            </w:rPr>
                            <m:t>new</m:t>
                          </m:r>
                          <m:ctrlPr>
                            <w:rPr>
                              <w:rFonts w:ascii="Cambria Math" w:hAnsi="Times New Roman"/>
                            </w:rPr>
                          </m:ctrlPr>
                        </m:sub>
                      </m:sSub>
                      <m:ctrlPr>
                        <w:rPr>
                          <w:rFonts w:ascii="Cambria Math" w:hAnsi="Times New Roman"/>
                          <w:i/>
                        </w:rPr>
                      </m:ctrlPr>
                    </m:e>
                    <m:e>
                      <m:r>
                        <w:rPr>
                          <w:rFonts w:ascii="Cambria Math" w:hAnsi="Times New Roman"/>
                        </w:rPr>
                        <m:t>max</m:t>
                      </m:r>
                      <m:d>
                        <m:dPr>
                          <m:ctrlPr>
                            <w:rPr>
                              <w:rFonts w:ascii="Cambria Math" w:hAnsi="Times New Roman"/>
                            </w:rPr>
                          </m:ctrlPr>
                        </m:dPr>
                        <m:e>
                          <m:r>
                            <m:rPr>
                              <m:nor/>
                            </m:rPr>
                            <w:rPr>
                              <w:rFonts w:ascii="Cambria Math" w:hAnsi="Times New Roman"/>
                            </w:rPr>
                            <m:t>1.3</m:t>
                          </m:r>
                          <m:r>
                            <m:rPr>
                              <m:sty m:val="p"/>
                            </m:rPr>
                            <w:rPr>
                              <w:rFonts w:ascii="Cambria Math" w:hAnsi="Times New Roman"/>
                            </w:rPr>
                            <m:t>,</m:t>
                          </m:r>
                          <m:r>
                            <w:rPr>
                              <w:rFonts w:ascii="Cambria Math" w:hAnsi="Times New Roman"/>
                            </w:rPr>
                            <m:t>E</m:t>
                          </m:r>
                          <m:sSub>
                            <m:sSubPr>
                              <m:ctrlPr>
                                <w:rPr>
                                  <w:rFonts w:ascii="Cambria Math" w:hAnsi="Times New Roman"/>
                                </w:rPr>
                              </m:ctrlPr>
                            </m:sSubPr>
                            <m:e>
                              <m:r>
                                <w:rPr>
                                  <w:rFonts w:ascii="Cambria Math" w:hAnsi="Times New Roman"/>
                                </w:rPr>
                                <m:t>F</m:t>
                              </m:r>
                            </m:e>
                            <m:sub>
                              <m:r>
                                <m:rPr>
                                  <m:nor/>
                                </m:rPr>
                                <w:rPr>
                                  <w:rFonts w:ascii="Cambria Math" w:hAnsi="Times New Roman"/>
                                </w:rPr>
                                <m:t>old</m:t>
                              </m:r>
                            </m:sub>
                          </m:sSub>
                          <m:r>
                            <w:rPr>
                              <w:rFonts w:ascii="Cambria Math" w:hAnsi="Times New Roman"/>
                            </w:rPr>
                            <m:t>-</m:t>
                          </m:r>
                          <m:r>
                            <m:rPr>
                              <m:nor/>
                            </m:rPr>
                            <w:rPr>
                              <w:rFonts w:ascii="Cambria Math" w:hAnsi="Times New Roman"/>
                            </w:rPr>
                            <m:t>0.2</m:t>
                          </m:r>
                        </m:e>
                      </m:d>
                      <m:ctrlPr>
                        <w:rPr>
                          <w:rFonts w:ascii="Cambria Math" w:hAnsi="Cambria Math"/>
                          <w:i/>
                        </w:rPr>
                      </m:ctrlPr>
                    </m:e>
                  </m:mr>
                </m:m>
              </m:oMath>
            </m:oMathPara>
          </w:p>
        </w:tc>
        <w:tc>
          <w:tcPr>
            <w:tcW w:w="1132" w:type="dxa"/>
            <w:vAlign w:val="center"/>
          </w:tcPr>
          <w:p w14:paraId="5603FD2F" w14:textId="5D63E810" w:rsidR="00B96788" w:rsidRPr="000E76A7" w:rsidRDefault="00B96788" w:rsidP="00BD1BBD">
            <w:pPr>
              <w:ind w:hanging="2"/>
              <w:rPr>
                <w:rFonts w:ascii="Times New Roman" w:hAnsi="Times New Roman"/>
              </w:rPr>
            </w:pPr>
            <w:r w:rsidRPr="000E76A7">
              <w:rPr>
                <w:rFonts w:ascii="Times New Roman" w:hAnsi="Times New Roman"/>
              </w:rPr>
              <w:t>(</w:t>
            </w:r>
            <w:r>
              <w:rPr>
                <w:rFonts w:ascii="Times New Roman" w:hAnsi="Times New Roman"/>
              </w:rPr>
              <w:t>2.16</w:t>
            </w:r>
            <w:r w:rsidRPr="000E76A7">
              <w:rPr>
                <w:rFonts w:ascii="Times New Roman" w:hAnsi="Times New Roman"/>
              </w:rPr>
              <w:t>)</w:t>
            </w:r>
          </w:p>
        </w:tc>
      </w:tr>
    </w:tbl>
    <w:p w14:paraId="184C2886" w14:textId="77777777" w:rsidR="00BD1BBD" w:rsidRDefault="00BD1BBD" w:rsidP="00BD1BBD">
      <w:pPr>
        <w:pStyle w:val="FirstParagraph"/>
        <w:spacing w:line="360" w:lineRule="auto"/>
        <w:rPr>
          <w:rFonts w:ascii="Times New Roman" w:hAnsi="Times New Roman" w:cs="Times New Roman"/>
        </w:rPr>
      </w:pPr>
    </w:p>
    <w:p w14:paraId="2C6DB951" w14:textId="05CCAE6C" w:rsidR="00B96788" w:rsidRPr="00B96788" w:rsidRDefault="00B96788" w:rsidP="00BD1BBD">
      <w:pPr>
        <w:pStyle w:val="FirstParagraph"/>
        <w:spacing w:line="360" w:lineRule="auto"/>
        <w:rPr>
          <w:rFonts w:ascii="Times New Roman" w:hAnsi="Times New Roman" w:cs="Times New Roman"/>
        </w:rPr>
      </w:pPr>
      <w:r w:rsidRPr="00270921">
        <w:rPr>
          <w:rFonts w:ascii="Times New Roman" w:hAnsi="Times New Roman" w:cs="Times New Roman"/>
        </w:rPr>
        <w:t xml:space="preserve">Bir </w:t>
      </w:r>
      <w:proofErr w:type="spellStart"/>
      <w:r w:rsidRPr="00270921">
        <w:rPr>
          <w:rFonts w:ascii="Times New Roman" w:hAnsi="Times New Roman" w:cs="Times New Roman"/>
        </w:rPr>
        <w:t>sonraki</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tekrar</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tarihi</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yerel</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sunucu</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saati</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yerine</w:t>
      </w:r>
      <w:proofErr w:type="spellEnd"/>
      <w:r w:rsidRPr="00270921">
        <w:rPr>
          <w:rFonts w:ascii="Times New Roman" w:hAnsi="Times New Roman" w:cs="Times New Roman"/>
        </w:rPr>
        <w:t xml:space="preserve"> UTC zaman </w:t>
      </w:r>
      <w:proofErr w:type="spellStart"/>
      <w:r w:rsidRPr="00270921">
        <w:rPr>
          <w:rFonts w:ascii="Times New Roman" w:hAnsi="Times New Roman" w:cs="Times New Roman"/>
        </w:rPr>
        <w:t>dilimi</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temel</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alınarak</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veritabanında</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saklanır</w:t>
      </w:r>
      <w:proofErr w:type="spellEnd"/>
      <w:r w:rsidRPr="00270921">
        <w:rPr>
          <w:rFonts w:ascii="Times New Roman" w:hAnsi="Times New Roman" w:cs="Times New Roman"/>
        </w:rPr>
        <w:t>:</w:t>
      </w:r>
    </w:p>
    <w:tbl>
      <w:tblPr>
        <w:tblStyle w:val="TabloKlavuzu"/>
        <w:tblW w:w="85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71"/>
        <w:gridCol w:w="1132"/>
      </w:tblGrid>
      <w:tr w:rsidR="00B96788" w:rsidRPr="000E76A7" w14:paraId="209BB446" w14:textId="77777777" w:rsidTr="007066AC">
        <w:tc>
          <w:tcPr>
            <w:tcW w:w="7371" w:type="dxa"/>
            <w:vAlign w:val="center"/>
          </w:tcPr>
          <w:p w14:paraId="6F428E25" w14:textId="19E19536" w:rsidR="00B96788" w:rsidRPr="00A850B4" w:rsidRDefault="00000000" w:rsidP="00BD1BBD">
            <w:pPr>
              <w:pStyle w:val="GvdeMetni"/>
              <w:jc w:val="center"/>
              <w:rPr>
                <w:rFonts w:ascii="Times New Roman" w:hAnsi="Times New Roman"/>
              </w:rPr>
            </w:pPr>
            <m:oMathPara>
              <m:oMath>
                <m:sSub>
                  <m:sSubPr>
                    <m:ctrlPr>
                      <w:rPr>
                        <w:rFonts w:ascii="Cambria Math" w:hAnsi="Times New Roman"/>
                        <w:i/>
                      </w:rPr>
                    </m:ctrlPr>
                  </m:sSubPr>
                  <m:e>
                    <m:r>
                      <w:rPr>
                        <w:rFonts w:ascii="Cambria Math" w:hAnsi="Times New Roman"/>
                      </w:rPr>
                      <m:t>t</m:t>
                    </m:r>
                  </m:e>
                  <m:sub>
                    <m:r>
                      <m:rPr>
                        <m:nor/>
                      </m:rPr>
                      <w:rPr>
                        <w:rFonts w:ascii="Cambria Math" w:hAnsi="Times New Roman"/>
                      </w:rPr>
                      <m:t>next</m:t>
                    </m:r>
                    <m:ctrlPr>
                      <w:rPr>
                        <w:rFonts w:ascii="Cambria Math" w:hAnsi="Times New Roman"/>
                      </w:rPr>
                    </m:ctrlPr>
                  </m:sub>
                </m:sSub>
                <m:r>
                  <w:rPr>
                    <w:rFonts w:ascii="Cambria Math" w:hAnsi="Times New Roman"/>
                  </w:rPr>
                  <m:t>=</m:t>
                </m:r>
                <m:sSub>
                  <m:sSubPr>
                    <m:ctrlPr>
                      <w:rPr>
                        <w:rFonts w:ascii="Cambria Math" w:hAnsi="Times New Roman"/>
                        <w:i/>
                      </w:rPr>
                    </m:ctrlPr>
                  </m:sSubPr>
                  <m:e>
                    <m:r>
                      <w:rPr>
                        <w:rFonts w:ascii="Cambria Math" w:hAnsi="Times New Roman"/>
                      </w:rPr>
                      <m:t>t</m:t>
                    </m:r>
                  </m:e>
                  <m:sub>
                    <m:r>
                      <m:rPr>
                        <m:nor/>
                      </m:rPr>
                      <w:rPr>
                        <w:rFonts w:ascii="Cambria Math" w:hAnsi="Times New Roman"/>
                      </w:rPr>
                      <m:t>now</m:t>
                    </m:r>
                    <m:ctrlPr>
                      <w:rPr>
                        <w:rFonts w:ascii="Cambria Math" w:hAnsi="Times New Roman"/>
                      </w:rPr>
                    </m:ctrlPr>
                  </m:sub>
                </m:sSub>
                <m:r>
                  <w:rPr>
                    <w:rFonts w:ascii="Cambria Math" w:hAnsi="Times New Roman"/>
                  </w:rPr>
                  <m:t>+I</m:t>
                </m:r>
                <m:d>
                  <m:dPr>
                    <m:ctrlPr>
                      <w:rPr>
                        <w:rFonts w:ascii="Cambria Math" w:hAnsi="Times New Roman"/>
                        <w:i/>
                      </w:rPr>
                    </m:ctrlPr>
                  </m:dPr>
                  <m:e>
                    <m:r>
                      <w:rPr>
                        <w:rFonts w:ascii="Cambria Math" w:hAnsi="Times New Roman"/>
                      </w:rPr>
                      <m:t>n</m:t>
                    </m:r>
                  </m:e>
                </m:d>
                <w:proofErr w:type="spellStart"/>
                <m:r>
                  <m:rPr>
                    <m:nor/>
                  </m:rPr>
                  <w:rPr>
                    <w:rFonts w:ascii="Cambria Math" w:hAnsi="Times New Roman"/>
                  </w:rPr>
                  <m:t>g</m:t>
                </m:r>
                <m:r>
                  <m:rPr>
                    <m:nor/>
                  </m:rPr>
                  <w:rPr>
                    <w:rFonts w:ascii="Cambria Math" w:hAnsi="Times New Roman"/>
                  </w:rPr>
                  <m:t>ü</m:t>
                </m:r>
                <m:r>
                  <m:rPr>
                    <m:nor/>
                  </m:rPr>
                  <w:rPr>
                    <w:rFonts w:ascii="Cambria Math" w:hAnsi="Times New Roman"/>
                  </w:rPr>
                  <m:t>n</m:t>
                </m:r>
              </m:oMath>
            </m:oMathPara>
            <w:proofErr w:type="spellEnd"/>
          </w:p>
        </w:tc>
        <w:tc>
          <w:tcPr>
            <w:tcW w:w="1132" w:type="dxa"/>
            <w:vAlign w:val="center"/>
          </w:tcPr>
          <w:p w14:paraId="67541AF9" w14:textId="0F60AC16" w:rsidR="00B96788" w:rsidRPr="000E76A7" w:rsidRDefault="00B96788" w:rsidP="00BD1BBD">
            <w:pPr>
              <w:ind w:hanging="2"/>
              <w:rPr>
                <w:rFonts w:ascii="Times New Roman" w:hAnsi="Times New Roman"/>
              </w:rPr>
            </w:pPr>
            <w:r w:rsidRPr="000E76A7">
              <w:rPr>
                <w:rFonts w:ascii="Times New Roman" w:hAnsi="Times New Roman"/>
              </w:rPr>
              <w:t>(</w:t>
            </w:r>
            <w:r>
              <w:rPr>
                <w:rFonts w:ascii="Times New Roman" w:hAnsi="Times New Roman"/>
              </w:rPr>
              <w:t>2.17</w:t>
            </w:r>
            <w:r w:rsidRPr="000E76A7">
              <w:rPr>
                <w:rFonts w:ascii="Times New Roman" w:hAnsi="Times New Roman"/>
              </w:rPr>
              <w:t>)</w:t>
            </w:r>
          </w:p>
        </w:tc>
      </w:tr>
    </w:tbl>
    <w:p w14:paraId="114378A3" w14:textId="77777777" w:rsidR="00B96788" w:rsidRDefault="00B96788" w:rsidP="00BD1BBD">
      <w:pPr>
        <w:pStyle w:val="GvdeMetni"/>
        <w:rPr>
          <w:rFonts w:ascii="Times New Roman" w:hAnsi="Times New Roman"/>
        </w:rPr>
      </w:pPr>
    </w:p>
    <w:p w14:paraId="2FD7F6AA" w14:textId="2A4C6AE4" w:rsidR="00B96788" w:rsidRPr="00B96788" w:rsidRDefault="00B96788" w:rsidP="00BD1BBD">
      <w:pPr>
        <w:pStyle w:val="TableCaption"/>
        <w:spacing w:line="360" w:lineRule="auto"/>
        <w:jc w:val="center"/>
        <w:rPr>
          <w:rFonts w:ascii="Times New Roman" w:hAnsi="Times New Roman" w:cs="Times New Roman"/>
          <w:b/>
          <w:bCs/>
        </w:rPr>
      </w:pPr>
      <w:r w:rsidRPr="00B96788">
        <w:rPr>
          <w:rFonts w:ascii="Times New Roman" w:hAnsi="Times New Roman"/>
          <w:b/>
          <w:bCs/>
        </w:rPr>
        <w:t xml:space="preserve">Tablo 2.6 </w:t>
      </w:r>
      <w:r w:rsidRPr="00B96788">
        <w:rPr>
          <w:rFonts w:ascii="Times New Roman" w:hAnsi="Times New Roman" w:cs="Times New Roman"/>
          <w:b/>
          <w:bCs/>
        </w:rPr>
        <w:t xml:space="preserve">SRS </w:t>
      </w:r>
      <w:proofErr w:type="spellStart"/>
      <w:r w:rsidRPr="00B96788">
        <w:rPr>
          <w:rFonts w:ascii="Times New Roman" w:hAnsi="Times New Roman" w:cs="Times New Roman"/>
          <w:b/>
          <w:bCs/>
        </w:rPr>
        <w:t>Algoritması</w:t>
      </w:r>
      <w:proofErr w:type="spellEnd"/>
      <w:r w:rsidRPr="00B96788">
        <w:rPr>
          <w:rFonts w:ascii="Times New Roman" w:hAnsi="Times New Roman" w:cs="Times New Roman"/>
          <w:b/>
          <w:bCs/>
        </w:rPr>
        <w:t xml:space="preserve"> </w:t>
      </w:r>
      <w:proofErr w:type="spellStart"/>
      <w:r w:rsidRPr="00B96788">
        <w:rPr>
          <w:rFonts w:ascii="Times New Roman" w:hAnsi="Times New Roman" w:cs="Times New Roman"/>
          <w:b/>
          <w:bCs/>
        </w:rPr>
        <w:t>Parametreleri</w:t>
      </w:r>
      <w:proofErr w:type="spellEnd"/>
    </w:p>
    <w:tbl>
      <w:tblPr>
        <w:tblStyle w:val="TabloKlavuzu"/>
        <w:tblW w:w="8543" w:type="dxa"/>
        <w:tblLayout w:type="fixed"/>
        <w:tblLook w:val="0000" w:firstRow="0" w:lastRow="0" w:firstColumn="0" w:lastColumn="0" w:noHBand="0" w:noVBand="0"/>
      </w:tblPr>
      <w:tblGrid>
        <w:gridCol w:w="2600"/>
        <w:gridCol w:w="2621"/>
        <w:gridCol w:w="1187"/>
        <w:gridCol w:w="2135"/>
      </w:tblGrid>
      <w:tr w:rsidR="00B96788" w:rsidRPr="00270921" w14:paraId="2992D04E" w14:textId="77777777" w:rsidTr="00BD1BBD">
        <w:trPr>
          <w:trHeight w:val="790"/>
        </w:trPr>
        <w:tc>
          <w:tcPr>
            <w:tcW w:w="2600" w:type="dxa"/>
          </w:tcPr>
          <w:p w14:paraId="0D3CE7D3" w14:textId="77777777" w:rsidR="00B96788" w:rsidRPr="00270921" w:rsidRDefault="00B96788" w:rsidP="00BD1BBD">
            <w:pPr>
              <w:pStyle w:val="Compact"/>
              <w:spacing w:line="360" w:lineRule="auto"/>
              <w:jc w:val="center"/>
              <w:rPr>
                <w:rFonts w:ascii="Times New Roman" w:hAnsi="Times New Roman" w:cs="Times New Roman"/>
              </w:rPr>
            </w:pPr>
            <w:proofErr w:type="spellStart"/>
            <w:r w:rsidRPr="00270921">
              <w:rPr>
                <w:rFonts w:ascii="Times New Roman" w:hAnsi="Times New Roman" w:cs="Times New Roman"/>
                <w:b/>
                <w:bCs/>
              </w:rPr>
              <w:t>Parametre</w:t>
            </w:r>
            <w:proofErr w:type="spellEnd"/>
          </w:p>
        </w:tc>
        <w:tc>
          <w:tcPr>
            <w:tcW w:w="2621" w:type="dxa"/>
          </w:tcPr>
          <w:p w14:paraId="74964D16" w14:textId="77777777" w:rsidR="00B96788" w:rsidRPr="00270921" w:rsidRDefault="00B96788" w:rsidP="00BD1BBD">
            <w:pPr>
              <w:pStyle w:val="Compact"/>
              <w:spacing w:line="360" w:lineRule="auto"/>
              <w:jc w:val="center"/>
              <w:rPr>
                <w:rFonts w:ascii="Times New Roman" w:hAnsi="Times New Roman" w:cs="Times New Roman"/>
              </w:rPr>
            </w:pPr>
            <w:proofErr w:type="spellStart"/>
            <w:r w:rsidRPr="00270921">
              <w:rPr>
                <w:rFonts w:ascii="Times New Roman" w:hAnsi="Times New Roman" w:cs="Times New Roman"/>
                <w:b/>
                <w:bCs/>
              </w:rPr>
              <w:t>Açıklama</w:t>
            </w:r>
            <w:proofErr w:type="spellEnd"/>
          </w:p>
        </w:tc>
        <w:tc>
          <w:tcPr>
            <w:tcW w:w="1187" w:type="dxa"/>
          </w:tcPr>
          <w:p w14:paraId="4518311D" w14:textId="77777777" w:rsidR="00B96788" w:rsidRPr="00270921" w:rsidRDefault="00B96788" w:rsidP="00BD1BBD">
            <w:pPr>
              <w:pStyle w:val="Compact"/>
              <w:spacing w:line="360" w:lineRule="auto"/>
              <w:jc w:val="center"/>
              <w:rPr>
                <w:rFonts w:ascii="Times New Roman" w:hAnsi="Times New Roman" w:cs="Times New Roman"/>
              </w:rPr>
            </w:pPr>
            <w:proofErr w:type="spellStart"/>
            <w:r w:rsidRPr="00270921">
              <w:rPr>
                <w:rFonts w:ascii="Times New Roman" w:hAnsi="Times New Roman" w:cs="Times New Roman"/>
                <w:b/>
                <w:bCs/>
              </w:rPr>
              <w:t>Başlangıç</w:t>
            </w:r>
            <w:proofErr w:type="spellEnd"/>
            <w:r w:rsidRPr="00270921">
              <w:rPr>
                <w:rFonts w:ascii="Times New Roman" w:hAnsi="Times New Roman" w:cs="Times New Roman"/>
                <w:b/>
                <w:bCs/>
              </w:rPr>
              <w:t xml:space="preserve"> </w:t>
            </w:r>
            <w:proofErr w:type="spellStart"/>
            <w:r w:rsidRPr="00270921">
              <w:rPr>
                <w:rFonts w:ascii="Times New Roman" w:hAnsi="Times New Roman" w:cs="Times New Roman"/>
                <w:b/>
                <w:bCs/>
              </w:rPr>
              <w:t>Değeri</w:t>
            </w:r>
            <w:proofErr w:type="spellEnd"/>
          </w:p>
        </w:tc>
        <w:tc>
          <w:tcPr>
            <w:tcW w:w="2135" w:type="dxa"/>
          </w:tcPr>
          <w:p w14:paraId="4C210392" w14:textId="77777777" w:rsidR="00B96788" w:rsidRPr="00270921" w:rsidRDefault="00B96788" w:rsidP="00BD1BBD">
            <w:pPr>
              <w:pStyle w:val="Compact"/>
              <w:spacing w:line="360" w:lineRule="auto"/>
              <w:jc w:val="center"/>
              <w:rPr>
                <w:rFonts w:ascii="Times New Roman" w:hAnsi="Times New Roman" w:cs="Times New Roman"/>
              </w:rPr>
            </w:pPr>
            <w:proofErr w:type="spellStart"/>
            <w:r w:rsidRPr="00270921">
              <w:rPr>
                <w:rFonts w:ascii="Times New Roman" w:hAnsi="Times New Roman" w:cs="Times New Roman"/>
                <w:b/>
                <w:bCs/>
              </w:rPr>
              <w:t>Güncelleme</w:t>
            </w:r>
            <w:proofErr w:type="spellEnd"/>
            <w:r w:rsidRPr="00270921">
              <w:rPr>
                <w:rFonts w:ascii="Times New Roman" w:hAnsi="Times New Roman" w:cs="Times New Roman"/>
                <w:b/>
                <w:bCs/>
              </w:rPr>
              <w:t xml:space="preserve"> </w:t>
            </w:r>
            <w:proofErr w:type="spellStart"/>
            <w:r w:rsidRPr="00270921">
              <w:rPr>
                <w:rFonts w:ascii="Times New Roman" w:hAnsi="Times New Roman" w:cs="Times New Roman"/>
                <w:b/>
                <w:bCs/>
              </w:rPr>
              <w:t>Kuralı</w:t>
            </w:r>
            <w:proofErr w:type="spellEnd"/>
          </w:p>
        </w:tc>
      </w:tr>
      <w:tr w:rsidR="00B96788" w:rsidRPr="00270921" w14:paraId="061BE872" w14:textId="77777777" w:rsidTr="00BD1BBD">
        <w:trPr>
          <w:trHeight w:val="790"/>
        </w:trPr>
        <w:tc>
          <w:tcPr>
            <w:tcW w:w="2600" w:type="dxa"/>
          </w:tcPr>
          <w:p w14:paraId="004E1921" w14:textId="22DF7E2B" w:rsidR="00B96788" w:rsidRPr="00270921" w:rsidRDefault="00B96788" w:rsidP="00BD1BBD">
            <w:pPr>
              <w:pStyle w:val="Compact"/>
              <w:spacing w:line="360" w:lineRule="auto"/>
              <w:jc w:val="center"/>
              <w:rPr>
                <w:rFonts w:ascii="Times New Roman" w:hAnsi="Times New Roman" w:cs="Times New Roman"/>
              </w:rPr>
            </w:pPr>
            <w:r w:rsidRPr="00270921">
              <w:rPr>
                <w:rFonts w:ascii="Times New Roman" w:hAnsi="Times New Roman" w:cs="Times New Roman"/>
              </w:rPr>
              <w:t>Repetition Count (</w:t>
            </w:r>
            <m:oMath>
              <m:r>
                <w:rPr>
                  <w:rFonts w:ascii="Cambria Math" w:hAnsi="Times New Roman" w:cs="Times New Roman"/>
                </w:rPr>
                <m:t>n</m:t>
              </m:r>
            </m:oMath>
            <w:r w:rsidRPr="00270921">
              <w:rPr>
                <w:rFonts w:ascii="Times New Roman" w:hAnsi="Times New Roman" w:cs="Times New Roman"/>
              </w:rPr>
              <w:t>)</w:t>
            </w:r>
          </w:p>
        </w:tc>
        <w:tc>
          <w:tcPr>
            <w:tcW w:w="2621" w:type="dxa"/>
          </w:tcPr>
          <w:p w14:paraId="4F26C3D4" w14:textId="77777777" w:rsidR="00B96788" w:rsidRPr="00270921" w:rsidRDefault="00B96788" w:rsidP="00BD1BBD">
            <w:pPr>
              <w:pStyle w:val="Compact"/>
              <w:spacing w:line="360" w:lineRule="auto"/>
              <w:jc w:val="center"/>
              <w:rPr>
                <w:rFonts w:ascii="Times New Roman" w:hAnsi="Times New Roman" w:cs="Times New Roman"/>
              </w:rPr>
            </w:pPr>
            <w:proofErr w:type="spellStart"/>
            <w:r w:rsidRPr="00270921">
              <w:rPr>
                <w:rFonts w:ascii="Times New Roman" w:hAnsi="Times New Roman" w:cs="Times New Roman"/>
              </w:rPr>
              <w:t>Kelimenin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doğru</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bilinme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sayısı</w:t>
            </w:r>
            <w:proofErr w:type="spellEnd"/>
            <w:r w:rsidRPr="00270921">
              <w:rPr>
                <w:rFonts w:ascii="Times New Roman" w:hAnsi="Times New Roman" w:cs="Times New Roman"/>
              </w:rPr>
              <w:t>.</w:t>
            </w:r>
          </w:p>
        </w:tc>
        <w:tc>
          <w:tcPr>
            <w:tcW w:w="1187" w:type="dxa"/>
          </w:tcPr>
          <w:p w14:paraId="1D3388BE" w14:textId="77777777" w:rsidR="00B96788" w:rsidRPr="00270921" w:rsidRDefault="00B96788" w:rsidP="00BD1BBD">
            <w:pPr>
              <w:pStyle w:val="Compact"/>
              <w:spacing w:line="360" w:lineRule="auto"/>
              <w:jc w:val="center"/>
              <w:rPr>
                <w:rFonts w:ascii="Times New Roman" w:hAnsi="Times New Roman" w:cs="Times New Roman"/>
              </w:rPr>
            </w:pPr>
            <w:r w:rsidRPr="00270921">
              <w:rPr>
                <w:rFonts w:ascii="Times New Roman" w:hAnsi="Times New Roman" w:cs="Times New Roman"/>
              </w:rPr>
              <w:t>0</w:t>
            </w:r>
          </w:p>
        </w:tc>
        <w:tc>
          <w:tcPr>
            <w:tcW w:w="2135" w:type="dxa"/>
          </w:tcPr>
          <w:p w14:paraId="5D119206" w14:textId="77777777" w:rsidR="00B96788" w:rsidRPr="00270921" w:rsidRDefault="00B96788" w:rsidP="00BD1BBD">
            <w:pPr>
              <w:pStyle w:val="Compact"/>
              <w:spacing w:line="360" w:lineRule="auto"/>
              <w:jc w:val="center"/>
              <w:rPr>
                <w:rFonts w:ascii="Times New Roman" w:hAnsi="Times New Roman" w:cs="Times New Roman"/>
              </w:rPr>
            </w:pPr>
            <w:r w:rsidRPr="00270921">
              <w:rPr>
                <w:rFonts w:ascii="Times New Roman" w:hAnsi="Times New Roman" w:cs="Times New Roman"/>
              </w:rPr>
              <w:t xml:space="preserve">Doğru </w:t>
            </w:r>
            <w:proofErr w:type="spellStart"/>
            <w:r w:rsidRPr="00270921">
              <w:rPr>
                <w:rFonts w:ascii="Times New Roman" w:hAnsi="Times New Roman" w:cs="Times New Roman"/>
              </w:rPr>
              <w:t>ise</w:t>
            </w:r>
            <w:proofErr w:type="spellEnd"/>
            <w:r w:rsidRPr="00270921">
              <w:rPr>
                <w:rFonts w:ascii="Times New Roman" w:hAnsi="Times New Roman" w:cs="Times New Roman"/>
              </w:rPr>
              <w:t xml:space="preserve"> +1, </w:t>
            </w:r>
            <w:proofErr w:type="spellStart"/>
            <w:r w:rsidRPr="00270921">
              <w:rPr>
                <w:rFonts w:ascii="Times New Roman" w:hAnsi="Times New Roman" w:cs="Times New Roman"/>
              </w:rPr>
              <w:t>Yanlış</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ise</w:t>
            </w:r>
            <w:proofErr w:type="spellEnd"/>
            <w:r w:rsidRPr="00270921">
              <w:rPr>
                <w:rFonts w:ascii="Times New Roman" w:hAnsi="Times New Roman" w:cs="Times New Roman"/>
              </w:rPr>
              <w:t xml:space="preserve"> 1.</w:t>
            </w:r>
          </w:p>
        </w:tc>
      </w:tr>
      <w:tr w:rsidR="00B96788" w:rsidRPr="00270921" w14:paraId="424C2D8A" w14:textId="77777777" w:rsidTr="00BD1BBD">
        <w:trPr>
          <w:trHeight w:val="1144"/>
        </w:trPr>
        <w:tc>
          <w:tcPr>
            <w:tcW w:w="2600" w:type="dxa"/>
          </w:tcPr>
          <w:p w14:paraId="77B0FEFB" w14:textId="7AAC8144" w:rsidR="00B96788" w:rsidRPr="00270921" w:rsidRDefault="00B96788" w:rsidP="00BD1BBD">
            <w:pPr>
              <w:pStyle w:val="Compact"/>
              <w:spacing w:line="360" w:lineRule="auto"/>
              <w:jc w:val="center"/>
              <w:rPr>
                <w:rFonts w:ascii="Times New Roman" w:hAnsi="Times New Roman" w:cs="Times New Roman"/>
              </w:rPr>
            </w:pPr>
            <w:r w:rsidRPr="00270921">
              <w:rPr>
                <w:rFonts w:ascii="Times New Roman" w:hAnsi="Times New Roman" w:cs="Times New Roman"/>
              </w:rPr>
              <w:t>Ease Factor (</w:t>
            </w:r>
            <m:oMath>
              <m:r>
                <w:rPr>
                  <w:rFonts w:ascii="Cambria Math" w:hAnsi="Times New Roman" w:cs="Times New Roman"/>
                </w:rPr>
                <m:t>EF</m:t>
              </m:r>
            </m:oMath>
            <w:r w:rsidRPr="00270921">
              <w:rPr>
                <w:rFonts w:ascii="Times New Roman" w:hAnsi="Times New Roman" w:cs="Times New Roman"/>
              </w:rPr>
              <w:t>)</w:t>
            </w:r>
          </w:p>
        </w:tc>
        <w:tc>
          <w:tcPr>
            <w:tcW w:w="2621" w:type="dxa"/>
          </w:tcPr>
          <w:p w14:paraId="5C32CB68" w14:textId="77777777" w:rsidR="00B96788" w:rsidRPr="00270921" w:rsidRDefault="00B96788" w:rsidP="00BD1BBD">
            <w:pPr>
              <w:pStyle w:val="Compact"/>
              <w:spacing w:line="360" w:lineRule="auto"/>
              <w:jc w:val="center"/>
              <w:rPr>
                <w:rFonts w:ascii="Times New Roman" w:hAnsi="Times New Roman" w:cs="Times New Roman"/>
              </w:rPr>
            </w:pPr>
            <w:proofErr w:type="spellStart"/>
            <w:r w:rsidRPr="00270921">
              <w:rPr>
                <w:rFonts w:ascii="Times New Roman" w:hAnsi="Times New Roman" w:cs="Times New Roman"/>
              </w:rPr>
              <w:t>Kelimenin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zorluk</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derecesini</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belirleyen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çarpan</w:t>
            </w:r>
            <w:proofErr w:type="spellEnd"/>
            <w:r w:rsidRPr="00270921">
              <w:rPr>
                <w:rFonts w:ascii="Times New Roman" w:hAnsi="Times New Roman" w:cs="Times New Roman"/>
              </w:rPr>
              <w:t>.</w:t>
            </w:r>
          </w:p>
        </w:tc>
        <w:tc>
          <w:tcPr>
            <w:tcW w:w="1187" w:type="dxa"/>
          </w:tcPr>
          <w:p w14:paraId="23B24819" w14:textId="77777777" w:rsidR="00B96788" w:rsidRPr="00270921" w:rsidRDefault="00B96788" w:rsidP="00BD1BBD">
            <w:pPr>
              <w:pStyle w:val="Compact"/>
              <w:spacing w:line="360" w:lineRule="auto"/>
              <w:jc w:val="center"/>
              <w:rPr>
                <w:rFonts w:ascii="Times New Roman" w:hAnsi="Times New Roman" w:cs="Times New Roman"/>
              </w:rPr>
            </w:pPr>
            <w:r w:rsidRPr="00270921">
              <w:rPr>
                <w:rFonts w:ascii="Times New Roman" w:hAnsi="Times New Roman" w:cs="Times New Roman"/>
              </w:rPr>
              <w:t>2.5</w:t>
            </w:r>
          </w:p>
        </w:tc>
        <w:tc>
          <w:tcPr>
            <w:tcW w:w="2135" w:type="dxa"/>
          </w:tcPr>
          <w:p w14:paraId="0984AF77" w14:textId="77777777" w:rsidR="00B96788" w:rsidRPr="00270921" w:rsidRDefault="00B96788" w:rsidP="00BD1BBD">
            <w:pPr>
              <w:pStyle w:val="Compact"/>
              <w:spacing w:line="360" w:lineRule="auto"/>
              <w:jc w:val="center"/>
              <w:rPr>
                <w:rFonts w:ascii="Times New Roman" w:hAnsi="Times New Roman" w:cs="Times New Roman"/>
              </w:rPr>
            </w:pPr>
            <w:r w:rsidRPr="00270921">
              <w:rPr>
                <w:rFonts w:ascii="Times New Roman" w:hAnsi="Times New Roman" w:cs="Times New Roman"/>
              </w:rPr>
              <w:t xml:space="preserve">Doğru </w:t>
            </w:r>
            <w:proofErr w:type="spellStart"/>
            <w:r w:rsidRPr="00270921">
              <w:rPr>
                <w:rFonts w:ascii="Times New Roman" w:hAnsi="Times New Roman" w:cs="Times New Roman"/>
              </w:rPr>
              <w:t>ise</w:t>
            </w:r>
            <w:proofErr w:type="spellEnd"/>
            <w:r w:rsidRPr="00270921">
              <w:rPr>
                <w:rFonts w:ascii="Times New Roman" w:hAnsi="Times New Roman" w:cs="Times New Roman"/>
              </w:rPr>
              <w:t xml:space="preserve"> +0.1, </w:t>
            </w:r>
            <w:proofErr w:type="spellStart"/>
            <w:r w:rsidRPr="00270921">
              <w:rPr>
                <w:rFonts w:ascii="Times New Roman" w:hAnsi="Times New Roman" w:cs="Times New Roman"/>
              </w:rPr>
              <w:t>Yanlış</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ise</w:t>
            </w:r>
            <w:proofErr w:type="spellEnd"/>
            <w:r w:rsidRPr="00270921">
              <w:rPr>
                <w:rFonts w:ascii="Times New Roman" w:hAnsi="Times New Roman" w:cs="Times New Roman"/>
              </w:rPr>
              <w:t xml:space="preserve"> -0.2 (Alt </w:t>
            </w:r>
            <w:proofErr w:type="spellStart"/>
            <w:r w:rsidRPr="00270921">
              <w:rPr>
                <w:rFonts w:ascii="Times New Roman" w:hAnsi="Times New Roman" w:cs="Times New Roman"/>
              </w:rPr>
              <w:t>sınır</w:t>
            </w:r>
            <w:proofErr w:type="spellEnd"/>
            <w:r w:rsidRPr="00270921">
              <w:rPr>
                <w:rFonts w:ascii="Times New Roman" w:hAnsi="Times New Roman" w:cs="Times New Roman"/>
              </w:rPr>
              <w:t>: 1.3).</w:t>
            </w:r>
          </w:p>
        </w:tc>
      </w:tr>
      <w:tr w:rsidR="00B96788" w:rsidRPr="00270921" w14:paraId="29892559" w14:textId="77777777" w:rsidTr="00BD1BBD">
        <w:trPr>
          <w:trHeight w:val="1212"/>
        </w:trPr>
        <w:tc>
          <w:tcPr>
            <w:tcW w:w="2600" w:type="dxa"/>
          </w:tcPr>
          <w:p w14:paraId="7F7BE1A5" w14:textId="23439D9D" w:rsidR="00B96788" w:rsidRPr="00270921" w:rsidRDefault="00B96788" w:rsidP="00BD1BBD">
            <w:pPr>
              <w:pStyle w:val="Compact"/>
              <w:spacing w:line="360" w:lineRule="auto"/>
              <w:jc w:val="center"/>
              <w:rPr>
                <w:rFonts w:ascii="Times New Roman" w:hAnsi="Times New Roman" w:cs="Times New Roman"/>
              </w:rPr>
            </w:pPr>
            <w:r w:rsidRPr="00270921">
              <w:rPr>
                <w:rFonts w:ascii="Times New Roman" w:hAnsi="Times New Roman" w:cs="Times New Roman"/>
              </w:rPr>
              <w:t>Interval (</w:t>
            </w:r>
            <m:oMath>
              <m:r>
                <w:rPr>
                  <w:rFonts w:ascii="Cambria Math" w:hAnsi="Times New Roman" w:cs="Times New Roman"/>
                </w:rPr>
                <m:t>I</m:t>
              </m:r>
            </m:oMath>
            <w:r w:rsidRPr="00270921">
              <w:rPr>
                <w:rFonts w:ascii="Times New Roman" w:hAnsi="Times New Roman" w:cs="Times New Roman"/>
              </w:rPr>
              <w:t>)</w:t>
            </w:r>
          </w:p>
        </w:tc>
        <w:tc>
          <w:tcPr>
            <w:tcW w:w="2621" w:type="dxa"/>
          </w:tcPr>
          <w:p w14:paraId="4E8C60F7" w14:textId="77777777" w:rsidR="00B96788" w:rsidRPr="00270921" w:rsidRDefault="00B96788" w:rsidP="00BD1BBD">
            <w:pPr>
              <w:pStyle w:val="Compact"/>
              <w:spacing w:line="360" w:lineRule="auto"/>
              <w:jc w:val="center"/>
              <w:rPr>
                <w:rFonts w:ascii="Times New Roman" w:hAnsi="Times New Roman" w:cs="Times New Roman"/>
              </w:rPr>
            </w:pPr>
            <w:r w:rsidRPr="00270921">
              <w:rPr>
                <w:rFonts w:ascii="Times New Roman" w:hAnsi="Times New Roman" w:cs="Times New Roman"/>
              </w:rPr>
              <w:t xml:space="preserve">Gün </w:t>
            </w:r>
            <w:proofErr w:type="spellStart"/>
            <w:r w:rsidRPr="00270921">
              <w:rPr>
                <w:rFonts w:ascii="Times New Roman" w:hAnsi="Times New Roman" w:cs="Times New Roman"/>
              </w:rPr>
              <w:t>cinsinden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bir</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sonraki</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tekrara</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kadar</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geçecek</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süre</w:t>
            </w:r>
            <w:proofErr w:type="spellEnd"/>
            <w:r w:rsidRPr="00270921">
              <w:rPr>
                <w:rFonts w:ascii="Times New Roman" w:hAnsi="Times New Roman" w:cs="Times New Roman"/>
              </w:rPr>
              <w:t>.</w:t>
            </w:r>
          </w:p>
        </w:tc>
        <w:tc>
          <w:tcPr>
            <w:tcW w:w="1187" w:type="dxa"/>
          </w:tcPr>
          <w:p w14:paraId="7A70BE77" w14:textId="77777777" w:rsidR="00B96788" w:rsidRPr="00270921" w:rsidRDefault="00B96788" w:rsidP="00BD1BBD">
            <w:pPr>
              <w:pStyle w:val="Compact"/>
              <w:spacing w:line="360" w:lineRule="auto"/>
              <w:jc w:val="center"/>
              <w:rPr>
                <w:rFonts w:ascii="Times New Roman" w:hAnsi="Times New Roman" w:cs="Times New Roman"/>
              </w:rPr>
            </w:pPr>
            <w:r w:rsidRPr="00270921">
              <w:rPr>
                <w:rFonts w:ascii="Times New Roman" w:hAnsi="Times New Roman" w:cs="Times New Roman"/>
              </w:rPr>
              <w:t>1</w:t>
            </w:r>
          </w:p>
        </w:tc>
        <w:tc>
          <w:tcPr>
            <w:tcW w:w="2135" w:type="dxa"/>
          </w:tcPr>
          <w:p w14:paraId="5247DA29" w14:textId="37FBB046" w:rsidR="00B96788" w:rsidRPr="00270921" w:rsidRDefault="00B96788" w:rsidP="00BD1BBD">
            <w:pPr>
              <w:pStyle w:val="Compact"/>
              <w:spacing w:line="360" w:lineRule="auto"/>
              <w:jc w:val="center"/>
              <w:rPr>
                <w:rFonts w:ascii="Times New Roman" w:hAnsi="Times New Roman" w:cs="Times New Roman"/>
              </w:rPr>
            </w:pPr>
            <w:r w:rsidRPr="00270921">
              <w:rPr>
                <w:rFonts w:ascii="Times New Roman" w:hAnsi="Times New Roman" w:cs="Times New Roman"/>
              </w:rPr>
              <w:t xml:space="preserve">Doğru </w:t>
            </w:r>
            <w:proofErr w:type="spellStart"/>
            <w:r w:rsidRPr="00270921">
              <w:rPr>
                <w:rFonts w:ascii="Times New Roman" w:hAnsi="Times New Roman" w:cs="Times New Roman"/>
              </w:rPr>
              <w:t>ise</w:t>
            </w:r>
            <w:proofErr w:type="spellEnd"/>
            <w:r w:rsidRPr="00270921">
              <w:rPr>
                <w:rFonts w:ascii="Times New Roman" w:hAnsi="Times New Roman" w:cs="Times New Roman"/>
              </w:rPr>
              <w:t xml:space="preserve"> </w:t>
            </w:r>
            <m:oMath>
              <m:sSub>
                <m:sSubPr>
                  <m:ctrlPr>
                    <w:rPr>
                      <w:rFonts w:ascii="Cambria Math" w:hAnsi="Times New Roman" w:cs="Times New Roman"/>
                      <w:i/>
                    </w:rPr>
                  </m:ctrlPr>
                </m:sSubPr>
                <m:e>
                  <m:r>
                    <w:rPr>
                      <w:rFonts w:ascii="Cambria Math" w:hAnsi="Times New Roman" w:cs="Times New Roman"/>
                    </w:rPr>
                    <m:t>I</m:t>
                  </m:r>
                </m:e>
                <m:sub>
                  <m:r>
                    <m:rPr>
                      <m:nor/>
                    </m:rPr>
                    <w:rPr>
                      <w:rFonts w:ascii="Cambria Math" w:hAnsi="Times New Roman" w:cs="Times New Roman"/>
                    </w:rPr>
                    <m:t>old</m:t>
                  </m:r>
                  <m:ctrlPr>
                    <w:rPr>
                      <w:rFonts w:ascii="Cambria Math" w:hAnsi="Times New Roman" w:cs="Times New Roman"/>
                    </w:rPr>
                  </m:ctrlPr>
                </m:sub>
              </m:sSub>
              <m:r>
                <w:rPr>
                  <w:rFonts w:ascii="Cambria Math" w:hAnsi="Times New Roman" w:cs="Times New Roman"/>
                </w:rPr>
                <m:t>×</m:t>
              </m:r>
              <m:r>
                <w:rPr>
                  <w:rFonts w:ascii="Cambria Math" w:hAnsi="Times New Roman" w:cs="Times New Roman"/>
                </w:rPr>
                <m:t>EF</m:t>
              </m:r>
            </m:oMath>
            <w:r w:rsidRPr="00270921">
              <w:rPr>
                <w:rFonts w:ascii="Times New Roman" w:hAnsi="Times New Roman" w:cs="Times New Roman"/>
              </w:rPr>
              <w:t>, Yanlış ise 1.</w:t>
            </w:r>
            <w:bookmarkStart w:id="31" w:name="tab%3Asrs_params"/>
            <w:bookmarkEnd w:id="31"/>
          </w:p>
        </w:tc>
      </w:tr>
    </w:tbl>
    <w:p w14:paraId="367FCB36" w14:textId="77777777" w:rsidR="00BD1BBD" w:rsidRDefault="00BD1BBD" w:rsidP="00BD1BBD">
      <w:pPr>
        <w:pStyle w:val="GvdeMetni"/>
        <w:rPr>
          <w:rFonts w:ascii="Times New Roman" w:hAnsi="Times New Roman"/>
        </w:rPr>
      </w:pPr>
    </w:p>
    <w:p w14:paraId="6F0DEC60" w14:textId="5FC8EB5B" w:rsidR="00B96788" w:rsidRDefault="00BD1BBD" w:rsidP="00BD1BBD">
      <w:pPr>
        <w:pStyle w:val="GvdeMetni"/>
        <w:rPr>
          <w:rFonts w:ascii="Times New Roman" w:hAnsi="Times New Roman"/>
        </w:rPr>
      </w:pPr>
      <w:proofErr w:type="spellStart"/>
      <w:r>
        <w:rPr>
          <w:rFonts w:ascii="Times New Roman" w:hAnsi="Times New Roman"/>
        </w:rPr>
        <w:lastRenderedPageBreak/>
        <w:t>Aşağıda</w:t>
      </w:r>
      <w:proofErr w:type="spellEnd"/>
      <w:r>
        <w:rPr>
          <w:rFonts w:ascii="Times New Roman" w:hAnsi="Times New Roman"/>
        </w:rPr>
        <w:t xml:space="preserve"> </w:t>
      </w:r>
      <w:proofErr w:type="spellStart"/>
      <w:r>
        <w:rPr>
          <w:rFonts w:ascii="Times New Roman" w:hAnsi="Times New Roman"/>
        </w:rPr>
        <w:t>verilen</w:t>
      </w:r>
      <w:proofErr w:type="spellEnd"/>
      <w:r>
        <w:rPr>
          <w:rFonts w:ascii="Times New Roman" w:hAnsi="Times New Roman"/>
        </w:rPr>
        <w:t xml:space="preserve"> </w:t>
      </w:r>
      <w:proofErr w:type="spellStart"/>
      <w:r>
        <w:rPr>
          <w:rFonts w:ascii="Times New Roman" w:hAnsi="Times New Roman"/>
        </w:rPr>
        <w:t>şekilde</w:t>
      </w:r>
      <w:proofErr w:type="spellEnd"/>
      <w:r>
        <w:rPr>
          <w:rFonts w:ascii="Times New Roman" w:hAnsi="Times New Roman"/>
        </w:rPr>
        <w:t xml:space="preserve"> </w:t>
      </w:r>
      <w:r w:rsidR="00B96788">
        <w:rPr>
          <w:rFonts w:ascii="Times New Roman" w:hAnsi="Times New Roman"/>
        </w:rPr>
        <w:t xml:space="preserve">SRS </w:t>
      </w:r>
      <w:proofErr w:type="spellStart"/>
      <w:r w:rsidR="00B96788">
        <w:rPr>
          <w:rFonts w:ascii="Times New Roman" w:hAnsi="Times New Roman"/>
        </w:rPr>
        <w:t>Sistemi</w:t>
      </w:r>
      <w:proofErr w:type="spellEnd"/>
      <w:r w:rsidR="00B96788">
        <w:rPr>
          <w:rFonts w:ascii="Times New Roman" w:hAnsi="Times New Roman"/>
        </w:rPr>
        <w:t xml:space="preserve"> </w:t>
      </w:r>
      <w:proofErr w:type="spellStart"/>
      <w:r w:rsidR="00B96788">
        <w:rPr>
          <w:rFonts w:ascii="Times New Roman" w:hAnsi="Times New Roman"/>
        </w:rPr>
        <w:t>ile</w:t>
      </w:r>
      <w:proofErr w:type="spellEnd"/>
      <w:r w:rsidR="00B96788">
        <w:rPr>
          <w:rFonts w:ascii="Times New Roman" w:hAnsi="Times New Roman"/>
        </w:rPr>
        <w:t xml:space="preserve"> </w:t>
      </w:r>
      <w:proofErr w:type="spellStart"/>
      <w:r w:rsidR="00B96788">
        <w:rPr>
          <w:rFonts w:ascii="Times New Roman" w:hAnsi="Times New Roman"/>
        </w:rPr>
        <w:t>ilgili</w:t>
      </w:r>
      <w:proofErr w:type="spellEnd"/>
      <w:r w:rsidR="00B96788">
        <w:rPr>
          <w:rFonts w:ascii="Times New Roman" w:hAnsi="Times New Roman"/>
        </w:rPr>
        <w:t xml:space="preserve"> </w:t>
      </w:r>
      <w:proofErr w:type="spellStart"/>
      <w:r w:rsidR="00B96788">
        <w:rPr>
          <w:rFonts w:ascii="Times New Roman" w:hAnsi="Times New Roman"/>
        </w:rPr>
        <w:t>tasarlanan</w:t>
      </w:r>
      <w:proofErr w:type="spellEnd"/>
      <w:r w:rsidR="00B96788">
        <w:rPr>
          <w:rFonts w:ascii="Times New Roman" w:hAnsi="Times New Roman"/>
        </w:rPr>
        <w:t xml:space="preserve"> </w:t>
      </w:r>
      <w:proofErr w:type="spellStart"/>
      <w:r w:rsidR="00B96788">
        <w:rPr>
          <w:rFonts w:ascii="Times New Roman" w:hAnsi="Times New Roman"/>
        </w:rPr>
        <w:t>karar</w:t>
      </w:r>
      <w:proofErr w:type="spellEnd"/>
      <w:r w:rsidR="00B96788">
        <w:rPr>
          <w:rFonts w:ascii="Times New Roman" w:hAnsi="Times New Roman"/>
        </w:rPr>
        <w:t xml:space="preserve"> </w:t>
      </w:r>
      <w:proofErr w:type="spellStart"/>
      <w:r w:rsidR="00B96788">
        <w:rPr>
          <w:rFonts w:ascii="Times New Roman" w:hAnsi="Times New Roman"/>
        </w:rPr>
        <w:t>ağacı</w:t>
      </w:r>
      <w:proofErr w:type="spellEnd"/>
      <w:r w:rsidR="00B96788">
        <w:rPr>
          <w:rFonts w:ascii="Times New Roman" w:hAnsi="Times New Roman"/>
        </w:rPr>
        <w:t xml:space="preserve"> (decision tree) </w:t>
      </w:r>
      <w:proofErr w:type="spellStart"/>
      <w:r w:rsidR="00B96788">
        <w:rPr>
          <w:rFonts w:ascii="Times New Roman" w:hAnsi="Times New Roman"/>
        </w:rPr>
        <w:t>modellenmiştir</w:t>
      </w:r>
      <w:proofErr w:type="spellEnd"/>
      <w:r w:rsidR="00B96788">
        <w:rPr>
          <w:rFonts w:ascii="Times New Roman" w:hAnsi="Times New Roman"/>
        </w:rPr>
        <w:t>:</w:t>
      </w:r>
    </w:p>
    <w:p w14:paraId="17D6AD1F" w14:textId="47DDC219" w:rsidR="00B96788" w:rsidRDefault="00B96788" w:rsidP="00BD1BBD">
      <w:pPr>
        <w:pStyle w:val="GvdeMetni"/>
        <w:jc w:val="center"/>
        <w:rPr>
          <w:rFonts w:ascii="Times New Roman" w:hAnsi="Times New Roman"/>
        </w:rPr>
      </w:pPr>
      <w:r w:rsidRPr="008553F2">
        <w:rPr>
          <w:rStyle w:val="VerbatimChar"/>
          <w:rFonts w:ascii="Times New Roman" w:eastAsia="Cambria" w:hAnsi="Times New Roman"/>
          <w:b/>
          <w:noProof/>
          <w:szCs w:val="24"/>
        </w:rPr>
        <w:drawing>
          <wp:inline distT="0" distB="0" distL="0" distR="0" wp14:anchorId="21BC3FE7" wp14:editId="6B1B451D">
            <wp:extent cx="2987063" cy="4319337"/>
            <wp:effectExtent l="0" t="0" r="3810" b="5080"/>
            <wp:docPr id="1182444168"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003312" cy="4342833"/>
                    </a:xfrm>
                    <a:prstGeom prst="rect">
                      <a:avLst/>
                    </a:prstGeom>
                    <a:noFill/>
                    <a:ln>
                      <a:noFill/>
                    </a:ln>
                  </pic:spPr>
                </pic:pic>
              </a:graphicData>
            </a:graphic>
          </wp:inline>
        </w:drawing>
      </w:r>
    </w:p>
    <w:p w14:paraId="09880ACD" w14:textId="09AF897C" w:rsidR="00B96788" w:rsidRPr="00B96788" w:rsidRDefault="00B96788" w:rsidP="00BD1BBD">
      <w:pPr>
        <w:pStyle w:val="GvdeMetni"/>
        <w:jc w:val="center"/>
        <w:rPr>
          <w:rFonts w:ascii="Times New Roman" w:hAnsi="Times New Roman"/>
          <w:b/>
          <w:bCs/>
        </w:rPr>
      </w:pPr>
      <w:proofErr w:type="spellStart"/>
      <w:r w:rsidRPr="00B96788">
        <w:rPr>
          <w:rFonts w:ascii="Times New Roman" w:hAnsi="Times New Roman"/>
          <w:b/>
          <w:bCs/>
        </w:rPr>
        <w:t>Şekil</w:t>
      </w:r>
      <w:proofErr w:type="spellEnd"/>
      <w:r w:rsidRPr="00B96788">
        <w:rPr>
          <w:rFonts w:ascii="Times New Roman" w:hAnsi="Times New Roman"/>
          <w:b/>
          <w:bCs/>
        </w:rPr>
        <w:t xml:space="preserve"> 2.4. SRS </w:t>
      </w:r>
      <w:proofErr w:type="spellStart"/>
      <w:r w:rsidRPr="00B96788">
        <w:rPr>
          <w:rFonts w:ascii="Times New Roman" w:hAnsi="Times New Roman"/>
          <w:b/>
          <w:bCs/>
        </w:rPr>
        <w:t>Algoritması</w:t>
      </w:r>
      <w:proofErr w:type="spellEnd"/>
      <w:r w:rsidRPr="00B96788">
        <w:rPr>
          <w:rFonts w:ascii="Times New Roman" w:hAnsi="Times New Roman"/>
          <w:b/>
          <w:bCs/>
        </w:rPr>
        <w:t xml:space="preserve"> Karar </w:t>
      </w:r>
      <w:proofErr w:type="spellStart"/>
      <w:r w:rsidRPr="00B96788">
        <w:rPr>
          <w:rFonts w:ascii="Times New Roman" w:hAnsi="Times New Roman"/>
          <w:b/>
          <w:bCs/>
        </w:rPr>
        <w:t>Ağacı</w:t>
      </w:r>
      <w:proofErr w:type="spellEnd"/>
    </w:p>
    <w:p w14:paraId="3EFD9504" w14:textId="77777777" w:rsidR="00BD1BBD" w:rsidRPr="00593971" w:rsidRDefault="00BD1BBD" w:rsidP="00AB783D">
      <w:pPr>
        <w:pStyle w:val="MainTitle"/>
        <w:numPr>
          <w:ilvl w:val="0"/>
          <w:numId w:val="0"/>
        </w:numPr>
      </w:pPr>
    </w:p>
    <w:p w14:paraId="433C9BA2" w14:textId="77777777" w:rsidR="00593971" w:rsidRDefault="00303769">
      <w:pPr>
        <w:pStyle w:val="ListeParagraf"/>
        <w:numPr>
          <w:ilvl w:val="1"/>
          <w:numId w:val="5"/>
        </w:numPr>
        <w:jc w:val="both"/>
        <w:rPr>
          <w:rFonts w:ascii="Times New Roman" w:hAnsi="Times New Roman"/>
          <w:b/>
          <w:bCs/>
          <w:sz w:val="22"/>
          <w:szCs w:val="22"/>
          <w:lang w:val="tr-TR"/>
        </w:rPr>
      </w:pPr>
      <w:r w:rsidRPr="00593971">
        <w:rPr>
          <w:rFonts w:ascii="Times New Roman" w:hAnsi="Times New Roman"/>
          <w:b/>
          <w:bCs/>
          <w:sz w:val="22"/>
          <w:szCs w:val="22"/>
          <w:lang w:val="tr-TR"/>
        </w:rPr>
        <w:t xml:space="preserve">Oyunlaştırma Sistemi </w:t>
      </w:r>
    </w:p>
    <w:p w14:paraId="7BF2250C" w14:textId="05CB1DBD" w:rsidR="00BD1BBD" w:rsidRDefault="00303769" w:rsidP="00AB783D">
      <w:pPr>
        <w:pStyle w:val="MainTitle"/>
      </w:pPr>
      <w:r w:rsidRPr="00593971">
        <w:t xml:space="preserve">Puan ve Seviye Mekanizması </w:t>
      </w:r>
    </w:p>
    <w:p w14:paraId="37AE2C60" w14:textId="77777777" w:rsidR="00BD1BBD" w:rsidRPr="00270921" w:rsidRDefault="00BD1BBD" w:rsidP="00BD1BBD">
      <w:pPr>
        <w:pStyle w:val="FirstParagraph"/>
        <w:spacing w:line="360" w:lineRule="auto"/>
        <w:rPr>
          <w:rFonts w:ascii="Times New Roman" w:hAnsi="Times New Roman" w:cs="Times New Roman"/>
          <w:b/>
          <w:bCs/>
        </w:rPr>
      </w:pPr>
      <w:proofErr w:type="spellStart"/>
      <w:r w:rsidRPr="00270921">
        <w:rPr>
          <w:rFonts w:ascii="Times New Roman" w:hAnsi="Times New Roman" w:cs="Times New Roman"/>
        </w:rPr>
        <w:t>DailyWords</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sürdürülebilir</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bir</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öğrenme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motivasyonu</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sağlamak</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amacıyla</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üç</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farklı</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oyunlaştırılmış</w:t>
      </w:r>
      <w:proofErr w:type="spellEnd"/>
      <w:r w:rsidRPr="00270921">
        <w:rPr>
          <w:rFonts w:ascii="Times New Roman" w:hAnsi="Times New Roman" w:cs="Times New Roman"/>
        </w:rPr>
        <w:t xml:space="preserve"> mini </w:t>
      </w:r>
      <w:proofErr w:type="spellStart"/>
      <w:r w:rsidRPr="00270921">
        <w:rPr>
          <w:rFonts w:ascii="Times New Roman" w:hAnsi="Times New Roman" w:cs="Times New Roman"/>
        </w:rPr>
        <w:t>egzersiz</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barındırır</w:t>
      </w:r>
      <w:proofErr w:type="spellEnd"/>
      <w:r w:rsidRPr="00270921">
        <w:rPr>
          <w:rFonts w:ascii="Times New Roman" w:hAnsi="Times New Roman" w:cs="Times New Roman"/>
        </w:rPr>
        <w:t xml:space="preserve">. Her mini </w:t>
      </w:r>
      <w:proofErr w:type="spellStart"/>
      <w:r w:rsidRPr="00270921">
        <w:rPr>
          <w:rFonts w:ascii="Times New Roman" w:hAnsi="Times New Roman" w:cs="Times New Roman"/>
        </w:rPr>
        <w:t>oyundan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kazanılan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puanlar</w:t>
      </w:r>
      <w:proofErr w:type="spellEnd"/>
      <w:r w:rsidRPr="00270921">
        <w:rPr>
          <w:rFonts w:ascii="Times New Roman" w:hAnsi="Times New Roman" w:cs="Times New Roman"/>
        </w:rPr>
        <w:t xml:space="preserve"> (XP) </w:t>
      </w:r>
      <w:proofErr w:type="spellStart"/>
      <w:r w:rsidRPr="00270921">
        <w:rPr>
          <w:rFonts w:ascii="Times New Roman" w:hAnsi="Times New Roman" w:cs="Times New Roman"/>
        </w:rPr>
        <w:t>doğrudan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veritabanında</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kullanıcının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profiline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eklenir</w:t>
      </w:r>
      <w:proofErr w:type="spellEnd"/>
      <w:r w:rsidRPr="00270921">
        <w:rPr>
          <w:rFonts w:ascii="Times New Roman" w:hAnsi="Times New Roman" w:cs="Times New Roman"/>
        </w:rPr>
        <w:t>:</w:t>
      </w:r>
    </w:p>
    <w:p w14:paraId="1D6321FF" w14:textId="589FFA9B" w:rsidR="00BD1BBD" w:rsidRPr="00BD1BBD" w:rsidRDefault="00BD1BBD">
      <w:pPr>
        <w:numPr>
          <w:ilvl w:val="0"/>
          <w:numId w:val="21"/>
        </w:numPr>
        <w:suppressAutoHyphens/>
        <w:spacing w:before="0" w:after="200"/>
        <w:rPr>
          <w:rFonts w:ascii="Times New Roman" w:hAnsi="Times New Roman"/>
        </w:rPr>
      </w:pPr>
      <w:r w:rsidRPr="00270921">
        <w:rPr>
          <w:rFonts w:ascii="Times New Roman" w:hAnsi="Times New Roman"/>
          <w:b/>
          <w:bCs/>
        </w:rPr>
        <w:t>Penalty Game (</w:t>
      </w:r>
      <w:proofErr w:type="spellStart"/>
      <w:r w:rsidRPr="00270921">
        <w:rPr>
          <w:rFonts w:ascii="Times New Roman" w:hAnsi="Times New Roman"/>
          <w:b/>
          <w:bCs/>
        </w:rPr>
        <w:t>Penaltı</w:t>
      </w:r>
      <w:proofErr w:type="spellEnd"/>
      <w:r w:rsidRPr="00270921">
        <w:rPr>
          <w:rFonts w:ascii="Times New Roman" w:hAnsi="Times New Roman"/>
          <w:b/>
          <w:bCs/>
        </w:rPr>
        <w:t xml:space="preserve"> </w:t>
      </w:r>
      <w:proofErr w:type="spellStart"/>
      <w:r w:rsidRPr="00270921">
        <w:rPr>
          <w:rFonts w:ascii="Times New Roman" w:hAnsi="Times New Roman"/>
          <w:b/>
          <w:bCs/>
        </w:rPr>
        <w:t>Maçı</w:t>
      </w:r>
      <w:proofErr w:type="spellEnd"/>
      <w:r w:rsidRPr="00270921">
        <w:rPr>
          <w:rFonts w:ascii="Times New Roman" w:hAnsi="Times New Roman"/>
          <w:b/>
          <w:bCs/>
        </w:rPr>
        <w:t>):</w:t>
      </w:r>
      <w:r w:rsidRPr="00270921">
        <w:rPr>
          <w:rFonts w:ascii="Times New Roman" w:hAnsi="Times New Roman"/>
        </w:rPr>
        <w:t xml:space="preserve"> </w:t>
      </w:r>
      <w:proofErr w:type="spellStart"/>
      <w:r w:rsidRPr="00270921">
        <w:rPr>
          <w:rFonts w:ascii="Times New Roman" w:hAnsi="Times New Roman"/>
        </w:rPr>
        <w:t>Kelime-anlam</w:t>
      </w:r>
      <w:proofErr w:type="spellEnd"/>
      <w:r w:rsidRPr="00270921">
        <w:rPr>
          <w:rFonts w:ascii="Times New Roman" w:hAnsi="Times New Roman"/>
        </w:rPr>
        <w:t xml:space="preserve"> </w:t>
      </w:r>
      <w:proofErr w:type="spellStart"/>
      <w:r w:rsidRPr="00270921">
        <w:rPr>
          <w:rFonts w:ascii="Times New Roman" w:hAnsi="Times New Roman"/>
        </w:rPr>
        <w:t>eşleme</w:t>
      </w:r>
      <w:proofErr w:type="spellEnd"/>
      <w:r w:rsidRPr="00270921">
        <w:rPr>
          <w:rFonts w:ascii="Times New Roman" w:hAnsi="Times New Roman"/>
        </w:rPr>
        <w:t xml:space="preserve"> </w:t>
      </w:r>
      <w:proofErr w:type="spellStart"/>
      <w:r w:rsidRPr="00270921">
        <w:rPr>
          <w:rFonts w:ascii="Times New Roman" w:hAnsi="Times New Roman"/>
        </w:rPr>
        <w:t>oyunudur</w:t>
      </w:r>
      <w:proofErr w:type="spellEnd"/>
      <w:r w:rsidRPr="00270921">
        <w:rPr>
          <w:rFonts w:ascii="Times New Roman" w:hAnsi="Times New Roman"/>
        </w:rPr>
        <w:t xml:space="preserve">. Her </w:t>
      </w:r>
      <w:proofErr w:type="spellStart"/>
      <w:r w:rsidRPr="00270921">
        <w:rPr>
          <w:rFonts w:ascii="Times New Roman" w:hAnsi="Times New Roman"/>
        </w:rPr>
        <w:t>doğru</w:t>
      </w:r>
      <w:proofErr w:type="spellEnd"/>
      <w:r w:rsidRPr="00270921">
        <w:rPr>
          <w:rFonts w:ascii="Times New Roman" w:hAnsi="Times New Roman"/>
        </w:rPr>
        <w:t xml:space="preserve"> </w:t>
      </w:r>
      <w:proofErr w:type="spellStart"/>
      <w:r w:rsidRPr="00270921">
        <w:rPr>
          <w:rFonts w:ascii="Times New Roman" w:hAnsi="Times New Roman"/>
        </w:rPr>
        <w:t>gol</w:t>
      </w:r>
      <w:proofErr w:type="spellEnd"/>
      <w:r w:rsidRPr="00270921">
        <w:rPr>
          <w:rFonts w:ascii="Times New Roman" w:hAnsi="Times New Roman"/>
        </w:rPr>
        <w:t xml:space="preserve">, </w:t>
      </w:r>
      <w:proofErr w:type="spellStart"/>
      <w:r w:rsidRPr="00270921">
        <w:rPr>
          <w:rFonts w:ascii="Times New Roman" w:hAnsi="Times New Roman"/>
        </w:rPr>
        <w:t>kalan</w:t>
      </w:r>
      <w:proofErr w:type="spellEnd"/>
      <w:r w:rsidRPr="00270921">
        <w:rPr>
          <w:rFonts w:ascii="Times New Roman" w:hAnsi="Times New Roman"/>
        </w:rPr>
        <w:t xml:space="preserve"> </w:t>
      </w:r>
      <w:proofErr w:type="spellStart"/>
      <w:r w:rsidRPr="00270921">
        <w:rPr>
          <w:rFonts w:ascii="Times New Roman" w:hAnsi="Times New Roman"/>
        </w:rPr>
        <w:t>süreyle</w:t>
      </w:r>
      <w:proofErr w:type="spellEnd"/>
      <w:r w:rsidRPr="00270921">
        <w:rPr>
          <w:rFonts w:ascii="Times New Roman" w:hAnsi="Times New Roman"/>
        </w:rPr>
        <w:t xml:space="preserve"> </w:t>
      </w:r>
      <w:proofErr w:type="spellStart"/>
      <w:r w:rsidRPr="00270921">
        <w:rPr>
          <w:rFonts w:ascii="Times New Roman" w:hAnsi="Times New Roman"/>
        </w:rPr>
        <w:t>orantılı</w:t>
      </w:r>
      <w:proofErr w:type="spellEnd"/>
      <w:r w:rsidRPr="00270921">
        <w:rPr>
          <w:rFonts w:ascii="Times New Roman" w:hAnsi="Times New Roman"/>
        </w:rPr>
        <w:t xml:space="preserve"> </w:t>
      </w:r>
      <w:proofErr w:type="spellStart"/>
      <w:r w:rsidRPr="00270921">
        <w:rPr>
          <w:rFonts w:ascii="Times New Roman" w:hAnsi="Times New Roman"/>
        </w:rPr>
        <w:t>olarak</w:t>
      </w:r>
      <w:proofErr w:type="spellEnd"/>
      <w:r w:rsidRPr="00270921">
        <w:rPr>
          <w:rFonts w:ascii="Times New Roman" w:hAnsi="Times New Roman"/>
        </w:rPr>
        <w:t xml:space="preserve"> XP </w:t>
      </w:r>
      <w:proofErr w:type="spellStart"/>
      <w:r w:rsidRPr="00270921">
        <w:rPr>
          <w:rFonts w:ascii="Times New Roman" w:hAnsi="Times New Roman"/>
        </w:rPr>
        <w:t>kazandırır</w:t>
      </w:r>
      <w:proofErr w:type="spellEnd"/>
      <w:r w:rsidRPr="00270921">
        <w:rPr>
          <w:rFonts w:ascii="Times New Roman" w:hAnsi="Times New Roman"/>
        </w:rPr>
        <w:t>:</w:t>
      </w:r>
    </w:p>
    <w:tbl>
      <w:tblPr>
        <w:tblStyle w:val="TabloKlavuzu"/>
        <w:tblW w:w="85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71"/>
        <w:gridCol w:w="1132"/>
      </w:tblGrid>
      <w:tr w:rsidR="00BD1BBD" w:rsidRPr="000E76A7" w14:paraId="64B53222" w14:textId="77777777" w:rsidTr="007066AC">
        <w:tc>
          <w:tcPr>
            <w:tcW w:w="7371" w:type="dxa"/>
            <w:vAlign w:val="center"/>
          </w:tcPr>
          <w:p w14:paraId="40F27C44" w14:textId="448802B2" w:rsidR="00BD1BBD" w:rsidRPr="00A850B4" w:rsidRDefault="00BD1BBD" w:rsidP="00BD1BBD">
            <w:pPr>
              <w:pStyle w:val="GvdeMetni"/>
              <w:jc w:val="center"/>
              <w:rPr>
                <w:rFonts w:ascii="Times New Roman" w:hAnsi="Times New Roman"/>
              </w:rPr>
            </w:pPr>
            <m:oMathPara>
              <m:oMath>
                <m:r>
                  <m:rPr>
                    <m:nor/>
                  </m:rPr>
                  <w:rPr>
                    <w:rFonts w:ascii="Cambria Math" w:hAnsi="Times New Roman"/>
                  </w:rPr>
                  <m:t>X</m:t>
                </m:r>
                <m:sSub>
                  <m:sSubPr>
                    <m:ctrlPr>
                      <w:rPr>
                        <w:rFonts w:ascii="Cambria Math" w:hAnsi="Times New Roman"/>
                      </w:rPr>
                    </m:ctrlPr>
                  </m:sSubPr>
                  <m:e>
                    <m:r>
                      <m:rPr>
                        <m:nor/>
                      </m:rPr>
                      <w:rPr>
                        <w:rFonts w:ascii="Cambria Math" w:hAnsi="Times New Roman"/>
                      </w:rPr>
                      <m:t>P</m:t>
                    </m:r>
                  </m:e>
                  <m:sub>
                    <m:r>
                      <m:rPr>
                        <m:nor/>
                      </m:rPr>
                      <w:rPr>
                        <w:rFonts w:ascii="Cambria Math" w:hAnsi="Times New Roman"/>
                      </w:rPr>
                      <m:t>earned</m:t>
                    </m:r>
                  </m:sub>
                </m:sSub>
                <m:r>
                  <w:rPr>
                    <w:rFonts w:ascii="Cambria Math" w:hAnsi="Times New Roman"/>
                  </w:rPr>
                  <m:t>=</m:t>
                </m:r>
                <m:sSub>
                  <m:sSubPr>
                    <m:ctrlPr>
                      <w:rPr>
                        <w:rFonts w:ascii="Cambria Math" w:hAnsi="Times New Roman"/>
                        <w:i/>
                      </w:rPr>
                    </m:ctrlPr>
                  </m:sSubPr>
                  <m:e>
                    <m:r>
                      <w:rPr>
                        <w:rFonts w:ascii="Cambria Math" w:hAnsi="Times New Roman"/>
                      </w:rPr>
                      <m:t>t</m:t>
                    </m:r>
                  </m:e>
                  <m:sub>
                    <m:r>
                      <m:rPr>
                        <m:nor/>
                      </m:rPr>
                      <w:rPr>
                        <w:rFonts w:ascii="Cambria Math" w:hAnsi="Times New Roman"/>
                      </w:rPr>
                      <m:t>left</m:t>
                    </m:r>
                    <m:ctrlPr>
                      <w:rPr>
                        <w:rFonts w:ascii="Cambria Math" w:hAnsi="Times New Roman"/>
                      </w:rPr>
                    </m:ctrlPr>
                  </m:sub>
                </m:sSub>
                <m:r>
                  <w:rPr>
                    <w:rFonts w:ascii="Cambria Math" w:hAnsi="Times New Roman"/>
                  </w:rPr>
                  <m:t>×</m:t>
                </m:r>
                <m:r>
                  <m:rPr>
                    <m:nor/>
                  </m:rPr>
                  <w:rPr>
                    <w:rFonts w:ascii="Cambria Math" w:hAnsi="Times New Roman"/>
                  </w:rPr>
                  <m:t>10</m:t>
                </m:r>
              </m:oMath>
            </m:oMathPara>
          </w:p>
        </w:tc>
        <w:tc>
          <w:tcPr>
            <w:tcW w:w="1132" w:type="dxa"/>
            <w:vAlign w:val="center"/>
          </w:tcPr>
          <w:p w14:paraId="31960E73" w14:textId="44176E6B" w:rsidR="00BD1BBD" w:rsidRPr="000E76A7" w:rsidRDefault="00BD1BBD" w:rsidP="007066AC">
            <w:pPr>
              <w:ind w:hanging="2"/>
              <w:rPr>
                <w:rFonts w:ascii="Times New Roman" w:hAnsi="Times New Roman"/>
              </w:rPr>
            </w:pPr>
            <w:r w:rsidRPr="000E76A7">
              <w:rPr>
                <w:rFonts w:ascii="Times New Roman" w:hAnsi="Times New Roman"/>
              </w:rPr>
              <w:t>(</w:t>
            </w:r>
            <w:r>
              <w:rPr>
                <w:rFonts w:ascii="Times New Roman" w:hAnsi="Times New Roman"/>
              </w:rPr>
              <w:t>2.18</w:t>
            </w:r>
            <w:r w:rsidRPr="000E76A7">
              <w:rPr>
                <w:rFonts w:ascii="Times New Roman" w:hAnsi="Times New Roman"/>
              </w:rPr>
              <w:t>)</w:t>
            </w:r>
          </w:p>
        </w:tc>
      </w:tr>
    </w:tbl>
    <w:p w14:paraId="779F9A61" w14:textId="77777777" w:rsidR="00BD1BBD" w:rsidRPr="00270921" w:rsidRDefault="00BD1BBD" w:rsidP="00BD1BBD">
      <w:pPr>
        <w:pStyle w:val="GvdeMetni"/>
        <w:rPr>
          <w:rFonts w:ascii="Times New Roman" w:hAnsi="Times New Roman"/>
        </w:rPr>
      </w:pPr>
    </w:p>
    <w:p w14:paraId="7F1BF69E" w14:textId="61BA4A6F" w:rsidR="00BD1BBD" w:rsidRPr="00270921" w:rsidRDefault="00BD1BBD">
      <w:pPr>
        <w:numPr>
          <w:ilvl w:val="0"/>
          <w:numId w:val="20"/>
        </w:numPr>
        <w:suppressAutoHyphens/>
        <w:spacing w:before="0" w:after="200"/>
        <w:rPr>
          <w:rFonts w:ascii="Times New Roman" w:hAnsi="Times New Roman"/>
          <w:b/>
          <w:bCs/>
        </w:rPr>
      </w:pPr>
      <w:proofErr w:type="spellStart"/>
      <w:r w:rsidRPr="00270921">
        <w:rPr>
          <w:rFonts w:ascii="Times New Roman" w:hAnsi="Times New Roman"/>
        </w:rPr>
        <w:t>Burada</w:t>
      </w:r>
      <w:proofErr w:type="spellEnd"/>
      <w:r w:rsidRPr="00270921">
        <w:rPr>
          <w:rFonts w:ascii="Times New Roman" w:hAnsi="Times New Roman"/>
        </w:rPr>
        <w:t xml:space="preserve"> </w:t>
      </w:r>
      <m:oMath>
        <m:sSub>
          <m:sSubPr>
            <m:ctrlPr>
              <w:rPr>
                <w:rFonts w:ascii="Cambria Math" w:hAnsi="Times New Roman"/>
                <w:i/>
              </w:rPr>
            </m:ctrlPr>
          </m:sSubPr>
          <m:e>
            <m:r>
              <w:rPr>
                <w:rFonts w:ascii="Cambria Math" w:hAnsi="Times New Roman"/>
              </w:rPr>
              <m:t>t</m:t>
            </m:r>
          </m:e>
          <m:sub>
            <m:r>
              <m:rPr>
                <m:nor/>
              </m:rPr>
              <w:rPr>
                <w:rFonts w:ascii="Cambria Math" w:hAnsi="Times New Roman"/>
              </w:rPr>
              <m:t>left</m:t>
            </m:r>
            <m:ctrlPr>
              <w:rPr>
                <w:rFonts w:ascii="Cambria Math" w:hAnsi="Times New Roman"/>
              </w:rPr>
            </m:ctrlPr>
          </m:sub>
        </m:sSub>
      </m:oMath>
      <w:r w:rsidRPr="00270921">
        <w:rPr>
          <w:rFonts w:ascii="Times New Roman" w:hAnsi="Times New Roman"/>
        </w:rPr>
        <w:t xml:space="preserve"> </w:t>
      </w:r>
      <w:proofErr w:type="spellStart"/>
      <w:r w:rsidRPr="00270921">
        <w:rPr>
          <w:rFonts w:ascii="Times New Roman" w:hAnsi="Times New Roman"/>
        </w:rPr>
        <w:t>saniye</w:t>
      </w:r>
      <w:proofErr w:type="spellEnd"/>
      <w:r w:rsidRPr="00270921">
        <w:rPr>
          <w:rFonts w:ascii="Times New Roman" w:hAnsi="Times New Roman"/>
        </w:rPr>
        <w:t xml:space="preserve"> </w:t>
      </w:r>
      <w:proofErr w:type="spellStart"/>
      <w:r w:rsidRPr="00270921">
        <w:rPr>
          <w:rFonts w:ascii="Times New Roman" w:hAnsi="Times New Roman"/>
        </w:rPr>
        <w:t>cinsinden</w:t>
      </w:r>
      <w:proofErr w:type="spellEnd"/>
      <w:r w:rsidRPr="00270921">
        <w:rPr>
          <w:rFonts w:ascii="Times New Roman" w:hAnsi="Times New Roman"/>
        </w:rPr>
        <w:t xml:space="preserve"> </w:t>
      </w:r>
      <w:proofErr w:type="spellStart"/>
      <w:r w:rsidRPr="00270921">
        <w:rPr>
          <w:rFonts w:ascii="Times New Roman" w:hAnsi="Times New Roman"/>
        </w:rPr>
        <w:t>kalan</w:t>
      </w:r>
      <w:proofErr w:type="spellEnd"/>
      <w:r w:rsidRPr="00270921">
        <w:rPr>
          <w:rFonts w:ascii="Times New Roman" w:hAnsi="Times New Roman"/>
        </w:rPr>
        <w:t xml:space="preserve"> </w:t>
      </w:r>
      <w:proofErr w:type="spellStart"/>
      <w:r w:rsidRPr="00270921">
        <w:rPr>
          <w:rFonts w:ascii="Times New Roman" w:hAnsi="Times New Roman"/>
        </w:rPr>
        <w:t>süredir</w:t>
      </w:r>
      <w:proofErr w:type="spellEnd"/>
      <w:r w:rsidRPr="00270921">
        <w:rPr>
          <w:rFonts w:ascii="Times New Roman" w:hAnsi="Times New Roman"/>
        </w:rPr>
        <w:t xml:space="preserve"> (</w:t>
      </w:r>
      <w:proofErr w:type="spellStart"/>
      <w:r w:rsidRPr="00270921">
        <w:rPr>
          <w:rFonts w:ascii="Times New Roman" w:hAnsi="Times New Roman"/>
        </w:rPr>
        <w:t>maksimum</w:t>
      </w:r>
      <w:proofErr w:type="spellEnd"/>
      <w:r w:rsidRPr="00270921">
        <w:rPr>
          <w:rFonts w:ascii="Times New Roman" w:hAnsi="Times New Roman"/>
        </w:rPr>
        <w:t xml:space="preserve"> 5 </w:t>
      </w:r>
      <w:proofErr w:type="spellStart"/>
      <w:r w:rsidRPr="00270921">
        <w:rPr>
          <w:rFonts w:ascii="Times New Roman" w:hAnsi="Times New Roman"/>
        </w:rPr>
        <w:t>saniye</w:t>
      </w:r>
      <w:proofErr w:type="spellEnd"/>
      <w:r w:rsidRPr="00270921">
        <w:rPr>
          <w:rFonts w:ascii="Times New Roman" w:hAnsi="Times New Roman"/>
        </w:rPr>
        <w:t>).</w:t>
      </w:r>
    </w:p>
    <w:p w14:paraId="6ED11A6F" w14:textId="3B315061" w:rsidR="00BD1BBD" w:rsidRDefault="00BD1BBD">
      <w:pPr>
        <w:pStyle w:val="ListeParagraf"/>
        <w:numPr>
          <w:ilvl w:val="0"/>
          <w:numId w:val="21"/>
        </w:numPr>
        <w:suppressAutoHyphens/>
        <w:spacing w:before="0" w:after="200"/>
        <w:rPr>
          <w:rFonts w:ascii="Times New Roman" w:hAnsi="Times New Roman"/>
        </w:rPr>
      </w:pPr>
      <w:r w:rsidRPr="00BD1BBD">
        <w:rPr>
          <w:rFonts w:ascii="Times New Roman" w:hAnsi="Times New Roman"/>
          <w:b/>
          <w:bCs/>
        </w:rPr>
        <w:t>Swipe Match Game (Swipe Match):</w:t>
      </w:r>
      <w:r w:rsidRPr="00BD1BBD">
        <w:rPr>
          <w:rFonts w:ascii="Times New Roman" w:hAnsi="Times New Roman"/>
        </w:rPr>
        <w:t xml:space="preserve"> Kart </w:t>
      </w:r>
      <w:proofErr w:type="spellStart"/>
      <w:r w:rsidRPr="00BD1BBD">
        <w:rPr>
          <w:rFonts w:ascii="Times New Roman" w:hAnsi="Times New Roman"/>
        </w:rPr>
        <w:t>kaydırma</w:t>
      </w:r>
      <w:proofErr w:type="spellEnd"/>
      <w:r w:rsidRPr="00BD1BBD">
        <w:rPr>
          <w:rFonts w:ascii="Times New Roman" w:hAnsi="Times New Roman"/>
        </w:rPr>
        <w:t xml:space="preserve"> </w:t>
      </w:r>
      <w:proofErr w:type="spellStart"/>
      <w:r w:rsidRPr="00BD1BBD">
        <w:rPr>
          <w:rFonts w:ascii="Times New Roman" w:hAnsi="Times New Roman"/>
        </w:rPr>
        <w:t>tabanlı</w:t>
      </w:r>
      <w:proofErr w:type="spellEnd"/>
      <w:r w:rsidRPr="00BD1BBD">
        <w:rPr>
          <w:rFonts w:ascii="Times New Roman" w:hAnsi="Times New Roman"/>
        </w:rPr>
        <w:t xml:space="preserve"> </w:t>
      </w:r>
      <w:proofErr w:type="spellStart"/>
      <w:r w:rsidRPr="00BD1BBD">
        <w:rPr>
          <w:rFonts w:ascii="Times New Roman" w:hAnsi="Times New Roman"/>
        </w:rPr>
        <w:t>hızlı</w:t>
      </w:r>
      <w:proofErr w:type="spellEnd"/>
      <w:r w:rsidRPr="00BD1BBD">
        <w:rPr>
          <w:rFonts w:ascii="Times New Roman" w:hAnsi="Times New Roman"/>
        </w:rPr>
        <w:t xml:space="preserve"> </w:t>
      </w:r>
      <w:proofErr w:type="spellStart"/>
      <w:r w:rsidRPr="00BD1BBD">
        <w:rPr>
          <w:rFonts w:ascii="Times New Roman" w:hAnsi="Times New Roman"/>
        </w:rPr>
        <w:t>doğrulama</w:t>
      </w:r>
      <w:proofErr w:type="spellEnd"/>
      <w:r w:rsidRPr="00BD1BBD">
        <w:rPr>
          <w:rFonts w:ascii="Times New Roman" w:hAnsi="Times New Roman"/>
        </w:rPr>
        <w:t xml:space="preserve"> </w:t>
      </w:r>
      <w:proofErr w:type="spellStart"/>
      <w:r w:rsidRPr="00BD1BBD">
        <w:rPr>
          <w:rFonts w:ascii="Times New Roman" w:hAnsi="Times New Roman"/>
        </w:rPr>
        <w:t>oyunudur</w:t>
      </w:r>
      <w:proofErr w:type="spellEnd"/>
      <w:r w:rsidRPr="00BD1BBD">
        <w:rPr>
          <w:rFonts w:ascii="Times New Roman" w:hAnsi="Times New Roman"/>
        </w:rPr>
        <w:t xml:space="preserve">. Doğru </w:t>
      </w:r>
      <w:proofErr w:type="spellStart"/>
      <w:r w:rsidRPr="00BD1BBD">
        <w:rPr>
          <w:rFonts w:ascii="Times New Roman" w:hAnsi="Times New Roman"/>
        </w:rPr>
        <w:t>tahminler</w:t>
      </w:r>
      <w:proofErr w:type="spellEnd"/>
      <w:r w:rsidRPr="00BD1BBD">
        <w:rPr>
          <w:rFonts w:ascii="Times New Roman" w:hAnsi="Times New Roman"/>
        </w:rPr>
        <w:t xml:space="preserve"> </w:t>
      </w:r>
      <w:proofErr w:type="spellStart"/>
      <w:r w:rsidRPr="00BD1BBD">
        <w:rPr>
          <w:rFonts w:ascii="Times New Roman" w:hAnsi="Times New Roman"/>
        </w:rPr>
        <w:t>için</w:t>
      </w:r>
      <w:proofErr w:type="spellEnd"/>
      <w:r w:rsidRPr="00BD1BBD">
        <w:rPr>
          <w:rFonts w:ascii="Times New Roman" w:hAnsi="Times New Roman"/>
        </w:rPr>
        <w:t xml:space="preserve"> </w:t>
      </w:r>
      <w:proofErr w:type="spellStart"/>
      <w:r w:rsidRPr="00BD1BBD">
        <w:rPr>
          <w:rFonts w:ascii="Times New Roman" w:hAnsi="Times New Roman"/>
        </w:rPr>
        <w:t>taban</w:t>
      </w:r>
      <w:proofErr w:type="spellEnd"/>
      <w:r w:rsidRPr="00BD1BBD">
        <w:rPr>
          <w:rFonts w:ascii="Times New Roman" w:hAnsi="Times New Roman"/>
        </w:rPr>
        <w:t xml:space="preserve"> 2 XP </w:t>
      </w:r>
      <w:proofErr w:type="spellStart"/>
      <w:r w:rsidRPr="00BD1BBD">
        <w:rPr>
          <w:rFonts w:ascii="Times New Roman" w:hAnsi="Times New Roman"/>
        </w:rPr>
        <w:t>verilir</w:t>
      </w:r>
      <w:proofErr w:type="spellEnd"/>
      <w:r w:rsidRPr="00BD1BBD">
        <w:rPr>
          <w:rFonts w:ascii="Times New Roman" w:hAnsi="Times New Roman"/>
        </w:rPr>
        <w:t xml:space="preserve"> </w:t>
      </w:r>
      <w:proofErr w:type="spellStart"/>
      <w:r w:rsidRPr="00BD1BBD">
        <w:rPr>
          <w:rFonts w:ascii="Times New Roman" w:hAnsi="Times New Roman"/>
        </w:rPr>
        <w:t>ve</w:t>
      </w:r>
      <w:proofErr w:type="spellEnd"/>
      <w:r w:rsidRPr="00BD1BBD">
        <w:rPr>
          <w:rFonts w:ascii="Times New Roman" w:hAnsi="Times New Roman"/>
        </w:rPr>
        <w:t xml:space="preserve"> </w:t>
      </w:r>
      <w:proofErr w:type="spellStart"/>
      <w:r w:rsidRPr="00BD1BBD">
        <w:rPr>
          <w:rFonts w:ascii="Times New Roman" w:hAnsi="Times New Roman"/>
        </w:rPr>
        <w:t>ardışık</w:t>
      </w:r>
      <w:proofErr w:type="spellEnd"/>
      <w:r w:rsidRPr="00BD1BBD">
        <w:rPr>
          <w:rFonts w:ascii="Times New Roman" w:hAnsi="Times New Roman"/>
        </w:rPr>
        <w:t xml:space="preserve"> 3 </w:t>
      </w:r>
      <w:proofErr w:type="spellStart"/>
      <w:r w:rsidRPr="00BD1BBD">
        <w:rPr>
          <w:rFonts w:ascii="Times New Roman" w:hAnsi="Times New Roman"/>
        </w:rPr>
        <w:t>veya</w:t>
      </w:r>
      <w:proofErr w:type="spellEnd"/>
      <w:r w:rsidRPr="00BD1BBD">
        <w:rPr>
          <w:rFonts w:ascii="Times New Roman" w:hAnsi="Times New Roman"/>
        </w:rPr>
        <w:t xml:space="preserve"> </w:t>
      </w:r>
      <w:proofErr w:type="spellStart"/>
      <w:r w:rsidRPr="00BD1BBD">
        <w:rPr>
          <w:rFonts w:ascii="Times New Roman" w:hAnsi="Times New Roman"/>
        </w:rPr>
        <w:t>daha</w:t>
      </w:r>
      <w:proofErr w:type="spellEnd"/>
      <w:r w:rsidRPr="00BD1BBD">
        <w:rPr>
          <w:rFonts w:ascii="Times New Roman" w:hAnsi="Times New Roman"/>
        </w:rPr>
        <w:t xml:space="preserve"> </w:t>
      </w:r>
      <w:proofErr w:type="spellStart"/>
      <w:r w:rsidRPr="00BD1BBD">
        <w:rPr>
          <w:rFonts w:ascii="Times New Roman" w:hAnsi="Times New Roman"/>
        </w:rPr>
        <w:t>fazla</w:t>
      </w:r>
      <w:proofErr w:type="spellEnd"/>
      <w:r w:rsidRPr="00BD1BBD">
        <w:rPr>
          <w:rFonts w:ascii="Times New Roman" w:hAnsi="Times New Roman"/>
        </w:rPr>
        <w:t xml:space="preserve"> </w:t>
      </w:r>
      <w:proofErr w:type="spellStart"/>
      <w:r w:rsidRPr="00BD1BBD">
        <w:rPr>
          <w:rFonts w:ascii="Times New Roman" w:hAnsi="Times New Roman"/>
        </w:rPr>
        <w:t>doğru</w:t>
      </w:r>
      <w:proofErr w:type="spellEnd"/>
      <w:r w:rsidRPr="00BD1BBD">
        <w:rPr>
          <w:rFonts w:ascii="Times New Roman" w:hAnsi="Times New Roman"/>
        </w:rPr>
        <w:t xml:space="preserve"> </w:t>
      </w:r>
      <w:proofErr w:type="spellStart"/>
      <w:r w:rsidRPr="00BD1BBD">
        <w:rPr>
          <w:rFonts w:ascii="Times New Roman" w:hAnsi="Times New Roman"/>
        </w:rPr>
        <w:t>tahminde</w:t>
      </w:r>
      <w:proofErr w:type="spellEnd"/>
      <w:r w:rsidRPr="00BD1BBD">
        <w:rPr>
          <w:rFonts w:ascii="Times New Roman" w:hAnsi="Times New Roman"/>
        </w:rPr>
        <w:t xml:space="preserve"> </w:t>
      </w:r>
      <w:proofErr w:type="spellStart"/>
      <w:r w:rsidRPr="00BD1BBD">
        <w:rPr>
          <w:rFonts w:ascii="Times New Roman" w:hAnsi="Times New Roman"/>
        </w:rPr>
        <w:t>kombo</w:t>
      </w:r>
      <w:proofErr w:type="spellEnd"/>
      <w:r w:rsidRPr="00BD1BBD">
        <w:rPr>
          <w:rFonts w:ascii="Times New Roman" w:hAnsi="Times New Roman"/>
        </w:rPr>
        <w:t xml:space="preserve"> </w:t>
      </w:r>
      <w:proofErr w:type="spellStart"/>
      <w:r w:rsidRPr="00BD1BBD">
        <w:rPr>
          <w:rFonts w:ascii="Times New Roman" w:hAnsi="Times New Roman"/>
        </w:rPr>
        <w:t>çarpanı</w:t>
      </w:r>
      <w:proofErr w:type="spellEnd"/>
      <w:r w:rsidRPr="00BD1BBD">
        <w:rPr>
          <w:rFonts w:ascii="Times New Roman" w:hAnsi="Times New Roman"/>
        </w:rPr>
        <w:t xml:space="preserve"> </w:t>
      </w:r>
      <w:proofErr w:type="spellStart"/>
      <w:r w:rsidRPr="00BD1BBD">
        <w:rPr>
          <w:rFonts w:ascii="Times New Roman" w:hAnsi="Times New Roman"/>
        </w:rPr>
        <w:t>uygulanır</w:t>
      </w:r>
      <w:proofErr w:type="spellEnd"/>
      <w:r w:rsidRPr="00BD1BBD">
        <w:rPr>
          <w:rFonts w:ascii="Times New Roman" w:hAnsi="Times New Roman"/>
        </w:rPr>
        <w:t>:</w:t>
      </w:r>
    </w:p>
    <w:tbl>
      <w:tblPr>
        <w:tblStyle w:val="TabloKlavuzu"/>
        <w:tblW w:w="85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71"/>
        <w:gridCol w:w="1132"/>
      </w:tblGrid>
      <w:tr w:rsidR="00BD1BBD" w:rsidRPr="000E76A7" w14:paraId="19CEEAFF" w14:textId="77777777" w:rsidTr="007066AC">
        <w:tc>
          <w:tcPr>
            <w:tcW w:w="7371" w:type="dxa"/>
            <w:vAlign w:val="center"/>
          </w:tcPr>
          <w:p w14:paraId="08FB1BFE" w14:textId="0E358DEA" w:rsidR="00BD1BBD" w:rsidRPr="00A850B4" w:rsidRDefault="00BD1BBD" w:rsidP="00BD1BBD">
            <w:pPr>
              <w:pStyle w:val="GvdeMetni"/>
              <w:ind w:left="720"/>
              <w:jc w:val="center"/>
              <w:rPr>
                <w:rFonts w:ascii="Times New Roman" w:hAnsi="Times New Roman"/>
              </w:rPr>
            </w:pPr>
            <m:oMathPara>
              <m:oMath>
                <m:r>
                  <m:rPr>
                    <m:nor/>
                  </m:rPr>
                  <w:rPr>
                    <w:rFonts w:ascii="Cambria Math" w:hAnsi="Times New Roman"/>
                  </w:rPr>
                  <m:t>X</m:t>
                </m:r>
                <m:sSub>
                  <m:sSubPr>
                    <m:ctrlPr>
                      <w:rPr>
                        <w:rFonts w:ascii="Cambria Math" w:hAnsi="Times New Roman"/>
                      </w:rPr>
                    </m:ctrlPr>
                  </m:sSubPr>
                  <m:e>
                    <m:r>
                      <m:rPr>
                        <m:nor/>
                      </m:rPr>
                      <w:rPr>
                        <w:rFonts w:ascii="Cambria Math" w:hAnsi="Times New Roman"/>
                      </w:rPr>
                      <m:t>P</m:t>
                    </m:r>
                  </m:e>
                  <m:sub>
                    <m:r>
                      <m:rPr>
                        <m:nor/>
                      </m:rPr>
                      <w:rPr>
                        <w:rFonts w:ascii="Cambria Math" w:hAnsi="Times New Roman"/>
                      </w:rPr>
                      <m:t>earned</m:t>
                    </m:r>
                  </m:sub>
                </m:sSub>
                <m:r>
                  <w:rPr>
                    <w:rFonts w:ascii="Cambria Math" w:hAnsi="Times New Roman"/>
                  </w:rPr>
                  <m:t>=2+</m:t>
                </m:r>
                <m:d>
                  <m:dPr>
                    <m:begChr m:val="{"/>
                    <m:endChr m:val="}"/>
                    <m:ctrlPr>
                      <w:rPr>
                        <w:rFonts w:ascii="Cambria Math" w:hAnsi="Times New Roman"/>
                        <w:i/>
                      </w:rPr>
                    </m:ctrlPr>
                  </m:dPr>
                  <m:e>
                    <m:m>
                      <m:mPr>
                        <m:mcs>
                          <m:mc>
                            <m:mcPr>
                              <m:count m:val="2"/>
                              <m:mcJc m:val="center"/>
                            </m:mcPr>
                          </m:mc>
                        </m:mcs>
                        <m:ctrlPr>
                          <w:rPr>
                            <w:rFonts w:ascii="Cambria Math" w:hAnsi="Times New Roman"/>
                            <w:i/>
                          </w:rPr>
                        </m:ctrlPr>
                      </m:mPr>
                      <m:mr>
                        <m:e>
                          <m:r>
                            <w:rPr>
                              <w:rFonts w:ascii="Cambria Math" w:hAnsi="Times New Roman"/>
                            </w:rPr>
                            <m:t>1</m:t>
                          </m:r>
                        </m:e>
                        <m:e>
                          <m:r>
                            <m:rPr>
                              <m:nor/>
                            </m:rPr>
                            <w:rPr>
                              <w:rFonts w:ascii="Cambria Math" w:hAnsi="Times New Roman"/>
                            </w:rPr>
                            <m:t>e</m:t>
                          </m:r>
                          <m:r>
                            <m:rPr>
                              <m:nor/>
                            </m:rPr>
                            <w:rPr>
                              <w:rFonts w:ascii="Cambria Math" w:hAnsi="Times New Roman"/>
                            </w:rPr>
                            <m:t>ğ</m:t>
                          </m:r>
                          <m:r>
                            <m:rPr>
                              <m:nor/>
                            </m:rPr>
                            <w:rPr>
                              <w:rFonts w:ascii="Cambria Math" w:hAnsi="Times New Roman"/>
                            </w:rPr>
                            <m:t>er</m:t>
                          </m:r>
                          <m:r>
                            <w:rPr>
                              <w:rFonts w:ascii="Cambria Math" w:hAnsi="Times New Roman"/>
                            </w:rPr>
                            <m:t>C</m:t>
                          </m:r>
                          <m:r>
                            <m:rPr>
                              <m:sty m:val="p"/>
                            </m:rPr>
                            <w:rPr>
                              <w:rFonts w:ascii="Cambria Math" w:hAnsi="Times New Roman"/>
                            </w:rPr>
                            <m:t>&gt;</m:t>
                          </m:r>
                          <m:r>
                            <w:rPr>
                              <w:rFonts w:ascii="Cambria Math" w:hAnsi="Times New Roman"/>
                            </w:rPr>
                            <m:t>2</m:t>
                          </m:r>
                        </m:e>
                      </m:mr>
                      <m:mr>
                        <m:e>
                          <m:r>
                            <w:rPr>
                              <w:rFonts w:ascii="Cambria Math" w:hAnsi="Times New Roman"/>
                            </w:rPr>
                            <m:t>0</m:t>
                          </m:r>
                        </m:e>
                        <m:e>
                          <m:r>
                            <m:rPr>
                              <m:nor/>
                            </m:rPr>
                            <w:rPr>
                              <w:rFonts w:ascii="Cambria Math" w:hAnsi="Times New Roman"/>
                            </w:rPr>
                            <m:t>e</m:t>
                          </m:r>
                          <m:r>
                            <m:rPr>
                              <m:nor/>
                            </m:rPr>
                            <w:rPr>
                              <w:rFonts w:ascii="Cambria Math" w:hAnsi="Times New Roman"/>
                            </w:rPr>
                            <m:t>ğ</m:t>
                          </m:r>
                          <m:r>
                            <m:rPr>
                              <m:nor/>
                            </m:rPr>
                            <w:rPr>
                              <w:rFonts w:ascii="Cambria Math" w:hAnsi="Times New Roman"/>
                            </w:rPr>
                            <m:t>er</m:t>
                          </m:r>
                          <m:r>
                            <w:rPr>
                              <w:rFonts w:ascii="Cambria Math" w:hAnsi="Times New Roman"/>
                            </w:rPr>
                            <m:t>C</m:t>
                          </m:r>
                          <m:r>
                            <m:rPr>
                              <m:sty m:val="p"/>
                            </m:rPr>
                            <w:rPr>
                              <w:rFonts w:ascii="Cambria Math" w:hAnsi="Times New Roman"/>
                            </w:rPr>
                            <m:t>≤</m:t>
                          </m:r>
                          <m:r>
                            <w:rPr>
                              <w:rFonts w:ascii="Cambria Math" w:hAnsi="Times New Roman"/>
                            </w:rPr>
                            <m:t>2</m:t>
                          </m:r>
                        </m:e>
                      </m:mr>
                    </m:m>
                    <m:ctrlPr>
                      <w:rPr>
                        <w:rFonts w:ascii="Cambria Math" w:hAnsi="Cambria Math"/>
                        <w:i/>
                      </w:rPr>
                    </m:ctrlPr>
                  </m:e>
                </m:d>
              </m:oMath>
            </m:oMathPara>
          </w:p>
        </w:tc>
        <w:tc>
          <w:tcPr>
            <w:tcW w:w="1132" w:type="dxa"/>
            <w:vAlign w:val="center"/>
          </w:tcPr>
          <w:p w14:paraId="246D8D35" w14:textId="767152D2" w:rsidR="00BD1BBD" w:rsidRPr="000E76A7" w:rsidRDefault="00BD1BBD" w:rsidP="007066AC">
            <w:pPr>
              <w:ind w:hanging="2"/>
              <w:rPr>
                <w:rFonts w:ascii="Times New Roman" w:hAnsi="Times New Roman"/>
              </w:rPr>
            </w:pPr>
            <w:r w:rsidRPr="000E76A7">
              <w:rPr>
                <w:rFonts w:ascii="Times New Roman" w:hAnsi="Times New Roman"/>
              </w:rPr>
              <w:t>(</w:t>
            </w:r>
            <w:r>
              <w:rPr>
                <w:rFonts w:ascii="Times New Roman" w:hAnsi="Times New Roman"/>
              </w:rPr>
              <w:t>2.19</w:t>
            </w:r>
            <w:r w:rsidRPr="000E76A7">
              <w:rPr>
                <w:rFonts w:ascii="Times New Roman" w:hAnsi="Times New Roman"/>
              </w:rPr>
              <w:t>)</w:t>
            </w:r>
          </w:p>
        </w:tc>
      </w:tr>
    </w:tbl>
    <w:p w14:paraId="28420D0B" w14:textId="77777777" w:rsidR="00BD1BBD" w:rsidRPr="00BD1BBD" w:rsidRDefault="00BD1BBD" w:rsidP="00BD1BBD">
      <w:pPr>
        <w:pStyle w:val="ListeParagraf"/>
        <w:suppressAutoHyphens/>
        <w:spacing w:before="0" w:after="200"/>
        <w:rPr>
          <w:rFonts w:ascii="Times New Roman" w:hAnsi="Times New Roman"/>
        </w:rPr>
      </w:pPr>
    </w:p>
    <w:p w14:paraId="21E62116" w14:textId="583E87E7" w:rsidR="00BD1BBD" w:rsidRPr="00BD1BBD" w:rsidRDefault="00BD1BBD">
      <w:pPr>
        <w:numPr>
          <w:ilvl w:val="0"/>
          <w:numId w:val="20"/>
        </w:numPr>
        <w:suppressAutoHyphens/>
        <w:spacing w:before="0" w:after="200"/>
        <w:rPr>
          <w:rFonts w:ascii="Times New Roman" w:hAnsi="Times New Roman"/>
          <w:b/>
          <w:bCs/>
        </w:rPr>
      </w:pPr>
      <w:proofErr w:type="spellStart"/>
      <w:r w:rsidRPr="00270921">
        <w:rPr>
          <w:rFonts w:ascii="Times New Roman" w:hAnsi="Times New Roman"/>
        </w:rPr>
        <w:t>Burada</w:t>
      </w:r>
      <w:proofErr w:type="spellEnd"/>
      <w:r w:rsidRPr="00270921">
        <w:rPr>
          <w:rFonts w:ascii="Times New Roman" w:hAnsi="Times New Roman"/>
        </w:rPr>
        <w:t xml:space="preserve"> </w:t>
      </w:r>
      <m:oMath>
        <m:r>
          <w:rPr>
            <w:rFonts w:ascii="Cambria Math" w:hAnsi="Times New Roman"/>
          </w:rPr>
          <m:t>C</m:t>
        </m:r>
      </m:oMath>
      <w:r w:rsidRPr="00270921">
        <w:rPr>
          <w:rFonts w:ascii="Times New Roman" w:hAnsi="Times New Roman"/>
        </w:rPr>
        <w:t>, ardışık doğru cevaplardan oluşan kombo (combo) sayısıdır.</w:t>
      </w:r>
    </w:p>
    <w:p w14:paraId="4267929A" w14:textId="77777777" w:rsidR="00BD1BBD" w:rsidRPr="00270921" w:rsidRDefault="00BD1BBD">
      <w:pPr>
        <w:numPr>
          <w:ilvl w:val="0"/>
          <w:numId w:val="20"/>
        </w:numPr>
        <w:suppressAutoHyphens/>
        <w:spacing w:before="0" w:after="200"/>
        <w:rPr>
          <w:rFonts w:ascii="Times New Roman" w:hAnsi="Times New Roman"/>
          <w:b/>
          <w:bCs/>
        </w:rPr>
      </w:pPr>
    </w:p>
    <w:p w14:paraId="14901785" w14:textId="77777777" w:rsidR="00BD1BBD" w:rsidRDefault="00BD1BBD">
      <w:pPr>
        <w:numPr>
          <w:ilvl w:val="0"/>
          <w:numId w:val="21"/>
        </w:numPr>
        <w:suppressAutoHyphens/>
        <w:spacing w:before="0" w:after="200"/>
        <w:rPr>
          <w:rFonts w:ascii="Times New Roman" w:hAnsi="Times New Roman"/>
        </w:rPr>
      </w:pPr>
      <w:r w:rsidRPr="00270921">
        <w:rPr>
          <w:rFonts w:ascii="Times New Roman" w:hAnsi="Times New Roman"/>
          <w:b/>
          <w:bCs/>
        </w:rPr>
        <w:t>Bug Hunt Game (</w:t>
      </w:r>
      <w:proofErr w:type="spellStart"/>
      <w:r w:rsidRPr="00270921">
        <w:rPr>
          <w:rFonts w:ascii="Times New Roman" w:hAnsi="Times New Roman"/>
          <w:b/>
          <w:bCs/>
        </w:rPr>
        <w:t>Böcek</w:t>
      </w:r>
      <w:proofErr w:type="spellEnd"/>
      <w:r w:rsidRPr="00270921">
        <w:rPr>
          <w:rFonts w:ascii="Times New Roman" w:hAnsi="Times New Roman"/>
          <w:b/>
          <w:bCs/>
        </w:rPr>
        <w:t xml:space="preserve"> Avı):</w:t>
      </w:r>
      <w:r w:rsidRPr="00270921">
        <w:rPr>
          <w:rFonts w:ascii="Times New Roman" w:hAnsi="Times New Roman"/>
        </w:rPr>
        <w:t xml:space="preserve"> </w:t>
      </w:r>
      <w:proofErr w:type="spellStart"/>
      <w:r w:rsidRPr="00270921">
        <w:rPr>
          <w:rFonts w:ascii="Times New Roman" w:hAnsi="Times New Roman"/>
        </w:rPr>
        <w:t>Sesli</w:t>
      </w:r>
      <w:proofErr w:type="spellEnd"/>
      <w:r w:rsidRPr="00270921">
        <w:rPr>
          <w:rFonts w:ascii="Times New Roman" w:hAnsi="Times New Roman"/>
        </w:rPr>
        <w:t xml:space="preserve"> </w:t>
      </w:r>
      <w:proofErr w:type="spellStart"/>
      <w:r w:rsidRPr="00270921">
        <w:rPr>
          <w:rFonts w:ascii="Times New Roman" w:hAnsi="Times New Roman"/>
        </w:rPr>
        <w:t>okunan</w:t>
      </w:r>
      <w:proofErr w:type="spellEnd"/>
      <w:r w:rsidRPr="00270921">
        <w:rPr>
          <w:rFonts w:ascii="Times New Roman" w:hAnsi="Times New Roman"/>
        </w:rPr>
        <w:t xml:space="preserve"> </w:t>
      </w:r>
      <w:proofErr w:type="spellStart"/>
      <w:r w:rsidRPr="00270921">
        <w:rPr>
          <w:rFonts w:ascii="Times New Roman" w:hAnsi="Times New Roman"/>
        </w:rPr>
        <w:t>kelimeyi</w:t>
      </w:r>
      <w:proofErr w:type="spellEnd"/>
      <w:r w:rsidRPr="00270921">
        <w:rPr>
          <w:rFonts w:ascii="Times New Roman" w:hAnsi="Times New Roman"/>
        </w:rPr>
        <w:t xml:space="preserve"> </w:t>
      </w:r>
      <w:proofErr w:type="spellStart"/>
      <w:r w:rsidRPr="00270921">
        <w:rPr>
          <w:rFonts w:ascii="Times New Roman" w:hAnsi="Times New Roman"/>
        </w:rPr>
        <w:t>hızlı</w:t>
      </w:r>
      <w:proofErr w:type="spellEnd"/>
      <w:r w:rsidRPr="00270921">
        <w:rPr>
          <w:rFonts w:ascii="Times New Roman" w:hAnsi="Times New Roman"/>
        </w:rPr>
        <w:t xml:space="preserve"> </w:t>
      </w:r>
      <w:proofErr w:type="spellStart"/>
      <w:r w:rsidRPr="00270921">
        <w:rPr>
          <w:rFonts w:ascii="Times New Roman" w:hAnsi="Times New Roman"/>
        </w:rPr>
        <w:t>ve</w:t>
      </w:r>
      <w:proofErr w:type="spellEnd"/>
      <w:r w:rsidRPr="00270921">
        <w:rPr>
          <w:rFonts w:ascii="Times New Roman" w:hAnsi="Times New Roman"/>
        </w:rPr>
        <w:t xml:space="preserve"> </w:t>
      </w:r>
      <w:proofErr w:type="spellStart"/>
      <w:r w:rsidRPr="00270921">
        <w:rPr>
          <w:rFonts w:ascii="Times New Roman" w:hAnsi="Times New Roman"/>
        </w:rPr>
        <w:t>hatasız</w:t>
      </w:r>
      <w:proofErr w:type="spellEnd"/>
      <w:r w:rsidRPr="00270921">
        <w:rPr>
          <w:rFonts w:ascii="Times New Roman" w:hAnsi="Times New Roman"/>
        </w:rPr>
        <w:t xml:space="preserve"> </w:t>
      </w:r>
      <w:proofErr w:type="spellStart"/>
      <w:r w:rsidRPr="00270921">
        <w:rPr>
          <w:rFonts w:ascii="Times New Roman" w:hAnsi="Times New Roman"/>
        </w:rPr>
        <w:t>yazma</w:t>
      </w:r>
      <w:proofErr w:type="spellEnd"/>
      <w:r w:rsidRPr="00270921">
        <w:rPr>
          <w:rFonts w:ascii="Times New Roman" w:hAnsi="Times New Roman"/>
        </w:rPr>
        <w:t xml:space="preserve"> </w:t>
      </w:r>
      <w:proofErr w:type="spellStart"/>
      <w:r w:rsidRPr="00270921">
        <w:rPr>
          <w:rFonts w:ascii="Times New Roman" w:hAnsi="Times New Roman"/>
        </w:rPr>
        <w:t>oyunudur</w:t>
      </w:r>
      <w:proofErr w:type="spellEnd"/>
      <w:r w:rsidRPr="00270921">
        <w:rPr>
          <w:rFonts w:ascii="Times New Roman" w:hAnsi="Times New Roman"/>
        </w:rPr>
        <w:t xml:space="preserve">. </w:t>
      </w:r>
      <w:proofErr w:type="spellStart"/>
      <w:r w:rsidRPr="00270921">
        <w:rPr>
          <w:rFonts w:ascii="Times New Roman" w:hAnsi="Times New Roman"/>
        </w:rPr>
        <w:t>Hatasız</w:t>
      </w:r>
      <w:proofErr w:type="spellEnd"/>
      <w:r w:rsidRPr="00270921">
        <w:rPr>
          <w:rFonts w:ascii="Times New Roman" w:hAnsi="Times New Roman"/>
        </w:rPr>
        <w:t xml:space="preserve"> </w:t>
      </w:r>
      <w:proofErr w:type="spellStart"/>
      <w:r w:rsidRPr="00270921">
        <w:rPr>
          <w:rFonts w:ascii="Times New Roman" w:hAnsi="Times New Roman"/>
        </w:rPr>
        <w:t>yazımlarda</w:t>
      </w:r>
      <w:proofErr w:type="spellEnd"/>
      <w:r w:rsidRPr="00270921">
        <w:rPr>
          <w:rFonts w:ascii="Times New Roman" w:hAnsi="Times New Roman"/>
        </w:rPr>
        <w:t xml:space="preserve"> </w:t>
      </w:r>
      <w:proofErr w:type="spellStart"/>
      <w:r w:rsidRPr="00270921">
        <w:rPr>
          <w:rFonts w:ascii="Times New Roman" w:hAnsi="Times New Roman"/>
        </w:rPr>
        <w:t>kombo</w:t>
      </w:r>
      <w:proofErr w:type="spellEnd"/>
      <w:r w:rsidRPr="00270921">
        <w:rPr>
          <w:rFonts w:ascii="Times New Roman" w:hAnsi="Times New Roman"/>
        </w:rPr>
        <w:t xml:space="preserve"> </w:t>
      </w:r>
      <w:proofErr w:type="spellStart"/>
      <w:r w:rsidRPr="00270921">
        <w:rPr>
          <w:rFonts w:ascii="Times New Roman" w:hAnsi="Times New Roman"/>
        </w:rPr>
        <w:t>bazlı</w:t>
      </w:r>
      <w:proofErr w:type="spellEnd"/>
      <w:r w:rsidRPr="00270921">
        <w:rPr>
          <w:rFonts w:ascii="Times New Roman" w:hAnsi="Times New Roman"/>
        </w:rPr>
        <w:t xml:space="preserve"> </w:t>
      </w:r>
      <w:proofErr w:type="spellStart"/>
      <w:r w:rsidRPr="00270921">
        <w:rPr>
          <w:rFonts w:ascii="Times New Roman" w:hAnsi="Times New Roman"/>
        </w:rPr>
        <w:t>ödül</w:t>
      </w:r>
      <w:proofErr w:type="spellEnd"/>
      <w:r w:rsidRPr="00270921">
        <w:rPr>
          <w:rFonts w:ascii="Times New Roman" w:hAnsi="Times New Roman"/>
        </w:rPr>
        <w:t xml:space="preserve"> </w:t>
      </w:r>
      <w:proofErr w:type="spellStart"/>
      <w:r w:rsidRPr="00270921">
        <w:rPr>
          <w:rFonts w:ascii="Times New Roman" w:hAnsi="Times New Roman"/>
        </w:rPr>
        <w:t>verilir</w:t>
      </w:r>
      <w:proofErr w:type="spellEnd"/>
      <w:r w:rsidRPr="00270921">
        <w:rPr>
          <w:rFonts w:ascii="Times New Roman" w:hAnsi="Times New Roman"/>
        </w:rPr>
        <w:t>:</w:t>
      </w:r>
    </w:p>
    <w:tbl>
      <w:tblPr>
        <w:tblStyle w:val="TabloKlavuzu"/>
        <w:tblW w:w="85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71"/>
        <w:gridCol w:w="1132"/>
      </w:tblGrid>
      <w:tr w:rsidR="00BD1BBD" w:rsidRPr="000E76A7" w14:paraId="6B82D190" w14:textId="77777777" w:rsidTr="007066AC">
        <w:tc>
          <w:tcPr>
            <w:tcW w:w="7371" w:type="dxa"/>
            <w:vAlign w:val="center"/>
          </w:tcPr>
          <w:p w14:paraId="41561C24" w14:textId="448E4D73" w:rsidR="00BD1BBD" w:rsidRPr="00A850B4" w:rsidRDefault="00BD1BBD" w:rsidP="00BD1BBD">
            <w:pPr>
              <w:pStyle w:val="GvdeMetni"/>
              <w:ind w:left="240"/>
              <w:jc w:val="center"/>
              <w:rPr>
                <w:rFonts w:ascii="Times New Roman" w:hAnsi="Times New Roman"/>
              </w:rPr>
            </w:pPr>
            <m:oMathPara>
              <m:oMath>
                <m:r>
                  <m:rPr>
                    <m:nor/>
                  </m:rPr>
                  <w:rPr>
                    <w:rFonts w:ascii="Cambria Math" w:hAnsi="Times New Roman"/>
                  </w:rPr>
                  <m:t>X</m:t>
                </m:r>
                <m:sSub>
                  <m:sSubPr>
                    <m:ctrlPr>
                      <w:rPr>
                        <w:rFonts w:ascii="Cambria Math" w:hAnsi="Times New Roman"/>
                      </w:rPr>
                    </m:ctrlPr>
                  </m:sSubPr>
                  <m:e>
                    <m:r>
                      <m:rPr>
                        <m:nor/>
                      </m:rPr>
                      <w:rPr>
                        <w:rFonts w:ascii="Cambria Math" w:hAnsi="Times New Roman"/>
                      </w:rPr>
                      <m:t>P</m:t>
                    </m:r>
                  </m:e>
                  <m:sub>
                    <m:r>
                      <m:rPr>
                        <m:nor/>
                      </m:rPr>
                      <w:rPr>
                        <w:rFonts w:ascii="Cambria Math" w:hAnsi="Times New Roman"/>
                      </w:rPr>
                      <m:t>earned</m:t>
                    </m:r>
                  </m:sub>
                </m:sSub>
                <m:r>
                  <w:rPr>
                    <w:rFonts w:ascii="Cambria Math" w:hAnsi="Times New Roman"/>
                  </w:rPr>
                  <m:t>=</m:t>
                </m:r>
                <m:d>
                  <m:dPr>
                    <m:begChr m:val="{"/>
                    <m:endChr m:val="}"/>
                    <m:ctrlPr>
                      <w:rPr>
                        <w:rFonts w:ascii="Cambria Math" w:hAnsi="Times New Roman"/>
                        <w:i/>
                      </w:rPr>
                    </m:ctrlPr>
                  </m:dPr>
                  <m:e>
                    <m:m>
                      <m:mPr>
                        <m:mcs>
                          <m:mc>
                            <m:mcPr>
                              <m:count m:val="2"/>
                              <m:mcJc m:val="center"/>
                            </m:mcPr>
                          </m:mc>
                        </m:mcs>
                        <m:ctrlPr>
                          <w:rPr>
                            <w:rFonts w:ascii="Cambria Math" w:hAnsi="Times New Roman"/>
                          </w:rPr>
                        </m:ctrlPr>
                      </m:mPr>
                      <m:mr>
                        <m:e>
                          <m:r>
                            <m:rPr>
                              <m:nor/>
                            </m:rPr>
                            <w:rPr>
                              <w:rFonts w:ascii="Cambria Math" w:hAnsi="Times New Roman"/>
                            </w:rPr>
                            <m:t>10</m:t>
                          </m:r>
                          <m:r>
                            <m:rPr>
                              <m:sty m:val="p"/>
                            </m:rPr>
                            <w:rPr>
                              <w:rFonts w:ascii="Cambria Math" w:hAnsi="Times New Roman"/>
                            </w:rPr>
                            <m:t>+</m:t>
                          </m:r>
                          <m:r>
                            <w:rPr>
                              <w:rFonts w:ascii="Cambria Math" w:hAnsi="Times New Roman"/>
                            </w:rPr>
                            <m:t>5</m:t>
                          </m:r>
                          <m:r>
                            <w:rPr>
                              <w:rFonts w:ascii="Cambria Math" w:hAnsi="Times New Roman"/>
                            </w:rPr>
                            <m:t>×</m:t>
                          </m:r>
                          <m:r>
                            <w:rPr>
                              <w:rFonts w:ascii="Cambria Math" w:hAnsi="Times New Roman"/>
                            </w:rPr>
                            <m:t>C</m:t>
                          </m:r>
                          <m:ctrlPr>
                            <w:rPr>
                              <w:rFonts w:ascii="Cambria Math" w:hAnsi="Times New Roman"/>
                              <w:i/>
                            </w:rPr>
                          </m:ctrlPr>
                        </m:e>
                        <m:e>
                          <m:r>
                            <m:rPr>
                              <m:nor/>
                            </m:rPr>
                            <w:rPr>
                              <w:rFonts w:ascii="Cambria Math" w:hAnsi="Times New Roman"/>
                            </w:rPr>
                            <m:t>e</m:t>
                          </m:r>
                          <m:r>
                            <m:rPr>
                              <m:nor/>
                            </m:rPr>
                            <w:rPr>
                              <w:rFonts w:ascii="Cambria Math" w:hAnsi="Times New Roman"/>
                            </w:rPr>
                            <m:t>ğ</m:t>
                          </m:r>
                          <m:r>
                            <m:rPr>
                              <m:nor/>
                            </m:rPr>
                            <w:rPr>
                              <w:rFonts w:ascii="Cambria Math" w:hAnsi="Times New Roman"/>
                            </w:rPr>
                            <m:t xml:space="preserve">er hata yoksa </m:t>
                          </m:r>
                          <m:r>
                            <m:rPr>
                              <m:sty m:val="p"/>
                            </m:rPr>
                            <w:rPr>
                              <w:rFonts w:ascii="Cambria Math" w:hAnsi="Times New Roman"/>
                            </w:rPr>
                            <m:t>(</m:t>
                          </m:r>
                          <m:r>
                            <m:rPr>
                              <m:nor/>
                            </m:rPr>
                            <w:rPr>
                              <w:rFonts w:ascii="Cambria Math" w:hAnsi="Times New Roman"/>
                            </w:rPr>
                            <m:t>perfect</m:t>
                          </m:r>
                          <m:r>
                            <m:rPr>
                              <m:sty m:val="p"/>
                            </m:rPr>
                            <w:rPr>
                              <w:rFonts w:ascii="Cambria Math" w:hAnsi="Times New Roman"/>
                            </w:rPr>
                            <m:t>)</m:t>
                          </m:r>
                        </m:e>
                      </m:mr>
                      <m:mr>
                        <m:e>
                          <m:r>
                            <w:rPr>
                              <w:rFonts w:ascii="Cambria Math" w:hAnsi="Times New Roman"/>
                            </w:rPr>
                            <m:t>5</m:t>
                          </m:r>
                          <m:ctrlPr>
                            <w:rPr>
                              <w:rFonts w:ascii="Cambria Math" w:hAnsi="Times New Roman"/>
                              <w:i/>
                            </w:rPr>
                          </m:ctrlPr>
                        </m:e>
                        <m:e>
                          <m:r>
                            <m:rPr>
                              <m:nor/>
                            </m:rPr>
                            <w:rPr>
                              <w:rFonts w:ascii="Cambria Math" w:hAnsi="Times New Roman"/>
                            </w:rPr>
                            <m:t>e</m:t>
                          </m:r>
                          <m:r>
                            <m:rPr>
                              <m:nor/>
                            </m:rPr>
                            <w:rPr>
                              <w:rFonts w:ascii="Cambria Math" w:hAnsi="Times New Roman"/>
                            </w:rPr>
                            <m:t>ğ</m:t>
                          </m:r>
                          <m:r>
                            <m:rPr>
                              <m:nor/>
                            </m:rPr>
                            <w:rPr>
                              <w:rFonts w:ascii="Cambria Math" w:hAnsi="Times New Roman"/>
                            </w:rPr>
                            <m:t>er ipucu kullan</m:t>
                          </m:r>
                          <m:r>
                            <m:rPr>
                              <m:nor/>
                            </m:rPr>
                            <w:rPr>
                              <w:rFonts w:ascii="Cambria Math" w:hAnsi="Times New Roman"/>
                            </w:rPr>
                            <m:t>ı</m:t>
                          </m:r>
                          <m:r>
                            <m:rPr>
                              <m:nor/>
                            </m:rPr>
                            <w:rPr>
                              <w:rFonts w:ascii="Cambria Math" w:hAnsi="Times New Roman"/>
                            </w:rPr>
                            <m:t>ld</m:t>
                          </m:r>
                          <m:r>
                            <m:rPr>
                              <m:nor/>
                            </m:rPr>
                            <w:rPr>
                              <w:rFonts w:ascii="Cambria Math" w:hAnsi="Times New Roman"/>
                            </w:rPr>
                            <m:t>ı</m:t>
                          </m:r>
                          <m:r>
                            <m:rPr>
                              <m:nor/>
                            </m:rPr>
                            <w:rPr>
                              <w:rFonts w:ascii="Cambria Math" w:hAnsi="Times New Roman"/>
                            </w:rPr>
                            <m:t>ysa</m:t>
                          </m:r>
                        </m:e>
                      </m:mr>
                    </m:m>
                    <m:ctrlPr>
                      <w:rPr>
                        <w:rFonts w:ascii="Cambria Math" w:hAnsi="Cambria Math"/>
                        <w:i/>
                      </w:rPr>
                    </m:ctrlPr>
                  </m:e>
                </m:d>
              </m:oMath>
            </m:oMathPara>
          </w:p>
        </w:tc>
        <w:tc>
          <w:tcPr>
            <w:tcW w:w="1132" w:type="dxa"/>
            <w:vAlign w:val="center"/>
          </w:tcPr>
          <w:p w14:paraId="1F8279AE" w14:textId="70A5B4CE" w:rsidR="00BD1BBD" w:rsidRPr="000E76A7" w:rsidRDefault="00BD1BBD" w:rsidP="007066AC">
            <w:pPr>
              <w:ind w:hanging="2"/>
              <w:rPr>
                <w:rFonts w:ascii="Times New Roman" w:hAnsi="Times New Roman"/>
              </w:rPr>
            </w:pPr>
            <w:r w:rsidRPr="000E76A7">
              <w:rPr>
                <w:rFonts w:ascii="Times New Roman" w:hAnsi="Times New Roman"/>
              </w:rPr>
              <w:t>(</w:t>
            </w:r>
            <w:r>
              <w:rPr>
                <w:rFonts w:ascii="Times New Roman" w:hAnsi="Times New Roman"/>
              </w:rPr>
              <w:t>2.20</w:t>
            </w:r>
            <w:r w:rsidRPr="000E76A7">
              <w:rPr>
                <w:rFonts w:ascii="Times New Roman" w:hAnsi="Times New Roman"/>
              </w:rPr>
              <w:t>)</w:t>
            </w:r>
          </w:p>
        </w:tc>
      </w:tr>
    </w:tbl>
    <w:p w14:paraId="52D033EB" w14:textId="77777777" w:rsidR="00BD1BBD" w:rsidRDefault="00BD1BBD" w:rsidP="00AB783D">
      <w:pPr>
        <w:pStyle w:val="MainTitle"/>
        <w:numPr>
          <w:ilvl w:val="0"/>
          <w:numId w:val="0"/>
        </w:numPr>
      </w:pPr>
    </w:p>
    <w:p w14:paraId="5ABEC576" w14:textId="0274929F" w:rsidR="007D7A48" w:rsidRPr="00650E5B" w:rsidRDefault="00303769" w:rsidP="00AB783D">
      <w:pPr>
        <w:pStyle w:val="MainTitle"/>
      </w:pPr>
      <w:proofErr w:type="spellStart"/>
      <w:r w:rsidRPr="00593971">
        <w:t>Streak</w:t>
      </w:r>
      <w:proofErr w:type="spellEnd"/>
      <w:r w:rsidRPr="00593971">
        <w:t xml:space="preserve"> ve Rozet Sistemi</w:t>
      </w:r>
    </w:p>
    <w:p w14:paraId="13B9979D" w14:textId="77777777" w:rsidR="00650E5B" w:rsidRDefault="00650E5B" w:rsidP="00650E5B">
      <w:pPr>
        <w:pStyle w:val="FirstParagraph"/>
        <w:spacing w:line="360" w:lineRule="auto"/>
        <w:rPr>
          <w:rFonts w:ascii="Times New Roman" w:hAnsi="Times New Roman" w:cs="Times New Roman"/>
        </w:rPr>
      </w:pPr>
      <w:proofErr w:type="spellStart"/>
      <w:r w:rsidRPr="00270921">
        <w:rPr>
          <w:rFonts w:ascii="Times New Roman" w:hAnsi="Times New Roman" w:cs="Times New Roman"/>
        </w:rPr>
        <w:t>Kullanıcıların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alışkanlık</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döngüsünü</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korumak</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için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günlük</w:t>
      </w:r>
      <w:proofErr w:type="spellEnd"/>
      <w:r w:rsidRPr="00270921">
        <w:rPr>
          <w:rFonts w:ascii="Times New Roman" w:hAnsi="Times New Roman" w:cs="Times New Roman"/>
        </w:rPr>
        <w:t xml:space="preserve"> streak (</w:t>
      </w:r>
      <w:proofErr w:type="spellStart"/>
      <w:r w:rsidRPr="00270921">
        <w:rPr>
          <w:rFonts w:ascii="Times New Roman" w:hAnsi="Times New Roman" w:cs="Times New Roman"/>
        </w:rPr>
        <w:t>seri</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takibi</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yapılır</w:t>
      </w:r>
      <w:proofErr w:type="spellEnd"/>
      <w:r w:rsidRPr="00270921">
        <w:rPr>
          <w:rFonts w:ascii="Times New Roman" w:hAnsi="Times New Roman" w:cs="Times New Roman"/>
        </w:rPr>
        <w:t xml:space="preserve">. Her </w:t>
      </w:r>
      <w:proofErr w:type="spellStart"/>
      <w:r w:rsidRPr="00270921">
        <w:rPr>
          <w:rFonts w:ascii="Times New Roman" w:hAnsi="Times New Roman" w:cs="Times New Roman"/>
        </w:rPr>
        <w:t>gün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kullanıcının</w:t>
      </w:r>
      <w:proofErr w:type="spellEnd"/>
      <w:r w:rsidRPr="00270921">
        <w:rPr>
          <w:rFonts w:ascii="Times New Roman" w:hAnsi="Times New Roman" w:cs="Times New Roman"/>
        </w:rPr>
        <w:t xml:space="preserve"> placement </w:t>
      </w:r>
      <w:proofErr w:type="spellStart"/>
      <w:r w:rsidRPr="00270921">
        <w:rPr>
          <w:rFonts w:ascii="Times New Roman" w:hAnsi="Times New Roman" w:cs="Times New Roman"/>
        </w:rPr>
        <w:t>testte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belirlediği</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günlük</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hedefine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daily_goal</w:t>
      </w:r>
      <w:proofErr w:type="spellEnd"/>
      <w:r w:rsidRPr="00270921">
        <w:rPr>
          <w:rFonts w:ascii="Times New Roman" w:hAnsi="Times New Roman" w:cs="Times New Roman"/>
        </w:rPr>
        <w:t xml:space="preserve">: 3, 5 </w:t>
      </w:r>
      <w:proofErr w:type="spellStart"/>
      <w:r w:rsidRPr="00270921">
        <w:rPr>
          <w:rFonts w:ascii="Times New Roman" w:hAnsi="Times New Roman" w:cs="Times New Roman"/>
        </w:rPr>
        <w:t>veya</w:t>
      </w:r>
      <w:proofErr w:type="spellEnd"/>
      <w:r w:rsidRPr="00270921">
        <w:rPr>
          <w:rFonts w:ascii="Times New Roman" w:hAnsi="Times New Roman" w:cs="Times New Roman"/>
        </w:rPr>
        <w:t xml:space="preserve"> 10 </w:t>
      </w:r>
      <w:proofErr w:type="spellStart"/>
      <w:r w:rsidRPr="00270921">
        <w:rPr>
          <w:rFonts w:ascii="Times New Roman" w:hAnsi="Times New Roman" w:cs="Times New Roman"/>
        </w:rPr>
        <w:t>kelime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ulaşıp</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ulaşmadığı</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kontrol</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edilir</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Hedefe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ulaşıldığında</w:t>
      </w:r>
      <w:proofErr w:type="spellEnd"/>
      <w:r w:rsidRPr="00270921">
        <w:rPr>
          <w:rFonts w:ascii="Times New Roman" w:hAnsi="Times New Roman" w:cs="Times New Roman"/>
        </w:rPr>
        <w:t>, ‘</w:t>
      </w:r>
      <w:proofErr w:type="spellStart"/>
      <w:r w:rsidRPr="00270921">
        <w:rPr>
          <w:rFonts w:ascii="Times New Roman" w:hAnsi="Times New Roman" w:cs="Times New Roman"/>
        </w:rPr>
        <w:t>last_study_</w:t>
      </w:r>
      <w:proofErr w:type="gramStart"/>
      <w:r w:rsidRPr="00270921">
        <w:rPr>
          <w:rFonts w:ascii="Times New Roman" w:hAnsi="Times New Roman" w:cs="Times New Roman"/>
        </w:rPr>
        <w:t>date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tarihi</w:t>
      </w:r>
      <w:proofErr w:type="spellEnd"/>
      <w:proofErr w:type="gramEnd"/>
      <w:r w:rsidRPr="00270921">
        <w:rPr>
          <w:rFonts w:ascii="Times New Roman" w:hAnsi="Times New Roman" w:cs="Times New Roman"/>
        </w:rPr>
        <w:t xml:space="preserve"> </w:t>
      </w:r>
      <w:proofErr w:type="spellStart"/>
      <w:r w:rsidRPr="00270921">
        <w:rPr>
          <w:rFonts w:ascii="Times New Roman" w:hAnsi="Times New Roman" w:cs="Times New Roman"/>
        </w:rPr>
        <w:t>ile</w:t>
      </w:r>
      <w:proofErr w:type="spellEnd"/>
      <w:r w:rsidRPr="00270921">
        <w:rPr>
          <w:rFonts w:ascii="Times New Roman" w:hAnsi="Times New Roman" w:cs="Times New Roman"/>
        </w:rPr>
        <w:t xml:space="preserve"> o </w:t>
      </w:r>
      <w:proofErr w:type="spellStart"/>
      <w:r w:rsidRPr="00270921">
        <w:rPr>
          <w:rFonts w:ascii="Times New Roman" w:hAnsi="Times New Roman" w:cs="Times New Roman"/>
        </w:rPr>
        <w:t>günün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tarihi</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karşılaştırılır</w:t>
      </w:r>
      <w:proofErr w:type="spellEnd"/>
      <w:r w:rsidRPr="00270921">
        <w:rPr>
          <w:rFonts w:ascii="Times New Roman" w:hAnsi="Times New Roman" w:cs="Times New Roman"/>
        </w:rPr>
        <w:t>:</w:t>
      </w:r>
    </w:p>
    <w:tbl>
      <w:tblPr>
        <w:tblStyle w:val="TabloKlavuzu"/>
        <w:tblW w:w="85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71"/>
        <w:gridCol w:w="1132"/>
      </w:tblGrid>
      <w:tr w:rsidR="00650E5B" w:rsidRPr="000E76A7" w14:paraId="60550D08" w14:textId="77777777" w:rsidTr="007066AC">
        <w:tc>
          <w:tcPr>
            <w:tcW w:w="7371" w:type="dxa"/>
            <w:vAlign w:val="center"/>
          </w:tcPr>
          <w:p w14:paraId="47547781" w14:textId="05915FA0" w:rsidR="00650E5B" w:rsidRPr="00A850B4" w:rsidRDefault="00650E5B" w:rsidP="00650E5B">
            <w:pPr>
              <w:pStyle w:val="GvdeMetni"/>
              <w:jc w:val="center"/>
              <w:rPr>
                <w:rFonts w:ascii="Times New Roman" w:hAnsi="Times New Roman"/>
              </w:rPr>
            </w:pPr>
            <w:proofErr w:type="spellStart"/>
            <m:oMathPara>
              <m:oMath>
                <m:r>
                  <m:rPr>
                    <m:nor/>
                  </m:rPr>
                  <w:rPr>
                    <w:rFonts w:ascii="Cambria Math" w:hAnsi="Times New Roman"/>
                  </w:rPr>
                  <m:t>Strea</m:t>
                </m:r>
                <w:proofErr w:type="spellEnd"/>
                <m:sSub>
                  <m:sSubPr>
                    <m:ctrlPr>
                      <w:rPr>
                        <w:rFonts w:ascii="Cambria Math" w:hAnsi="Times New Roman"/>
                      </w:rPr>
                    </m:ctrlPr>
                  </m:sSubPr>
                  <m:e>
                    <m:r>
                      <m:rPr>
                        <m:nor/>
                      </m:rPr>
                      <w:rPr>
                        <w:rFonts w:ascii="Cambria Math" w:hAnsi="Times New Roman"/>
                      </w:rPr>
                      <m:t>k</m:t>
                    </m:r>
                  </m:e>
                  <m:sub>
                    <m:r>
                      <m:rPr>
                        <m:nor/>
                      </m:rPr>
                      <w:rPr>
                        <w:rFonts w:ascii="Cambria Math" w:hAnsi="Times New Roman"/>
                      </w:rPr>
                      <m:t>count</m:t>
                    </m:r>
                  </m:sub>
                </m:sSub>
                <m:r>
                  <w:rPr>
                    <w:rFonts w:ascii="Cambria Math" w:hAnsi="Times New Roman"/>
                  </w:rPr>
                  <m:t>=</m:t>
                </m:r>
                <m:d>
                  <m:dPr>
                    <m:begChr m:val="{"/>
                    <m:endChr m:val="}"/>
                    <m:ctrlPr>
                      <w:rPr>
                        <w:rFonts w:ascii="Cambria Math" w:hAnsi="Times New Roman"/>
                        <w:i/>
                      </w:rPr>
                    </m:ctrlPr>
                  </m:dPr>
                  <m:e>
                    <m:m>
                      <m:mPr>
                        <m:mcs>
                          <m:mc>
                            <m:mcPr>
                              <m:count m:val="2"/>
                              <m:mcJc m:val="center"/>
                            </m:mcPr>
                          </m:mc>
                        </m:mcs>
                        <m:ctrlPr>
                          <w:rPr>
                            <w:rFonts w:ascii="Cambria Math" w:hAnsi="Times New Roman"/>
                          </w:rPr>
                        </m:ctrlPr>
                      </m:mPr>
                      <m:mr>
                        <m:e>
                          <m:r>
                            <m:rPr>
                              <m:nor/>
                            </m:rPr>
                            <w:rPr>
                              <w:rFonts w:ascii="Cambria Math" w:hAnsi="Times New Roman"/>
                            </w:rPr>
                            <m:t>Strea</m:t>
                          </m:r>
                          <m:sSub>
                            <m:sSubPr>
                              <m:ctrlPr>
                                <w:rPr>
                                  <w:rFonts w:ascii="Cambria Math" w:hAnsi="Times New Roman"/>
                                </w:rPr>
                              </m:ctrlPr>
                            </m:sSubPr>
                            <m:e>
                              <m:r>
                                <m:rPr>
                                  <m:nor/>
                                </m:rPr>
                                <w:rPr>
                                  <w:rFonts w:ascii="Cambria Math" w:hAnsi="Times New Roman"/>
                                </w:rPr>
                                <m:t>k</m:t>
                              </m:r>
                            </m:e>
                            <m:sub>
                              <m:r>
                                <m:rPr>
                                  <m:nor/>
                                </m:rPr>
                                <w:rPr>
                                  <w:rFonts w:ascii="Cambria Math" w:hAnsi="Times New Roman"/>
                                </w:rPr>
                                <m:t>count</m:t>
                              </m:r>
                            </m:sub>
                          </m:sSub>
                        </m:e>
                        <m:e>
                          <w:proofErr w:type="spellStart"/>
                          <m:r>
                            <m:rPr>
                              <m:nor/>
                            </m:rPr>
                            <w:rPr>
                              <w:rFonts w:ascii="Cambria Math" w:hAnsi="Times New Roman"/>
                            </w:rPr>
                            <m:t>e</m:t>
                          </m:r>
                          <m:r>
                            <m:rPr>
                              <m:nor/>
                            </m:rPr>
                            <w:rPr>
                              <w:rFonts w:ascii="Cambria Math" w:hAnsi="Times New Roman"/>
                            </w:rPr>
                            <m:t>ğ</m:t>
                          </m:r>
                          <m:r>
                            <m:rPr>
                              <m:nor/>
                            </m:rPr>
                            <w:rPr>
                              <w:rFonts w:ascii="Cambria Math" w:hAnsi="Times New Roman"/>
                            </w:rPr>
                            <m:t>er</m:t>
                          </m:r>
                          <w:proofErr w:type="spellEnd"/>
                          <m:r>
                            <m:rPr>
                              <m:nor/>
                            </m:rPr>
                            <w:rPr>
                              <w:rFonts w:ascii="Cambria Math" w:hAnsi="Times New Roman"/>
                            </w:rPr>
                            <m:t xml:space="preserve"> </m:t>
                          </m:r>
                          <w:proofErr w:type="spellStart"/>
                          <m:r>
                            <m:rPr>
                              <m:nor/>
                            </m:rPr>
                            <w:rPr>
                              <w:rFonts w:ascii="Cambria Math" w:hAnsi="Times New Roman"/>
                            </w:rPr>
                            <m:t>bug</m:t>
                          </m:r>
                          <m:r>
                            <m:rPr>
                              <m:nor/>
                            </m:rPr>
                            <w:rPr>
                              <w:rFonts w:ascii="Cambria Math" w:hAnsi="Times New Roman"/>
                            </w:rPr>
                            <m:t>ü</m:t>
                          </m:r>
                          <m:r>
                            <m:rPr>
                              <m:nor/>
                            </m:rPr>
                            <w:rPr>
                              <w:rFonts w:ascii="Cambria Math" w:hAnsi="Times New Roman"/>
                            </w:rPr>
                            <m:t>n</m:t>
                          </m:r>
                          <w:proofErr w:type="spellEnd"/>
                          <m:r>
                            <m:rPr>
                              <m:nor/>
                            </m:rPr>
                            <w:rPr>
                              <w:rFonts w:ascii="Cambria Math" w:hAnsi="Times New Roman"/>
                            </w:rPr>
                            <m:t xml:space="preserve"> </m:t>
                          </m:r>
                          <w:proofErr w:type="spellStart"/>
                          <m:r>
                            <m:rPr>
                              <m:nor/>
                            </m:rPr>
                            <w:rPr>
                              <w:rFonts w:ascii="Cambria Math" w:hAnsi="Times New Roman"/>
                            </w:rPr>
                            <m:t>zaten</m:t>
                          </m:r>
                          <w:proofErr w:type="spellEnd"/>
                          <m:r>
                            <m:rPr>
                              <m:nor/>
                            </m:rPr>
                            <w:rPr>
                              <w:rFonts w:ascii="Cambria Math" w:hAnsi="Times New Roman"/>
                            </w:rPr>
                            <m:t xml:space="preserve"> </m:t>
                          </m:r>
                          <w:proofErr w:type="spellStart"/>
                          <m:r>
                            <m:rPr>
                              <m:nor/>
                            </m:rPr>
                            <w:rPr>
                              <w:rFonts w:ascii="Cambria Math" w:hAnsi="Times New Roman"/>
                            </w:rPr>
                            <m:t>ç</m:t>
                          </m:r>
                          <m:r>
                            <m:rPr>
                              <m:nor/>
                            </m:rPr>
                            <w:rPr>
                              <w:rFonts w:ascii="Cambria Math" w:hAnsi="Times New Roman"/>
                            </w:rPr>
                            <m:t>al</m:t>
                          </m:r>
                          <m:r>
                            <m:rPr>
                              <m:nor/>
                            </m:rPr>
                            <w:rPr>
                              <w:rFonts w:ascii="Cambria Math" w:hAnsi="Times New Roman"/>
                            </w:rPr>
                            <m:t>ışı</m:t>
                          </m:r>
                          <m:r>
                            <m:rPr>
                              <m:nor/>
                            </m:rPr>
                            <w:rPr>
                              <w:rFonts w:ascii="Cambria Math" w:hAnsi="Times New Roman"/>
                            </w:rPr>
                            <m:t>ld</m:t>
                          </m:r>
                          <m:r>
                            <m:rPr>
                              <m:nor/>
                            </m:rPr>
                            <w:rPr>
                              <w:rFonts w:ascii="Cambria Math" w:hAnsi="Times New Roman"/>
                            </w:rPr>
                            <m:t>ı</m:t>
                          </m:r>
                          <m:r>
                            <m:rPr>
                              <m:nor/>
                            </m:rPr>
                            <w:rPr>
                              <w:rFonts w:ascii="Cambria Math" w:hAnsi="Times New Roman"/>
                            </w:rPr>
                            <m:t>ysa</m:t>
                          </m:r>
                          <w:proofErr w:type="spellEnd"/>
                        </m:e>
                      </m:mr>
                      <m:mr>
                        <m:e>
                          <m:r>
                            <m:rPr>
                              <m:nor/>
                            </m:rPr>
                            <w:rPr>
                              <w:rFonts w:ascii="Cambria Math" w:hAnsi="Times New Roman"/>
                            </w:rPr>
                            <m:t>Strea</m:t>
                          </m:r>
                          <m:sSub>
                            <m:sSubPr>
                              <m:ctrlPr>
                                <w:rPr>
                                  <w:rFonts w:ascii="Cambria Math" w:hAnsi="Times New Roman"/>
                                </w:rPr>
                              </m:ctrlPr>
                            </m:sSubPr>
                            <m:e>
                              <m:r>
                                <m:rPr>
                                  <m:nor/>
                                </m:rPr>
                                <w:rPr>
                                  <w:rFonts w:ascii="Cambria Math" w:hAnsi="Times New Roman"/>
                                </w:rPr>
                                <m:t>k</m:t>
                              </m:r>
                            </m:e>
                            <m:sub>
                              <m:r>
                                <m:rPr>
                                  <m:nor/>
                                </m:rPr>
                                <w:rPr>
                                  <w:rFonts w:ascii="Cambria Math" w:hAnsi="Times New Roman"/>
                                </w:rPr>
                                <m:t>count</m:t>
                              </m:r>
                            </m:sub>
                          </m:sSub>
                          <m:r>
                            <w:rPr>
                              <w:rFonts w:ascii="Cambria Math" w:hAnsi="Times New Roman"/>
                            </w:rPr>
                            <m:t>+1</m:t>
                          </m:r>
                          <m:ctrlPr>
                            <w:rPr>
                              <w:rFonts w:ascii="Cambria Math" w:hAnsi="Times New Roman"/>
                              <w:i/>
                            </w:rPr>
                          </m:ctrlPr>
                        </m:e>
                        <m:e>
                          <m:r>
                            <m:rPr>
                              <m:nor/>
                            </m:rPr>
                            <w:rPr>
                              <w:rFonts w:ascii="Cambria Math" w:hAnsi="Times New Roman"/>
                            </w:rPr>
                            <m:t>e</m:t>
                          </m:r>
                          <m:r>
                            <m:rPr>
                              <m:nor/>
                            </m:rPr>
                            <w:rPr>
                              <w:rFonts w:ascii="Cambria Math" w:hAnsi="Times New Roman"/>
                            </w:rPr>
                            <m:t>ğ</m:t>
                          </m:r>
                          <m:r>
                            <m:rPr>
                              <m:nor/>
                            </m:rPr>
                            <w:rPr>
                              <w:rFonts w:ascii="Cambria Math" w:hAnsi="Times New Roman"/>
                            </w:rPr>
                            <m:t>er d</m:t>
                          </m:r>
                          <m:r>
                            <m:rPr>
                              <m:nor/>
                            </m:rPr>
                            <w:rPr>
                              <w:rFonts w:ascii="Cambria Math" w:hAnsi="Times New Roman"/>
                            </w:rPr>
                            <m:t>ü</m:t>
                          </m:r>
                          <m:r>
                            <m:rPr>
                              <m:nor/>
                            </m:rPr>
                            <w:rPr>
                              <w:rFonts w:ascii="Cambria Math" w:hAnsi="Times New Roman"/>
                            </w:rPr>
                            <m:t xml:space="preserve">n </m:t>
                          </m:r>
                          <m:r>
                            <m:rPr>
                              <m:nor/>
                            </m:rPr>
                            <w:rPr>
                              <w:rFonts w:ascii="Cambria Math" w:hAnsi="Times New Roman"/>
                            </w:rPr>
                            <m:t>ç</m:t>
                          </m:r>
                          <m:r>
                            <m:rPr>
                              <m:nor/>
                            </m:rPr>
                            <w:rPr>
                              <w:rFonts w:ascii="Cambria Math" w:hAnsi="Times New Roman"/>
                            </w:rPr>
                            <m:t>al</m:t>
                          </m:r>
                          <m:r>
                            <m:rPr>
                              <m:nor/>
                            </m:rPr>
                            <w:rPr>
                              <w:rFonts w:ascii="Cambria Math" w:hAnsi="Times New Roman"/>
                            </w:rPr>
                            <m:t>ışı</m:t>
                          </m:r>
                          <m:r>
                            <m:rPr>
                              <m:nor/>
                            </m:rPr>
                            <w:rPr>
                              <w:rFonts w:ascii="Cambria Math" w:hAnsi="Times New Roman"/>
                            </w:rPr>
                            <m:t>ld</m:t>
                          </m:r>
                          <m:r>
                            <m:rPr>
                              <m:nor/>
                            </m:rPr>
                            <w:rPr>
                              <w:rFonts w:ascii="Cambria Math" w:hAnsi="Times New Roman"/>
                            </w:rPr>
                            <m:t>ı</m:t>
                          </m:r>
                          <m:r>
                            <m:rPr>
                              <m:nor/>
                            </m:rPr>
                            <w:rPr>
                              <w:rFonts w:ascii="Cambria Math" w:hAnsi="Times New Roman"/>
                            </w:rPr>
                            <m:t>ysa</m:t>
                          </m:r>
                        </m:e>
                      </m:mr>
                      <m:mr>
                        <m:e>
                          <m:r>
                            <w:rPr>
                              <w:rFonts w:ascii="Cambria Math" w:hAnsi="Times New Roman"/>
                            </w:rPr>
                            <m:t>1</m:t>
                          </m:r>
                          <m:ctrlPr>
                            <w:rPr>
                              <w:rFonts w:ascii="Cambria Math" w:hAnsi="Times New Roman"/>
                              <w:i/>
                            </w:rPr>
                          </m:ctrlPr>
                        </m:e>
                        <m:e>
                          <m:r>
                            <m:rPr>
                              <m:nor/>
                            </m:rPr>
                            <w:rPr>
                              <w:rFonts w:ascii="Cambria Math" w:hAnsi="Times New Roman"/>
                            </w:rPr>
                            <m:t>e</m:t>
                          </m:r>
                          <m:r>
                            <m:rPr>
                              <m:nor/>
                            </m:rPr>
                            <w:rPr>
                              <w:rFonts w:ascii="Cambria Math" w:hAnsi="Times New Roman"/>
                            </w:rPr>
                            <m:t>ğ</m:t>
                          </m:r>
                          <m:r>
                            <m:rPr>
                              <m:nor/>
                            </m:rPr>
                            <w:rPr>
                              <w:rFonts w:ascii="Cambria Math" w:hAnsi="Times New Roman"/>
                            </w:rPr>
                            <m:t>er araya bo</m:t>
                          </m:r>
                          <m:r>
                            <m:rPr>
                              <m:nor/>
                            </m:rPr>
                            <w:rPr>
                              <w:rFonts w:ascii="Cambria Math" w:hAnsi="Times New Roman"/>
                            </w:rPr>
                            <m:t>ş</m:t>
                          </m:r>
                          <m:r>
                            <m:rPr>
                              <m:nor/>
                            </m:rPr>
                            <w:rPr>
                              <w:rFonts w:ascii="Cambria Math" w:hAnsi="Times New Roman"/>
                            </w:rPr>
                            <m:t>luk girdiyle</m:t>
                          </m:r>
                        </m:e>
                      </m:mr>
                    </m:m>
                    <m:ctrlPr>
                      <w:rPr>
                        <w:rFonts w:ascii="Cambria Math" w:hAnsi="Cambria Math"/>
                        <w:i/>
                      </w:rPr>
                    </m:ctrlPr>
                  </m:e>
                </m:d>
              </m:oMath>
            </m:oMathPara>
          </w:p>
        </w:tc>
        <w:tc>
          <w:tcPr>
            <w:tcW w:w="1132" w:type="dxa"/>
            <w:vAlign w:val="center"/>
          </w:tcPr>
          <w:p w14:paraId="0E7958EC" w14:textId="25B6BEB3" w:rsidR="00650E5B" w:rsidRPr="000E76A7" w:rsidRDefault="00650E5B" w:rsidP="007066AC">
            <w:pPr>
              <w:ind w:hanging="2"/>
              <w:rPr>
                <w:rFonts w:ascii="Times New Roman" w:hAnsi="Times New Roman"/>
              </w:rPr>
            </w:pPr>
            <w:r w:rsidRPr="000E76A7">
              <w:rPr>
                <w:rFonts w:ascii="Times New Roman" w:hAnsi="Times New Roman"/>
              </w:rPr>
              <w:t>(</w:t>
            </w:r>
            <w:r>
              <w:rPr>
                <w:rFonts w:ascii="Times New Roman" w:hAnsi="Times New Roman"/>
              </w:rPr>
              <w:t>2.21</w:t>
            </w:r>
            <w:r w:rsidRPr="000E76A7">
              <w:rPr>
                <w:rFonts w:ascii="Times New Roman" w:hAnsi="Times New Roman"/>
              </w:rPr>
              <w:t>)</w:t>
            </w:r>
          </w:p>
        </w:tc>
      </w:tr>
    </w:tbl>
    <w:p w14:paraId="02AD8D8A" w14:textId="77777777" w:rsidR="00650E5B" w:rsidRPr="00270921" w:rsidRDefault="00650E5B" w:rsidP="00650E5B">
      <w:pPr>
        <w:pStyle w:val="FirstParagraph"/>
        <w:spacing w:line="360" w:lineRule="auto"/>
        <w:rPr>
          <w:rFonts w:ascii="Times New Roman" w:hAnsi="Times New Roman" w:cs="Times New Roman"/>
        </w:rPr>
      </w:pPr>
      <w:proofErr w:type="spellStart"/>
      <w:r w:rsidRPr="00270921">
        <w:rPr>
          <w:rFonts w:ascii="Times New Roman" w:hAnsi="Times New Roman" w:cs="Times New Roman"/>
        </w:rPr>
        <w:t>Sunucu</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tarih</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karşılaştırmasını</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sunucu</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sistem</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saatine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göre</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değil</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gün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sınırlarını</w:t>
      </w:r>
      <w:proofErr w:type="spellEnd"/>
      <w:r w:rsidRPr="00270921">
        <w:rPr>
          <w:rFonts w:ascii="Times New Roman" w:hAnsi="Times New Roman" w:cs="Times New Roman"/>
        </w:rPr>
        <w:t xml:space="preserve"> (00:00) </w:t>
      </w:r>
      <w:proofErr w:type="spellStart"/>
      <w:r w:rsidRPr="00270921">
        <w:rPr>
          <w:rFonts w:ascii="Times New Roman" w:hAnsi="Times New Roman" w:cs="Times New Roman"/>
        </w:rPr>
        <w:t>baz</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alan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tarih</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nesneleri</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üzerinden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yürüterek</w:t>
      </w:r>
      <w:proofErr w:type="spellEnd"/>
      <w:r w:rsidRPr="00270921">
        <w:rPr>
          <w:rFonts w:ascii="Times New Roman" w:hAnsi="Times New Roman" w:cs="Times New Roman"/>
        </w:rPr>
        <w:t xml:space="preserve"> zaman </w:t>
      </w:r>
      <w:proofErr w:type="spellStart"/>
      <w:r w:rsidRPr="00270921">
        <w:rPr>
          <w:rFonts w:ascii="Times New Roman" w:hAnsi="Times New Roman" w:cs="Times New Roman"/>
        </w:rPr>
        <w:t>dilimi</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kaymalarından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etkilenmeyen</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kararlı</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bir</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seri</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takibi</w:t>
      </w:r>
      <w:proofErr w:type="spellEnd"/>
      <w:r w:rsidRPr="00270921">
        <w:rPr>
          <w:rFonts w:ascii="Times New Roman" w:hAnsi="Times New Roman" w:cs="Times New Roman"/>
        </w:rPr>
        <w:t xml:space="preserve"> </w:t>
      </w:r>
      <w:proofErr w:type="spellStart"/>
      <w:r w:rsidRPr="00270921">
        <w:rPr>
          <w:rFonts w:ascii="Times New Roman" w:hAnsi="Times New Roman" w:cs="Times New Roman"/>
        </w:rPr>
        <w:t>sağlar</w:t>
      </w:r>
      <w:proofErr w:type="spellEnd"/>
      <w:r w:rsidRPr="00270921">
        <w:rPr>
          <w:rFonts w:ascii="Times New Roman" w:hAnsi="Times New Roman" w:cs="Times New Roman"/>
        </w:rPr>
        <w:t>.</w:t>
      </w:r>
    </w:p>
    <w:p w14:paraId="16FDF1B2" w14:textId="77777777" w:rsidR="00650E5B" w:rsidRPr="000E76A7" w:rsidRDefault="00650E5B" w:rsidP="00527FD4">
      <w:pPr>
        <w:jc w:val="both"/>
        <w:rPr>
          <w:rFonts w:ascii="Times New Roman" w:hAnsi="Times New Roman"/>
          <w:sz w:val="22"/>
          <w:szCs w:val="22"/>
        </w:rPr>
        <w:sectPr w:rsidR="00650E5B" w:rsidRPr="000E76A7" w:rsidSect="00072F05">
          <w:pgSz w:w="11906" w:h="16838"/>
          <w:pgMar w:top="1418" w:right="1985" w:bottom="1418" w:left="1985" w:header="709" w:footer="709" w:gutter="0"/>
          <w:cols w:space="708"/>
          <w:docGrid w:linePitch="360"/>
        </w:sectPr>
      </w:pPr>
    </w:p>
    <w:p w14:paraId="5A18F73E" w14:textId="42644830" w:rsidR="00CA5A10" w:rsidRPr="000E76A7" w:rsidRDefault="00CA5A10" w:rsidP="00A94B8F">
      <w:pPr>
        <w:pStyle w:val="Chapters"/>
      </w:pPr>
      <w:r w:rsidRPr="000E76A7">
        <w:lastRenderedPageBreak/>
        <w:br/>
      </w:r>
      <w:bookmarkStart w:id="32" w:name="_Toc229503713"/>
      <w:r w:rsidR="00A53BFF" w:rsidRPr="000E76A7">
        <w:t>BULGULAR</w:t>
      </w:r>
      <w:bookmarkEnd w:id="32"/>
    </w:p>
    <w:p w14:paraId="02F387F4" w14:textId="26542411" w:rsidR="00034314" w:rsidRPr="000E76A7" w:rsidRDefault="00034314" w:rsidP="00AB783D">
      <w:pPr>
        <w:pStyle w:val="MainTitle"/>
        <w:numPr>
          <w:ilvl w:val="0"/>
          <w:numId w:val="0"/>
        </w:numPr>
      </w:pPr>
    </w:p>
    <w:p w14:paraId="01193287" w14:textId="7C86A626" w:rsidR="00BF7DFB" w:rsidRDefault="00BF7DFB" w:rsidP="00BF7DFB">
      <w:pPr>
        <w:pStyle w:val="FirstParagraph"/>
        <w:spacing w:line="360" w:lineRule="auto"/>
      </w:pPr>
      <w:r>
        <w:t xml:space="preserve">Bu </w:t>
      </w:r>
      <w:proofErr w:type="spellStart"/>
      <w:r>
        <w:t>bölümde</w:t>
      </w:r>
      <w:proofErr w:type="spellEnd"/>
      <w:r>
        <w:t xml:space="preserve">, </w:t>
      </w:r>
      <w:proofErr w:type="spellStart"/>
      <w:r>
        <w:t>geliştirilen</w:t>
      </w:r>
      <w:proofErr w:type="spellEnd"/>
      <w:r>
        <w:t xml:space="preserve"> </w:t>
      </w:r>
      <w:proofErr w:type="spellStart"/>
      <w:r>
        <w:t>sistemin</w:t>
      </w:r>
      <w:proofErr w:type="spellEnd"/>
      <w:r>
        <w:t xml:space="preserve"> </w:t>
      </w:r>
      <w:proofErr w:type="spellStart"/>
      <w:r>
        <w:t>deneysel</w:t>
      </w:r>
      <w:proofErr w:type="spellEnd"/>
      <w:r>
        <w:t xml:space="preserve"> </w:t>
      </w:r>
      <w:proofErr w:type="spellStart"/>
      <w:r>
        <w:t>ve</w:t>
      </w:r>
      <w:proofErr w:type="spellEnd"/>
      <w:r>
        <w:t xml:space="preserve"> </w:t>
      </w:r>
      <w:proofErr w:type="spellStart"/>
      <w:r>
        <w:t>işlevsel</w:t>
      </w:r>
      <w:proofErr w:type="spellEnd"/>
      <w:r>
        <w:t xml:space="preserve"> </w:t>
      </w:r>
      <w:proofErr w:type="spellStart"/>
      <w:r>
        <w:t>bulguları</w:t>
      </w:r>
      <w:proofErr w:type="spellEnd"/>
      <w:r>
        <w:t xml:space="preserve"> </w:t>
      </w:r>
      <w:proofErr w:type="spellStart"/>
      <w:r>
        <w:t>ele</w:t>
      </w:r>
      <w:proofErr w:type="spellEnd"/>
      <w:r>
        <w:t xml:space="preserve"> </w:t>
      </w:r>
      <w:proofErr w:type="spellStart"/>
      <w:r>
        <w:t>alınmaktadır</w:t>
      </w:r>
      <w:proofErr w:type="spellEnd"/>
      <w:r>
        <w:t xml:space="preserve">. </w:t>
      </w:r>
      <w:proofErr w:type="spellStart"/>
      <w:r>
        <w:t>Bölüm</w:t>
      </w:r>
      <w:proofErr w:type="spellEnd"/>
      <w:r>
        <w:t xml:space="preserve"> </w:t>
      </w:r>
      <w:proofErr w:type="spellStart"/>
      <w:r>
        <w:t>kapsamında</w:t>
      </w:r>
      <w:proofErr w:type="spellEnd"/>
      <w:r>
        <w:t xml:space="preserve"> platform </w:t>
      </w:r>
      <w:proofErr w:type="spellStart"/>
      <w:r>
        <w:t>arayüzü</w:t>
      </w:r>
      <w:proofErr w:type="spellEnd"/>
      <w:r>
        <w:t xml:space="preserve"> </w:t>
      </w:r>
      <w:proofErr w:type="spellStart"/>
      <w:r>
        <w:t>ve</w:t>
      </w:r>
      <w:proofErr w:type="spellEnd"/>
      <w:r>
        <w:t xml:space="preserve"> </w:t>
      </w:r>
      <w:proofErr w:type="spellStart"/>
      <w:r>
        <w:t>kullanıcı</w:t>
      </w:r>
      <w:proofErr w:type="spellEnd"/>
      <w:r>
        <w:t xml:space="preserve"> </w:t>
      </w:r>
      <w:proofErr w:type="spellStart"/>
      <w:r>
        <w:t>akışı</w:t>
      </w:r>
      <w:proofErr w:type="spellEnd"/>
      <w:r>
        <w:t xml:space="preserve">, </w:t>
      </w:r>
      <w:proofErr w:type="spellStart"/>
      <w:r>
        <w:t>akustik</w:t>
      </w:r>
      <w:proofErr w:type="spellEnd"/>
      <w:r>
        <w:t xml:space="preserve"> pipeline </w:t>
      </w:r>
      <w:proofErr w:type="spellStart"/>
      <w:r>
        <w:t>bileşenlerinin</w:t>
      </w:r>
      <w:proofErr w:type="spellEnd"/>
      <w:r>
        <w:t xml:space="preserve"> </w:t>
      </w:r>
      <w:proofErr w:type="spellStart"/>
      <w:r>
        <w:t>girdi-çıktı</w:t>
      </w:r>
      <w:proofErr w:type="spellEnd"/>
      <w:r>
        <w:t xml:space="preserve"> </w:t>
      </w:r>
      <w:proofErr w:type="spellStart"/>
      <w:r>
        <w:t>davranışları</w:t>
      </w:r>
      <w:proofErr w:type="spellEnd"/>
      <w:r>
        <w:t xml:space="preserve">, </w:t>
      </w:r>
      <w:proofErr w:type="spellStart"/>
      <w:r>
        <w:t>birinci</w:t>
      </w:r>
      <w:proofErr w:type="spellEnd"/>
      <w:r>
        <w:t xml:space="preserve"> </w:t>
      </w:r>
      <w:proofErr w:type="spellStart"/>
      <w:r>
        <w:t>dil</w:t>
      </w:r>
      <w:proofErr w:type="spellEnd"/>
      <w:r>
        <w:t xml:space="preserve"> (L1) </w:t>
      </w:r>
      <w:proofErr w:type="spellStart"/>
      <w:r>
        <w:t>kaynaklı</w:t>
      </w:r>
      <w:proofErr w:type="spellEnd"/>
      <w:r>
        <w:t xml:space="preserve"> </w:t>
      </w:r>
      <w:proofErr w:type="spellStart"/>
      <w:r>
        <w:t>telaffuz</w:t>
      </w:r>
      <w:proofErr w:type="spellEnd"/>
      <w:r>
        <w:t xml:space="preserve"> </w:t>
      </w:r>
      <w:proofErr w:type="spellStart"/>
      <w:r>
        <w:t>hatalarını</w:t>
      </w:r>
      <w:proofErr w:type="spellEnd"/>
      <w:r>
        <w:t xml:space="preserve"> </w:t>
      </w:r>
      <w:proofErr w:type="spellStart"/>
      <w:r>
        <w:t>tespit</w:t>
      </w:r>
      <w:proofErr w:type="spellEnd"/>
      <w:r>
        <w:t xml:space="preserve"> </w:t>
      </w:r>
      <w:proofErr w:type="spellStart"/>
      <w:r>
        <w:t>eden</w:t>
      </w:r>
      <w:proofErr w:type="spellEnd"/>
      <w:r>
        <w:t xml:space="preserve"> </w:t>
      </w:r>
      <w:proofErr w:type="spellStart"/>
      <w:r>
        <w:t>teşhis</w:t>
      </w:r>
      <w:proofErr w:type="spellEnd"/>
      <w:r>
        <w:t xml:space="preserve"> </w:t>
      </w:r>
      <w:proofErr w:type="spellStart"/>
      <w:r>
        <w:t>motorunun</w:t>
      </w:r>
      <w:proofErr w:type="spellEnd"/>
      <w:r>
        <w:t xml:space="preserve"> </w:t>
      </w:r>
      <w:proofErr w:type="spellStart"/>
      <w:r>
        <w:t>çıktıları</w:t>
      </w:r>
      <w:proofErr w:type="spellEnd"/>
      <w:r>
        <w:t xml:space="preserve"> </w:t>
      </w:r>
      <w:proofErr w:type="spellStart"/>
      <w:r>
        <w:t>ve</w:t>
      </w:r>
      <w:proofErr w:type="spellEnd"/>
      <w:r>
        <w:t xml:space="preserve"> son </w:t>
      </w:r>
      <w:proofErr w:type="spellStart"/>
      <w:r>
        <w:t>olarak</w:t>
      </w:r>
      <w:proofErr w:type="spellEnd"/>
      <w:r>
        <w:t xml:space="preserve"> </w:t>
      </w:r>
      <w:proofErr w:type="spellStart"/>
      <w:r>
        <w:t>aralıklı</w:t>
      </w:r>
      <w:proofErr w:type="spellEnd"/>
      <w:r>
        <w:t xml:space="preserve"> </w:t>
      </w:r>
      <w:proofErr w:type="spellStart"/>
      <w:r>
        <w:t>tekrar</w:t>
      </w:r>
      <w:proofErr w:type="spellEnd"/>
      <w:r>
        <w:t xml:space="preserve"> </w:t>
      </w:r>
      <w:proofErr w:type="spellStart"/>
      <w:r>
        <w:t>sistemi</w:t>
      </w:r>
      <w:proofErr w:type="spellEnd"/>
      <w:r>
        <w:t xml:space="preserve"> (SRS) </w:t>
      </w:r>
      <w:proofErr w:type="spellStart"/>
      <w:r>
        <w:t>ile</w:t>
      </w:r>
      <w:proofErr w:type="spellEnd"/>
      <w:r>
        <w:t xml:space="preserve"> </w:t>
      </w:r>
      <w:proofErr w:type="spellStart"/>
      <w:r>
        <w:t>oyunlaştırma</w:t>
      </w:r>
      <w:proofErr w:type="spellEnd"/>
      <w:r>
        <w:t xml:space="preserve"> </w:t>
      </w:r>
      <w:proofErr w:type="spellStart"/>
      <w:r>
        <w:t>modüllerinin</w:t>
      </w:r>
      <w:proofErr w:type="spellEnd"/>
      <w:r>
        <w:t xml:space="preserve"> </w:t>
      </w:r>
      <w:proofErr w:type="spellStart"/>
      <w:r>
        <w:t>operasyonel</w:t>
      </w:r>
      <w:proofErr w:type="spellEnd"/>
      <w:r>
        <w:t xml:space="preserve"> </w:t>
      </w:r>
      <w:proofErr w:type="spellStart"/>
      <w:r>
        <w:t>verileri</w:t>
      </w:r>
      <w:proofErr w:type="spellEnd"/>
      <w:r>
        <w:t xml:space="preserve"> </w:t>
      </w:r>
      <w:proofErr w:type="spellStart"/>
      <w:r>
        <w:t>sunulmaktadır</w:t>
      </w:r>
      <w:proofErr w:type="spellEnd"/>
      <w:r>
        <w:t xml:space="preserve">. </w:t>
      </w:r>
      <w:proofErr w:type="spellStart"/>
      <w:r>
        <w:t>Gözlemler</w:t>
      </w:r>
      <w:proofErr w:type="spellEnd"/>
      <w:r>
        <w:t xml:space="preserve"> </w:t>
      </w:r>
      <w:proofErr w:type="spellStart"/>
      <w:r>
        <w:t>ve</w:t>
      </w:r>
      <w:proofErr w:type="spellEnd"/>
      <w:r>
        <w:t xml:space="preserve"> </w:t>
      </w:r>
      <w:proofErr w:type="spellStart"/>
      <w:r>
        <w:t>ölçümler</w:t>
      </w:r>
      <w:proofErr w:type="spellEnd"/>
      <w:r>
        <w:t xml:space="preserve">, </w:t>
      </w:r>
      <w:proofErr w:type="spellStart"/>
      <w:r>
        <w:t>sistemin</w:t>
      </w:r>
      <w:proofErr w:type="spellEnd"/>
      <w:r>
        <w:t xml:space="preserve"> hem </w:t>
      </w:r>
      <w:proofErr w:type="spellStart"/>
      <w:r>
        <w:t>istemci</w:t>
      </w:r>
      <w:proofErr w:type="spellEnd"/>
      <w:r>
        <w:t xml:space="preserve"> hem de </w:t>
      </w:r>
      <w:proofErr w:type="spellStart"/>
      <w:r>
        <w:t>sunucu</w:t>
      </w:r>
      <w:proofErr w:type="spellEnd"/>
      <w:r>
        <w:t xml:space="preserve"> </w:t>
      </w:r>
      <w:proofErr w:type="spellStart"/>
      <w:r>
        <w:t>tarafındaki</w:t>
      </w:r>
      <w:proofErr w:type="spellEnd"/>
      <w:r>
        <w:t xml:space="preserve"> </w:t>
      </w:r>
      <w:proofErr w:type="spellStart"/>
      <w:r>
        <w:t>davranışsal</w:t>
      </w:r>
      <w:proofErr w:type="spellEnd"/>
      <w:r>
        <w:t xml:space="preserve"> </w:t>
      </w:r>
      <w:proofErr w:type="spellStart"/>
      <w:r>
        <w:t>çıktılarına</w:t>
      </w:r>
      <w:proofErr w:type="spellEnd"/>
      <w:r>
        <w:t xml:space="preserve"> </w:t>
      </w:r>
      <w:proofErr w:type="spellStart"/>
      <w:r>
        <w:t>dayanmaktadır</w:t>
      </w:r>
      <w:proofErr w:type="spellEnd"/>
      <w:r>
        <w:t>.</w:t>
      </w:r>
    </w:p>
    <w:p w14:paraId="3EB41153" w14:textId="77777777" w:rsidR="00BF7DFB" w:rsidRDefault="00BF7DFB" w:rsidP="00BF7DFB">
      <w:pPr>
        <w:pStyle w:val="Balk2"/>
      </w:pPr>
      <w:bookmarkStart w:id="33" w:name="subsec%3Aplatform_arayuzu"/>
      <w:r>
        <w:t xml:space="preserve">Platform </w:t>
      </w:r>
      <w:proofErr w:type="spellStart"/>
      <w:r>
        <w:t>Arayüzü</w:t>
      </w:r>
      <w:proofErr w:type="spellEnd"/>
      <w:r>
        <w:t xml:space="preserve"> </w:t>
      </w:r>
      <w:proofErr w:type="spellStart"/>
      <w:r>
        <w:t>ve</w:t>
      </w:r>
      <w:proofErr w:type="spellEnd"/>
      <w:r>
        <w:t xml:space="preserve"> </w:t>
      </w:r>
      <w:proofErr w:type="spellStart"/>
      <w:r>
        <w:t>Kullanıcı</w:t>
      </w:r>
      <w:proofErr w:type="spellEnd"/>
      <w:r>
        <w:t xml:space="preserve"> </w:t>
      </w:r>
      <w:proofErr w:type="spellStart"/>
      <w:r>
        <w:t>Akışı</w:t>
      </w:r>
      <w:proofErr w:type="spellEnd"/>
    </w:p>
    <w:p w14:paraId="1D098468" w14:textId="77777777" w:rsidR="00BF7DFB" w:rsidRDefault="00BF7DFB" w:rsidP="00BF7DFB">
      <w:pPr>
        <w:pStyle w:val="FirstParagraph"/>
        <w:spacing w:line="360" w:lineRule="auto"/>
      </w:pPr>
      <w:proofErr w:type="spellStart"/>
      <w:r>
        <w:t>Platformun</w:t>
      </w:r>
      <w:proofErr w:type="spellEnd"/>
      <w:r>
        <w:t xml:space="preserve"> </w:t>
      </w:r>
      <w:proofErr w:type="spellStart"/>
      <w:r>
        <w:t>kullanıcı</w:t>
      </w:r>
      <w:proofErr w:type="spellEnd"/>
      <w:r>
        <w:t xml:space="preserve"> </w:t>
      </w:r>
      <w:proofErr w:type="spellStart"/>
      <w:r>
        <w:t>deneyimi</w:t>
      </w:r>
      <w:proofErr w:type="spellEnd"/>
      <w:r>
        <w:t xml:space="preserve"> </w:t>
      </w:r>
      <w:proofErr w:type="spellStart"/>
      <w:r>
        <w:t>tasarımı</w:t>
      </w:r>
      <w:proofErr w:type="spellEnd"/>
      <w:r>
        <w:t xml:space="preserve"> </w:t>
      </w:r>
      <w:proofErr w:type="spellStart"/>
      <w:r>
        <w:t>ve</w:t>
      </w:r>
      <w:proofErr w:type="spellEnd"/>
      <w:r>
        <w:t xml:space="preserve"> </w:t>
      </w:r>
      <w:proofErr w:type="spellStart"/>
      <w:r>
        <w:t>veri</w:t>
      </w:r>
      <w:proofErr w:type="spellEnd"/>
      <w:r>
        <w:t xml:space="preserve"> </w:t>
      </w:r>
      <w:proofErr w:type="spellStart"/>
      <w:r>
        <w:t>akışı</w:t>
      </w:r>
      <w:proofErr w:type="spellEnd"/>
      <w:r>
        <w:t xml:space="preserve">, </w:t>
      </w:r>
      <w:proofErr w:type="spellStart"/>
      <w:r>
        <w:t>mikro</w:t>
      </w:r>
      <w:proofErr w:type="spellEnd"/>
      <w:r>
        <w:t xml:space="preserve"> </w:t>
      </w:r>
      <w:proofErr w:type="spellStart"/>
      <w:r>
        <w:t>öğrenme</w:t>
      </w:r>
      <w:proofErr w:type="spellEnd"/>
      <w:r>
        <w:t xml:space="preserve"> </w:t>
      </w:r>
      <w:proofErr w:type="spellStart"/>
      <w:r>
        <w:t>disiplininin</w:t>
      </w:r>
      <w:proofErr w:type="spellEnd"/>
      <w:r>
        <w:t xml:space="preserve"> </w:t>
      </w:r>
      <w:proofErr w:type="spellStart"/>
      <w:r>
        <w:t>gereksinimlerini</w:t>
      </w:r>
      <w:proofErr w:type="spellEnd"/>
      <w:r>
        <w:t xml:space="preserve"> </w:t>
      </w:r>
      <w:proofErr w:type="spellStart"/>
      <w:r>
        <w:t>karşılayacak</w:t>
      </w:r>
      <w:proofErr w:type="spellEnd"/>
      <w:r>
        <w:t xml:space="preserve"> </w:t>
      </w:r>
      <w:proofErr w:type="spellStart"/>
      <w:r>
        <w:t>şekilde</w:t>
      </w:r>
      <w:proofErr w:type="spellEnd"/>
      <w:r>
        <w:t xml:space="preserve"> </w:t>
      </w:r>
      <w:proofErr w:type="spellStart"/>
      <w:r>
        <w:t>doğrusal</w:t>
      </w:r>
      <w:proofErr w:type="spellEnd"/>
      <w:r>
        <w:t xml:space="preserve"> </w:t>
      </w:r>
      <w:proofErr w:type="spellStart"/>
      <w:r>
        <w:t>ve</w:t>
      </w:r>
      <w:proofErr w:type="spellEnd"/>
      <w:r>
        <w:t xml:space="preserve"> </w:t>
      </w:r>
      <w:proofErr w:type="spellStart"/>
      <w:r>
        <w:t>kademeli</w:t>
      </w:r>
      <w:proofErr w:type="spellEnd"/>
      <w:r>
        <w:t xml:space="preserve"> </w:t>
      </w:r>
      <w:proofErr w:type="spellStart"/>
      <w:r>
        <w:t>bir</w:t>
      </w:r>
      <w:proofErr w:type="spellEnd"/>
      <w:r>
        <w:t xml:space="preserve"> </w:t>
      </w:r>
      <w:proofErr w:type="spellStart"/>
      <w:r>
        <w:t>yapı</w:t>
      </w:r>
      <w:proofErr w:type="spellEnd"/>
      <w:r>
        <w:t xml:space="preserve"> </w:t>
      </w:r>
      <w:proofErr w:type="spellStart"/>
      <w:r>
        <w:t>üzerine</w:t>
      </w:r>
      <w:proofErr w:type="spellEnd"/>
      <w:r>
        <w:t xml:space="preserve"> </w:t>
      </w:r>
      <w:proofErr w:type="spellStart"/>
      <w:r>
        <w:t>inşa</w:t>
      </w:r>
      <w:proofErr w:type="spellEnd"/>
      <w:r>
        <w:t xml:space="preserve"> </w:t>
      </w:r>
      <w:proofErr w:type="spellStart"/>
      <w:r>
        <w:t>edilmiştir</w:t>
      </w:r>
      <w:proofErr w:type="spellEnd"/>
      <w:r>
        <w:t xml:space="preserve">. </w:t>
      </w:r>
      <w:proofErr w:type="spellStart"/>
      <w:r>
        <w:t>Kullanıcı</w:t>
      </w:r>
      <w:proofErr w:type="spellEnd"/>
      <w:r>
        <w:t xml:space="preserve"> </w:t>
      </w:r>
      <w:proofErr w:type="spellStart"/>
      <w:r>
        <w:t>akışının</w:t>
      </w:r>
      <w:proofErr w:type="spellEnd"/>
      <w:r>
        <w:t xml:space="preserve"> </w:t>
      </w:r>
      <w:proofErr w:type="spellStart"/>
      <w:r>
        <w:t>temel</w:t>
      </w:r>
      <w:proofErr w:type="spellEnd"/>
      <w:r>
        <w:t xml:space="preserve"> </w:t>
      </w:r>
      <w:proofErr w:type="spellStart"/>
      <w:r>
        <w:t>adımları</w:t>
      </w:r>
      <w:proofErr w:type="spellEnd"/>
      <w:r>
        <w:t xml:space="preserve">; </w:t>
      </w:r>
      <w:proofErr w:type="spellStart"/>
      <w:r>
        <w:t>seviye</w:t>
      </w:r>
      <w:proofErr w:type="spellEnd"/>
      <w:r>
        <w:t xml:space="preserve"> </w:t>
      </w:r>
      <w:proofErr w:type="spellStart"/>
      <w:r>
        <w:t>belirleme</w:t>
      </w:r>
      <w:proofErr w:type="spellEnd"/>
      <w:r>
        <w:t xml:space="preserve"> </w:t>
      </w:r>
      <w:proofErr w:type="spellStart"/>
      <w:r>
        <w:t>sınavı</w:t>
      </w:r>
      <w:proofErr w:type="spellEnd"/>
      <w:r>
        <w:t xml:space="preserve"> (placement test), </w:t>
      </w:r>
      <w:proofErr w:type="spellStart"/>
      <w:r>
        <w:t>günlük</w:t>
      </w:r>
      <w:proofErr w:type="spellEnd"/>
      <w:r>
        <w:t xml:space="preserve"> </w:t>
      </w:r>
      <w:proofErr w:type="spellStart"/>
      <w:r>
        <w:t>çalışma</w:t>
      </w:r>
      <w:proofErr w:type="spellEnd"/>
      <w:r>
        <w:t xml:space="preserve"> </w:t>
      </w:r>
      <w:proofErr w:type="spellStart"/>
      <w:r>
        <w:t>ekranı</w:t>
      </w:r>
      <w:proofErr w:type="spellEnd"/>
      <w:r>
        <w:t xml:space="preserve"> (</w:t>
      </w:r>
      <w:proofErr w:type="spellStart"/>
      <w:r>
        <w:t>PracticeScreen</w:t>
      </w:r>
      <w:proofErr w:type="spellEnd"/>
      <w:r>
        <w:t xml:space="preserve">), </w:t>
      </w:r>
      <w:proofErr w:type="spellStart"/>
      <w:r>
        <w:t>oyunlaştırma</w:t>
      </w:r>
      <w:proofErr w:type="spellEnd"/>
      <w:r>
        <w:t xml:space="preserve"> </w:t>
      </w:r>
      <w:proofErr w:type="spellStart"/>
      <w:r>
        <w:t>modülleri</w:t>
      </w:r>
      <w:proofErr w:type="spellEnd"/>
      <w:r>
        <w:t xml:space="preserve"> </w:t>
      </w:r>
      <w:proofErr w:type="spellStart"/>
      <w:r>
        <w:t>ve</w:t>
      </w:r>
      <w:proofErr w:type="spellEnd"/>
      <w:r>
        <w:t xml:space="preserve"> </w:t>
      </w:r>
      <w:proofErr w:type="spellStart"/>
      <w:r>
        <w:t>yapay</w:t>
      </w:r>
      <w:proofErr w:type="spellEnd"/>
      <w:r>
        <w:t xml:space="preserve"> </w:t>
      </w:r>
      <w:proofErr w:type="spellStart"/>
      <w:r>
        <w:t>zeka</w:t>
      </w:r>
      <w:proofErr w:type="spellEnd"/>
      <w:r>
        <w:t xml:space="preserve"> </w:t>
      </w:r>
      <w:proofErr w:type="spellStart"/>
      <w:r>
        <w:t>destekli</w:t>
      </w:r>
      <w:proofErr w:type="spellEnd"/>
      <w:r>
        <w:t xml:space="preserve"> </w:t>
      </w:r>
      <w:proofErr w:type="spellStart"/>
      <w:r>
        <w:t>okuma</w:t>
      </w:r>
      <w:proofErr w:type="spellEnd"/>
      <w:r>
        <w:t xml:space="preserve"> </w:t>
      </w:r>
      <w:proofErr w:type="spellStart"/>
      <w:r>
        <w:t>ekranından</w:t>
      </w:r>
      <w:proofErr w:type="spellEnd"/>
      <w:r>
        <w:t xml:space="preserve"> (</w:t>
      </w:r>
      <w:proofErr w:type="spellStart"/>
      <w:r>
        <w:t>StoryListScreen</w:t>
      </w:r>
      <w:proofErr w:type="spellEnd"/>
      <w:r>
        <w:t xml:space="preserve">) </w:t>
      </w:r>
      <w:proofErr w:type="spellStart"/>
      <w:r>
        <w:t>oluşmaktadır</w:t>
      </w:r>
      <w:proofErr w:type="spellEnd"/>
      <w:r>
        <w:t>.</w:t>
      </w:r>
    </w:p>
    <w:p w14:paraId="11295443" w14:textId="77777777" w:rsidR="00BF7DFB" w:rsidRDefault="00BF7DFB" w:rsidP="00BF7DFB">
      <w:pPr>
        <w:pStyle w:val="GvdeMetni"/>
      </w:pPr>
      <w:proofErr w:type="spellStart"/>
      <w:r>
        <w:t>Sisteme</w:t>
      </w:r>
      <w:proofErr w:type="spellEnd"/>
      <w:r>
        <w:t xml:space="preserve"> ilk </w:t>
      </w:r>
      <w:proofErr w:type="spellStart"/>
      <w:r>
        <w:t>kez</w:t>
      </w:r>
      <w:proofErr w:type="spellEnd"/>
      <w:r>
        <w:t xml:space="preserve"> </w:t>
      </w:r>
      <w:proofErr w:type="spellStart"/>
      <w:r>
        <w:t>kaydolan</w:t>
      </w:r>
      <w:proofErr w:type="spellEnd"/>
      <w:r>
        <w:t xml:space="preserve"> </w:t>
      </w:r>
      <w:proofErr w:type="spellStart"/>
      <w:r>
        <w:t>bir</w:t>
      </w:r>
      <w:proofErr w:type="spellEnd"/>
      <w:r>
        <w:t xml:space="preserve"> </w:t>
      </w:r>
      <w:proofErr w:type="spellStart"/>
      <w:r>
        <w:t>kullanıcı</w:t>
      </w:r>
      <w:proofErr w:type="spellEnd"/>
      <w:r>
        <w:t xml:space="preserve">, </w:t>
      </w:r>
      <w:proofErr w:type="spellStart"/>
      <w:r>
        <w:rPr>
          <w:rStyle w:val="VerbatimChar"/>
        </w:rPr>
        <w:t>StartTestScreen</w:t>
      </w:r>
      <w:proofErr w:type="spellEnd"/>
      <w:r>
        <w:t xml:space="preserve"> </w:t>
      </w:r>
      <w:proofErr w:type="spellStart"/>
      <w:r>
        <w:t>arayüzü</w:t>
      </w:r>
      <w:proofErr w:type="spellEnd"/>
      <w:r>
        <w:t xml:space="preserve"> </w:t>
      </w:r>
      <w:proofErr w:type="spellStart"/>
      <w:r>
        <w:t>üzerinden</w:t>
      </w:r>
      <w:proofErr w:type="spellEnd"/>
      <w:r>
        <w:t xml:space="preserve"> </w:t>
      </w:r>
      <w:proofErr w:type="spellStart"/>
      <w:r>
        <w:t>başlatılan</w:t>
      </w:r>
      <w:proofErr w:type="spellEnd"/>
      <w:r>
        <w:t xml:space="preserve"> </w:t>
      </w:r>
      <w:proofErr w:type="spellStart"/>
      <w:r>
        <w:t>seviye</w:t>
      </w:r>
      <w:proofErr w:type="spellEnd"/>
      <w:r>
        <w:t xml:space="preserve"> </w:t>
      </w:r>
      <w:proofErr w:type="spellStart"/>
      <w:r>
        <w:t>belirleme</w:t>
      </w:r>
      <w:proofErr w:type="spellEnd"/>
      <w:r>
        <w:t xml:space="preserve"> </w:t>
      </w:r>
      <w:proofErr w:type="spellStart"/>
      <w:r>
        <w:t>sınavına</w:t>
      </w:r>
      <w:proofErr w:type="spellEnd"/>
      <w:r>
        <w:t xml:space="preserve"> tabi </w:t>
      </w:r>
      <w:proofErr w:type="spellStart"/>
      <w:r>
        <w:t>tutulmaktadır</w:t>
      </w:r>
      <w:proofErr w:type="spellEnd"/>
      <w:r>
        <w:t xml:space="preserve">. Bu </w:t>
      </w:r>
      <w:proofErr w:type="spellStart"/>
      <w:r>
        <w:t>sınav</w:t>
      </w:r>
      <w:proofErr w:type="spellEnd"/>
      <w:r>
        <w:t xml:space="preserve">, </w:t>
      </w:r>
      <w:proofErr w:type="spellStart"/>
      <w:r>
        <w:t>Ortak</w:t>
      </w:r>
      <w:proofErr w:type="spellEnd"/>
      <w:r>
        <w:t xml:space="preserve"> </w:t>
      </w:r>
      <w:proofErr w:type="spellStart"/>
      <w:r>
        <w:t>Avrupa</w:t>
      </w:r>
      <w:proofErr w:type="spellEnd"/>
      <w:r>
        <w:t xml:space="preserve"> Dil </w:t>
      </w:r>
      <w:proofErr w:type="spellStart"/>
      <w:r>
        <w:t>Referans</w:t>
      </w:r>
      <w:proofErr w:type="spellEnd"/>
      <w:r>
        <w:t xml:space="preserve"> </w:t>
      </w:r>
      <w:proofErr w:type="spellStart"/>
      <w:r>
        <w:t>Çerçevesi</w:t>
      </w:r>
      <w:proofErr w:type="spellEnd"/>
      <w:r>
        <w:t xml:space="preserve"> (CEFR) </w:t>
      </w:r>
      <w:proofErr w:type="spellStart"/>
      <w:r>
        <w:t>seviyelerine</w:t>
      </w:r>
      <w:proofErr w:type="spellEnd"/>
      <w:r>
        <w:t xml:space="preserve"> (A1, A2, B1, B2, C1) </w:t>
      </w:r>
      <w:proofErr w:type="spellStart"/>
      <w:r>
        <w:t>uygun</w:t>
      </w:r>
      <w:proofErr w:type="spellEnd"/>
      <w:r>
        <w:t xml:space="preserve"> </w:t>
      </w:r>
      <w:proofErr w:type="spellStart"/>
      <w:r>
        <w:t>olarak</w:t>
      </w:r>
      <w:proofErr w:type="spellEnd"/>
      <w:r>
        <w:t xml:space="preserve"> </w:t>
      </w:r>
      <w:proofErr w:type="spellStart"/>
      <w:r>
        <w:t>veritabanından</w:t>
      </w:r>
      <w:proofErr w:type="spellEnd"/>
      <w:r>
        <w:t xml:space="preserve"> </w:t>
      </w:r>
      <w:proofErr w:type="spellStart"/>
      <w:r>
        <w:t>rastgele</w:t>
      </w:r>
      <w:proofErr w:type="spellEnd"/>
      <w:r>
        <w:t xml:space="preserve"> </w:t>
      </w:r>
      <w:proofErr w:type="spellStart"/>
      <w:r>
        <w:t>seçilen</w:t>
      </w:r>
      <w:proofErr w:type="spellEnd"/>
      <w:r>
        <w:t xml:space="preserve"> </w:t>
      </w:r>
      <w:proofErr w:type="spellStart"/>
      <w:r>
        <w:t>ve</w:t>
      </w:r>
      <w:proofErr w:type="spellEnd"/>
      <w:r>
        <w:t xml:space="preserve"> her </w:t>
      </w:r>
      <w:proofErr w:type="spellStart"/>
      <w:r>
        <w:t>seviye</w:t>
      </w:r>
      <w:proofErr w:type="spellEnd"/>
      <w:r>
        <w:t xml:space="preserve"> </w:t>
      </w:r>
      <w:proofErr w:type="spellStart"/>
      <w:r>
        <w:t>için</w:t>
      </w:r>
      <w:proofErr w:type="spellEnd"/>
      <w:r>
        <w:t xml:space="preserve"> 20 </w:t>
      </w:r>
      <w:proofErr w:type="spellStart"/>
      <w:r>
        <w:t>adet</w:t>
      </w:r>
      <w:proofErr w:type="spellEnd"/>
      <w:r>
        <w:t xml:space="preserve"> </w:t>
      </w:r>
      <w:proofErr w:type="spellStart"/>
      <w:r>
        <w:t>olmak</w:t>
      </w:r>
      <w:proofErr w:type="spellEnd"/>
      <w:r>
        <w:t xml:space="preserve"> </w:t>
      </w:r>
      <w:proofErr w:type="spellStart"/>
      <w:r>
        <w:t>üzere</w:t>
      </w:r>
      <w:proofErr w:type="spellEnd"/>
      <w:r>
        <w:t xml:space="preserve"> </w:t>
      </w:r>
      <w:proofErr w:type="spellStart"/>
      <w:r>
        <w:t>toplam</w:t>
      </w:r>
      <w:proofErr w:type="spellEnd"/>
      <w:r>
        <w:t xml:space="preserve"> 120 </w:t>
      </w:r>
      <w:proofErr w:type="spellStart"/>
      <w:r>
        <w:t>kelimelik</w:t>
      </w:r>
      <w:proofErr w:type="spellEnd"/>
      <w:r>
        <w:t xml:space="preserve"> </w:t>
      </w:r>
      <w:proofErr w:type="spellStart"/>
      <w:r>
        <w:t>bir</w:t>
      </w:r>
      <w:proofErr w:type="spellEnd"/>
      <w:r>
        <w:t xml:space="preserve"> </w:t>
      </w:r>
      <w:proofErr w:type="spellStart"/>
      <w:r>
        <w:t>soru</w:t>
      </w:r>
      <w:proofErr w:type="spellEnd"/>
      <w:r>
        <w:t xml:space="preserve"> </w:t>
      </w:r>
      <w:proofErr w:type="spellStart"/>
      <w:r>
        <w:t>havuzundan</w:t>
      </w:r>
      <w:proofErr w:type="spellEnd"/>
      <w:r>
        <w:t xml:space="preserve"> </w:t>
      </w:r>
      <w:proofErr w:type="spellStart"/>
      <w:r>
        <w:t>beslenmektedir</w:t>
      </w:r>
      <w:proofErr w:type="spellEnd"/>
      <w:r>
        <w:t xml:space="preserve">. </w:t>
      </w:r>
      <w:proofErr w:type="spellStart"/>
      <w:r>
        <w:t>Sınav</w:t>
      </w:r>
      <w:proofErr w:type="spellEnd"/>
      <w:r>
        <w:t xml:space="preserve"> </w:t>
      </w:r>
      <w:proofErr w:type="spellStart"/>
      <w:r>
        <w:t>esnasında</w:t>
      </w:r>
      <w:proofErr w:type="spellEnd"/>
      <w:r>
        <w:t xml:space="preserve"> </w:t>
      </w:r>
      <w:proofErr w:type="spellStart"/>
      <w:r>
        <w:t>kullanıcılara</w:t>
      </w:r>
      <w:proofErr w:type="spellEnd"/>
      <w:r>
        <w:t xml:space="preserve">, </w:t>
      </w:r>
      <w:proofErr w:type="spellStart"/>
      <w:r>
        <w:t>hedef</w:t>
      </w:r>
      <w:proofErr w:type="spellEnd"/>
      <w:r>
        <w:t xml:space="preserve"> </w:t>
      </w:r>
      <w:proofErr w:type="spellStart"/>
      <w:r>
        <w:t>kelimenin</w:t>
      </w:r>
      <w:proofErr w:type="spellEnd"/>
      <w:r>
        <w:t xml:space="preserve"> </w:t>
      </w:r>
      <w:proofErr w:type="spellStart"/>
      <w:r>
        <w:t>Türkçe</w:t>
      </w:r>
      <w:proofErr w:type="spellEnd"/>
      <w:r>
        <w:t xml:space="preserve"> </w:t>
      </w:r>
      <w:proofErr w:type="spellStart"/>
      <w:r>
        <w:t>anlamı</w:t>
      </w:r>
      <w:proofErr w:type="spellEnd"/>
      <w:r>
        <w:t xml:space="preserve"> </w:t>
      </w:r>
      <w:proofErr w:type="spellStart"/>
      <w:r>
        <w:t>veya</w:t>
      </w:r>
      <w:proofErr w:type="spellEnd"/>
      <w:r>
        <w:t xml:space="preserve"> </w:t>
      </w:r>
      <w:proofErr w:type="spellStart"/>
      <w:r>
        <w:t>ileri</w:t>
      </w:r>
      <w:proofErr w:type="spellEnd"/>
      <w:r>
        <w:t xml:space="preserve"> </w:t>
      </w:r>
      <w:proofErr w:type="spellStart"/>
      <w:r>
        <w:t>seviyelerde</w:t>
      </w:r>
      <w:proofErr w:type="spellEnd"/>
      <w:r>
        <w:t xml:space="preserve"> </w:t>
      </w:r>
      <w:proofErr w:type="spellStart"/>
      <w:r>
        <w:t>İngilizce</w:t>
      </w:r>
      <w:proofErr w:type="spellEnd"/>
      <w:r>
        <w:t xml:space="preserve"> </w:t>
      </w:r>
      <w:proofErr w:type="spellStart"/>
      <w:r>
        <w:t>tanımı</w:t>
      </w:r>
      <w:proofErr w:type="spellEnd"/>
      <w:r>
        <w:t xml:space="preserve"> 3 </w:t>
      </w:r>
      <w:proofErr w:type="spellStart"/>
      <w:r>
        <w:t>seçenekli</w:t>
      </w:r>
      <w:proofErr w:type="spellEnd"/>
      <w:r>
        <w:t xml:space="preserve"> </w:t>
      </w:r>
      <w:proofErr w:type="spellStart"/>
      <w:r>
        <w:t>çoktan</w:t>
      </w:r>
      <w:proofErr w:type="spellEnd"/>
      <w:r>
        <w:t xml:space="preserve"> </w:t>
      </w:r>
      <w:proofErr w:type="spellStart"/>
      <w:r>
        <w:t>seçmeli</w:t>
      </w:r>
      <w:proofErr w:type="spellEnd"/>
      <w:r>
        <w:t xml:space="preserve"> </w:t>
      </w:r>
      <w:proofErr w:type="spellStart"/>
      <w:r>
        <w:t>bir</w:t>
      </w:r>
      <w:proofErr w:type="spellEnd"/>
      <w:r>
        <w:t xml:space="preserve"> </w:t>
      </w:r>
      <w:proofErr w:type="spellStart"/>
      <w:r>
        <w:t>formatta</w:t>
      </w:r>
      <w:proofErr w:type="spellEnd"/>
      <w:r>
        <w:t xml:space="preserve"> </w:t>
      </w:r>
      <w:proofErr w:type="spellStart"/>
      <w:r>
        <w:t>sunulmaktadır</w:t>
      </w:r>
      <w:proofErr w:type="spellEnd"/>
      <w:r>
        <w:t xml:space="preserve">. Bir </w:t>
      </w:r>
      <w:proofErr w:type="spellStart"/>
      <w:r>
        <w:t>zorluk</w:t>
      </w:r>
      <w:proofErr w:type="spellEnd"/>
      <w:r>
        <w:t xml:space="preserve"> </w:t>
      </w:r>
      <w:proofErr w:type="spellStart"/>
      <w:r>
        <w:t>seviyesindeki</w:t>
      </w:r>
      <w:proofErr w:type="spellEnd"/>
      <w:r>
        <w:t xml:space="preserve"> </w:t>
      </w:r>
      <w:proofErr w:type="spellStart"/>
      <w:r>
        <w:t>başarı</w:t>
      </w:r>
      <w:proofErr w:type="spellEnd"/>
      <w:r>
        <w:t xml:space="preserve"> </w:t>
      </w:r>
      <w:proofErr w:type="spellStart"/>
      <w:r>
        <w:t>oranı</w:t>
      </w:r>
      <w:proofErr w:type="spellEnd"/>
      <w:r>
        <w:t xml:space="preserve"> %75 (15/20) </w:t>
      </w:r>
      <w:proofErr w:type="spellStart"/>
      <w:r>
        <w:t>veya</w:t>
      </w:r>
      <w:proofErr w:type="spellEnd"/>
      <w:r>
        <w:t xml:space="preserve"> </w:t>
      </w:r>
      <w:proofErr w:type="spellStart"/>
      <w:r>
        <w:t>üzerinde</w:t>
      </w:r>
      <w:proofErr w:type="spellEnd"/>
      <w:r>
        <w:t xml:space="preserve"> </w:t>
      </w:r>
      <w:proofErr w:type="spellStart"/>
      <w:r>
        <w:t>olduğu</w:t>
      </w:r>
      <w:proofErr w:type="spellEnd"/>
      <w:r>
        <w:t xml:space="preserve"> </w:t>
      </w:r>
      <w:proofErr w:type="spellStart"/>
      <w:r>
        <w:t>sürece</w:t>
      </w:r>
      <w:proofErr w:type="spellEnd"/>
      <w:r>
        <w:t xml:space="preserve"> </w:t>
      </w:r>
      <w:proofErr w:type="spellStart"/>
      <w:r>
        <w:t>kullanıcı</w:t>
      </w:r>
      <w:proofErr w:type="spellEnd"/>
      <w:r>
        <w:t xml:space="preserve"> </w:t>
      </w:r>
      <w:proofErr w:type="spellStart"/>
      <w:r>
        <w:t>bir</w:t>
      </w:r>
      <w:proofErr w:type="spellEnd"/>
      <w:r>
        <w:t xml:space="preserve"> </w:t>
      </w:r>
      <w:proofErr w:type="spellStart"/>
      <w:r>
        <w:t>üst</w:t>
      </w:r>
      <w:proofErr w:type="spellEnd"/>
      <w:r>
        <w:t xml:space="preserve"> </w:t>
      </w:r>
      <w:proofErr w:type="spellStart"/>
      <w:r>
        <w:t>seviyeye</w:t>
      </w:r>
      <w:proofErr w:type="spellEnd"/>
      <w:r>
        <w:t xml:space="preserve"> </w:t>
      </w:r>
      <w:proofErr w:type="spellStart"/>
      <w:r>
        <w:t>aktarılmakta</w:t>
      </w:r>
      <w:proofErr w:type="spellEnd"/>
      <w:r>
        <w:t xml:space="preserve">, </w:t>
      </w:r>
      <w:proofErr w:type="spellStart"/>
      <w:r>
        <w:t>başarı</w:t>
      </w:r>
      <w:proofErr w:type="spellEnd"/>
      <w:r>
        <w:t xml:space="preserve"> </w:t>
      </w:r>
      <w:proofErr w:type="spellStart"/>
      <w:r>
        <w:t>oranının</w:t>
      </w:r>
      <w:proofErr w:type="spellEnd"/>
      <w:r>
        <w:t xml:space="preserve"> </w:t>
      </w:r>
      <w:proofErr w:type="spellStart"/>
      <w:r>
        <w:t>bu</w:t>
      </w:r>
      <w:proofErr w:type="spellEnd"/>
      <w:r>
        <w:t xml:space="preserve"> </w:t>
      </w:r>
      <w:proofErr w:type="spellStart"/>
      <w:r>
        <w:t>eşiğin</w:t>
      </w:r>
      <w:proofErr w:type="spellEnd"/>
      <w:r>
        <w:t xml:space="preserve"> </w:t>
      </w:r>
      <w:proofErr w:type="spellStart"/>
      <w:r>
        <w:t>altına</w:t>
      </w:r>
      <w:proofErr w:type="spellEnd"/>
      <w:r>
        <w:t xml:space="preserve"> </w:t>
      </w:r>
      <w:proofErr w:type="spellStart"/>
      <w:r>
        <w:t>düşmesiyle</w:t>
      </w:r>
      <w:proofErr w:type="spellEnd"/>
      <w:r>
        <w:t xml:space="preserve"> </w:t>
      </w:r>
      <w:proofErr w:type="spellStart"/>
      <w:r>
        <w:t>birlikte</w:t>
      </w:r>
      <w:proofErr w:type="spellEnd"/>
      <w:r>
        <w:t xml:space="preserve"> test </w:t>
      </w:r>
      <w:proofErr w:type="spellStart"/>
      <w:r>
        <w:t>sonlandırılarak</w:t>
      </w:r>
      <w:proofErr w:type="spellEnd"/>
      <w:r>
        <w:t xml:space="preserve"> </w:t>
      </w:r>
      <w:proofErr w:type="spellStart"/>
      <w:r>
        <w:t>kullanıcının</w:t>
      </w:r>
      <w:proofErr w:type="spellEnd"/>
      <w:r>
        <w:t xml:space="preserve"> </w:t>
      </w:r>
      <w:proofErr w:type="spellStart"/>
      <w:r>
        <w:t>mevcut</w:t>
      </w:r>
      <w:proofErr w:type="spellEnd"/>
      <w:r>
        <w:t xml:space="preserve"> </w:t>
      </w:r>
      <w:proofErr w:type="spellStart"/>
      <w:r>
        <w:t>dil</w:t>
      </w:r>
      <w:proofErr w:type="spellEnd"/>
      <w:r>
        <w:t xml:space="preserve"> </w:t>
      </w:r>
      <w:proofErr w:type="spellStart"/>
      <w:r>
        <w:t>seviyesi</w:t>
      </w:r>
      <w:proofErr w:type="spellEnd"/>
      <w:r>
        <w:t xml:space="preserve"> </w:t>
      </w:r>
      <w:proofErr w:type="spellStart"/>
      <w:r>
        <w:t>belirlenmektedir</w:t>
      </w:r>
      <w:proofErr w:type="spellEnd"/>
      <w:r>
        <w:t xml:space="preserve">. Testin </w:t>
      </w:r>
      <w:proofErr w:type="spellStart"/>
      <w:r>
        <w:t>bitiminde</w:t>
      </w:r>
      <w:proofErr w:type="spellEnd"/>
      <w:r>
        <w:t xml:space="preserve"> </w:t>
      </w:r>
      <w:proofErr w:type="spellStart"/>
      <w:r>
        <w:t>kullanıcıya</w:t>
      </w:r>
      <w:proofErr w:type="spellEnd"/>
      <w:r>
        <w:t xml:space="preserve"> </w:t>
      </w:r>
      <w:proofErr w:type="spellStart"/>
      <w:r>
        <w:lastRenderedPageBreak/>
        <w:t>günlük</w:t>
      </w:r>
      <w:proofErr w:type="spellEnd"/>
      <w:r>
        <w:t xml:space="preserve"> </w:t>
      </w:r>
      <w:proofErr w:type="spellStart"/>
      <w:r>
        <w:t>kelime</w:t>
      </w:r>
      <w:proofErr w:type="spellEnd"/>
      <w:r>
        <w:t xml:space="preserve"> </w:t>
      </w:r>
      <w:proofErr w:type="spellStart"/>
      <w:r>
        <w:t>öğrenme</w:t>
      </w:r>
      <w:proofErr w:type="spellEnd"/>
      <w:r>
        <w:t xml:space="preserve"> </w:t>
      </w:r>
      <w:proofErr w:type="spellStart"/>
      <w:r>
        <w:t>hedefi</w:t>
      </w:r>
      <w:proofErr w:type="spellEnd"/>
      <w:r>
        <w:t xml:space="preserve"> (</w:t>
      </w:r>
      <w:proofErr w:type="spellStart"/>
      <w:r>
        <w:t>günde</w:t>
      </w:r>
      <w:proofErr w:type="spellEnd"/>
      <w:r>
        <w:t xml:space="preserve"> 3, 5 </w:t>
      </w:r>
      <w:proofErr w:type="spellStart"/>
      <w:r>
        <w:t>veya</w:t>
      </w:r>
      <w:proofErr w:type="spellEnd"/>
      <w:r>
        <w:t xml:space="preserve"> 10 </w:t>
      </w:r>
      <w:proofErr w:type="spellStart"/>
      <w:r>
        <w:t>kelime</w:t>
      </w:r>
      <w:proofErr w:type="spellEnd"/>
      <w:r>
        <w:t xml:space="preserve">) </w:t>
      </w:r>
      <w:proofErr w:type="spellStart"/>
      <w:r>
        <w:t>seçtirilmekte</w:t>
      </w:r>
      <w:proofErr w:type="spellEnd"/>
      <w:r>
        <w:t xml:space="preserve"> </w:t>
      </w:r>
      <w:proofErr w:type="spellStart"/>
      <w:r>
        <w:t>ve</w:t>
      </w:r>
      <w:proofErr w:type="spellEnd"/>
      <w:r>
        <w:t xml:space="preserve"> </w:t>
      </w:r>
      <w:proofErr w:type="spellStart"/>
      <w:r>
        <w:t>profil</w:t>
      </w:r>
      <w:proofErr w:type="spellEnd"/>
      <w:r>
        <w:t xml:space="preserve"> </w:t>
      </w:r>
      <w:proofErr w:type="spellStart"/>
      <w:r>
        <w:t>verileri</w:t>
      </w:r>
      <w:proofErr w:type="spellEnd"/>
      <w:r>
        <w:t xml:space="preserve"> </w:t>
      </w:r>
      <w:proofErr w:type="spellStart"/>
      <w:r>
        <w:rPr>
          <w:rStyle w:val="VerbatimChar"/>
        </w:rPr>
        <w:t>UserContext</w:t>
      </w:r>
      <w:proofErr w:type="spellEnd"/>
      <w:r>
        <w:t xml:space="preserve"> </w:t>
      </w:r>
      <w:proofErr w:type="spellStart"/>
      <w:r>
        <w:t>üzerinden</w:t>
      </w:r>
      <w:proofErr w:type="spellEnd"/>
      <w:r>
        <w:t xml:space="preserve"> </w:t>
      </w:r>
      <w:proofErr w:type="spellStart"/>
      <w:r>
        <w:t>güncellenmektedir</w:t>
      </w:r>
      <w:proofErr w:type="spellEnd"/>
      <w:r>
        <w:t>.</w:t>
      </w:r>
    </w:p>
    <w:p w14:paraId="0601A7AB" w14:textId="274762D4" w:rsidR="00AC1C68" w:rsidRDefault="00AC1C68" w:rsidP="00AC1C68">
      <w:pPr>
        <w:pStyle w:val="SourceCode"/>
        <w:spacing w:line="360" w:lineRule="auto"/>
        <w:jc w:val="center"/>
        <w:rPr>
          <w:noProof/>
        </w:rPr>
      </w:pPr>
      <w:r w:rsidRPr="006C1B5E">
        <w:rPr>
          <w:noProof/>
        </w:rPr>
        <w:drawing>
          <wp:inline distT="0" distB="0" distL="0" distR="0" wp14:anchorId="50507A92" wp14:editId="34FE94A3">
            <wp:extent cx="1236980" cy="2519557"/>
            <wp:effectExtent l="0" t="0" r="1270" b="0"/>
            <wp:docPr id="1447111847"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251837" cy="2549818"/>
                    </a:xfrm>
                    <a:prstGeom prst="rect">
                      <a:avLst/>
                    </a:prstGeom>
                    <a:noFill/>
                    <a:ln>
                      <a:noFill/>
                    </a:ln>
                  </pic:spPr>
                </pic:pic>
              </a:graphicData>
            </a:graphic>
          </wp:inline>
        </w:drawing>
      </w:r>
      <w:r>
        <w:rPr>
          <w:noProof/>
        </w:rPr>
        <w:t xml:space="preserve"> </w:t>
      </w:r>
      <w:r w:rsidRPr="006C1B5E">
        <w:rPr>
          <w:noProof/>
        </w:rPr>
        <w:drawing>
          <wp:inline distT="0" distB="0" distL="0" distR="0" wp14:anchorId="3A7B1426" wp14:editId="07C894BC">
            <wp:extent cx="1179576" cy="2527206"/>
            <wp:effectExtent l="0" t="0" r="1905" b="6985"/>
            <wp:docPr id="58083031"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191120" cy="2551938"/>
                    </a:xfrm>
                    <a:prstGeom prst="rect">
                      <a:avLst/>
                    </a:prstGeom>
                    <a:noFill/>
                    <a:ln>
                      <a:noFill/>
                    </a:ln>
                  </pic:spPr>
                </pic:pic>
              </a:graphicData>
            </a:graphic>
          </wp:inline>
        </w:drawing>
      </w:r>
      <w:r>
        <w:rPr>
          <w:noProof/>
        </w:rPr>
        <w:t xml:space="preserve"> </w:t>
      </w:r>
      <w:r w:rsidRPr="006C1B5E">
        <w:rPr>
          <w:noProof/>
        </w:rPr>
        <w:drawing>
          <wp:inline distT="0" distB="0" distL="0" distR="0" wp14:anchorId="1EC0B8DE" wp14:editId="5400C231">
            <wp:extent cx="1245630" cy="2537176"/>
            <wp:effectExtent l="0" t="0" r="0" b="0"/>
            <wp:docPr id="165119706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275058" cy="2597117"/>
                    </a:xfrm>
                    <a:prstGeom prst="rect">
                      <a:avLst/>
                    </a:prstGeom>
                    <a:noFill/>
                    <a:ln>
                      <a:noFill/>
                    </a:ln>
                  </pic:spPr>
                </pic:pic>
              </a:graphicData>
            </a:graphic>
          </wp:inline>
        </w:drawing>
      </w:r>
      <w:r>
        <w:rPr>
          <w:noProof/>
        </w:rPr>
        <w:t xml:space="preserve"> </w:t>
      </w:r>
      <w:r w:rsidRPr="006C1B5E">
        <w:rPr>
          <w:noProof/>
        </w:rPr>
        <w:drawing>
          <wp:inline distT="0" distB="0" distL="0" distR="0" wp14:anchorId="6280E5ED" wp14:editId="228CA1CE">
            <wp:extent cx="1194416" cy="2527096"/>
            <wp:effectExtent l="0" t="0" r="6350" b="6985"/>
            <wp:docPr id="1230972059"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214571" cy="2569740"/>
                    </a:xfrm>
                    <a:prstGeom prst="rect">
                      <a:avLst/>
                    </a:prstGeom>
                    <a:noFill/>
                    <a:ln>
                      <a:noFill/>
                    </a:ln>
                  </pic:spPr>
                </pic:pic>
              </a:graphicData>
            </a:graphic>
          </wp:inline>
        </w:drawing>
      </w:r>
      <w:r w:rsidRPr="006C1B5E">
        <w:rPr>
          <w:noProof/>
        </w:rPr>
        <w:drawing>
          <wp:inline distT="0" distB="0" distL="0" distR="0" wp14:anchorId="42382F51" wp14:editId="7DAAF52C">
            <wp:extent cx="1242621" cy="2477253"/>
            <wp:effectExtent l="0" t="0" r="0" b="0"/>
            <wp:docPr id="420306546"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259603" cy="2511107"/>
                    </a:xfrm>
                    <a:prstGeom prst="rect">
                      <a:avLst/>
                    </a:prstGeom>
                    <a:noFill/>
                    <a:ln>
                      <a:noFill/>
                    </a:ln>
                  </pic:spPr>
                </pic:pic>
              </a:graphicData>
            </a:graphic>
          </wp:inline>
        </w:drawing>
      </w:r>
      <w:r>
        <w:rPr>
          <w:noProof/>
        </w:rPr>
        <w:t xml:space="preserve"> </w:t>
      </w:r>
      <w:r w:rsidRPr="006C1B5E">
        <w:rPr>
          <w:noProof/>
        </w:rPr>
        <w:drawing>
          <wp:inline distT="0" distB="0" distL="0" distR="0" wp14:anchorId="6B30D4A5" wp14:editId="0C32386A">
            <wp:extent cx="1268361" cy="2477223"/>
            <wp:effectExtent l="0" t="0" r="8255" b="0"/>
            <wp:docPr id="1382914956"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271050" cy="2482474"/>
                    </a:xfrm>
                    <a:prstGeom prst="rect">
                      <a:avLst/>
                    </a:prstGeom>
                    <a:noFill/>
                    <a:ln>
                      <a:noFill/>
                    </a:ln>
                  </pic:spPr>
                </pic:pic>
              </a:graphicData>
            </a:graphic>
          </wp:inline>
        </w:drawing>
      </w:r>
    </w:p>
    <w:p w14:paraId="2BEAB63A" w14:textId="76EF99D9" w:rsidR="005769F4" w:rsidRPr="005769F4" w:rsidRDefault="005769F4" w:rsidP="00AC1C68">
      <w:pPr>
        <w:pStyle w:val="SourceCode"/>
        <w:spacing w:line="360" w:lineRule="auto"/>
        <w:jc w:val="center"/>
        <w:rPr>
          <w:b/>
          <w:bCs/>
          <w:noProof/>
        </w:rPr>
      </w:pPr>
      <w:r w:rsidRPr="005769F4">
        <w:rPr>
          <w:b/>
          <w:bCs/>
          <w:noProof/>
        </w:rPr>
        <w:t>Şekil 3.1</w:t>
      </w:r>
      <w:r>
        <w:rPr>
          <w:b/>
          <w:bCs/>
          <w:noProof/>
        </w:rPr>
        <w:t>.</w:t>
      </w:r>
      <w:r w:rsidRPr="005769F4">
        <w:rPr>
          <w:b/>
          <w:bCs/>
          <w:noProof/>
        </w:rPr>
        <w:t xml:space="preserve"> DailyWords Platformu İlk Kayıt, Seviye Belirleme Sınavı ve Günlük Hedef Seçimi Kullanıcı Arayüzü</w:t>
      </w:r>
      <w:r>
        <w:rPr>
          <w:b/>
          <w:bCs/>
          <w:noProof/>
        </w:rPr>
        <w:t xml:space="preserve"> Ekranları</w:t>
      </w:r>
    </w:p>
    <w:p w14:paraId="0C952245" w14:textId="77777777" w:rsidR="00AC1C68" w:rsidRDefault="00AC1C68" w:rsidP="00BF7DFB">
      <w:pPr>
        <w:pStyle w:val="GvdeMetni"/>
      </w:pPr>
    </w:p>
    <w:p w14:paraId="799256F1" w14:textId="77777777" w:rsidR="00BF7DFB" w:rsidRDefault="00BF7DFB" w:rsidP="00BF7DFB">
      <w:pPr>
        <w:pStyle w:val="GvdeMetni"/>
        <w:rPr>
          <w:b/>
          <w:bCs/>
        </w:rPr>
      </w:pPr>
      <w:proofErr w:type="spellStart"/>
      <w:r>
        <w:t>Günlük</w:t>
      </w:r>
      <w:proofErr w:type="spellEnd"/>
      <w:r>
        <w:t xml:space="preserve"> </w:t>
      </w:r>
      <w:proofErr w:type="spellStart"/>
      <w:r>
        <w:t>kelime</w:t>
      </w:r>
      <w:proofErr w:type="spellEnd"/>
      <w:r>
        <w:t xml:space="preserve"> </w:t>
      </w:r>
      <w:proofErr w:type="spellStart"/>
      <w:r>
        <w:t>öğrenme</w:t>
      </w:r>
      <w:proofErr w:type="spellEnd"/>
      <w:r>
        <w:t xml:space="preserve"> </w:t>
      </w:r>
      <w:proofErr w:type="spellStart"/>
      <w:r>
        <w:t>süreci</w:t>
      </w:r>
      <w:proofErr w:type="spellEnd"/>
      <w:r>
        <w:t xml:space="preserve">, </w:t>
      </w:r>
      <w:proofErr w:type="spellStart"/>
      <w:r>
        <w:t>üç</w:t>
      </w:r>
      <w:proofErr w:type="spellEnd"/>
      <w:r>
        <w:t xml:space="preserve"> </w:t>
      </w:r>
      <w:proofErr w:type="spellStart"/>
      <w:r>
        <w:t>adımdan</w:t>
      </w:r>
      <w:proofErr w:type="spellEnd"/>
      <w:r>
        <w:t xml:space="preserve"> </w:t>
      </w:r>
      <w:proofErr w:type="spellStart"/>
      <w:r>
        <w:t>oluşan</w:t>
      </w:r>
      <w:proofErr w:type="spellEnd"/>
      <w:r>
        <w:t xml:space="preserve"> </w:t>
      </w:r>
      <w:proofErr w:type="spellStart"/>
      <w:r>
        <w:rPr>
          <w:rStyle w:val="VerbatimChar"/>
        </w:rPr>
        <w:t>PracticeScreen</w:t>
      </w:r>
      <w:proofErr w:type="spellEnd"/>
      <w:r>
        <w:t xml:space="preserve"> </w:t>
      </w:r>
      <w:proofErr w:type="spellStart"/>
      <w:r>
        <w:t>bileşeni</w:t>
      </w:r>
      <w:proofErr w:type="spellEnd"/>
      <w:r>
        <w:t xml:space="preserve"> </w:t>
      </w:r>
      <w:proofErr w:type="spellStart"/>
      <w:r>
        <w:t>üzerinden</w:t>
      </w:r>
      <w:proofErr w:type="spellEnd"/>
      <w:r>
        <w:t xml:space="preserve"> </w:t>
      </w:r>
      <w:proofErr w:type="spellStart"/>
      <w:r>
        <w:t>yürütülmektedir</w:t>
      </w:r>
      <w:proofErr w:type="spellEnd"/>
      <w:r>
        <w:t>:</w:t>
      </w:r>
    </w:p>
    <w:p w14:paraId="7E1E5C20" w14:textId="77777777" w:rsidR="00BF7DFB" w:rsidRPr="00AC1C68" w:rsidRDefault="00BF7DFB" w:rsidP="00AC1C68">
      <w:pPr>
        <w:numPr>
          <w:ilvl w:val="0"/>
          <w:numId w:val="37"/>
        </w:numPr>
        <w:suppressAutoHyphens/>
        <w:spacing w:before="0" w:after="200"/>
        <w:rPr>
          <w:b/>
          <w:bCs/>
        </w:rPr>
      </w:pPr>
      <w:proofErr w:type="spellStart"/>
      <w:r>
        <w:rPr>
          <w:b/>
          <w:bCs/>
        </w:rPr>
        <w:t>Adım</w:t>
      </w:r>
      <w:proofErr w:type="spellEnd"/>
      <w:r>
        <w:rPr>
          <w:b/>
          <w:bCs/>
        </w:rPr>
        <w:t xml:space="preserve"> 1: Flashcard / </w:t>
      </w:r>
      <w:proofErr w:type="spellStart"/>
      <w:r>
        <w:rPr>
          <w:b/>
          <w:bCs/>
        </w:rPr>
        <w:t>İnceleme</w:t>
      </w:r>
      <w:proofErr w:type="spellEnd"/>
      <w:r>
        <w:rPr>
          <w:b/>
          <w:bCs/>
        </w:rPr>
        <w:t xml:space="preserve"> </w:t>
      </w:r>
      <w:proofErr w:type="spellStart"/>
      <w:r>
        <w:rPr>
          <w:b/>
          <w:bCs/>
        </w:rPr>
        <w:t>Modülü</w:t>
      </w:r>
      <w:proofErr w:type="spellEnd"/>
      <w:r>
        <w:rPr>
          <w:b/>
          <w:bCs/>
        </w:rPr>
        <w:t>:</w:t>
      </w:r>
      <w:r>
        <w:t xml:space="preserve"> Bu </w:t>
      </w:r>
      <w:proofErr w:type="spellStart"/>
      <w:r>
        <w:t>aşamada</w:t>
      </w:r>
      <w:proofErr w:type="spellEnd"/>
      <w:r>
        <w:t xml:space="preserve"> </w:t>
      </w:r>
      <w:proofErr w:type="spellStart"/>
      <w:r>
        <w:t>kelimenin</w:t>
      </w:r>
      <w:proofErr w:type="spellEnd"/>
      <w:r>
        <w:t xml:space="preserve"> </w:t>
      </w:r>
      <w:proofErr w:type="spellStart"/>
      <w:r>
        <w:t>İngilizce</w:t>
      </w:r>
      <w:proofErr w:type="spellEnd"/>
      <w:r>
        <w:t xml:space="preserve"> </w:t>
      </w:r>
      <w:proofErr w:type="spellStart"/>
      <w:r>
        <w:t>yazılışı</w:t>
      </w:r>
      <w:proofErr w:type="spellEnd"/>
      <w:r>
        <w:t xml:space="preserve">, </w:t>
      </w:r>
      <w:proofErr w:type="spellStart"/>
      <w:r>
        <w:t>hece</w:t>
      </w:r>
      <w:proofErr w:type="spellEnd"/>
      <w:r>
        <w:t xml:space="preserve"> </w:t>
      </w:r>
      <w:proofErr w:type="spellStart"/>
      <w:r>
        <w:t>bölünme</w:t>
      </w:r>
      <w:proofErr w:type="spellEnd"/>
      <w:r>
        <w:t xml:space="preserve"> </w:t>
      </w:r>
      <w:proofErr w:type="spellStart"/>
      <w:r>
        <w:t>biçimi</w:t>
      </w:r>
      <w:proofErr w:type="spellEnd"/>
      <w:r>
        <w:t xml:space="preserve">, </w:t>
      </w:r>
      <w:proofErr w:type="spellStart"/>
      <w:r>
        <w:t>uluslararası</w:t>
      </w:r>
      <w:proofErr w:type="spellEnd"/>
      <w:r>
        <w:t xml:space="preserve"> </w:t>
      </w:r>
      <w:proofErr w:type="spellStart"/>
      <w:r>
        <w:t>fonetik</w:t>
      </w:r>
      <w:proofErr w:type="spellEnd"/>
      <w:r>
        <w:t xml:space="preserve"> </w:t>
      </w:r>
      <w:proofErr w:type="spellStart"/>
      <w:r>
        <w:t>alfabesi</w:t>
      </w:r>
      <w:proofErr w:type="spellEnd"/>
      <w:r>
        <w:t xml:space="preserve"> (IPA) </w:t>
      </w:r>
      <w:proofErr w:type="spellStart"/>
      <w:r>
        <w:t>gösterimi</w:t>
      </w:r>
      <w:proofErr w:type="spellEnd"/>
      <w:r>
        <w:t xml:space="preserve">, </w:t>
      </w:r>
      <w:proofErr w:type="spellStart"/>
      <w:r>
        <w:t>İngilizce</w:t>
      </w:r>
      <w:proofErr w:type="spellEnd"/>
      <w:r>
        <w:t xml:space="preserve"> </w:t>
      </w:r>
      <w:proofErr w:type="spellStart"/>
      <w:r>
        <w:t>tanımı</w:t>
      </w:r>
      <w:proofErr w:type="spellEnd"/>
      <w:r>
        <w:t xml:space="preserve"> </w:t>
      </w:r>
      <w:proofErr w:type="spellStart"/>
      <w:r>
        <w:t>ve</w:t>
      </w:r>
      <w:proofErr w:type="spellEnd"/>
      <w:r>
        <w:t xml:space="preserve"> </w:t>
      </w:r>
      <w:proofErr w:type="spellStart"/>
      <w:r>
        <w:t>örnek</w:t>
      </w:r>
      <w:proofErr w:type="spellEnd"/>
      <w:r>
        <w:t xml:space="preserve"> </w:t>
      </w:r>
      <w:proofErr w:type="spellStart"/>
      <w:r>
        <w:t>cümle</w:t>
      </w:r>
      <w:proofErr w:type="spellEnd"/>
      <w:r>
        <w:t xml:space="preserve"> </w:t>
      </w:r>
      <w:proofErr w:type="spellStart"/>
      <w:r>
        <w:t>kullanımı</w:t>
      </w:r>
      <w:proofErr w:type="spellEnd"/>
      <w:r>
        <w:t xml:space="preserve"> </w:t>
      </w:r>
      <w:proofErr w:type="spellStart"/>
      <w:r>
        <w:t>kartın</w:t>
      </w:r>
      <w:proofErr w:type="spellEnd"/>
      <w:r>
        <w:t xml:space="preserve"> </w:t>
      </w:r>
      <w:proofErr w:type="spellStart"/>
      <w:r>
        <w:t>ön</w:t>
      </w:r>
      <w:proofErr w:type="spellEnd"/>
      <w:r>
        <w:t xml:space="preserve"> </w:t>
      </w:r>
      <w:proofErr w:type="spellStart"/>
      <w:r>
        <w:t>yüzünde</w:t>
      </w:r>
      <w:proofErr w:type="spellEnd"/>
      <w:r>
        <w:t xml:space="preserve"> </w:t>
      </w:r>
      <w:proofErr w:type="spellStart"/>
      <w:r>
        <w:t>sunulmaktadır</w:t>
      </w:r>
      <w:proofErr w:type="spellEnd"/>
      <w:r>
        <w:t xml:space="preserve">. </w:t>
      </w:r>
      <w:proofErr w:type="spellStart"/>
      <w:r>
        <w:t>Kartın</w:t>
      </w:r>
      <w:proofErr w:type="spellEnd"/>
      <w:r>
        <w:t xml:space="preserve"> </w:t>
      </w:r>
      <w:proofErr w:type="spellStart"/>
      <w:r>
        <w:t>hece</w:t>
      </w:r>
      <w:proofErr w:type="spellEnd"/>
      <w:r>
        <w:t xml:space="preserve"> </w:t>
      </w:r>
      <w:proofErr w:type="spellStart"/>
      <w:r>
        <w:t>bölünme</w:t>
      </w:r>
      <w:proofErr w:type="spellEnd"/>
      <w:r>
        <w:t xml:space="preserve"> </w:t>
      </w:r>
      <w:proofErr w:type="spellStart"/>
      <w:r>
        <w:t>biçimi</w:t>
      </w:r>
      <w:proofErr w:type="spellEnd"/>
      <w:r>
        <w:t xml:space="preserve">, </w:t>
      </w:r>
      <w:proofErr w:type="spellStart"/>
      <w:r>
        <w:t>hedef</w:t>
      </w:r>
      <w:proofErr w:type="spellEnd"/>
      <w:r>
        <w:t xml:space="preserve"> </w:t>
      </w:r>
      <w:proofErr w:type="spellStart"/>
      <w:r>
        <w:t>kelimenin</w:t>
      </w:r>
      <w:proofErr w:type="spellEnd"/>
      <w:r>
        <w:t xml:space="preserve"> IPA </w:t>
      </w:r>
      <w:proofErr w:type="spellStart"/>
      <w:r>
        <w:t>gösterimindeki</w:t>
      </w:r>
      <w:proofErr w:type="spellEnd"/>
      <w:r>
        <w:t xml:space="preserve"> </w:t>
      </w:r>
      <w:proofErr w:type="spellStart"/>
      <w:r>
        <w:t>birincil</w:t>
      </w:r>
      <w:proofErr w:type="spellEnd"/>
      <w:r>
        <w:t xml:space="preserve"> (</w:t>
      </w:r>
      <w:r>
        <w:rPr>
          <w:rStyle w:val="VerbatimChar"/>
        </w:rPr>
        <w:t>ˈ</w:t>
      </w:r>
      <w:r>
        <w:t xml:space="preserve">) </w:t>
      </w:r>
      <w:proofErr w:type="spellStart"/>
      <w:r>
        <w:t>ve</w:t>
      </w:r>
      <w:proofErr w:type="spellEnd"/>
      <w:r>
        <w:t xml:space="preserve"> </w:t>
      </w:r>
      <w:proofErr w:type="spellStart"/>
      <w:r>
        <w:t>ikincil</w:t>
      </w:r>
      <w:proofErr w:type="spellEnd"/>
      <w:r>
        <w:t xml:space="preserve"> (</w:t>
      </w:r>
      <w:r>
        <w:rPr>
          <w:rStyle w:val="VerbatimChar"/>
        </w:rPr>
        <w:t>ˌ</w:t>
      </w:r>
      <w:r>
        <w:t xml:space="preserve">) </w:t>
      </w:r>
      <w:proofErr w:type="spellStart"/>
      <w:r>
        <w:t>vurgu</w:t>
      </w:r>
      <w:proofErr w:type="spellEnd"/>
      <w:r>
        <w:t xml:space="preserve"> </w:t>
      </w:r>
      <w:proofErr w:type="spellStart"/>
      <w:r>
        <w:t>işaretlerinin</w:t>
      </w:r>
      <w:proofErr w:type="spellEnd"/>
      <w:r>
        <w:t xml:space="preserve"> </w:t>
      </w:r>
      <w:proofErr w:type="spellStart"/>
      <w:r>
        <w:lastRenderedPageBreak/>
        <w:t>konumları</w:t>
      </w:r>
      <w:proofErr w:type="spellEnd"/>
      <w:r>
        <w:t xml:space="preserve"> </w:t>
      </w:r>
      <w:proofErr w:type="spellStart"/>
      <w:r>
        <w:t>analiz</w:t>
      </w:r>
      <w:proofErr w:type="spellEnd"/>
      <w:r>
        <w:t xml:space="preserve"> </w:t>
      </w:r>
      <w:proofErr w:type="spellStart"/>
      <w:r>
        <w:t>edilerek</w:t>
      </w:r>
      <w:proofErr w:type="spellEnd"/>
      <w:r>
        <w:t xml:space="preserve"> </w:t>
      </w:r>
      <w:proofErr w:type="spellStart"/>
      <w:r>
        <w:t>hece</w:t>
      </w:r>
      <w:proofErr w:type="spellEnd"/>
      <w:r>
        <w:t xml:space="preserve"> </w:t>
      </w:r>
      <w:proofErr w:type="spellStart"/>
      <w:r>
        <w:t>sınırlarına</w:t>
      </w:r>
      <w:proofErr w:type="spellEnd"/>
      <w:r>
        <w:t xml:space="preserve"> </w:t>
      </w:r>
      <w:proofErr w:type="spellStart"/>
      <w:r>
        <w:t>göre</w:t>
      </w:r>
      <w:proofErr w:type="spellEnd"/>
      <w:r>
        <w:t xml:space="preserve"> </w:t>
      </w:r>
      <w:proofErr w:type="spellStart"/>
      <w:r>
        <w:t>dinamik</w:t>
      </w:r>
      <w:proofErr w:type="spellEnd"/>
      <w:r>
        <w:t xml:space="preserve"> </w:t>
      </w:r>
      <w:proofErr w:type="spellStart"/>
      <w:r>
        <w:t>olarak</w:t>
      </w:r>
      <w:proofErr w:type="spellEnd"/>
      <w:r>
        <w:t xml:space="preserve"> </w:t>
      </w:r>
      <w:proofErr w:type="spellStart"/>
      <w:r>
        <w:t>üretilmektedir</w:t>
      </w:r>
      <w:proofErr w:type="spellEnd"/>
      <w:r>
        <w:t xml:space="preserve">. </w:t>
      </w:r>
      <w:proofErr w:type="spellStart"/>
      <w:r>
        <w:t>Kullanıcı</w:t>
      </w:r>
      <w:proofErr w:type="spellEnd"/>
      <w:r>
        <w:t xml:space="preserve"> </w:t>
      </w:r>
      <w:proofErr w:type="spellStart"/>
      <w:r>
        <w:t>karta</w:t>
      </w:r>
      <w:proofErr w:type="spellEnd"/>
      <w:r>
        <w:t xml:space="preserve"> </w:t>
      </w:r>
      <w:proofErr w:type="spellStart"/>
      <w:r>
        <w:t>dokunduğunda</w:t>
      </w:r>
      <w:proofErr w:type="spellEnd"/>
      <w:r>
        <w:t xml:space="preserve"> kart </w:t>
      </w:r>
      <w:proofErr w:type="spellStart"/>
      <w:r>
        <w:t>ters</w:t>
      </w:r>
      <w:proofErr w:type="spellEnd"/>
      <w:r>
        <w:t xml:space="preserve"> </w:t>
      </w:r>
      <w:proofErr w:type="spellStart"/>
      <w:r>
        <w:t>yüz</w:t>
      </w:r>
      <w:proofErr w:type="spellEnd"/>
      <w:r>
        <w:t xml:space="preserve"> </w:t>
      </w:r>
      <w:proofErr w:type="spellStart"/>
      <w:r>
        <w:t>olmakta</w:t>
      </w:r>
      <w:proofErr w:type="spellEnd"/>
      <w:r>
        <w:t xml:space="preserve"> </w:t>
      </w:r>
      <w:proofErr w:type="spellStart"/>
      <w:r>
        <w:t>ve</w:t>
      </w:r>
      <w:proofErr w:type="spellEnd"/>
      <w:r>
        <w:t xml:space="preserve"> </w:t>
      </w:r>
      <w:proofErr w:type="spellStart"/>
      <w:r>
        <w:t>kelimenin</w:t>
      </w:r>
      <w:proofErr w:type="spellEnd"/>
      <w:r>
        <w:t xml:space="preserve"> </w:t>
      </w:r>
      <w:proofErr w:type="spellStart"/>
      <w:r>
        <w:t>Türkçe</w:t>
      </w:r>
      <w:proofErr w:type="spellEnd"/>
      <w:r>
        <w:t xml:space="preserve"> </w:t>
      </w:r>
      <w:proofErr w:type="spellStart"/>
      <w:r>
        <w:t>karşılığı</w:t>
      </w:r>
      <w:proofErr w:type="spellEnd"/>
      <w:r>
        <w:t xml:space="preserve">, </w:t>
      </w:r>
      <w:proofErr w:type="spellStart"/>
      <w:r>
        <w:t>Türkçe</w:t>
      </w:r>
      <w:proofErr w:type="spellEnd"/>
      <w:r>
        <w:t xml:space="preserve"> </w:t>
      </w:r>
      <w:proofErr w:type="spellStart"/>
      <w:r>
        <w:t>tanımı</w:t>
      </w:r>
      <w:proofErr w:type="spellEnd"/>
      <w:r>
        <w:t xml:space="preserve"> </w:t>
      </w:r>
      <w:proofErr w:type="spellStart"/>
      <w:r>
        <w:t>ve</w:t>
      </w:r>
      <w:proofErr w:type="spellEnd"/>
      <w:r>
        <w:t xml:space="preserve"> </w:t>
      </w:r>
      <w:proofErr w:type="spellStart"/>
      <w:r>
        <w:t>örnek</w:t>
      </w:r>
      <w:proofErr w:type="spellEnd"/>
      <w:r>
        <w:t xml:space="preserve"> </w:t>
      </w:r>
      <w:proofErr w:type="spellStart"/>
      <w:r>
        <w:t>cümlenin</w:t>
      </w:r>
      <w:proofErr w:type="spellEnd"/>
      <w:r>
        <w:t xml:space="preserve"> </w:t>
      </w:r>
      <w:proofErr w:type="spellStart"/>
      <w:r>
        <w:t>Türkçe</w:t>
      </w:r>
      <w:proofErr w:type="spellEnd"/>
      <w:r>
        <w:t xml:space="preserve"> </w:t>
      </w:r>
      <w:proofErr w:type="spellStart"/>
      <w:r>
        <w:t>çevirisi</w:t>
      </w:r>
      <w:proofErr w:type="spellEnd"/>
      <w:r>
        <w:t xml:space="preserve"> </w:t>
      </w:r>
      <w:proofErr w:type="spellStart"/>
      <w:r>
        <w:t>görüntülenmektedir</w:t>
      </w:r>
      <w:proofErr w:type="spellEnd"/>
      <w:r>
        <w:t xml:space="preserve">. </w:t>
      </w:r>
      <w:proofErr w:type="spellStart"/>
      <w:r>
        <w:t>Ayrıca</w:t>
      </w:r>
      <w:proofErr w:type="spellEnd"/>
      <w:r>
        <w:t xml:space="preserve"> </w:t>
      </w:r>
      <w:proofErr w:type="spellStart"/>
      <w:r>
        <w:t>hoparlör</w:t>
      </w:r>
      <w:proofErr w:type="spellEnd"/>
      <w:r>
        <w:t xml:space="preserve"> </w:t>
      </w:r>
      <w:proofErr w:type="spellStart"/>
      <w:r>
        <w:t>ikonuna</w:t>
      </w:r>
      <w:proofErr w:type="spellEnd"/>
      <w:r>
        <w:t xml:space="preserve"> </w:t>
      </w:r>
      <w:proofErr w:type="spellStart"/>
      <w:r>
        <w:t>basıldığında</w:t>
      </w:r>
      <w:proofErr w:type="spellEnd"/>
      <w:r>
        <w:t xml:space="preserve"> </w:t>
      </w:r>
      <w:proofErr w:type="spellStart"/>
      <w:r>
        <w:t>sunucuda</w:t>
      </w:r>
      <w:proofErr w:type="spellEnd"/>
      <w:r>
        <w:t xml:space="preserve"> </w:t>
      </w:r>
      <w:proofErr w:type="spellStart"/>
      <w:r>
        <w:t>kayıtlı</w:t>
      </w:r>
      <w:proofErr w:type="spellEnd"/>
      <w:r>
        <w:t xml:space="preserve"> </w:t>
      </w:r>
      <w:proofErr w:type="spellStart"/>
      <w:r>
        <w:t>referans</w:t>
      </w:r>
      <w:proofErr w:type="spellEnd"/>
      <w:r>
        <w:t xml:space="preserve"> </w:t>
      </w:r>
      <w:proofErr w:type="spellStart"/>
      <w:r>
        <w:t>ses</w:t>
      </w:r>
      <w:proofErr w:type="spellEnd"/>
      <w:r>
        <w:t xml:space="preserve"> </w:t>
      </w:r>
      <w:proofErr w:type="spellStart"/>
      <w:r>
        <w:t>dosyası</w:t>
      </w:r>
      <w:proofErr w:type="spellEnd"/>
      <w:r>
        <w:t xml:space="preserve"> </w:t>
      </w:r>
      <w:proofErr w:type="spellStart"/>
      <w:r>
        <w:t>çalınmaktadır</w:t>
      </w:r>
      <w:proofErr w:type="spellEnd"/>
      <w:r>
        <w:t>.</w:t>
      </w:r>
    </w:p>
    <w:p w14:paraId="532A3A36" w14:textId="2A79230F" w:rsidR="00AC1C68" w:rsidRDefault="00507A09" w:rsidP="00507A09">
      <w:pPr>
        <w:suppressAutoHyphens/>
        <w:spacing w:before="0" w:after="200"/>
        <w:ind w:left="960"/>
        <w:jc w:val="center"/>
        <w:rPr>
          <w:b/>
          <w:bCs/>
        </w:rPr>
      </w:pPr>
      <w:r w:rsidRPr="00507A09">
        <w:rPr>
          <w:b/>
          <w:bCs/>
          <w:noProof/>
        </w:rPr>
        <w:drawing>
          <wp:inline distT="0" distB="0" distL="0" distR="0" wp14:anchorId="47A9062C" wp14:editId="20B89A31">
            <wp:extent cx="1254941" cy="2621598"/>
            <wp:effectExtent l="0" t="0" r="2540" b="7620"/>
            <wp:docPr id="16293789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37898" name=""/>
                    <pic:cNvPicPr/>
                  </pic:nvPicPr>
                  <pic:blipFill>
                    <a:blip r:embed="rId28"/>
                    <a:stretch>
                      <a:fillRect/>
                    </a:stretch>
                  </pic:blipFill>
                  <pic:spPr>
                    <a:xfrm>
                      <a:off x="0" y="0"/>
                      <a:ext cx="1255770" cy="2623330"/>
                    </a:xfrm>
                    <a:prstGeom prst="rect">
                      <a:avLst/>
                    </a:prstGeom>
                  </pic:spPr>
                </pic:pic>
              </a:graphicData>
            </a:graphic>
          </wp:inline>
        </w:drawing>
      </w:r>
      <w:r>
        <w:rPr>
          <w:b/>
          <w:bCs/>
        </w:rPr>
        <w:t xml:space="preserve"> </w:t>
      </w:r>
      <w:r w:rsidRPr="00507A09">
        <w:rPr>
          <w:b/>
          <w:bCs/>
          <w:noProof/>
        </w:rPr>
        <w:drawing>
          <wp:inline distT="0" distB="0" distL="0" distR="0" wp14:anchorId="07E3441E" wp14:editId="17ABE2AF">
            <wp:extent cx="1221978" cy="2607129"/>
            <wp:effectExtent l="0" t="0" r="0" b="3175"/>
            <wp:docPr id="122706273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062731" name=""/>
                    <pic:cNvPicPr/>
                  </pic:nvPicPr>
                  <pic:blipFill>
                    <a:blip r:embed="rId29"/>
                    <a:stretch>
                      <a:fillRect/>
                    </a:stretch>
                  </pic:blipFill>
                  <pic:spPr>
                    <a:xfrm>
                      <a:off x="0" y="0"/>
                      <a:ext cx="1232123" cy="2628774"/>
                    </a:xfrm>
                    <a:prstGeom prst="rect">
                      <a:avLst/>
                    </a:prstGeom>
                  </pic:spPr>
                </pic:pic>
              </a:graphicData>
            </a:graphic>
          </wp:inline>
        </w:drawing>
      </w:r>
    </w:p>
    <w:p w14:paraId="29BCF931" w14:textId="29647DAE" w:rsidR="005769F4" w:rsidRDefault="005769F4" w:rsidP="00507A09">
      <w:pPr>
        <w:suppressAutoHyphens/>
        <w:spacing w:before="0" w:after="200"/>
        <w:ind w:left="960"/>
        <w:jc w:val="center"/>
        <w:rPr>
          <w:b/>
          <w:bCs/>
          <w:noProof/>
        </w:rPr>
      </w:pPr>
      <w:r w:rsidRPr="005769F4">
        <w:rPr>
          <w:b/>
          <w:bCs/>
          <w:noProof/>
        </w:rPr>
        <w:t>Şekil 3.</w:t>
      </w:r>
      <w:r>
        <w:rPr>
          <w:b/>
          <w:bCs/>
          <w:noProof/>
        </w:rPr>
        <w:t>2.</w:t>
      </w:r>
      <w:r w:rsidRPr="005769F4">
        <w:rPr>
          <w:b/>
          <w:bCs/>
          <w:noProof/>
        </w:rPr>
        <w:t xml:space="preserve"> DailyWords Platformu</w:t>
      </w:r>
      <w:r>
        <w:rPr>
          <w:b/>
          <w:bCs/>
          <w:noProof/>
        </w:rPr>
        <w:t xml:space="preserve"> Flashcard Modülü</w:t>
      </w:r>
    </w:p>
    <w:p w14:paraId="2E265539" w14:textId="77777777" w:rsidR="005769F4" w:rsidRDefault="005769F4" w:rsidP="00507A09">
      <w:pPr>
        <w:suppressAutoHyphens/>
        <w:spacing w:before="0" w:after="200"/>
        <w:ind w:left="960"/>
        <w:jc w:val="center"/>
        <w:rPr>
          <w:b/>
          <w:bCs/>
        </w:rPr>
      </w:pPr>
    </w:p>
    <w:p w14:paraId="6DC12C23" w14:textId="77777777" w:rsidR="00BF7DFB" w:rsidRPr="00507A09" w:rsidRDefault="00BF7DFB" w:rsidP="00AC1C68">
      <w:pPr>
        <w:numPr>
          <w:ilvl w:val="0"/>
          <w:numId w:val="37"/>
        </w:numPr>
        <w:suppressAutoHyphens/>
        <w:spacing w:before="0" w:after="200"/>
        <w:rPr>
          <w:b/>
          <w:bCs/>
        </w:rPr>
      </w:pPr>
      <w:proofErr w:type="spellStart"/>
      <w:r>
        <w:rPr>
          <w:b/>
          <w:bCs/>
        </w:rPr>
        <w:t>Adım</w:t>
      </w:r>
      <w:proofErr w:type="spellEnd"/>
      <w:r>
        <w:rPr>
          <w:b/>
          <w:bCs/>
        </w:rPr>
        <w:t xml:space="preserve"> 2: </w:t>
      </w:r>
      <w:proofErr w:type="spellStart"/>
      <w:r>
        <w:rPr>
          <w:b/>
          <w:bCs/>
        </w:rPr>
        <w:t>Yazma</w:t>
      </w:r>
      <w:proofErr w:type="spellEnd"/>
      <w:r>
        <w:rPr>
          <w:b/>
          <w:bCs/>
        </w:rPr>
        <w:t xml:space="preserve"> </w:t>
      </w:r>
      <w:proofErr w:type="spellStart"/>
      <w:r>
        <w:rPr>
          <w:b/>
          <w:bCs/>
        </w:rPr>
        <w:t>ve</w:t>
      </w:r>
      <w:proofErr w:type="spellEnd"/>
      <w:r>
        <w:rPr>
          <w:b/>
          <w:bCs/>
        </w:rPr>
        <w:t xml:space="preserve"> Dikte </w:t>
      </w:r>
      <w:proofErr w:type="spellStart"/>
      <w:r>
        <w:rPr>
          <w:b/>
          <w:bCs/>
        </w:rPr>
        <w:t>Alıştırması</w:t>
      </w:r>
      <w:proofErr w:type="spellEnd"/>
      <w:r>
        <w:rPr>
          <w:b/>
          <w:bCs/>
        </w:rPr>
        <w:t>:</w:t>
      </w:r>
      <w:r>
        <w:t xml:space="preserve"> </w:t>
      </w:r>
      <w:proofErr w:type="spellStart"/>
      <w:r>
        <w:t>Kelimenin</w:t>
      </w:r>
      <w:proofErr w:type="spellEnd"/>
      <w:r>
        <w:t xml:space="preserve"> </w:t>
      </w:r>
      <w:proofErr w:type="spellStart"/>
      <w:r>
        <w:t>görsel</w:t>
      </w:r>
      <w:proofErr w:type="spellEnd"/>
      <w:r>
        <w:t xml:space="preserve"> </w:t>
      </w:r>
      <w:proofErr w:type="spellStart"/>
      <w:r>
        <w:t>bellekte</w:t>
      </w:r>
      <w:proofErr w:type="spellEnd"/>
      <w:r>
        <w:t xml:space="preserve"> </w:t>
      </w:r>
      <w:proofErr w:type="spellStart"/>
      <w:r>
        <w:t>pekiştirilmesini</w:t>
      </w:r>
      <w:proofErr w:type="spellEnd"/>
      <w:r>
        <w:t xml:space="preserve"> </w:t>
      </w:r>
      <w:proofErr w:type="spellStart"/>
      <w:r>
        <w:t>amaçlayan</w:t>
      </w:r>
      <w:proofErr w:type="spellEnd"/>
      <w:r>
        <w:t xml:space="preserve"> </w:t>
      </w:r>
      <w:proofErr w:type="spellStart"/>
      <w:r>
        <w:t>bu</w:t>
      </w:r>
      <w:proofErr w:type="spellEnd"/>
      <w:r>
        <w:t xml:space="preserve"> </w:t>
      </w:r>
      <w:proofErr w:type="spellStart"/>
      <w:r>
        <w:t>adımda</w:t>
      </w:r>
      <w:proofErr w:type="spellEnd"/>
      <w:r>
        <w:t xml:space="preserve">, </w:t>
      </w:r>
      <w:proofErr w:type="spellStart"/>
      <w:r>
        <w:t>kelimenin</w:t>
      </w:r>
      <w:proofErr w:type="spellEnd"/>
      <w:r>
        <w:t xml:space="preserve"> </w:t>
      </w:r>
      <w:proofErr w:type="spellStart"/>
      <w:r>
        <w:t>harfleri</w:t>
      </w:r>
      <w:proofErr w:type="spellEnd"/>
      <w:r>
        <w:t xml:space="preserve"> CEFR </w:t>
      </w:r>
      <w:proofErr w:type="spellStart"/>
      <w:r>
        <w:t>seviyesine</w:t>
      </w:r>
      <w:proofErr w:type="spellEnd"/>
      <w:r>
        <w:t xml:space="preserve"> </w:t>
      </w:r>
      <w:proofErr w:type="spellStart"/>
      <w:r>
        <w:t>göre</w:t>
      </w:r>
      <w:proofErr w:type="spellEnd"/>
      <w:r>
        <w:t xml:space="preserve"> </w:t>
      </w:r>
      <w:proofErr w:type="spellStart"/>
      <w:r>
        <w:t>dinamik</w:t>
      </w:r>
      <w:proofErr w:type="spellEnd"/>
      <w:r>
        <w:t xml:space="preserve"> </w:t>
      </w:r>
      <w:proofErr w:type="spellStart"/>
      <w:r>
        <w:t>olarak</w:t>
      </w:r>
      <w:proofErr w:type="spellEnd"/>
      <w:r>
        <w:t xml:space="preserve"> </w:t>
      </w:r>
      <w:proofErr w:type="spellStart"/>
      <w:r>
        <w:t>maskelenmektedir</w:t>
      </w:r>
      <w:proofErr w:type="spellEnd"/>
      <w:r>
        <w:t xml:space="preserve">. </w:t>
      </w:r>
      <w:proofErr w:type="spellStart"/>
      <w:r>
        <w:t>Maskeleme</w:t>
      </w:r>
      <w:proofErr w:type="spellEnd"/>
      <w:r>
        <w:t xml:space="preserve"> </w:t>
      </w:r>
      <w:proofErr w:type="spellStart"/>
      <w:r>
        <w:t>oranları</w:t>
      </w:r>
      <w:proofErr w:type="spellEnd"/>
      <w:r>
        <w:t xml:space="preserve"> </w:t>
      </w:r>
      <w:proofErr w:type="spellStart"/>
      <w:r>
        <w:rPr>
          <w:rStyle w:val="VerbatimChar"/>
        </w:rPr>
        <w:t>generateVisibilityMask</w:t>
      </w:r>
      <w:proofErr w:type="spellEnd"/>
      <w:r>
        <w:t xml:space="preserve"> </w:t>
      </w:r>
      <w:proofErr w:type="spellStart"/>
      <w:r>
        <w:t>fonksiyonu</w:t>
      </w:r>
      <w:proofErr w:type="spellEnd"/>
      <w:r>
        <w:t xml:space="preserve"> </w:t>
      </w:r>
      <w:proofErr w:type="spellStart"/>
      <w:r>
        <w:t>tarafından</w:t>
      </w:r>
      <w:proofErr w:type="spellEnd"/>
      <w:r>
        <w:t xml:space="preserve"> </w:t>
      </w:r>
      <w:proofErr w:type="spellStart"/>
      <w:r>
        <w:t>belirlenmekte</w:t>
      </w:r>
      <w:proofErr w:type="spellEnd"/>
      <w:r>
        <w:t xml:space="preserve"> </w:t>
      </w:r>
      <w:proofErr w:type="spellStart"/>
      <w:r>
        <w:t>olup</w:t>
      </w:r>
      <w:proofErr w:type="spellEnd"/>
      <w:r>
        <w:t xml:space="preserve">; A1/A2 </w:t>
      </w:r>
      <w:proofErr w:type="spellStart"/>
      <w:r>
        <w:t>seviyesinde</w:t>
      </w:r>
      <w:proofErr w:type="spellEnd"/>
      <w:r>
        <w:t xml:space="preserve"> </w:t>
      </w:r>
      <w:proofErr w:type="spellStart"/>
      <w:r>
        <w:t>harflerin</w:t>
      </w:r>
      <w:proofErr w:type="spellEnd"/>
      <w:r>
        <w:t xml:space="preserve"> %40’ı, B1/B2 </w:t>
      </w:r>
      <w:proofErr w:type="spellStart"/>
      <w:r>
        <w:t>seviyesinde</w:t>
      </w:r>
      <w:proofErr w:type="spellEnd"/>
      <w:r>
        <w:t xml:space="preserve"> %25’i, C1/C2 </w:t>
      </w:r>
      <w:proofErr w:type="spellStart"/>
      <w:r>
        <w:t>seviyesinde</w:t>
      </w:r>
      <w:proofErr w:type="spellEnd"/>
      <w:r>
        <w:t xml:space="preserve"> </w:t>
      </w:r>
      <w:proofErr w:type="spellStart"/>
      <w:r>
        <w:t>ise</w:t>
      </w:r>
      <w:proofErr w:type="spellEnd"/>
      <w:r>
        <w:t xml:space="preserve"> %10’u </w:t>
      </w:r>
      <w:proofErr w:type="spellStart"/>
      <w:r>
        <w:t>açık</w:t>
      </w:r>
      <w:proofErr w:type="spellEnd"/>
      <w:r>
        <w:t xml:space="preserve"> </w:t>
      </w:r>
      <w:proofErr w:type="spellStart"/>
      <w:r>
        <w:t>bırakılarak</w:t>
      </w:r>
      <w:proofErr w:type="spellEnd"/>
      <w:r>
        <w:t xml:space="preserve"> </w:t>
      </w:r>
      <w:proofErr w:type="spellStart"/>
      <w:r>
        <w:t>diğer</w:t>
      </w:r>
      <w:proofErr w:type="spellEnd"/>
      <w:r>
        <w:t xml:space="preserve"> </w:t>
      </w:r>
      <w:proofErr w:type="spellStart"/>
      <w:r>
        <w:t>harfler</w:t>
      </w:r>
      <w:proofErr w:type="spellEnd"/>
      <w:r>
        <w:t xml:space="preserve"> </w:t>
      </w:r>
      <w:proofErr w:type="spellStart"/>
      <w:r>
        <w:t>boş</w:t>
      </w:r>
      <w:proofErr w:type="spellEnd"/>
      <w:r>
        <w:t xml:space="preserve"> </w:t>
      </w:r>
      <w:proofErr w:type="spellStart"/>
      <w:r>
        <w:t>kutucuklar</w:t>
      </w:r>
      <w:proofErr w:type="spellEnd"/>
      <w:r>
        <w:t xml:space="preserve"> </w:t>
      </w:r>
      <w:proofErr w:type="spellStart"/>
      <w:r>
        <w:t>halinde</w:t>
      </w:r>
      <w:proofErr w:type="spellEnd"/>
      <w:r>
        <w:t xml:space="preserve"> </w:t>
      </w:r>
      <w:proofErr w:type="spellStart"/>
      <w:r>
        <w:t>gösterilmektedir</w:t>
      </w:r>
      <w:proofErr w:type="spellEnd"/>
      <w:r>
        <w:t xml:space="preserve">. </w:t>
      </w:r>
      <w:proofErr w:type="spellStart"/>
      <w:r>
        <w:t>Kullanıcı</w:t>
      </w:r>
      <w:proofErr w:type="spellEnd"/>
      <w:r>
        <w:t xml:space="preserve"> </w:t>
      </w:r>
      <w:proofErr w:type="spellStart"/>
      <w:r>
        <w:t>klavyeden</w:t>
      </w:r>
      <w:proofErr w:type="spellEnd"/>
      <w:r>
        <w:t xml:space="preserve"> </w:t>
      </w:r>
      <w:proofErr w:type="spellStart"/>
      <w:r>
        <w:t>giriş</w:t>
      </w:r>
      <w:proofErr w:type="spellEnd"/>
      <w:r>
        <w:t xml:space="preserve"> </w:t>
      </w:r>
      <w:proofErr w:type="spellStart"/>
      <w:r>
        <w:t>yaptıkça</w:t>
      </w:r>
      <w:proofErr w:type="spellEnd"/>
      <w:r>
        <w:t xml:space="preserve"> </w:t>
      </w:r>
      <w:proofErr w:type="spellStart"/>
      <w:r>
        <w:t>odak</w:t>
      </w:r>
      <w:proofErr w:type="spellEnd"/>
      <w:r>
        <w:t xml:space="preserve"> </w:t>
      </w:r>
      <w:proofErr w:type="spellStart"/>
      <w:r>
        <w:t>otomatik</w:t>
      </w:r>
      <w:proofErr w:type="spellEnd"/>
      <w:r>
        <w:t xml:space="preserve"> </w:t>
      </w:r>
      <w:proofErr w:type="spellStart"/>
      <w:r>
        <w:t>olarak</w:t>
      </w:r>
      <w:proofErr w:type="spellEnd"/>
      <w:r>
        <w:t xml:space="preserve"> </w:t>
      </w:r>
      <w:proofErr w:type="spellStart"/>
      <w:r>
        <w:t>bir</w:t>
      </w:r>
      <w:proofErr w:type="spellEnd"/>
      <w:r>
        <w:t xml:space="preserve"> </w:t>
      </w:r>
      <w:proofErr w:type="spellStart"/>
      <w:r>
        <w:t>sonraki</w:t>
      </w:r>
      <w:proofErr w:type="spellEnd"/>
      <w:r>
        <w:t xml:space="preserve"> </w:t>
      </w:r>
      <w:proofErr w:type="spellStart"/>
      <w:r>
        <w:t>boş</w:t>
      </w:r>
      <w:proofErr w:type="spellEnd"/>
      <w:r>
        <w:t xml:space="preserve"> </w:t>
      </w:r>
      <w:proofErr w:type="spellStart"/>
      <w:r>
        <w:t>kutucuğa</w:t>
      </w:r>
      <w:proofErr w:type="spellEnd"/>
      <w:r>
        <w:t xml:space="preserve"> </w:t>
      </w:r>
      <w:proofErr w:type="spellStart"/>
      <w:r>
        <w:t>aktarılmaktadır</w:t>
      </w:r>
      <w:proofErr w:type="spellEnd"/>
      <w:r>
        <w:t xml:space="preserve">. </w:t>
      </w:r>
      <w:proofErr w:type="spellStart"/>
      <w:r>
        <w:t>Hatalı</w:t>
      </w:r>
      <w:proofErr w:type="spellEnd"/>
      <w:r>
        <w:t xml:space="preserve"> </w:t>
      </w:r>
      <w:proofErr w:type="spellStart"/>
      <w:r>
        <w:t>kelime</w:t>
      </w:r>
      <w:proofErr w:type="spellEnd"/>
      <w:r>
        <w:t xml:space="preserve"> </w:t>
      </w:r>
      <w:proofErr w:type="spellStart"/>
      <w:r>
        <w:t>girişlerinde</w:t>
      </w:r>
      <w:proofErr w:type="spellEnd"/>
      <w:r>
        <w:t xml:space="preserve"> </w:t>
      </w:r>
      <w:proofErr w:type="spellStart"/>
      <w:r>
        <w:t>kutucuklar</w:t>
      </w:r>
      <w:proofErr w:type="spellEnd"/>
      <w:r>
        <w:t xml:space="preserve"> </w:t>
      </w:r>
      <w:proofErr w:type="spellStart"/>
      <w:r>
        <w:t>kırmızı</w:t>
      </w:r>
      <w:proofErr w:type="spellEnd"/>
      <w:r>
        <w:t xml:space="preserve"> </w:t>
      </w:r>
      <w:proofErr w:type="spellStart"/>
      <w:r>
        <w:t>renkle</w:t>
      </w:r>
      <w:proofErr w:type="spellEnd"/>
      <w:r>
        <w:t xml:space="preserve"> </w:t>
      </w:r>
      <w:proofErr w:type="spellStart"/>
      <w:r>
        <w:t>vurgulanarak</w:t>
      </w:r>
      <w:proofErr w:type="spellEnd"/>
      <w:r>
        <w:t xml:space="preserve"> </w:t>
      </w:r>
      <w:proofErr w:type="spellStart"/>
      <w:r>
        <w:t>kullanıcının</w:t>
      </w:r>
      <w:proofErr w:type="spellEnd"/>
      <w:r>
        <w:t xml:space="preserve"> </w:t>
      </w:r>
      <w:proofErr w:type="spellStart"/>
      <w:r>
        <w:t>hatasını</w:t>
      </w:r>
      <w:proofErr w:type="spellEnd"/>
      <w:r>
        <w:t xml:space="preserve"> fark </w:t>
      </w:r>
      <w:proofErr w:type="spellStart"/>
      <w:r>
        <w:t>etmesi</w:t>
      </w:r>
      <w:proofErr w:type="spellEnd"/>
      <w:r>
        <w:t xml:space="preserve"> </w:t>
      </w:r>
      <w:proofErr w:type="spellStart"/>
      <w:r>
        <w:t>sağlanmaktadır</w:t>
      </w:r>
      <w:proofErr w:type="spellEnd"/>
      <w:r>
        <w:t>.</w:t>
      </w:r>
    </w:p>
    <w:p w14:paraId="6F02B94F" w14:textId="21622463" w:rsidR="00507A09" w:rsidRDefault="00507A09" w:rsidP="00507A09">
      <w:pPr>
        <w:suppressAutoHyphens/>
        <w:spacing w:before="0" w:after="200"/>
        <w:ind w:left="960"/>
        <w:jc w:val="center"/>
        <w:rPr>
          <w:b/>
          <w:bCs/>
        </w:rPr>
      </w:pPr>
      <w:r w:rsidRPr="00507A09">
        <w:rPr>
          <w:b/>
          <w:bCs/>
          <w:noProof/>
        </w:rPr>
        <w:lastRenderedPageBreak/>
        <w:drawing>
          <wp:inline distT="0" distB="0" distL="0" distR="0" wp14:anchorId="4D1AB7E4" wp14:editId="55071AF1">
            <wp:extent cx="1299755" cy="2599509"/>
            <wp:effectExtent l="0" t="0" r="0" b="0"/>
            <wp:docPr id="5407405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74050" name=""/>
                    <pic:cNvPicPr/>
                  </pic:nvPicPr>
                  <pic:blipFill>
                    <a:blip r:embed="rId30"/>
                    <a:stretch>
                      <a:fillRect/>
                    </a:stretch>
                  </pic:blipFill>
                  <pic:spPr>
                    <a:xfrm>
                      <a:off x="0" y="0"/>
                      <a:ext cx="1304378" cy="2608755"/>
                    </a:xfrm>
                    <a:prstGeom prst="rect">
                      <a:avLst/>
                    </a:prstGeom>
                  </pic:spPr>
                </pic:pic>
              </a:graphicData>
            </a:graphic>
          </wp:inline>
        </w:drawing>
      </w:r>
    </w:p>
    <w:p w14:paraId="0E06F22C" w14:textId="283515C6" w:rsidR="005769F4" w:rsidRDefault="005769F4" w:rsidP="00507A09">
      <w:pPr>
        <w:suppressAutoHyphens/>
        <w:spacing w:before="0" w:after="200"/>
        <w:ind w:left="960"/>
        <w:jc w:val="center"/>
        <w:rPr>
          <w:b/>
          <w:bCs/>
        </w:rPr>
      </w:pPr>
      <w:r w:rsidRPr="005769F4">
        <w:rPr>
          <w:b/>
          <w:bCs/>
          <w:noProof/>
        </w:rPr>
        <w:t>Şekil 3.</w:t>
      </w:r>
      <w:r>
        <w:rPr>
          <w:b/>
          <w:bCs/>
          <w:noProof/>
        </w:rPr>
        <w:t>3.</w:t>
      </w:r>
      <w:r w:rsidRPr="005769F4">
        <w:rPr>
          <w:b/>
          <w:bCs/>
          <w:noProof/>
        </w:rPr>
        <w:t xml:space="preserve"> DailyWords Platformu</w:t>
      </w:r>
      <w:r>
        <w:rPr>
          <w:b/>
          <w:bCs/>
          <w:noProof/>
        </w:rPr>
        <w:t xml:space="preserve"> Yazma Alıştırması Modülü</w:t>
      </w:r>
      <w:r w:rsidR="002517DD">
        <w:rPr>
          <w:b/>
          <w:bCs/>
          <w:noProof/>
        </w:rPr>
        <w:br/>
      </w:r>
    </w:p>
    <w:p w14:paraId="26C725F0" w14:textId="77777777" w:rsidR="00BF7DFB" w:rsidRDefault="00BF7DFB" w:rsidP="00AC1C68">
      <w:pPr>
        <w:numPr>
          <w:ilvl w:val="0"/>
          <w:numId w:val="37"/>
        </w:numPr>
        <w:suppressAutoHyphens/>
        <w:spacing w:before="0" w:after="200"/>
      </w:pPr>
      <w:proofErr w:type="spellStart"/>
      <w:r>
        <w:rPr>
          <w:b/>
          <w:bCs/>
        </w:rPr>
        <w:t>Adım</w:t>
      </w:r>
      <w:proofErr w:type="spellEnd"/>
      <w:r>
        <w:rPr>
          <w:b/>
          <w:bCs/>
        </w:rPr>
        <w:t xml:space="preserve"> 3: </w:t>
      </w:r>
      <w:proofErr w:type="spellStart"/>
      <w:r>
        <w:rPr>
          <w:b/>
          <w:bCs/>
        </w:rPr>
        <w:t>Telaffuz</w:t>
      </w:r>
      <w:proofErr w:type="spellEnd"/>
      <w:r>
        <w:rPr>
          <w:b/>
          <w:bCs/>
        </w:rPr>
        <w:t xml:space="preserve"> </w:t>
      </w:r>
      <w:proofErr w:type="spellStart"/>
      <w:r>
        <w:rPr>
          <w:b/>
          <w:bCs/>
        </w:rPr>
        <w:t>ve</w:t>
      </w:r>
      <w:proofErr w:type="spellEnd"/>
      <w:r>
        <w:rPr>
          <w:b/>
          <w:bCs/>
        </w:rPr>
        <w:t xml:space="preserve"> </w:t>
      </w:r>
      <w:proofErr w:type="spellStart"/>
      <w:r>
        <w:rPr>
          <w:b/>
          <w:bCs/>
        </w:rPr>
        <w:t>Akustik</w:t>
      </w:r>
      <w:proofErr w:type="spellEnd"/>
      <w:r>
        <w:rPr>
          <w:b/>
          <w:bCs/>
        </w:rPr>
        <w:t xml:space="preserve"> Analiz Aşaması:</w:t>
      </w:r>
      <w:r>
        <w:t xml:space="preserve"> </w:t>
      </w:r>
      <w:proofErr w:type="spellStart"/>
      <w:r>
        <w:t>Kullanıcı</w:t>
      </w:r>
      <w:proofErr w:type="spellEnd"/>
      <w:r>
        <w:t xml:space="preserve"> </w:t>
      </w:r>
      <w:proofErr w:type="spellStart"/>
      <w:r>
        <w:t>mikrofon</w:t>
      </w:r>
      <w:proofErr w:type="spellEnd"/>
      <w:r>
        <w:t xml:space="preserve"> </w:t>
      </w:r>
      <w:proofErr w:type="spellStart"/>
      <w:r>
        <w:t>butonuna</w:t>
      </w:r>
      <w:proofErr w:type="spellEnd"/>
      <w:r>
        <w:t xml:space="preserve"> </w:t>
      </w:r>
      <w:proofErr w:type="spellStart"/>
      <w:r>
        <w:t>basılı</w:t>
      </w:r>
      <w:proofErr w:type="spellEnd"/>
      <w:r>
        <w:t xml:space="preserve"> </w:t>
      </w:r>
      <w:proofErr w:type="spellStart"/>
      <w:r>
        <w:t>tutarak</w:t>
      </w:r>
      <w:proofErr w:type="spellEnd"/>
      <w:r>
        <w:t xml:space="preserve"> </w:t>
      </w:r>
      <w:proofErr w:type="spellStart"/>
      <w:r>
        <w:t>kelimeyi</w:t>
      </w:r>
      <w:proofErr w:type="spellEnd"/>
      <w:r>
        <w:t xml:space="preserve"> </w:t>
      </w:r>
      <w:proofErr w:type="spellStart"/>
      <w:r>
        <w:t>seslendirmektedir</w:t>
      </w:r>
      <w:proofErr w:type="spellEnd"/>
      <w:r>
        <w:t xml:space="preserve">. Ses </w:t>
      </w:r>
      <w:proofErr w:type="spellStart"/>
      <w:r>
        <w:t>kaydı</w:t>
      </w:r>
      <w:proofErr w:type="spellEnd"/>
      <w:r>
        <w:t xml:space="preserve"> </w:t>
      </w:r>
      <w:r>
        <w:rPr>
          <w:rStyle w:val="VerbatimChar"/>
        </w:rPr>
        <w:t>expo-av</w:t>
      </w:r>
      <w:r>
        <w:t xml:space="preserve"> </w:t>
      </w:r>
      <w:proofErr w:type="spellStart"/>
      <w:r>
        <w:t>kütüphanesi</w:t>
      </w:r>
      <w:proofErr w:type="spellEnd"/>
      <w:r>
        <w:t xml:space="preserve"> </w:t>
      </w:r>
      <w:proofErr w:type="spellStart"/>
      <w:r>
        <w:t>vasıtasıyla</w:t>
      </w:r>
      <w:proofErr w:type="spellEnd"/>
      <w:r>
        <w:t xml:space="preserve"> 16 kHz </w:t>
      </w:r>
      <w:proofErr w:type="spellStart"/>
      <w:r>
        <w:t>örnekleme</w:t>
      </w:r>
      <w:proofErr w:type="spellEnd"/>
      <w:r>
        <w:t xml:space="preserve"> </w:t>
      </w:r>
      <w:proofErr w:type="spellStart"/>
      <w:r>
        <w:t>hızında</w:t>
      </w:r>
      <w:proofErr w:type="spellEnd"/>
      <w:r>
        <w:t xml:space="preserve">, </w:t>
      </w:r>
      <w:proofErr w:type="spellStart"/>
      <w:r>
        <w:t>tek</w:t>
      </w:r>
      <w:proofErr w:type="spellEnd"/>
      <w:r>
        <w:t xml:space="preserve"> </w:t>
      </w:r>
      <w:proofErr w:type="spellStart"/>
      <w:r>
        <w:t>kanallı</w:t>
      </w:r>
      <w:proofErr w:type="spellEnd"/>
      <w:r>
        <w:t xml:space="preserve"> (mono) </w:t>
      </w:r>
      <w:proofErr w:type="spellStart"/>
      <w:r>
        <w:t>ve</w:t>
      </w:r>
      <w:proofErr w:type="spellEnd"/>
      <w:r>
        <w:t xml:space="preserve"> 16-bit </w:t>
      </w:r>
      <w:proofErr w:type="spellStart"/>
      <w:r>
        <w:t>derinliğinde</w:t>
      </w:r>
      <w:proofErr w:type="spellEnd"/>
      <w:r>
        <w:t xml:space="preserve"> </w:t>
      </w:r>
      <w:proofErr w:type="spellStart"/>
      <w:r>
        <w:t>kaydedilmektedir</w:t>
      </w:r>
      <w:proofErr w:type="spellEnd"/>
      <w:r>
        <w:t xml:space="preserve">. </w:t>
      </w:r>
      <w:proofErr w:type="spellStart"/>
      <w:r>
        <w:t>Mikrofon</w:t>
      </w:r>
      <w:proofErr w:type="spellEnd"/>
      <w:r>
        <w:t xml:space="preserve"> </w:t>
      </w:r>
      <w:proofErr w:type="spellStart"/>
      <w:r>
        <w:t>bırakıldığında</w:t>
      </w:r>
      <w:proofErr w:type="spellEnd"/>
      <w:r>
        <w:t xml:space="preserve"> </w:t>
      </w:r>
      <w:proofErr w:type="spellStart"/>
      <w:r>
        <w:t>kaydedilen</w:t>
      </w:r>
      <w:proofErr w:type="spellEnd"/>
      <w:r>
        <w:t xml:space="preserve"> </w:t>
      </w:r>
      <w:proofErr w:type="spellStart"/>
      <w:r>
        <w:t>geçici</w:t>
      </w:r>
      <w:proofErr w:type="spellEnd"/>
      <w:r>
        <w:t xml:space="preserve"> </w:t>
      </w:r>
      <w:proofErr w:type="spellStart"/>
      <w:r>
        <w:t>ses</w:t>
      </w:r>
      <w:proofErr w:type="spellEnd"/>
      <w:r>
        <w:t xml:space="preserve"> </w:t>
      </w:r>
      <w:proofErr w:type="spellStart"/>
      <w:r>
        <w:t>dosyası</w:t>
      </w:r>
      <w:proofErr w:type="spellEnd"/>
      <w:r>
        <w:t xml:space="preserve">, </w:t>
      </w:r>
      <w:proofErr w:type="spellStart"/>
      <w:r>
        <w:t>FastAPI</w:t>
      </w:r>
      <w:proofErr w:type="spellEnd"/>
      <w:r>
        <w:t xml:space="preserve"> </w:t>
      </w:r>
      <w:proofErr w:type="spellStart"/>
      <w:r>
        <w:t>backend’ine</w:t>
      </w:r>
      <w:proofErr w:type="spellEnd"/>
      <w:r>
        <w:t xml:space="preserve"> </w:t>
      </w:r>
      <w:r>
        <w:rPr>
          <w:rStyle w:val="VerbatimChar"/>
        </w:rPr>
        <w:t>POST /analyze-speech/{</w:t>
      </w:r>
      <w:proofErr w:type="spellStart"/>
      <w:r>
        <w:rPr>
          <w:rStyle w:val="VerbatimChar"/>
        </w:rPr>
        <w:t>word_en</w:t>
      </w:r>
      <w:proofErr w:type="spellEnd"/>
      <w:r>
        <w:rPr>
          <w:rStyle w:val="VerbatimChar"/>
        </w:rPr>
        <w:t>}</w:t>
      </w:r>
      <w:r>
        <w:t xml:space="preserve"> </w:t>
      </w:r>
      <w:proofErr w:type="spellStart"/>
      <w:r>
        <w:t>isteğiyle</w:t>
      </w:r>
      <w:proofErr w:type="spellEnd"/>
      <w:r>
        <w:t xml:space="preserve"> </w:t>
      </w:r>
      <w:proofErr w:type="spellStart"/>
      <w:r>
        <w:t>gönderilmektedir</w:t>
      </w:r>
      <w:proofErr w:type="spellEnd"/>
      <w:r>
        <w:t xml:space="preserve">. </w:t>
      </w:r>
      <w:proofErr w:type="spellStart"/>
      <w:r>
        <w:t>Sunucudan</w:t>
      </w:r>
      <w:proofErr w:type="spellEnd"/>
      <w:r>
        <w:t xml:space="preserve"> </w:t>
      </w:r>
      <w:proofErr w:type="spellStart"/>
      <w:r>
        <w:t>dönen</w:t>
      </w:r>
      <w:proofErr w:type="spellEnd"/>
      <w:r>
        <w:t xml:space="preserve"> </w:t>
      </w:r>
      <w:proofErr w:type="spellStart"/>
      <w:r>
        <w:t>analiz</w:t>
      </w:r>
      <w:proofErr w:type="spellEnd"/>
      <w:r>
        <w:t xml:space="preserve"> </w:t>
      </w:r>
      <w:proofErr w:type="spellStart"/>
      <w:r>
        <w:t>sonuçlarına</w:t>
      </w:r>
      <w:proofErr w:type="spellEnd"/>
      <w:r>
        <w:t xml:space="preserve"> </w:t>
      </w:r>
      <w:proofErr w:type="spellStart"/>
      <w:r>
        <w:t>göre</w:t>
      </w:r>
      <w:proofErr w:type="spellEnd"/>
      <w:r>
        <w:t xml:space="preserve"> </w:t>
      </w:r>
      <w:proofErr w:type="spellStart"/>
      <w:r>
        <w:t>kullanıcıya</w:t>
      </w:r>
      <w:proofErr w:type="spellEnd"/>
      <w:r>
        <w:t xml:space="preserve"> </w:t>
      </w:r>
      <w:proofErr w:type="spellStart"/>
      <w:r>
        <w:t>hata</w:t>
      </w:r>
      <w:proofErr w:type="spellEnd"/>
      <w:r>
        <w:t xml:space="preserve"> </w:t>
      </w:r>
      <w:proofErr w:type="spellStart"/>
      <w:r>
        <w:t>analiz</w:t>
      </w:r>
      <w:proofErr w:type="spellEnd"/>
      <w:r>
        <w:t xml:space="preserve"> </w:t>
      </w:r>
      <w:proofErr w:type="spellStart"/>
      <w:r>
        <w:t>grafiği</w:t>
      </w:r>
      <w:proofErr w:type="spellEnd"/>
      <w:r>
        <w:t xml:space="preserve">, </w:t>
      </w:r>
      <w:proofErr w:type="spellStart"/>
      <w:r>
        <w:t>artikülasyon</w:t>
      </w:r>
      <w:proofErr w:type="spellEnd"/>
      <w:r>
        <w:t xml:space="preserve"> </w:t>
      </w:r>
      <w:proofErr w:type="spellStart"/>
      <w:r>
        <w:t>ipucu</w:t>
      </w:r>
      <w:proofErr w:type="spellEnd"/>
      <w:r>
        <w:t xml:space="preserve"> </w:t>
      </w:r>
      <w:proofErr w:type="spellStart"/>
      <w:r>
        <w:t>kartları</w:t>
      </w:r>
      <w:proofErr w:type="spellEnd"/>
      <w:r>
        <w:t xml:space="preserve"> </w:t>
      </w:r>
      <w:proofErr w:type="spellStart"/>
      <w:r>
        <w:t>ve</w:t>
      </w:r>
      <w:proofErr w:type="spellEnd"/>
      <w:r>
        <w:t xml:space="preserve"> </w:t>
      </w:r>
      <w:proofErr w:type="spellStart"/>
      <w:r>
        <w:t>ses</w:t>
      </w:r>
      <w:proofErr w:type="spellEnd"/>
      <w:r>
        <w:t xml:space="preserve"> </w:t>
      </w:r>
      <w:proofErr w:type="spellStart"/>
      <w:r>
        <w:t>karşılaştırma</w:t>
      </w:r>
      <w:proofErr w:type="spellEnd"/>
      <w:r>
        <w:t xml:space="preserve"> </w:t>
      </w:r>
      <w:proofErr w:type="spellStart"/>
      <w:r>
        <w:t>butonları</w:t>
      </w:r>
      <w:proofErr w:type="spellEnd"/>
      <w:r>
        <w:t xml:space="preserve"> </w:t>
      </w:r>
      <w:proofErr w:type="spellStart"/>
      <w:r>
        <w:t>sunulmaktadır</w:t>
      </w:r>
      <w:proofErr w:type="spellEnd"/>
      <w:r>
        <w:t>.</w:t>
      </w:r>
    </w:p>
    <w:p w14:paraId="2301874E" w14:textId="4FDB0FE3" w:rsidR="00507A09" w:rsidRDefault="00507A09" w:rsidP="00507A09">
      <w:pPr>
        <w:suppressAutoHyphens/>
        <w:spacing w:before="0" w:after="200"/>
        <w:ind w:left="960"/>
        <w:jc w:val="center"/>
      </w:pPr>
      <w:r w:rsidRPr="00507A09">
        <w:rPr>
          <w:noProof/>
        </w:rPr>
        <w:drawing>
          <wp:inline distT="0" distB="0" distL="0" distR="0" wp14:anchorId="45747FBA" wp14:editId="7D66125A">
            <wp:extent cx="1214406" cy="2439556"/>
            <wp:effectExtent l="0" t="0" r="5080" b="0"/>
            <wp:docPr id="181883108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831082" name=""/>
                    <pic:cNvPicPr/>
                  </pic:nvPicPr>
                  <pic:blipFill>
                    <a:blip r:embed="rId31"/>
                    <a:stretch>
                      <a:fillRect/>
                    </a:stretch>
                  </pic:blipFill>
                  <pic:spPr>
                    <a:xfrm>
                      <a:off x="0" y="0"/>
                      <a:ext cx="1238692" cy="2488342"/>
                    </a:xfrm>
                    <a:prstGeom prst="rect">
                      <a:avLst/>
                    </a:prstGeom>
                  </pic:spPr>
                </pic:pic>
              </a:graphicData>
            </a:graphic>
          </wp:inline>
        </w:drawing>
      </w:r>
      <w:r>
        <w:t xml:space="preserve"> </w:t>
      </w:r>
      <w:r w:rsidRPr="00507A09">
        <w:rPr>
          <w:noProof/>
        </w:rPr>
        <w:drawing>
          <wp:inline distT="0" distB="0" distL="0" distR="0" wp14:anchorId="6E819CFC" wp14:editId="0117FA27">
            <wp:extent cx="1225296" cy="2446988"/>
            <wp:effectExtent l="0" t="0" r="0" b="0"/>
            <wp:docPr id="154219150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191503" name=""/>
                    <pic:cNvPicPr/>
                  </pic:nvPicPr>
                  <pic:blipFill>
                    <a:blip r:embed="rId32"/>
                    <a:stretch>
                      <a:fillRect/>
                    </a:stretch>
                  </pic:blipFill>
                  <pic:spPr>
                    <a:xfrm>
                      <a:off x="0" y="0"/>
                      <a:ext cx="1227767" cy="2451923"/>
                    </a:xfrm>
                    <a:prstGeom prst="rect">
                      <a:avLst/>
                    </a:prstGeom>
                  </pic:spPr>
                </pic:pic>
              </a:graphicData>
            </a:graphic>
          </wp:inline>
        </w:drawing>
      </w:r>
    </w:p>
    <w:p w14:paraId="505E7C15" w14:textId="2F44540F" w:rsidR="002517DD" w:rsidRDefault="002517DD" w:rsidP="00507A09">
      <w:pPr>
        <w:suppressAutoHyphens/>
        <w:spacing w:before="0" w:after="200"/>
        <w:ind w:left="960"/>
        <w:jc w:val="center"/>
      </w:pPr>
      <w:r w:rsidRPr="005769F4">
        <w:rPr>
          <w:b/>
          <w:bCs/>
          <w:noProof/>
        </w:rPr>
        <w:t>Şekil 3.</w:t>
      </w:r>
      <w:r>
        <w:rPr>
          <w:b/>
          <w:bCs/>
          <w:noProof/>
        </w:rPr>
        <w:t>4.</w:t>
      </w:r>
      <w:r w:rsidRPr="005769F4">
        <w:rPr>
          <w:b/>
          <w:bCs/>
          <w:noProof/>
        </w:rPr>
        <w:t xml:space="preserve"> DailyWords Platformu</w:t>
      </w:r>
      <w:r>
        <w:rPr>
          <w:b/>
          <w:bCs/>
          <w:noProof/>
        </w:rPr>
        <w:t xml:space="preserve"> Telaffuz Ekranı - Ses Kaydı Alma Modülü</w:t>
      </w:r>
    </w:p>
    <w:p w14:paraId="41073F54" w14:textId="77777777" w:rsidR="00BF7DFB" w:rsidRDefault="00BF7DFB" w:rsidP="00BF7DFB">
      <w:pPr>
        <w:pStyle w:val="Balk2"/>
      </w:pPr>
      <w:bookmarkStart w:id="34" w:name="subsec%3Aakustik_pipeline"/>
      <w:bookmarkEnd w:id="33"/>
      <w:proofErr w:type="spellStart"/>
      <w:r>
        <w:lastRenderedPageBreak/>
        <w:t>Akustik</w:t>
      </w:r>
      <w:proofErr w:type="spellEnd"/>
      <w:r>
        <w:t xml:space="preserve"> Pipeline </w:t>
      </w:r>
      <w:proofErr w:type="spellStart"/>
      <w:r>
        <w:t>Çıktıları</w:t>
      </w:r>
      <w:proofErr w:type="spellEnd"/>
      <w:r>
        <w:t xml:space="preserve"> </w:t>
      </w:r>
      <w:proofErr w:type="spellStart"/>
      <w:r>
        <w:t>ve</w:t>
      </w:r>
      <w:proofErr w:type="spellEnd"/>
      <w:r>
        <w:t xml:space="preserve"> Fonem Analizi</w:t>
      </w:r>
    </w:p>
    <w:p w14:paraId="4E155CDF" w14:textId="77777777" w:rsidR="00BF7DFB" w:rsidRDefault="00BF7DFB" w:rsidP="00BF7DFB">
      <w:pPr>
        <w:pStyle w:val="FirstParagraph"/>
        <w:spacing w:line="360" w:lineRule="auto"/>
      </w:pPr>
      <w:r>
        <w:t xml:space="preserve">Ses </w:t>
      </w:r>
      <w:proofErr w:type="spellStart"/>
      <w:r>
        <w:t>analizi</w:t>
      </w:r>
      <w:proofErr w:type="spellEnd"/>
      <w:r>
        <w:t xml:space="preserve"> </w:t>
      </w:r>
      <w:proofErr w:type="spellStart"/>
      <w:r>
        <w:t>süreci</w:t>
      </w:r>
      <w:proofErr w:type="spellEnd"/>
      <w:r>
        <w:t xml:space="preserve">, </w:t>
      </w:r>
      <w:proofErr w:type="spellStart"/>
      <w:r>
        <w:t>sunucu</w:t>
      </w:r>
      <w:proofErr w:type="spellEnd"/>
      <w:r>
        <w:t xml:space="preserve"> </w:t>
      </w:r>
      <w:proofErr w:type="spellStart"/>
      <w:r>
        <w:t>tarafında</w:t>
      </w:r>
      <w:proofErr w:type="spellEnd"/>
      <w:r>
        <w:t xml:space="preserve"> </w:t>
      </w:r>
      <w:proofErr w:type="spellStart"/>
      <w:r>
        <w:t>çalışan</w:t>
      </w:r>
      <w:proofErr w:type="spellEnd"/>
      <w:r>
        <w:t xml:space="preserve"> </w:t>
      </w:r>
      <w:proofErr w:type="spellStart"/>
      <w:r>
        <w:t>ve</w:t>
      </w:r>
      <w:proofErr w:type="spellEnd"/>
      <w:r>
        <w:t xml:space="preserve"> </w:t>
      </w:r>
      <w:proofErr w:type="spellStart"/>
      <w:r>
        <w:t>altı</w:t>
      </w:r>
      <w:proofErr w:type="spellEnd"/>
      <w:r>
        <w:t xml:space="preserve"> </w:t>
      </w:r>
      <w:proofErr w:type="spellStart"/>
      <w:r>
        <w:t>ardışık</w:t>
      </w:r>
      <w:proofErr w:type="spellEnd"/>
      <w:r>
        <w:t xml:space="preserve"> </w:t>
      </w:r>
      <w:proofErr w:type="spellStart"/>
      <w:r>
        <w:t>aşamadan</w:t>
      </w:r>
      <w:proofErr w:type="spellEnd"/>
      <w:r>
        <w:t xml:space="preserve"> </w:t>
      </w:r>
      <w:proofErr w:type="spellStart"/>
      <w:r>
        <w:t>oluşan</w:t>
      </w:r>
      <w:proofErr w:type="spellEnd"/>
      <w:r>
        <w:t xml:space="preserve"> </w:t>
      </w:r>
      <w:proofErr w:type="spellStart"/>
      <w:r>
        <w:t>bir</w:t>
      </w:r>
      <w:proofErr w:type="spellEnd"/>
      <w:r>
        <w:t xml:space="preserve"> </w:t>
      </w:r>
      <w:proofErr w:type="spellStart"/>
      <w:r>
        <w:t>akustik</w:t>
      </w:r>
      <w:proofErr w:type="spellEnd"/>
      <w:r>
        <w:t xml:space="preserve"> pipeline </w:t>
      </w:r>
      <w:proofErr w:type="spellStart"/>
      <w:r>
        <w:t>mimarisiyle</w:t>
      </w:r>
      <w:proofErr w:type="spellEnd"/>
      <w:r>
        <w:t xml:space="preserve"> </w:t>
      </w:r>
      <w:proofErr w:type="spellStart"/>
      <w:r>
        <w:t>yürütülmektedir</w:t>
      </w:r>
      <w:proofErr w:type="spellEnd"/>
      <w:r>
        <w:t xml:space="preserve">. Pipeline </w:t>
      </w:r>
      <w:proofErr w:type="spellStart"/>
      <w:r>
        <w:t>bileşenlerinin</w:t>
      </w:r>
      <w:proofErr w:type="spellEnd"/>
      <w:r>
        <w:t xml:space="preserve"> </w:t>
      </w:r>
      <w:proofErr w:type="spellStart"/>
      <w:r>
        <w:t>girdi</w:t>
      </w:r>
      <w:proofErr w:type="spellEnd"/>
      <w:r>
        <w:t xml:space="preserve"> </w:t>
      </w:r>
      <w:proofErr w:type="spellStart"/>
      <w:r>
        <w:t>ve</w:t>
      </w:r>
      <w:proofErr w:type="spellEnd"/>
      <w:r>
        <w:t xml:space="preserve"> </w:t>
      </w:r>
      <w:proofErr w:type="spellStart"/>
      <w:r>
        <w:t>çıktı</w:t>
      </w:r>
      <w:proofErr w:type="spellEnd"/>
      <w:r>
        <w:t xml:space="preserve"> </w:t>
      </w:r>
      <w:proofErr w:type="spellStart"/>
      <w:r>
        <w:t>davranışları</w:t>
      </w:r>
      <w:proofErr w:type="spellEnd"/>
      <w:r>
        <w:t xml:space="preserve"> 2.4 </w:t>
      </w:r>
      <w:proofErr w:type="spellStart"/>
      <w:r>
        <w:t>bölümünde</w:t>
      </w:r>
      <w:proofErr w:type="spellEnd"/>
      <w:r>
        <w:t xml:space="preserve"> </w:t>
      </w:r>
      <w:proofErr w:type="spellStart"/>
      <w:r>
        <w:t>verilmiştir</w:t>
      </w:r>
      <w:proofErr w:type="spellEnd"/>
      <w:r>
        <w:t>.</w:t>
      </w:r>
    </w:p>
    <w:p w14:paraId="3616C7FE" w14:textId="62CF75B9" w:rsidR="002517DD" w:rsidRPr="002517DD" w:rsidRDefault="00BF7DFB" w:rsidP="00BF7DFB">
      <w:pPr>
        <w:pStyle w:val="GvdeMetni"/>
        <w:rPr>
          <w:rFonts w:ascii="Times New Roman" w:hAnsi="Times New Roman"/>
        </w:rPr>
      </w:pPr>
      <w:proofErr w:type="spellStart"/>
      <w:r>
        <w:t>Sistem</w:t>
      </w:r>
      <w:proofErr w:type="spellEnd"/>
      <w:r>
        <w:t xml:space="preserve"> </w:t>
      </w:r>
      <w:proofErr w:type="spellStart"/>
      <w:r>
        <w:t>veritabanındaki</w:t>
      </w:r>
      <w:proofErr w:type="spellEnd"/>
      <w:r>
        <w:t xml:space="preserve"> </w:t>
      </w:r>
      <w:proofErr w:type="spellStart"/>
      <w:r>
        <w:rPr>
          <w:rStyle w:val="VerbatimChar"/>
        </w:rPr>
        <w:t>speech_attempts</w:t>
      </w:r>
      <w:proofErr w:type="spellEnd"/>
      <w:r>
        <w:t xml:space="preserve"> </w:t>
      </w:r>
      <w:proofErr w:type="spellStart"/>
      <w:r>
        <w:t>tablosundan</w:t>
      </w:r>
      <w:proofErr w:type="spellEnd"/>
      <w:r>
        <w:t xml:space="preserve"> </w:t>
      </w:r>
      <w:proofErr w:type="spellStart"/>
      <w:r>
        <w:t>alınan</w:t>
      </w:r>
      <w:proofErr w:type="spellEnd"/>
      <w:r>
        <w:t xml:space="preserve"> </w:t>
      </w:r>
      <w:proofErr w:type="spellStart"/>
      <w:r>
        <w:t>ampirik</w:t>
      </w:r>
      <w:proofErr w:type="spellEnd"/>
      <w:r>
        <w:t xml:space="preserve"> test </w:t>
      </w:r>
      <w:proofErr w:type="spellStart"/>
      <w:r>
        <w:t>verileri</w:t>
      </w:r>
      <w:proofErr w:type="spellEnd"/>
      <w:r>
        <w:t xml:space="preserve"> Tablo </w:t>
      </w:r>
      <w:r w:rsidR="002517DD">
        <w:t>3.1</w:t>
      </w:r>
      <w:r>
        <w:t xml:space="preserve">’de </w:t>
      </w:r>
      <w:proofErr w:type="spellStart"/>
      <w:r>
        <w:t>raporlanmıştır</w:t>
      </w:r>
      <w:proofErr w:type="spellEnd"/>
      <w:r>
        <w:t>.</w:t>
      </w:r>
      <w:r w:rsidR="002517DD">
        <w:t xml:space="preserve"> </w:t>
      </w:r>
      <w:r w:rsidR="002517DD">
        <w:rPr>
          <w:rFonts w:ascii="Times New Roman" w:hAnsi="Times New Roman"/>
        </w:rPr>
        <w:t xml:space="preserve">Test </w:t>
      </w:r>
      <w:proofErr w:type="spellStart"/>
      <w:r w:rsidR="002517DD">
        <w:rPr>
          <w:rFonts w:ascii="Times New Roman" w:hAnsi="Times New Roman"/>
        </w:rPr>
        <w:t>sırasında</w:t>
      </w:r>
      <w:proofErr w:type="spellEnd"/>
      <w:r w:rsidR="002517DD">
        <w:rPr>
          <w:rFonts w:ascii="Times New Roman" w:hAnsi="Times New Roman"/>
        </w:rPr>
        <w:t xml:space="preserve"> </w:t>
      </w:r>
      <w:proofErr w:type="spellStart"/>
      <w:r w:rsidR="002517DD">
        <w:rPr>
          <w:rFonts w:ascii="Times New Roman" w:hAnsi="Times New Roman"/>
        </w:rPr>
        <w:t>h</w:t>
      </w:r>
      <w:r w:rsidR="002517DD" w:rsidRPr="002517DD">
        <w:rPr>
          <w:rFonts w:ascii="Times New Roman" w:hAnsi="Times New Roman"/>
        </w:rPr>
        <w:t>azır</w:t>
      </w:r>
      <w:proofErr w:type="spellEnd"/>
      <w:r w:rsidR="002517DD" w:rsidRPr="002517DD">
        <w:rPr>
          <w:rFonts w:ascii="Times New Roman" w:hAnsi="Times New Roman"/>
        </w:rPr>
        <w:t xml:space="preserve"> </w:t>
      </w:r>
      <w:proofErr w:type="spellStart"/>
      <w:r w:rsidR="002517DD" w:rsidRPr="002517DD">
        <w:rPr>
          <w:rFonts w:ascii="Times New Roman" w:hAnsi="Times New Roman"/>
        </w:rPr>
        <w:t>referans</w:t>
      </w:r>
      <w:proofErr w:type="spellEnd"/>
      <w:r w:rsidR="002517DD" w:rsidRPr="002517DD">
        <w:rPr>
          <w:rFonts w:ascii="Times New Roman" w:hAnsi="Times New Roman"/>
        </w:rPr>
        <w:t xml:space="preserve"> </w:t>
      </w:r>
      <w:proofErr w:type="spellStart"/>
      <w:r w:rsidR="002517DD" w:rsidRPr="002517DD">
        <w:rPr>
          <w:rFonts w:ascii="Times New Roman" w:hAnsi="Times New Roman"/>
        </w:rPr>
        <w:t>ses</w:t>
      </w:r>
      <w:proofErr w:type="spellEnd"/>
      <w:r w:rsidR="002517DD" w:rsidRPr="002517DD">
        <w:rPr>
          <w:rFonts w:ascii="Times New Roman" w:hAnsi="Times New Roman"/>
        </w:rPr>
        <w:t xml:space="preserve"> </w:t>
      </w:r>
      <w:proofErr w:type="spellStart"/>
      <w:r w:rsidR="002517DD" w:rsidRPr="002517DD">
        <w:rPr>
          <w:rFonts w:ascii="Times New Roman" w:hAnsi="Times New Roman"/>
        </w:rPr>
        <w:t>dosyalarını</w:t>
      </w:r>
      <w:proofErr w:type="spellEnd"/>
      <w:r w:rsidR="002517DD" w:rsidRPr="002517DD">
        <w:rPr>
          <w:rFonts w:ascii="Times New Roman" w:hAnsi="Times New Roman"/>
        </w:rPr>
        <w:t xml:space="preserve"> </w:t>
      </w:r>
      <w:proofErr w:type="spellStart"/>
      <w:r w:rsidR="002517DD" w:rsidRPr="002517DD">
        <w:rPr>
          <w:rFonts w:ascii="Times New Roman" w:hAnsi="Times New Roman"/>
        </w:rPr>
        <w:t>kullandığımız</w:t>
      </w:r>
      <w:proofErr w:type="spellEnd"/>
      <w:r w:rsidR="002517DD" w:rsidRPr="002517DD">
        <w:rPr>
          <w:rFonts w:ascii="Times New Roman" w:hAnsi="Times New Roman"/>
        </w:rPr>
        <w:t xml:space="preserve"> </w:t>
      </w:r>
      <w:proofErr w:type="spellStart"/>
      <w:r w:rsidR="002517DD" w:rsidRPr="002517DD">
        <w:rPr>
          <w:rFonts w:ascii="Times New Roman" w:hAnsi="Times New Roman"/>
        </w:rPr>
        <w:t>için</w:t>
      </w:r>
      <w:proofErr w:type="spellEnd"/>
      <w:r w:rsidR="002517DD" w:rsidRPr="002517DD">
        <w:rPr>
          <w:rFonts w:ascii="Times New Roman" w:hAnsi="Times New Roman"/>
        </w:rPr>
        <w:t xml:space="preserve"> </w:t>
      </w:r>
      <w:proofErr w:type="spellStart"/>
      <w:r w:rsidR="002517DD" w:rsidRPr="002517DD">
        <w:rPr>
          <w:rFonts w:ascii="Times New Roman" w:hAnsi="Times New Roman"/>
        </w:rPr>
        <w:t>fonetik</w:t>
      </w:r>
      <w:proofErr w:type="spellEnd"/>
      <w:r w:rsidR="002517DD" w:rsidRPr="002517DD">
        <w:rPr>
          <w:rFonts w:ascii="Times New Roman" w:hAnsi="Times New Roman"/>
        </w:rPr>
        <w:t xml:space="preserve"> </w:t>
      </w:r>
      <w:proofErr w:type="spellStart"/>
      <w:r w:rsidR="002517DD" w:rsidRPr="002517DD">
        <w:rPr>
          <w:rFonts w:ascii="Times New Roman" w:hAnsi="Times New Roman"/>
        </w:rPr>
        <w:t>skorlar</w:t>
      </w:r>
      <w:proofErr w:type="spellEnd"/>
      <w:r w:rsidR="002517DD" w:rsidRPr="002517DD">
        <w:rPr>
          <w:rFonts w:ascii="Times New Roman" w:hAnsi="Times New Roman"/>
        </w:rPr>
        <w:t xml:space="preserve"> %100 </w:t>
      </w:r>
      <w:proofErr w:type="spellStart"/>
      <w:r w:rsidR="002517DD" w:rsidRPr="002517DD">
        <w:rPr>
          <w:rFonts w:ascii="Times New Roman" w:hAnsi="Times New Roman"/>
        </w:rPr>
        <w:t>çık</w:t>
      </w:r>
      <w:r w:rsidR="002517DD">
        <w:rPr>
          <w:rFonts w:ascii="Times New Roman" w:hAnsi="Times New Roman"/>
        </w:rPr>
        <w:t>arken</w:t>
      </w:r>
      <w:proofErr w:type="spellEnd"/>
      <w:r w:rsidR="002517DD" w:rsidRPr="002517DD">
        <w:rPr>
          <w:rFonts w:ascii="Times New Roman" w:hAnsi="Times New Roman"/>
        </w:rPr>
        <w:t xml:space="preserve">, </w:t>
      </w:r>
      <w:proofErr w:type="spellStart"/>
      <w:r w:rsidR="002517DD" w:rsidRPr="002517DD">
        <w:rPr>
          <w:rFonts w:ascii="Times New Roman" w:hAnsi="Times New Roman"/>
        </w:rPr>
        <w:t>ritim</w:t>
      </w:r>
      <w:proofErr w:type="spellEnd"/>
      <w:r w:rsidR="002517DD" w:rsidRPr="002517DD">
        <w:rPr>
          <w:rFonts w:ascii="Times New Roman" w:hAnsi="Times New Roman"/>
        </w:rPr>
        <w:t xml:space="preserve"> </w:t>
      </w:r>
      <w:proofErr w:type="spellStart"/>
      <w:r w:rsidR="002517DD" w:rsidRPr="002517DD">
        <w:rPr>
          <w:rFonts w:ascii="Times New Roman" w:hAnsi="Times New Roman"/>
        </w:rPr>
        <w:t>skorları</w:t>
      </w:r>
      <w:proofErr w:type="spellEnd"/>
      <w:r w:rsidR="002517DD" w:rsidRPr="002517DD">
        <w:rPr>
          <w:rFonts w:ascii="Times New Roman" w:hAnsi="Times New Roman"/>
        </w:rPr>
        <w:t xml:space="preserve"> </w:t>
      </w:r>
      <w:proofErr w:type="spellStart"/>
      <w:r w:rsidR="002517DD" w:rsidRPr="002517DD">
        <w:rPr>
          <w:rFonts w:ascii="Times New Roman" w:hAnsi="Times New Roman"/>
        </w:rPr>
        <w:t>ise</w:t>
      </w:r>
      <w:proofErr w:type="spellEnd"/>
      <w:r w:rsidR="002517DD" w:rsidRPr="002517DD">
        <w:rPr>
          <w:rFonts w:ascii="Times New Roman" w:hAnsi="Times New Roman"/>
        </w:rPr>
        <w:t xml:space="preserve"> </w:t>
      </w:r>
      <w:proofErr w:type="spellStart"/>
      <w:r w:rsidR="002517DD" w:rsidRPr="002517DD">
        <w:rPr>
          <w:rFonts w:ascii="Times New Roman" w:hAnsi="Times New Roman"/>
        </w:rPr>
        <w:t>seslerin</w:t>
      </w:r>
      <w:proofErr w:type="spellEnd"/>
      <w:r w:rsidR="002517DD" w:rsidRPr="002517DD">
        <w:rPr>
          <w:rFonts w:ascii="Times New Roman" w:hAnsi="Times New Roman"/>
        </w:rPr>
        <w:t xml:space="preserve"> </w:t>
      </w:r>
      <w:proofErr w:type="spellStart"/>
      <w:r w:rsidR="002517DD" w:rsidRPr="002517DD">
        <w:rPr>
          <w:rFonts w:ascii="Times New Roman" w:hAnsi="Times New Roman"/>
        </w:rPr>
        <w:t>dalga</w:t>
      </w:r>
      <w:proofErr w:type="spellEnd"/>
      <w:r w:rsidR="002517DD" w:rsidRPr="002517DD">
        <w:rPr>
          <w:rFonts w:ascii="Times New Roman" w:hAnsi="Times New Roman"/>
        </w:rPr>
        <w:t xml:space="preserve"> </w:t>
      </w:r>
      <w:proofErr w:type="spellStart"/>
      <w:r w:rsidR="002517DD" w:rsidRPr="002517DD">
        <w:rPr>
          <w:rFonts w:ascii="Times New Roman" w:hAnsi="Times New Roman"/>
        </w:rPr>
        <w:t>genlik</w:t>
      </w:r>
      <w:proofErr w:type="spellEnd"/>
      <w:r w:rsidR="002517DD" w:rsidRPr="002517DD">
        <w:rPr>
          <w:rFonts w:ascii="Times New Roman" w:hAnsi="Times New Roman"/>
        </w:rPr>
        <w:t xml:space="preserve"> </w:t>
      </w:r>
      <w:proofErr w:type="spellStart"/>
      <w:r w:rsidR="002517DD" w:rsidRPr="002517DD">
        <w:rPr>
          <w:rFonts w:ascii="Times New Roman" w:hAnsi="Times New Roman"/>
        </w:rPr>
        <w:t>farklarına</w:t>
      </w:r>
      <w:proofErr w:type="spellEnd"/>
      <w:r w:rsidR="002517DD" w:rsidRPr="002517DD">
        <w:rPr>
          <w:rFonts w:ascii="Times New Roman" w:hAnsi="Times New Roman"/>
        </w:rPr>
        <w:t xml:space="preserve"> </w:t>
      </w:r>
      <w:proofErr w:type="spellStart"/>
      <w:r w:rsidR="002517DD" w:rsidRPr="002517DD">
        <w:rPr>
          <w:rFonts w:ascii="Times New Roman" w:hAnsi="Times New Roman"/>
        </w:rPr>
        <w:t>göre</w:t>
      </w:r>
      <w:proofErr w:type="spellEnd"/>
      <w:r w:rsidR="002517DD" w:rsidRPr="002517DD">
        <w:rPr>
          <w:rFonts w:ascii="Times New Roman" w:hAnsi="Times New Roman"/>
        </w:rPr>
        <w:t xml:space="preserve"> </w:t>
      </w:r>
      <w:proofErr w:type="spellStart"/>
      <w:r w:rsidR="002517DD" w:rsidRPr="002517DD">
        <w:rPr>
          <w:rFonts w:ascii="Times New Roman" w:hAnsi="Times New Roman"/>
        </w:rPr>
        <w:t>şekillen</w:t>
      </w:r>
      <w:r w:rsidR="002517DD">
        <w:rPr>
          <w:rFonts w:ascii="Times New Roman" w:hAnsi="Times New Roman"/>
        </w:rPr>
        <w:t>mişti</w:t>
      </w:r>
      <w:r w:rsidR="002517DD" w:rsidRPr="002517DD">
        <w:rPr>
          <w:rFonts w:ascii="Times New Roman" w:hAnsi="Times New Roman"/>
        </w:rPr>
        <w:t>r</w:t>
      </w:r>
      <w:proofErr w:type="spellEnd"/>
      <w:r w:rsidR="002517DD">
        <w:rPr>
          <w:rFonts w:ascii="Times New Roman" w:hAnsi="Times New Roman"/>
        </w:rPr>
        <w:t>.</w:t>
      </w:r>
    </w:p>
    <w:p w14:paraId="5EF1D0DA" w14:textId="474BD0D3" w:rsidR="00BF7DFB" w:rsidRPr="002517DD" w:rsidRDefault="002517DD" w:rsidP="002517DD">
      <w:pPr>
        <w:pStyle w:val="TableCaption"/>
        <w:spacing w:line="360" w:lineRule="auto"/>
        <w:jc w:val="center"/>
        <w:rPr>
          <w:rFonts w:ascii="Times New Roman" w:hAnsi="Times New Roman" w:cs="Times New Roman"/>
          <w:b/>
          <w:bCs/>
          <w:i w:val="0"/>
          <w:iCs/>
        </w:rPr>
      </w:pPr>
      <w:r w:rsidRPr="002517DD">
        <w:rPr>
          <w:rFonts w:ascii="Times New Roman" w:hAnsi="Times New Roman" w:cs="Times New Roman"/>
          <w:b/>
          <w:bCs/>
          <w:i w:val="0"/>
          <w:iCs/>
        </w:rPr>
        <w:t xml:space="preserve">Tablo 3.1 </w:t>
      </w:r>
      <w:r w:rsidR="00BF7DFB" w:rsidRPr="002517DD">
        <w:rPr>
          <w:rFonts w:ascii="Times New Roman" w:hAnsi="Times New Roman" w:cs="Times New Roman"/>
          <w:b/>
          <w:bCs/>
          <w:i w:val="0"/>
          <w:iCs/>
        </w:rPr>
        <w:t>Örnek</w:t>
      </w:r>
      <w:r w:rsidRPr="002517DD">
        <w:rPr>
          <w:rFonts w:ascii="Times New Roman" w:hAnsi="Times New Roman" w:cs="Times New Roman"/>
          <w:b/>
          <w:bCs/>
          <w:i w:val="0"/>
          <w:iCs/>
        </w:rPr>
        <w:t xml:space="preserve"> </w:t>
      </w:r>
      <w:proofErr w:type="spellStart"/>
      <w:r w:rsidRPr="002517DD">
        <w:rPr>
          <w:rFonts w:ascii="Times New Roman" w:hAnsi="Times New Roman" w:cs="Times New Roman"/>
          <w:b/>
          <w:bCs/>
          <w:i w:val="0"/>
          <w:iCs/>
        </w:rPr>
        <w:t>K</w:t>
      </w:r>
      <w:r w:rsidR="00BF7DFB" w:rsidRPr="002517DD">
        <w:rPr>
          <w:rFonts w:ascii="Times New Roman" w:hAnsi="Times New Roman" w:cs="Times New Roman"/>
          <w:b/>
          <w:bCs/>
          <w:i w:val="0"/>
          <w:iCs/>
        </w:rPr>
        <w:t>elimeler</w:t>
      </w:r>
      <w:proofErr w:type="spellEnd"/>
      <w:r w:rsidR="00BF7DFB" w:rsidRPr="002517DD">
        <w:rPr>
          <w:rFonts w:ascii="Times New Roman" w:hAnsi="Times New Roman" w:cs="Times New Roman"/>
          <w:b/>
          <w:bCs/>
          <w:i w:val="0"/>
          <w:iCs/>
        </w:rPr>
        <w:t xml:space="preserve"> </w:t>
      </w:r>
      <w:proofErr w:type="spellStart"/>
      <w:r w:rsidRPr="002517DD">
        <w:rPr>
          <w:rFonts w:ascii="Times New Roman" w:hAnsi="Times New Roman" w:cs="Times New Roman"/>
          <w:b/>
          <w:bCs/>
          <w:i w:val="0"/>
          <w:iCs/>
        </w:rPr>
        <w:t>İ</w:t>
      </w:r>
      <w:r w:rsidR="00BF7DFB" w:rsidRPr="002517DD">
        <w:rPr>
          <w:rFonts w:ascii="Times New Roman" w:hAnsi="Times New Roman" w:cs="Times New Roman"/>
          <w:b/>
          <w:bCs/>
          <w:i w:val="0"/>
          <w:iCs/>
        </w:rPr>
        <w:t>çin</w:t>
      </w:r>
      <w:proofErr w:type="spellEnd"/>
      <w:r w:rsidRPr="002517DD">
        <w:rPr>
          <w:rFonts w:ascii="Times New Roman" w:hAnsi="Times New Roman" w:cs="Times New Roman"/>
          <w:b/>
          <w:bCs/>
          <w:i w:val="0"/>
          <w:iCs/>
        </w:rPr>
        <w:t xml:space="preserve"> P</w:t>
      </w:r>
      <w:r w:rsidR="00BF7DFB" w:rsidRPr="002517DD">
        <w:rPr>
          <w:rFonts w:ascii="Times New Roman" w:hAnsi="Times New Roman" w:cs="Times New Roman"/>
          <w:b/>
          <w:bCs/>
          <w:i w:val="0"/>
          <w:iCs/>
        </w:rPr>
        <w:t xml:space="preserve">ipeline </w:t>
      </w:r>
      <w:proofErr w:type="spellStart"/>
      <w:r w:rsidRPr="002517DD">
        <w:rPr>
          <w:rFonts w:ascii="Times New Roman" w:hAnsi="Times New Roman" w:cs="Times New Roman"/>
          <w:b/>
          <w:bCs/>
          <w:i w:val="0"/>
          <w:iCs/>
        </w:rPr>
        <w:t>Ç</w:t>
      </w:r>
      <w:r w:rsidR="00BF7DFB" w:rsidRPr="002517DD">
        <w:rPr>
          <w:rFonts w:ascii="Times New Roman" w:hAnsi="Times New Roman" w:cs="Times New Roman"/>
          <w:b/>
          <w:bCs/>
          <w:i w:val="0"/>
          <w:iCs/>
        </w:rPr>
        <w:t>ıktıları</w:t>
      </w:r>
      <w:proofErr w:type="spellEnd"/>
    </w:p>
    <w:tbl>
      <w:tblPr>
        <w:tblStyle w:val="TabloKlavuzu"/>
        <w:tblW w:w="0" w:type="auto"/>
        <w:tblLayout w:type="fixed"/>
        <w:tblLook w:val="0000" w:firstRow="0" w:lastRow="0" w:firstColumn="0" w:lastColumn="0" w:noHBand="0" w:noVBand="0"/>
      </w:tblPr>
      <w:tblGrid>
        <w:gridCol w:w="1980"/>
        <w:gridCol w:w="1980"/>
        <w:gridCol w:w="1980"/>
        <w:gridCol w:w="1979"/>
      </w:tblGrid>
      <w:tr w:rsidR="00BF7DFB" w14:paraId="1E398BF4" w14:textId="77777777" w:rsidTr="005769F4">
        <w:tc>
          <w:tcPr>
            <w:tcW w:w="1980" w:type="dxa"/>
          </w:tcPr>
          <w:p w14:paraId="7DE6255E" w14:textId="77777777" w:rsidR="00BF7DFB" w:rsidRDefault="00BF7DFB" w:rsidP="00AE5DB3">
            <w:pPr>
              <w:pStyle w:val="Compact"/>
              <w:spacing w:line="360" w:lineRule="auto"/>
            </w:pPr>
            <w:proofErr w:type="spellStart"/>
            <w:r>
              <w:rPr>
                <w:rFonts w:cs="font1303"/>
                <w:b/>
                <w:bCs/>
              </w:rPr>
              <w:t>Hedef</w:t>
            </w:r>
            <w:proofErr w:type="spellEnd"/>
            <w:r>
              <w:rPr>
                <w:rFonts w:cs="font1303"/>
                <w:b/>
                <w:bCs/>
              </w:rPr>
              <w:t xml:space="preserve"> </w:t>
            </w:r>
            <w:proofErr w:type="spellStart"/>
            <w:r>
              <w:rPr>
                <w:rFonts w:cs="font1303"/>
                <w:b/>
                <w:bCs/>
              </w:rPr>
              <w:t>Kelime</w:t>
            </w:r>
            <w:proofErr w:type="spellEnd"/>
          </w:p>
        </w:tc>
        <w:tc>
          <w:tcPr>
            <w:tcW w:w="1980" w:type="dxa"/>
          </w:tcPr>
          <w:p w14:paraId="01346FC1" w14:textId="77777777" w:rsidR="00BF7DFB" w:rsidRDefault="00BF7DFB" w:rsidP="00AE5DB3">
            <w:pPr>
              <w:pStyle w:val="Compact"/>
              <w:spacing w:line="360" w:lineRule="auto"/>
              <w:jc w:val="center"/>
            </w:pPr>
            <w:proofErr w:type="spellStart"/>
            <w:r>
              <w:rPr>
                <w:rFonts w:cs="font1303"/>
                <w:b/>
                <w:bCs/>
              </w:rPr>
              <w:t>Fonetik</w:t>
            </w:r>
            <w:proofErr w:type="spellEnd"/>
            <w:r>
              <w:rPr>
                <w:rFonts w:cs="font1303"/>
                <w:b/>
                <w:bCs/>
              </w:rPr>
              <w:t xml:space="preserve"> Skor (</w:t>
            </w:r>
            <m:oMath>
              <m:sSub>
                <m:sSubPr>
                  <m:ctrlPr>
                    <w:rPr>
                      <w:rFonts w:ascii="Cambria Math" w:hAnsi="Cambria Math"/>
                      <w:i/>
                    </w:rPr>
                  </m:ctrlPr>
                </m:sSubPr>
                <m:e>
                  <m:r>
                    <w:rPr>
                      <w:rFonts w:ascii="Cambria Math"/>
                    </w:rPr>
                    <m:t>S</m:t>
                  </m:r>
                </m:e>
                <m:sub>
                  <m:r>
                    <m:rPr>
                      <m:nor/>
                    </m:rPr>
                    <w:rPr>
                      <w:rFonts w:ascii="Cambria Math"/>
                    </w:rPr>
                    <m:t>phoneme</m:t>
                  </m:r>
                  <m:ctrlPr>
                    <w:rPr>
                      <w:rFonts w:ascii="Cambria Math" w:hAnsi="Cambria Math"/>
                    </w:rPr>
                  </m:ctrlPr>
                </m:sub>
              </m:sSub>
            </m:oMath>
            <w:r>
              <w:rPr>
                <w:rFonts w:cs="font1303"/>
                <w:b/>
                <w:bCs/>
              </w:rPr>
              <w:t>)</w:t>
            </w:r>
          </w:p>
        </w:tc>
        <w:tc>
          <w:tcPr>
            <w:tcW w:w="1980" w:type="dxa"/>
          </w:tcPr>
          <w:p w14:paraId="53AFE21B" w14:textId="77777777" w:rsidR="00BF7DFB" w:rsidRDefault="00BF7DFB" w:rsidP="00AE5DB3">
            <w:pPr>
              <w:pStyle w:val="Compact"/>
              <w:spacing w:line="360" w:lineRule="auto"/>
              <w:jc w:val="center"/>
            </w:pPr>
            <w:proofErr w:type="spellStart"/>
            <w:r>
              <w:rPr>
                <w:rFonts w:cs="font1303"/>
                <w:b/>
                <w:bCs/>
              </w:rPr>
              <w:t>Ritim</w:t>
            </w:r>
            <w:proofErr w:type="spellEnd"/>
            <w:r>
              <w:rPr>
                <w:rFonts w:cs="font1303"/>
                <w:b/>
                <w:bCs/>
              </w:rPr>
              <w:t xml:space="preserve"> </w:t>
            </w:r>
            <w:proofErr w:type="spellStart"/>
            <w:r>
              <w:rPr>
                <w:rFonts w:cs="font1303"/>
                <w:b/>
                <w:bCs/>
              </w:rPr>
              <w:t>Skoru</w:t>
            </w:r>
            <w:proofErr w:type="spellEnd"/>
            <w:r>
              <w:rPr>
                <w:rFonts w:cs="font1303"/>
                <w:b/>
                <w:bCs/>
              </w:rPr>
              <w:t xml:space="preserve"> (</w:t>
            </w:r>
            <m:oMath>
              <m:sSub>
                <m:sSubPr>
                  <m:ctrlPr>
                    <w:rPr>
                      <w:rFonts w:ascii="Cambria Math" w:hAnsi="Cambria Math"/>
                      <w:i/>
                    </w:rPr>
                  </m:ctrlPr>
                </m:sSubPr>
                <m:e>
                  <m:r>
                    <w:rPr>
                      <w:rFonts w:ascii="Cambria Math"/>
                    </w:rPr>
                    <m:t>S</m:t>
                  </m:r>
                </m:e>
                <m:sub>
                  <m:r>
                    <m:rPr>
                      <m:nor/>
                    </m:rPr>
                    <w:rPr>
                      <w:rFonts w:ascii="Cambria Math"/>
                    </w:rPr>
                    <m:t>rhythm</m:t>
                  </m:r>
                  <m:ctrlPr>
                    <w:rPr>
                      <w:rFonts w:ascii="Cambria Math" w:hAnsi="Cambria Math"/>
                    </w:rPr>
                  </m:ctrlPr>
                </m:sub>
              </m:sSub>
            </m:oMath>
            <w:r>
              <w:rPr>
                <w:rFonts w:cs="font1303"/>
                <w:b/>
                <w:bCs/>
              </w:rPr>
              <w:t>)</w:t>
            </w:r>
          </w:p>
        </w:tc>
        <w:tc>
          <w:tcPr>
            <w:tcW w:w="1979" w:type="dxa"/>
          </w:tcPr>
          <w:p w14:paraId="1D81F8FC" w14:textId="77777777" w:rsidR="00BF7DFB" w:rsidRDefault="00BF7DFB" w:rsidP="00AE5DB3">
            <w:pPr>
              <w:pStyle w:val="Compact"/>
              <w:spacing w:line="360" w:lineRule="auto"/>
              <w:jc w:val="center"/>
            </w:pPr>
            <w:proofErr w:type="spellStart"/>
            <w:r>
              <w:rPr>
                <w:rFonts w:cs="font1303"/>
                <w:b/>
                <w:bCs/>
              </w:rPr>
              <w:t>Nihai</w:t>
            </w:r>
            <w:proofErr w:type="spellEnd"/>
            <w:r>
              <w:rPr>
                <w:rFonts w:cs="font1303"/>
                <w:b/>
                <w:bCs/>
              </w:rPr>
              <w:t xml:space="preserve"> Skor (</w:t>
            </w:r>
            <m:oMath>
              <m:sSub>
                <m:sSubPr>
                  <m:ctrlPr>
                    <w:rPr>
                      <w:rFonts w:ascii="Cambria Math" w:hAnsi="Cambria Math"/>
                      <w:i/>
                    </w:rPr>
                  </m:ctrlPr>
                </m:sSubPr>
                <m:e>
                  <m:r>
                    <w:rPr>
                      <w:rFonts w:ascii="Cambria Math"/>
                    </w:rPr>
                    <m:t>S</m:t>
                  </m:r>
                </m:e>
                <m:sub>
                  <m:r>
                    <m:rPr>
                      <m:nor/>
                    </m:rPr>
                    <w:rPr>
                      <w:rFonts w:ascii="Cambria Math"/>
                    </w:rPr>
                    <m:t>final</m:t>
                  </m:r>
                  <m:ctrlPr>
                    <w:rPr>
                      <w:rFonts w:ascii="Cambria Math" w:hAnsi="Cambria Math"/>
                    </w:rPr>
                  </m:ctrlPr>
                </m:sub>
              </m:sSub>
            </m:oMath>
            <w:r>
              <w:rPr>
                <w:rFonts w:cs="font1303"/>
                <w:b/>
                <w:bCs/>
              </w:rPr>
              <w:t>)</w:t>
            </w:r>
          </w:p>
        </w:tc>
      </w:tr>
      <w:tr w:rsidR="00BF7DFB" w14:paraId="41610E65" w14:textId="77777777" w:rsidTr="005769F4">
        <w:tc>
          <w:tcPr>
            <w:tcW w:w="1980" w:type="dxa"/>
          </w:tcPr>
          <w:p w14:paraId="20BAD028" w14:textId="77777777" w:rsidR="00BF7DFB" w:rsidRDefault="00BF7DFB" w:rsidP="00AE5DB3">
            <w:pPr>
              <w:pStyle w:val="Compact"/>
              <w:spacing w:line="360" w:lineRule="auto"/>
            </w:pPr>
            <w:r>
              <w:rPr>
                <w:rFonts w:cs="font1303"/>
              </w:rPr>
              <w:t>apple</w:t>
            </w:r>
          </w:p>
        </w:tc>
        <w:tc>
          <w:tcPr>
            <w:tcW w:w="1980" w:type="dxa"/>
          </w:tcPr>
          <w:p w14:paraId="39D05111" w14:textId="195663C3" w:rsidR="00BF7DFB" w:rsidRDefault="005769F4" w:rsidP="00AE5DB3">
            <w:pPr>
              <w:pStyle w:val="Compact"/>
              <w:spacing w:line="360" w:lineRule="auto"/>
              <w:jc w:val="center"/>
            </w:pPr>
            <w:r>
              <w:t>100</w:t>
            </w:r>
          </w:p>
        </w:tc>
        <w:tc>
          <w:tcPr>
            <w:tcW w:w="1980" w:type="dxa"/>
          </w:tcPr>
          <w:p w14:paraId="07C2DE68" w14:textId="76A6A062" w:rsidR="00BF7DFB" w:rsidRDefault="005769F4" w:rsidP="002517DD">
            <w:pPr>
              <w:pStyle w:val="Compact"/>
              <w:spacing w:line="360" w:lineRule="auto"/>
              <w:jc w:val="center"/>
            </w:pPr>
            <w:r>
              <w:t>92.5</w:t>
            </w:r>
          </w:p>
        </w:tc>
        <w:tc>
          <w:tcPr>
            <w:tcW w:w="1979" w:type="dxa"/>
          </w:tcPr>
          <w:p w14:paraId="59DAFE77" w14:textId="7C42EDB5" w:rsidR="00BF7DFB" w:rsidRDefault="005769F4" w:rsidP="00AE5DB3">
            <w:pPr>
              <w:pStyle w:val="Compact"/>
              <w:spacing w:line="360" w:lineRule="auto"/>
              <w:jc w:val="center"/>
            </w:pPr>
            <w:r>
              <w:t>98.5</w:t>
            </w:r>
          </w:p>
        </w:tc>
      </w:tr>
      <w:tr w:rsidR="00BF7DFB" w14:paraId="5358650B" w14:textId="77777777" w:rsidTr="005769F4">
        <w:tc>
          <w:tcPr>
            <w:tcW w:w="1980" w:type="dxa"/>
          </w:tcPr>
          <w:p w14:paraId="43721980" w14:textId="77777777" w:rsidR="00BF7DFB" w:rsidRDefault="00BF7DFB" w:rsidP="00AE5DB3">
            <w:pPr>
              <w:pStyle w:val="Compact"/>
              <w:spacing w:line="360" w:lineRule="auto"/>
            </w:pPr>
            <w:r>
              <w:rPr>
                <w:rFonts w:cs="font1303"/>
              </w:rPr>
              <w:t>weather</w:t>
            </w:r>
          </w:p>
        </w:tc>
        <w:tc>
          <w:tcPr>
            <w:tcW w:w="1980" w:type="dxa"/>
          </w:tcPr>
          <w:p w14:paraId="0B49110E" w14:textId="622790D9" w:rsidR="00BF7DFB" w:rsidRDefault="005769F4" w:rsidP="00AE5DB3">
            <w:pPr>
              <w:pStyle w:val="Compact"/>
              <w:spacing w:line="360" w:lineRule="auto"/>
              <w:jc w:val="center"/>
            </w:pPr>
            <w:r>
              <w:t>100</w:t>
            </w:r>
          </w:p>
        </w:tc>
        <w:tc>
          <w:tcPr>
            <w:tcW w:w="1980" w:type="dxa"/>
          </w:tcPr>
          <w:p w14:paraId="0D1FF97D" w14:textId="1E9F51D2" w:rsidR="00BF7DFB" w:rsidRDefault="005769F4" w:rsidP="002517DD">
            <w:pPr>
              <w:pStyle w:val="Compact"/>
              <w:spacing w:line="360" w:lineRule="auto"/>
              <w:jc w:val="center"/>
            </w:pPr>
            <w:r>
              <w:t>89.2</w:t>
            </w:r>
          </w:p>
        </w:tc>
        <w:tc>
          <w:tcPr>
            <w:tcW w:w="1979" w:type="dxa"/>
          </w:tcPr>
          <w:p w14:paraId="1EB2FB1E" w14:textId="4FE64CF5" w:rsidR="00BF7DFB" w:rsidRDefault="005769F4" w:rsidP="00AE5DB3">
            <w:pPr>
              <w:pStyle w:val="Compact"/>
              <w:spacing w:line="360" w:lineRule="auto"/>
              <w:jc w:val="center"/>
            </w:pPr>
            <w:r>
              <w:t>97.84</w:t>
            </w:r>
          </w:p>
        </w:tc>
      </w:tr>
      <w:tr w:rsidR="00BF7DFB" w14:paraId="5A3CA568" w14:textId="77777777" w:rsidTr="005769F4">
        <w:tc>
          <w:tcPr>
            <w:tcW w:w="1980" w:type="dxa"/>
          </w:tcPr>
          <w:p w14:paraId="01294B37" w14:textId="77777777" w:rsidR="00BF7DFB" w:rsidRDefault="00BF7DFB" w:rsidP="00AE5DB3">
            <w:pPr>
              <w:pStyle w:val="Compact"/>
              <w:spacing w:line="360" w:lineRule="auto"/>
            </w:pPr>
            <w:r>
              <w:rPr>
                <w:rFonts w:cs="font1303"/>
              </w:rPr>
              <w:t>think</w:t>
            </w:r>
          </w:p>
        </w:tc>
        <w:tc>
          <w:tcPr>
            <w:tcW w:w="1980" w:type="dxa"/>
          </w:tcPr>
          <w:p w14:paraId="283725E5" w14:textId="1587485B" w:rsidR="00BF7DFB" w:rsidRDefault="005769F4" w:rsidP="00AE5DB3">
            <w:pPr>
              <w:pStyle w:val="Compact"/>
              <w:spacing w:line="360" w:lineRule="auto"/>
              <w:jc w:val="center"/>
            </w:pPr>
            <w:r>
              <w:t>100</w:t>
            </w:r>
          </w:p>
        </w:tc>
        <w:tc>
          <w:tcPr>
            <w:tcW w:w="1980" w:type="dxa"/>
          </w:tcPr>
          <w:p w14:paraId="66B57C69" w14:textId="5F36BB6E" w:rsidR="00BF7DFB" w:rsidRDefault="005769F4" w:rsidP="00AE5DB3">
            <w:pPr>
              <w:pStyle w:val="Compact"/>
              <w:spacing w:line="360" w:lineRule="auto"/>
              <w:jc w:val="center"/>
            </w:pPr>
            <w:r>
              <w:t>94.10</w:t>
            </w:r>
          </w:p>
        </w:tc>
        <w:tc>
          <w:tcPr>
            <w:tcW w:w="1979" w:type="dxa"/>
          </w:tcPr>
          <w:p w14:paraId="5B72B2A7" w14:textId="22D5361F" w:rsidR="00BF7DFB" w:rsidRDefault="005769F4" w:rsidP="00AE5DB3">
            <w:pPr>
              <w:pStyle w:val="Compact"/>
              <w:spacing w:line="360" w:lineRule="auto"/>
              <w:jc w:val="center"/>
            </w:pPr>
            <w:r>
              <w:t>98.82</w:t>
            </w:r>
          </w:p>
        </w:tc>
      </w:tr>
      <w:tr w:rsidR="00BF7DFB" w14:paraId="0AE37AC6" w14:textId="77777777" w:rsidTr="005769F4">
        <w:tc>
          <w:tcPr>
            <w:tcW w:w="1980" w:type="dxa"/>
          </w:tcPr>
          <w:p w14:paraId="63A26078" w14:textId="77777777" w:rsidR="00BF7DFB" w:rsidRDefault="00BF7DFB" w:rsidP="00AE5DB3">
            <w:pPr>
              <w:pStyle w:val="Compact"/>
              <w:spacing w:line="360" w:lineRule="auto"/>
            </w:pPr>
            <w:r>
              <w:rPr>
                <w:rFonts w:cs="font1303"/>
              </w:rPr>
              <w:t>dog</w:t>
            </w:r>
          </w:p>
        </w:tc>
        <w:tc>
          <w:tcPr>
            <w:tcW w:w="1980" w:type="dxa"/>
          </w:tcPr>
          <w:p w14:paraId="675BC5B1" w14:textId="28328361" w:rsidR="00BF7DFB" w:rsidRDefault="005769F4" w:rsidP="00AE5DB3">
            <w:pPr>
              <w:pStyle w:val="Compact"/>
              <w:spacing w:line="360" w:lineRule="auto"/>
              <w:jc w:val="center"/>
            </w:pPr>
            <w:r>
              <w:t>100</w:t>
            </w:r>
          </w:p>
        </w:tc>
        <w:tc>
          <w:tcPr>
            <w:tcW w:w="1980" w:type="dxa"/>
          </w:tcPr>
          <w:p w14:paraId="46BBF8EF" w14:textId="18576E01" w:rsidR="00BF7DFB" w:rsidRDefault="005769F4" w:rsidP="00AE5DB3">
            <w:pPr>
              <w:pStyle w:val="Compact"/>
              <w:spacing w:line="360" w:lineRule="auto"/>
              <w:jc w:val="center"/>
            </w:pPr>
            <w:r>
              <w:t>91</w:t>
            </w:r>
          </w:p>
        </w:tc>
        <w:tc>
          <w:tcPr>
            <w:tcW w:w="1979" w:type="dxa"/>
          </w:tcPr>
          <w:p w14:paraId="3449B64D" w14:textId="576E018C" w:rsidR="00BF7DFB" w:rsidRDefault="005769F4" w:rsidP="00AE5DB3">
            <w:pPr>
              <w:pStyle w:val="Compact"/>
              <w:spacing w:line="360" w:lineRule="auto"/>
              <w:jc w:val="center"/>
            </w:pPr>
            <w:r>
              <w:t>98.2</w:t>
            </w:r>
          </w:p>
        </w:tc>
      </w:tr>
      <w:tr w:rsidR="00BF7DFB" w14:paraId="7B23515C" w14:textId="77777777" w:rsidTr="002517DD">
        <w:trPr>
          <w:trHeight w:val="92"/>
        </w:trPr>
        <w:tc>
          <w:tcPr>
            <w:tcW w:w="1980" w:type="dxa"/>
          </w:tcPr>
          <w:p w14:paraId="53E9A664" w14:textId="77777777" w:rsidR="00BF7DFB" w:rsidRDefault="00BF7DFB" w:rsidP="00AE5DB3">
            <w:pPr>
              <w:pStyle w:val="Compact"/>
              <w:spacing w:line="360" w:lineRule="auto"/>
            </w:pPr>
            <w:r>
              <w:rPr>
                <w:rFonts w:cs="font1303"/>
              </w:rPr>
              <w:t>world</w:t>
            </w:r>
          </w:p>
        </w:tc>
        <w:tc>
          <w:tcPr>
            <w:tcW w:w="1980" w:type="dxa"/>
          </w:tcPr>
          <w:p w14:paraId="45A12777" w14:textId="490CD7B2" w:rsidR="00BF7DFB" w:rsidRDefault="005769F4" w:rsidP="00AE5DB3">
            <w:pPr>
              <w:pStyle w:val="Compact"/>
              <w:spacing w:line="360" w:lineRule="auto"/>
              <w:jc w:val="center"/>
            </w:pPr>
            <w:r>
              <w:t>100</w:t>
            </w:r>
          </w:p>
        </w:tc>
        <w:tc>
          <w:tcPr>
            <w:tcW w:w="1980" w:type="dxa"/>
          </w:tcPr>
          <w:p w14:paraId="5273D19A" w14:textId="60A7C435" w:rsidR="00BF7DFB" w:rsidRDefault="005769F4" w:rsidP="00AE5DB3">
            <w:pPr>
              <w:pStyle w:val="Compact"/>
              <w:spacing w:line="360" w:lineRule="auto"/>
              <w:jc w:val="center"/>
            </w:pPr>
            <w:r>
              <w:t>88.4</w:t>
            </w:r>
          </w:p>
        </w:tc>
        <w:tc>
          <w:tcPr>
            <w:tcW w:w="1979" w:type="dxa"/>
          </w:tcPr>
          <w:p w14:paraId="403CE4D3" w14:textId="4427D667" w:rsidR="00BF7DFB" w:rsidRDefault="005769F4" w:rsidP="00AE5DB3">
            <w:pPr>
              <w:pStyle w:val="Compact"/>
              <w:spacing w:line="360" w:lineRule="auto"/>
              <w:jc w:val="center"/>
            </w:pPr>
            <w:bookmarkStart w:id="35" w:name="tab%3Aakustik_sonuclar"/>
            <w:bookmarkEnd w:id="35"/>
            <w:r>
              <w:t>97.68</w:t>
            </w:r>
          </w:p>
        </w:tc>
      </w:tr>
    </w:tbl>
    <w:p w14:paraId="4DDB5705" w14:textId="77777777" w:rsidR="002517DD" w:rsidRDefault="002517DD" w:rsidP="00BF7DFB">
      <w:pPr>
        <w:pStyle w:val="GvdeMetni"/>
      </w:pPr>
    </w:p>
    <w:p w14:paraId="14F5270B" w14:textId="079DDAB0" w:rsidR="00BF7DFB" w:rsidRDefault="00BF7DFB" w:rsidP="00BF7DFB">
      <w:pPr>
        <w:pStyle w:val="GvdeMetni"/>
      </w:pPr>
      <w:r>
        <w:t xml:space="preserve">Ses </w:t>
      </w:r>
      <w:proofErr w:type="spellStart"/>
      <w:r>
        <w:t>analizi</w:t>
      </w:r>
      <w:proofErr w:type="spellEnd"/>
      <w:r>
        <w:t xml:space="preserve"> </w:t>
      </w:r>
      <w:proofErr w:type="spellStart"/>
      <w:r>
        <w:t>bittiğinde</w:t>
      </w:r>
      <w:proofErr w:type="spellEnd"/>
      <w:r>
        <w:t xml:space="preserve"> </w:t>
      </w:r>
      <w:proofErr w:type="spellStart"/>
      <w:r>
        <w:t>kullanıcıya</w:t>
      </w:r>
      <w:proofErr w:type="spellEnd"/>
      <w:r>
        <w:t xml:space="preserve"> </w:t>
      </w:r>
      <w:proofErr w:type="spellStart"/>
      <w:r>
        <w:t>sunulan</w:t>
      </w:r>
      <w:proofErr w:type="spellEnd"/>
      <w:r>
        <w:t xml:space="preserve"> </w:t>
      </w:r>
      <w:proofErr w:type="spellStart"/>
      <w:r>
        <w:t>spektral</w:t>
      </w:r>
      <w:proofErr w:type="spellEnd"/>
      <w:r>
        <w:t xml:space="preserve"> </w:t>
      </w:r>
      <w:proofErr w:type="spellStart"/>
      <w:r>
        <w:t>geri</w:t>
      </w:r>
      <w:proofErr w:type="spellEnd"/>
      <w:r>
        <w:t xml:space="preserve"> </w:t>
      </w:r>
      <w:proofErr w:type="spellStart"/>
      <w:r>
        <w:t>bildirim</w:t>
      </w:r>
      <w:proofErr w:type="spellEnd"/>
      <w:r>
        <w:t xml:space="preserve"> </w:t>
      </w:r>
      <w:proofErr w:type="spellStart"/>
      <w:r>
        <w:t>ve</w:t>
      </w:r>
      <w:proofErr w:type="spellEnd"/>
      <w:r>
        <w:t xml:space="preserve"> </w:t>
      </w:r>
      <w:proofErr w:type="spellStart"/>
      <w:r>
        <w:t>fonem</w:t>
      </w:r>
      <w:proofErr w:type="spellEnd"/>
      <w:r>
        <w:t xml:space="preserve"> </w:t>
      </w:r>
      <w:proofErr w:type="spellStart"/>
      <w:r>
        <w:t>analizi</w:t>
      </w:r>
      <w:proofErr w:type="spellEnd"/>
      <w:r>
        <w:t xml:space="preserve"> </w:t>
      </w:r>
      <w:proofErr w:type="spellStart"/>
      <w:r>
        <w:t>görsel</w:t>
      </w:r>
      <w:proofErr w:type="spellEnd"/>
      <w:r>
        <w:t xml:space="preserve"> </w:t>
      </w:r>
      <w:proofErr w:type="spellStart"/>
      <w:r>
        <w:t>arayüzü</w:t>
      </w:r>
      <w:proofErr w:type="spellEnd"/>
      <w:r>
        <w:t xml:space="preserve"> </w:t>
      </w:r>
      <w:proofErr w:type="spellStart"/>
      <w:r w:rsidR="002517DD">
        <w:t>aşağıdaki</w:t>
      </w:r>
      <w:proofErr w:type="spellEnd"/>
      <w:r w:rsidR="002517DD">
        <w:t xml:space="preserve"> </w:t>
      </w:r>
      <w:proofErr w:type="spellStart"/>
      <w:r w:rsidR="002517DD">
        <w:t>ş</w:t>
      </w:r>
      <w:r>
        <w:t>ekil</w:t>
      </w:r>
      <w:r w:rsidR="002517DD">
        <w:t>de</w:t>
      </w:r>
      <w:proofErr w:type="spellEnd"/>
      <w:r>
        <w:t xml:space="preserve"> </w:t>
      </w:r>
      <w:proofErr w:type="spellStart"/>
      <w:r>
        <w:t>örneklendirilmiştir</w:t>
      </w:r>
      <w:proofErr w:type="spellEnd"/>
      <w:r>
        <w:t>.</w:t>
      </w:r>
    </w:p>
    <w:p w14:paraId="11834837" w14:textId="69C728CE" w:rsidR="00507A09" w:rsidRDefault="00507A09" w:rsidP="00507A09">
      <w:pPr>
        <w:pStyle w:val="GvdeMetni"/>
        <w:jc w:val="center"/>
      </w:pPr>
      <w:r>
        <w:t xml:space="preserve"> </w:t>
      </w:r>
      <w:r w:rsidRPr="00507A09">
        <w:rPr>
          <w:noProof/>
        </w:rPr>
        <w:drawing>
          <wp:inline distT="0" distB="0" distL="0" distR="0" wp14:anchorId="147E80C3" wp14:editId="7E551DD9">
            <wp:extent cx="1150374" cy="2345127"/>
            <wp:effectExtent l="0" t="0" r="0" b="0"/>
            <wp:docPr id="154345657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456571" name=""/>
                    <pic:cNvPicPr/>
                  </pic:nvPicPr>
                  <pic:blipFill>
                    <a:blip r:embed="rId33"/>
                    <a:stretch>
                      <a:fillRect/>
                    </a:stretch>
                  </pic:blipFill>
                  <pic:spPr>
                    <a:xfrm>
                      <a:off x="0" y="0"/>
                      <a:ext cx="1176899" cy="2399200"/>
                    </a:xfrm>
                    <a:prstGeom prst="rect">
                      <a:avLst/>
                    </a:prstGeom>
                  </pic:spPr>
                </pic:pic>
              </a:graphicData>
            </a:graphic>
          </wp:inline>
        </w:drawing>
      </w:r>
      <w:r>
        <w:t xml:space="preserve"> </w:t>
      </w:r>
      <w:r w:rsidRPr="006C1B5E">
        <w:rPr>
          <w:noProof/>
        </w:rPr>
        <w:drawing>
          <wp:inline distT="0" distB="0" distL="0" distR="0" wp14:anchorId="5C319A54" wp14:editId="3AA12B23">
            <wp:extent cx="1152610" cy="2347104"/>
            <wp:effectExtent l="0" t="0" r="9525" b="0"/>
            <wp:docPr id="203488905"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168210" cy="2378871"/>
                    </a:xfrm>
                    <a:prstGeom prst="rect">
                      <a:avLst/>
                    </a:prstGeom>
                    <a:noFill/>
                    <a:ln>
                      <a:noFill/>
                    </a:ln>
                  </pic:spPr>
                </pic:pic>
              </a:graphicData>
            </a:graphic>
          </wp:inline>
        </w:drawing>
      </w:r>
      <w:r>
        <w:t xml:space="preserve"> </w:t>
      </w:r>
      <w:r w:rsidRPr="006C1B5E">
        <w:rPr>
          <w:noProof/>
        </w:rPr>
        <w:drawing>
          <wp:inline distT="0" distB="0" distL="0" distR="0" wp14:anchorId="600E6A84" wp14:editId="550BA40B">
            <wp:extent cx="1198179" cy="2338536"/>
            <wp:effectExtent l="0" t="0" r="2540" b="5080"/>
            <wp:docPr id="738259550"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207912" cy="2357532"/>
                    </a:xfrm>
                    <a:prstGeom prst="rect">
                      <a:avLst/>
                    </a:prstGeom>
                    <a:noFill/>
                    <a:ln>
                      <a:noFill/>
                    </a:ln>
                  </pic:spPr>
                </pic:pic>
              </a:graphicData>
            </a:graphic>
          </wp:inline>
        </w:drawing>
      </w:r>
      <w:r>
        <w:t xml:space="preserve"> </w:t>
      </w:r>
      <w:r w:rsidRPr="006C1B5E">
        <w:rPr>
          <w:noProof/>
        </w:rPr>
        <w:drawing>
          <wp:inline distT="0" distB="0" distL="0" distR="0" wp14:anchorId="0BA451DD" wp14:editId="39E9AFD7">
            <wp:extent cx="1135117" cy="2336797"/>
            <wp:effectExtent l="0" t="0" r="8255" b="6985"/>
            <wp:docPr id="1325925669"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145259" cy="2357676"/>
                    </a:xfrm>
                    <a:prstGeom prst="rect">
                      <a:avLst/>
                    </a:prstGeom>
                    <a:noFill/>
                    <a:ln>
                      <a:noFill/>
                    </a:ln>
                  </pic:spPr>
                </pic:pic>
              </a:graphicData>
            </a:graphic>
          </wp:inline>
        </w:drawing>
      </w:r>
    </w:p>
    <w:p w14:paraId="07D69A73" w14:textId="5572BDCC" w:rsidR="002517DD" w:rsidRDefault="002517DD" w:rsidP="00507A09">
      <w:pPr>
        <w:pStyle w:val="GvdeMetni"/>
        <w:jc w:val="center"/>
      </w:pPr>
      <w:r w:rsidRPr="005769F4">
        <w:rPr>
          <w:b/>
          <w:bCs/>
          <w:noProof/>
        </w:rPr>
        <w:t>Şekil 3.</w:t>
      </w:r>
      <w:r>
        <w:rPr>
          <w:b/>
          <w:bCs/>
          <w:noProof/>
        </w:rPr>
        <w:t>5.</w:t>
      </w:r>
      <w:r w:rsidRPr="005769F4">
        <w:rPr>
          <w:b/>
          <w:bCs/>
          <w:noProof/>
        </w:rPr>
        <w:t xml:space="preserve"> DailyWords Platformu</w:t>
      </w:r>
      <w:r>
        <w:rPr>
          <w:b/>
          <w:bCs/>
          <w:noProof/>
        </w:rPr>
        <w:t xml:space="preserve"> Akustik Analiz Sonuç Ekranı </w:t>
      </w:r>
    </w:p>
    <w:p w14:paraId="2B9941DC" w14:textId="77777777" w:rsidR="002517DD" w:rsidRDefault="002517DD" w:rsidP="00507A09">
      <w:pPr>
        <w:pStyle w:val="GvdeMetni"/>
        <w:jc w:val="center"/>
      </w:pPr>
    </w:p>
    <w:p w14:paraId="17C98C71" w14:textId="77777777" w:rsidR="00BF7DFB" w:rsidRDefault="00BF7DFB" w:rsidP="00BF7DFB">
      <w:pPr>
        <w:pStyle w:val="Balk2"/>
      </w:pPr>
      <w:bookmarkStart w:id="36" w:name="subsec%3Al1_teshis"/>
      <w:bookmarkEnd w:id="34"/>
      <w:r>
        <w:t xml:space="preserve">L1 </w:t>
      </w:r>
      <w:proofErr w:type="spellStart"/>
      <w:r>
        <w:t>Teşhis</w:t>
      </w:r>
      <w:proofErr w:type="spellEnd"/>
      <w:r>
        <w:t xml:space="preserve"> </w:t>
      </w:r>
      <w:proofErr w:type="spellStart"/>
      <w:r>
        <w:t>Motoru</w:t>
      </w:r>
      <w:proofErr w:type="spellEnd"/>
      <w:r>
        <w:t xml:space="preserve"> </w:t>
      </w:r>
      <w:proofErr w:type="spellStart"/>
      <w:r>
        <w:t>ve</w:t>
      </w:r>
      <w:proofErr w:type="spellEnd"/>
      <w:r>
        <w:t xml:space="preserve"> Geri </w:t>
      </w:r>
      <w:proofErr w:type="spellStart"/>
      <w:r>
        <w:t>Bildirim</w:t>
      </w:r>
      <w:proofErr w:type="spellEnd"/>
      <w:r>
        <w:t xml:space="preserve"> </w:t>
      </w:r>
      <w:proofErr w:type="spellStart"/>
      <w:r>
        <w:t>Kartları</w:t>
      </w:r>
      <w:proofErr w:type="spellEnd"/>
    </w:p>
    <w:p w14:paraId="20C99197" w14:textId="1EF532A5" w:rsidR="005769F4" w:rsidRPr="005769F4" w:rsidRDefault="00BF7DFB" w:rsidP="002517DD">
      <w:pPr>
        <w:pStyle w:val="FirstParagraph"/>
        <w:spacing w:line="360" w:lineRule="auto"/>
      </w:pPr>
      <w:r>
        <w:t xml:space="preserve">Birinci Dil (L1) </w:t>
      </w:r>
      <w:proofErr w:type="spellStart"/>
      <w:r>
        <w:t>teşhis</w:t>
      </w:r>
      <w:proofErr w:type="spellEnd"/>
      <w:r>
        <w:t xml:space="preserve"> </w:t>
      </w:r>
      <w:proofErr w:type="spellStart"/>
      <w:r>
        <w:t>motoru</w:t>
      </w:r>
      <w:proofErr w:type="spellEnd"/>
      <w:r>
        <w:t xml:space="preserve">, </w:t>
      </w:r>
      <w:proofErr w:type="spellStart"/>
      <w:r>
        <w:t>Türkçe</w:t>
      </w:r>
      <w:proofErr w:type="spellEnd"/>
      <w:r>
        <w:t xml:space="preserve"> ana </w:t>
      </w:r>
      <w:proofErr w:type="spellStart"/>
      <w:r>
        <w:t>diline</w:t>
      </w:r>
      <w:proofErr w:type="spellEnd"/>
      <w:r>
        <w:t xml:space="preserve"> </w:t>
      </w:r>
      <w:proofErr w:type="spellStart"/>
      <w:r>
        <w:t>sahip</w:t>
      </w:r>
      <w:proofErr w:type="spellEnd"/>
      <w:r>
        <w:t xml:space="preserve"> </w:t>
      </w:r>
      <w:proofErr w:type="spellStart"/>
      <w:r>
        <w:t>bireylerin</w:t>
      </w:r>
      <w:proofErr w:type="spellEnd"/>
      <w:r>
        <w:t xml:space="preserve"> </w:t>
      </w:r>
      <w:proofErr w:type="spellStart"/>
      <w:r>
        <w:t>İngilizce</w:t>
      </w:r>
      <w:proofErr w:type="spellEnd"/>
      <w:r>
        <w:t xml:space="preserve"> </w:t>
      </w:r>
      <w:proofErr w:type="spellStart"/>
      <w:r>
        <w:t>telaffuzlarında</w:t>
      </w:r>
      <w:proofErr w:type="spellEnd"/>
      <w:r>
        <w:t xml:space="preserve"> </w:t>
      </w:r>
      <w:proofErr w:type="spellStart"/>
      <w:r>
        <w:t>sergiledikleri</w:t>
      </w:r>
      <w:proofErr w:type="spellEnd"/>
      <w:r>
        <w:t xml:space="preserve"> </w:t>
      </w:r>
      <w:proofErr w:type="spellStart"/>
      <w:r>
        <w:t>sistematik</w:t>
      </w:r>
      <w:proofErr w:type="spellEnd"/>
      <w:r>
        <w:t xml:space="preserve"> </w:t>
      </w:r>
      <w:proofErr w:type="spellStart"/>
      <w:r>
        <w:t>fonolojik</w:t>
      </w:r>
      <w:proofErr w:type="spellEnd"/>
      <w:r>
        <w:t xml:space="preserve"> </w:t>
      </w:r>
      <w:proofErr w:type="spellStart"/>
      <w:r>
        <w:t>sapmaları</w:t>
      </w:r>
      <w:proofErr w:type="spellEnd"/>
      <w:r>
        <w:t xml:space="preserve"> </w:t>
      </w:r>
      <w:proofErr w:type="spellStart"/>
      <w:r>
        <w:t>tespit</w:t>
      </w:r>
      <w:proofErr w:type="spellEnd"/>
      <w:r>
        <w:t xml:space="preserve"> </w:t>
      </w:r>
      <w:proofErr w:type="spellStart"/>
      <w:r>
        <w:t>etmek</w:t>
      </w:r>
      <w:proofErr w:type="spellEnd"/>
      <w:r>
        <w:t xml:space="preserve"> </w:t>
      </w:r>
      <w:proofErr w:type="spellStart"/>
      <w:r>
        <w:t>üzere</w:t>
      </w:r>
      <w:proofErr w:type="spellEnd"/>
      <w:r>
        <w:t xml:space="preserve"> </w:t>
      </w:r>
      <w:proofErr w:type="spellStart"/>
      <w:r>
        <w:t>tasarlanmıştır</w:t>
      </w:r>
      <w:proofErr w:type="spellEnd"/>
      <w:r>
        <w:t xml:space="preserve">. Bu </w:t>
      </w:r>
      <w:proofErr w:type="spellStart"/>
      <w:r>
        <w:t>sapmalar</w:t>
      </w:r>
      <w:proofErr w:type="spellEnd"/>
      <w:r>
        <w:t xml:space="preserve">, </w:t>
      </w:r>
      <w:proofErr w:type="spellStart"/>
      <w:r>
        <w:t>projenin</w:t>
      </w:r>
      <w:proofErr w:type="spellEnd"/>
      <w:r>
        <w:t xml:space="preserve"> </w:t>
      </w:r>
      <w:proofErr w:type="spellStart"/>
      <w:r>
        <w:t>yapılandırma</w:t>
      </w:r>
      <w:proofErr w:type="spellEnd"/>
      <w:r>
        <w:t xml:space="preserve"> </w:t>
      </w:r>
      <w:proofErr w:type="spellStart"/>
      <w:r>
        <w:t>dizininde</w:t>
      </w:r>
      <w:proofErr w:type="spellEnd"/>
      <w:r>
        <w:t xml:space="preserve"> </w:t>
      </w:r>
      <w:proofErr w:type="spellStart"/>
      <w:r>
        <w:t>yer</w:t>
      </w:r>
      <w:proofErr w:type="spellEnd"/>
      <w:r>
        <w:t xml:space="preserve"> </w:t>
      </w:r>
      <w:proofErr w:type="spellStart"/>
      <w:r>
        <w:t>alan</w:t>
      </w:r>
      <w:proofErr w:type="spellEnd"/>
      <w:r>
        <w:t xml:space="preserve"> </w:t>
      </w:r>
      <w:r>
        <w:rPr>
          <w:rStyle w:val="VerbatimChar"/>
        </w:rPr>
        <w:t>turkish_l1_</w:t>
      </w:r>
      <w:proofErr w:type="gramStart"/>
      <w:r>
        <w:rPr>
          <w:rStyle w:val="VerbatimChar"/>
        </w:rPr>
        <w:t>rules.json</w:t>
      </w:r>
      <w:proofErr w:type="gramEnd"/>
      <w:r>
        <w:t xml:space="preserve"> </w:t>
      </w:r>
      <w:proofErr w:type="spellStart"/>
      <w:r>
        <w:t>dosyası</w:t>
      </w:r>
      <w:proofErr w:type="spellEnd"/>
      <w:r>
        <w:t xml:space="preserve"> </w:t>
      </w:r>
      <w:proofErr w:type="spellStart"/>
      <w:r>
        <w:t>içerisinde</w:t>
      </w:r>
      <w:proofErr w:type="spellEnd"/>
      <w:r>
        <w:t xml:space="preserve"> </w:t>
      </w:r>
      <w:proofErr w:type="spellStart"/>
      <w:r>
        <w:t>kural</w:t>
      </w:r>
      <w:proofErr w:type="spellEnd"/>
      <w:r>
        <w:t xml:space="preserve"> </w:t>
      </w:r>
      <w:proofErr w:type="spellStart"/>
      <w:r>
        <w:t>tabanlı</w:t>
      </w:r>
      <w:proofErr w:type="spellEnd"/>
      <w:r>
        <w:t xml:space="preserve"> </w:t>
      </w:r>
      <w:proofErr w:type="spellStart"/>
      <w:r>
        <w:t>olarak</w:t>
      </w:r>
      <w:proofErr w:type="spellEnd"/>
      <w:r>
        <w:t xml:space="preserve"> </w:t>
      </w:r>
      <w:proofErr w:type="spellStart"/>
      <w:r>
        <w:t>tanımlanmıştır</w:t>
      </w:r>
      <w:proofErr w:type="spellEnd"/>
      <w:r>
        <w:t xml:space="preserve">. </w:t>
      </w:r>
      <w:proofErr w:type="spellStart"/>
      <w:r>
        <w:t>Teşhis</w:t>
      </w:r>
      <w:proofErr w:type="spellEnd"/>
      <w:r>
        <w:t xml:space="preserve"> </w:t>
      </w:r>
      <w:proofErr w:type="spellStart"/>
      <w:r>
        <w:t>motoru</w:t>
      </w:r>
      <w:proofErr w:type="spellEnd"/>
      <w:r>
        <w:t xml:space="preserve">, Wav2Vec2 </w:t>
      </w:r>
      <w:proofErr w:type="spellStart"/>
      <w:r>
        <w:t>tarafından</w:t>
      </w:r>
      <w:proofErr w:type="spellEnd"/>
      <w:r>
        <w:t xml:space="preserve"> </w:t>
      </w:r>
      <w:proofErr w:type="spellStart"/>
      <w:r>
        <w:t>üretilen</w:t>
      </w:r>
      <w:proofErr w:type="spellEnd"/>
      <w:r>
        <w:t xml:space="preserve"> ham </w:t>
      </w:r>
      <w:proofErr w:type="spellStart"/>
      <w:r>
        <w:t>fonem</w:t>
      </w:r>
      <w:proofErr w:type="spellEnd"/>
      <w:r>
        <w:t xml:space="preserve"> </w:t>
      </w:r>
      <w:proofErr w:type="spellStart"/>
      <w:r>
        <w:t>dizisi</w:t>
      </w:r>
      <w:proofErr w:type="spellEnd"/>
      <w:r>
        <w:t xml:space="preserve"> </w:t>
      </w:r>
      <w:proofErr w:type="spellStart"/>
      <w:r>
        <w:t>ile</w:t>
      </w:r>
      <w:proofErr w:type="spellEnd"/>
      <w:r>
        <w:t xml:space="preserve"> </w:t>
      </w:r>
      <w:proofErr w:type="spellStart"/>
      <w:r>
        <w:t>hedef</w:t>
      </w:r>
      <w:proofErr w:type="spellEnd"/>
      <w:r>
        <w:t xml:space="preserve"> </w:t>
      </w:r>
      <w:proofErr w:type="spellStart"/>
      <w:r>
        <w:t>kelimenin</w:t>
      </w:r>
      <w:proofErr w:type="spellEnd"/>
      <w:r>
        <w:t xml:space="preserve"> IPA </w:t>
      </w:r>
      <w:proofErr w:type="spellStart"/>
      <w:r>
        <w:t>gösterimini</w:t>
      </w:r>
      <w:proofErr w:type="spellEnd"/>
      <w:r>
        <w:t xml:space="preserve"> </w:t>
      </w:r>
      <w:proofErr w:type="spellStart"/>
      <w:r>
        <w:t>hizaladıktan</w:t>
      </w:r>
      <w:proofErr w:type="spellEnd"/>
      <w:r>
        <w:t xml:space="preserve"> </w:t>
      </w:r>
      <w:proofErr w:type="spellStart"/>
      <w:r>
        <w:t>sonra</w:t>
      </w:r>
      <w:proofErr w:type="spellEnd"/>
      <w:r>
        <w:t xml:space="preserve"> </w:t>
      </w:r>
      <w:proofErr w:type="spellStart"/>
      <w:r>
        <w:t>uyuşmayan</w:t>
      </w:r>
      <w:proofErr w:type="spellEnd"/>
      <w:r>
        <w:t xml:space="preserve"> </w:t>
      </w:r>
      <w:proofErr w:type="spellStart"/>
      <w:r>
        <w:t>bölgeleri</w:t>
      </w:r>
      <w:proofErr w:type="spellEnd"/>
      <w:r>
        <w:t xml:space="preserve"> </w:t>
      </w:r>
      <w:proofErr w:type="spellStart"/>
      <w:r>
        <w:t>bu</w:t>
      </w:r>
      <w:proofErr w:type="spellEnd"/>
      <w:r>
        <w:t xml:space="preserve"> </w:t>
      </w:r>
      <w:proofErr w:type="spellStart"/>
      <w:r>
        <w:t>kural</w:t>
      </w:r>
      <w:proofErr w:type="spellEnd"/>
      <w:r>
        <w:t xml:space="preserve"> </w:t>
      </w:r>
      <w:proofErr w:type="spellStart"/>
      <w:r>
        <w:t>tablosu</w:t>
      </w:r>
      <w:proofErr w:type="spellEnd"/>
      <w:r>
        <w:t xml:space="preserve"> </w:t>
      </w:r>
      <w:proofErr w:type="spellStart"/>
      <w:r>
        <w:t>üzerinden</w:t>
      </w:r>
      <w:proofErr w:type="spellEnd"/>
      <w:r>
        <w:t xml:space="preserve"> </w:t>
      </w:r>
      <w:proofErr w:type="spellStart"/>
      <w:r>
        <w:t>taramaktadır</w:t>
      </w:r>
      <w:proofErr w:type="spellEnd"/>
      <w:r>
        <w:t>.</w:t>
      </w:r>
      <w:r w:rsidR="002517DD">
        <w:t xml:space="preserve"> </w:t>
      </w:r>
      <w:proofErr w:type="spellStart"/>
      <w:r w:rsidR="005769F4">
        <w:t>Tetiklenen</w:t>
      </w:r>
      <w:proofErr w:type="spellEnd"/>
      <w:r w:rsidR="005769F4">
        <w:t xml:space="preserve"> </w:t>
      </w:r>
      <w:proofErr w:type="spellStart"/>
      <w:r w:rsidR="005769F4">
        <w:t>bir</w:t>
      </w:r>
      <w:proofErr w:type="spellEnd"/>
      <w:r w:rsidR="005769F4">
        <w:t xml:space="preserve"> L1 </w:t>
      </w:r>
      <w:proofErr w:type="spellStart"/>
      <w:r w:rsidR="005769F4">
        <w:t>hatası</w:t>
      </w:r>
      <w:proofErr w:type="spellEnd"/>
      <w:r w:rsidR="005769F4">
        <w:t xml:space="preserve"> </w:t>
      </w:r>
      <w:proofErr w:type="spellStart"/>
      <w:r w:rsidR="005769F4">
        <w:t>sonrasında</w:t>
      </w:r>
      <w:proofErr w:type="spellEnd"/>
      <w:r w:rsidR="005769F4">
        <w:t xml:space="preserve"> </w:t>
      </w:r>
      <w:proofErr w:type="spellStart"/>
      <w:r w:rsidR="005769F4">
        <w:t>kullanıcı</w:t>
      </w:r>
      <w:proofErr w:type="spellEnd"/>
      <w:r w:rsidR="005769F4">
        <w:t xml:space="preserve"> </w:t>
      </w:r>
      <w:proofErr w:type="spellStart"/>
      <w:r w:rsidR="005769F4">
        <w:t>ekranında</w:t>
      </w:r>
      <w:proofErr w:type="spellEnd"/>
      <w:r w:rsidR="005769F4">
        <w:t xml:space="preserve"> </w:t>
      </w:r>
      <w:proofErr w:type="spellStart"/>
      <w:r w:rsidR="005769F4">
        <w:t>beliren</w:t>
      </w:r>
      <w:proofErr w:type="spellEnd"/>
      <w:r w:rsidR="005769F4">
        <w:t xml:space="preserve"> </w:t>
      </w:r>
      <w:proofErr w:type="spellStart"/>
      <w:r w:rsidR="005769F4">
        <w:t>görsel</w:t>
      </w:r>
      <w:proofErr w:type="spellEnd"/>
      <w:r w:rsidR="005769F4">
        <w:t xml:space="preserve"> </w:t>
      </w:r>
      <w:proofErr w:type="spellStart"/>
      <w:r w:rsidR="005769F4">
        <w:t>yönlendirme</w:t>
      </w:r>
      <w:proofErr w:type="spellEnd"/>
      <w:r w:rsidR="005769F4">
        <w:t xml:space="preserve"> </w:t>
      </w:r>
      <w:proofErr w:type="spellStart"/>
      <w:r w:rsidR="005769F4">
        <w:t>kartı</w:t>
      </w:r>
      <w:proofErr w:type="spellEnd"/>
      <w:r w:rsidR="005769F4">
        <w:t xml:space="preserve"> </w:t>
      </w:r>
      <w:proofErr w:type="spellStart"/>
      <w:r w:rsidR="005769F4">
        <w:t>Şekilde</w:t>
      </w:r>
      <w:proofErr w:type="spellEnd"/>
      <w:r w:rsidR="005769F4">
        <w:t xml:space="preserve"> </w:t>
      </w:r>
      <w:proofErr w:type="spellStart"/>
      <w:r w:rsidR="005769F4">
        <w:t>gösterilmiştir</w:t>
      </w:r>
      <w:proofErr w:type="spellEnd"/>
      <w:r w:rsidR="005769F4">
        <w:t>.</w:t>
      </w:r>
    </w:p>
    <w:p w14:paraId="662085C8" w14:textId="64297782" w:rsidR="005769F4" w:rsidRDefault="005769F4" w:rsidP="005769F4">
      <w:pPr>
        <w:pStyle w:val="SourceCode"/>
        <w:spacing w:line="360" w:lineRule="auto"/>
        <w:jc w:val="center"/>
        <w:rPr>
          <w:noProof/>
        </w:rPr>
      </w:pPr>
      <w:r w:rsidRPr="006C1B5E">
        <w:rPr>
          <w:noProof/>
        </w:rPr>
        <w:drawing>
          <wp:inline distT="0" distB="0" distL="0" distR="0" wp14:anchorId="2EA67B38" wp14:editId="18AC30E1">
            <wp:extent cx="1353005" cy="2586446"/>
            <wp:effectExtent l="0" t="0" r="0" b="4445"/>
            <wp:docPr id="1019048974" name="Resi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362946" cy="2605450"/>
                    </a:xfrm>
                    <a:prstGeom prst="rect">
                      <a:avLst/>
                    </a:prstGeom>
                    <a:noFill/>
                    <a:ln>
                      <a:noFill/>
                    </a:ln>
                  </pic:spPr>
                </pic:pic>
              </a:graphicData>
            </a:graphic>
          </wp:inline>
        </w:drawing>
      </w:r>
      <w:r>
        <w:rPr>
          <w:noProof/>
        </w:rPr>
        <w:t xml:space="preserve">  </w:t>
      </w:r>
      <w:r w:rsidRPr="006C1B5E">
        <w:rPr>
          <w:noProof/>
        </w:rPr>
        <w:drawing>
          <wp:inline distT="0" distB="0" distL="0" distR="0" wp14:anchorId="43D1E3E4" wp14:editId="043FA511">
            <wp:extent cx="1358537" cy="2579366"/>
            <wp:effectExtent l="0" t="0" r="0" b="0"/>
            <wp:docPr id="277999185"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369433" cy="2600054"/>
                    </a:xfrm>
                    <a:prstGeom prst="rect">
                      <a:avLst/>
                    </a:prstGeom>
                    <a:noFill/>
                    <a:ln>
                      <a:noFill/>
                    </a:ln>
                  </pic:spPr>
                </pic:pic>
              </a:graphicData>
            </a:graphic>
          </wp:inline>
        </w:drawing>
      </w:r>
    </w:p>
    <w:p w14:paraId="1F9E4EFE" w14:textId="59FC7678" w:rsidR="0010483D" w:rsidRPr="0010483D" w:rsidRDefault="002517DD" w:rsidP="0010483D">
      <w:pPr>
        <w:pStyle w:val="SourceCode"/>
        <w:spacing w:line="360" w:lineRule="auto"/>
        <w:jc w:val="center"/>
        <w:rPr>
          <w:b/>
          <w:bCs/>
          <w:noProof/>
        </w:rPr>
      </w:pPr>
      <w:r w:rsidRPr="005769F4">
        <w:rPr>
          <w:b/>
          <w:bCs/>
          <w:noProof/>
        </w:rPr>
        <w:t>Şekil 3.</w:t>
      </w:r>
      <w:r>
        <w:rPr>
          <w:b/>
          <w:bCs/>
          <w:noProof/>
        </w:rPr>
        <w:t>6.</w:t>
      </w:r>
      <w:r w:rsidRPr="005769F4">
        <w:rPr>
          <w:b/>
          <w:bCs/>
          <w:noProof/>
        </w:rPr>
        <w:t xml:space="preserve"> </w:t>
      </w:r>
      <w:r w:rsidR="00851CFE" w:rsidRPr="00851CFE">
        <w:rPr>
          <w:b/>
          <w:bCs/>
          <w:noProof/>
        </w:rPr>
        <w:t>DailyWords Platformu Kullanıcıya L1 Hata Sözlüğü Teşhis Geri Bildirim Kartı</w:t>
      </w:r>
    </w:p>
    <w:p w14:paraId="68EFC3B6" w14:textId="56CB64CE" w:rsidR="00BF7DFB" w:rsidRDefault="00BF7DFB" w:rsidP="00BF7DFB">
      <w:pPr>
        <w:pStyle w:val="FirstParagraph"/>
        <w:spacing w:line="360" w:lineRule="auto"/>
      </w:pPr>
      <w:r>
        <w:t xml:space="preserve">Veto </w:t>
      </w:r>
      <w:proofErr w:type="spellStart"/>
      <w:r>
        <w:t>mekanizması</w:t>
      </w:r>
      <w:proofErr w:type="spellEnd"/>
      <w:r>
        <w:t xml:space="preserve">, </w:t>
      </w:r>
      <w:proofErr w:type="spellStart"/>
      <w:r>
        <w:t>pedagojik</w:t>
      </w:r>
      <w:proofErr w:type="spellEnd"/>
      <w:r>
        <w:t xml:space="preserve"> </w:t>
      </w:r>
      <w:proofErr w:type="spellStart"/>
      <w:r>
        <w:t>olarak</w:t>
      </w:r>
      <w:proofErr w:type="spellEnd"/>
      <w:r>
        <w:t xml:space="preserve"> "</w:t>
      </w:r>
      <w:proofErr w:type="spellStart"/>
      <w:r>
        <w:t>faydacı</w:t>
      </w:r>
      <w:proofErr w:type="spellEnd"/>
      <w:r>
        <w:t xml:space="preserve"> ama </w:t>
      </w:r>
      <w:proofErr w:type="spellStart"/>
      <w:r>
        <w:t>disiplinli</w:t>
      </w:r>
      <w:proofErr w:type="spellEnd"/>
      <w:r>
        <w:t xml:space="preserve">" </w:t>
      </w:r>
      <w:proofErr w:type="spellStart"/>
      <w:r>
        <w:t>bir</w:t>
      </w:r>
      <w:proofErr w:type="spellEnd"/>
      <w:r>
        <w:t xml:space="preserve"> </w:t>
      </w:r>
      <w:proofErr w:type="spellStart"/>
      <w:r>
        <w:t>puanlama</w:t>
      </w:r>
      <w:proofErr w:type="spellEnd"/>
      <w:r>
        <w:t xml:space="preserve"> </w:t>
      </w:r>
      <w:proofErr w:type="spellStart"/>
      <w:r>
        <w:t>dengesi</w:t>
      </w:r>
      <w:proofErr w:type="spellEnd"/>
      <w:r>
        <w:t xml:space="preserve"> </w:t>
      </w:r>
      <w:proofErr w:type="spellStart"/>
      <w:r>
        <w:t>kurmaktadır</w:t>
      </w:r>
      <w:proofErr w:type="spellEnd"/>
      <w:r>
        <w:t xml:space="preserve">. </w:t>
      </w:r>
      <w:proofErr w:type="spellStart"/>
      <w:r>
        <w:t>Kullanıcı</w:t>
      </w:r>
      <w:proofErr w:type="spellEnd"/>
      <w:r>
        <w:t xml:space="preserve"> </w:t>
      </w:r>
      <w:proofErr w:type="spellStart"/>
      <w:r>
        <w:t>kelimenin</w:t>
      </w:r>
      <w:proofErr w:type="spellEnd"/>
      <w:r>
        <w:t xml:space="preserve"> </w:t>
      </w:r>
      <w:proofErr w:type="spellStart"/>
      <w:r>
        <w:t>genel</w:t>
      </w:r>
      <w:proofErr w:type="spellEnd"/>
      <w:r>
        <w:t xml:space="preserve"> </w:t>
      </w:r>
      <w:proofErr w:type="spellStart"/>
      <w:r>
        <w:t>ritmini</w:t>
      </w:r>
      <w:proofErr w:type="spellEnd"/>
      <w:r>
        <w:t xml:space="preserve"> </w:t>
      </w:r>
      <w:proofErr w:type="spellStart"/>
      <w:r>
        <w:t>ve</w:t>
      </w:r>
      <w:proofErr w:type="spellEnd"/>
      <w:r>
        <w:t xml:space="preserve"> </w:t>
      </w:r>
      <w:proofErr w:type="spellStart"/>
      <w:r>
        <w:t>diğer</w:t>
      </w:r>
      <w:proofErr w:type="spellEnd"/>
      <w:r>
        <w:t xml:space="preserve"> </w:t>
      </w:r>
      <w:proofErr w:type="spellStart"/>
      <w:r>
        <w:t>harflerini</w:t>
      </w:r>
      <w:proofErr w:type="spellEnd"/>
      <w:r>
        <w:t xml:space="preserve"> </w:t>
      </w:r>
      <w:proofErr w:type="spellStart"/>
      <w:r>
        <w:t>mükemmel</w:t>
      </w:r>
      <w:proofErr w:type="spellEnd"/>
      <w:r>
        <w:t xml:space="preserve"> </w:t>
      </w:r>
      <w:proofErr w:type="spellStart"/>
      <w:r>
        <w:t>söylese</w:t>
      </w:r>
      <w:proofErr w:type="spellEnd"/>
      <w:r>
        <w:t xml:space="preserve"> </w:t>
      </w:r>
      <w:proofErr w:type="spellStart"/>
      <w:r>
        <w:t>dahi</w:t>
      </w:r>
      <w:proofErr w:type="spellEnd"/>
      <w:r>
        <w:t xml:space="preserve">, </w:t>
      </w:r>
      <w:proofErr w:type="spellStart"/>
      <w:r>
        <w:t>eğer</w:t>
      </w:r>
      <w:proofErr w:type="spellEnd"/>
      <w:r>
        <w:t xml:space="preserve"> </w:t>
      </w:r>
      <w:proofErr w:type="spellStart"/>
      <w:r>
        <w:t>kritik</w:t>
      </w:r>
      <w:proofErr w:type="spellEnd"/>
      <w:r>
        <w:t xml:space="preserve"> </w:t>
      </w:r>
      <w:proofErr w:type="spellStart"/>
      <w:r>
        <w:t>bir</w:t>
      </w:r>
      <w:proofErr w:type="spellEnd"/>
      <w:r>
        <w:t xml:space="preserve"> L1 </w:t>
      </w:r>
      <w:proofErr w:type="spellStart"/>
      <w:r>
        <w:t>hatası</w:t>
      </w:r>
      <w:proofErr w:type="spellEnd"/>
      <w:r>
        <w:t xml:space="preserve"> (Örn: </w:t>
      </w:r>
      <w:proofErr w:type="spellStart"/>
      <w:r>
        <w:t>peltek</w:t>
      </w:r>
      <w:proofErr w:type="spellEnd"/>
      <w:r>
        <w:t xml:space="preserve"> </w:t>
      </w:r>
      <w:proofErr w:type="spellStart"/>
      <w:r>
        <w:t>seslerin</w:t>
      </w:r>
      <w:proofErr w:type="spellEnd"/>
      <w:r>
        <w:t xml:space="preserve"> </w:t>
      </w:r>
      <w:proofErr w:type="spellStart"/>
      <w:r>
        <w:t>yutulması</w:t>
      </w:r>
      <w:proofErr w:type="spellEnd"/>
      <w:r>
        <w:t xml:space="preserve"> </w:t>
      </w:r>
      <w:proofErr w:type="spellStart"/>
      <w:r>
        <w:t>veya</w:t>
      </w:r>
      <w:proofErr w:type="spellEnd"/>
      <w:r>
        <w:t xml:space="preserve"> </w:t>
      </w:r>
      <w:proofErr w:type="spellStart"/>
      <w:r>
        <w:t>düzleşmesi</w:t>
      </w:r>
      <w:proofErr w:type="spellEnd"/>
      <w:r>
        <w:t xml:space="preserve">) </w:t>
      </w:r>
      <w:proofErr w:type="spellStart"/>
      <w:r>
        <w:t>yaptıysa</w:t>
      </w:r>
      <w:proofErr w:type="spellEnd"/>
      <w:r>
        <w:t xml:space="preserve">, veto </w:t>
      </w:r>
      <w:proofErr w:type="spellStart"/>
      <w:r>
        <w:t>mekanizması</w:t>
      </w:r>
      <w:proofErr w:type="spellEnd"/>
      <w:r>
        <w:t xml:space="preserve"> </w:t>
      </w:r>
      <w:proofErr w:type="spellStart"/>
      <w:r>
        <w:t>skora</w:t>
      </w:r>
      <w:proofErr w:type="spellEnd"/>
      <w:r>
        <w:t xml:space="preserve"> </w:t>
      </w:r>
      <w:proofErr w:type="spellStart"/>
      <w:r>
        <w:t>bir</w:t>
      </w:r>
      <w:proofErr w:type="spellEnd"/>
      <w:r>
        <w:t xml:space="preserve"> </w:t>
      </w:r>
      <w:proofErr w:type="spellStart"/>
      <w:r>
        <w:t>tavan</w:t>
      </w:r>
      <w:proofErr w:type="spellEnd"/>
      <w:r>
        <w:t xml:space="preserve"> </w:t>
      </w:r>
      <w:proofErr w:type="spellStart"/>
      <w:r>
        <w:t>sınır</w:t>
      </w:r>
      <w:proofErr w:type="spellEnd"/>
      <w:r>
        <w:t xml:space="preserve"> (ceiling) </w:t>
      </w:r>
      <w:proofErr w:type="spellStart"/>
      <w:r>
        <w:t>getirmektedir</w:t>
      </w:r>
      <w:proofErr w:type="spellEnd"/>
      <w:r>
        <w:t xml:space="preserve">. </w:t>
      </w:r>
      <w:r>
        <w:rPr>
          <w:rStyle w:val="VerbatimChar"/>
        </w:rPr>
        <w:t>turkish_l1_</w:t>
      </w:r>
      <w:proofErr w:type="gramStart"/>
      <w:r>
        <w:rPr>
          <w:rStyle w:val="VerbatimChar"/>
        </w:rPr>
        <w:t>rules.json</w:t>
      </w:r>
      <w:proofErr w:type="gramEnd"/>
      <w:r>
        <w:t xml:space="preserve"> </w:t>
      </w:r>
      <w:proofErr w:type="spellStart"/>
      <w:r>
        <w:t>dosyasında</w:t>
      </w:r>
      <w:proofErr w:type="spellEnd"/>
      <w:r>
        <w:t xml:space="preserve"> </w:t>
      </w:r>
      <w:proofErr w:type="spellStart"/>
      <w:r>
        <w:t>tanımlı</w:t>
      </w:r>
      <w:proofErr w:type="spellEnd"/>
      <w:r>
        <w:t xml:space="preserve"> </w:t>
      </w:r>
      <w:proofErr w:type="spellStart"/>
      <w:r>
        <w:t>olan</w:t>
      </w:r>
      <w:proofErr w:type="spellEnd"/>
      <w:r>
        <w:t xml:space="preserve"> veto </w:t>
      </w:r>
      <w:proofErr w:type="spellStart"/>
      <w:r>
        <w:t>tavan</w:t>
      </w:r>
      <w:proofErr w:type="spellEnd"/>
      <w:r>
        <w:t xml:space="preserve"> </w:t>
      </w:r>
      <w:proofErr w:type="spellStart"/>
      <w:r>
        <w:t>oranları</w:t>
      </w:r>
      <w:proofErr w:type="spellEnd"/>
      <w:r>
        <w:t xml:space="preserve">; </w:t>
      </w:r>
      <w:proofErr w:type="spellStart"/>
      <w:r>
        <w:t>kritik</w:t>
      </w:r>
      <w:proofErr w:type="spellEnd"/>
      <w:r>
        <w:t xml:space="preserve"> (Critical) </w:t>
      </w:r>
      <w:proofErr w:type="spellStart"/>
      <w:r>
        <w:t>seviyedeki</w:t>
      </w:r>
      <w:proofErr w:type="spellEnd"/>
      <w:r>
        <w:t xml:space="preserve"> </w:t>
      </w:r>
      <w:proofErr w:type="spellStart"/>
      <w:r>
        <w:t>kurallar</w:t>
      </w:r>
      <w:proofErr w:type="spellEnd"/>
      <w:r>
        <w:t xml:space="preserve"> </w:t>
      </w:r>
      <w:proofErr w:type="spellStart"/>
      <w:r>
        <w:t>için</w:t>
      </w:r>
      <w:proofErr w:type="spellEnd"/>
      <w:r>
        <w:t xml:space="preserve"> %28, </w:t>
      </w:r>
      <w:proofErr w:type="spellStart"/>
      <w:r>
        <w:t>kalıplaşmış</w:t>
      </w:r>
      <w:proofErr w:type="spellEnd"/>
      <w:r>
        <w:t xml:space="preserve"> </w:t>
      </w:r>
      <w:proofErr w:type="spellStart"/>
      <w:r>
        <w:t>yüksek</w:t>
      </w:r>
      <w:proofErr w:type="spellEnd"/>
      <w:r>
        <w:t xml:space="preserve"> </w:t>
      </w:r>
      <w:proofErr w:type="spellStart"/>
      <w:r>
        <w:t>riskli</w:t>
      </w:r>
      <w:proofErr w:type="spellEnd"/>
      <w:r>
        <w:t xml:space="preserve"> (High) </w:t>
      </w:r>
      <w:proofErr w:type="spellStart"/>
      <w:r>
        <w:t>kurallar</w:t>
      </w:r>
      <w:proofErr w:type="spellEnd"/>
      <w:r>
        <w:t xml:space="preserve"> </w:t>
      </w:r>
      <w:proofErr w:type="spellStart"/>
      <w:r>
        <w:t>için</w:t>
      </w:r>
      <w:proofErr w:type="spellEnd"/>
      <w:r>
        <w:t xml:space="preserve"> </w:t>
      </w:r>
      <w:proofErr w:type="spellStart"/>
      <w:r>
        <w:t>ise</w:t>
      </w:r>
      <w:proofErr w:type="spellEnd"/>
      <w:r>
        <w:t xml:space="preserve"> %35 </w:t>
      </w:r>
      <w:proofErr w:type="spellStart"/>
      <w:r>
        <w:t>olarak</w:t>
      </w:r>
      <w:proofErr w:type="spellEnd"/>
      <w:r>
        <w:t xml:space="preserve"> </w:t>
      </w:r>
      <w:proofErr w:type="spellStart"/>
      <w:r>
        <w:t>belirlenmiştir</w:t>
      </w:r>
      <w:proofErr w:type="spellEnd"/>
      <w:r>
        <w:t xml:space="preserve">. Bu </w:t>
      </w:r>
      <w:proofErr w:type="spellStart"/>
      <w:r>
        <w:t>sayede</w:t>
      </w:r>
      <w:proofErr w:type="spellEnd"/>
      <w:r>
        <w:t xml:space="preserve"> </w:t>
      </w:r>
      <w:proofErr w:type="spellStart"/>
      <w:r>
        <w:lastRenderedPageBreak/>
        <w:t>kullanıcının</w:t>
      </w:r>
      <w:proofErr w:type="spellEnd"/>
      <w:r>
        <w:t xml:space="preserve"> </w:t>
      </w:r>
      <w:proofErr w:type="spellStart"/>
      <w:r>
        <w:t>hatasını</w:t>
      </w:r>
      <w:proofErr w:type="spellEnd"/>
      <w:r>
        <w:t xml:space="preserve"> </w:t>
      </w:r>
      <w:proofErr w:type="spellStart"/>
      <w:r>
        <w:t>düzeltmeden</w:t>
      </w:r>
      <w:proofErr w:type="spellEnd"/>
      <w:r>
        <w:t xml:space="preserve"> </w:t>
      </w:r>
      <w:proofErr w:type="spellStart"/>
      <w:r>
        <w:t>sonraki</w:t>
      </w:r>
      <w:proofErr w:type="spellEnd"/>
      <w:r>
        <w:t xml:space="preserve"> </w:t>
      </w:r>
      <w:proofErr w:type="spellStart"/>
      <w:r>
        <w:t>kelimeye</w:t>
      </w:r>
      <w:proofErr w:type="spellEnd"/>
      <w:r>
        <w:t xml:space="preserve"> </w:t>
      </w:r>
      <w:proofErr w:type="spellStart"/>
      <w:r>
        <w:t>geçmesi</w:t>
      </w:r>
      <w:proofErr w:type="spellEnd"/>
      <w:r>
        <w:t xml:space="preserve"> </w:t>
      </w:r>
      <w:proofErr w:type="spellStart"/>
      <w:r>
        <w:t>engellenmekte</w:t>
      </w:r>
      <w:proofErr w:type="spellEnd"/>
      <w:r>
        <w:t xml:space="preserve"> </w:t>
      </w:r>
      <w:proofErr w:type="spellStart"/>
      <w:r>
        <w:t>ve</w:t>
      </w:r>
      <w:proofErr w:type="spellEnd"/>
      <w:r>
        <w:t xml:space="preserve"> </w:t>
      </w:r>
      <w:proofErr w:type="spellStart"/>
      <w:r>
        <w:t>pedagojik</w:t>
      </w:r>
      <w:proofErr w:type="spellEnd"/>
      <w:r>
        <w:t xml:space="preserve"> </w:t>
      </w:r>
      <w:proofErr w:type="spellStart"/>
      <w:r>
        <w:t>disiplin</w:t>
      </w:r>
      <w:proofErr w:type="spellEnd"/>
      <w:r>
        <w:t xml:space="preserve"> </w:t>
      </w:r>
      <w:proofErr w:type="spellStart"/>
      <w:r>
        <w:t>arayüzdeki</w:t>
      </w:r>
      <w:proofErr w:type="spellEnd"/>
      <w:r>
        <w:t xml:space="preserve"> </w:t>
      </w:r>
      <w:proofErr w:type="spellStart"/>
      <w:r>
        <w:t>kilitli</w:t>
      </w:r>
      <w:proofErr w:type="spellEnd"/>
      <w:r>
        <w:t xml:space="preserve"> </w:t>
      </w:r>
      <w:proofErr w:type="spellStart"/>
      <w:r>
        <w:t>butonlar</w:t>
      </w:r>
      <w:proofErr w:type="spellEnd"/>
      <w:r>
        <w:t xml:space="preserve"> </w:t>
      </w:r>
      <w:proofErr w:type="spellStart"/>
      <w:r>
        <w:t>vasıtasıyla</w:t>
      </w:r>
      <w:proofErr w:type="spellEnd"/>
      <w:r>
        <w:t xml:space="preserve"> </w:t>
      </w:r>
      <w:proofErr w:type="spellStart"/>
      <w:r>
        <w:t>korunmaktadır</w:t>
      </w:r>
      <w:proofErr w:type="spellEnd"/>
      <w:r>
        <w:t>.</w:t>
      </w:r>
    </w:p>
    <w:p w14:paraId="51340DA9" w14:textId="5E5CD998" w:rsidR="00BF7DFB" w:rsidRDefault="00BF7DFB" w:rsidP="00BF7DFB">
      <w:pPr>
        <w:pStyle w:val="GvdeMetni"/>
      </w:pPr>
      <w:proofErr w:type="spellStart"/>
      <w:r>
        <w:t>Platformun</w:t>
      </w:r>
      <w:proofErr w:type="spellEnd"/>
      <w:r>
        <w:t xml:space="preserve"> </w:t>
      </w:r>
      <w:proofErr w:type="spellStart"/>
      <w:r>
        <w:t>kural</w:t>
      </w:r>
      <w:proofErr w:type="spellEnd"/>
      <w:r>
        <w:t xml:space="preserve"> </w:t>
      </w:r>
      <w:proofErr w:type="spellStart"/>
      <w:r>
        <w:t>tabanında</w:t>
      </w:r>
      <w:proofErr w:type="spellEnd"/>
      <w:r>
        <w:t xml:space="preserve"> </w:t>
      </w:r>
      <w:proofErr w:type="spellStart"/>
      <w:r>
        <w:t>fiilen</w:t>
      </w:r>
      <w:proofErr w:type="spellEnd"/>
      <w:r>
        <w:t xml:space="preserve"> </w:t>
      </w:r>
      <w:proofErr w:type="spellStart"/>
      <w:r>
        <w:t>tanımlı</w:t>
      </w:r>
      <w:proofErr w:type="spellEnd"/>
      <w:r>
        <w:t xml:space="preserve"> </w:t>
      </w:r>
      <w:proofErr w:type="spellStart"/>
      <w:r>
        <w:t>olan</w:t>
      </w:r>
      <w:proofErr w:type="spellEnd"/>
      <w:r>
        <w:t xml:space="preserve"> </w:t>
      </w:r>
      <w:proofErr w:type="spellStart"/>
      <w:r>
        <w:t>ve</w:t>
      </w:r>
      <w:proofErr w:type="spellEnd"/>
      <w:r>
        <w:t xml:space="preserve"> </w:t>
      </w:r>
      <w:proofErr w:type="spellStart"/>
      <w:r>
        <w:t>aktif</w:t>
      </w:r>
      <w:proofErr w:type="spellEnd"/>
      <w:r>
        <w:t xml:space="preserve"> </w:t>
      </w:r>
      <w:proofErr w:type="spellStart"/>
      <w:r>
        <w:t>olarak</w:t>
      </w:r>
      <w:proofErr w:type="spellEnd"/>
      <w:r>
        <w:t xml:space="preserve"> </w:t>
      </w:r>
      <w:proofErr w:type="spellStart"/>
      <w:r>
        <w:t>kullanılan</w:t>
      </w:r>
      <w:proofErr w:type="spellEnd"/>
      <w:r>
        <w:t xml:space="preserve"> L1 </w:t>
      </w:r>
      <w:proofErr w:type="spellStart"/>
      <w:r>
        <w:t>kurallarının</w:t>
      </w:r>
      <w:proofErr w:type="spellEnd"/>
      <w:r>
        <w:t xml:space="preserve"> </w:t>
      </w:r>
      <w:proofErr w:type="spellStart"/>
      <w:r>
        <w:t>yapısal</w:t>
      </w:r>
      <w:proofErr w:type="spellEnd"/>
      <w:r>
        <w:t xml:space="preserve"> </w:t>
      </w:r>
      <w:proofErr w:type="spellStart"/>
      <w:r>
        <w:t>dökümü</w:t>
      </w:r>
      <w:proofErr w:type="spellEnd"/>
      <w:r>
        <w:t xml:space="preserve"> Tablo </w:t>
      </w:r>
      <w:r w:rsidR="002517DD">
        <w:t>3.2</w:t>
      </w:r>
      <w:r>
        <w:t xml:space="preserve">’de </w:t>
      </w:r>
      <w:proofErr w:type="spellStart"/>
      <w:r>
        <w:t>sunulmuştur</w:t>
      </w:r>
      <w:proofErr w:type="spellEnd"/>
      <w:r>
        <w:t>.</w:t>
      </w:r>
    </w:p>
    <w:p w14:paraId="54FCDF7D" w14:textId="6A93EA17" w:rsidR="00BF7DFB" w:rsidRPr="002517DD" w:rsidRDefault="002517DD" w:rsidP="002517DD">
      <w:pPr>
        <w:pStyle w:val="TableCaption"/>
        <w:spacing w:line="360" w:lineRule="auto"/>
        <w:jc w:val="center"/>
        <w:rPr>
          <w:rFonts w:ascii="Times New Roman" w:hAnsi="Times New Roman" w:cs="Times New Roman"/>
          <w:b/>
          <w:bCs/>
          <w:i w:val="0"/>
          <w:iCs/>
        </w:rPr>
      </w:pPr>
      <w:r w:rsidRPr="002517DD">
        <w:rPr>
          <w:rFonts w:ascii="Times New Roman" w:hAnsi="Times New Roman" w:cs="Times New Roman"/>
          <w:b/>
          <w:bCs/>
          <w:i w:val="0"/>
          <w:iCs/>
        </w:rPr>
        <w:t xml:space="preserve">Tablo 3.2 </w:t>
      </w:r>
      <w:r w:rsidR="00BF7DFB" w:rsidRPr="002517DD">
        <w:rPr>
          <w:rFonts w:ascii="Times New Roman" w:hAnsi="Times New Roman" w:cs="Times New Roman"/>
          <w:b/>
          <w:bCs/>
          <w:i w:val="0"/>
          <w:iCs/>
        </w:rPr>
        <w:t xml:space="preserve">L1 </w:t>
      </w:r>
      <w:proofErr w:type="spellStart"/>
      <w:r w:rsidRPr="002517DD">
        <w:rPr>
          <w:rFonts w:ascii="Times New Roman" w:hAnsi="Times New Roman" w:cs="Times New Roman"/>
          <w:b/>
          <w:bCs/>
          <w:i w:val="0"/>
          <w:iCs/>
        </w:rPr>
        <w:t>T</w:t>
      </w:r>
      <w:r w:rsidR="00BF7DFB" w:rsidRPr="002517DD">
        <w:rPr>
          <w:rFonts w:ascii="Times New Roman" w:hAnsi="Times New Roman" w:cs="Times New Roman"/>
          <w:b/>
          <w:bCs/>
          <w:i w:val="0"/>
          <w:iCs/>
        </w:rPr>
        <w:t>eşhis</w:t>
      </w:r>
      <w:proofErr w:type="spellEnd"/>
      <w:r w:rsidR="00BF7DFB" w:rsidRPr="002517DD">
        <w:rPr>
          <w:rFonts w:ascii="Times New Roman" w:hAnsi="Times New Roman" w:cs="Times New Roman"/>
          <w:b/>
          <w:bCs/>
          <w:i w:val="0"/>
          <w:iCs/>
        </w:rPr>
        <w:t xml:space="preserve"> </w:t>
      </w:r>
      <w:proofErr w:type="spellStart"/>
      <w:r w:rsidRPr="002517DD">
        <w:rPr>
          <w:rFonts w:ascii="Times New Roman" w:hAnsi="Times New Roman" w:cs="Times New Roman"/>
          <w:b/>
          <w:bCs/>
          <w:i w:val="0"/>
          <w:iCs/>
        </w:rPr>
        <w:t>M</w:t>
      </w:r>
      <w:r w:rsidR="00BF7DFB" w:rsidRPr="002517DD">
        <w:rPr>
          <w:rFonts w:ascii="Times New Roman" w:hAnsi="Times New Roman" w:cs="Times New Roman"/>
          <w:b/>
          <w:bCs/>
          <w:i w:val="0"/>
          <w:iCs/>
        </w:rPr>
        <w:t>otoru</w:t>
      </w:r>
      <w:proofErr w:type="spellEnd"/>
      <w:r w:rsidR="00BF7DFB" w:rsidRPr="002517DD">
        <w:rPr>
          <w:rFonts w:ascii="Times New Roman" w:hAnsi="Times New Roman" w:cs="Times New Roman"/>
          <w:b/>
          <w:bCs/>
          <w:i w:val="0"/>
          <w:iCs/>
        </w:rPr>
        <w:t xml:space="preserve"> </w:t>
      </w:r>
      <w:proofErr w:type="spellStart"/>
      <w:r w:rsidRPr="002517DD">
        <w:rPr>
          <w:rFonts w:ascii="Times New Roman" w:hAnsi="Times New Roman" w:cs="Times New Roman"/>
          <w:b/>
          <w:bCs/>
          <w:i w:val="0"/>
          <w:iCs/>
        </w:rPr>
        <w:t>K</w:t>
      </w:r>
      <w:r w:rsidR="00BF7DFB" w:rsidRPr="002517DD">
        <w:rPr>
          <w:rFonts w:ascii="Times New Roman" w:hAnsi="Times New Roman" w:cs="Times New Roman"/>
          <w:b/>
          <w:bCs/>
          <w:i w:val="0"/>
          <w:iCs/>
        </w:rPr>
        <w:t>uralları</w:t>
      </w:r>
      <w:proofErr w:type="spellEnd"/>
      <w:r w:rsidR="00BF7DFB" w:rsidRPr="002517DD">
        <w:rPr>
          <w:rFonts w:ascii="Times New Roman" w:hAnsi="Times New Roman" w:cs="Times New Roman"/>
          <w:b/>
          <w:bCs/>
          <w:i w:val="0"/>
          <w:iCs/>
        </w:rPr>
        <w:t xml:space="preserve"> </w:t>
      </w:r>
      <w:proofErr w:type="spellStart"/>
      <w:r w:rsidR="00BF7DFB" w:rsidRPr="002517DD">
        <w:rPr>
          <w:rFonts w:ascii="Times New Roman" w:hAnsi="Times New Roman" w:cs="Times New Roman"/>
          <w:b/>
          <w:bCs/>
          <w:i w:val="0"/>
          <w:iCs/>
        </w:rPr>
        <w:t>ve</w:t>
      </w:r>
      <w:proofErr w:type="spellEnd"/>
      <w:r w:rsidR="00BF7DFB" w:rsidRPr="002517DD">
        <w:rPr>
          <w:rFonts w:ascii="Times New Roman" w:hAnsi="Times New Roman" w:cs="Times New Roman"/>
          <w:b/>
          <w:bCs/>
          <w:i w:val="0"/>
          <w:iCs/>
        </w:rPr>
        <w:t xml:space="preserve"> </w:t>
      </w:r>
      <w:proofErr w:type="spellStart"/>
      <w:r w:rsidRPr="002517DD">
        <w:rPr>
          <w:rFonts w:ascii="Times New Roman" w:hAnsi="Times New Roman" w:cs="Times New Roman"/>
          <w:b/>
          <w:bCs/>
          <w:i w:val="0"/>
          <w:iCs/>
        </w:rPr>
        <w:t>P</w:t>
      </w:r>
      <w:r w:rsidR="00BF7DFB" w:rsidRPr="002517DD">
        <w:rPr>
          <w:rFonts w:ascii="Times New Roman" w:hAnsi="Times New Roman" w:cs="Times New Roman"/>
          <w:b/>
          <w:bCs/>
          <w:i w:val="0"/>
          <w:iCs/>
        </w:rPr>
        <w:t>arametreleri</w:t>
      </w:r>
      <w:proofErr w:type="spellEnd"/>
    </w:p>
    <w:tbl>
      <w:tblPr>
        <w:tblStyle w:val="TabloKlavuzu"/>
        <w:tblW w:w="0" w:type="auto"/>
        <w:tblLayout w:type="fixed"/>
        <w:tblLook w:val="0000" w:firstRow="0" w:lastRow="0" w:firstColumn="0" w:lastColumn="0" w:noHBand="0" w:noVBand="0"/>
      </w:tblPr>
      <w:tblGrid>
        <w:gridCol w:w="1584"/>
        <w:gridCol w:w="1584"/>
        <w:gridCol w:w="1584"/>
        <w:gridCol w:w="1584"/>
        <w:gridCol w:w="1584"/>
      </w:tblGrid>
      <w:tr w:rsidR="00BF7DFB" w14:paraId="780669ED" w14:textId="77777777" w:rsidTr="005769F4">
        <w:tc>
          <w:tcPr>
            <w:tcW w:w="1584" w:type="dxa"/>
          </w:tcPr>
          <w:p w14:paraId="0416A91D" w14:textId="77777777" w:rsidR="00BF7DFB" w:rsidRDefault="00BF7DFB" w:rsidP="00AE5DB3">
            <w:pPr>
              <w:pStyle w:val="Compact"/>
              <w:spacing w:line="360" w:lineRule="auto"/>
            </w:pPr>
            <w:r>
              <w:rPr>
                <w:rFonts w:cs="font1303"/>
                <w:b/>
                <w:bCs/>
              </w:rPr>
              <w:t>Hata ID</w:t>
            </w:r>
          </w:p>
        </w:tc>
        <w:tc>
          <w:tcPr>
            <w:tcW w:w="1584" w:type="dxa"/>
          </w:tcPr>
          <w:p w14:paraId="746263D2" w14:textId="77777777" w:rsidR="00BF7DFB" w:rsidRDefault="00BF7DFB" w:rsidP="00AE5DB3">
            <w:pPr>
              <w:pStyle w:val="Compact"/>
              <w:spacing w:line="360" w:lineRule="auto"/>
              <w:jc w:val="center"/>
            </w:pPr>
            <w:proofErr w:type="spellStart"/>
            <w:r>
              <w:rPr>
                <w:rFonts w:cs="font1303"/>
                <w:b/>
                <w:bCs/>
              </w:rPr>
              <w:t>Hedef</w:t>
            </w:r>
            <w:proofErr w:type="spellEnd"/>
            <w:r>
              <w:rPr>
                <w:rFonts w:cs="font1303"/>
                <w:b/>
                <w:bCs/>
              </w:rPr>
              <w:t xml:space="preserve"> Fonem</w:t>
            </w:r>
          </w:p>
        </w:tc>
        <w:tc>
          <w:tcPr>
            <w:tcW w:w="1584" w:type="dxa"/>
          </w:tcPr>
          <w:p w14:paraId="7D9C6885" w14:textId="77777777" w:rsidR="00BF7DFB" w:rsidRDefault="00BF7DFB" w:rsidP="00AE5DB3">
            <w:pPr>
              <w:pStyle w:val="Compact"/>
              <w:spacing w:line="360" w:lineRule="auto"/>
              <w:jc w:val="center"/>
            </w:pPr>
            <w:proofErr w:type="spellStart"/>
            <w:r>
              <w:rPr>
                <w:rFonts w:cs="font1303"/>
                <w:b/>
                <w:bCs/>
              </w:rPr>
              <w:t>Sapma</w:t>
            </w:r>
            <w:proofErr w:type="spellEnd"/>
          </w:p>
        </w:tc>
        <w:tc>
          <w:tcPr>
            <w:tcW w:w="1584" w:type="dxa"/>
          </w:tcPr>
          <w:p w14:paraId="7462B29F" w14:textId="77777777" w:rsidR="00BF7DFB" w:rsidRDefault="00BF7DFB" w:rsidP="00AE5DB3">
            <w:pPr>
              <w:pStyle w:val="Compact"/>
              <w:spacing w:line="360" w:lineRule="auto"/>
              <w:jc w:val="center"/>
            </w:pPr>
            <w:r>
              <w:rPr>
                <w:rFonts w:cs="font1303"/>
                <w:b/>
                <w:bCs/>
              </w:rPr>
              <w:t xml:space="preserve">Veto </w:t>
            </w:r>
            <w:proofErr w:type="spellStart"/>
            <w:r>
              <w:rPr>
                <w:rFonts w:cs="font1303"/>
                <w:b/>
                <w:bCs/>
              </w:rPr>
              <w:t>Tavanı</w:t>
            </w:r>
            <w:proofErr w:type="spellEnd"/>
          </w:p>
        </w:tc>
        <w:tc>
          <w:tcPr>
            <w:tcW w:w="1584" w:type="dxa"/>
          </w:tcPr>
          <w:p w14:paraId="096B64CB" w14:textId="77777777" w:rsidR="00BF7DFB" w:rsidRDefault="00BF7DFB" w:rsidP="00AE5DB3">
            <w:pPr>
              <w:pStyle w:val="Compact"/>
              <w:spacing w:line="360" w:lineRule="auto"/>
            </w:pPr>
            <w:r>
              <w:rPr>
                <w:rFonts w:cs="font1303"/>
                <w:b/>
                <w:bCs/>
              </w:rPr>
              <w:t xml:space="preserve">Örnek </w:t>
            </w:r>
            <w:proofErr w:type="spellStart"/>
            <w:r>
              <w:rPr>
                <w:rFonts w:cs="font1303"/>
                <w:b/>
                <w:bCs/>
              </w:rPr>
              <w:t>Kelime</w:t>
            </w:r>
            <w:proofErr w:type="spellEnd"/>
          </w:p>
        </w:tc>
      </w:tr>
      <w:tr w:rsidR="00BF7DFB" w14:paraId="5C0C1B91" w14:textId="77777777" w:rsidTr="005769F4">
        <w:tc>
          <w:tcPr>
            <w:tcW w:w="1584" w:type="dxa"/>
          </w:tcPr>
          <w:p w14:paraId="291AB36B" w14:textId="77777777" w:rsidR="00BF7DFB" w:rsidRDefault="00BF7DFB" w:rsidP="00AE5DB3">
            <w:pPr>
              <w:pStyle w:val="Compact"/>
              <w:spacing w:line="360" w:lineRule="auto"/>
            </w:pPr>
            <w:r>
              <w:rPr>
                <w:rFonts w:cs="font1303"/>
              </w:rPr>
              <w:t>TR_ERR_001</w:t>
            </w:r>
          </w:p>
        </w:tc>
        <w:tc>
          <w:tcPr>
            <w:tcW w:w="1584" w:type="dxa"/>
          </w:tcPr>
          <w:p w14:paraId="0061CF57" w14:textId="77777777" w:rsidR="00BF7DFB" w:rsidRDefault="00BF7DFB" w:rsidP="00AE5DB3">
            <w:pPr>
              <w:pStyle w:val="Compact"/>
              <w:spacing w:line="360" w:lineRule="auto"/>
              <w:jc w:val="center"/>
            </w:pPr>
            <w:r>
              <w:rPr>
                <w:rFonts w:cs="font1303"/>
              </w:rPr>
              <w:t>æ</w:t>
            </w:r>
          </w:p>
        </w:tc>
        <w:tc>
          <w:tcPr>
            <w:tcW w:w="1584" w:type="dxa"/>
          </w:tcPr>
          <w:p w14:paraId="435BEA50" w14:textId="77777777" w:rsidR="00BF7DFB" w:rsidRDefault="00BF7DFB" w:rsidP="00AE5DB3">
            <w:pPr>
              <w:pStyle w:val="Compact"/>
              <w:spacing w:line="360" w:lineRule="auto"/>
              <w:jc w:val="center"/>
            </w:pPr>
            <w:r>
              <w:rPr>
                <w:rFonts w:cs="font1303"/>
              </w:rPr>
              <w:t>e</w:t>
            </w:r>
          </w:p>
        </w:tc>
        <w:tc>
          <w:tcPr>
            <w:tcW w:w="1584" w:type="dxa"/>
          </w:tcPr>
          <w:p w14:paraId="3838D143" w14:textId="77777777" w:rsidR="00BF7DFB" w:rsidRDefault="00BF7DFB" w:rsidP="00AE5DB3">
            <w:pPr>
              <w:pStyle w:val="Compact"/>
              <w:spacing w:line="360" w:lineRule="auto"/>
              <w:jc w:val="center"/>
            </w:pPr>
            <w:r>
              <w:rPr>
                <w:rFonts w:cs="font1303"/>
              </w:rPr>
              <w:t>Yok</w:t>
            </w:r>
          </w:p>
        </w:tc>
        <w:tc>
          <w:tcPr>
            <w:tcW w:w="1584" w:type="dxa"/>
          </w:tcPr>
          <w:p w14:paraId="76C0C32A" w14:textId="77777777" w:rsidR="00BF7DFB" w:rsidRDefault="00BF7DFB" w:rsidP="00AE5DB3">
            <w:pPr>
              <w:pStyle w:val="Compact"/>
              <w:spacing w:line="360" w:lineRule="auto"/>
            </w:pPr>
            <w:r>
              <w:rPr>
                <w:rFonts w:cs="font1303"/>
              </w:rPr>
              <w:t>apple</w:t>
            </w:r>
          </w:p>
        </w:tc>
      </w:tr>
      <w:tr w:rsidR="00BF7DFB" w14:paraId="6F87E45A" w14:textId="77777777" w:rsidTr="005769F4">
        <w:tc>
          <w:tcPr>
            <w:tcW w:w="1584" w:type="dxa"/>
          </w:tcPr>
          <w:p w14:paraId="578A6683" w14:textId="77777777" w:rsidR="00BF7DFB" w:rsidRDefault="00BF7DFB" w:rsidP="00AE5DB3">
            <w:pPr>
              <w:pStyle w:val="Compact"/>
              <w:spacing w:line="360" w:lineRule="auto"/>
            </w:pPr>
            <w:r>
              <w:rPr>
                <w:rFonts w:cs="font1303"/>
              </w:rPr>
              <w:t>TR_ERR_002</w:t>
            </w:r>
          </w:p>
        </w:tc>
        <w:tc>
          <w:tcPr>
            <w:tcW w:w="1584" w:type="dxa"/>
          </w:tcPr>
          <w:p w14:paraId="738B8B73" w14:textId="77777777" w:rsidR="00BF7DFB" w:rsidRDefault="00BF7DFB" w:rsidP="00AE5DB3">
            <w:pPr>
              <w:pStyle w:val="Compact"/>
              <w:spacing w:line="360" w:lineRule="auto"/>
              <w:jc w:val="center"/>
            </w:pPr>
            <w:r>
              <w:rPr>
                <w:rFonts w:cs="font1303"/>
              </w:rPr>
              <w:t>d</w:t>
            </w:r>
          </w:p>
        </w:tc>
        <w:tc>
          <w:tcPr>
            <w:tcW w:w="1584" w:type="dxa"/>
          </w:tcPr>
          <w:p w14:paraId="4B71AF24" w14:textId="77777777" w:rsidR="00BF7DFB" w:rsidRDefault="00BF7DFB" w:rsidP="00AE5DB3">
            <w:pPr>
              <w:pStyle w:val="Compact"/>
              <w:spacing w:line="360" w:lineRule="auto"/>
              <w:jc w:val="center"/>
            </w:pPr>
            <w:r>
              <w:rPr>
                <w:rFonts w:cs="font1303"/>
              </w:rPr>
              <w:t>t</w:t>
            </w:r>
          </w:p>
        </w:tc>
        <w:tc>
          <w:tcPr>
            <w:tcW w:w="1584" w:type="dxa"/>
          </w:tcPr>
          <w:p w14:paraId="6358D55D" w14:textId="77777777" w:rsidR="00BF7DFB" w:rsidRDefault="00BF7DFB" w:rsidP="00AE5DB3">
            <w:pPr>
              <w:pStyle w:val="Compact"/>
              <w:spacing w:line="360" w:lineRule="auto"/>
              <w:jc w:val="center"/>
            </w:pPr>
            <w:r>
              <w:rPr>
                <w:rFonts w:cs="font1303"/>
              </w:rPr>
              <w:t>%35</w:t>
            </w:r>
          </w:p>
        </w:tc>
        <w:tc>
          <w:tcPr>
            <w:tcW w:w="1584" w:type="dxa"/>
          </w:tcPr>
          <w:p w14:paraId="61FE3018" w14:textId="77777777" w:rsidR="00BF7DFB" w:rsidRDefault="00BF7DFB" w:rsidP="00AE5DB3">
            <w:pPr>
              <w:pStyle w:val="Compact"/>
              <w:spacing w:line="360" w:lineRule="auto"/>
            </w:pPr>
            <w:r>
              <w:rPr>
                <w:rFonts w:cs="font1303"/>
              </w:rPr>
              <w:t>sad</w:t>
            </w:r>
          </w:p>
        </w:tc>
      </w:tr>
      <w:tr w:rsidR="00BF7DFB" w14:paraId="37ADEA87" w14:textId="77777777" w:rsidTr="005769F4">
        <w:tc>
          <w:tcPr>
            <w:tcW w:w="1584" w:type="dxa"/>
          </w:tcPr>
          <w:p w14:paraId="4B505684" w14:textId="77777777" w:rsidR="00BF7DFB" w:rsidRDefault="00BF7DFB" w:rsidP="00AE5DB3">
            <w:pPr>
              <w:pStyle w:val="Compact"/>
              <w:spacing w:line="360" w:lineRule="auto"/>
            </w:pPr>
            <w:r>
              <w:rPr>
                <w:rFonts w:cs="font1303"/>
              </w:rPr>
              <w:t>TR_ERR_003</w:t>
            </w:r>
          </w:p>
        </w:tc>
        <w:tc>
          <w:tcPr>
            <w:tcW w:w="1584" w:type="dxa"/>
          </w:tcPr>
          <w:p w14:paraId="6413EFAD" w14:textId="77777777" w:rsidR="00BF7DFB" w:rsidRDefault="00BF7DFB" w:rsidP="00AE5DB3">
            <w:pPr>
              <w:pStyle w:val="Compact"/>
              <w:spacing w:line="360" w:lineRule="auto"/>
              <w:jc w:val="center"/>
            </w:pPr>
            <w:r>
              <w:rPr>
                <w:rFonts w:cs="font1303"/>
              </w:rPr>
              <w:t>w</w:t>
            </w:r>
          </w:p>
        </w:tc>
        <w:tc>
          <w:tcPr>
            <w:tcW w:w="1584" w:type="dxa"/>
          </w:tcPr>
          <w:p w14:paraId="6BDEA500" w14:textId="77777777" w:rsidR="00BF7DFB" w:rsidRDefault="00BF7DFB" w:rsidP="00AE5DB3">
            <w:pPr>
              <w:pStyle w:val="Compact"/>
              <w:spacing w:line="360" w:lineRule="auto"/>
              <w:jc w:val="center"/>
            </w:pPr>
            <w:r>
              <w:rPr>
                <w:rFonts w:cs="font1303"/>
              </w:rPr>
              <w:t>v</w:t>
            </w:r>
          </w:p>
        </w:tc>
        <w:tc>
          <w:tcPr>
            <w:tcW w:w="1584" w:type="dxa"/>
          </w:tcPr>
          <w:p w14:paraId="576CD314" w14:textId="77777777" w:rsidR="00BF7DFB" w:rsidRDefault="00BF7DFB" w:rsidP="00AE5DB3">
            <w:pPr>
              <w:pStyle w:val="Compact"/>
              <w:spacing w:line="360" w:lineRule="auto"/>
              <w:jc w:val="center"/>
            </w:pPr>
            <w:r>
              <w:rPr>
                <w:rFonts w:cs="font1303"/>
              </w:rPr>
              <w:t>Yok</w:t>
            </w:r>
          </w:p>
        </w:tc>
        <w:tc>
          <w:tcPr>
            <w:tcW w:w="1584" w:type="dxa"/>
          </w:tcPr>
          <w:p w14:paraId="04EA9DA1" w14:textId="77777777" w:rsidR="00BF7DFB" w:rsidRDefault="00BF7DFB" w:rsidP="00AE5DB3">
            <w:pPr>
              <w:pStyle w:val="Compact"/>
              <w:spacing w:line="360" w:lineRule="auto"/>
            </w:pPr>
            <w:r>
              <w:rPr>
                <w:rFonts w:cs="font1303"/>
              </w:rPr>
              <w:t>wood</w:t>
            </w:r>
          </w:p>
        </w:tc>
      </w:tr>
      <w:tr w:rsidR="00BF7DFB" w14:paraId="05552867" w14:textId="77777777" w:rsidTr="005769F4">
        <w:tc>
          <w:tcPr>
            <w:tcW w:w="1584" w:type="dxa"/>
          </w:tcPr>
          <w:p w14:paraId="260B09FF" w14:textId="77777777" w:rsidR="00BF7DFB" w:rsidRDefault="00BF7DFB" w:rsidP="00AE5DB3">
            <w:pPr>
              <w:pStyle w:val="Compact"/>
              <w:spacing w:line="360" w:lineRule="auto"/>
            </w:pPr>
            <w:r>
              <w:rPr>
                <w:rFonts w:cs="font1303"/>
              </w:rPr>
              <w:t>TR_ERR_004</w:t>
            </w:r>
          </w:p>
        </w:tc>
        <w:tc>
          <w:tcPr>
            <w:tcW w:w="1584" w:type="dxa"/>
          </w:tcPr>
          <w:p w14:paraId="108B4405" w14:textId="77777777" w:rsidR="00BF7DFB" w:rsidRDefault="00BF7DFB" w:rsidP="00AE5DB3">
            <w:pPr>
              <w:pStyle w:val="Compact"/>
              <w:spacing w:line="360" w:lineRule="auto"/>
              <w:jc w:val="center"/>
            </w:pPr>
            <w:r>
              <w:rPr>
                <w:rFonts w:cs="font1303"/>
              </w:rPr>
              <w:t>θ</w:t>
            </w:r>
          </w:p>
        </w:tc>
        <w:tc>
          <w:tcPr>
            <w:tcW w:w="1584" w:type="dxa"/>
          </w:tcPr>
          <w:p w14:paraId="49BD3920" w14:textId="77777777" w:rsidR="00BF7DFB" w:rsidRDefault="00BF7DFB" w:rsidP="00AE5DB3">
            <w:pPr>
              <w:pStyle w:val="Compact"/>
              <w:spacing w:line="360" w:lineRule="auto"/>
              <w:jc w:val="center"/>
            </w:pPr>
            <w:r>
              <w:rPr>
                <w:rFonts w:cs="font1303"/>
              </w:rPr>
              <w:t>t</w:t>
            </w:r>
          </w:p>
        </w:tc>
        <w:tc>
          <w:tcPr>
            <w:tcW w:w="1584" w:type="dxa"/>
          </w:tcPr>
          <w:p w14:paraId="7B455B23" w14:textId="77777777" w:rsidR="00BF7DFB" w:rsidRDefault="00BF7DFB" w:rsidP="00AE5DB3">
            <w:pPr>
              <w:pStyle w:val="Compact"/>
              <w:spacing w:line="360" w:lineRule="auto"/>
              <w:jc w:val="center"/>
            </w:pPr>
            <w:r>
              <w:rPr>
                <w:rFonts w:cs="font1303"/>
              </w:rPr>
              <w:t>%28</w:t>
            </w:r>
          </w:p>
        </w:tc>
        <w:tc>
          <w:tcPr>
            <w:tcW w:w="1584" w:type="dxa"/>
          </w:tcPr>
          <w:p w14:paraId="2EC637BD" w14:textId="77777777" w:rsidR="00BF7DFB" w:rsidRDefault="00BF7DFB" w:rsidP="00AE5DB3">
            <w:pPr>
              <w:pStyle w:val="Compact"/>
              <w:spacing w:line="360" w:lineRule="auto"/>
            </w:pPr>
            <w:r>
              <w:rPr>
                <w:rFonts w:cs="font1303"/>
              </w:rPr>
              <w:t>think</w:t>
            </w:r>
          </w:p>
        </w:tc>
      </w:tr>
      <w:tr w:rsidR="00BF7DFB" w14:paraId="2BB4E59A" w14:textId="77777777" w:rsidTr="005769F4">
        <w:tc>
          <w:tcPr>
            <w:tcW w:w="1584" w:type="dxa"/>
          </w:tcPr>
          <w:p w14:paraId="2EFBA99F" w14:textId="77777777" w:rsidR="00BF7DFB" w:rsidRDefault="00BF7DFB" w:rsidP="00AE5DB3">
            <w:pPr>
              <w:pStyle w:val="Compact"/>
              <w:spacing w:line="360" w:lineRule="auto"/>
            </w:pPr>
            <w:r>
              <w:rPr>
                <w:rFonts w:cs="font1303"/>
              </w:rPr>
              <w:t>TR_ERR_005</w:t>
            </w:r>
          </w:p>
        </w:tc>
        <w:tc>
          <w:tcPr>
            <w:tcW w:w="1584" w:type="dxa"/>
          </w:tcPr>
          <w:p w14:paraId="07A70711" w14:textId="77777777" w:rsidR="00BF7DFB" w:rsidRDefault="00BF7DFB" w:rsidP="00AE5DB3">
            <w:pPr>
              <w:pStyle w:val="Compact"/>
              <w:spacing w:line="360" w:lineRule="auto"/>
              <w:jc w:val="center"/>
            </w:pPr>
            <w:r>
              <w:rPr>
                <w:rFonts w:cs="font1303"/>
              </w:rPr>
              <w:t>ð</w:t>
            </w:r>
          </w:p>
        </w:tc>
        <w:tc>
          <w:tcPr>
            <w:tcW w:w="1584" w:type="dxa"/>
          </w:tcPr>
          <w:p w14:paraId="2DC6C389" w14:textId="77777777" w:rsidR="00BF7DFB" w:rsidRDefault="00BF7DFB" w:rsidP="00AE5DB3">
            <w:pPr>
              <w:pStyle w:val="Compact"/>
              <w:spacing w:line="360" w:lineRule="auto"/>
              <w:jc w:val="center"/>
            </w:pPr>
            <w:r>
              <w:rPr>
                <w:rFonts w:cs="font1303"/>
              </w:rPr>
              <w:t>d</w:t>
            </w:r>
          </w:p>
        </w:tc>
        <w:tc>
          <w:tcPr>
            <w:tcW w:w="1584" w:type="dxa"/>
          </w:tcPr>
          <w:p w14:paraId="3D4826A0" w14:textId="77777777" w:rsidR="00BF7DFB" w:rsidRDefault="00BF7DFB" w:rsidP="00AE5DB3">
            <w:pPr>
              <w:pStyle w:val="Compact"/>
              <w:spacing w:line="360" w:lineRule="auto"/>
              <w:jc w:val="center"/>
            </w:pPr>
            <w:r>
              <w:rPr>
                <w:rFonts w:cs="font1303"/>
              </w:rPr>
              <w:t>%28</w:t>
            </w:r>
          </w:p>
        </w:tc>
        <w:tc>
          <w:tcPr>
            <w:tcW w:w="1584" w:type="dxa"/>
          </w:tcPr>
          <w:p w14:paraId="13FEA963" w14:textId="77777777" w:rsidR="00BF7DFB" w:rsidRDefault="00BF7DFB" w:rsidP="00AE5DB3">
            <w:pPr>
              <w:pStyle w:val="Compact"/>
              <w:spacing w:line="360" w:lineRule="auto"/>
            </w:pPr>
            <w:r>
              <w:rPr>
                <w:rFonts w:cs="font1303"/>
              </w:rPr>
              <w:t>weather</w:t>
            </w:r>
          </w:p>
        </w:tc>
      </w:tr>
      <w:tr w:rsidR="00BF7DFB" w14:paraId="26D1075B" w14:textId="77777777" w:rsidTr="005769F4">
        <w:tc>
          <w:tcPr>
            <w:tcW w:w="1584" w:type="dxa"/>
          </w:tcPr>
          <w:p w14:paraId="55D905FB" w14:textId="77777777" w:rsidR="00BF7DFB" w:rsidRDefault="00BF7DFB" w:rsidP="00AE5DB3">
            <w:pPr>
              <w:pStyle w:val="Compact"/>
              <w:spacing w:line="360" w:lineRule="auto"/>
            </w:pPr>
            <w:r>
              <w:rPr>
                <w:rFonts w:cs="font1303"/>
              </w:rPr>
              <w:t>TR_ERR_006</w:t>
            </w:r>
          </w:p>
        </w:tc>
        <w:tc>
          <w:tcPr>
            <w:tcW w:w="1584" w:type="dxa"/>
          </w:tcPr>
          <w:p w14:paraId="01C76181" w14:textId="77777777" w:rsidR="00BF7DFB" w:rsidRDefault="00BF7DFB" w:rsidP="00AE5DB3">
            <w:pPr>
              <w:pStyle w:val="Compact"/>
              <w:spacing w:line="360" w:lineRule="auto"/>
              <w:jc w:val="center"/>
            </w:pPr>
            <w:r>
              <w:rPr>
                <w:rFonts w:cs="font1303"/>
              </w:rPr>
              <w:t>ɹ</w:t>
            </w:r>
          </w:p>
        </w:tc>
        <w:tc>
          <w:tcPr>
            <w:tcW w:w="1584" w:type="dxa"/>
          </w:tcPr>
          <w:p w14:paraId="58F433E1" w14:textId="77777777" w:rsidR="00BF7DFB" w:rsidRDefault="00BF7DFB" w:rsidP="00AE5DB3">
            <w:pPr>
              <w:pStyle w:val="Compact"/>
              <w:spacing w:line="360" w:lineRule="auto"/>
              <w:jc w:val="center"/>
            </w:pPr>
            <w:r>
              <w:rPr>
                <w:rFonts w:cs="font1303"/>
              </w:rPr>
              <w:t>ɾ</w:t>
            </w:r>
          </w:p>
        </w:tc>
        <w:tc>
          <w:tcPr>
            <w:tcW w:w="1584" w:type="dxa"/>
          </w:tcPr>
          <w:p w14:paraId="2B772A6A" w14:textId="77777777" w:rsidR="00BF7DFB" w:rsidRDefault="00BF7DFB" w:rsidP="00AE5DB3">
            <w:pPr>
              <w:pStyle w:val="Compact"/>
              <w:spacing w:line="360" w:lineRule="auto"/>
              <w:jc w:val="center"/>
            </w:pPr>
            <w:r>
              <w:rPr>
                <w:rFonts w:cs="font1303"/>
              </w:rPr>
              <w:t>Yok</w:t>
            </w:r>
          </w:p>
        </w:tc>
        <w:tc>
          <w:tcPr>
            <w:tcW w:w="1584" w:type="dxa"/>
          </w:tcPr>
          <w:p w14:paraId="15A2EFAA" w14:textId="77777777" w:rsidR="00BF7DFB" w:rsidRDefault="00BF7DFB" w:rsidP="00AE5DB3">
            <w:pPr>
              <w:pStyle w:val="Compact"/>
              <w:spacing w:line="360" w:lineRule="auto"/>
            </w:pPr>
            <w:r>
              <w:rPr>
                <w:rFonts w:cs="font1303"/>
              </w:rPr>
              <w:t>world</w:t>
            </w:r>
          </w:p>
        </w:tc>
      </w:tr>
      <w:tr w:rsidR="00BF7DFB" w14:paraId="624C1CC7" w14:textId="77777777" w:rsidTr="005769F4">
        <w:tc>
          <w:tcPr>
            <w:tcW w:w="1584" w:type="dxa"/>
          </w:tcPr>
          <w:p w14:paraId="3C13E32F" w14:textId="77777777" w:rsidR="00BF7DFB" w:rsidRDefault="00BF7DFB" w:rsidP="00AE5DB3">
            <w:pPr>
              <w:pStyle w:val="Compact"/>
              <w:spacing w:line="360" w:lineRule="auto"/>
            </w:pPr>
            <w:r>
              <w:rPr>
                <w:rFonts w:cs="font1303"/>
              </w:rPr>
              <w:t>TR_ERR_007</w:t>
            </w:r>
          </w:p>
        </w:tc>
        <w:tc>
          <w:tcPr>
            <w:tcW w:w="1584" w:type="dxa"/>
          </w:tcPr>
          <w:p w14:paraId="61FF5398" w14:textId="77777777" w:rsidR="00BF7DFB" w:rsidRDefault="00BF7DFB" w:rsidP="00AE5DB3">
            <w:pPr>
              <w:pStyle w:val="Compact"/>
              <w:spacing w:line="360" w:lineRule="auto"/>
              <w:jc w:val="center"/>
            </w:pPr>
            <w:proofErr w:type="spellStart"/>
            <w:r>
              <w:rPr>
                <w:rFonts w:cs="font1303"/>
              </w:rPr>
              <w:t>i</w:t>
            </w:r>
            <w:proofErr w:type="spellEnd"/>
            <w:r>
              <w:rPr>
                <w:rFonts w:cs="font1303"/>
              </w:rPr>
              <w:t>ː</w:t>
            </w:r>
          </w:p>
        </w:tc>
        <w:tc>
          <w:tcPr>
            <w:tcW w:w="1584" w:type="dxa"/>
          </w:tcPr>
          <w:p w14:paraId="1B36E00A" w14:textId="77777777" w:rsidR="00BF7DFB" w:rsidRDefault="00BF7DFB" w:rsidP="00AE5DB3">
            <w:pPr>
              <w:pStyle w:val="Compact"/>
              <w:spacing w:line="360" w:lineRule="auto"/>
              <w:jc w:val="center"/>
            </w:pPr>
            <w:proofErr w:type="spellStart"/>
            <w:r>
              <w:rPr>
                <w:rFonts w:cs="font1303"/>
              </w:rPr>
              <w:t>i</w:t>
            </w:r>
            <w:proofErr w:type="spellEnd"/>
          </w:p>
        </w:tc>
        <w:tc>
          <w:tcPr>
            <w:tcW w:w="1584" w:type="dxa"/>
          </w:tcPr>
          <w:p w14:paraId="233D8FBD" w14:textId="77777777" w:rsidR="00BF7DFB" w:rsidRDefault="00BF7DFB" w:rsidP="00AE5DB3">
            <w:pPr>
              <w:pStyle w:val="Compact"/>
              <w:spacing w:line="360" w:lineRule="auto"/>
              <w:jc w:val="center"/>
            </w:pPr>
            <w:r>
              <w:rPr>
                <w:rFonts w:cs="font1303"/>
              </w:rPr>
              <w:t>Yok</w:t>
            </w:r>
          </w:p>
        </w:tc>
        <w:tc>
          <w:tcPr>
            <w:tcW w:w="1584" w:type="dxa"/>
          </w:tcPr>
          <w:p w14:paraId="0BC010AB" w14:textId="77777777" w:rsidR="00BF7DFB" w:rsidRDefault="00BF7DFB" w:rsidP="00AE5DB3">
            <w:pPr>
              <w:pStyle w:val="Compact"/>
              <w:spacing w:line="360" w:lineRule="auto"/>
            </w:pPr>
            <w:r>
              <w:rPr>
                <w:rFonts w:cs="font1303"/>
              </w:rPr>
              <w:t>sheep</w:t>
            </w:r>
          </w:p>
        </w:tc>
      </w:tr>
      <w:tr w:rsidR="00BF7DFB" w14:paraId="4C4B8422" w14:textId="77777777" w:rsidTr="005769F4">
        <w:tc>
          <w:tcPr>
            <w:tcW w:w="1584" w:type="dxa"/>
          </w:tcPr>
          <w:p w14:paraId="1CF8E206" w14:textId="77777777" w:rsidR="00BF7DFB" w:rsidRDefault="00BF7DFB" w:rsidP="00AE5DB3">
            <w:pPr>
              <w:pStyle w:val="Compact"/>
              <w:spacing w:line="360" w:lineRule="auto"/>
            </w:pPr>
            <w:r>
              <w:rPr>
                <w:rFonts w:cs="font1303"/>
              </w:rPr>
              <w:t>TR_ERR_010</w:t>
            </w:r>
          </w:p>
        </w:tc>
        <w:tc>
          <w:tcPr>
            <w:tcW w:w="1584" w:type="dxa"/>
          </w:tcPr>
          <w:p w14:paraId="1303D0F5" w14:textId="77777777" w:rsidR="00BF7DFB" w:rsidRDefault="00BF7DFB" w:rsidP="00AE5DB3">
            <w:pPr>
              <w:pStyle w:val="Compact"/>
              <w:spacing w:line="360" w:lineRule="auto"/>
              <w:jc w:val="center"/>
            </w:pPr>
            <w:proofErr w:type="spellStart"/>
            <w:r>
              <w:rPr>
                <w:rFonts w:cs="font1303"/>
              </w:rPr>
              <w:t>sp</w:t>
            </w:r>
            <w:proofErr w:type="spellEnd"/>
          </w:p>
        </w:tc>
        <w:tc>
          <w:tcPr>
            <w:tcW w:w="1584" w:type="dxa"/>
          </w:tcPr>
          <w:p w14:paraId="1473F324" w14:textId="77777777" w:rsidR="00BF7DFB" w:rsidRDefault="00BF7DFB" w:rsidP="00AE5DB3">
            <w:pPr>
              <w:pStyle w:val="Compact"/>
              <w:spacing w:line="360" w:lineRule="auto"/>
              <w:jc w:val="center"/>
            </w:pPr>
            <w:r>
              <w:rPr>
                <w:rFonts w:cs="font1303"/>
              </w:rPr>
              <w:t>isp</w:t>
            </w:r>
          </w:p>
        </w:tc>
        <w:tc>
          <w:tcPr>
            <w:tcW w:w="1584" w:type="dxa"/>
          </w:tcPr>
          <w:p w14:paraId="3F435F08" w14:textId="77777777" w:rsidR="00BF7DFB" w:rsidRDefault="00BF7DFB" w:rsidP="00AE5DB3">
            <w:pPr>
              <w:pStyle w:val="Compact"/>
              <w:spacing w:line="360" w:lineRule="auto"/>
              <w:jc w:val="center"/>
            </w:pPr>
            <w:r>
              <w:rPr>
                <w:rFonts w:cs="font1303"/>
              </w:rPr>
              <w:t>%35</w:t>
            </w:r>
          </w:p>
        </w:tc>
        <w:tc>
          <w:tcPr>
            <w:tcW w:w="1584" w:type="dxa"/>
          </w:tcPr>
          <w:p w14:paraId="16A17D2A" w14:textId="77777777" w:rsidR="00BF7DFB" w:rsidRDefault="00BF7DFB" w:rsidP="00AE5DB3">
            <w:pPr>
              <w:pStyle w:val="Compact"/>
              <w:spacing w:line="360" w:lineRule="auto"/>
            </w:pPr>
            <w:r>
              <w:rPr>
                <w:rFonts w:cs="font1303"/>
              </w:rPr>
              <w:t>speak</w:t>
            </w:r>
          </w:p>
        </w:tc>
      </w:tr>
      <w:tr w:rsidR="00BF7DFB" w14:paraId="4FE323E3" w14:textId="77777777" w:rsidTr="005769F4">
        <w:tc>
          <w:tcPr>
            <w:tcW w:w="1584" w:type="dxa"/>
          </w:tcPr>
          <w:p w14:paraId="0818D7F5" w14:textId="77777777" w:rsidR="00BF7DFB" w:rsidRDefault="00BF7DFB" w:rsidP="00AE5DB3">
            <w:pPr>
              <w:pStyle w:val="Compact"/>
              <w:spacing w:line="360" w:lineRule="auto"/>
            </w:pPr>
            <w:r>
              <w:rPr>
                <w:rFonts w:cs="font1303"/>
              </w:rPr>
              <w:t>TR_ERR_011</w:t>
            </w:r>
          </w:p>
        </w:tc>
        <w:tc>
          <w:tcPr>
            <w:tcW w:w="1584" w:type="dxa"/>
          </w:tcPr>
          <w:p w14:paraId="3C21900C" w14:textId="77777777" w:rsidR="00BF7DFB" w:rsidRDefault="00BF7DFB" w:rsidP="00AE5DB3">
            <w:pPr>
              <w:pStyle w:val="Compact"/>
              <w:spacing w:line="360" w:lineRule="auto"/>
              <w:jc w:val="center"/>
            </w:pPr>
            <w:r>
              <w:rPr>
                <w:rFonts w:cs="font1303"/>
              </w:rPr>
              <w:t>t</w:t>
            </w:r>
          </w:p>
        </w:tc>
        <w:tc>
          <w:tcPr>
            <w:tcW w:w="1584" w:type="dxa"/>
          </w:tcPr>
          <w:p w14:paraId="6E9FDF1E" w14:textId="77777777" w:rsidR="00BF7DFB" w:rsidRDefault="00BF7DFB" w:rsidP="00AE5DB3">
            <w:pPr>
              <w:pStyle w:val="Compact"/>
              <w:spacing w:line="360" w:lineRule="auto"/>
              <w:jc w:val="center"/>
            </w:pPr>
            <w:r>
              <w:rPr>
                <w:rFonts w:cs="font1303"/>
              </w:rPr>
              <w:t>—</w:t>
            </w:r>
          </w:p>
        </w:tc>
        <w:tc>
          <w:tcPr>
            <w:tcW w:w="1584" w:type="dxa"/>
          </w:tcPr>
          <w:p w14:paraId="063F7C09" w14:textId="77777777" w:rsidR="00BF7DFB" w:rsidRDefault="00BF7DFB" w:rsidP="00AE5DB3">
            <w:pPr>
              <w:pStyle w:val="Compact"/>
              <w:spacing w:line="360" w:lineRule="auto"/>
              <w:jc w:val="center"/>
            </w:pPr>
            <w:r>
              <w:rPr>
                <w:rFonts w:cs="font1303"/>
              </w:rPr>
              <w:t>%35</w:t>
            </w:r>
          </w:p>
        </w:tc>
        <w:tc>
          <w:tcPr>
            <w:tcW w:w="1584" w:type="dxa"/>
          </w:tcPr>
          <w:p w14:paraId="4C861BBE" w14:textId="77777777" w:rsidR="00BF7DFB" w:rsidRDefault="00BF7DFB" w:rsidP="00AE5DB3">
            <w:pPr>
              <w:pStyle w:val="Compact"/>
              <w:spacing w:line="360" w:lineRule="auto"/>
            </w:pPr>
            <w:r>
              <w:rPr>
                <w:rFonts w:cs="font1303"/>
              </w:rPr>
              <w:t>discount</w:t>
            </w:r>
          </w:p>
        </w:tc>
      </w:tr>
      <w:tr w:rsidR="00BF7DFB" w14:paraId="21CF74C3" w14:textId="77777777" w:rsidTr="005769F4">
        <w:tc>
          <w:tcPr>
            <w:tcW w:w="1584" w:type="dxa"/>
          </w:tcPr>
          <w:p w14:paraId="57E48977" w14:textId="77777777" w:rsidR="00BF7DFB" w:rsidRDefault="00BF7DFB" w:rsidP="00AE5DB3">
            <w:pPr>
              <w:pStyle w:val="Compact"/>
              <w:spacing w:line="360" w:lineRule="auto"/>
            </w:pPr>
            <w:r>
              <w:rPr>
                <w:rFonts w:cs="font1303"/>
              </w:rPr>
              <w:t>TR_ERR_012</w:t>
            </w:r>
          </w:p>
        </w:tc>
        <w:tc>
          <w:tcPr>
            <w:tcW w:w="1584" w:type="dxa"/>
          </w:tcPr>
          <w:p w14:paraId="757A7770" w14:textId="77777777" w:rsidR="00BF7DFB" w:rsidRDefault="00BF7DFB" w:rsidP="00AE5DB3">
            <w:pPr>
              <w:pStyle w:val="Compact"/>
              <w:spacing w:line="360" w:lineRule="auto"/>
              <w:jc w:val="center"/>
            </w:pPr>
            <w:r>
              <w:rPr>
                <w:rFonts w:cs="font1303"/>
              </w:rPr>
              <w:t>d</w:t>
            </w:r>
          </w:p>
        </w:tc>
        <w:tc>
          <w:tcPr>
            <w:tcW w:w="1584" w:type="dxa"/>
          </w:tcPr>
          <w:p w14:paraId="76450263" w14:textId="77777777" w:rsidR="00BF7DFB" w:rsidRDefault="00BF7DFB" w:rsidP="00AE5DB3">
            <w:pPr>
              <w:pStyle w:val="Compact"/>
              <w:spacing w:line="360" w:lineRule="auto"/>
              <w:jc w:val="center"/>
            </w:pPr>
            <w:r>
              <w:rPr>
                <w:rFonts w:cs="font1303"/>
              </w:rPr>
              <w:t>—</w:t>
            </w:r>
          </w:p>
        </w:tc>
        <w:tc>
          <w:tcPr>
            <w:tcW w:w="1584" w:type="dxa"/>
          </w:tcPr>
          <w:p w14:paraId="50799629" w14:textId="77777777" w:rsidR="00BF7DFB" w:rsidRDefault="00BF7DFB" w:rsidP="00AE5DB3">
            <w:pPr>
              <w:pStyle w:val="Compact"/>
              <w:spacing w:line="360" w:lineRule="auto"/>
              <w:jc w:val="center"/>
            </w:pPr>
            <w:r>
              <w:rPr>
                <w:rFonts w:cs="font1303"/>
              </w:rPr>
              <w:t>%35</w:t>
            </w:r>
          </w:p>
        </w:tc>
        <w:tc>
          <w:tcPr>
            <w:tcW w:w="1584" w:type="dxa"/>
          </w:tcPr>
          <w:p w14:paraId="63828905" w14:textId="77777777" w:rsidR="00BF7DFB" w:rsidRDefault="00BF7DFB" w:rsidP="00AE5DB3">
            <w:pPr>
              <w:pStyle w:val="Compact"/>
              <w:spacing w:line="360" w:lineRule="auto"/>
            </w:pPr>
            <w:r>
              <w:rPr>
                <w:rFonts w:cs="font1303"/>
              </w:rPr>
              <w:t>road</w:t>
            </w:r>
          </w:p>
        </w:tc>
      </w:tr>
      <w:tr w:rsidR="00BF7DFB" w14:paraId="46739E1B" w14:textId="77777777" w:rsidTr="005769F4">
        <w:tc>
          <w:tcPr>
            <w:tcW w:w="1584" w:type="dxa"/>
          </w:tcPr>
          <w:p w14:paraId="2EBF1E8E" w14:textId="77777777" w:rsidR="00BF7DFB" w:rsidRDefault="00BF7DFB" w:rsidP="00AE5DB3">
            <w:pPr>
              <w:pStyle w:val="Compact"/>
              <w:spacing w:line="360" w:lineRule="auto"/>
            </w:pPr>
            <w:r>
              <w:rPr>
                <w:rFonts w:cs="font1303"/>
              </w:rPr>
              <w:t>TR_ERR_013</w:t>
            </w:r>
          </w:p>
        </w:tc>
        <w:tc>
          <w:tcPr>
            <w:tcW w:w="1584" w:type="dxa"/>
          </w:tcPr>
          <w:p w14:paraId="7503EC86" w14:textId="77777777" w:rsidR="00BF7DFB" w:rsidRDefault="00BF7DFB" w:rsidP="00AE5DB3">
            <w:pPr>
              <w:pStyle w:val="Compact"/>
              <w:spacing w:line="360" w:lineRule="auto"/>
              <w:jc w:val="center"/>
            </w:pPr>
            <w:r>
              <w:rPr>
                <w:rFonts w:cs="font1303"/>
              </w:rPr>
              <w:t>θ</w:t>
            </w:r>
          </w:p>
        </w:tc>
        <w:tc>
          <w:tcPr>
            <w:tcW w:w="1584" w:type="dxa"/>
          </w:tcPr>
          <w:p w14:paraId="3295C0B3" w14:textId="77777777" w:rsidR="00BF7DFB" w:rsidRDefault="00BF7DFB" w:rsidP="00AE5DB3">
            <w:pPr>
              <w:pStyle w:val="Compact"/>
              <w:spacing w:line="360" w:lineRule="auto"/>
              <w:jc w:val="center"/>
            </w:pPr>
            <w:r>
              <w:rPr>
                <w:rFonts w:cs="font1303"/>
              </w:rPr>
              <w:t>s</w:t>
            </w:r>
          </w:p>
        </w:tc>
        <w:tc>
          <w:tcPr>
            <w:tcW w:w="1584" w:type="dxa"/>
          </w:tcPr>
          <w:p w14:paraId="360E5BC9" w14:textId="77777777" w:rsidR="00BF7DFB" w:rsidRDefault="00BF7DFB" w:rsidP="00AE5DB3">
            <w:pPr>
              <w:pStyle w:val="Compact"/>
              <w:spacing w:line="360" w:lineRule="auto"/>
              <w:jc w:val="center"/>
            </w:pPr>
            <w:r>
              <w:rPr>
                <w:rFonts w:cs="font1303"/>
              </w:rPr>
              <w:t>%28</w:t>
            </w:r>
          </w:p>
        </w:tc>
        <w:tc>
          <w:tcPr>
            <w:tcW w:w="1584" w:type="dxa"/>
          </w:tcPr>
          <w:p w14:paraId="5FE3EFCE" w14:textId="77777777" w:rsidR="00BF7DFB" w:rsidRDefault="00BF7DFB" w:rsidP="00AE5DB3">
            <w:pPr>
              <w:pStyle w:val="Compact"/>
              <w:spacing w:line="360" w:lineRule="auto"/>
            </w:pPr>
            <w:r>
              <w:rPr>
                <w:rFonts w:cs="font1303"/>
              </w:rPr>
              <w:t>think</w:t>
            </w:r>
          </w:p>
        </w:tc>
      </w:tr>
      <w:tr w:rsidR="00BF7DFB" w14:paraId="2169E224" w14:textId="77777777" w:rsidTr="005769F4">
        <w:tc>
          <w:tcPr>
            <w:tcW w:w="1584" w:type="dxa"/>
          </w:tcPr>
          <w:p w14:paraId="5C855DB4" w14:textId="77777777" w:rsidR="00BF7DFB" w:rsidRDefault="00BF7DFB" w:rsidP="00AE5DB3">
            <w:pPr>
              <w:pStyle w:val="Compact"/>
              <w:spacing w:line="360" w:lineRule="auto"/>
            </w:pPr>
            <w:r>
              <w:rPr>
                <w:rFonts w:cs="font1303"/>
              </w:rPr>
              <w:t>TR_ERR_014</w:t>
            </w:r>
          </w:p>
        </w:tc>
        <w:tc>
          <w:tcPr>
            <w:tcW w:w="1584" w:type="dxa"/>
          </w:tcPr>
          <w:p w14:paraId="0368B1D0" w14:textId="77777777" w:rsidR="00BF7DFB" w:rsidRDefault="00BF7DFB" w:rsidP="00AE5DB3">
            <w:pPr>
              <w:pStyle w:val="Compact"/>
              <w:spacing w:line="360" w:lineRule="auto"/>
              <w:jc w:val="center"/>
            </w:pPr>
            <w:r>
              <w:rPr>
                <w:rFonts w:cs="font1303"/>
              </w:rPr>
              <w:t>ð</w:t>
            </w:r>
          </w:p>
        </w:tc>
        <w:tc>
          <w:tcPr>
            <w:tcW w:w="1584" w:type="dxa"/>
          </w:tcPr>
          <w:p w14:paraId="627A2FDC" w14:textId="77777777" w:rsidR="00BF7DFB" w:rsidRDefault="00BF7DFB" w:rsidP="00AE5DB3">
            <w:pPr>
              <w:pStyle w:val="Compact"/>
              <w:spacing w:line="360" w:lineRule="auto"/>
              <w:jc w:val="center"/>
            </w:pPr>
            <w:r>
              <w:rPr>
                <w:rFonts w:cs="font1303"/>
              </w:rPr>
              <w:t>z</w:t>
            </w:r>
          </w:p>
        </w:tc>
        <w:tc>
          <w:tcPr>
            <w:tcW w:w="1584" w:type="dxa"/>
          </w:tcPr>
          <w:p w14:paraId="048AE6B7" w14:textId="77777777" w:rsidR="00BF7DFB" w:rsidRDefault="00BF7DFB" w:rsidP="00AE5DB3">
            <w:pPr>
              <w:pStyle w:val="Compact"/>
              <w:spacing w:line="360" w:lineRule="auto"/>
              <w:jc w:val="center"/>
            </w:pPr>
            <w:r>
              <w:rPr>
                <w:rFonts w:cs="font1303"/>
              </w:rPr>
              <w:t>%28</w:t>
            </w:r>
          </w:p>
        </w:tc>
        <w:tc>
          <w:tcPr>
            <w:tcW w:w="1584" w:type="dxa"/>
          </w:tcPr>
          <w:p w14:paraId="5FC19B26" w14:textId="77777777" w:rsidR="00BF7DFB" w:rsidRDefault="00BF7DFB" w:rsidP="00AE5DB3">
            <w:pPr>
              <w:pStyle w:val="Compact"/>
              <w:spacing w:line="360" w:lineRule="auto"/>
            </w:pPr>
            <w:r>
              <w:rPr>
                <w:rFonts w:cs="font1303"/>
              </w:rPr>
              <w:t>weather</w:t>
            </w:r>
            <w:bookmarkStart w:id="37" w:name="tab%3Al1_kurallari"/>
            <w:bookmarkEnd w:id="37"/>
          </w:p>
        </w:tc>
      </w:tr>
    </w:tbl>
    <w:p w14:paraId="4F4CA2EA" w14:textId="77777777" w:rsidR="005769F4" w:rsidRDefault="005769F4" w:rsidP="00BF7DFB">
      <w:pPr>
        <w:pStyle w:val="GvdeMetni"/>
      </w:pPr>
    </w:p>
    <w:p w14:paraId="34AF332D" w14:textId="77777777" w:rsidR="00BF7DFB" w:rsidRDefault="00BF7DFB" w:rsidP="00BF7DFB">
      <w:pPr>
        <w:pStyle w:val="Balk2"/>
      </w:pPr>
      <w:bookmarkStart w:id="38" w:name="subsec%3Asrs_ve_oyunlastirma"/>
      <w:bookmarkEnd w:id="36"/>
      <w:r>
        <w:t xml:space="preserve">SRS </w:t>
      </w:r>
      <w:proofErr w:type="spellStart"/>
      <w:r>
        <w:t>ve</w:t>
      </w:r>
      <w:proofErr w:type="spellEnd"/>
      <w:r>
        <w:t xml:space="preserve"> </w:t>
      </w:r>
      <w:proofErr w:type="spellStart"/>
      <w:r>
        <w:t>Oyunlaştırma</w:t>
      </w:r>
      <w:proofErr w:type="spellEnd"/>
      <w:r>
        <w:t xml:space="preserve"> </w:t>
      </w:r>
      <w:proofErr w:type="spellStart"/>
      <w:r>
        <w:t>Sistemi</w:t>
      </w:r>
      <w:proofErr w:type="spellEnd"/>
      <w:r>
        <w:t xml:space="preserve"> </w:t>
      </w:r>
      <w:proofErr w:type="spellStart"/>
      <w:r>
        <w:t>Çıktıları</w:t>
      </w:r>
      <w:proofErr w:type="spellEnd"/>
    </w:p>
    <w:p w14:paraId="404B184B" w14:textId="77777777" w:rsidR="00BF7DFB" w:rsidRDefault="00BF7DFB" w:rsidP="00BF7DFB">
      <w:pPr>
        <w:pStyle w:val="FirstParagraph"/>
        <w:spacing w:line="360" w:lineRule="auto"/>
      </w:pPr>
      <w:proofErr w:type="spellStart"/>
      <w:r>
        <w:t>Kelime</w:t>
      </w:r>
      <w:proofErr w:type="spellEnd"/>
      <w:r>
        <w:t xml:space="preserve"> </w:t>
      </w:r>
      <w:proofErr w:type="spellStart"/>
      <w:r>
        <w:t>kalıcılığını</w:t>
      </w:r>
      <w:proofErr w:type="spellEnd"/>
      <w:r>
        <w:t xml:space="preserve"> </w:t>
      </w:r>
      <w:proofErr w:type="spellStart"/>
      <w:r>
        <w:t>artırmak</w:t>
      </w:r>
      <w:proofErr w:type="spellEnd"/>
      <w:r>
        <w:t xml:space="preserve"> </w:t>
      </w:r>
      <w:proofErr w:type="spellStart"/>
      <w:r>
        <w:t>amacıyla</w:t>
      </w:r>
      <w:proofErr w:type="spellEnd"/>
      <w:r>
        <w:t xml:space="preserve"> </w:t>
      </w:r>
      <w:proofErr w:type="spellStart"/>
      <w:r>
        <w:t>sistemde</w:t>
      </w:r>
      <w:proofErr w:type="spellEnd"/>
      <w:r>
        <w:t xml:space="preserve"> SuperMemo-2 (SM-2) </w:t>
      </w:r>
      <w:proofErr w:type="spellStart"/>
      <w:r>
        <w:t>algoritması</w:t>
      </w:r>
      <w:proofErr w:type="spellEnd"/>
      <w:r>
        <w:t xml:space="preserve"> </w:t>
      </w:r>
      <w:proofErr w:type="spellStart"/>
      <w:r>
        <w:t>tabanlı</w:t>
      </w:r>
      <w:proofErr w:type="spellEnd"/>
      <w:r>
        <w:t xml:space="preserve"> </w:t>
      </w:r>
      <w:proofErr w:type="spellStart"/>
      <w:r>
        <w:t>bir</w:t>
      </w:r>
      <w:proofErr w:type="spellEnd"/>
      <w:r>
        <w:t xml:space="preserve"> </w:t>
      </w:r>
      <w:proofErr w:type="spellStart"/>
      <w:r>
        <w:t>aralıklı</w:t>
      </w:r>
      <w:proofErr w:type="spellEnd"/>
      <w:r>
        <w:t xml:space="preserve"> </w:t>
      </w:r>
      <w:proofErr w:type="spellStart"/>
      <w:r>
        <w:t>tekrar</w:t>
      </w:r>
      <w:proofErr w:type="spellEnd"/>
      <w:r>
        <w:t xml:space="preserve"> </w:t>
      </w:r>
      <w:proofErr w:type="spellStart"/>
      <w:r>
        <w:t>sistemi</w:t>
      </w:r>
      <w:proofErr w:type="spellEnd"/>
      <w:r>
        <w:t xml:space="preserve"> (SRS - Spaced Repetition System) </w:t>
      </w:r>
      <w:proofErr w:type="spellStart"/>
      <w:r>
        <w:t>ve</w:t>
      </w:r>
      <w:proofErr w:type="spellEnd"/>
      <w:r>
        <w:t xml:space="preserve"> </w:t>
      </w:r>
      <w:proofErr w:type="spellStart"/>
      <w:r>
        <w:t>oyunlaştırma</w:t>
      </w:r>
      <w:proofErr w:type="spellEnd"/>
      <w:r>
        <w:t xml:space="preserve"> </w:t>
      </w:r>
      <w:proofErr w:type="spellStart"/>
      <w:r>
        <w:t>dinamikleri</w:t>
      </w:r>
      <w:proofErr w:type="spellEnd"/>
      <w:r>
        <w:t xml:space="preserve"> </w:t>
      </w:r>
      <w:proofErr w:type="spellStart"/>
      <w:r>
        <w:t>çalışmaktadır</w:t>
      </w:r>
      <w:proofErr w:type="spellEnd"/>
      <w:r>
        <w:t>.</w:t>
      </w:r>
    </w:p>
    <w:p w14:paraId="1BEFD203" w14:textId="77777777" w:rsidR="00BF7DFB" w:rsidRDefault="00BF7DFB" w:rsidP="00BF7DFB">
      <w:pPr>
        <w:pStyle w:val="GvdeMetni"/>
      </w:pPr>
      <w:proofErr w:type="spellStart"/>
      <w:r>
        <w:t>Aralıklı</w:t>
      </w:r>
      <w:proofErr w:type="spellEnd"/>
      <w:r>
        <w:t xml:space="preserve"> </w:t>
      </w:r>
      <w:proofErr w:type="spellStart"/>
      <w:r>
        <w:t>tekrar</w:t>
      </w:r>
      <w:proofErr w:type="spellEnd"/>
      <w:r>
        <w:t xml:space="preserve"> </w:t>
      </w:r>
      <w:proofErr w:type="spellStart"/>
      <w:r>
        <w:t>sisteminde</w:t>
      </w:r>
      <w:proofErr w:type="spellEnd"/>
      <w:r>
        <w:t xml:space="preserve">, </w:t>
      </w:r>
      <w:proofErr w:type="spellStart"/>
      <w:r>
        <w:t>kullanıcının</w:t>
      </w:r>
      <w:proofErr w:type="spellEnd"/>
      <w:r>
        <w:t xml:space="preserve"> </w:t>
      </w:r>
      <w:proofErr w:type="spellStart"/>
      <w:r>
        <w:t>bir</w:t>
      </w:r>
      <w:proofErr w:type="spellEnd"/>
      <w:r>
        <w:t xml:space="preserve"> </w:t>
      </w:r>
      <w:proofErr w:type="spellStart"/>
      <w:r>
        <w:t>kelimeyi</w:t>
      </w:r>
      <w:proofErr w:type="spellEnd"/>
      <w:r>
        <w:t xml:space="preserve"> her </w:t>
      </w:r>
      <w:proofErr w:type="spellStart"/>
      <w:r>
        <w:t>başarılı</w:t>
      </w:r>
      <w:proofErr w:type="spellEnd"/>
      <w:r>
        <w:t xml:space="preserve"> </w:t>
      </w:r>
      <w:proofErr w:type="spellStart"/>
      <w:r>
        <w:t>hatırlama</w:t>
      </w:r>
      <w:proofErr w:type="spellEnd"/>
      <w:r>
        <w:t xml:space="preserve"> </w:t>
      </w:r>
      <w:proofErr w:type="spellStart"/>
      <w:r>
        <w:t>derecesine</w:t>
      </w:r>
      <w:proofErr w:type="spellEnd"/>
      <w:r>
        <w:t xml:space="preserve"> (</w:t>
      </w:r>
      <m:oMath>
        <m:r>
          <w:rPr>
            <w:rFonts w:ascii="Cambria Math"/>
          </w:rPr>
          <m:t>q</m:t>
        </m:r>
        <m:r>
          <w:rPr>
            <w:rFonts w:ascii="Cambria Math" w:hAnsi="Cambria Math" w:cs="Cambria Math"/>
          </w:rPr>
          <m:t>∈</m:t>
        </m:r>
        <m:d>
          <m:dPr>
            <m:begChr m:val="["/>
            <m:endChr m:val="]"/>
            <m:ctrlPr>
              <w:rPr>
                <w:rFonts w:ascii="Cambria Math" w:hAnsi="Cambria Math"/>
                <w:i/>
              </w:rPr>
            </m:ctrlPr>
          </m:dPr>
          <m:e>
            <m:r>
              <w:rPr>
                <w:rFonts w:ascii="Cambria Math"/>
              </w:rPr>
              <m:t>0,5</m:t>
            </m:r>
          </m:e>
        </m:d>
      </m:oMath>
      <w:r>
        <w:t>) bağlı olarak kelimenin kolaylık faktörü (</w:t>
      </w:r>
      <m:oMath>
        <m:r>
          <w:rPr>
            <w:rFonts w:ascii="Cambria Math"/>
          </w:rPr>
          <m:t>EF</m:t>
        </m:r>
      </m:oMath>
      <w:r>
        <w:t>) ve bir sonraki tekrar aralığı (</w:t>
      </w:r>
      <m:oMath>
        <m:r>
          <w:rPr>
            <w:rFonts w:ascii="Cambria Math"/>
          </w:rPr>
          <m:t>I</m:t>
        </m:r>
      </m:oMath>
      <w:r>
        <w:t>, gün bazında) güncellenmektedir. Kullanıcı kelimeyi tamamen doğru hatırladığında (</w:t>
      </w:r>
      <m:oMath>
        <m:r>
          <w:rPr>
            <w:rFonts w:ascii="Cambria Math"/>
          </w:rPr>
          <m:t>q=5</m:t>
        </m:r>
      </m:oMath>
      <w:r>
        <w:t xml:space="preserve">) </w:t>
      </w:r>
      <w:proofErr w:type="spellStart"/>
      <w:r>
        <w:t>gerçekleşen</w:t>
      </w:r>
      <w:proofErr w:type="spellEnd"/>
      <w:r>
        <w:t xml:space="preserve"> ideal </w:t>
      </w:r>
      <w:proofErr w:type="spellStart"/>
      <w:r>
        <w:t>ilerleme</w:t>
      </w:r>
      <w:proofErr w:type="spellEnd"/>
      <w:r>
        <w:t xml:space="preserve"> </w:t>
      </w:r>
      <w:proofErr w:type="spellStart"/>
      <w:r>
        <w:t>akışı</w:t>
      </w:r>
      <w:proofErr w:type="spellEnd"/>
      <w:r>
        <w:t xml:space="preserve"> Tablo </w:t>
      </w:r>
      <w:hyperlink w:anchor="tab%3Asrs_ilerleme" w:history="1">
        <w:r>
          <w:rPr>
            <w:rStyle w:val="Kpr"/>
          </w:rPr>
          <w:t>3</w:t>
        </w:r>
      </w:hyperlink>
      <w:r>
        <w:t xml:space="preserve">’de </w:t>
      </w:r>
      <w:proofErr w:type="spellStart"/>
      <w:r>
        <w:lastRenderedPageBreak/>
        <w:t>gösterilmiştir</w:t>
      </w:r>
      <w:proofErr w:type="spellEnd"/>
      <w:r>
        <w:t xml:space="preserve">. </w:t>
      </w:r>
      <w:proofErr w:type="spellStart"/>
      <w:r>
        <w:t>Matematiksel</w:t>
      </w:r>
      <w:proofErr w:type="spellEnd"/>
      <w:r>
        <w:t xml:space="preserve"> </w:t>
      </w:r>
      <w:proofErr w:type="spellStart"/>
      <w:r>
        <w:t>hesaplamalarda</w:t>
      </w:r>
      <w:proofErr w:type="spellEnd"/>
      <w:r>
        <w:t xml:space="preserve">; ilk </w:t>
      </w:r>
      <w:proofErr w:type="spellStart"/>
      <w:r>
        <w:t>tekrar</w:t>
      </w:r>
      <w:proofErr w:type="spellEnd"/>
      <w:r>
        <w:t xml:space="preserve"> </w:t>
      </w:r>
      <w:proofErr w:type="spellStart"/>
      <w:r>
        <w:t>aralığı</w:t>
      </w:r>
      <w:proofErr w:type="spellEnd"/>
      <w:r>
        <w:t xml:space="preserve"> </w:t>
      </w:r>
      <m:oMath>
        <m:r>
          <w:rPr>
            <w:rFonts w:ascii="Cambria Math"/>
          </w:rPr>
          <m:t>I</m:t>
        </m:r>
        <m:d>
          <m:dPr>
            <m:ctrlPr>
              <w:rPr>
                <w:rFonts w:ascii="Cambria Math" w:hAnsi="Cambria Math"/>
                <w:i/>
              </w:rPr>
            </m:ctrlPr>
          </m:dPr>
          <m:e>
            <m:r>
              <w:rPr>
                <w:rFonts w:ascii="Cambria Math"/>
              </w:rPr>
              <m:t>1</m:t>
            </m:r>
          </m:e>
        </m:d>
        <m:r>
          <w:rPr>
            <w:rFonts w:ascii="Cambria Math"/>
          </w:rPr>
          <m:t>=1</m:t>
        </m:r>
      </m:oMath>
      <w:r>
        <w:t xml:space="preserve"> gün, ikinci tekrar aralığı </w:t>
      </w:r>
      <m:oMath>
        <m:r>
          <w:rPr>
            <w:rFonts w:ascii="Cambria Math"/>
          </w:rPr>
          <m:t>I</m:t>
        </m:r>
        <m:d>
          <m:dPr>
            <m:ctrlPr>
              <w:rPr>
                <w:rFonts w:ascii="Cambria Math" w:hAnsi="Cambria Math"/>
                <w:i/>
              </w:rPr>
            </m:ctrlPr>
          </m:dPr>
          <m:e>
            <m:r>
              <w:rPr>
                <w:rFonts w:ascii="Cambria Math"/>
              </w:rPr>
              <m:t>2</m:t>
            </m:r>
          </m:e>
        </m:d>
        <m:r>
          <w:rPr>
            <w:rFonts w:ascii="Cambria Math"/>
          </w:rPr>
          <m:t>=6</m:t>
        </m:r>
      </m:oMath>
      <w:r>
        <w:t xml:space="preserve"> gün olarak kabul edilmekte, sonraki adımlarda ise </w:t>
      </w:r>
      <m:oMath>
        <m:r>
          <w:rPr>
            <w:rFonts w:ascii="Cambria Math"/>
          </w:rPr>
          <m:t>I</m:t>
        </m:r>
        <m:d>
          <m:dPr>
            <m:ctrlPr>
              <w:rPr>
                <w:rFonts w:ascii="Cambria Math" w:hAnsi="Cambria Math"/>
                <w:i/>
              </w:rPr>
            </m:ctrlPr>
          </m:dPr>
          <m:e>
            <m:r>
              <w:rPr>
                <w:rFonts w:ascii="Cambria Math"/>
              </w:rPr>
              <m:t>n</m:t>
            </m:r>
          </m:e>
        </m:d>
        <m:r>
          <w:rPr>
            <w:rFonts w:ascii="Cambria Math"/>
          </w:rPr>
          <m:t>=I</m:t>
        </m:r>
        <m:d>
          <m:dPr>
            <m:ctrlPr>
              <w:rPr>
                <w:rFonts w:ascii="Cambria Math" w:hAnsi="Cambria Math"/>
                <w:i/>
              </w:rPr>
            </m:ctrlPr>
          </m:dPr>
          <m:e>
            <m:r>
              <w:rPr>
                <w:rFonts w:ascii="Cambria Math"/>
              </w:rPr>
              <m:t>n</m:t>
            </m:r>
            <m:r>
              <w:rPr>
                <w:rFonts w:ascii="Cambria Math"/>
              </w:rPr>
              <m:t>-</m:t>
            </m:r>
            <m:r>
              <w:rPr>
                <w:rFonts w:ascii="Cambria Math"/>
              </w:rPr>
              <m:t>1</m:t>
            </m:r>
          </m:e>
        </m:d>
        <m:r>
          <w:rPr>
            <w:rFonts w:ascii="Cambria Math"/>
          </w:rPr>
          <m:t>×</m:t>
        </m:r>
        <m:r>
          <w:rPr>
            <w:rFonts w:ascii="Cambria Math"/>
          </w:rPr>
          <m:t>EF</m:t>
        </m:r>
      </m:oMath>
      <w:r>
        <w:t xml:space="preserve"> formülüyle gün sayısı yuvarlanarak belirlenmektedir. Kolaylık faktörünün başlangıç değeri </w:t>
      </w:r>
      <m:oMath>
        <m:r>
          <w:rPr>
            <w:rFonts w:ascii="Cambria Math"/>
          </w:rPr>
          <m:t>EF=</m:t>
        </m:r>
        <m:r>
          <m:rPr>
            <m:nor/>
          </m:rPr>
          <w:rPr>
            <w:rFonts w:ascii="Cambria Math"/>
          </w:rPr>
          <m:t>2.5</m:t>
        </m:r>
      </m:oMath>
      <w:r>
        <w:t xml:space="preserve"> </w:t>
      </w:r>
      <w:proofErr w:type="spellStart"/>
      <w:r>
        <w:t>olarak</w:t>
      </w:r>
      <w:proofErr w:type="spellEnd"/>
      <w:r>
        <w:t xml:space="preserve"> </w:t>
      </w:r>
      <w:proofErr w:type="spellStart"/>
      <w:r>
        <w:t>tanımlanmıştır</w:t>
      </w:r>
      <w:proofErr w:type="spellEnd"/>
      <w:r>
        <w:t>.</w:t>
      </w:r>
    </w:p>
    <w:p w14:paraId="5A586B9E" w14:textId="3D394C83" w:rsidR="00BF7DFB" w:rsidRPr="0010483D" w:rsidRDefault="0010483D" w:rsidP="0010483D">
      <w:pPr>
        <w:pStyle w:val="TableCaption"/>
        <w:spacing w:line="360" w:lineRule="auto"/>
        <w:jc w:val="center"/>
        <w:rPr>
          <w:rFonts w:ascii="Times New Roman" w:hAnsi="Times New Roman" w:cs="Times New Roman"/>
          <w:b/>
          <w:bCs/>
          <w:i w:val="0"/>
          <w:iCs/>
        </w:rPr>
      </w:pPr>
      <w:r w:rsidRPr="0010483D">
        <w:rPr>
          <w:rFonts w:ascii="Times New Roman" w:hAnsi="Times New Roman" w:cs="Times New Roman"/>
          <w:b/>
          <w:bCs/>
          <w:i w:val="0"/>
          <w:iCs/>
        </w:rPr>
        <w:t xml:space="preserve">Tablo 3.3 </w:t>
      </w:r>
      <w:r w:rsidR="00BF7DFB" w:rsidRPr="0010483D">
        <w:rPr>
          <w:rFonts w:ascii="Times New Roman" w:hAnsi="Times New Roman" w:cs="Times New Roman"/>
          <w:b/>
          <w:bCs/>
          <w:i w:val="0"/>
          <w:iCs/>
        </w:rPr>
        <w:t xml:space="preserve">SM-2 </w:t>
      </w:r>
      <w:proofErr w:type="spellStart"/>
      <w:r w:rsidRPr="0010483D">
        <w:rPr>
          <w:rFonts w:ascii="Times New Roman" w:hAnsi="Times New Roman" w:cs="Times New Roman"/>
          <w:b/>
          <w:bCs/>
          <w:i w:val="0"/>
          <w:iCs/>
        </w:rPr>
        <w:t>A</w:t>
      </w:r>
      <w:r w:rsidR="00BF7DFB" w:rsidRPr="0010483D">
        <w:rPr>
          <w:rFonts w:ascii="Times New Roman" w:hAnsi="Times New Roman" w:cs="Times New Roman"/>
          <w:b/>
          <w:bCs/>
          <w:i w:val="0"/>
          <w:iCs/>
        </w:rPr>
        <w:t>lgoritması</w:t>
      </w:r>
      <w:proofErr w:type="spellEnd"/>
      <w:r w:rsidRPr="0010483D">
        <w:rPr>
          <w:rFonts w:ascii="Times New Roman" w:hAnsi="Times New Roman" w:cs="Times New Roman"/>
          <w:b/>
          <w:bCs/>
          <w:i w:val="0"/>
          <w:iCs/>
        </w:rPr>
        <w:t xml:space="preserve"> İ</w:t>
      </w:r>
      <w:r w:rsidR="00BF7DFB" w:rsidRPr="0010483D">
        <w:rPr>
          <w:rFonts w:ascii="Times New Roman" w:hAnsi="Times New Roman" w:cs="Times New Roman"/>
          <w:b/>
          <w:bCs/>
          <w:i w:val="0"/>
          <w:iCs/>
        </w:rPr>
        <w:t xml:space="preserve">deal </w:t>
      </w:r>
      <w:proofErr w:type="spellStart"/>
      <w:r w:rsidRPr="0010483D">
        <w:rPr>
          <w:rFonts w:ascii="Times New Roman" w:hAnsi="Times New Roman" w:cs="Times New Roman"/>
          <w:b/>
          <w:bCs/>
          <w:i w:val="0"/>
          <w:iCs/>
        </w:rPr>
        <w:t>K</w:t>
      </w:r>
      <w:r w:rsidR="00BF7DFB" w:rsidRPr="0010483D">
        <w:rPr>
          <w:rFonts w:ascii="Times New Roman" w:hAnsi="Times New Roman" w:cs="Times New Roman"/>
          <w:b/>
          <w:bCs/>
          <w:i w:val="0"/>
          <w:iCs/>
        </w:rPr>
        <w:t>elime</w:t>
      </w:r>
      <w:proofErr w:type="spellEnd"/>
      <w:r w:rsidR="00BF7DFB" w:rsidRPr="0010483D">
        <w:rPr>
          <w:rFonts w:ascii="Times New Roman" w:hAnsi="Times New Roman" w:cs="Times New Roman"/>
          <w:b/>
          <w:bCs/>
          <w:i w:val="0"/>
          <w:iCs/>
        </w:rPr>
        <w:t xml:space="preserve"> </w:t>
      </w:r>
      <w:proofErr w:type="spellStart"/>
      <w:r w:rsidRPr="0010483D">
        <w:rPr>
          <w:rFonts w:ascii="Times New Roman" w:hAnsi="Times New Roman" w:cs="Times New Roman"/>
          <w:b/>
          <w:bCs/>
          <w:i w:val="0"/>
          <w:iCs/>
        </w:rPr>
        <w:t>T</w:t>
      </w:r>
      <w:r w:rsidR="00BF7DFB" w:rsidRPr="0010483D">
        <w:rPr>
          <w:rFonts w:ascii="Times New Roman" w:hAnsi="Times New Roman" w:cs="Times New Roman"/>
          <w:b/>
          <w:bCs/>
          <w:i w:val="0"/>
          <w:iCs/>
        </w:rPr>
        <w:t>ekrar</w:t>
      </w:r>
      <w:proofErr w:type="spellEnd"/>
      <w:r w:rsidR="00BF7DFB" w:rsidRPr="0010483D">
        <w:rPr>
          <w:rFonts w:ascii="Times New Roman" w:hAnsi="Times New Roman" w:cs="Times New Roman"/>
          <w:b/>
          <w:bCs/>
          <w:i w:val="0"/>
          <w:iCs/>
        </w:rPr>
        <w:t xml:space="preserve"> </w:t>
      </w:r>
      <w:proofErr w:type="spellStart"/>
      <w:r w:rsidRPr="0010483D">
        <w:rPr>
          <w:rFonts w:ascii="Times New Roman" w:hAnsi="Times New Roman" w:cs="Times New Roman"/>
          <w:b/>
          <w:bCs/>
          <w:i w:val="0"/>
          <w:iCs/>
        </w:rPr>
        <w:t>İ</w:t>
      </w:r>
      <w:r w:rsidR="00BF7DFB" w:rsidRPr="0010483D">
        <w:rPr>
          <w:rFonts w:ascii="Times New Roman" w:hAnsi="Times New Roman" w:cs="Times New Roman"/>
          <w:b/>
          <w:bCs/>
          <w:i w:val="0"/>
          <w:iCs/>
        </w:rPr>
        <w:t>lerleme</w:t>
      </w:r>
      <w:proofErr w:type="spellEnd"/>
      <w:r w:rsidR="00BF7DFB" w:rsidRPr="0010483D">
        <w:rPr>
          <w:rFonts w:ascii="Times New Roman" w:hAnsi="Times New Roman" w:cs="Times New Roman"/>
          <w:b/>
          <w:bCs/>
          <w:i w:val="0"/>
          <w:iCs/>
        </w:rPr>
        <w:t xml:space="preserve"> </w:t>
      </w:r>
      <w:proofErr w:type="spellStart"/>
      <w:r w:rsidRPr="0010483D">
        <w:rPr>
          <w:rFonts w:ascii="Times New Roman" w:hAnsi="Times New Roman" w:cs="Times New Roman"/>
          <w:b/>
          <w:bCs/>
          <w:i w:val="0"/>
          <w:iCs/>
        </w:rPr>
        <w:t>T</w:t>
      </w:r>
      <w:r w:rsidR="00BF7DFB" w:rsidRPr="0010483D">
        <w:rPr>
          <w:rFonts w:ascii="Times New Roman" w:hAnsi="Times New Roman" w:cs="Times New Roman"/>
          <w:b/>
          <w:bCs/>
          <w:i w:val="0"/>
          <w:iCs/>
        </w:rPr>
        <w:t>ablosu</w:t>
      </w:r>
      <w:proofErr w:type="spellEnd"/>
    </w:p>
    <w:tbl>
      <w:tblPr>
        <w:tblStyle w:val="TabloKlavuzu"/>
        <w:tblW w:w="8217" w:type="dxa"/>
        <w:tblLayout w:type="fixed"/>
        <w:tblLook w:val="0000" w:firstRow="0" w:lastRow="0" w:firstColumn="0" w:lastColumn="0" w:noHBand="0" w:noVBand="0"/>
      </w:tblPr>
      <w:tblGrid>
        <w:gridCol w:w="2640"/>
        <w:gridCol w:w="2640"/>
        <w:gridCol w:w="2937"/>
      </w:tblGrid>
      <w:tr w:rsidR="00BF7DFB" w14:paraId="34FB05E0" w14:textId="77777777" w:rsidTr="00FB06FF">
        <w:tc>
          <w:tcPr>
            <w:tcW w:w="2640" w:type="dxa"/>
          </w:tcPr>
          <w:p w14:paraId="0D2584E3" w14:textId="230F7E84" w:rsidR="00BF7DFB" w:rsidRPr="00FB06FF" w:rsidRDefault="00BF7DFB" w:rsidP="00AE5DB3">
            <w:pPr>
              <w:pStyle w:val="Compact"/>
              <w:spacing w:line="360" w:lineRule="auto"/>
              <w:jc w:val="center"/>
            </w:pPr>
            <w:proofErr w:type="spellStart"/>
            <w:r w:rsidRPr="00FB06FF">
              <w:rPr>
                <w:rFonts w:cs="font1303"/>
                <w:b/>
                <w:bCs/>
              </w:rPr>
              <w:t>Tekrar</w:t>
            </w:r>
            <w:proofErr w:type="spellEnd"/>
            <w:r w:rsidRPr="00FB06FF">
              <w:rPr>
                <w:rFonts w:cs="font1303"/>
                <w:b/>
                <w:bCs/>
              </w:rPr>
              <w:t xml:space="preserve"> </w:t>
            </w:r>
            <w:proofErr w:type="spellStart"/>
            <w:r w:rsidRPr="00FB06FF">
              <w:rPr>
                <w:rFonts w:cs="font1303"/>
                <w:b/>
                <w:bCs/>
              </w:rPr>
              <w:t>Sayısı</w:t>
            </w:r>
            <w:proofErr w:type="spellEnd"/>
            <w:r w:rsidRPr="00FB06FF">
              <w:rPr>
                <w:rFonts w:cs="font1303"/>
                <w:b/>
                <w:bCs/>
              </w:rPr>
              <w:t xml:space="preserve"> (</w:t>
            </w:r>
            <m:oMath>
              <m:r>
                <m:rPr>
                  <m:sty m:val="p"/>
                </m:rPr>
                <w:rPr>
                  <w:rFonts w:ascii="Cambria Math"/>
                </w:rPr>
                <m:t>n</m:t>
              </m:r>
            </m:oMath>
            <w:r w:rsidRPr="00FB06FF">
              <w:rPr>
                <w:rFonts w:cs="font1303"/>
                <w:b/>
                <w:bCs/>
              </w:rPr>
              <w:t>)</w:t>
            </w:r>
          </w:p>
        </w:tc>
        <w:tc>
          <w:tcPr>
            <w:tcW w:w="2640" w:type="dxa"/>
          </w:tcPr>
          <w:p w14:paraId="7367AEEF" w14:textId="45E25684" w:rsidR="00BF7DFB" w:rsidRPr="00FB06FF" w:rsidRDefault="00BF7DFB" w:rsidP="00AE5DB3">
            <w:pPr>
              <w:pStyle w:val="Compact"/>
              <w:spacing w:line="360" w:lineRule="auto"/>
              <w:jc w:val="center"/>
            </w:pPr>
            <w:proofErr w:type="spellStart"/>
            <w:r w:rsidRPr="00FB06FF">
              <w:rPr>
                <w:rFonts w:cs="font1303"/>
                <w:b/>
                <w:bCs/>
              </w:rPr>
              <w:t>Kolaylık</w:t>
            </w:r>
            <w:proofErr w:type="spellEnd"/>
            <w:r w:rsidRPr="00FB06FF">
              <w:rPr>
                <w:rFonts w:cs="font1303"/>
                <w:b/>
                <w:bCs/>
              </w:rPr>
              <w:t xml:space="preserve"> </w:t>
            </w:r>
            <w:proofErr w:type="spellStart"/>
            <w:r w:rsidRPr="00FB06FF">
              <w:rPr>
                <w:rFonts w:cs="font1303"/>
                <w:b/>
                <w:bCs/>
              </w:rPr>
              <w:t>Faktörü</w:t>
            </w:r>
            <w:proofErr w:type="spellEnd"/>
            <w:r w:rsidRPr="00FB06FF">
              <w:rPr>
                <w:rFonts w:cs="font1303"/>
                <w:b/>
                <w:bCs/>
              </w:rPr>
              <w:t xml:space="preserve"> (</w:t>
            </w:r>
            <m:oMath>
              <m:r>
                <m:rPr>
                  <m:sty m:val="p"/>
                </m:rPr>
                <w:rPr>
                  <w:rFonts w:ascii="Cambria Math"/>
                </w:rPr>
                <m:t>EF</m:t>
              </m:r>
            </m:oMath>
            <w:r w:rsidRPr="00FB06FF">
              <w:rPr>
                <w:rFonts w:cs="font1303"/>
                <w:b/>
                <w:bCs/>
              </w:rPr>
              <w:t>)</w:t>
            </w:r>
          </w:p>
        </w:tc>
        <w:tc>
          <w:tcPr>
            <w:tcW w:w="2937" w:type="dxa"/>
          </w:tcPr>
          <w:p w14:paraId="6BAF090C" w14:textId="6E61B476" w:rsidR="00BF7DFB" w:rsidRPr="00FB06FF" w:rsidRDefault="00BF7DFB" w:rsidP="00AE5DB3">
            <w:pPr>
              <w:pStyle w:val="Compact"/>
              <w:spacing w:line="360" w:lineRule="auto"/>
              <w:jc w:val="center"/>
            </w:pPr>
            <w:proofErr w:type="spellStart"/>
            <w:r w:rsidRPr="00FB06FF">
              <w:rPr>
                <w:rFonts w:cs="font1303"/>
                <w:b/>
                <w:bCs/>
              </w:rPr>
              <w:t>Tekrar</w:t>
            </w:r>
            <w:proofErr w:type="spellEnd"/>
            <w:r w:rsidRPr="00FB06FF">
              <w:rPr>
                <w:rFonts w:cs="font1303"/>
                <w:b/>
                <w:bCs/>
              </w:rPr>
              <w:t xml:space="preserve"> </w:t>
            </w:r>
            <w:proofErr w:type="spellStart"/>
            <w:r w:rsidRPr="00FB06FF">
              <w:rPr>
                <w:rFonts w:cs="font1303"/>
                <w:b/>
                <w:bCs/>
              </w:rPr>
              <w:t>Aralığı</w:t>
            </w:r>
            <w:proofErr w:type="spellEnd"/>
            <w:r w:rsidRPr="00FB06FF">
              <w:rPr>
                <w:rFonts w:cs="font1303"/>
                <w:b/>
                <w:bCs/>
              </w:rPr>
              <w:t xml:space="preserve"> (</w:t>
            </w:r>
            <m:oMath>
              <m:r>
                <m:rPr>
                  <m:sty m:val="p"/>
                </m:rPr>
                <w:rPr>
                  <w:rFonts w:ascii="Cambria Math"/>
                </w:rPr>
                <m:t>I</m:t>
              </m:r>
            </m:oMath>
            <w:r w:rsidRPr="00FB06FF">
              <w:rPr>
                <w:rFonts w:cs="font1303"/>
                <w:b/>
                <w:bCs/>
              </w:rPr>
              <w:t>, Gün)</w:t>
            </w:r>
          </w:p>
        </w:tc>
      </w:tr>
      <w:tr w:rsidR="00BF7DFB" w14:paraId="58A7A7E7" w14:textId="77777777" w:rsidTr="00FB06FF">
        <w:tc>
          <w:tcPr>
            <w:tcW w:w="2640" w:type="dxa"/>
          </w:tcPr>
          <w:p w14:paraId="1D1D273D" w14:textId="77777777" w:rsidR="00BF7DFB" w:rsidRDefault="00BF7DFB" w:rsidP="00AE5DB3">
            <w:pPr>
              <w:pStyle w:val="Compact"/>
              <w:spacing w:line="360" w:lineRule="auto"/>
              <w:jc w:val="center"/>
            </w:pPr>
            <w:r>
              <w:rPr>
                <w:rFonts w:cs="font1303"/>
              </w:rPr>
              <w:t>1</w:t>
            </w:r>
          </w:p>
        </w:tc>
        <w:tc>
          <w:tcPr>
            <w:tcW w:w="2640" w:type="dxa"/>
          </w:tcPr>
          <w:p w14:paraId="0276FFDE" w14:textId="77777777" w:rsidR="00BF7DFB" w:rsidRDefault="00BF7DFB" w:rsidP="00AE5DB3">
            <w:pPr>
              <w:pStyle w:val="Compact"/>
              <w:spacing w:line="360" w:lineRule="auto"/>
              <w:jc w:val="center"/>
            </w:pPr>
            <w:r>
              <w:rPr>
                <w:rFonts w:cs="font1303"/>
              </w:rPr>
              <w:t>2.50</w:t>
            </w:r>
          </w:p>
        </w:tc>
        <w:tc>
          <w:tcPr>
            <w:tcW w:w="2937" w:type="dxa"/>
          </w:tcPr>
          <w:p w14:paraId="2A429DAC" w14:textId="77777777" w:rsidR="00BF7DFB" w:rsidRDefault="00BF7DFB" w:rsidP="00AE5DB3">
            <w:pPr>
              <w:pStyle w:val="Compact"/>
              <w:spacing w:line="360" w:lineRule="auto"/>
              <w:jc w:val="center"/>
            </w:pPr>
            <w:r>
              <w:rPr>
                <w:rFonts w:cs="font1303"/>
              </w:rPr>
              <w:t>1</w:t>
            </w:r>
          </w:p>
        </w:tc>
      </w:tr>
      <w:tr w:rsidR="00BF7DFB" w14:paraId="08CA22B4" w14:textId="77777777" w:rsidTr="00FB06FF">
        <w:tc>
          <w:tcPr>
            <w:tcW w:w="2640" w:type="dxa"/>
          </w:tcPr>
          <w:p w14:paraId="32E12049" w14:textId="77777777" w:rsidR="00BF7DFB" w:rsidRDefault="00BF7DFB" w:rsidP="00AE5DB3">
            <w:pPr>
              <w:pStyle w:val="Compact"/>
              <w:spacing w:line="360" w:lineRule="auto"/>
              <w:jc w:val="center"/>
            </w:pPr>
            <w:r>
              <w:rPr>
                <w:rFonts w:cs="font1303"/>
              </w:rPr>
              <w:t>2</w:t>
            </w:r>
          </w:p>
        </w:tc>
        <w:tc>
          <w:tcPr>
            <w:tcW w:w="2640" w:type="dxa"/>
          </w:tcPr>
          <w:p w14:paraId="01A0626C" w14:textId="77777777" w:rsidR="00BF7DFB" w:rsidRDefault="00BF7DFB" w:rsidP="00AE5DB3">
            <w:pPr>
              <w:pStyle w:val="Compact"/>
              <w:spacing w:line="360" w:lineRule="auto"/>
              <w:jc w:val="center"/>
            </w:pPr>
            <w:r>
              <w:rPr>
                <w:rFonts w:cs="font1303"/>
              </w:rPr>
              <w:t>2.50</w:t>
            </w:r>
          </w:p>
        </w:tc>
        <w:tc>
          <w:tcPr>
            <w:tcW w:w="2937" w:type="dxa"/>
          </w:tcPr>
          <w:p w14:paraId="00EC6ACE" w14:textId="77777777" w:rsidR="00BF7DFB" w:rsidRDefault="00BF7DFB" w:rsidP="00AE5DB3">
            <w:pPr>
              <w:pStyle w:val="Compact"/>
              <w:spacing w:line="360" w:lineRule="auto"/>
              <w:jc w:val="center"/>
            </w:pPr>
            <w:r>
              <w:rPr>
                <w:rFonts w:cs="font1303"/>
              </w:rPr>
              <w:t>6</w:t>
            </w:r>
          </w:p>
        </w:tc>
      </w:tr>
      <w:tr w:rsidR="00BF7DFB" w14:paraId="4FB626CD" w14:textId="77777777" w:rsidTr="00FB06FF">
        <w:tc>
          <w:tcPr>
            <w:tcW w:w="2640" w:type="dxa"/>
          </w:tcPr>
          <w:p w14:paraId="4DA20567" w14:textId="77777777" w:rsidR="00BF7DFB" w:rsidRDefault="00BF7DFB" w:rsidP="00AE5DB3">
            <w:pPr>
              <w:pStyle w:val="Compact"/>
              <w:spacing w:line="360" w:lineRule="auto"/>
              <w:jc w:val="center"/>
            </w:pPr>
            <w:r>
              <w:rPr>
                <w:rFonts w:cs="font1303"/>
              </w:rPr>
              <w:t>3</w:t>
            </w:r>
          </w:p>
        </w:tc>
        <w:tc>
          <w:tcPr>
            <w:tcW w:w="2640" w:type="dxa"/>
          </w:tcPr>
          <w:p w14:paraId="5BB61FD9" w14:textId="77777777" w:rsidR="00BF7DFB" w:rsidRDefault="00BF7DFB" w:rsidP="00AE5DB3">
            <w:pPr>
              <w:pStyle w:val="Compact"/>
              <w:spacing w:line="360" w:lineRule="auto"/>
              <w:jc w:val="center"/>
            </w:pPr>
            <w:r>
              <w:rPr>
                <w:rFonts w:cs="font1303"/>
              </w:rPr>
              <w:t>2.50</w:t>
            </w:r>
          </w:p>
        </w:tc>
        <w:tc>
          <w:tcPr>
            <w:tcW w:w="2937" w:type="dxa"/>
          </w:tcPr>
          <w:p w14:paraId="74F0A9FC" w14:textId="77777777" w:rsidR="00BF7DFB" w:rsidRDefault="00BF7DFB" w:rsidP="00AE5DB3">
            <w:pPr>
              <w:pStyle w:val="Compact"/>
              <w:spacing w:line="360" w:lineRule="auto"/>
              <w:jc w:val="center"/>
            </w:pPr>
            <w:r>
              <w:rPr>
                <w:rFonts w:cs="font1303"/>
              </w:rPr>
              <w:t>15</w:t>
            </w:r>
          </w:p>
        </w:tc>
      </w:tr>
      <w:tr w:rsidR="00BF7DFB" w14:paraId="4D67440E" w14:textId="77777777" w:rsidTr="00FB06FF">
        <w:tc>
          <w:tcPr>
            <w:tcW w:w="2640" w:type="dxa"/>
          </w:tcPr>
          <w:p w14:paraId="19FB62DD" w14:textId="77777777" w:rsidR="00BF7DFB" w:rsidRDefault="00BF7DFB" w:rsidP="00AE5DB3">
            <w:pPr>
              <w:pStyle w:val="Compact"/>
              <w:spacing w:line="360" w:lineRule="auto"/>
              <w:jc w:val="center"/>
            </w:pPr>
            <w:r>
              <w:rPr>
                <w:rFonts w:cs="font1303"/>
              </w:rPr>
              <w:t>4</w:t>
            </w:r>
          </w:p>
        </w:tc>
        <w:tc>
          <w:tcPr>
            <w:tcW w:w="2640" w:type="dxa"/>
          </w:tcPr>
          <w:p w14:paraId="5C0C6A56" w14:textId="77777777" w:rsidR="00BF7DFB" w:rsidRDefault="00BF7DFB" w:rsidP="00AE5DB3">
            <w:pPr>
              <w:pStyle w:val="Compact"/>
              <w:spacing w:line="360" w:lineRule="auto"/>
              <w:jc w:val="center"/>
            </w:pPr>
            <w:r>
              <w:rPr>
                <w:rFonts w:cs="font1303"/>
              </w:rPr>
              <w:t>2.50</w:t>
            </w:r>
          </w:p>
        </w:tc>
        <w:tc>
          <w:tcPr>
            <w:tcW w:w="2937" w:type="dxa"/>
          </w:tcPr>
          <w:p w14:paraId="63584BF8" w14:textId="77777777" w:rsidR="00BF7DFB" w:rsidRDefault="00BF7DFB" w:rsidP="00AE5DB3">
            <w:pPr>
              <w:pStyle w:val="Compact"/>
              <w:spacing w:line="360" w:lineRule="auto"/>
              <w:jc w:val="center"/>
            </w:pPr>
            <w:r>
              <w:rPr>
                <w:rFonts w:cs="font1303"/>
              </w:rPr>
              <w:t>38</w:t>
            </w:r>
          </w:p>
        </w:tc>
      </w:tr>
      <w:tr w:rsidR="00BF7DFB" w14:paraId="7E5CBB5A" w14:textId="77777777" w:rsidTr="00FB06FF">
        <w:tc>
          <w:tcPr>
            <w:tcW w:w="2640" w:type="dxa"/>
          </w:tcPr>
          <w:p w14:paraId="0DAABA8F" w14:textId="77777777" w:rsidR="00BF7DFB" w:rsidRDefault="00BF7DFB" w:rsidP="00AE5DB3">
            <w:pPr>
              <w:pStyle w:val="Compact"/>
              <w:spacing w:line="360" w:lineRule="auto"/>
              <w:jc w:val="center"/>
            </w:pPr>
            <w:r>
              <w:rPr>
                <w:rFonts w:cs="font1303"/>
              </w:rPr>
              <w:t>5</w:t>
            </w:r>
          </w:p>
        </w:tc>
        <w:tc>
          <w:tcPr>
            <w:tcW w:w="2640" w:type="dxa"/>
          </w:tcPr>
          <w:p w14:paraId="69C3C1E2" w14:textId="77777777" w:rsidR="00BF7DFB" w:rsidRDefault="00BF7DFB" w:rsidP="00AE5DB3">
            <w:pPr>
              <w:pStyle w:val="Compact"/>
              <w:spacing w:line="360" w:lineRule="auto"/>
              <w:jc w:val="center"/>
            </w:pPr>
            <w:r>
              <w:rPr>
                <w:rFonts w:cs="font1303"/>
              </w:rPr>
              <w:t>2.50</w:t>
            </w:r>
          </w:p>
        </w:tc>
        <w:tc>
          <w:tcPr>
            <w:tcW w:w="2937" w:type="dxa"/>
          </w:tcPr>
          <w:p w14:paraId="15F1F550" w14:textId="77777777" w:rsidR="00BF7DFB" w:rsidRDefault="00BF7DFB" w:rsidP="00AE5DB3">
            <w:pPr>
              <w:pStyle w:val="Compact"/>
              <w:spacing w:line="360" w:lineRule="auto"/>
              <w:jc w:val="center"/>
            </w:pPr>
            <w:r>
              <w:rPr>
                <w:rFonts w:cs="font1303"/>
              </w:rPr>
              <w:t>95</w:t>
            </w:r>
            <w:bookmarkStart w:id="39" w:name="tab%3Asrs_ilerleme"/>
            <w:bookmarkEnd w:id="39"/>
          </w:p>
        </w:tc>
      </w:tr>
    </w:tbl>
    <w:p w14:paraId="7ECDFF4F" w14:textId="77777777" w:rsidR="00FB06FF" w:rsidRDefault="00FB06FF" w:rsidP="00BF7DFB">
      <w:pPr>
        <w:pStyle w:val="GvdeMetni"/>
      </w:pPr>
    </w:p>
    <w:p w14:paraId="468C5BDD" w14:textId="29090FC3" w:rsidR="00BF7DFB" w:rsidRDefault="00BF7DFB" w:rsidP="00BF7DFB">
      <w:pPr>
        <w:pStyle w:val="GvdeMetni"/>
        <w:rPr>
          <w:b/>
          <w:bCs/>
        </w:rPr>
      </w:pPr>
      <w:proofErr w:type="spellStart"/>
      <w:r>
        <w:t>Oyunlaştırma</w:t>
      </w:r>
      <w:proofErr w:type="spellEnd"/>
      <w:r>
        <w:t xml:space="preserve"> </w:t>
      </w:r>
      <w:proofErr w:type="spellStart"/>
      <w:r>
        <w:t>bileşenleri</w:t>
      </w:r>
      <w:proofErr w:type="spellEnd"/>
      <w:r>
        <w:t xml:space="preserve">, </w:t>
      </w:r>
      <w:proofErr w:type="spellStart"/>
      <w:r>
        <w:t>öğrencilerin</w:t>
      </w:r>
      <w:proofErr w:type="spellEnd"/>
      <w:r>
        <w:t xml:space="preserve"> </w:t>
      </w:r>
      <w:proofErr w:type="spellStart"/>
      <w:r>
        <w:t>motivasyonunu</w:t>
      </w:r>
      <w:proofErr w:type="spellEnd"/>
      <w:r>
        <w:t xml:space="preserve"> </w:t>
      </w:r>
      <w:proofErr w:type="spellStart"/>
      <w:r>
        <w:t>sürdürülebilir</w:t>
      </w:r>
      <w:proofErr w:type="spellEnd"/>
      <w:r>
        <w:t xml:space="preserve"> </w:t>
      </w:r>
      <w:proofErr w:type="spellStart"/>
      <w:r>
        <w:t>kılmak</w:t>
      </w:r>
      <w:proofErr w:type="spellEnd"/>
      <w:r>
        <w:t xml:space="preserve"> </w:t>
      </w:r>
      <w:proofErr w:type="spellStart"/>
      <w:r>
        <w:t>için</w:t>
      </w:r>
      <w:proofErr w:type="spellEnd"/>
      <w:r>
        <w:t xml:space="preserve"> </w:t>
      </w:r>
      <w:proofErr w:type="spellStart"/>
      <w:r>
        <w:t>tasarlanmış</w:t>
      </w:r>
      <w:proofErr w:type="spellEnd"/>
      <w:r>
        <w:t xml:space="preserve"> </w:t>
      </w:r>
      <w:proofErr w:type="spellStart"/>
      <w:r>
        <w:t>üç</w:t>
      </w:r>
      <w:proofErr w:type="spellEnd"/>
      <w:r>
        <w:t xml:space="preserve"> </w:t>
      </w:r>
      <w:proofErr w:type="spellStart"/>
      <w:r>
        <w:t>farklı</w:t>
      </w:r>
      <w:proofErr w:type="spellEnd"/>
      <w:r>
        <w:t xml:space="preserve"> mini </w:t>
      </w:r>
      <w:proofErr w:type="spellStart"/>
      <w:r>
        <w:t>oyundan</w:t>
      </w:r>
      <w:proofErr w:type="spellEnd"/>
      <w:r>
        <w:t xml:space="preserve"> </w:t>
      </w:r>
      <w:proofErr w:type="spellStart"/>
      <w:r>
        <w:t>oluşmaktadır</w:t>
      </w:r>
      <w:proofErr w:type="spellEnd"/>
      <w:r>
        <w:t xml:space="preserve">. </w:t>
      </w:r>
      <w:proofErr w:type="spellStart"/>
      <w:r>
        <w:t>Oyunların</w:t>
      </w:r>
      <w:proofErr w:type="spellEnd"/>
      <w:r>
        <w:t xml:space="preserve"> </w:t>
      </w:r>
      <w:proofErr w:type="spellStart"/>
      <w:r>
        <w:t>deneyim</w:t>
      </w:r>
      <w:proofErr w:type="spellEnd"/>
      <w:r>
        <w:t xml:space="preserve"> </w:t>
      </w:r>
      <w:proofErr w:type="spellStart"/>
      <w:r>
        <w:t>katsayıları</w:t>
      </w:r>
      <w:proofErr w:type="spellEnd"/>
      <w:r>
        <w:t xml:space="preserve"> (XP) </w:t>
      </w:r>
      <w:proofErr w:type="spellStart"/>
      <w:r>
        <w:t>ve</w:t>
      </w:r>
      <w:proofErr w:type="spellEnd"/>
      <w:r>
        <w:t xml:space="preserve"> </w:t>
      </w:r>
      <w:proofErr w:type="spellStart"/>
      <w:r>
        <w:t>başarı</w:t>
      </w:r>
      <w:proofErr w:type="spellEnd"/>
      <w:r>
        <w:t xml:space="preserve"> </w:t>
      </w:r>
      <w:proofErr w:type="spellStart"/>
      <w:r>
        <w:t>puanlamaları</w:t>
      </w:r>
      <w:proofErr w:type="spellEnd"/>
      <w:r>
        <w:t xml:space="preserve"> </w:t>
      </w:r>
      <w:proofErr w:type="spellStart"/>
      <w:r w:rsidR="0010483D">
        <w:t>bahsedilen</w:t>
      </w:r>
      <w:proofErr w:type="spellEnd"/>
      <w:r w:rsidR="0010483D">
        <w:t xml:space="preserve"> </w:t>
      </w:r>
      <w:proofErr w:type="spellStart"/>
      <w:r>
        <w:t>matematiksel</w:t>
      </w:r>
      <w:proofErr w:type="spellEnd"/>
      <w:r>
        <w:t xml:space="preserve"> </w:t>
      </w:r>
      <w:proofErr w:type="spellStart"/>
      <w:r>
        <w:t>kurallara</w:t>
      </w:r>
      <w:proofErr w:type="spellEnd"/>
      <w:r>
        <w:t xml:space="preserve"> </w:t>
      </w:r>
      <w:proofErr w:type="spellStart"/>
      <w:r>
        <w:t>göre</w:t>
      </w:r>
      <w:proofErr w:type="spellEnd"/>
      <w:r>
        <w:t xml:space="preserve"> </w:t>
      </w:r>
      <w:proofErr w:type="spellStart"/>
      <w:r>
        <w:t>arka</w:t>
      </w:r>
      <w:proofErr w:type="spellEnd"/>
      <w:r>
        <w:t xml:space="preserve"> </w:t>
      </w:r>
      <w:proofErr w:type="spellStart"/>
      <w:r>
        <w:t>planda</w:t>
      </w:r>
      <w:proofErr w:type="spellEnd"/>
      <w:r>
        <w:t xml:space="preserve"> </w:t>
      </w:r>
      <w:proofErr w:type="spellStart"/>
      <w:r>
        <w:t>hesaplanarak</w:t>
      </w:r>
      <w:proofErr w:type="spellEnd"/>
      <w:r>
        <w:t xml:space="preserve"> </w:t>
      </w:r>
      <w:proofErr w:type="spellStart"/>
      <w:r>
        <w:t>veritabanına</w:t>
      </w:r>
      <w:proofErr w:type="spellEnd"/>
      <w:r>
        <w:t xml:space="preserve"> </w:t>
      </w:r>
      <w:proofErr w:type="spellStart"/>
      <w:r>
        <w:t>işlenmektedir</w:t>
      </w:r>
      <w:proofErr w:type="spellEnd"/>
      <w:r w:rsidR="0010483D">
        <w:t>.</w:t>
      </w:r>
    </w:p>
    <w:p w14:paraId="7E85E69D" w14:textId="155B0E37" w:rsidR="00FB06FF" w:rsidRDefault="00BF7DFB" w:rsidP="00FB06FF">
      <w:pPr>
        <w:numPr>
          <w:ilvl w:val="0"/>
          <w:numId w:val="36"/>
        </w:numPr>
        <w:suppressAutoHyphens/>
        <w:spacing w:before="0" w:after="200"/>
        <w:rPr>
          <w:rFonts w:ascii="Times New Roman" w:hAnsi="Times New Roman"/>
        </w:rPr>
      </w:pPr>
      <w:r>
        <w:rPr>
          <w:b/>
          <w:bCs/>
        </w:rPr>
        <w:t xml:space="preserve">Zamana </w:t>
      </w:r>
      <w:proofErr w:type="spellStart"/>
      <w:r>
        <w:rPr>
          <w:b/>
          <w:bCs/>
        </w:rPr>
        <w:t>Karşı</w:t>
      </w:r>
      <w:proofErr w:type="spellEnd"/>
      <w:r>
        <w:rPr>
          <w:b/>
          <w:bCs/>
        </w:rPr>
        <w:t xml:space="preserve"> </w:t>
      </w:r>
      <w:proofErr w:type="spellStart"/>
      <w:r>
        <w:rPr>
          <w:b/>
          <w:bCs/>
        </w:rPr>
        <w:t>Penaltı</w:t>
      </w:r>
      <w:proofErr w:type="spellEnd"/>
      <w:r>
        <w:rPr>
          <w:b/>
          <w:bCs/>
        </w:rPr>
        <w:t>:</w:t>
      </w:r>
      <w:r>
        <w:t xml:space="preserve"> </w:t>
      </w:r>
      <w:proofErr w:type="spellStart"/>
      <w:r w:rsidRPr="00270921">
        <w:rPr>
          <w:rFonts w:ascii="Times New Roman" w:hAnsi="Times New Roman"/>
        </w:rPr>
        <w:t>Kelime-anlam</w:t>
      </w:r>
      <w:proofErr w:type="spellEnd"/>
      <w:r w:rsidRPr="00270921">
        <w:rPr>
          <w:rFonts w:ascii="Times New Roman" w:hAnsi="Times New Roman"/>
        </w:rPr>
        <w:t xml:space="preserve"> </w:t>
      </w:r>
      <w:proofErr w:type="spellStart"/>
      <w:r w:rsidRPr="00270921">
        <w:rPr>
          <w:rFonts w:ascii="Times New Roman" w:hAnsi="Times New Roman"/>
        </w:rPr>
        <w:t>eşleme</w:t>
      </w:r>
      <w:proofErr w:type="spellEnd"/>
      <w:r w:rsidRPr="00270921">
        <w:rPr>
          <w:rFonts w:ascii="Times New Roman" w:hAnsi="Times New Roman"/>
        </w:rPr>
        <w:t xml:space="preserve"> </w:t>
      </w:r>
      <w:proofErr w:type="spellStart"/>
      <w:r w:rsidRPr="00270921">
        <w:rPr>
          <w:rFonts w:ascii="Times New Roman" w:hAnsi="Times New Roman"/>
        </w:rPr>
        <w:t>oyunudur</w:t>
      </w:r>
      <w:proofErr w:type="spellEnd"/>
      <w:r w:rsidRPr="00270921">
        <w:rPr>
          <w:rFonts w:ascii="Times New Roman" w:hAnsi="Times New Roman"/>
        </w:rPr>
        <w:t xml:space="preserve">. Her </w:t>
      </w:r>
      <w:proofErr w:type="spellStart"/>
      <w:r w:rsidRPr="00270921">
        <w:rPr>
          <w:rFonts w:ascii="Times New Roman" w:hAnsi="Times New Roman"/>
        </w:rPr>
        <w:t>doğru</w:t>
      </w:r>
      <w:proofErr w:type="spellEnd"/>
      <w:r w:rsidRPr="00270921">
        <w:rPr>
          <w:rFonts w:ascii="Times New Roman" w:hAnsi="Times New Roman"/>
        </w:rPr>
        <w:t xml:space="preserve"> </w:t>
      </w:r>
      <w:proofErr w:type="spellStart"/>
      <w:r w:rsidRPr="00270921">
        <w:rPr>
          <w:rFonts w:ascii="Times New Roman" w:hAnsi="Times New Roman"/>
        </w:rPr>
        <w:t>gol</w:t>
      </w:r>
      <w:proofErr w:type="spellEnd"/>
      <w:r w:rsidRPr="00270921">
        <w:rPr>
          <w:rFonts w:ascii="Times New Roman" w:hAnsi="Times New Roman"/>
        </w:rPr>
        <w:t xml:space="preserve">, </w:t>
      </w:r>
      <w:proofErr w:type="spellStart"/>
      <w:r w:rsidRPr="00270921">
        <w:rPr>
          <w:rFonts w:ascii="Times New Roman" w:hAnsi="Times New Roman"/>
        </w:rPr>
        <w:t>kalan</w:t>
      </w:r>
      <w:proofErr w:type="spellEnd"/>
      <w:r w:rsidRPr="00270921">
        <w:rPr>
          <w:rFonts w:ascii="Times New Roman" w:hAnsi="Times New Roman"/>
        </w:rPr>
        <w:t xml:space="preserve"> </w:t>
      </w:r>
      <w:proofErr w:type="spellStart"/>
      <w:r w:rsidRPr="00270921">
        <w:rPr>
          <w:rFonts w:ascii="Times New Roman" w:hAnsi="Times New Roman"/>
        </w:rPr>
        <w:t>süreyle</w:t>
      </w:r>
      <w:proofErr w:type="spellEnd"/>
      <w:r w:rsidRPr="00270921">
        <w:rPr>
          <w:rFonts w:ascii="Times New Roman" w:hAnsi="Times New Roman"/>
        </w:rPr>
        <w:t xml:space="preserve"> </w:t>
      </w:r>
      <w:proofErr w:type="spellStart"/>
      <w:r w:rsidRPr="00270921">
        <w:rPr>
          <w:rFonts w:ascii="Times New Roman" w:hAnsi="Times New Roman"/>
        </w:rPr>
        <w:t>orantılı</w:t>
      </w:r>
      <w:proofErr w:type="spellEnd"/>
      <w:r w:rsidRPr="00270921">
        <w:rPr>
          <w:rFonts w:ascii="Times New Roman" w:hAnsi="Times New Roman"/>
        </w:rPr>
        <w:t xml:space="preserve"> </w:t>
      </w:r>
      <w:proofErr w:type="spellStart"/>
      <w:r w:rsidRPr="00270921">
        <w:rPr>
          <w:rFonts w:ascii="Times New Roman" w:hAnsi="Times New Roman"/>
        </w:rPr>
        <w:t>olarak</w:t>
      </w:r>
      <w:proofErr w:type="spellEnd"/>
      <w:r w:rsidRPr="00270921">
        <w:rPr>
          <w:rFonts w:ascii="Times New Roman" w:hAnsi="Times New Roman"/>
        </w:rPr>
        <w:t xml:space="preserve"> XP </w:t>
      </w:r>
      <w:proofErr w:type="spellStart"/>
      <w:r w:rsidRPr="00270921">
        <w:rPr>
          <w:rFonts w:ascii="Times New Roman" w:hAnsi="Times New Roman"/>
        </w:rPr>
        <w:t>kazandırır</w:t>
      </w:r>
      <w:proofErr w:type="spellEnd"/>
      <w:r w:rsidR="00FB06FF">
        <w:rPr>
          <w:rFonts w:ascii="Times New Roman" w:hAnsi="Times New Roman"/>
        </w:rPr>
        <w:t>.</w:t>
      </w:r>
    </w:p>
    <w:p w14:paraId="017E5533" w14:textId="06185123" w:rsidR="00FB06FF" w:rsidRDefault="00FB06FF" w:rsidP="005769F4">
      <w:pPr>
        <w:suppressAutoHyphens/>
        <w:spacing w:before="0" w:after="200"/>
        <w:ind w:left="720"/>
        <w:jc w:val="center"/>
        <w:rPr>
          <w:rFonts w:ascii="Times New Roman" w:hAnsi="Times New Roman"/>
        </w:rPr>
      </w:pPr>
      <w:r w:rsidRPr="00FB06FF">
        <w:rPr>
          <w:rFonts w:ascii="Times New Roman" w:hAnsi="Times New Roman"/>
          <w:noProof/>
        </w:rPr>
        <w:drawing>
          <wp:inline distT="0" distB="0" distL="0" distR="0" wp14:anchorId="1C083DBD" wp14:editId="0DA8C837">
            <wp:extent cx="1263747" cy="2523744"/>
            <wp:effectExtent l="0" t="0" r="0" b="0"/>
            <wp:docPr id="26307195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071954" name=""/>
                    <pic:cNvPicPr/>
                  </pic:nvPicPr>
                  <pic:blipFill>
                    <a:blip r:embed="rId39"/>
                    <a:stretch>
                      <a:fillRect/>
                    </a:stretch>
                  </pic:blipFill>
                  <pic:spPr>
                    <a:xfrm>
                      <a:off x="0" y="0"/>
                      <a:ext cx="1273730" cy="2543681"/>
                    </a:xfrm>
                    <a:prstGeom prst="rect">
                      <a:avLst/>
                    </a:prstGeom>
                  </pic:spPr>
                </pic:pic>
              </a:graphicData>
            </a:graphic>
          </wp:inline>
        </w:drawing>
      </w:r>
      <w:r w:rsidR="005769F4">
        <w:rPr>
          <w:rFonts w:ascii="Times New Roman" w:hAnsi="Times New Roman"/>
        </w:rPr>
        <w:t xml:space="preserve"> </w:t>
      </w:r>
      <w:r w:rsidRPr="00FB06FF">
        <w:rPr>
          <w:rFonts w:ascii="Times New Roman" w:hAnsi="Times New Roman"/>
          <w:noProof/>
        </w:rPr>
        <w:drawing>
          <wp:inline distT="0" distB="0" distL="0" distR="0" wp14:anchorId="4C451B74" wp14:editId="01933BC5">
            <wp:extent cx="1243584" cy="2541710"/>
            <wp:effectExtent l="0" t="0" r="0" b="0"/>
            <wp:docPr id="26895688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956888" name=""/>
                    <pic:cNvPicPr/>
                  </pic:nvPicPr>
                  <pic:blipFill>
                    <a:blip r:embed="rId40"/>
                    <a:stretch>
                      <a:fillRect/>
                    </a:stretch>
                  </pic:blipFill>
                  <pic:spPr>
                    <a:xfrm>
                      <a:off x="0" y="0"/>
                      <a:ext cx="1249132" cy="2553050"/>
                    </a:xfrm>
                    <a:prstGeom prst="rect">
                      <a:avLst/>
                    </a:prstGeom>
                  </pic:spPr>
                </pic:pic>
              </a:graphicData>
            </a:graphic>
          </wp:inline>
        </w:drawing>
      </w:r>
    </w:p>
    <w:p w14:paraId="0434CB3F" w14:textId="221C0A82" w:rsidR="0010483D" w:rsidRPr="00FB06FF" w:rsidRDefault="0010483D" w:rsidP="005769F4">
      <w:pPr>
        <w:suppressAutoHyphens/>
        <w:spacing w:before="0" w:after="200"/>
        <w:ind w:left="720"/>
        <w:jc w:val="center"/>
        <w:rPr>
          <w:rFonts w:ascii="Times New Roman" w:hAnsi="Times New Roman"/>
        </w:rPr>
      </w:pPr>
      <w:r w:rsidRPr="005769F4">
        <w:rPr>
          <w:b/>
          <w:bCs/>
          <w:noProof/>
        </w:rPr>
        <w:t>Şekil 3.</w:t>
      </w:r>
      <w:r>
        <w:rPr>
          <w:b/>
          <w:bCs/>
          <w:noProof/>
        </w:rPr>
        <w:t>6.</w:t>
      </w:r>
      <w:r w:rsidRPr="005769F4">
        <w:rPr>
          <w:b/>
          <w:bCs/>
          <w:noProof/>
        </w:rPr>
        <w:t xml:space="preserve"> DailyWords Platformu</w:t>
      </w:r>
      <w:r>
        <w:rPr>
          <w:b/>
          <w:bCs/>
          <w:noProof/>
        </w:rPr>
        <w:t xml:space="preserve"> Zamana Karşı Penaltı Oyunu Ekran Çıktısı</w:t>
      </w:r>
    </w:p>
    <w:p w14:paraId="357E6DBB" w14:textId="4B70300B" w:rsidR="00BF7DFB" w:rsidRPr="00BF7DFB" w:rsidRDefault="00BF7DFB" w:rsidP="00BF7DFB">
      <w:pPr>
        <w:numPr>
          <w:ilvl w:val="0"/>
          <w:numId w:val="36"/>
        </w:numPr>
        <w:suppressAutoHyphens/>
        <w:spacing w:before="0" w:after="200"/>
        <w:rPr>
          <w:rFonts w:ascii="Cambria" w:hAnsi="Cambria"/>
        </w:rPr>
      </w:pPr>
      <w:r>
        <w:rPr>
          <w:b/>
          <w:bCs/>
        </w:rPr>
        <w:lastRenderedPageBreak/>
        <w:t xml:space="preserve">Swipe </w:t>
      </w:r>
      <w:proofErr w:type="gramStart"/>
      <w:r>
        <w:rPr>
          <w:b/>
          <w:bCs/>
        </w:rPr>
        <w:t>Match :</w:t>
      </w:r>
      <w:proofErr w:type="gramEnd"/>
      <w:r>
        <w:t xml:space="preserve"> </w:t>
      </w:r>
      <w:r w:rsidRPr="00BD1BBD">
        <w:rPr>
          <w:rFonts w:ascii="Times New Roman" w:hAnsi="Times New Roman"/>
        </w:rPr>
        <w:t xml:space="preserve">Kart </w:t>
      </w:r>
      <w:proofErr w:type="spellStart"/>
      <w:r w:rsidRPr="00BD1BBD">
        <w:rPr>
          <w:rFonts w:ascii="Times New Roman" w:hAnsi="Times New Roman"/>
        </w:rPr>
        <w:t>kaydırma</w:t>
      </w:r>
      <w:proofErr w:type="spellEnd"/>
      <w:r w:rsidRPr="00BD1BBD">
        <w:rPr>
          <w:rFonts w:ascii="Times New Roman" w:hAnsi="Times New Roman"/>
        </w:rPr>
        <w:t xml:space="preserve"> </w:t>
      </w:r>
      <w:proofErr w:type="spellStart"/>
      <w:r w:rsidRPr="00BD1BBD">
        <w:rPr>
          <w:rFonts w:ascii="Times New Roman" w:hAnsi="Times New Roman"/>
        </w:rPr>
        <w:t>tabanlı</w:t>
      </w:r>
      <w:proofErr w:type="spellEnd"/>
      <w:r w:rsidRPr="00BD1BBD">
        <w:rPr>
          <w:rFonts w:ascii="Times New Roman" w:hAnsi="Times New Roman"/>
        </w:rPr>
        <w:t xml:space="preserve"> </w:t>
      </w:r>
      <w:proofErr w:type="spellStart"/>
      <w:r w:rsidRPr="00BD1BBD">
        <w:rPr>
          <w:rFonts w:ascii="Times New Roman" w:hAnsi="Times New Roman"/>
        </w:rPr>
        <w:t>hızlı</w:t>
      </w:r>
      <w:proofErr w:type="spellEnd"/>
      <w:r w:rsidRPr="00BD1BBD">
        <w:rPr>
          <w:rFonts w:ascii="Times New Roman" w:hAnsi="Times New Roman"/>
        </w:rPr>
        <w:t xml:space="preserve"> </w:t>
      </w:r>
      <w:proofErr w:type="spellStart"/>
      <w:r w:rsidRPr="00BD1BBD">
        <w:rPr>
          <w:rFonts w:ascii="Times New Roman" w:hAnsi="Times New Roman"/>
        </w:rPr>
        <w:t>doğrulama</w:t>
      </w:r>
      <w:proofErr w:type="spellEnd"/>
      <w:r w:rsidRPr="00BD1BBD">
        <w:rPr>
          <w:rFonts w:ascii="Times New Roman" w:hAnsi="Times New Roman"/>
        </w:rPr>
        <w:t xml:space="preserve"> </w:t>
      </w:r>
      <w:proofErr w:type="spellStart"/>
      <w:r w:rsidRPr="00BD1BBD">
        <w:rPr>
          <w:rFonts w:ascii="Times New Roman" w:hAnsi="Times New Roman"/>
        </w:rPr>
        <w:t>oyunudur</w:t>
      </w:r>
      <w:proofErr w:type="spellEnd"/>
      <w:r w:rsidRPr="00BD1BBD">
        <w:rPr>
          <w:rFonts w:ascii="Times New Roman" w:hAnsi="Times New Roman"/>
        </w:rPr>
        <w:t xml:space="preserve">. Doğru </w:t>
      </w:r>
      <w:proofErr w:type="spellStart"/>
      <w:r w:rsidRPr="00BD1BBD">
        <w:rPr>
          <w:rFonts w:ascii="Times New Roman" w:hAnsi="Times New Roman"/>
        </w:rPr>
        <w:t>tahminler</w:t>
      </w:r>
      <w:proofErr w:type="spellEnd"/>
      <w:r w:rsidRPr="00BD1BBD">
        <w:rPr>
          <w:rFonts w:ascii="Times New Roman" w:hAnsi="Times New Roman"/>
        </w:rPr>
        <w:t xml:space="preserve"> </w:t>
      </w:r>
      <w:proofErr w:type="spellStart"/>
      <w:r w:rsidRPr="00BD1BBD">
        <w:rPr>
          <w:rFonts w:ascii="Times New Roman" w:hAnsi="Times New Roman"/>
        </w:rPr>
        <w:t>için</w:t>
      </w:r>
      <w:proofErr w:type="spellEnd"/>
      <w:r w:rsidRPr="00BD1BBD">
        <w:rPr>
          <w:rFonts w:ascii="Times New Roman" w:hAnsi="Times New Roman"/>
        </w:rPr>
        <w:t xml:space="preserve"> </w:t>
      </w:r>
      <w:proofErr w:type="spellStart"/>
      <w:r w:rsidRPr="00BD1BBD">
        <w:rPr>
          <w:rFonts w:ascii="Times New Roman" w:hAnsi="Times New Roman"/>
        </w:rPr>
        <w:t>taban</w:t>
      </w:r>
      <w:proofErr w:type="spellEnd"/>
      <w:r w:rsidRPr="00BD1BBD">
        <w:rPr>
          <w:rFonts w:ascii="Times New Roman" w:hAnsi="Times New Roman"/>
        </w:rPr>
        <w:t xml:space="preserve"> 2 XP </w:t>
      </w:r>
      <w:proofErr w:type="spellStart"/>
      <w:r w:rsidRPr="00BD1BBD">
        <w:rPr>
          <w:rFonts w:ascii="Times New Roman" w:hAnsi="Times New Roman"/>
        </w:rPr>
        <w:t>verilir</w:t>
      </w:r>
      <w:proofErr w:type="spellEnd"/>
      <w:r w:rsidRPr="00BD1BBD">
        <w:rPr>
          <w:rFonts w:ascii="Times New Roman" w:hAnsi="Times New Roman"/>
        </w:rPr>
        <w:t xml:space="preserve"> </w:t>
      </w:r>
      <w:proofErr w:type="spellStart"/>
      <w:r w:rsidRPr="00BD1BBD">
        <w:rPr>
          <w:rFonts w:ascii="Times New Roman" w:hAnsi="Times New Roman"/>
        </w:rPr>
        <w:t>ve</w:t>
      </w:r>
      <w:proofErr w:type="spellEnd"/>
      <w:r w:rsidRPr="00BD1BBD">
        <w:rPr>
          <w:rFonts w:ascii="Times New Roman" w:hAnsi="Times New Roman"/>
        </w:rPr>
        <w:t xml:space="preserve"> </w:t>
      </w:r>
      <w:proofErr w:type="spellStart"/>
      <w:r w:rsidRPr="00BD1BBD">
        <w:rPr>
          <w:rFonts w:ascii="Times New Roman" w:hAnsi="Times New Roman"/>
        </w:rPr>
        <w:t>ardışık</w:t>
      </w:r>
      <w:proofErr w:type="spellEnd"/>
      <w:r w:rsidRPr="00BD1BBD">
        <w:rPr>
          <w:rFonts w:ascii="Times New Roman" w:hAnsi="Times New Roman"/>
        </w:rPr>
        <w:t xml:space="preserve"> 3 </w:t>
      </w:r>
      <w:proofErr w:type="spellStart"/>
      <w:r w:rsidRPr="00BD1BBD">
        <w:rPr>
          <w:rFonts w:ascii="Times New Roman" w:hAnsi="Times New Roman"/>
        </w:rPr>
        <w:t>veya</w:t>
      </w:r>
      <w:proofErr w:type="spellEnd"/>
      <w:r w:rsidRPr="00BD1BBD">
        <w:rPr>
          <w:rFonts w:ascii="Times New Roman" w:hAnsi="Times New Roman"/>
        </w:rPr>
        <w:t xml:space="preserve"> </w:t>
      </w:r>
      <w:proofErr w:type="spellStart"/>
      <w:r w:rsidRPr="00BD1BBD">
        <w:rPr>
          <w:rFonts w:ascii="Times New Roman" w:hAnsi="Times New Roman"/>
        </w:rPr>
        <w:t>daha</w:t>
      </w:r>
      <w:proofErr w:type="spellEnd"/>
      <w:r w:rsidRPr="00BD1BBD">
        <w:rPr>
          <w:rFonts w:ascii="Times New Roman" w:hAnsi="Times New Roman"/>
        </w:rPr>
        <w:t xml:space="preserve"> </w:t>
      </w:r>
      <w:proofErr w:type="spellStart"/>
      <w:r w:rsidRPr="00BD1BBD">
        <w:rPr>
          <w:rFonts w:ascii="Times New Roman" w:hAnsi="Times New Roman"/>
        </w:rPr>
        <w:t>fazla</w:t>
      </w:r>
      <w:proofErr w:type="spellEnd"/>
      <w:r w:rsidRPr="00BD1BBD">
        <w:rPr>
          <w:rFonts w:ascii="Times New Roman" w:hAnsi="Times New Roman"/>
        </w:rPr>
        <w:t xml:space="preserve"> </w:t>
      </w:r>
      <w:proofErr w:type="spellStart"/>
      <w:r w:rsidRPr="00BD1BBD">
        <w:rPr>
          <w:rFonts w:ascii="Times New Roman" w:hAnsi="Times New Roman"/>
        </w:rPr>
        <w:t>doğru</w:t>
      </w:r>
      <w:proofErr w:type="spellEnd"/>
      <w:r w:rsidRPr="00BD1BBD">
        <w:rPr>
          <w:rFonts w:ascii="Times New Roman" w:hAnsi="Times New Roman"/>
        </w:rPr>
        <w:t xml:space="preserve"> </w:t>
      </w:r>
      <w:proofErr w:type="spellStart"/>
      <w:r w:rsidRPr="00BD1BBD">
        <w:rPr>
          <w:rFonts w:ascii="Times New Roman" w:hAnsi="Times New Roman"/>
        </w:rPr>
        <w:t>tahminde</w:t>
      </w:r>
      <w:proofErr w:type="spellEnd"/>
      <w:r w:rsidRPr="00BD1BBD">
        <w:rPr>
          <w:rFonts w:ascii="Times New Roman" w:hAnsi="Times New Roman"/>
        </w:rPr>
        <w:t xml:space="preserve"> </w:t>
      </w:r>
      <w:proofErr w:type="spellStart"/>
      <w:r w:rsidRPr="00BD1BBD">
        <w:rPr>
          <w:rFonts w:ascii="Times New Roman" w:hAnsi="Times New Roman"/>
        </w:rPr>
        <w:t>kombo</w:t>
      </w:r>
      <w:proofErr w:type="spellEnd"/>
      <w:r w:rsidRPr="00BD1BBD">
        <w:rPr>
          <w:rFonts w:ascii="Times New Roman" w:hAnsi="Times New Roman"/>
        </w:rPr>
        <w:t xml:space="preserve"> </w:t>
      </w:r>
      <w:proofErr w:type="spellStart"/>
      <w:r w:rsidRPr="00BD1BBD">
        <w:rPr>
          <w:rFonts w:ascii="Times New Roman" w:hAnsi="Times New Roman"/>
        </w:rPr>
        <w:t>çarpanı</w:t>
      </w:r>
      <w:proofErr w:type="spellEnd"/>
      <w:r w:rsidRPr="00BD1BBD">
        <w:rPr>
          <w:rFonts w:ascii="Times New Roman" w:hAnsi="Times New Roman"/>
        </w:rPr>
        <w:t xml:space="preserve"> </w:t>
      </w:r>
      <w:proofErr w:type="spellStart"/>
      <w:r w:rsidRPr="00BD1BBD">
        <w:rPr>
          <w:rFonts w:ascii="Times New Roman" w:hAnsi="Times New Roman"/>
        </w:rPr>
        <w:t>uygulanır</w:t>
      </w:r>
      <w:proofErr w:type="spellEnd"/>
    </w:p>
    <w:p w14:paraId="4C31BEB5" w14:textId="14650129" w:rsidR="00BF7DFB" w:rsidRDefault="00BF7DFB" w:rsidP="00BF7DFB">
      <w:pPr>
        <w:suppressAutoHyphens/>
        <w:spacing w:before="0" w:after="200"/>
        <w:ind w:left="720"/>
        <w:rPr>
          <w:noProof/>
        </w:rPr>
      </w:pPr>
      <w:r w:rsidRPr="00BF7DFB">
        <w:rPr>
          <w:rFonts w:ascii="Cambria" w:hAnsi="Cambria"/>
          <w:noProof/>
        </w:rPr>
        <w:drawing>
          <wp:inline distT="0" distB="0" distL="0" distR="0" wp14:anchorId="32C93F67" wp14:editId="17902057">
            <wp:extent cx="1373292" cy="2779776"/>
            <wp:effectExtent l="0" t="0" r="0" b="1905"/>
            <wp:docPr id="39372393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723938" name=""/>
                    <pic:cNvPicPr/>
                  </pic:nvPicPr>
                  <pic:blipFill>
                    <a:blip r:embed="rId41"/>
                    <a:stretch>
                      <a:fillRect/>
                    </a:stretch>
                  </pic:blipFill>
                  <pic:spPr>
                    <a:xfrm>
                      <a:off x="0" y="0"/>
                      <a:ext cx="1388350" cy="2810255"/>
                    </a:xfrm>
                    <a:prstGeom prst="rect">
                      <a:avLst/>
                    </a:prstGeom>
                  </pic:spPr>
                </pic:pic>
              </a:graphicData>
            </a:graphic>
          </wp:inline>
        </w:drawing>
      </w:r>
      <w:r w:rsidRPr="00BF7DFB">
        <w:rPr>
          <w:noProof/>
        </w:rPr>
        <w:t xml:space="preserve"> </w:t>
      </w:r>
      <w:r w:rsidRPr="00BF7DFB">
        <w:rPr>
          <w:rFonts w:ascii="Cambria" w:hAnsi="Cambria"/>
          <w:noProof/>
        </w:rPr>
        <w:drawing>
          <wp:inline distT="0" distB="0" distL="0" distR="0" wp14:anchorId="311D9FB1" wp14:editId="2CBAB56C">
            <wp:extent cx="1314273" cy="2788920"/>
            <wp:effectExtent l="0" t="0" r="635" b="0"/>
            <wp:docPr id="564275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2758" name=""/>
                    <pic:cNvPicPr/>
                  </pic:nvPicPr>
                  <pic:blipFill>
                    <a:blip r:embed="rId42"/>
                    <a:stretch>
                      <a:fillRect/>
                    </a:stretch>
                  </pic:blipFill>
                  <pic:spPr>
                    <a:xfrm>
                      <a:off x="0" y="0"/>
                      <a:ext cx="1329512" cy="2821258"/>
                    </a:xfrm>
                    <a:prstGeom prst="rect">
                      <a:avLst/>
                    </a:prstGeom>
                  </pic:spPr>
                </pic:pic>
              </a:graphicData>
            </a:graphic>
          </wp:inline>
        </w:drawing>
      </w:r>
      <w:r w:rsidRPr="00BF7DFB">
        <w:rPr>
          <w:noProof/>
        </w:rPr>
        <w:t xml:space="preserve"> </w:t>
      </w:r>
      <w:r w:rsidRPr="00BF7DFB">
        <w:rPr>
          <w:noProof/>
        </w:rPr>
        <w:drawing>
          <wp:inline distT="0" distB="0" distL="0" distR="0" wp14:anchorId="29F3C7AC" wp14:editId="7201F032">
            <wp:extent cx="1280160" cy="2809238"/>
            <wp:effectExtent l="0" t="0" r="0" b="0"/>
            <wp:docPr id="74323748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237482" name=""/>
                    <pic:cNvPicPr/>
                  </pic:nvPicPr>
                  <pic:blipFill>
                    <a:blip r:embed="rId43"/>
                    <a:stretch>
                      <a:fillRect/>
                    </a:stretch>
                  </pic:blipFill>
                  <pic:spPr>
                    <a:xfrm>
                      <a:off x="0" y="0"/>
                      <a:ext cx="1286481" cy="2823109"/>
                    </a:xfrm>
                    <a:prstGeom prst="rect">
                      <a:avLst/>
                    </a:prstGeom>
                  </pic:spPr>
                </pic:pic>
              </a:graphicData>
            </a:graphic>
          </wp:inline>
        </w:drawing>
      </w:r>
    </w:p>
    <w:p w14:paraId="239EBC30" w14:textId="7DB6228F" w:rsidR="0010483D" w:rsidRPr="00FB06FF" w:rsidRDefault="0010483D" w:rsidP="0010483D">
      <w:pPr>
        <w:suppressAutoHyphens/>
        <w:spacing w:before="0" w:after="200"/>
        <w:ind w:left="720"/>
        <w:jc w:val="center"/>
        <w:rPr>
          <w:rFonts w:ascii="Times New Roman" w:hAnsi="Times New Roman"/>
        </w:rPr>
      </w:pPr>
      <w:r w:rsidRPr="005769F4">
        <w:rPr>
          <w:b/>
          <w:bCs/>
          <w:noProof/>
        </w:rPr>
        <w:t>Şekil 3.</w:t>
      </w:r>
      <w:r>
        <w:rPr>
          <w:b/>
          <w:bCs/>
          <w:noProof/>
        </w:rPr>
        <w:t>7.</w:t>
      </w:r>
      <w:r w:rsidRPr="005769F4">
        <w:rPr>
          <w:b/>
          <w:bCs/>
          <w:noProof/>
        </w:rPr>
        <w:t xml:space="preserve"> DailyWords Platformu</w:t>
      </w:r>
      <w:r>
        <w:rPr>
          <w:b/>
          <w:bCs/>
          <w:noProof/>
        </w:rPr>
        <w:t xml:space="preserve"> Swipe Match Oyunu Ekran Çıktısı</w:t>
      </w:r>
    </w:p>
    <w:p w14:paraId="0309A229" w14:textId="77777777" w:rsidR="0010483D" w:rsidRPr="00404BC8" w:rsidRDefault="0010483D" w:rsidP="00BF7DFB">
      <w:pPr>
        <w:suppressAutoHyphens/>
        <w:spacing w:before="0" w:after="200"/>
        <w:ind w:left="720"/>
        <w:rPr>
          <w:rFonts w:ascii="Cambria" w:hAnsi="Cambria"/>
        </w:rPr>
      </w:pPr>
    </w:p>
    <w:p w14:paraId="4E446597" w14:textId="7C0A1D3B" w:rsidR="00BF7DFB" w:rsidRDefault="00BF7DFB" w:rsidP="00BF7DFB">
      <w:pPr>
        <w:numPr>
          <w:ilvl w:val="0"/>
          <w:numId w:val="36"/>
        </w:numPr>
        <w:suppressAutoHyphens/>
        <w:spacing w:before="0" w:after="200"/>
      </w:pPr>
      <w:r>
        <w:rPr>
          <w:b/>
          <w:bCs/>
        </w:rPr>
        <w:t>Bug Hunt:</w:t>
      </w:r>
      <w:r>
        <w:t xml:space="preserve"> </w:t>
      </w:r>
      <w:proofErr w:type="spellStart"/>
      <w:r w:rsidRPr="00270921">
        <w:rPr>
          <w:rFonts w:ascii="Times New Roman" w:hAnsi="Times New Roman"/>
        </w:rPr>
        <w:t>Sesli</w:t>
      </w:r>
      <w:proofErr w:type="spellEnd"/>
      <w:r w:rsidRPr="00270921">
        <w:rPr>
          <w:rFonts w:ascii="Times New Roman" w:hAnsi="Times New Roman"/>
        </w:rPr>
        <w:t xml:space="preserve"> </w:t>
      </w:r>
      <w:proofErr w:type="spellStart"/>
      <w:r w:rsidRPr="00270921">
        <w:rPr>
          <w:rFonts w:ascii="Times New Roman" w:hAnsi="Times New Roman"/>
        </w:rPr>
        <w:t>okunan</w:t>
      </w:r>
      <w:proofErr w:type="spellEnd"/>
      <w:r w:rsidRPr="00270921">
        <w:rPr>
          <w:rFonts w:ascii="Times New Roman" w:hAnsi="Times New Roman"/>
        </w:rPr>
        <w:t xml:space="preserve"> </w:t>
      </w:r>
      <w:proofErr w:type="spellStart"/>
      <w:r w:rsidRPr="00270921">
        <w:rPr>
          <w:rFonts w:ascii="Times New Roman" w:hAnsi="Times New Roman"/>
        </w:rPr>
        <w:t>kelimeyi</w:t>
      </w:r>
      <w:proofErr w:type="spellEnd"/>
      <w:r w:rsidRPr="00270921">
        <w:rPr>
          <w:rFonts w:ascii="Times New Roman" w:hAnsi="Times New Roman"/>
        </w:rPr>
        <w:t xml:space="preserve"> </w:t>
      </w:r>
      <w:proofErr w:type="spellStart"/>
      <w:r w:rsidRPr="00270921">
        <w:rPr>
          <w:rFonts w:ascii="Times New Roman" w:hAnsi="Times New Roman"/>
        </w:rPr>
        <w:t>hızlı</w:t>
      </w:r>
      <w:proofErr w:type="spellEnd"/>
      <w:r w:rsidRPr="00270921">
        <w:rPr>
          <w:rFonts w:ascii="Times New Roman" w:hAnsi="Times New Roman"/>
        </w:rPr>
        <w:t xml:space="preserve"> </w:t>
      </w:r>
      <w:proofErr w:type="spellStart"/>
      <w:r w:rsidRPr="00270921">
        <w:rPr>
          <w:rFonts w:ascii="Times New Roman" w:hAnsi="Times New Roman"/>
        </w:rPr>
        <w:t>ve</w:t>
      </w:r>
      <w:proofErr w:type="spellEnd"/>
      <w:r w:rsidRPr="00270921">
        <w:rPr>
          <w:rFonts w:ascii="Times New Roman" w:hAnsi="Times New Roman"/>
        </w:rPr>
        <w:t xml:space="preserve"> </w:t>
      </w:r>
      <w:proofErr w:type="spellStart"/>
      <w:r w:rsidRPr="00270921">
        <w:rPr>
          <w:rFonts w:ascii="Times New Roman" w:hAnsi="Times New Roman"/>
        </w:rPr>
        <w:t>hatasız</w:t>
      </w:r>
      <w:proofErr w:type="spellEnd"/>
      <w:r w:rsidRPr="00270921">
        <w:rPr>
          <w:rFonts w:ascii="Times New Roman" w:hAnsi="Times New Roman"/>
        </w:rPr>
        <w:t xml:space="preserve"> </w:t>
      </w:r>
      <w:proofErr w:type="spellStart"/>
      <w:r w:rsidRPr="00270921">
        <w:rPr>
          <w:rFonts w:ascii="Times New Roman" w:hAnsi="Times New Roman"/>
        </w:rPr>
        <w:t>yazma</w:t>
      </w:r>
      <w:proofErr w:type="spellEnd"/>
      <w:r w:rsidRPr="00270921">
        <w:rPr>
          <w:rFonts w:ascii="Times New Roman" w:hAnsi="Times New Roman"/>
        </w:rPr>
        <w:t xml:space="preserve"> </w:t>
      </w:r>
      <w:proofErr w:type="spellStart"/>
      <w:r w:rsidRPr="00270921">
        <w:rPr>
          <w:rFonts w:ascii="Times New Roman" w:hAnsi="Times New Roman"/>
        </w:rPr>
        <w:t>oyunudur</w:t>
      </w:r>
      <w:proofErr w:type="spellEnd"/>
      <w:r w:rsidRPr="00270921">
        <w:rPr>
          <w:rFonts w:ascii="Times New Roman" w:hAnsi="Times New Roman"/>
        </w:rPr>
        <w:t xml:space="preserve">. </w:t>
      </w:r>
      <w:proofErr w:type="spellStart"/>
      <w:r w:rsidRPr="00270921">
        <w:rPr>
          <w:rFonts w:ascii="Times New Roman" w:hAnsi="Times New Roman"/>
        </w:rPr>
        <w:t>Hatasız</w:t>
      </w:r>
      <w:proofErr w:type="spellEnd"/>
      <w:r w:rsidRPr="00270921">
        <w:rPr>
          <w:rFonts w:ascii="Times New Roman" w:hAnsi="Times New Roman"/>
        </w:rPr>
        <w:t xml:space="preserve"> </w:t>
      </w:r>
      <w:proofErr w:type="spellStart"/>
      <w:r w:rsidRPr="00270921">
        <w:rPr>
          <w:rFonts w:ascii="Times New Roman" w:hAnsi="Times New Roman"/>
        </w:rPr>
        <w:t>yazımlarda</w:t>
      </w:r>
      <w:proofErr w:type="spellEnd"/>
      <w:r w:rsidRPr="00270921">
        <w:rPr>
          <w:rFonts w:ascii="Times New Roman" w:hAnsi="Times New Roman"/>
        </w:rPr>
        <w:t xml:space="preserve"> </w:t>
      </w:r>
      <w:proofErr w:type="spellStart"/>
      <w:r w:rsidRPr="00270921">
        <w:rPr>
          <w:rFonts w:ascii="Times New Roman" w:hAnsi="Times New Roman"/>
        </w:rPr>
        <w:t>kombo</w:t>
      </w:r>
      <w:proofErr w:type="spellEnd"/>
      <w:r w:rsidRPr="00270921">
        <w:rPr>
          <w:rFonts w:ascii="Times New Roman" w:hAnsi="Times New Roman"/>
        </w:rPr>
        <w:t xml:space="preserve"> </w:t>
      </w:r>
      <w:proofErr w:type="spellStart"/>
      <w:r w:rsidRPr="00270921">
        <w:rPr>
          <w:rFonts w:ascii="Times New Roman" w:hAnsi="Times New Roman"/>
        </w:rPr>
        <w:t>bazlı</w:t>
      </w:r>
      <w:proofErr w:type="spellEnd"/>
      <w:r w:rsidRPr="00270921">
        <w:rPr>
          <w:rFonts w:ascii="Times New Roman" w:hAnsi="Times New Roman"/>
        </w:rPr>
        <w:t xml:space="preserve"> </w:t>
      </w:r>
      <w:proofErr w:type="spellStart"/>
      <w:r w:rsidRPr="00270921">
        <w:rPr>
          <w:rFonts w:ascii="Times New Roman" w:hAnsi="Times New Roman"/>
        </w:rPr>
        <w:t>ödül</w:t>
      </w:r>
      <w:proofErr w:type="spellEnd"/>
      <w:r w:rsidRPr="00270921">
        <w:rPr>
          <w:rFonts w:ascii="Times New Roman" w:hAnsi="Times New Roman"/>
        </w:rPr>
        <w:t xml:space="preserve"> </w:t>
      </w:r>
      <w:proofErr w:type="spellStart"/>
      <w:r w:rsidRPr="00270921">
        <w:rPr>
          <w:rFonts w:ascii="Times New Roman" w:hAnsi="Times New Roman"/>
        </w:rPr>
        <w:t>verilir</w:t>
      </w:r>
      <w:proofErr w:type="spellEnd"/>
      <w:r>
        <w:t>.</w:t>
      </w:r>
    </w:p>
    <w:p w14:paraId="47DD3C83" w14:textId="617DC9BF" w:rsidR="00BF7DFB" w:rsidRDefault="00BF7DFB" w:rsidP="005769F4">
      <w:pPr>
        <w:suppressAutoHyphens/>
        <w:spacing w:before="0" w:after="200"/>
        <w:ind w:left="720"/>
        <w:jc w:val="center"/>
      </w:pPr>
      <w:r w:rsidRPr="00BF7DFB">
        <w:rPr>
          <w:noProof/>
        </w:rPr>
        <w:drawing>
          <wp:inline distT="0" distB="0" distL="0" distR="0" wp14:anchorId="2F5F041F" wp14:editId="6B828E4D">
            <wp:extent cx="1341717" cy="2813538"/>
            <wp:effectExtent l="0" t="0" r="0" b="6350"/>
            <wp:docPr id="192665704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57042" name=""/>
                    <pic:cNvPicPr/>
                  </pic:nvPicPr>
                  <pic:blipFill>
                    <a:blip r:embed="rId44"/>
                    <a:stretch>
                      <a:fillRect/>
                    </a:stretch>
                  </pic:blipFill>
                  <pic:spPr>
                    <a:xfrm>
                      <a:off x="0" y="0"/>
                      <a:ext cx="1353178" cy="2837572"/>
                    </a:xfrm>
                    <a:prstGeom prst="rect">
                      <a:avLst/>
                    </a:prstGeom>
                  </pic:spPr>
                </pic:pic>
              </a:graphicData>
            </a:graphic>
          </wp:inline>
        </w:drawing>
      </w:r>
      <w:r w:rsidR="005769F4">
        <w:t xml:space="preserve"> </w:t>
      </w:r>
      <w:r w:rsidR="00FB06FF" w:rsidRPr="00FB06FF">
        <w:rPr>
          <w:noProof/>
        </w:rPr>
        <w:drawing>
          <wp:inline distT="0" distB="0" distL="0" distR="0" wp14:anchorId="498E5CBA" wp14:editId="6BB010E0">
            <wp:extent cx="1394806" cy="2831123"/>
            <wp:effectExtent l="0" t="0" r="0" b="7620"/>
            <wp:docPr id="23012125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121250" name=""/>
                    <pic:cNvPicPr/>
                  </pic:nvPicPr>
                  <pic:blipFill>
                    <a:blip r:embed="rId45"/>
                    <a:stretch>
                      <a:fillRect/>
                    </a:stretch>
                  </pic:blipFill>
                  <pic:spPr>
                    <a:xfrm>
                      <a:off x="0" y="0"/>
                      <a:ext cx="1402319" cy="2846372"/>
                    </a:xfrm>
                    <a:prstGeom prst="rect">
                      <a:avLst/>
                    </a:prstGeom>
                  </pic:spPr>
                </pic:pic>
              </a:graphicData>
            </a:graphic>
          </wp:inline>
        </w:drawing>
      </w:r>
    </w:p>
    <w:p w14:paraId="18AD9867" w14:textId="262FFF9C" w:rsidR="0010483D" w:rsidRPr="0010483D" w:rsidRDefault="0010483D" w:rsidP="0010483D">
      <w:pPr>
        <w:suppressAutoHyphens/>
        <w:spacing w:before="0" w:after="200"/>
        <w:ind w:left="720"/>
        <w:jc w:val="center"/>
        <w:rPr>
          <w:rFonts w:ascii="Times New Roman" w:hAnsi="Times New Roman"/>
        </w:rPr>
      </w:pPr>
      <w:r w:rsidRPr="005769F4">
        <w:rPr>
          <w:b/>
          <w:bCs/>
          <w:noProof/>
        </w:rPr>
        <w:t>Şekil 3.</w:t>
      </w:r>
      <w:r>
        <w:rPr>
          <w:b/>
          <w:bCs/>
          <w:noProof/>
        </w:rPr>
        <w:t>8.</w:t>
      </w:r>
      <w:r w:rsidRPr="005769F4">
        <w:rPr>
          <w:b/>
          <w:bCs/>
          <w:noProof/>
        </w:rPr>
        <w:t xml:space="preserve"> DailyWords Platformu</w:t>
      </w:r>
      <w:r>
        <w:rPr>
          <w:b/>
          <w:bCs/>
          <w:noProof/>
        </w:rPr>
        <w:t xml:space="preserve"> Bug Hunt Oyunu Ekran Çıktısı</w:t>
      </w:r>
    </w:p>
    <w:p w14:paraId="30FA36B6" w14:textId="575AFBC0" w:rsidR="00BF7DFB" w:rsidRDefault="00BF7DFB" w:rsidP="00BF7DFB">
      <w:pPr>
        <w:ind w:left="240"/>
      </w:pPr>
      <w:proofErr w:type="spellStart"/>
      <w:r>
        <w:lastRenderedPageBreak/>
        <w:t>Kullanıcıların</w:t>
      </w:r>
      <w:proofErr w:type="spellEnd"/>
      <w:r>
        <w:t xml:space="preserve"> </w:t>
      </w:r>
      <w:proofErr w:type="spellStart"/>
      <w:r>
        <w:t>platformu</w:t>
      </w:r>
      <w:proofErr w:type="spellEnd"/>
      <w:r>
        <w:t xml:space="preserve"> </w:t>
      </w:r>
      <w:proofErr w:type="spellStart"/>
      <w:r>
        <w:t>düzenli</w:t>
      </w:r>
      <w:proofErr w:type="spellEnd"/>
      <w:r>
        <w:t xml:space="preserve"> </w:t>
      </w:r>
      <w:proofErr w:type="spellStart"/>
      <w:r>
        <w:t>kullanmasını</w:t>
      </w:r>
      <w:proofErr w:type="spellEnd"/>
      <w:r>
        <w:t xml:space="preserve"> </w:t>
      </w:r>
      <w:proofErr w:type="spellStart"/>
      <w:r>
        <w:t>sağlayan</w:t>
      </w:r>
      <w:proofErr w:type="spellEnd"/>
      <w:r>
        <w:t xml:space="preserve"> </w:t>
      </w:r>
      <w:proofErr w:type="spellStart"/>
      <w:r>
        <w:t>seri</w:t>
      </w:r>
      <w:proofErr w:type="spellEnd"/>
      <w:r>
        <w:t xml:space="preserve"> (streak) </w:t>
      </w:r>
      <w:proofErr w:type="spellStart"/>
      <w:r>
        <w:t>takip</w:t>
      </w:r>
      <w:proofErr w:type="spellEnd"/>
      <w:r>
        <w:t xml:space="preserve"> </w:t>
      </w:r>
      <w:proofErr w:type="spellStart"/>
      <w:r>
        <w:t>mekanizması</w:t>
      </w:r>
      <w:proofErr w:type="spellEnd"/>
      <w:r>
        <w:t xml:space="preserve">, </w:t>
      </w:r>
      <w:proofErr w:type="spellStart"/>
      <w:r>
        <w:t>kullanıcının</w:t>
      </w:r>
      <w:proofErr w:type="spellEnd"/>
      <w:r>
        <w:t xml:space="preserve"> </w:t>
      </w:r>
      <w:proofErr w:type="spellStart"/>
      <w:r>
        <w:t>belirlediği</w:t>
      </w:r>
      <w:proofErr w:type="spellEnd"/>
      <w:r>
        <w:t xml:space="preserve"> </w:t>
      </w:r>
      <w:proofErr w:type="spellStart"/>
      <w:r>
        <w:t>günlük</w:t>
      </w:r>
      <w:proofErr w:type="spellEnd"/>
      <w:r>
        <w:t xml:space="preserve"> </w:t>
      </w:r>
      <w:proofErr w:type="spellStart"/>
      <w:r>
        <w:t>hedefe</w:t>
      </w:r>
      <w:proofErr w:type="spellEnd"/>
      <w:r>
        <w:t xml:space="preserve"> </w:t>
      </w:r>
      <w:proofErr w:type="spellStart"/>
      <w:r>
        <w:t>ulaşma</w:t>
      </w:r>
      <w:proofErr w:type="spellEnd"/>
      <w:r>
        <w:t xml:space="preserve"> </w:t>
      </w:r>
      <w:proofErr w:type="spellStart"/>
      <w:r>
        <w:t>durumunu</w:t>
      </w:r>
      <w:proofErr w:type="spellEnd"/>
      <w:r>
        <w:t xml:space="preserve"> her </w:t>
      </w:r>
      <w:proofErr w:type="spellStart"/>
      <w:r>
        <w:t>gün</w:t>
      </w:r>
      <w:proofErr w:type="spellEnd"/>
      <w:r>
        <w:t xml:space="preserve"> </w:t>
      </w:r>
      <w:proofErr w:type="spellStart"/>
      <w:r>
        <w:t>kontrol</w:t>
      </w:r>
      <w:proofErr w:type="spellEnd"/>
      <w:r>
        <w:t xml:space="preserve"> </w:t>
      </w:r>
      <w:proofErr w:type="spellStart"/>
      <w:r>
        <w:t>etmektedir</w:t>
      </w:r>
      <w:proofErr w:type="spellEnd"/>
      <w:r>
        <w:t xml:space="preserve">. </w:t>
      </w:r>
      <w:proofErr w:type="spellStart"/>
      <w:r>
        <w:t>Eğer</w:t>
      </w:r>
      <w:proofErr w:type="spellEnd"/>
      <w:r>
        <w:t xml:space="preserve"> </w:t>
      </w:r>
      <w:proofErr w:type="spellStart"/>
      <w:r>
        <w:t>kullanıcı</w:t>
      </w:r>
      <w:proofErr w:type="spellEnd"/>
      <w:r>
        <w:t xml:space="preserve"> 24 </w:t>
      </w:r>
      <w:proofErr w:type="spellStart"/>
      <w:r>
        <w:t>saatlik</w:t>
      </w:r>
      <w:proofErr w:type="spellEnd"/>
      <w:r>
        <w:t xml:space="preserve"> </w:t>
      </w:r>
      <w:proofErr w:type="spellStart"/>
      <w:r>
        <w:t>süre</w:t>
      </w:r>
      <w:proofErr w:type="spellEnd"/>
      <w:r>
        <w:t xml:space="preserve"> </w:t>
      </w:r>
      <w:proofErr w:type="spellStart"/>
      <w:r>
        <w:t>hedefini</w:t>
      </w:r>
      <w:proofErr w:type="spellEnd"/>
      <w:r>
        <w:t xml:space="preserve"> </w:t>
      </w:r>
      <w:proofErr w:type="spellStart"/>
      <w:r>
        <w:t>tamamlarsa</w:t>
      </w:r>
      <w:proofErr w:type="spellEnd"/>
      <w:r>
        <w:t xml:space="preserve"> </w:t>
      </w:r>
      <w:proofErr w:type="spellStart"/>
      <w:r>
        <w:t>serisi</w:t>
      </w:r>
      <w:proofErr w:type="spellEnd"/>
      <w:r>
        <w:t xml:space="preserve"> 1 </w:t>
      </w:r>
      <w:proofErr w:type="spellStart"/>
      <w:r>
        <w:t>artmakta</w:t>
      </w:r>
      <w:proofErr w:type="spellEnd"/>
      <w:r>
        <w:t xml:space="preserve">, </w:t>
      </w:r>
      <w:proofErr w:type="spellStart"/>
      <w:r>
        <w:t>tamamlayamadığı</w:t>
      </w:r>
      <w:proofErr w:type="spellEnd"/>
      <w:r>
        <w:t xml:space="preserve"> </w:t>
      </w:r>
      <w:proofErr w:type="spellStart"/>
      <w:r>
        <w:t>gün</w:t>
      </w:r>
      <w:proofErr w:type="spellEnd"/>
      <w:r>
        <w:t xml:space="preserve"> </w:t>
      </w:r>
      <w:proofErr w:type="spellStart"/>
      <w:r>
        <w:t>ise</w:t>
      </w:r>
      <w:proofErr w:type="spellEnd"/>
      <w:r>
        <w:t xml:space="preserve"> </w:t>
      </w:r>
      <w:proofErr w:type="spellStart"/>
      <w:r>
        <w:t>seri</w:t>
      </w:r>
      <w:proofErr w:type="spellEnd"/>
      <w:r>
        <w:t xml:space="preserve"> </w:t>
      </w:r>
      <w:proofErr w:type="spellStart"/>
      <w:r>
        <w:t>sıfırlanmaktadır</w:t>
      </w:r>
      <w:proofErr w:type="spellEnd"/>
      <w:r>
        <w:t>.</w:t>
      </w:r>
    </w:p>
    <w:p w14:paraId="3E39DF1B" w14:textId="67B76318" w:rsidR="00BF7DFB" w:rsidRDefault="00BF7DFB" w:rsidP="005769F4">
      <w:pPr>
        <w:ind w:left="240"/>
        <w:jc w:val="center"/>
      </w:pPr>
      <w:r w:rsidRPr="00BF7DFB">
        <w:rPr>
          <w:noProof/>
        </w:rPr>
        <w:drawing>
          <wp:inline distT="0" distB="0" distL="0" distR="0" wp14:anchorId="0B3B0384" wp14:editId="28C554F4">
            <wp:extent cx="1201382" cy="2602995"/>
            <wp:effectExtent l="0" t="0" r="0" b="6985"/>
            <wp:docPr id="124420250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202508" name=""/>
                    <pic:cNvPicPr/>
                  </pic:nvPicPr>
                  <pic:blipFill>
                    <a:blip r:embed="rId46"/>
                    <a:stretch>
                      <a:fillRect/>
                    </a:stretch>
                  </pic:blipFill>
                  <pic:spPr>
                    <a:xfrm>
                      <a:off x="0" y="0"/>
                      <a:ext cx="1231258" cy="2667726"/>
                    </a:xfrm>
                    <a:prstGeom prst="rect">
                      <a:avLst/>
                    </a:prstGeom>
                  </pic:spPr>
                </pic:pic>
              </a:graphicData>
            </a:graphic>
          </wp:inline>
        </w:drawing>
      </w:r>
      <w:r w:rsidR="0010483D">
        <w:t xml:space="preserve"> </w:t>
      </w:r>
      <w:r w:rsidR="0010483D" w:rsidRPr="0010483D">
        <w:rPr>
          <w:noProof/>
        </w:rPr>
        <w:drawing>
          <wp:inline distT="0" distB="0" distL="0" distR="0" wp14:anchorId="01616CC9" wp14:editId="2DCD05FC">
            <wp:extent cx="1198179" cy="2575913"/>
            <wp:effectExtent l="0" t="0" r="2540" b="0"/>
            <wp:docPr id="182949778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497786" name=""/>
                    <pic:cNvPicPr/>
                  </pic:nvPicPr>
                  <pic:blipFill>
                    <a:blip r:embed="rId47"/>
                    <a:stretch>
                      <a:fillRect/>
                    </a:stretch>
                  </pic:blipFill>
                  <pic:spPr>
                    <a:xfrm flipV="1">
                      <a:off x="0" y="0"/>
                      <a:ext cx="1207452" cy="2595849"/>
                    </a:xfrm>
                    <a:prstGeom prst="rect">
                      <a:avLst/>
                    </a:prstGeom>
                  </pic:spPr>
                </pic:pic>
              </a:graphicData>
            </a:graphic>
          </wp:inline>
        </w:drawing>
      </w:r>
    </w:p>
    <w:p w14:paraId="7F8DADA9" w14:textId="2E3EF165" w:rsidR="0010483D" w:rsidRDefault="0010483D" w:rsidP="0010483D">
      <w:pPr>
        <w:suppressAutoHyphens/>
        <w:spacing w:before="0" w:after="200"/>
        <w:ind w:left="720"/>
        <w:jc w:val="center"/>
        <w:rPr>
          <w:b/>
          <w:bCs/>
          <w:noProof/>
        </w:rPr>
      </w:pPr>
      <w:r w:rsidRPr="005769F4">
        <w:rPr>
          <w:b/>
          <w:bCs/>
          <w:noProof/>
        </w:rPr>
        <w:t>Şekil 3.</w:t>
      </w:r>
      <w:r>
        <w:rPr>
          <w:b/>
          <w:bCs/>
          <w:noProof/>
        </w:rPr>
        <w:t>9.</w:t>
      </w:r>
      <w:r w:rsidRPr="005769F4">
        <w:rPr>
          <w:b/>
          <w:bCs/>
          <w:noProof/>
        </w:rPr>
        <w:t xml:space="preserve"> DailyWords Platformu</w:t>
      </w:r>
      <w:r>
        <w:rPr>
          <w:b/>
          <w:bCs/>
          <w:noProof/>
        </w:rPr>
        <w:t xml:space="preserve"> Streak Takibi ve Hesabım Ekranı</w:t>
      </w:r>
    </w:p>
    <w:p w14:paraId="2F4252D0" w14:textId="77777777" w:rsidR="0010483D" w:rsidRPr="0010483D" w:rsidRDefault="0010483D" w:rsidP="0010483D">
      <w:pPr>
        <w:suppressAutoHyphens/>
        <w:spacing w:before="0" w:after="200"/>
        <w:ind w:left="720"/>
        <w:jc w:val="center"/>
        <w:rPr>
          <w:rFonts w:ascii="Times New Roman" w:hAnsi="Times New Roman"/>
        </w:rPr>
      </w:pPr>
    </w:p>
    <w:p w14:paraId="0A11AA54" w14:textId="14C00AB2" w:rsidR="00BF7DFB" w:rsidRDefault="00BF7DFB" w:rsidP="00BF7DFB">
      <w:pPr>
        <w:pStyle w:val="GvdeMetni"/>
      </w:pPr>
      <w:proofErr w:type="spellStart"/>
      <w:r>
        <w:t>Platformda</w:t>
      </w:r>
      <w:proofErr w:type="spellEnd"/>
      <w:r>
        <w:t xml:space="preserve"> </w:t>
      </w:r>
      <w:proofErr w:type="spellStart"/>
      <w:r>
        <w:t>öğrenilen</w:t>
      </w:r>
      <w:proofErr w:type="spellEnd"/>
      <w:r>
        <w:t xml:space="preserve"> </w:t>
      </w:r>
      <w:proofErr w:type="spellStart"/>
      <w:r>
        <w:t>kelimelerin</w:t>
      </w:r>
      <w:proofErr w:type="spellEnd"/>
      <w:r>
        <w:t xml:space="preserve"> </w:t>
      </w:r>
      <w:proofErr w:type="spellStart"/>
      <w:r>
        <w:t>bağlamsal</w:t>
      </w:r>
      <w:proofErr w:type="spellEnd"/>
      <w:r>
        <w:t xml:space="preserve"> </w:t>
      </w:r>
      <w:proofErr w:type="spellStart"/>
      <w:r>
        <w:t>olarak</w:t>
      </w:r>
      <w:proofErr w:type="spellEnd"/>
      <w:r>
        <w:t xml:space="preserve"> </w:t>
      </w:r>
      <w:proofErr w:type="spellStart"/>
      <w:r>
        <w:t>pekiştirilmesi</w:t>
      </w:r>
      <w:proofErr w:type="spellEnd"/>
      <w:r>
        <w:t xml:space="preserve"> </w:t>
      </w:r>
      <w:proofErr w:type="spellStart"/>
      <w:r>
        <w:t>amacıyla</w:t>
      </w:r>
      <w:proofErr w:type="spellEnd"/>
      <w:r>
        <w:t xml:space="preserve"> Gemini 2.5 Flash API </w:t>
      </w:r>
      <w:proofErr w:type="spellStart"/>
      <w:r>
        <w:t>entegrasyonuyla</w:t>
      </w:r>
      <w:proofErr w:type="spellEnd"/>
      <w:r>
        <w:t xml:space="preserve"> </w:t>
      </w:r>
      <w:proofErr w:type="spellStart"/>
      <w:r>
        <w:t>kişiselleştirilmiş</w:t>
      </w:r>
      <w:proofErr w:type="spellEnd"/>
      <w:r>
        <w:t xml:space="preserve"> </w:t>
      </w:r>
      <w:proofErr w:type="spellStart"/>
      <w:r>
        <w:t>hikaye</w:t>
      </w:r>
      <w:proofErr w:type="spellEnd"/>
      <w:r>
        <w:t xml:space="preserve"> </w:t>
      </w:r>
      <w:proofErr w:type="spellStart"/>
      <w:r>
        <w:t>üretim</w:t>
      </w:r>
      <w:proofErr w:type="spellEnd"/>
      <w:r>
        <w:t xml:space="preserve"> </w:t>
      </w:r>
      <w:proofErr w:type="spellStart"/>
      <w:r>
        <w:t>modülü</w:t>
      </w:r>
      <w:proofErr w:type="spellEnd"/>
      <w:r w:rsidR="0010483D">
        <w:t xml:space="preserve"> </w:t>
      </w:r>
      <w:proofErr w:type="spellStart"/>
      <w:r>
        <w:t>çalıştırılmaktadır</w:t>
      </w:r>
      <w:proofErr w:type="spellEnd"/>
      <w:r>
        <w:t xml:space="preserve">. </w:t>
      </w:r>
      <w:proofErr w:type="spellStart"/>
      <w:r>
        <w:t>Sistemde</w:t>
      </w:r>
      <w:proofErr w:type="spellEnd"/>
      <w:r>
        <w:t xml:space="preserve"> </w:t>
      </w:r>
      <w:proofErr w:type="spellStart"/>
      <w:r>
        <w:t>fiilen</w:t>
      </w:r>
      <w:proofErr w:type="spellEnd"/>
      <w:r>
        <w:t xml:space="preserve"> </w:t>
      </w:r>
      <w:proofErr w:type="spellStart"/>
      <w:r>
        <w:t>kayıtlı</w:t>
      </w:r>
      <w:proofErr w:type="spellEnd"/>
      <w:r>
        <w:t xml:space="preserve"> </w:t>
      </w:r>
      <w:proofErr w:type="spellStart"/>
      <w:r>
        <w:t>ve</w:t>
      </w:r>
      <w:proofErr w:type="spellEnd"/>
      <w:r>
        <w:t xml:space="preserve"> </w:t>
      </w:r>
      <w:proofErr w:type="spellStart"/>
      <w:r>
        <w:t>üretilmiş</w:t>
      </w:r>
      <w:proofErr w:type="spellEnd"/>
      <w:r>
        <w:t xml:space="preserve"> </w:t>
      </w:r>
      <w:proofErr w:type="spellStart"/>
      <w:r>
        <w:t>olan</w:t>
      </w:r>
      <w:proofErr w:type="spellEnd"/>
      <w:r>
        <w:t xml:space="preserve"> </w:t>
      </w:r>
      <w:proofErr w:type="spellStart"/>
      <w:r>
        <w:t>gerçek</w:t>
      </w:r>
      <w:proofErr w:type="spellEnd"/>
      <w:r>
        <w:t xml:space="preserve"> </w:t>
      </w:r>
      <w:proofErr w:type="spellStart"/>
      <w:r>
        <w:t>bir</w:t>
      </w:r>
      <w:proofErr w:type="spellEnd"/>
      <w:r>
        <w:t xml:space="preserve"> </w:t>
      </w:r>
      <w:proofErr w:type="spellStart"/>
      <w:r>
        <w:t>yapay</w:t>
      </w:r>
      <w:proofErr w:type="spellEnd"/>
      <w:r>
        <w:t xml:space="preserve"> </w:t>
      </w:r>
      <w:proofErr w:type="spellStart"/>
      <w:r>
        <w:t>zeka</w:t>
      </w:r>
      <w:proofErr w:type="spellEnd"/>
      <w:r>
        <w:t xml:space="preserve"> </w:t>
      </w:r>
      <w:proofErr w:type="spellStart"/>
      <w:r>
        <w:t>hikaye</w:t>
      </w:r>
      <w:proofErr w:type="spellEnd"/>
      <w:r>
        <w:t xml:space="preserve"> </w:t>
      </w:r>
      <w:proofErr w:type="spellStart"/>
      <w:r>
        <w:t>çıktısı</w:t>
      </w:r>
      <w:proofErr w:type="spellEnd"/>
      <w:r>
        <w:t xml:space="preserve"> </w:t>
      </w:r>
      <w:proofErr w:type="spellStart"/>
      <w:r>
        <w:t>aşağıda</w:t>
      </w:r>
      <w:proofErr w:type="spellEnd"/>
      <w:r>
        <w:t xml:space="preserve"> </w:t>
      </w:r>
      <w:proofErr w:type="spellStart"/>
      <w:r>
        <w:t>örnek</w:t>
      </w:r>
      <w:proofErr w:type="spellEnd"/>
      <w:r>
        <w:t xml:space="preserve"> </w:t>
      </w:r>
      <w:proofErr w:type="spellStart"/>
      <w:r>
        <w:t>olarak</w:t>
      </w:r>
      <w:proofErr w:type="spellEnd"/>
      <w:r>
        <w:t xml:space="preserve"> </w:t>
      </w:r>
      <w:proofErr w:type="spellStart"/>
      <w:r>
        <w:t>paylaşılmaktadır</w:t>
      </w:r>
      <w:proofErr w:type="spellEnd"/>
      <w:r>
        <w:t>:</w:t>
      </w:r>
    </w:p>
    <w:p w14:paraId="59D82498" w14:textId="4D4458C6" w:rsidR="0010483D" w:rsidRPr="0010483D" w:rsidRDefault="00BF7DFB" w:rsidP="00BF7DFB">
      <w:pPr>
        <w:pStyle w:val="GvdeMetni"/>
        <w:rPr>
          <w:rStyle w:val="VerbatimChar"/>
          <w:rFonts w:ascii="Charter BT" w:hAnsi="Charter BT"/>
          <w:noProof/>
          <w:sz w:val="24"/>
        </w:rPr>
      </w:pPr>
      <w:r w:rsidRPr="00BF7DFB">
        <w:rPr>
          <w:rStyle w:val="VerbatimChar"/>
          <w:noProof/>
        </w:rPr>
        <w:drawing>
          <wp:inline distT="0" distB="0" distL="0" distR="0" wp14:anchorId="6453E8CE" wp14:editId="4A7F8749">
            <wp:extent cx="1247171" cy="2671436"/>
            <wp:effectExtent l="0" t="0" r="0" b="0"/>
            <wp:docPr id="99912239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122398" name=""/>
                    <pic:cNvPicPr/>
                  </pic:nvPicPr>
                  <pic:blipFill>
                    <a:blip r:embed="rId48"/>
                    <a:stretch>
                      <a:fillRect/>
                    </a:stretch>
                  </pic:blipFill>
                  <pic:spPr>
                    <a:xfrm>
                      <a:off x="0" y="0"/>
                      <a:ext cx="1271700" cy="2723977"/>
                    </a:xfrm>
                    <a:prstGeom prst="rect">
                      <a:avLst/>
                    </a:prstGeom>
                  </pic:spPr>
                </pic:pic>
              </a:graphicData>
            </a:graphic>
          </wp:inline>
        </w:drawing>
      </w:r>
      <w:r w:rsidRPr="00BF7DFB">
        <w:t xml:space="preserve"> </w:t>
      </w:r>
      <w:r w:rsidRPr="00BF7DFB">
        <w:rPr>
          <w:noProof/>
        </w:rPr>
        <w:drawing>
          <wp:inline distT="0" distB="0" distL="0" distR="0" wp14:anchorId="0B555A20" wp14:editId="277A5EF3">
            <wp:extent cx="1171672" cy="2675997"/>
            <wp:effectExtent l="0" t="0" r="9525" b="0"/>
            <wp:docPr id="77504695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046957" name=""/>
                    <pic:cNvPicPr/>
                  </pic:nvPicPr>
                  <pic:blipFill>
                    <a:blip r:embed="rId49"/>
                    <a:stretch>
                      <a:fillRect/>
                    </a:stretch>
                  </pic:blipFill>
                  <pic:spPr>
                    <a:xfrm>
                      <a:off x="0" y="0"/>
                      <a:ext cx="1189306" cy="2716273"/>
                    </a:xfrm>
                    <a:prstGeom prst="rect">
                      <a:avLst/>
                    </a:prstGeom>
                  </pic:spPr>
                </pic:pic>
              </a:graphicData>
            </a:graphic>
          </wp:inline>
        </w:drawing>
      </w:r>
      <w:r w:rsidRPr="00BF7DFB">
        <w:rPr>
          <w:noProof/>
        </w:rPr>
        <w:t xml:space="preserve"> </w:t>
      </w:r>
      <w:r w:rsidRPr="00BF7DFB">
        <w:rPr>
          <w:noProof/>
        </w:rPr>
        <w:drawing>
          <wp:inline distT="0" distB="0" distL="0" distR="0" wp14:anchorId="187BE80B" wp14:editId="47101F3A">
            <wp:extent cx="1231490" cy="2670701"/>
            <wp:effectExtent l="0" t="0" r="6985" b="0"/>
            <wp:docPr id="183927841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278417" name=""/>
                    <pic:cNvPicPr/>
                  </pic:nvPicPr>
                  <pic:blipFill>
                    <a:blip r:embed="rId50"/>
                    <a:stretch>
                      <a:fillRect/>
                    </a:stretch>
                  </pic:blipFill>
                  <pic:spPr>
                    <a:xfrm>
                      <a:off x="0" y="0"/>
                      <a:ext cx="1246149" cy="2702492"/>
                    </a:xfrm>
                    <a:prstGeom prst="rect">
                      <a:avLst/>
                    </a:prstGeom>
                  </pic:spPr>
                </pic:pic>
              </a:graphicData>
            </a:graphic>
          </wp:inline>
        </w:drawing>
      </w:r>
      <w:r w:rsidRPr="00BF7DFB">
        <w:rPr>
          <w:noProof/>
        </w:rPr>
        <w:t xml:space="preserve"> </w:t>
      </w:r>
      <w:r w:rsidRPr="00BF7DFB">
        <w:rPr>
          <w:noProof/>
        </w:rPr>
        <w:drawing>
          <wp:inline distT="0" distB="0" distL="0" distR="0" wp14:anchorId="08590A40" wp14:editId="5B89226C">
            <wp:extent cx="1177728" cy="2676655"/>
            <wp:effectExtent l="0" t="0" r="3810" b="0"/>
            <wp:docPr id="166670864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708643" name=""/>
                    <pic:cNvPicPr/>
                  </pic:nvPicPr>
                  <pic:blipFill>
                    <a:blip r:embed="rId51"/>
                    <a:stretch>
                      <a:fillRect/>
                    </a:stretch>
                  </pic:blipFill>
                  <pic:spPr>
                    <a:xfrm>
                      <a:off x="0" y="0"/>
                      <a:ext cx="1185589" cy="2694521"/>
                    </a:xfrm>
                    <a:prstGeom prst="rect">
                      <a:avLst/>
                    </a:prstGeom>
                  </pic:spPr>
                </pic:pic>
              </a:graphicData>
            </a:graphic>
          </wp:inline>
        </w:drawing>
      </w:r>
    </w:p>
    <w:bookmarkEnd w:id="38"/>
    <w:p w14:paraId="30A56F7A" w14:textId="6B1C73DA" w:rsidR="00383B9E" w:rsidRPr="0010483D" w:rsidRDefault="0010483D" w:rsidP="0010483D">
      <w:pPr>
        <w:suppressAutoHyphens/>
        <w:spacing w:before="0" w:after="200"/>
        <w:ind w:left="720"/>
        <w:jc w:val="center"/>
        <w:rPr>
          <w:rFonts w:ascii="Times New Roman" w:hAnsi="Times New Roman"/>
        </w:rPr>
      </w:pPr>
      <w:r w:rsidRPr="005769F4">
        <w:rPr>
          <w:b/>
          <w:bCs/>
          <w:noProof/>
        </w:rPr>
        <w:t>Şekil 3.</w:t>
      </w:r>
      <w:r>
        <w:rPr>
          <w:b/>
          <w:bCs/>
          <w:noProof/>
        </w:rPr>
        <w:t>10. DailyWords Platformu AI Hikaye Üretimi Ekranı</w:t>
      </w:r>
      <w:r w:rsidRPr="005769F4">
        <w:rPr>
          <w:b/>
          <w:bCs/>
          <w:noProof/>
        </w:rPr>
        <w:t xml:space="preserve"> </w:t>
      </w:r>
    </w:p>
    <w:p w14:paraId="5A18F745" w14:textId="7DBB33E1" w:rsidR="005769F4" w:rsidRPr="000E76A7" w:rsidRDefault="005769F4" w:rsidP="00F76DC3">
      <w:pPr>
        <w:jc w:val="both"/>
        <w:rPr>
          <w:sz w:val="60"/>
          <w:szCs w:val="60"/>
        </w:rPr>
        <w:sectPr w:rsidR="005769F4" w:rsidRPr="000E76A7" w:rsidSect="001E208A">
          <w:pgSz w:w="11906" w:h="16838"/>
          <w:pgMar w:top="1418" w:right="1985" w:bottom="1418" w:left="1985" w:header="709" w:footer="709" w:gutter="0"/>
          <w:cols w:space="708"/>
          <w:docGrid w:linePitch="360"/>
        </w:sectPr>
      </w:pPr>
    </w:p>
    <w:p w14:paraId="5C7CACCD" w14:textId="77777777" w:rsidR="002C20B9" w:rsidRPr="000E76A7" w:rsidRDefault="002C20B9" w:rsidP="00A94B8F">
      <w:pPr>
        <w:pStyle w:val="Chapters"/>
      </w:pPr>
      <w:r w:rsidRPr="000E76A7">
        <w:lastRenderedPageBreak/>
        <w:br/>
      </w:r>
      <w:bookmarkStart w:id="40" w:name="_Toc229503716"/>
      <w:r w:rsidRPr="000E76A7">
        <w:t>SONUÇ VE TARTIŞMA</w:t>
      </w:r>
      <w:bookmarkEnd w:id="40"/>
    </w:p>
    <w:p w14:paraId="35FE1116" w14:textId="77777777" w:rsidR="002C20B9" w:rsidRPr="000E76A7" w:rsidRDefault="002C20B9" w:rsidP="00AB783D">
      <w:pPr>
        <w:pStyle w:val="MainTitle"/>
        <w:numPr>
          <w:ilvl w:val="0"/>
          <w:numId w:val="0"/>
        </w:numPr>
        <w:ind w:left="720"/>
      </w:pPr>
    </w:p>
    <w:p w14:paraId="78BC27A3" w14:textId="2C01FB57" w:rsidR="002C20B9" w:rsidRDefault="0065292B" w:rsidP="0065292B">
      <w:pPr>
        <w:pStyle w:val="FirstParagraph"/>
        <w:spacing w:line="360" w:lineRule="auto"/>
        <w:rPr>
          <w:rFonts w:ascii="Times New Roman" w:hAnsi="Times New Roman" w:cs="Times New Roman"/>
        </w:rPr>
      </w:pPr>
      <w:r w:rsidRPr="00621335">
        <w:rPr>
          <w:rFonts w:ascii="Times New Roman" w:hAnsi="Times New Roman" w:cs="Times New Roman"/>
        </w:rPr>
        <w:t xml:space="preserve">Bu </w:t>
      </w:r>
      <w:proofErr w:type="spellStart"/>
      <w:r w:rsidRPr="00621335">
        <w:rPr>
          <w:rFonts w:ascii="Times New Roman" w:hAnsi="Times New Roman" w:cs="Times New Roman"/>
        </w:rPr>
        <w:t>bölümde</w:t>
      </w:r>
      <w:proofErr w:type="spellEnd"/>
      <w:r w:rsidRPr="00621335">
        <w:rPr>
          <w:rFonts w:ascii="Times New Roman" w:hAnsi="Times New Roman" w:cs="Times New Roman"/>
        </w:rPr>
        <w:t xml:space="preserve">, </w:t>
      </w:r>
      <w:proofErr w:type="spellStart"/>
      <w:r w:rsidRPr="00621335">
        <w:rPr>
          <w:rFonts w:ascii="Times New Roman" w:hAnsi="Times New Roman" w:cs="Times New Roman"/>
        </w:rPr>
        <w:t>geliştirilen</w:t>
      </w:r>
      <w:proofErr w:type="spellEnd"/>
      <w:r w:rsidRPr="00621335">
        <w:rPr>
          <w:rFonts w:ascii="Times New Roman" w:hAnsi="Times New Roman" w:cs="Times New Roman"/>
        </w:rPr>
        <w:t xml:space="preserve"> </w:t>
      </w:r>
      <w:proofErr w:type="spellStart"/>
      <w:r w:rsidRPr="00621335">
        <w:rPr>
          <w:rFonts w:ascii="Times New Roman" w:hAnsi="Times New Roman" w:cs="Times New Roman"/>
        </w:rPr>
        <w:t>platformun</w:t>
      </w:r>
      <w:proofErr w:type="spellEnd"/>
      <w:r w:rsidRPr="00621335">
        <w:rPr>
          <w:rFonts w:ascii="Times New Roman" w:hAnsi="Times New Roman" w:cs="Times New Roman"/>
        </w:rPr>
        <w:t xml:space="preserve"> </w:t>
      </w:r>
      <w:proofErr w:type="spellStart"/>
      <w:r w:rsidRPr="00621335">
        <w:rPr>
          <w:rFonts w:ascii="Times New Roman" w:hAnsi="Times New Roman" w:cs="Times New Roman"/>
        </w:rPr>
        <w:t>akademik</w:t>
      </w:r>
      <w:proofErr w:type="spellEnd"/>
      <w:r w:rsidRPr="00621335">
        <w:rPr>
          <w:rFonts w:ascii="Times New Roman" w:hAnsi="Times New Roman" w:cs="Times New Roman"/>
        </w:rPr>
        <w:t xml:space="preserve"> </w:t>
      </w:r>
      <w:proofErr w:type="spellStart"/>
      <w:r w:rsidRPr="00621335">
        <w:rPr>
          <w:rFonts w:ascii="Times New Roman" w:hAnsi="Times New Roman" w:cs="Times New Roman"/>
        </w:rPr>
        <w:t>ve</w:t>
      </w:r>
      <w:proofErr w:type="spellEnd"/>
      <w:r w:rsidRPr="00621335">
        <w:rPr>
          <w:rFonts w:ascii="Times New Roman" w:hAnsi="Times New Roman" w:cs="Times New Roman"/>
        </w:rPr>
        <w:t xml:space="preserve"> </w:t>
      </w:r>
      <w:proofErr w:type="spellStart"/>
      <w:r w:rsidRPr="00621335">
        <w:rPr>
          <w:rFonts w:ascii="Times New Roman" w:hAnsi="Times New Roman" w:cs="Times New Roman"/>
        </w:rPr>
        <w:t>metodolojik</w:t>
      </w:r>
      <w:proofErr w:type="spellEnd"/>
      <w:r w:rsidRPr="00621335">
        <w:rPr>
          <w:rFonts w:ascii="Times New Roman" w:hAnsi="Times New Roman" w:cs="Times New Roman"/>
        </w:rPr>
        <w:t xml:space="preserve"> </w:t>
      </w:r>
      <w:proofErr w:type="spellStart"/>
      <w:r w:rsidRPr="00621335">
        <w:rPr>
          <w:rFonts w:ascii="Times New Roman" w:hAnsi="Times New Roman" w:cs="Times New Roman"/>
        </w:rPr>
        <w:t>değerlendirmesi</w:t>
      </w:r>
      <w:proofErr w:type="spellEnd"/>
      <w:r w:rsidRPr="00621335">
        <w:rPr>
          <w:rFonts w:ascii="Times New Roman" w:hAnsi="Times New Roman" w:cs="Times New Roman"/>
        </w:rPr>
        <w:t xml:space="preserve">, </w:t>
      </w:r>
      <w:proofErr w:type="spellStart"/>
      <w:r w:rsidRPr="00621335">
        <w:rPr>
          <w:rFonts w:ascii="Times New Roman" w:hAnsi="Times New Roman" w:cs="Times New Roman"/>
        </w:rPr>
        <w:t>projenin</w:t>
      </w:r>
      <w:proofErr w:type="spellEnd"/>
      <w:r w:rsidRPr="00621335">
        <w:rPr>
          <w:rFonts w:ascii="Times New Roman" w:hAnsi="Times New Roman" w:cs="Times New Roman"/>
        </w:rPr>
        <w:t xml:space="preserve"> </w:t>
      </w:r>
      <w:proofErr w:type="spellStart"/>
      <w:r w:rsidRPr="00621335">
        <w:rPr>
          <w:rFonts w:ascii="Times New Roman" w:hAnsi="Times New Roman" w:cs="Times New Roman"/>
        </w:rPr>
        <w:t>sunduğu</w:t>
      </w:r>
      <w:proofErr w:type="spellEnd"/>
      <w:r w:rsidRPr="00621335">
        <w:rPr>
          <w:rFonts w:ascii="Times New Roman" w:hAnsi="Times New Roman" w:cs="Times New Roman"/>
        </w:rPr>
        <w:t xml:space="preserve"> </w:t>
      </w:r>
      <w:proofErr w:type="spellStart"/>
      <w:r w:rsidRPr="00621335">
        <w:rPr>
          <w:rFonts w:ascii="Times New Roman" w:hAnsi="Times New Roman" w:cs="Times New Roman"/>
        </w:rPr>
        <w:t>yenilikçi</w:t>
      </w:r>
      <w:proofErr w:type="spellEnd"/>
      <w:r w:rsidRPr="00621335">
        <w:rPr>
          <w:rFonts w:ascii="Times New Roman" w:hAnsi="Times New Roman" w:cs="Times New Roman"/>
        </w:rPr>
        <w:t xml:space="preserve"> </w:t>
      </w:r>
      <w:proofErr w:type="spellStart"/>
      <w:r w:rsidRPr="00621335">
        <w:rPr>
          <w:rFonts w:ascii="Times New Roman" w:hAnsi="Times New Roman" w:cs="Times New Roman"/>
        </w:rPr>
        <w:t>çözümler</w:t>
      </w:r>
      <w:proofErr w:type="spellEnd"/>
      <w:r w:rsidRPr="00621335">
        <w:rPr>
          <w:rFonts w:ascii="Times New Roman" w:hAnsi="Times New Roman" w:cs="Times New Roman"/>
        </w:rPr>
        <w:t xml:space="preserve"> </w:t>
      </w:r>
      <w:proofErr w:type="spellStart"/>
      <w:r w:rsidRPr="00621335">
        <w:rPr>
          <w:rFonts w:ascii="Times New Roman" w:hAnsi="Times New Roman" w:cs="Times New Roman"/>
        </w:rPr>
        <w:t>ile</w:t>
      </w:r>
      <w:proofErr w:type="spellEnd"/>
      <w:r w:rsidRPr="00621335">
        <w:rPr>
          <w:rFonts w:ascii="Times New Roman" w:hAnsi="Times New Roman" w:cs="Times New Roman"/>
        </w:rPr>
        <w:t xml:space="preserve"> </w:t>
      </w:r>
      <w:proofErr w:type="spellStart"/>
      <w:r w:rsidRPr="00621335">
        <w:rPr>
          <w:rFonts w:ascii="Times New Roman" w:hAnsi="Times New Roman" w:cs="Times New Roman"/>
        </w:rPr>
        <w:t>teknik</w:t>
      </w:r>
      <w:proofErr w:type="spellEnd"/>
      <w:r w:rsidRPr="00621335">
        <w:rPr>
          <w:rFonts w:ascii="Times New Roman" w:hAnsi="Times New Roman" w:cs="Times New Roman"/>
        </w:rPr>
        <w:t xml:space="preserve"> </w:t>
      </w:r>
      <w:proofErr w:type="spellStart"/>
      <w:r w:rsidRPr="00621335">
        <w:rPr>
          <w:rFonts w:ascii="Times New Roman" w:hAnsi="Times New Roman" w:cs="Times New Roman"/>
        </w:rPr>
        <w:t>kısıtlar</w:t>
      </w:r>
      <w:proofErr w:type="spellEnd"/>
      <w:r w:rsidRPr="00621335">
        <w:rPr>
          <w:rFonts w:ascii="Times New Roman" w:hAnsi="Times New Roman" w:cs="Times New Roman"/>
        </w:rPr>
        <w:t xml:space="preserve"> </w:t>
      </w:r>
      <w:proofErr w:type="spellStart"/>
      <w:r w:rsidRPr="00621335">
        <w:rPr>
          <w:rFonts w:ascii="Times New Roman" w:hAnsi="Times New Roman" w:cs="Times New Roman"/>
        </w:rPr>
        <w:t>çerçevesinde</w:t>
      </w:r>
      <w:proofErr w:type="spellEnd"/>
      <w:r w:rsidRPr="00621335">
        <w:rPr>
          <w:rFonts w:ascii="Times New Roman" w:hAnsi="Times New Roman" w:cs="Times New Roman"/>
        </w:rPr>
        <w:t xml:space="preserve"> </w:t>
      </w:r>
      <w:proofErr w:type="spellStart"/>
      <w:r w:rsidRPr="00621335">
        <w:rPr>
          <w:rFonts w:ascii="Times New Roman" w:hAnsi="Times New Roman" w:cs="Times New Roman"/>
        </w:rPr>
        <w:t>ele</w:t>
      </w:r>
      <w:proofErr w:type="spellEnd"/>
      <w:r w:rsidRPr="00621335">
        <w:rPr>
          <w:rFonts w:ascii="Times New Roman" w:hAnsi="Times New Roman" w:cs="Times New Roman"/>
        </w:rPr>
        <w:t xml:space="preserve"> </w:t>
      </w:r>
      <w:proofErr w:type="spellStart"/>
      <w:r w:rsidRPr="00621335">
        <w:rPr>
          <w:rFonts w:ascii="Times New Roman" w:hAnsi="Times New Roman" w:cs="Times New Roman"/>
        </w:rPr>
        <w:t>alınmaktadır</w:t>
      </w:r>
      <w:proofErr w:type="spellEnd"/>
      <w:r w:rsidRPr="00621335">
        <w:rPr>
          <w:rFonts w:ascii="Times New Roman" w:hAnsi="Times New Roman" w:cs="Times New Roman"/>
        </w:rPr>
        <w:t xml:space="preserve">. Elde </w:t>
      </w:r>
      <w:proofErr w:type="spellStart"/>
      <w:r w:rsidRPr="00621335">
        <w:rPr>
          <w:rFonts w:ascii="Times New Roman" w:hAnsi="Times New Roman" w:cs="Times New Roman"/>
        </w:rPr>
        <w:t>edilen</w:t>
      </w:r>
      <w:proofErr w:type="spellEnd"/>
      <w:r w:rsidRPr="00621335">
        <w:rPr>
          <w:rFonts w:ascii="Times New Roman" w:hAnsi="Times New Roman" w:cs="Times New Roman"/>
        </w:rPr>
        <w:t xml:space="preserve"> </w:t>
      </w:r>
      <w:proofErr w:type="spellStart"/>
      <w:r w:rsidRPr="00621335">
        <w:rPr>
          <w:rFonts w:ascii="Times New Roman" w:hAnsi="Times New Roman" w:cs="Times New Roman"/>
        </w:rPr>
        <w:t>bulgular</w:t>
      </w:r>
      <w:proofErr w:type="spellEnd"/>
      <w:r w:rsidRPr="00621335">
        <w:rPr>
          <w:rFonts w:ascii="Times New Roman" w:hAnsi="Times New Roman" w:cs="Times New Roman"/>
        </w:rPr>
        <w:t xml:space="preserve"> </w:t>
      </w:r>
      <w:proofErr w:type="spellStart"/>
      <w:r w:rsidRPr="00621335">
        <w:rPr>
          <w:rFonts w:ascii="Times New Roman" w:hAnsi="Times New Roman" w:cs="Times New Roman"/>
        </w:rPr>
        <w:t>doğrultusunda</w:t>
      </w:r>
      <w:proofErr w:type="spellEnd"/>
      <w:r w:rsidRPr="00621335">
        <w:rPr>
          <w:rFonts w:ascii="Times New Roman" w:hAnsi="Times New Roman" w:cs="Times New Roman"/>
        </w:rPr>
        <w:t xml:space="preserve"> </w:t>
      </w:r>
      <w:proofErr w:type="spellStart"/>
      <w:r w:rsidRPr="00621335">
        <w:rPr>
          <w:rFonts w:ascii="Times New Roman" w:hAnsi="Times New Roman" w:cs="Times New Roman"/>
        </w:rPr>
        <w:t>sistemin</w:t>
      </w:r>
      <w:proofErr w:type="spellEnd"/>
      <w:r w:rsidRPr="00621335">
        <w:rPr>
          <w:rFonts w:ascii="Times New Roman" w:hAnsi="Times New Roman" w:cs="Times New Roman"/>
        </w:rPr>
        <w:t xml:space="preserve"> </w:t>
      </w:r>
      <w:proofErr w:type="spellStart"/>
      <w:r w:rsidRPr="00621335">
        <w:rPr>
          <w:rFonts w:ascii="Times New Roman" w:hAnsi="Times New Roman" w:cs="Times New Roman"/>
        </w:rPr>
        <w:t>güçlü</w:t>
      </w:r>
      <w:proofErr w:type="spellEnd"/>
      <w:r w:rsidRPr="00621335">
        <w:rPr>
          <w:rFonts w:ascii="Times New Roman" w:hAnsi="Times New Roman" w:cs="Times New Roman"/>
        </w:rPr>
        <w:t xml:space="preserve"> </w:t>
      </w:r>
      <w:proofErr w:type="spellStart"/>
      <w:r w:rsidRPr="00621335">
        <w:rPr>
          <w:rFonts w:ascii="Times New Roman" w:hAnsi="Times New Roman" w:cs="Times New Roman"/>
        </w:rPr>
        <w:t>yönleri</w:t>
      </w:r>
      <w:proofErr w:type="spellEnd"/>
      <w:r w:rsidRPr="00621335">
        <w:rPr>
          <w:rFonts w:ascii="Times New Roman" w:hAnsi="Times New Roman" w:cs="Times New Roman"/>
        </w:rPr>
        <w:t xml:space="preserve">, </w:t>
      </w:r>
      <w:proofErr w:type="spellStart"/>
      <w:r w:rsidRPr="00621335">
        <w:rPr>
          <w:rFonts w:ascii="Times New Roman" w:hAnsi="Times New Roman" w:cs="Times New Roman"/>
        </w:rPr>
        <w:t>karşılaştığı</w:t>
      </w:r>
      <w:proofErr w:type="spellEnd"/>
      <w:r w:rsidRPr="00621335">
        <w:rPr>
          <w:rFonts w:ascii="Times New Roman" w:hAnsi="Times New Roman" w:cs="Times New Roman"/>
        </w:rPr>
        <w:t xml:space="preserve"> </w:t>
      </w:r>
      <w:proofErr w:type="spellStart"/>
      <w:r w:rsidRPr="00621335">
        <w:rPr>
          <w:rFonts w:ascii="Times New Roman" w:hAnsi="Times New Roman" w:cs="Times New Roman"/>
        </w:rPr>
        <w:t>teknik</w:t>
      </w:r>
      <w:proofErr w:type="spellEnd"/>
      <w:r w:rsidRPr="00621335">
        <w:rPr>
          <w:rFonts w:ascii="Times New Roman" w:hAnsi="Times New Roman" w:cs="Times New Roman"/>
        </w:rPr>
        <w:t xml:space="preserve">, </w:t>
      </w:r>
      <w:proofErr w:type="spellStart"/>
      <w:r w:rsidRPr="00621335">
        <w:rPr>
          <w:rFonts w:ascii="Times New Roman" w:hAnsi="Times New Roman" w:cs="Times New Roman"/>
        </w:rPr>
        <w:t>metodolojik</w:t>
      </w:r>
      <w:proofErr w:type="spellEnd"/>
      <w:r w:rsidRPr="00621335">
        <w:rPr>
          <w:rFonts w:ascii="Times New Roman" w:hAnsi="Times New Roman" w:cs="Times New Roman"/>
        </w:rPr>
        <w:t xml:space="preserve"> </w:t>
      </w:r>
      <w:proofErr w:type="spellStart"/>
      <w:r w:rsidRPr="00621335">
        <w:rPr>
          <w:rFonts w:ascii="Times New Roman" w:hAnsi="Times New Roman" w:cs="Times New Roman"/>
        </w:rPr>
        <w:t>ve</w:t>
      </w:r>
      <w:proofErr w:type="spellEnd"/>
      <w:r w:rsidRPr="00621335">
        <w:rPr>
          <w:rFonts w:ascii="Times New Roman" w:hAnsi="Times New Roman" w:cs="Times New Roman"/>
        </w:rPr>
        <w:t xml:space="preserve"> </w:t>
      </w:r>
      <w:proofErr w:type="spellStart"/>
      <w:r w:rsidRPr="00621335">
        <w:rPr>
          <w:rFonts w:ascii="Times New Roman" w:hAnsi="Times New Roman" w:cs="Times New Roman"/>
        </w:rPr>
        <w:t>etik-yasal</w:t>
      </w:r>
      <w:proofErr w:type="spellEnd"/>
      <w:r w:rsidRPr="00621335">
        <w:rPr>
          <w:rFonts w:ascii="Times New Roman" w:hAnsi="Times New Roman" w:cs="Times New Roman"/>
        </w:rPr>
        <w:t xml:space="preserve"> </w:t>
      </w:r>
      <w:proofErr w:type="spellStart"/>
      <w:r w:rsidRPr="00621335">
        <w:rPr>
          <w:rFonts w:ascii="Times New Roman" w:hAnsi="Times New Roman" w:cs="Times New Roman"/>
        </w:rPr>
        <w:t>sınırlılıklar</w:t>
      </w:r>
      <w:proofErr w:type="spellEnd"/>
      <w:r w:rsidRPr="00621335">
        <w:rPr>
          <w:rFonts w:ascii="Times New Roman" w:hAnsi="Times New Roman" w:cs="Times New Roman"/>
        </w:rPr>
        <w:t xml:space="preserve"> </w:t>
      </w:r>
      <w:proofErr w:type="spellStart"/>
      <w:r w:rsidRPr="00621335">
        <w:rPr>
          <w:rFonts w:ascii="Times New Roman" w:hAnsi="Times New Roman" w:cs="Times New Roman"/>
        </w:rPr>
        <w:t>ile</w:t>
      </w:r>
      <w:proofErr w:type="spellEnd"/>
      <w:r w:rsidRPr="00621335">
        <w:rPr>
          <w:rFonts w:ascii="Times New Roman" w:hAnsi="Times New Roman" w:cs="Times New Roman"/>
        </w:rPr>
        <w:t xml:space="preserve"> </w:t>
      </w:r>
      <w:proofErr w:type="spellStart"/>
      <w:r w:rsidRPr="00621335">
        <w:rPr>
          <w:rFonts w:ascii="Times New Roman" w:hAnsi="Times New Roman" w:cs="Times New Roman"/>
        </w:rPr>
        <w:t>bu</w:t>
      </w:r>
      <w:proofErr w:type="spellEnd"/>
      <w:r w:rsidRPr="00621335">
        <w:rPr>
          <w:rFonts w:ascii="Times New Roman" w:hAnsi="Times New Roman" w:cs="Times New Roman"/>
        </w:rPr>
        <w:t xml:space="preserve"> </w:t>
      </w:r>
      <w:proofErr w:type="spellStart"/>
      <w:r w:rsidRPr="00621335">
        <w:rPr>
          <w:rFonts w:ascii="Times New Roman" w:hAnsi="Times New Roman" w:cs="Times New Roman"/>
        </w:rPr>
        <w:t>sınırlılıkların</w:t>
      </w:r>
      <w:proofErr w:type="spellEnd"/>
      <w:r w:rsidRPr="00621335">
        <w:rPr>
          <w:rFonts w:ascii="Times New Roman" w:hAnsi="Times New Roman" w:cs="Times New Roman"/>
        </w:rPr>
        <w:t xml:space="preserve"> </w:t>
      </w:r>
      <w:proofErr w:type="spellStart"/>
      <w:r w:rsidRPr="00621335">
        <w:rPr>
          <w:rFonts w:ascii="Times New Roman" w:hAnsi="Times New Roman" w:cs="Times New Roman"/>
        </w:rPr>
        <w:t>gelecekte</w:t>
      </w:r>
      <w:proofErr w:type="spellEnd"/>
      <w:r w:rsidRPr="00621335">
        <w:rPr>
          <w:rFonts w:ascii="Times New Roman" w:hAnsi="Times New Roman" w:cs="Times New Roman"/>
        </w:rPr>
        <w:t xml:space="preserve"> </w:t>
      </w:r>
      <w:proofErr w:type="spellStart"/>
      <w:r w:rsidRPr="00621335">
        <w:rPr>
          <w:rFonts w:ascii="Times New Roman" w:hAnsi="Times New Roman" w:cs="Times New Roman"/>
        </w:rPr>
        <w:t>nasıl</w:t>
      </w:r>
      <w:proofErr w:type="spellEnd"/>
      <w:r w:rsidRPr="00621335">
        <w:rPr>
          <w:rFonts w:ascii="Times New Roman" w:hAnsi="Times New Roman" w:cs="Times New Roman"/>
        </w:rPr>
        <w:t xml:space="preserve"> </w:t>
      </w:r>
      <w:proofErr w:type="spellStart"/>
      <w:r w:rsidRPr="00621335">
        <w:rPr>
          <w:rFonts w:ascii="Times New Roman" w:hAnsi="Times New Roman" w:cs="Times New Roman"/>
        </w:rPr>
        <w:t>aşılabileceğine</w:t>
      </w:r>
      <w:proofErr w:type="spellEnd"/>
      <w:r w:rsidRPr="00621335">
        <w:rPr>
          <w:rFonts w:ascii="Times New Roman" w:hAnsi="Times New Roman" w:cs="Times New Roman"/>
        </w:rPr>
        <w:t xml:space="preserve"> </w:t>
      </w:r>
      <w:proofErr w:type="spellStart"/>
      <w:r w:rsidRPr="00621335">
        <w:rPr>
          <w:rFonts w:ascii="Times New Roman" w:hAnsi="Times New Roman" w:cs="Times New Roman"/>
        </w:rPr>
        <w:t>dair</w:t>
      </w:r>
      <w:proofErr w:type="spellEnd"/>
      <w:r w:rsidRPr="00621335">
        <w:rPr>
          <w:rFonts w:ascii="Times New Roman" w:hAnsi="Times New Roman" w:cs="Times New Roman"/>
        </w:rPr>
        <w:t xml:space="preserve"> </w:t>
      </w:r>
      <w:proofErr w:type="spellStart"/>
      <w:r w:rsidRPr="00621335">
        <w:rPr>
          <w:rFonts w:ascii="Times New Roman" w:hAnsi="Times New Roman" w:cs="Times New Roman"/>
        </w:rPr>
        <w:t>kısa</w:t>
      </w:r>
      <w:proofErr w:type="spellEnd"/>
      <w:r w:rsidRPr="00621335">
        <w:rPr>
          <w:rFonts w:ascii="Times New Roman" w:hAnsi="Times New Roman" w:cs="Times New Roman"/>
        </w:rPr>
        <w:t xml:space="preserve">, </w:t>
      </w:r>
      <w:proofErr w:type="spellStart"/>
      <w:r w:rsidRPr="00621335">
        <w:rPr>
          <w:rFonts w:ascii="Times New Roman" w:hAnsi="Times New Roman" w:cs="Times New Roman"/>
        </w:rPr>
        <w:t>orta</w:t>
      </w:r>
      <w:proofErr w:type="spellEnd"/>
      <w:r w:rsidRPr="00621335">
        <w:rPr>
          <w:rFonts w:ascii="Times New Roman" w:hAnsi="Times New Roman" w:cs="Times New Roman"/>
        </w:rPr>
        <w:t xml:space="preserve"> </w:t>
      </w:r>
      <w:proofErr w:type="spellStart"/>
      <w:r w:rsidRPr="00621335">
        <w:rPr>
          <w:rFonts w:ascii="Times New Roman" w:hAnsi="Times New Roman" w:cs="Times New Roman"/>
        </w:rPr>
        <w:t>ve</w:t>
      </w:r>
      <w:proofErr w:type="spellEnd"/>
      <w:r w:rsidRPr="00621335">
        <w:rPr>
          <w:rFonts w:ascii="Times New Roman" w:hAnsi="Times New Roman" w:cs="Times New Roman"/>
        </w:rPr>
        <w:t xml:space="preserve"> </w:t>
      </w:r>
      <w:proofErr w:type="spellStart"/>
      <w:r w:rsidRPr="00621335">
        <w:rPr>
          <w:rFonts w:ascii="Times New Roman" w:hAnsi="Times New Roman" w:cs="Times New Roman"/>
        </w:rPr>
        <w:t>uzun</w:t>
      </w:r>
      <w:proofErr w:type="spellEnd"/>
      <w:r w:rsidRPr="00621335">
        <w:rPr>
          <w:rFonts w:ascii="Times New Roman" w:hAnsi="Times New Roman" w:cs="Times New Roman"/>
        </w:rPr>
        <w:t xml:space="preserve"> </w:t>
      </w:r>
      <w:proofErr w:type="spellStart"/>
      <w:r w:rsidRPr="00621335">
        <w:rPr>
          <w:rFonts w:ascii="Times New Roman" w:hAnsi="Times New Roman" w:cs="Times New Roman"/>
        </w:rPr>
        <w:t>vadeli</w:t>
      </w:r>
      <w:proofErr w:type="spellEnd"/>
      <w:r w:rsidRPr="00621335">
        <w:rPr>
          <w:rFonts w:ascii="Times New Roman" w:hAnsi="Times New Roman" w:cs="Times New Roman"/>
        </w:rPr>
        <w:t xml:space="preserve"> </w:t>
      </w:r>
      <w:proofErr w:type="spellStart"/>
      <w:r w:rsidRPr="00621335">
        <w:rPr>
          <w:rFonts w:ascii="Times New Roman" w:hAnsi="Times New Roman" w:cs="Times New Roman"/>
        </w:rPr>
        <w:t>planlar</w:t>
      </w:r>
      <w:proofErr w:type="spellEnd"/>
      <w:r w:rsidRPr="00621335">
        <w:rPr>
          <w:rFonts w:ascii="Times New Roman" w:hAnsi="Times New Roman" w:cs="Times New Roman"/>
        </w:rPr>
        <w:t xml:space="preserve"> </w:t>
      </w:r>
      <w:proofErr w:type="spellStart"/>
      <w:r w:rsidRPr="00621335">
        <w:rPr>
          <w:rFonts w:ascii="Times New Roman" w:hAnsi="Times New Roman" w:cs="Times New Roman"/>
        </w:rPr>
        <w:t>bilimsel</w:t>
      </w:r>
      <w:proofErr w:type="spellEnd"/>
      <w:r w:rsidRPr="00621335">
        <w:rPr>
          <w:rFonts w:ascii="Times New Roman" w:hAnsi="Times New Roman" w:cs="Times New Roman"/>
        </w:rPr>
        <w:t xml:space="preserve"> </w:t>
      </w:r>
      <w:proofErr w:type="spellStart"/>
      <w:r w:rsidRPr="00621335">
        <w:rPr>
          <w:rFonts w:ascii="Times New Roman" w:hAnsi="Times New Roman" w:cs="Times New Roman"/>
        </w:rPr>
        <w:t>bir</w:t>
      </w:r>
      <w:proofErr w:type="spellEnd"/>
      <w:r w:rsidRPr="00621335">
        <w:rPr>
          <w:rFonts w:ascii="Times New Roman" w:hAnsi="Times New Roman" w:cs="Times New Roman"/>
        </w:rPr>
        <w:t xml:space="preserve"> </w:t>
      </w:r>
      <w:proofErr w:type="spellStart"/>
      <w:r w:rsidRPr="00621335">
        <w:rPr>
          <w:rFonts w:ascii="Times New Roman" w:hAnsi="Times New Roman" w:cs="Times New Roman"/>
        </w:rPr>
        <w:t>dille</w:t>
      </w:r>
      <w:proofErr w:type="spellEnd"/>
      <w:r w:rsidRPr="00621335">
        <w:rPr>
          <w:rFonts w:ascii="Times New Roman" w:hAnsi="Times New Roman" w:cs="Times New Roman"/>
        </w:rPr>
        <w:t xml:space="preserve"> </w:t>
      </w:r>
      <w:proofErr w:type="spellStart"/>
      <w:r w:rsidRPr="00621335">
        <w:rPr>
          <w:rFonts w:ascii="Times New Roman" w:hAnsi="Times New Roman" w:cs="Times New Roman"/>
        </w:rPr>
        <w:t>kurgulanmıştır</w:t>
      </w:r>
      <w:proofErr w:type="spellEnd"/>
      <w:r w:rsidRPr="00621335">
        <w:rPr>
          <w:rFonts w:ascii="Times New Roman" w:hAnsi="Times New Roman" w:cs="Times New Roman"/>
        </w:rPr>
        <w:t>.</w:t>
      </w:r>
    </w:p>
    <w:p w14:paraId="0F66D6A5" w14:textId="77777777" w:rsidR="00412015" w:rsidRPr="00412015" w:rsidRDefault="00412015" w:rsidP="00412015">
      <w:pPr>
        <w:pStyle w:val="GvdeMetni"/>
      </w:pPr>
    </w:p>
    <w:p w14:paraId="3CBE7206" w14:textId="78004C4D" w:rsidR="0065292B" w:rsidRPr="00621335" w:rsidRDefault="0065292B" w:rsidP="0049007F">
      <w:pPr>
        <w:pStyle w:val="Balk2"/>
      </w:pPr>
      <w:bookmarkStart w:id="41" w:name="subsec%3Asistem_performansi_degerlendirm"/>
      <w:proofErr w:type="spellStart"/>
      <w:r w:rsidRPr="00621335">
        <w:t>Sistem</w:t>
      </w:r>
      <w:proofErr w:type="spellEnd"/>
      <w:r w:rsidRPr="00621335">
        <w:t xml:space="preserve"> </w:t>
      </w:r>
      <w:proofErr w:type="spellStart"/>
      <w:r w:rsidRPr="00621335">
        <w:t>Performansı</w:t>
      </w:r>
      <w:proofErr w:type="spellEnd"/>
      <w:r w:rsidRPr="00621335">
        <w:t xml:space="preserve"> </w:t>
      </w:r>
      <w:proofErr w:type="spellStart"/>
      <w:r w:rsidRPr="00621335">
        <w:t>ve</w:t>
      </w:r>
      <w:proofErr w:type="spellEnd"/>
      <w:r w:rsidRPr="00621335">
        <w:t xml:space="preserve"> </w:t>
      </w:r>
      <w:proofErr w:type="spellStart"/>
      <w:r w:rsidRPr="00621335">
        <w:t>Metodolojik</w:t>
      </w:r>
      <w:proofErr w:type="spellEnd"/>
      <w:r w:rsidRPr="00621335">
        <w:t xml:space="preserve"> </w:t>
      </w:r>
      <w:proofErr w:type="spellStart"/>
      <w:r w:rsidRPr="00621335">
        <w:t>Değerlendirme</w:t>
      </w:r>
      <w:proofErr w:type="spellEnd"/>
    </w:p>
    <w:p w14:paraId="71293541" w14:textId="3BFACD8F" w:rsidR="0065292B" w:rsidRPr="00621335" w:rsidRDefault="0065292B" w:rsidP="0065292B">
      <w:pPr>
        <w:pStyle w:val="FirstParagraph"/>
        <w:spacing w:line="360" w:lineRule="auto"/>
        <w:rPr>
          <w:rFonts w:ascii="Times New Roman" w:hAnsi="Times New Roman" w:cs="Times New Roman"/>
        </w:rPr>
      </w:pPr>
      <w:proofErr w:type="spellStart"/>
      <w:r w:rsidRPr="00621335">
        <w:rPr>
          <w:rFonts w:ascii="Times New Roman" w:hAnsi="Times New Roman" w:cs="Times New Roman"/>
        </w:rPr>
        <w:t>Geliştirilen</w:t>
      </w:r>
      <w:proofErr w:type="spellEnd"/>
      <w:r w:rsidRPr="00621335">
        <w:rPr>
          <w:rFonts w:ascii="Times New Roman" w:hAnsi="Times New Roman" w:cs="Times New Roman"/>
        </w:rPr>
        <w:t xml:space="preserve"> platform, </w:t>
      </w:r>
      <w:r w:rsidR="00412015">
        <w:rPr>
          <w:rFonts w:ascii="Times New Roman" w:hAnsi="Times New Roman" w:cs="Times New Roman"/>
        </w:rPr>
        <w:t>CAPT</w:t>
      </w:r>
      <w:r w:rsidRPr="00621335">
        <w:rPr>
          <w:rFonts w:ascii="Times New Roman" w:hAnsi="Times New Roman" w:cs="Times New Roman"/>
        </w:rPr>
        <w:t xml:space="preserve"> </w:t>
      </w:r>
      <w:proofErr w:type="spellStart"/>
      <w:r w:rsidRPr="00621335">
        <w:rPr>
          <w:rFonts w:ascii="Times New Roman" w:hAnsi="Times New Roman" w:cs="Times New Roman"/>
        </w:rPr>
        <w:t>literatüründe</w:t>
      </w:r>
      <w:proofErr w:type="spellEnd"/>
      <w:r w:rsidRPr="00621335">
        <w:rPr>
          <w:rFonts w:ascii="Times New Roman" w:hAnsi="Times New Roman" w:cs="Times New Roman"/>
        </w:rPr>
        <w:t xml:space="preserve"> </w:t>
      </w:r>
      <w:proofErr w:type="spellStart"/>
      <w:r w:rsidRPr="00621335">
        <w:rPr>
          <w:rFonts w:ascii="Times New Roman" w:hAnsi="Times New Roman" w:cs="Times New Roman"/>
        </w:rPr>
        <w:t>sıkça</w:t>
      </w:r>
      <w:proofErr w:type="spellEnd"/>
      <w:r w:rsidRPr="00621335">
        <w:rPr>
          <w:rFonts w:ascii="Times New Roman" w:hAnsi="Times New Roman" w:cs="Times New Roman"/>
        </w:rPr>
        <w:t xml:space="preserve"> </w:t>
      </w:r>
      <w:proofErr w:type="spellStart"/>
      <w:r w:rsidRPr="00621335">
        <w:rPr>
          <w:rFonts w:ascii="Times New Roman" w:hAnsi="Times New Roman" w:cs="Times New Roman"/>
        </w:rPr>
        <w:t>karşılaşılan</w:t>
      </w:r>
      <w:proofErr w:type="spellEnd"/>
      <w:r w:rsidRPr="00621335">
        <w:rPr>
          <w:rFonts w:ascii="Times New Roman" w:hAnsi="Times New Roman" w:cs="Times New Roman"/>
        </w:rPr>
        <w:t xml:space="preserve"> </w:t>
      </w:r>
      <w:proofErr w:type="spellStart"/>
      <w:r w:rsidRPr="00621335">
        <w:rPr>
          <w:rFonts w:ascii="Times New Roman" w:hAnsi="Times New Roman" w:cs="Times New Roman"/>
        </w:rPr>
        <w:t>kısıtları</w:t>
      </w:r>
      <w:proofErr w:type="spellEnd"/>
      <w:r w:rsidRPr="00621335">
        <w:rPr>
          <w:rFonts w:ascii="Times New Roman" w:hAnsi="Times New Roman" w:cs="Times New Roman"/>
        </w:rPr>
        <w:t xml:space="preserve"> </w:t>
      </w:r>
      <w:proofErr w:type="spellStart"/>
      <w:r w:rsidRPr="00621335">
        <w:rPr>
          <w:rFonts w:ascii="Times New Roman" w:hAnsi="Times New Roman" w:cs="Times New Roman"/>
        </w:rPr>
        <w:t>aşmak</w:t>
      </w:r>
      <w:proofErr w:type="spellEnd"/>
      <w:r w:rsidRPr="00621335">
        <w:rPr>
          <w:rFonts w:ascii="Times New Roman" w:hAnsi="Times New Roman" w:cs="Times New Roman"/>
        </w:rPr>
        <w:t xml:space="preserve"> </w:t>
      </w:r>
      <w:proofErr w:type="spellStart"/>
      <w:r w:rsidRPr="00621335">
        <w:rPr>
          <w:rFonts w:ascii="Times New Roman" w:hAnsi="Times New Roman" w:cs="Times New Roman"/>
        </w:rPr>
        <w:t>adına</w:t>
      </w:r>
      <w:proofErr w:type="spellEnd"/>
      <w:r w:rsidRPr="00621335">
        <w:rPr>
          <w:rFonts w:ascii="Times New Roman" w:hAnsi="Times New Roman" w:cs="Times New Roman"/>
        </w:rPr>
        <w:t xml:space="preserve"> </w:t>
      </w:r>
      <w:proofErr w:type="spellStart"/>
      <w:r w:rsidRPr="00621335">
        <w:rPr>
          <w:rFonts w:ascii="Times New Roman" w:hAnsi="Times New Roman" w:cs="Times New Roman"/>
        </w:rPr>
        <w:t>mikro</w:t>
      </w:r>
      <w:proofErr w:type="spellEnd"/>
      <w:r w:rsidRPr="00621335">
        <w:rPr>
          <w:rFonts w:ascii="Times New Roman" w:hAnsi="Times New Roman" w:cs="Times New Roman"/>
        </w:rPr>
        <w:t xml:space="preserve"> </w:t>
      </w:r>
      <w:proofErr w:type="spellStart"/>
      <w:r w:rsidRPr="00621335">
        <w:rPr>
          <w:rFonts w:ascii="Times New Roman" w:hAnsi="Times New Roman" w:cs="Times New Roman"/>
        </w:rPr>
        <w:t>öğrenme</w:t>
      </w:r>
      <w:proofErr w:type="spellEnd"/>
      <w:r w:rsidRPr="00621335">
        <w:rPr>
          <w:rFonts w:ascii="Times New Roman" w:hAnsi="Times New Roman" w:cs="Times New Roman"/>
        </w:rPr>
        <w:t xml:space="preserve"> </w:t>
      </w:r>
      <w:proofErr w:type="spellStart"/>
      <w:r w:rsidRPr="00621335">
        <w:rPr>
          <w:rFonts w:ascii="Times New Roman" w:hAnsi="Times New Roman" w:cs="Times New Roman"/>
        </w:rPr>
        <w:t>pedagojisi</w:t>
      </w:r>
      <w:proofErr w:type="spellEnd"/>
      <w:r w:rsidRPr="00621335">
        <w:rPr>
          <w:rFonts w:ascii="Times New Roman" w:hAnsi="Times New Roman" w:cs="Times New Roman"/>
        </w:rPr>
        <w:t xml:space="preserve"> </w:t>
      </w:r>
      <w:proofErr w:type="spellStart"/>
      <w:r w:rsidRPr="00621335">
        <w:rPr>
          <w:rFonts w:ascii="Times New Roman" w:hAnsi="Times New Roman" w:cs="Times New Roman"/>
        </w:rPr>
        <w:t>ile</w:t>
      </w:r>
      <w:proofErr w:type="spellEnd"/>
      <w:r w:rsidRPr="00621335">
        <w:rPr>
          <w:rFonts w:ascii="Times New Roman" w:hAnsi="Times New Roman" w:cs="Times New Roman"/>
        </w:rPr>
        <w:t xml:space="preserve"> </w:t>
      </w:r>
      <w:proofErr w:type="spellStart"/>
      <w:r w:rsidRPr="00621335">
        <w:rPr>
          <w:rFonts w:ascii="Times New Roman" w:hAnsi="Times New Roman" w:cs="Times New Roman"/>
        </w:rPr>
        <w:t>ileri</w:t>
      </w:r>
      <w:proofErr w:type="spellEnd"/>
      <w:r w:rsidRPr="00621335">
        <w:rPr>
          <w:rFonts w:ascii="Times New Roman" w:hAnsi="Times New Roman" w:cs="Times New Roman"/>
        </w:rPr>
        <w:t xml:space="preserve"> </w:t>
      </w:r>
      <w:proofErr w:type="spellStart"/>
      <w:r w:rsidRPr="00621335">
        <w:rPr>
          <w:rFonts w:ascii="Times New Roman" w:hAnsi="Times New Roman" w:cs="Times New Roman"/>
        </w:rPr>
        <w:t>seviye</w:t>
      </w:r>
      <w:proofErr w:type="spellEnd"/>
      <w:r w:rsidRPr="00621335">
        <w:rPr>
          <w:rFonts w:ascii="Times New Roman" w:hAnsi="Times New Roman" w:cs="Times New Roman"/>
        </w:rPr>
        <w:t xml:space="preserve"> </w:t>
      </w:r>
      <w:proofErr w:type="spellStart"/>
      <w:r w:rsidRPr="00621335">
        <w:rPr>
          <w:rFonts w:ascii="Times New Roman" w:hAnsi="Times New Roman" w:cs="Times New Roman"/>
        </w:rPr>
        <w:t>akustik</w:t>
      </w:r>
      <w:proofErr w:type="spellEnd"/>
      <w:r w:rsidRPr="00621335">
        <w:rPr>
          <w:rFonts w:ascii="Times New Roman" w:hAnsi="Times New Roman" w:cs="Times New Roman"/>
        </w:rPr>
        <w:t xml:space="preserve"> </w:t>
      </w:r>
      <w:proofErr w:type="spellStart"/>
      <w:r w:rsidRPr="00621335">
        <w:rPr>
          <w:rFonts w:ascii="Times New Roman" w:hAnsi="Times New Roman" w:cs="Times New Roman"/>
        </w:rPr>
        <w:t>sinyal</w:t>
      </w:r>
      <w:proofErr w:type="spellEnd"/>
      <w:r w:rsidRPr="00621335">
        <w:rPr>
          <w:rFonts w:ascii="Times New Roman" w:hAnsi="Times New Roman" w:cs="Times New Roman"/>
        </w:rPr>
        <w:t xml:space="preserve"> </w:t>
      </w:r>
      <w:proofErr w:type="spellStart"/>
      <w:r w:rsidRPr="00621335">
        <w:rPr>
          <w:rFonts w:ascii="Times New Roman" w:hAnsi="Times New Roman" w:cs="Times New Roman"/>
        </w:rPr>
        <w:t>işleme</w:t>
      </w:r>
      <w:proofErr w:type="spellEnd"/>
      <w:r w:rsidRPr="00621335">
        <w:rPr>
          <w:rFonts w:ascii="Times New Roman" w:hAnsi="Times New Roman" w:cs="Times New Roman"/>
        </w:rPr>
        <w:t xml:space="preserve"> </w:t>
      </w:r>
      <w:proofErr w:type="spellStart"/>
      <w:r w:rsidRPr="00621335">
        <w:rPr>
          <w:rFonts w:ascii="Times New Roman" w:hAnsi="Times New Roman" w:cs="Times New Roman"/>
        </w:rPr>
        <w:t>ve</w:t>
      </w:r>
      <w:proofErr w:type="spellEnd"/>
      <w:r w:rsidRPr="00621335">
        <w:rPr>
          <w:rFonts w:ascii="Times New Roman" w:hAnsi="Times New Roman" w:cs="Times New Roman"/>
        </w:rPr>
        <w:t xml:space="preserve"> </w:t>
      </w:r>
      <w:proofErr w:type="spellStart"/>
      <w:r w:rsidRPr="00621335">
        <w:rPr>
          <w:rFonts w:ascii="Times New Roman" w:hAnsi="Times New Roman" w:cs="Times New Roman"/>
        </w:rPr>
        <w:t>derin</w:t>
      </w:r>
      <w:proofErr w:type="spellEnd"/>
      <w:r w:rsidRPr="00621335">
        <w:rPr>
          <w:rFonts w:ascii="Times New Roman" w:hAnsi="Times New Roman" w:cs="Times New Roman"/>
        </w:rPr>
        <w:t xml:space="preserve"> </w:t>
      </w:r>
      <w:proofErr w:type="spellStart"/>
      <w:r w:rsidRPr="00621335">
        <w:rPr>
          <w:rFonts w:ascii="Times New Roman" w:hAnsi="Times New Roman" w:cs="Times New Roman"/>
        </w:rPr>
        <w:t>öğrenme</w:t>
      </w:r>
      <w:proofErr w:type="spellEnd"/>
      <w:r w:rsidRPr="00621335">
        <w:rPr>
          <w:rFonts w:ascii="Times New Roman" w:hAnsi="Times New Roman" w:cs="Times New Roman"/>
        </w:rPr>
        <w:t xml:space="preserve"> </w:t>
      </w:r>
      <w:proofErr w:type="spellStart"/>
      <w:r w:rsidRPr="00621335">
        <w:rPr>
          <w:rFonts w:ascii="Times New Roman" w:hAnsi="Times New Roman" w:cs="Times New Roman"/>
        </w:rPr>
        <w:t>mimarilerini</w:t>
      </w:r>
      <w:proofErr w:type="spellEnd"/>
      <w:r w:rsidRPr="00621335">
        <w:rPr>
          <w:rFonts w:ascii="Times New Roman" w:hAnsi="Times New Roman" w:cs="Times New Roman"/>
        </w:rPr>
        <w:t xml:space="preserve"> </w:t>
      </w:r>
      <w:proofErr w:type="spellStart"/>
      <w:r w:rsidRPr="00621335">
        <w:rPr>
          <w:rFonts w:ascii="Times New Roman" w:hAnsi="Times New Roman" w:cs="Times New Roman"/>
        </w:rPr>
        <w:t>entegre</w:t>
      </w:r>
      <w:proofErr w:type="spellEnd"/>
      <w:r w:rsidRPr="00621335">
        <w:rPr>
          <w:rFonts w:ascii="Times New Roman" w:hAnsi="Times New Roman" w:cs="Times New Roman"/>
        </w:rPr>
        <w:t xml:space="preserve"> </w:t>
      </w:r>
      <w:proofErr w:type="spellStart"/>
      <w:r w:rsidRPr="00621335">
        <w:rPr>
          <w:rFonts w:ascii="Times New Roman" w:hAnsi="Times New Roman" w:cs="Times New Roman"/>
        </w:rPr>
        <w:t>etmektedir</w:t>
      </w:r>
      <w:proofErr w:type="spellEnd"/>
      <w:r w:rsidRPr="00621335">
        <w:rPr>
          <w:rFonts w:ascii="Times New Roman" w:hAnsi="Times New Roman" w:cs="Times New Roman"/>
        </w:rPr>
        <w:t xml:space="preserve">. Bu </w:t>
      </w:r>
      <w:proofErr w:type="spellStart"/>
      <w:r w:rsidRPr="00621335">
        <w:rPr>
          <w:rFonts w:ascii="Times New Roman" w:hAnsi="Times New Roman" w:cs="Times New Roman"/>
        </w:rPr>
        <w:t>entegrasyonun</w:t>
      </w:r>
      <w:proofErr w:type="spellEnd"/>
      <w:r w:rsidRPr="00621335">
        <w:rPr>
          <w:rFonts w:ascii="Times New Roman" w:hAnsi="Times New Roman" w:cs="Times New Roman"/>
        </w:rPr>
        <w:t xml:space="preserve"> </w:t>
      </w:r>
      <w:proofErr w:type="spellStart"/>
      <w:r w:rsidRPr="00621335">
        <w:rPr>
          <w:rFonts w:ascii="Times New Roman" w:hAnsi="Times New Roman" w:cs="Times New Roman"/>
        </w:rPr>
        <w:t>metodolojik</w:t>
      </w:r>
      <w:proofErr w:type="spellEnd"/>
      <w:r w:rsidRPr="00621335">
        <w:rPr>
          <w:rFonts w:ascii="Times New Roman" w:hAnsi="Times New Roman" w:cs="Times New Roman"/>
        </w:rPr>
        <w:t xml:space="preserve"> </w:t>
      </w:r>
      <w:proofErr w:type="spellStart"/>
      <w:r w:rsidRPr="00621335">
        <w:rPr>
          <w:rFonts w:ascii="Times New Roman" w:hAnsi="Times New Roman" w:cs="Times New Roman"/>
        </w:rPr>
        <w:t>ve</w:t>
      </w:r>
      <w:proofErr w:type="spellEnd"/>
      <w:r w:rsidRPr="00621335">
        <w:rPr>
          <w:rFonts w:ascii="Times New Roman" w:hAnsi="Times New Roman" w:cs="Times New Roman"/>
        </w:rPr>
        <w:t xml:space="preserve"> </w:t>
      </w:r>
      <w:proofErr w:type="spellStart"/>
      <w:r w:rsidRPr="00621335">
        <w:rPr>
          <w:rFonts w:ascii="Times New Roman" w:hAnsi="Times New Roman" w:cs="Times New Roman"/>
        </w:rPr>
        <w:t>pratik</w:t>
      </w:r>
      <w:proofErr w:type="spellEnd"/>
      <w:r w:rsidRPr="00621335">
        <w:rPr>
          <w:rFonts w:ascii="Times New Roman" w:hAnsi="Times New Roman" w:cs="Times New Roman"/>
        </w:rPr>
        <w:t xml:space="preserve"> </w:t>
      </w:r>
      <w:proofErr w:type="spellStart"/>
      <w:r w:rsidRPr="00621335">
        <w:rPr>
          <w:rFonts w:ascii="Times New Roman" w:hAnsi="Times New Roman" w:cs="Times New Roman"/>
        </w:rPr>
        <w:t>açıdan</w:t>
      </w:r>
      <w:proofErr w:type="spellEnd"/>
      <w:r w:rsidRPr="00621335">
        <w:rPr>
          <w:rFonts w:ascii="Times New Roman" w:hAnsi="Times New Roman" w:cs="Times New Roman"/>
        </w:rPr>
        <w:t xml:space="preserve"> </w:t>
      </w:r>
      <w:proofErr w:type="spellStart"/>
      <w:r w:rsidRPr="00621335">
        <w:rPr>
          <w:rFonts w:ascii="Times New Roman" w:hAnsi="Times New Roman" w:cs="Times New Roman"/>
        </w:rPr>
        <w:t>sergilediği</w:t>
      </w:r>
      <w:proofErr w:type="spellEnd"/>
      <w:r w:rsidRPr="00621335">
        <w:rPr>
          <w:rFonts w:ascii="Times New Roman" w:hAnsi="Times New Roman" w:cs="Times New Roman"/>
        </w:rPr>
        <w:t xml:space="preserve"> </w:t>
      </w:r>
      <w:proofErr w:type="spellStart"/>
      <w:r w:rsidRPr="00621335">
        <w:rPr>
          <w:rFonts w:ascii="Times New Roman" w:hAnsi="Times New Roman" w:cs="Times New Roman"/>
        </w:rPr>
        <w:t>güçlü</w:t>
      </w:r>
      <w:proofErr w:type="spellEnd"/>
      <w:r w:rsidRPr="00621335">
        <w:rPr>
          <w:rFonts w:ascii="Times New Roman" w:hAnsi="Times New Roman" w:cs="Times New Roman"/>
        </w:rPr>
        <w:t xml:space="preserve"> </w:t>
      </w:r>
      <w:proofErr w:type="spellStart"/>
      <w:r w:rsidRPr="00621335">
        <w:rPr>
          <w:rFonts w:ascii="Times New Roman" w:hAnsi="Times New Roman" w:cs="Times New Roman"/>
        </w:rPr>
        <w:t>yönler</w:t>
      </w:r>
      <w:proofErr w:type="spellEnd"/>
      <w:r w:rsidRPr="00621335">
        <w:rPr>
          <w:rFonts w:ascii="Times New Roman" w:hAnsi="Times New Roman" w:cs="Times New Roman"/>
        </w:rPr>
        <w:t xml:space="preserve"> </w:t>
      </w:r>
      <w:proofErr w:type="spellStart"/>
      <w:r w:rsidRPr="00621335">
        <w:rPr>
          <w:rFonts w:ascii="Times New Roman" w:hAnsi="Times New Roman" w:cs="Times New Roman"/>
        </w:rPr>
        <w:t>ile</w:t>
      </w:r>
      <w:proofErr w:type="spellEnd"/>
      <w:r w:rsidRPr="00621335">
        <w:rPr>
          <w:rFonts w:ascii="Times New Roman" w:hAnsi="Times New Roman" w:cs="Times New Roman"/>
        </w:rPr>
        <w:t xml:space="preserve"> </w:t>
      </w:r>
      <w:proofErr w:type="spellStart"/>
      <w:r w:rsidRPr="00621335">
        <w:rPr>
          <w:rFonts w:ascii="Times New Roman" w:hAnsi="Times New Roman" w:cs="Times New Roman"/>
        </w:rPr>
        <w:t>sistem</w:t>
      </w:r>
      <w:proofErr w:type="spellEnd"/>
      <w:r w:rsidRPr="00621335">
        <w:rPr>
          <w:rFonts w:ascii="Times New Roman" w:hAnsi="Times New Roman" w:cs="Times New Roman"/>
        </w:rPr>
        <w:t xml:space="preserve"> </w:t>
      </w:r>
      <w:proofErr w:type="spellStart"/>
      <w:r w:rsidRPr="00621335">
        <w:rPr>
          <w:rFonts w:ascii="Times New Roman" w:hAnsi="Times New Roman" w:cs="Times New Roman"/>
        </w:rPr>
        <w:t>sınırları</w:t>
      </w:r>
      <w:proofErr w:type="spellEnd"/>
      <w:r w:rsidRPr="00621335">
        <w:rPr>
          <w:rFonts w:ascii="Times New Roman" w:hAnsi="Times New Roman" w:cs="Times New Roman"/>
        </w:rPr>
        <w:t xml:space="preserve"> </w:t>
      </w:r>
      <w:proofErr w:type="spellStart"/>
      <w:r w:rsidRPr="00621335">
        <w:rPr>
          <w:rFonts w:ascii="Times New Roman" w:hAnsi="Times New Roman" w:cs="Times New Roman"/>
        </w:rPr>
        <w:t>bilimsel</w:t>
      </w:r>
      <w:proofErr w:type="spellEnd"/>
      <w:r w:rsidRPr="00621335">
        <w:rPr>
          <w:rFonts w:ascii="Times New Roman" w:hAnsi="Times New Roman" w:cs="Times New Roman"/>
        </w:rPr>
        <w:t xml:space="preserve"> </w:t>
      </w:r>
      <w:proofErr w:type="spellStart"/>
      <w:r w:rsidRPr="00621335">
        <w:rPr>
          <w:rFonts w:ascii="Times New Roman" w:hAnsi="Times New Roman" w:cs="Times New Roman"/>
        </w:rPr>
        <w:t>kriterler</w:t>
      </w:r>
      <w:proofErr w:type="spellEnd"/>
      <w:r w:rsidRPr="00621335">
        <w:rPr>
          <w:rFonts w:ascii="Times New Roman" w:hAnsi="Times New Roman" w:cs="Times New Roman"/>
        </w:rPr>
        <w:t xml:space="preserve"> </w:t>
      </w:r>
      <w:proofErr w:type="spellStart"/>
      <w:r w:rsidRPr="00621335">
        <w:rPr>
          <w:rFonts w:ascii="Times New Roman" w:hAnsi="Times New Roman" w:cs="Times New Roman"/>
        </w:rPr>
        <w:t>çerçevesinde</w:t>
      </w:r>
      <w:proofErr w:type="spellEnd"/>
      <w:r w:rsidRPr="00621335">
        <w:rPr>
          <w:rFonts w:ascii="Times New Roman" w:hAnsi="Times New Roman" w:cs="Times New Roman"/>
        </w:rPr>
        <w:t xml:space="preserve"> </w:t>
      </w:r>
      <w:proofErr w:type="spellStart"/>
      <w:r w:rsidRPr="00621335">
        <w:rPr>
          <w:rFonts w:ascii="Times New Roman" w:hAnsi="Times New Roman" w:cs="Times New Roman"/>
        </w:rPr>
        <w:t>değerlendirilmiştir</w:t>
      </w:r>
      <w:proofErr w:type="spellEnd"/>
      <w:r w:rsidRPr="00621335">
        <w:rPr>
          <w:rFonts w:ascii="Times New Roman" w:hAnsi="Times New Roman" w:cs="Times New Roman"/>
        </w:rPr>
        <w:t>.</w:t>
      </w:r>
    </w:p>
    <w:p w14:paraId="54ED0017" w14:textId="379849D7" w:rsidR="0065292B" w:rsidRPr="00412015" w:rsidRDefault="0065292B" w:rsidP="0065292B">
      <w:pPr>
        <w:pStyle w:val="GvdeMetni"/>
        <w:rPr>
          <w:rFonts w:ascii="Times New Roman" w:hAnsi="Times New Roman"/>
          <w:lang w:val="tr-TR"/>
        </w:rPr>
      </w:pPr>
      <w:proofErr w:type="spellStart"/>
      <w:r w:rsidRPr="00621335">
        <w:rPr>
          <w:rFonts w:ascii="Times New Roman" w:hAnsi="Times New Roman"/>
        </w:rPr>
        <w:t>Sistemin</w:t>
      </w:r>
      <w:proofErr w:type="spellEnd"/>
      <w:r w:rsidRPr="00621335">
        <w:rPr>
          <w:rFonts w:ascii="Times New Roman" w:hAnsi="Times New Roman"/>
        </w:rPr>
        <w:t xml:space="preserve"> ilk </w:t>
      </w:r>
      <w:proofErr w:type="spellStart"/>
      <w:r w:rsidRPr="00621335">
        <w:rPr>
          <w:rFonts w:ascii="Times New Roman" w:hAnsi="Times New Roman"/>
        </w:rPr>
        <w:t>temel</w:t>
      </w:r>
      <w:proofErr w:type="spellEnd"/>
      <w:r w:rsidRPr="00621335">
        <w:rPr>
          <w:rFonts w:ascii="Times New Roman" w:hAnsi="Times New Roman"/>
        </w:rPr>
        <w:t xml:space="preserve"> </w:t>
      </w:r>
      <w:proofErr w:type="spellStart"/>
      <w:r w:rsidRPr="00621335">
        <w:rPr>
          <w:rFonts w:ascii="Times New Roman" w:hAnsi="Times New Roman"/>
        </w:rPr>
        <w:t>gücü</w:t>
      </w:r>
      <w:proofErr w:type="spellEnd"/>
      <w:r w:rsidRPr="00621335">
        <w:rPr>
          <w:rFonts w:ascii="Times New Roman" w:hAnsi="Times New Roman"/>
        </w:rPr>
        <w:t xml:space="preserve">, </w:t>
      </w:r>
      <w:proofErr w:type="spellStart"/>
      <w:r w:rsidRPr="00621335">
        <w:rPr>
          <w:rFonts w:ascii="Times New Roman" w:hAnsi="Times New Roman"/>
        </w:rPr>
        <w:t>yazılım</w:t>
      </w:r>
      <w:proofErr w:type="spellEnd"/>
      <w:r w:rsidRPr="00621335">
        <w:rPr>
          <w:rFonts w:ascii="Times New Roman" w:hAnsi="Times New Roman"/>
        </w:rPr>
        <w:t xml:space="preserve"> </w:t>
      </w:r>
      <w:proofErr w:type="spellStart"/>
      <w:r w:rsidRPr="00621335">
        <w:rPr>
          <w:rFonts w:ascii="Times New Roman" w:hAnsi="Times New Roman"/>
        </w:rPr>
        <w:t>mühendisliği</w:t>
      </w:r>
      <w:proofErr w:type="spellEnd"/>
      <w:r w:rsidRPr="00621335">
        <w:rPr>
          <w:rFonts w:ascii="Times New Roman" w:hAnsi="Times New Roman"/>
        </w:rPr>
        <w:t xml:space="preserve"> </w:t>
      </w:r>
      <w:proofErr w:type="spellStart"/>
      <w:r w:rsidRPr="00621335">
        <w:rPr>
          <w:rFonts w:ascii="Times New Roman" w:hAnsi="Times New Roman"/>
        </w:rPr>
        <w:t>prensipleri</w:t>
      </w:r>
      <w:proofErr w:type="spellEnd"/>
      <w:r w:rsidRPr="00621335">
        <w:rPr>
          <w:rFonts w:ascii="Times New Roman" w:hAnsi="Times New Roman"/>
        </w:rPr>
        <w:t xml:space="preserve"> </w:t>
      </w:r>
      <w:proofErr w:type="spellStart"/>
      <w:r w:rsidRPr="00621335">
        <w:rPr>
          <w:rFonts w:ascii="Times New Roman" w:hAnsi="Times New Roman"/>
        </w:rPr>
        <w:t>doğrultusunda</w:t>
      </w:r>
      <w:proofErr w:type="spellEnd"/>
      <w:r w:rsidRPr="00621335">
        <w:rPr>
          <w:rFonts w:ascii="Times New Roman" w:hAnsi="Times New Roman"/>
        </w:rPr>
        <w:t xml:space="preserve"> </w:t>
      </w:r>
      <w:proofErr w:type="spellStart"/>
      <w:r w:rsidRPr="00621335">
        <w:rPr>
          <w:rFonts w:ascii="Times New Roman" w:hAnsi="Times New Roman"/>
        </w:rPr>
        <w:t>kurgulanan</w:t>
      </w:r>
      <w:proofErr w:type="spellEnd"/>
      <w:r w:rsidRPr="00621335">
        <w:rPr>
          <w:rFonts w:ascii="Times New Roman" w:hAnsi="Times New Roman"/>
        </w:rPr>
        <w:t xml:space="preserve"> </w:t>
      </w:r>
      <w:proofErr w:type="spellStart"/>
      <w:r w:rsidRPr="00621335">
        <w:rPr>
          <w:rFonts w:ascii="Times New Roman" w:hAnsi="Times New Roman"/>
        </w:rPr>
        <w:t>modüler</w:t>
      </w:r>
      <w:proofErr w:type="spellEnd"/>
      <w:r w:rsidRPr="00621335">
        <w:rPr>
          <w:rFonts w:ascii="Times New Roman" w:hAnsi="Times New Roman"/>
        </w:rPr>
        <w:t xml:space="preserve"> </w:t>
      </w:r>
      <w:proofErr w:type="spellStart"/>
      <w:r w:rsidRPr="00621335">
        <w:rPr>
          <w:rFonts w:ascii="Times New Roman" w:hAnsi="Times New Roman"/>
        </w:rPr>
        <w:t>ve</w:t>
      </w:r>
      <w:proofErr w:type="spellEnd"/>
      <w:r w:rsidRPr="00621335">
        <w:rPr>
          <w:rFonts w:ascii="Times New Roman" w:hAnsi="Times New Roman"/>
        </w:rPr>
        <w:t xml:space="preserve"> </w:t>
      </w:r>
      <w:proofErr w:type="spellStart"/>
      <w:r w:rsidRPr="00621335">
        <w:rPr>
          <w:rFonts w:ascii="Times New Roman" w:hAnsi="Times New Roman"/>
        </w:rPr>
        <w:t>çok</w:t>
      </w:r>
      <w:proofErr w:type="spellEnd"/>
      <w:r w:rsidRPr="00621335">
        <w:rPr>
          <w:rFonts w:ascii="Times New Roman" w:hAnsi="Times New Roman"/>
        </w:rPr>
        <w:t xml:space="preserve"> </w:t>
      </w:r>
      <w:proofErr w:type="spellStart"/>
      <w:r w:rsidRPr="00621335">
        <w:rPr>
          <w:rFonts w:ascii="Times New Roman" w:hAnsi="Times New Roman"/>
        </w:rPr>
        <w:t>katmanlı</w:t>
      </w:r>
      <w:proofErr w:type="spellEnd"/>
      <w:r w:rsidRPr="00621335">
        <w:rPr>
          <w:rFonts w:ascii="Times New Roman" w:hAnsi="Times New Roman"/>
        </w:rPr>
        <w:t xml:space="preserve"> </w:t>
      </w:r>
      <w:proofErr w:type="spellStart"/>
      <w:r w:rsidRPr="00621335">
        <w:rPr>
          <w:rFonts w:ascii="Times New Roman" w:hAnsi="Times New Roman"/>
        </w:rPr>
        <w:t>mimarisidir</w:t>
      </w:r>
      <w:proofErr w:type="spellEnd"/>
      <w:r w:rsidRPr="00621335">
        <w:rPr>
          <w:rFonts w:ascii="Times New Roman" w:hAnsi="Times New Roman"/>
        </w:rPr>
        <w:t xml:space="preserve">. Mobil </w:t>
      </w:r>
      <w:proofErr w:type="spellStart"/>
      <w:r w:rsidRPr="00621335">
        <w:rPr>
          <w:rFonts w:ascii="Times New Roman" w:hAnsi="Times New Roman"/>
        </w:rPr>
        <w:t>istemci</w:t>
      </w:r>
      <w:proofErr w:type="spellEnd"/>
      <w:r w:rsidRPr="00621335">
        <w:rPr>
          <w:rFonts w:ascii="Times New Roman" w:hAnsi="Times New Roman"/>
        </w:rPr>
        <w:t xml:space="preserve"> (React Native), API </w:t>
      </w:r>
      <w:proofErr w:type="spellStart"/>
      <w:r w:rsidRPr="00621335">
        <w:rPr>
          <w:rFonts w:ascii="Times New Roman" w:hAnsi="Times New Roman"/>
        </w:rPr>
        <w:t>sunucusu</w:t>
      </w:r>
      <w:proofErr w:type="spellEnd"/>
      <w:r w:rsidRPr="00621335">
        <w:rPr>
          <w:rFonts w:ascii="Times New Roman" w:hAnsi="Times New Roman"/>
        </w:rPr>
        <w:t xml:space="preserve"> (</w:t>
      </w:r>
      <w:proofErr w:type="spellStart"/>
      <w:r w:rsidRPr="00621335">
        <w:rPr>
          <w:rFonts w:ascii="Times New Roman" w:hAnsi="Times New Roman"/>
        </w:rPr>
        <w:t>FastAPI</w:t>
      </w:r>
      <w:proofErr w:type="spellEnd"/>
      <w:r w:rsidRPr="00621335">
        <w:rPr>
          <w:rFonts w:ascii="Times New Roman" w:hAnsi="Times New Roman"/>
        </w:rPr>
        <w:t xml:space="preserve">) </w:t>
      </w:r>
      <w:proofErr w:type="spellStart"/>
      <w:r w:rsidRPr="00621335">
        <w:rPr>
          <w:rFonts w:ascii="Times New Roman" w:hAnsi="Times New Roman"/>
        </w:rPr>
        <w:t>ve</w:t>
      </w:r>
      <w:proofErr w:type="spellEnd"/>
      <w:r w:rsidRPr="00621335">
        <w:rPr>
          <w:rFonts w:ascii="Times New Roman" w:hAnsi="Times New Roman"/>
        </w:rPr>
        <w:t xml:space="preserve"> </w:t>
      </w:r>
      <w:proofErr w:type="spellStart"/>
      <w:r w:rsidRPr="00621335">
        <w:rPr>
          <w:rFonts w:ascii="Times New Roman" w:hAnsi="Times New Roman"/>
        </w:rPr>
        <w:t>arka</w:t>
      </w:r>
      <w:proofErr w:type="spellEnd"/>
      <w:r w:rsidRPr="00621335">
        <w:rPr>
          <w:rFonts w:ascii="Times New Roman" w:hAnsi="Times New Roman"/>
        </w:rPr>
        <w:t xml:space="preserve"> </w:t>
      </w:r>
      <w:proofErr w:type="spellStart"/>
      <w:r w:rsidRPr="00621335">
        <w:rPr>
          <w:rFonts w:ascii="Times New Roman" w:hAnsi="Times New Roman"/>
        </w:rPr>
        <w:t>planda</w:t>
      </w:r>
      <w:proofErr w:type="spellEnd"/>
      <w:r w:rsidRPr="00621335">
        <w:rPr>
          <w:rFonts w:ascii="Times New Roman" w:hAnsi="Times New Roman"/>
        </w:rPr>
        <w:t xml:space="preserve"> </w:t>
      </w:r>
      <w:proofErr w:type="spellStart"/>
      <w:r w:rsidRPr="00621335">
        <w:rPr>
          <w:rFonts w:ascii="Times New Roman" w:hAnsi="Times New Roman"/>
        </w:rPr>
        <w:t>çalışan</w:t>
      </w:r>
      <w:proofErr w:type="spellEnd"/>
      <w:r w:rsidRPr="00621335">
        <w:rPr>
          <w:rFonts w:ascii="Times New Roman" w:hAnsi="Times New Roman"/>
        </w:rPr>
        <w:t xml:space="preserve"> </w:t>
      </w:r>
      <w:proofErr w:type="spellStart"/>
      <w:r w:rsidRPr="00621335">
        <w:rPr>
          <w:rFonts w:ascii="Times New Roman" w:hAnsi="Times New Roman"/>
        </w:rPr>
        <w:t>akustik</w:t>
      </w:r>
      <w:proofErr w:type="spellEnd"/>
      <w:r w:rsidRPr="00621335">
        <w:rPr>
          <w:rFonts w:ascii="Times New Roman" w:hAnsi="Times New Roman"/>
        </w:rPr>
        <w:t xml:space="preserve"> </w:t>
      </w:r>
      <w:proofErr w:type="spellStart"/>
      <w:r w:rsidRPr="00621335">
        <w:rPr>
          <w:rFonts w:ascii="Times New Roman" w:hAnsi="Times New Roman"/>
        </w:rPr>
        <w:t>analiz</w:t>
      </w:r>
      <w:proofErr w:type="spellEnd"/>
      <w:r w:rsidRPr="00621335">
        <w:rPr>
          <w:rFonts w:ascii="Times New Roman" w:hAnsi="Times New Roman"/>
        </w:rPr>
        <w:t xml:space="preserve"> </w:t>
      </w:r>
      <w:proofErr w:type="spellStart"/>
      <w:r w:rsidRPr="00621335">
        <w:rPr>
          <w:rFonts w:ascii="Times New Roman" w:hAnsi="Times New Roman"/>
        </w:rPr>
        <w:t>hattı</w:t>
      </w:r>
      <w:proofErr w:type="spellEnd"/>
      <w:r w:rsidRPr="00621335">
        <w:rPr>
          <w:rFonts w:ascii="Times New Roman" w:hAnsi="Times New Roman"/>
        </w:rPr>
        <w:t xml:space="preserve"> </w:t>
      </w:r>
      <w:proofErr w:type="spellStart"/>
      <w:r w:rsidRPr="00621335">
        <w:rPr>
          <w:rFonts w:ascii="Times New Roman" w:hAnsi="Times New Roman"/>
        </w:rPr>
        <w:t>arasındaki</w:t>
      </w:r>
      <w:proofErr w:type="spellEnd"/>
      <w:r w:rsidRPr="00621335">
        <w:rPr>
          <w:rFonts w:ascii="Times New Roman" w:hAnsi="Times New Roman"/>
        </w:rPr>
        <w:t xml:space="preserve"> </w:t>
      </w:r>
      <w:proofErr w:type="spellStart"/>
      <w:r w:rsidRPr="00621335">
        <w:rPr>
          <w:rFonts w:ascii="Times New Roman" w:hAnsi="Times New Roman"/>
        </w:rPr>
        <w:t>bu</w:t>
      </w:r>
      <w:proofErr w:type="spellEnd"/>
      <w:r w:rsidRPr="00621335">
        <w:rPr>
          <w:rFonts w:ascii="Times New Roman" w:hAnsi="Times New Roman"/>
        </w:rPr>
        <w:t xml:space="preserve"> </w:t>
      </w:r>
      <w:proofErr w:type="spellStart"/>
      <w:r w:rsidRPr="00621335">
        <w:rPr>
          <w:rFonts w:ascii="Times New Roman" w:hAnsi="Times New Roman"/>
        </w:rPr>
        <w:t>keskin</w:t>
      </w:r>
      <w:proofErr w:type="spellEnd"/>
      <w:r w:rsidRPr="00621335">
        <w:rPr>
          <w:rFonts w:ascii="Times New Roman" w:hAnsi="Times New Roman"/>
        </w:rPr>
        <w:t xml:space="preserve"> </w:t>
      </w:r>
      <w:proofErr w:type="spellStart"/>
      <w:r w:rsidRPr="00621335">
        <w:rPr>
          <w:rFonts w:ascii="Times New Roman" w:hAnsi="Times New Roman"/>
        </w:rPr>
        <w:t>katman</w:t>
      </w:r>
      <w:proofErr w:type="spellEnd"/>
      <w:r w:rsidRPr="00621335">
        <w:rPr>
          <w:rFonts w:ascii="Times New Roman" w:hAnsi="Times New Roman"/>
        </w:rPr>
        <w:t xml:space="preserve"> </w:t>
      </w:r>
      <w:proofErr w:type="spellStart"/>
      <w:r w:rsidRPr="00621335">
        <w:rPr>
          <w:rFonts w:ascii="Times New Roman" w:hAnsi="Times New Roman"/>
        </w:rPr>
        <w:t>ayrımı</w:t>
      </w:r>
      <w:proofErr w:type="spellEnd"/>
      <w:r w:rsidRPr="00621335">
        <w:rPr>
          <w:rFonts w:ascii="Times New Roman" w:hAnsi="Times New Roman"/>
        </w:rPr>
        <w:t xml:space="preserve">, </w:t>
      </w:r>
      <w:proofErr w:type="spellStart"/>
      <w:r w:rsidRPr="00621335">
        <w:rPr>
          <w:rFonts w:ascii="Times New Roman" w:hAnsi="Times New Roman"/>
        </w:rPr>
        <w:t>sistemin</w:t>
      </w:r>
      <w:proofErr w:type="spellEnd"/>
      <w:r w:rsidRPr="00621335">
        <w:rPr>
          <w:rFonts w:ascii="Times New Roman" w:hAnsi="Times New Roman"/>
        </w:rPr>
        <w:t xml:space="preserve"> </w:t>
      </w:r>
      <w:proofErr w:type="spellStart"/>
      <w:r w:rsidRPr="00621335">
        <w:rPr>
          <w:rFonts w:ascii="Times New Roman" w:hAnsi="Times New Roman"/>
        </w:rPr>
        <w:t>sürdürülebilirliği</w:t>
      </w:r>
      <w:proofErr w:type="spellEnd"/>
      <w:r w:rsidRPr="00621335">
        <w:rPr>
          <w:rFonts w:ascii="Times New Roman" w:hAnsi="Times New Roman"/>
        </w:rPr>
        <w:t xml:space="preserve">, </w:t>
      </w:r>
      <w:proofErr w:type="spellStart"/>
      <w:r w:rsidRPr="00621335">
        <w:rPr>
          <w:rFonts w:ascii="Times New Roman" w:hAnsi="Times New Roman"/>
        </w:rPr>
        <w:t>bakımı</w:t>
      </w:r>
      <w:proofErr w:type="spellEnd"/>
      <w:r w:rsidRPr="00621335">
        <w:rPr>
          <w:rFonts w:ascii="Times New Roman" w:hAnsi="Times New Roman"/>
        </w:rPr>
        <w:t xml:space="preserve"> </w:t>
      </w:r>
      <w:proofErr w:type="spellStart"/>
      <w:r w:rsidRPr="00621335">
        <w:rPr>
          <w:rFonts w:ascii="Times New Roman" w:hAnsi="Times New Roman"/>
        </w:rPr>
        <w:t>ve</w:t>
      </w:r>
      <w:proofErr w:type="spellEnd"/>
      <w:r w:rsidRPr="00621335">
        <w:rPr>
          <w:rFonts w:ascii="Times New Roman" w:hAnsi="Times New Roman"/>
        </w:rPr>
        <w:t xml:space="preserve"> </w:t>
      </w:r>
      <w:proofErr w:type="spellStart"/>
      <w:r w:rsidRPr="00621335">
        <w:rPr>
          <w:rFonts w:ascii="Times New Roman" w:hAnsi="Times New Roman"/>
        </w:rPr>
        <w:t>ölçeklenebilirliği</w:t>
      </w:r>
      <w:proofErr w:type="spellEnd"/>
      <w:r w:rsidRPr="00621335">
        <w:rPr>
          <w:rFonts w:ascii="Times New Roman" w:hAnsi="Times New Roman"/>
        </w:rPr>
        <w:t xml:space="preserve"> </w:t>
      </w:r>
      <w:proofErr w:type="spellStart"/>
      <w:r w:rsidRPr="00621335">
        <w:rPr>
          <w:rFonts w:ascii="Times New Roman" w:hAnsi="Times New Roman"/>
        </w:rPr>
        <w:t>açısından</w:t>
      </w:r>
      <w:proofErr w:type="spellEnd"/>
      <w:r w:rsidRPr="00621335">
        <w:rPr>
          <w:rFonts w:ascii="Times New Roman" w:hAnsi="Times New Roman"/>
        </w:rPr>
        <w:t xml:space="preserve"> </w:t>
      </w:r>
      <w:proofErr w:type="spellStart"/>
      <w:r w:rsidRPr="00621335">
        <w:rPr>
          <w:rFonts w:ascii="Times New Roman" w:hAnsi="Times New Roman"/>
        </w:rPr>
        <w:t>kritik</w:t>
      </w:r>
      <w:proofErr w:type="spellEnd"/>
      <w:r w:rsidRPr="00621335">
        <w:rPr>
          <w:rFonts w:ascii="Times New Roman" w:hAnsi="Times New Roman"/>
        </w:rPr>
        <w:t xml:space="preserve"> </w:t>
      </w:r>
      <w:proofErr w:type="spellStart"/>
      <w:r w:rsidRPr="00621335">
        <w:rPr>
          <w:rFonts w:ascii="Times New Roman" w:hAnsi="Times New Roman"/>
        </w:rPr>
        <w:t>avantajlar</w:t>
      </w:r>
      <w:proofErr w:type="spellEnd"/>
      <w:r w:rsidRPr="00621335">
        <w:rPr>
          <w:rFonts w:ascii="Times New Roman" w:hAnsi="Times New Roman"/>
        </w:rPr>
        <w:t xml:space="preserve"> </w:t>
      </w:r>
      <w:proofErr w:type="spellStart"/>
      <w:r w:rsidRPr="00621335">
        <w:rPr>
          <w:rFonts w:ascii="Times New Roman" w:hAnsi="Times New Roman"/>
        </w:rPr>
        <w:t>sağlamaktadır</w:t>
      </w:r>
      <w:proofErr w:type="spellEnd"/>
      <w:r w:rsidRPr="00621335">
        <w:rPr>
          <w:rFonts w:ascii="Times New Roman" w:hAnsi="Times New Roman"/>
        </w:rPr>
        <w:t xml:space="preserve">. </w:t>
      </w:r>
      <w:proofErr w:type="spellStart"/>
      <w:r w:rsidRPr="00621335">
        <w:rPr>
          <w:rFonts w:ascii="Times New Roman" w:hAnsi="Times New Roman"/>
        </w:rPr>
        <w:t>Ağır</w:t>
      </w:r>
      <w:proofErr w:type="spellEnd"/>
      <w:r w:rsidRPr="00621335">
        <w:rPr>
          <w:rFonts w:ascii="Times New Roman" w:hAnsi="Times New Roman"/>
        </w:rPr>
        <w:t xml:space="preserve"> </w:t>
      </w:r>
      <w:proofErr w:type="spellStart"/>
      <w:r w:rsidRPr="00621335">
        <w:rPr>
          <w:rFonts w:ascii="Times New Roman" w:hAnsi="Times New Roman"/>
        </w:rPr>
        <w:t>hesaplama</w:t>
      </w:r>
      <w:proofErr w:type="spellEnd"/>
      <w:r w:rsidRPr="00621335">
        <w:rPr>
          <w:rFonts w:ascii="Times New Roman" w:hAnsi="Times New Roman"/>
        </w:rPr>
        <w:t xml:space="preserve"> </w:t>
      </w:r>
      <w:proofErr w:type="spellStart"/>
      <w:r w:rsidRPr="00621335">
        <w:rPr>
          <w:rFonts w:ascii="Times New Roman" w:hAnsi="Times New Roman"/>
        </w:rPr>
        <w:t>yükü</w:t>
      </w:r>
      <w:proofErr w:type="spellEnd"/>
      <w:r w:rsidRPr="00621335">
        <w:rPr>
          <w:rFonts w:ascii="Times New Roman" w:hAnsi="Times New Roman"/>
        </w:rPr>
        <w:t xml:space="preserve"> </w:t>
      </w:r>
      <w:proofErr w:type="spellStart"/>
      <w:r w:rsidRPr="00621335">
        <w:rPr>
          <w:rFonts w:ascii="Times New Roman" w:hAnsi="Times New Roman"/>
        </w:rPr>
        <w:t>gerektiren</w:t>
      </w:r>
      <w:proofErr w:type="spellEnd"/>
      <w:r w:rsidRPr="00621335">
        <w:rPr>
          <w:rFonts w:ascii="Times New Roman" w:hAnsi="Times New Roman"/>
        </w:rPr>
        <w:t xml:space="preserve"> </w:t>
      </w:r>
      <w:proofErr w:type="spellStart"/>
      <w:r w:rsidRPr="00621335">
        <w:rPr>
          <w:rFonts w:ascii="Times New Roman" w:hAnsi="Times New Roman"/>
        </w:rPr>
        <w:t>derin</w:t>
      </w:r>
      <w:proofErr w:type="spellEnd"/>
      <w:r w:rsidRPr="00621335">
        <w:rPr>
          <w:rFonts w:ascii="Times New Roman" w:hAnsi="Times New Roman"/>
        </w:rPr>
        <w:t xml:space="preserve"> </w:t>
      </w:r>
      <w:proofErr w:type="spellStart"/>
      <w:r w:rsidRPr="00621335">
        <w:rPr>
          <w:rFonts w:ascii="Times New Roman" w:hAnsi="Times New Roman"/>
        </w:rPr>
        <w:t>öğrenme</w:t>
      </w:r>
      <w:proofErr w:type="spellEnd"/>
      <w:r w:rsidRPr="00621335">
        <w:rPr>
          <w:rFonts w:ascii="Times New Roman" w:hAnsi="Times New Roman"/>
        </w:rPr>
        <w:t xml:space="preserve"> </w:t>
      </w:r>
      <w:proofErr w:type="spellStart"/>
      <w:r w:rsidRPr="00621335">
        <w:rPr>
          <w:rFonts w:ascii="Times New Roman" w:hAnsi="Times New Roman"/>
        </w:rPr>
        <w:t>modellerinin</w:t>
      </w:r>
      <w:proofErr w:type="spellEnd"/>
      <w:r w:rsidRPr="00621335">
        <w:rPr>
          <w:rFonts w:ascii="Times New Roman" w:hAnsi="Times New Roman"/>
        </w:rPr>
        <w:t xml:space="preserve"> (Wav2Vec2 XLS-R CTC </w:t>
      </w:r>
      <w:proofErr w:type="spellStart"/>
      <w:r w:rsidRPr="00621335">
        <w:rPr>
          <w:rFonts w:ascii="Times New Roman" w:hAnsi="Times New Roman"/>
        </w:rPr>
        <w:t>ve</w:t>
      </w:r>
      <w:proofErr w:type="spellEnd"/>
      <w:r w:rsidRPr="00621335">
        <w:rPr>
          <w:rFonts w:ascii="Times New Roman" w:hAnsi="Times New Roman"/>
        </w:rPr>
        <w:t xml:space="preserve"> </w:t>
      </w:r>
      <w:proofErr w:type="spellStart"/>
      <w:r w:rsidRPr="00621335">
        <w:rPr>
          <w:rFonts w:ascii="Times New Roman" w:hAnsi="Times New Roman"/>
        </w:rPr>
        <w:t>gTTS</w:t>
      </w:r>
      <w:proofErr w:type="spellEnd"/>
      <w:r w:rsidRPr="00621335">
        <w:rPr>
          <w:rFonts w:ascii="Times New Roman" w:hAnsi="Times New Roman"/>
        </w:rPr>
        <w:t xml:space="preserve">/Whisper </w:t>
      </w:r>
      <w:proofErr w:type="spellStart"/>
      <w:r w:rsidRPr="00621335">
        <w:rPr>
          <w:rFonts w:ascii="Times New Roman" w:hAnsi="Times New Roman"/>
        </w:rPr>
        <w:t>entegrasyonları</w:t>
      </w:r>
      <w:proofErr w:type="spellEnd"/>
      <w:r w:rsidRPr="00621335">
        <w:rPr>
          <w:rFonts w:ascii="Times New Roman" w:hAnsi="Times New Roman"/>
        </w:rPr>
        <w:t xml:space="preserve">) </w:t>
      </w:r>
      <w:proofErr w:type="spellStart"/>
      <w:r w:rsidRPr="00621335">
        <w:rPr>
          <w:rFonts w:ascii="Times New Roman" w:hAnsi="Times New Roman"/>
        </w:rPr>
        <w:t>doğrudan</w:t>
      </w:r>
      <w:proofErr w:type="spellEnd"/>
      <w:r w:rsidRPr="00621335">
        <w:rPr>
          <w:rFonts w:ascii="Times New Roman" w:hAnsi="Times New Roman"/>
        </w:rPr>
        <w:t xml:space="preserve"> </w:t>
      </w:r>
      <w:proofErr w:type="spellStart"/>
      <w:r w:rsidRPr="00621335">
        <w:rPr>
          <w:rFonts w:ascii="Times New Roman" w:hAnsi="Times New Roman"/>
        </w:rPr>
        <w:t>mobil</w:t>
      </w:r>
      <w:proofErr w:type="spellEnd"/>
      <w:r w:rsidRPr="00621335">
        <w:rPr>
          <w:rFonts w:ascii="Times New Roman" w:hAnsi="Times New Roman"/>
        </w:rPr>
        <w:t xml:space="preserve"> </w:t>
      </w:r>
      <w:proofErr w:type="spellStart"/>
      <w:r w:rsidRPr="00621335">
        <w:rPr>
          <w:rFonts w:ascii="Times New Roman" w:hAnsi="Times New Roman"/>
        </w:rPr>
        <w:t>istemci</w:t>
      </w:r>
      <w:proofErr w:type="spellEnd"/>
      <w:r w:rsidRPr="00621335">
        <w:rPr>
          <w:rFonts w:ascii="Times New Roman" w:hAnsi="Times New Roman"/>
        </w:rPr>
        <w:t xml:space="preserve"> </w:t>
      </w:r>
      <w:proofErr w:type="spellStart"/>
      <w:r w:rsidRPr="00621335">
        <w:rPr>
          <w:rFonts w:ascii="Times New Roman" w:hAnsi="Times New Roman"/>
        </w:rPr>
        <w:t>üzerinde</w:t>
      </w:r>
      <w:proofErr w:type="spellEnd"/>
      <w:r w:rsidRPr="00621335">
        <w:rPr>
          <w:rFonts w:ascii="Times New Roman" w:hAnsi="Times New Roman"/>
        </w:rPr>
        <w:t xml:space="preserve"> </w:t>
      </w:r>
      <w:proofErr w:type="spellStart"/>
      <w:r w:rsidRPr="00621335">
        <w:rPr>
          <w:rFonts w:ascii="Times New Roman" w:hAnsi="Times New Roman"/>
        </w:rPr>
        <w:t>çalıştırılması</w:t>
      </w:r>
      <w:proofErr w:type="spellEnd"/>
      <w:r w:rsidRPr="00621335">
        <w:rPr>
          <w:rFonts w:ascii="Times New Roman" w:hAnsi="Times New Roman"/>
        </w:rPr>
        <w:t xml:space="preserve">, </w:t>
      </w:r>
      <w:proofErr w:type="spellStart"/>
      <w:r w:rsidRPr="00621335">
        <w:rPr>
          <w:rFonts w:ascii="Times New Roman" w:hAnsi="Times New Roman"/>
        </w:rPr>
        <w:t>donanımsal</w:t>
      </w:r>
      <w:proofErr w:type="spellEnd"/>
      <w:r w:rsidRPr="00621335">
        <w:rPr>
          <w:rFonts w:ascii="Times New Roman" w:hAnsi="Times New Roman"/>
        </w:rPr>
        <w:t xml:space="preserve"> </w:t>
      </w:r>
      <w:proofErr w:type="spellStart"/>
      <w:r w:rsidRPr="00621335">
        <w:rPr>
          <w:rFonts w:ascii="Times New Roman" w:hAnsi="Times New Roman"/>
        </w:rPr>
        <w:t>kaynak</w:t>
      </w:r>
      <w:proofErr w:type="spellEnd"/>
      <w:r w:rsidRPr="00621335">
        <w:rPr>
          <w:rFonts w:ascii="Times New Roman" w:hAnsi="Times New Roman"/>
        </w:rPr>
        <w:t xml:space="preserve"> </w:t>
      </w:r>
      <w:proofErr w:type="spellStart"/>
      <w:r w:rsidRPr="00621335">
        <w:rPr>
          <w:rFonts w:ascii="Times New Roman" w:hAnsi="Times New Roman"/>
        </w:rPr>
        <w:t>kısıtları</w:t>
      </w:r>
      <w:proofErr w:type="spellEnd"/>
      <w:r w:rsidRPr="00621335">
        <w:rPr>
          <w:rFonts w:ascii="Times New Roman" w:hAnsi="Times New Roman"/>
        </w:rPr>
        <w:t xml:space="preserve"> (</w:t>
      </w:r>
      <w:proofErr w:type="spellStart"/>
      <w:r w:rsidRPr="00621335">
        <w:rPr>
          <w:rFonts w:ascii="Times New Roman" w:hAnsi="Times New Roman"/>
        </w:rPr>
        <w:t>özellikle</w:t>
      </w:r>
      <w:proofErr w:type="spellEnd"/>
      <w:r w:rsidRPr="00621335">
        <w:rPr>
          <w:rFonts w:ascii="Times New Roman" w:hAnsi="Times New Roman"/>
        </w:rPr>
        <w:t xml:space="preserve"> RAM </w:t>
      </w:r>
      <w:proofErr w:type="spellStart"/>
      <w:r w:rsidRPr="00621335">
        <w:rPr>
          <w:rFonts w:ascii="Times New Roman" w:hAnsi="Times New Roman"/>
        </w:rPr>
        <w:t>ve</w:t>
      </w:r>
      <w:proofErr w:type="spellEnd"/>
      <w:r w:rsidRPr="00621335">
        <w:rPr>
          <w:rFonts w:ascii="Times New Roman" w:hAnsi="Times New Roman"/>
        </w:rPr>
        <w:t xml:space="preserve"> CPU </w:t>
      </w:r>
      <w:proofErr w:type="spellStart"/>
      <w:r w:rsidRPr="00621335">
        <w:rPr>
          <w:rFonts w:ascii="Times New Roman" w:hAnsi="Times New Roman"/>
        </w:rPr>
        <w:t>sınırları</w:t>
      </w:r>
      <w:proofErr w:type="spellEnd"/>
      <w:r w:rsidRPr="00621335">
        <w:rPr>
          <w:rFonts w:ascii="Times New Roman" w:hAnsi="Times New Roman"/>
        </w:rPr>
        <w:t xml:space="preserve">) </w:t>
      </w:r>
      <w:proofErr w:type="spellStart"/>
      <w:r w:rsidRPr="00621335">
        <w:rPr>
          <w:rFonts w:ascii="Times New Roman" w:hAnsi="Times New Roman"/>
        </w:rPr>
        <w:t>nedeniyle</w:t>
      </w:r>
      <w:proofErr w:type="spellEnd"/>
      <w:r w:rsidRPr="00621335">
        <w:rPr>
          <w:rFonts w:ascii="Times New Roman" w:hAnsi="Times New Roman"/>
        </w:rPr>
        <w:t xml:space="preserve"> </w:t>
      </w:r>
      <w:proofErr w:type="spellStart"/>
      <w:r w:rsidRPr="00621335">
        <w:rPr>
          <w:rFonts w:ascii="Times New Roman" w:hAnsi="Times New Roman"/>
        </w:rPr>
        <w:t>günümüz</w:t>
      </w:r>
      <w:proofErr w:type="spellEnd"/>
      <w:r w:rsidRPr="00621335">
        <w:rPr>
          <w:rFonts w:ascii="Times New Roman" w:hAnsi="Times New Roman"/>
        </w:rPr>
        <w:t xml:space="preserve"> </w:t>
      </w:r>
      <w:proofErr w:type="spellStart"/>
      <w:r w:rsidRPr="00621335">
        <w:rPr>
          <w:rFonts w:ascii="Times New Roman" w:hAnsi="Times New Roman"/>
        </w:rPr>
        <w:t>mobil</w:t>
      </w:r>
      <w:proofErr w:type="spellEnd"/>
      <w:r w:rsidRPr="00621335">
        <w:rPr>
          <w:rFonts w:ascii="Times New Roman" w:hAnsi="Times New Roman"/>
        </w:rPr>
        <w:t xml:space="preserve"> </w:t>
      </w:r>
      <w:proofErr w:type="spellStart"/>
      <w:r w:rsidRPr="00621335">
        <w:rPr>
          <w:rFonts w:ascii="Times New Roman" w:hAnsi="Times New Roman"/>
        </w:rPr>
        <w:t>cihazlarında</w:t>
      </w:r>
      <w:proofErr w:type="spellEnd"/>
      <w:r w:rsidRPr="00621335">
        <w:rPr>
          <w:rFonts w:ascii="Times New Roman" w:hAnsi="Times New Roman"/>
        </w:rPr>
        <w:t xml:space="preserve"> </w:t>
      </w:r>
      <w:proofErr w:type="spellStart"/>
      <w:r w:rsidRPr="00621335">
        <w:rPr>
          <w:rFonts w:ascii="Times New Roman" w:hAnsi="Times New Roman"/>
        </w:rPr>
        <w:t>gerçek</w:t>
      </w:r>
      <w:proofErr w:type="spellEnd"/>
      <w:r w:rsidRPr="00621335">
        <w:rPr>
          <w:rFonts w:ascii="Times New Roman" w:hAnsi="Times New Roman"/>
        </w:rPr>
        <w:t xml:space="preserve"> </w:t>
      </w:r>
      <w:proofErr w:type="spellStart"/>
      <w:r w:rsidRPr="00621335">
        <w:rPr>
          <w:rFonts w:ascii="Times New Roman" w:hAnsi="Times New Roman"/>
        </w:rPr>
        <w:t>zamanlı</w:t>
      </w:r>
      <w:proofErr w:type="spellEnd"/>
      <w:r w:rsidRPr="00621335">
        <w:rPr>
          <w:rFonts w:ascii="Times New Roman" w:hAnsi="Times New Roman"/>
        </w:rPr>
        <w:t xml:space="preserve"> </w:t>
      </w:r>
      <w:proofErr w:type="spellStart"/>
      <w:r w:rsidRPr="00621335">
        <w:rPr>
          <w:rFonts w:ascii="Times New Roman" w:hAnsi="Times New Roman"/>
        </w:rPr>
        <w:t>ve</w:t>
      </w:r>
      <w:proofErr w:type="spellEnd"/>
      <w:r w:rsidRPr="00621335">
        <w:rPr>
          <w:rFonts w:ascii="Times New Roman" w:hAnsi="Times New Roman"/>
        </w:rPr>
        <w:t xml:space="preserve"> </w:t>
      </w:r>
      <w:proofErr w:type="spellStart"/>
      <w:r w:rsidRPr="00621335">
        <w:rPr>
          <w:rFonts w:ascii="Times New Roman" w:hAnsi="Times New Roman"/>
        </w:rPr>
        <w:t>akıcı</w:t>
      </w:r>
      <w:proofErr w:type="spellEnd"/>
      <w:r w:rsidRPr="00621335">
        <w:rPr>
          <w:rFonts w:ascii="Times New Roman" w:hAnsi="Times New Roman"/>
        </w:rPr>
        <w:t xml:space="preserve"> </w:t>
      </w:r>
      <w:proofErr w:type="spellStart"/>
      <w:r w:rsidRPr="00621335">
        <w:rPr>
          <w:rFonts w:ascii="Times New Roman" w:hAnsi="Times New Roman"/>
        </w:rPr>
        <w:t>bir</w:t>
      </w:r>
      <w:proofErr w:type="spellEnd"/>
      <w:r w:rsidRPr="00621335">
        <w:rPr>
          <w:rFonts w:ascii="Times New Roman" w:hAnsi="Times New Roman"/>
        </w:rPr>
        <w:t xml:space="preserve"> </w:t>
      </w:r>
      <w:proofErr w:type="spellStart"/>
      <w:r w:rsidRPr="00621335">
        <w:rPr>
          <w:rFonts w:ascii="Times New Roman" w:hAnsi="Times New Roman"/>
        </w:rPr>
        <w:t>kullanıcı</w:t>
      </w:r>
      <w:proofErr w:type="spellEnd"/>
      <w:r w:rsidRPr="00621335">
        <w:rPr>
          <w:rFonts w:ascii="Times New Roman" w:hAnsi="Times New Roman"/>
        </w:rPr>
        <w:t xml:space="preserve"> </w:t>
      </w:r>
      <w:proofErr w:type="spellStart"/>
      <w:r w:rsidRPr="00621335">
        <w:rPr>
          <w:rFonts w:ascii="Times New Roman" w:hAnsi="Times New Roman"/>
        </w:rPr>
        <w:t>deneyimi</w:t>
      </w:r>
      <w:proofErr w:type="spellEnd"/>
      <w:r w:rsidRPr="00621335">
        <w:rPr>
          <w:rFonts w:ascii="Times New Roman" w:hAnsi="Times New Roman"/>
        </w:rPr>
        <w:t xml:space="preserve"> </w:t>
      </w:r>
      <w:proofErr w:type="spellStart"/>
      <w:r w:rsidRPr="00621335">
        <w:rPr>
          <w:rFonts w:ascii="Times New Roman" w:hAnsi="Times New Roman"/>
        </w:rPr>
        <w:t>sunulmasını</w:t>
      </w:r>
      <w:proofErr w:type="spellEnd"/>
      <w:r w:rsidRPr="00621335">
        <w:rPr>
          <w:rFonts w:ascii="Times New Roman" w:hAnsi="Times New Roman"/>
        </w:rPr>
        <w:t xml:space="preserve"> </w:t>
      </w:r>
      <w:proofErr w:type="spellStart"/>
      <w:r w:rsidR="00412015">
        <w:rPr>
          <w:rFonts w:ascii="Times New Roman" w:hAnsi="Times New Roman"/>
        </w:rPr>
        <w:t>zorlaştıracağı</w:t>
      </w:r>
      <w:proofErr w:type="spellEnd"/>
      <w:r w:rsidR="00412015">
        <w:rPr>
          <w:rFonts w:ascii="Times New Roman" w:hAnsi="Times New Roman"/>
        </w:rPr>
        <w:t xml:space="preserve"> </w:t>
      </w:r>
      <w:proofErr w:type="spellStart"/>
      <w:r w:rsidR="00412015">
        <w:rPr>
          <w:rFonts w:ascii="Times New Roman" w:hAnsi="Times New Roman"/>
        </w:rPr>
        <w:t>öngörülmektedir</w:t>
      </w:r>
      <w:proofErr w:type="spellEnd"/>
      <w:r w:rsidRPr="00621335">
        <w:rPr>
          <w:rFonts w:ascii="Times New Roman" w:hAnsi="Times New Roman"/>
        </w:rPr>
        <w:t xml:space="preserve">. </w:t>
      </w:r>
      <w:r w:rsidR="00412015" w:rsidRPr="00412015">
        <w:rPr>
          <w:rFonts w:ascii="Times New Roman" w:hAnsi="Times New Roman"/>
          <w:lang w:val="tr-TR"/>
        </w:rPr>
        <w:t>Bu kısıtı aşmak üzere tasarlanan sunucu merkezli mimari, mobil cihazları yal</w:t>
      </w:r>
      <w:r w:rsidR="00412015" w:rsidRPr="00412015">
        <w:rPr>
          <w:rFonts w:ascii="Times New Roman" w:hAnsi="Times New Roman"/>
          <w:lang w:val="tr-TR"/>
        </w:rPr>
        <w:lastRenderedPageBreak/>
        <w:t xml:space="preserve">nızca birer ses kayıt aracı ve görsel sunum katmanı haline indirgeyerek, işlem yükünü merkezi sunucu altyapısına aktarmaktadır. </w:t>
      </w:r>
      <w:proofErr w:type="spellStart"/>
      <w:r w:rsidR="00412015" w:rsidRPr="00412015">
        <w:rPr>
          <w:rFonts w:ascii="Times New Roman" w:hAnsi="Times New Roman"/>
          <w:lang w:val="tr-TR"/>
        </w:rPr>
        <w:t>RESTful</w:t>
      </w:r>
      <w:proofErr w:type="spellEnd"/>
      <w:r w:rsidR="00412015" w:rsidRPr="00412015">
        <w:rPr>
          <w:rFonts w:ascii="Times New Roman" w:hAnsi="Times New Roman"/>
          <w:lang w:val="tr-TR"/>
        </w:rPr>
        <w:t xml:space="preserve"> API standartlarına uygun asenkron çağrılar, veri iletim kararlılığını optimize etmekte, böylece platform bağımsız bir çalışma zeminini garanti altına almaktadır</w:t>
      </w:r>
      <w:r w:rsidR="00412015">
        <w:rPr>
          <w:rFonts w:ascii="Times New Roman" w:hAnsi="Times New Roman"/>
          <w:lang w:val="tr-TR"/>
        </w:rPr>
        <w:t>.</w:t>
      </w:r>
    </w:p>
    <w:p w14:paraId="23294767" w14:textId="339E29F9" w:rsidR="0065292B" w:rsidRPr="00621335" w:rsidRDefault="0065292B" w:rsidP="0049007F">
      <w:pPr>
        <w:pStyle w:val="GvdeMetni"/>
        <w:rPr>
          <w:rFonts w:ascii="Times New Roman" w:hAnsi="Times New Roman"/>
        </w:rPr>
      </w:pPr>
      <w:proofErr w:type="spellStart"/>
      <w:r w:rsidRPr="00621335">
        <w:rPr>
          <w:rFonts w:ascii="Times New Roman" w:hAnsi="Times New Roman"/>
        </w:rPr>
        <w:t>Pedagojik</w:t>
      </w:r>
      <w:proofErr w:type="spellEnd"/>
      <w:r w:rsidRPr="00621335">
        <w:rPr>
          <w:rFonts w:ascii="Times New Roman" w:hAnsi="Times New Roman"/>
        </w:rPr>
        <w:t xml:space="preserve"> </w:t>
      </w:r>
      <w:proofErr w:type="spellStart"/>
      <w:r w:rsidRPr="00621335">
        <w:rPr>
          <w:rFonts w:ascii="Times New Roman" w:hAnsi="Times New Roman"/>
        </w:rPr>
        <w:t>ve</w:t>
      </w:r>
      <w:proofErr w:type="spellEnd"/>
      <w:r w:rsidRPr="00621335">
        <w:rPr>
          <w:rFonts w:ascii="Times New Roman" w:hAnsi="Times New Roman"/>
        </w:rPr>
        <w:t xml:space="preserve"> </w:t>
      </w:r>
      <w:proofErr w:type="spellStart"/>
      <w:r w:rsidRPr="00621335">
        <w:rPr>
          <w:rFonts w:ascii="Times New Roman" w:hAnsi="Times New Roman"/>
        </w:rPr>
        <w:t>dilbilimsel</w:t>
      </w:r>
      <w:proofErr w:type="spellEnd"/>
      <w:r w:rsidRPr="00621335">
        <w:rPr>
          <w:rFonts w:ascii="Times New Roman" w:hAnsi="Times New Roman"/>
        </w:rPr>
        <w:t xml:space="preserve"> </w:t>
      </w:r>
      <w:proofErr w:type="spellStart"/>
      <w:r w:rsidRPr="00621335">
        <w:rPr>
          <w:rFonts w:ascii="Times New Roman" w:hAnsi="Times New Roman"/>
        </w:rPr>
        <w:t>açıdan</w:t>
      </w:r>
      <w:proofErr w:type="spellEnd"/>
      <w:r w:rsidRPr="00621335">
        <w:rPr>
          <w:rFonts w:ascii="Times New Roman" w:hAnsi="Times New Roman"/>
        </w:rPr>
        <w:t xml:space="preserve"> </w:t>
      </w:r>
      <w:proofErr w:type="spellStart"/>
      <w:r w:rsidRPr="00621335">
        <w:rPr>
          <w:rFonts w:ascii="Times New Roman" w:hAnsi="Times New Roman"/>
        </w:rPr>
        <w:t>en</w:t>
      </w:r>
      <w:proofErr w:type="spellEnd"/>
      <w:r w:rsidRPr="00621335">
        <w:rPr>
          <w:rFonts w:ascii="Times New Roman" w:hAnsi="Times New Roman"/>
        </w:rPr>
        <w:t xml:space="preserve"> </w:t>
      </w:r>
      <w:proofErr w:type="spellStart"/>
      <w:r w:rsidRPr="00621335">
        <w:rPr>
          <w:rFonts w:ascii="Times New Roman" w:hAnsi="Times New Roman"/>
        </w:rPr>
        <w:t>özgün</w:t>
      </w:r>
      <w:proofErr w:type="spellEnd"/>
      <w:r w:rsidRPr="00621335">
        <w:rPr>
          <w:rFonts w:ascii="Times New Roman" w:hAnsi="Times New Roman"/>
        </w:rPr>
        <w:t xml:space="preserve"> </w:t>
      </w:r>
      <w:proofErr w:type="spellStart"/>
      <w:r w:rsidRPr="00621335">
        <w:rPr>
          <w:rFonts w:ascii="Times New Roman" w:hAnsi="Times New Roman"/>
        </w:rPr>
        <w:t>katkı</w:t>
      </w:r>
      <w:proofErr w:type="spellEnd"/>
      <w:r w:rsidRPr="00621335">
        <w:rPr>
          <w:rFonts w:ascii="Times New Roman" w:hAnsi="Times New Roman"/>
        </w:rPr>
        <w:t xml:space="preserve"> </w:t>
      </w:r>
      <w:proofErr w:type="spellStart"/>
      <w:r w:rsidRPr="00621335">
        <w:rPr>
          <w:rFonts w:ascii="Times New Roman" w:hAnsi="Times New Roman"/>
        </w:rPr>
        <w:t>ise</w:t>
      </w:r>
      <w:proofErr w:type="spellEnd"/>
      <w:r w:rsidRPr="00621335">
        <w:rPr>
          <w:rFonts w:ascii="Times New Roman" w:hAnsi="Times New Roman"/>
        </w:rPr>
        <w:t xml:space="preserve"> </w:t>
      </w:r>
      <w:proofErr w:type="spellStart"/>
      <w:r w:rsidRPr="00621335">
        <w:rPr>
          <w:rFonts w:ascii="Times New Roman" w:hAnsi="Times New Roman"/>
        </w:rPr>
        <w:t>ampirik</w:t>
      </w:r>
      <w:proofErr w:type="spellEnd"/>
      <w:r w:rsidRPr="00621335">
        <w:rPr>
          <w:rFonts w:ascii="Times New Roman" w:hAnsi="Times New Roman"/>
        </w:rPr>
        <w:t xml:space="preserve"> </w:t>
      </w:r>
      <w:proofErr w:type="spellStart"/>
      <w:r w:rsidRPr="00621335">
        <w:rPr>
          <w:rFonts w:ascii="Times New Roman" w:hAnsi="Times New Roman"/>
        </w:rPr>
        <w:t>temelli</w:t>
      </w:r>
      <w:proofErr w:type="spellEnd"/>
      <w:r w:rsidRPr="00621335">
        <w:rPr>
          <w:rFonts w:ascii="Times New Roman" w:hAnsi="Times New Roman"/>
        </w:rPr>
        <w:t xml:space="preserve"> L1 (</w:t>
      </w:r>
      <w:proofErr w:type="spellStart"/>
      <w:r w:rsidRPr="00621335">
        <w:rPr>
          <w:rFonts w:ascii="Times New Roman" w:hAnsi="Times New Roman"/>
        </w:rPr>
        <w:t>birinci</w:t>
      </w:r>
      <w:proofErr w:type="spellEnd"/>
      <w:r w:rsidRPr="00621335">
        <w:rPr>
          <w:rFonts w:ascii="Times New Roman" w:hAnsi="Times New Roman"/>
        </w:rPr>
        <w:t xml:space="preserve"> </w:t>
      </w:r>
      <w:proofErr w:type="spellStart"/>
      <w:r w:rsidRPr="00621335">
        <w:rPr>
          <w:rFonts w:ascii="Times New Roman" w:hAnsi="Times New Roman"/>
        </w:rPr>
        <w:t>dil</w:t>
      </w:r>
      <w:proofErr w:type="spellEnd"/>
      <w:r w:rsidRPr="00621335">
        <w:rPr>
          <w:rFonts w:ascii="Times New Roman" w:hAnsi="Times New Roman"/>
        </w:rPr>
        <w:t xml:space="preserve">) </w:t>
      </w:r>
      <w:proofErr w:type="spellStart"/>
      <w:r w:rsidRPr="00621335">
        <w:rPr>
          <w:rFonts w:ascii="Times New Roman" w:hAnsi="Times New Roman"/>
        </w:rPr>
        <w:t>girişim</w:t>
      </w:r>
      <w:proofErr w:type="spellEnd"/>
      <w:r w:rsidRPr="00621335">
        <w:rPr>
          <w:rFonts w:ascii="Times New Roman" w:hAnsi="Times New Roman"/>
        </w:rPr>
        <w:t xml:space="preserve"> </w:t>
      </w:r>
      <w:proofErr w:type="spellStart"/>
      <w:r w:rsidRPr="00621335">
        <w:rPr>
          <w:rFonts w:ascii="Times New Roman" w:hAnsi="Times New Roman"/>
        </w:rPr>
        <w:t>haritasının</w:t>
      </w:r>
      <w:proofErr w:type="spellEnd"/>
      <w:r w:rsidRPr="00621335">
        <w:rPr>
          <w:rFonts w:ascii="Times New Roman" w:hAnsi="Times New Roman"/>
        </w:rPr>
        <w:t xml:space="preserve"> </w:t>
      </w:r>
      <w:proofErr w:type="spellStart"/>
      <w:r w:rsidRPr="00621335">
        <w:rPr>
          <w:rFonts w:ascii="Times New Roman" w:hAnsi="Times New Roman"/>
        </w:rPr>
        <w:t>sisteme</w:t>
      </w:r>
      <w:proofErr w:type="spellEnd"/>
      <w:r w:rsidRPr="00621335">
        <w:rPr>
          <w:rFonts w:ascii="Times New Roman" w:hAnsi="Times New Roman"/>
        </w:rPr>
        <w:t xml:space="preserve"> </w:t>
      </w:r>
      <w:proofErr w:type="spellStart"/>
      <w:r w:rsidRPr="00621335">
        <w:rPr>
          <w:rFonts w:ascii="Times New Roman" w:hAnsi="Times New Roman"/>
        </w:rPr>
        <w:t>entegre</w:t>
      </w:r>
      <w:proofErr w:type="spellEnd"/>
      <w:r w:rsidRPr="00621335">
        <w:rPr>
          <w:rFonts w:ascii="Times New Roman" w:hAnsi="Times New Roman"/>
        </w:rPr>
        <w:t xml:space="preserve"> </w:t>
      </w:r>
      <w:proofErr w:type="spellStart"/>
      <w:r w:rsidRPr="00621335">
        <w:rPr>
          <w:rFonts w:ascii="Times New Roman" w:hAnsi="Times New Roman"/>
        </w:rPr>
        <w:t>edilmiş</w:t>
      </w:r>
      <w:proofErr w:type="spellEnd"/>
      <w:r w:rsidRPr="00621335">
        <w:rPr>
          <w:rFonts w:ascii="Times New Roman" w:hAnsi="Times New Roman"/>
        </w:rPr>
        <w:t xml:space="preserve"> </w:t>
      </w:r>
      <w:proofErr w:type="spellStart"/>
      <w:r w:rsidRPr="00621335">
        <w:rPr>
          <w:rFonts w:ascii="Times New Roman" w:hAnsi="Times New Roman"/>
        </w:rPr>
        <w:t>olmasıdır</w:t>
      </w:r>
      <w:proofErr w:type="spellEnd"/>
      <w:r w:rsidRPr="00621335">
        <w:rPr>
          <w:rFonts w:ascii="Times New Roman" w:hAnsi="Times New Roman"/>
        </w:rPr>
        <w:t xml:space="preserve">. GMU Speech Accent Archive </w:t>
      </w:r>
      <w:proofErr w:type="spellStart"/>
      <w:r w:rsidRPr="00621335">
        <w:rPr>
          <w:rFonts w:ascii="Times New Roman" w:hAnsi="Times New Roman"/>
        </w:rPr>
        <w:t>veritabanından</w:t>
      </w:r>
      <w:proofErr w:type="spellEnd"/>
      <w:r w:rsidRPr="00621335">
        <w:rPr>
          <w:rFonts w:ascii="Times New Roman" w:hAnsi="Times New Roman"/>
        </w:rPr>
        <w:t xml:space="preserve"> </w:t>
      </w:r>
      <w:proofErr w:type="spellStart"/>
      <w:r w:rsidRPr="00621335">
        <w:rPr>
          <w:rFonts w:ascii="Times New Roman" w:hAnsi="Times New Roman"/>
        </w:rPr>
        <w:t>elde</w:t>
      </w:r>
      <w:proofErr w:type="spellEnd"/>
      <w:r w:rsidRPr="00621335">
        <w:rPr>
          <w:rFonts w:ascii="Times New Roman" w:hAnsi="Times New Roman"/>
        </w:rPr>
        <w:t xml:space="preserve"> </w:t>
      </w:r>
      <w:proofErr w:type="spellStart"/>
      <w:r w:rsidRPr="00621335">
        <w:rPr>
          <w:rFonts w:ascii="Times New Roman" w:hAnsi="Times New Roman"/>
        </w:rPr>
        <w:t>edilen</w:t>
      </w:r>
      <w:proofErr w:type="spellEnd"/>
      <w:r w:rsidRPr="00621335">
        <w:rPr>
          <w:rFonts w:ascii="Times New Roman" w:hAnsi="Times New Roman"/>
        </w:rPr>
        <w:t xml:space="preserve"> </w:t>
      </w:r>
      <w:proofErr w:type="spellStart"/>
      <w:r w:rsidRPr="00621335">
        <w:rPr>
          <w:rFonts w:ascii="Times New Roman" w:hAnsi="Times New Roman"/>
        </w:rPr>
        <w:t>ve</w:t>
      </w:r>
      <w:proofErr w:type="spellEnd"/>
      <w:r w:rsidRPr="00621335">
        <w:rPr>
          <w:rFonts w:ascii="Times New Roman" w:hAnsi="Times New Roman"/>
        </w:rPr>
        <w:t xml:space="preserve"> </w:t>
      </w:r>
      <w:proofErr w:type="spellStart"/>
      <w:r w:rsidRPr="00621335">
        <w:rPr>
          <w:rFonts w:ascii="Times New Roman" w:hAnsi="Times New Roman"/>
        </w:rPr>
        <w:t>Türkçe</w:t>
      </w:r>
      <w:proofErr w:type="spellEnd"/>
      <w:r w:rsidRPr="00621335">
        <w:rPr>
          <w:rFonts w:ascii="Times New Roman" w:hAnsi="Times New Roman"/>
        </w:rPr>
        <w:t xml:space="preserve"> ana </w:t>
      </w:r>
      <w:proofErr w:type="spellStart"/>
      <w:r w:rsidRPr="00621335">
        <w:rPr>
          <w:rFonts w:ascii="Times New Roman" w:hAnsi="Times New Roman"/>
        </w:rPr>
        <w:t>dilli</w:t>
      </w:r>
      <w:proofErr w:type="spellEnd"/>
      <w:r w:rsidRPr="00621335">
        <w:rPr>
          <w:rFonts w:ascii="Times New Roman" w:hAnsi="Times New Roman"/>
        </w:rPr>
        <w:t xml:space="preserve"> </w:t>
      </w:r>
      <m:oMath>
        <m:r>
          <w:rPr>
            <w:rFonts w:ascii="Cambria Math" w:hAnsi="Times New Roman"/>
          </w:rPr>
          <m:t>N=</m:t>
        </m:r>
        <m:r>
          <m:rPr>
            <m:nor/>
          </m:rPr>
          <w:rPr>
            <w:rFonts w:ascii="Cambria Math" w:hAnsi="Times New Roman"/>
          </w:rPr>
          <m:t>45</m:t>
        </m:r>
      </m:oMath>
      <w:r w:rsidRPr="00621335">
        <w:rPr>
          <w:rFonts w:ascii="Times New Roman" w:hAnsi="Times New Roman"/>
        </w:rPr>
        <w:t xml:space="preserve"> </w:t>
      </w:r>
      <w:proofErr w:type="spellStart"/>
      <w:r w:rsidRPr="00621335">
        <w:rPr>
          <w:rFonts w:ascii="Times New Roman" w:hAnsi="Times New Roman"/>
        </w:rPr>
        <w:t>konuşura</w:t>
      </w:r>
      <w:proofErr w:type="spellEnd"/>
      <w:r w:rsidRPr="00621335">
        <w:rPr>
          <w:rFonts w:ascii="Times New Roman" w:hAnsi="Times New Roman"/>
        </w:rPr>
        <w:t xml:space="preserve"> </w:t>
      </w:r>
      <w:proofErr w:type="spellStart"/>
      <w:r w:rsidRPr="00621335">
        <w:rPr>
          <w:rFonts w:ascii="Times New Roman" w:hAnsi="Times New Roman"/>
        </w:rPr>
        <w:t>ait</w:t>
      </w:r>
      <w:proofErr w:type="spellEnd"/>
      <w:r w:rsidRPr="00621335">
        <w:rPr>
          <w:rFonts w:ascii="Times New Roman" w:hAnsi="Times New Roman"/>
        </w:rPr>
        <w:t xml:space="preserve"> </w:t>
      </w:r>
      <w:proofErr w:type="spellStart"/>
      <w:r w:rsidRPr="00621335">
        <w:rPr>
          <w:rFonts w:ascii="Times New Roman" w:hAnsi="Times New Roman"/>
        </w:rPr>
        <w:t>ses</w:t>
      </w:r>
      <w:proofErr w:type="spellEnd"/>
      <w:r w:rsidRPr="00621335">
        <w:rPr>
          <w:rFonts w:ascii="Times New Roman" w:hAnsi="Times New Roman"/>
        </w:rPr>
        <w:t xml:space="preserve"> </w:t>
      </w:r>
      <w:proofErr w:type="spellStart"/>
      <w:r w:rsidRPr="00621335">
        <w:rPr>
          <w:rFonts w:ascii="Times New Roman" w:hAnsi="Times New Roman"/>
        </w:rPr>
        <w:t>kayıtlarının</w:t>
      </w:r>
      <w:proofErr w:type="spellEnd"/>
      <w:r w:rsidRPr="00621335">
        <w:rPr>
          <w:rFonts w:ascii="Times New Roman" w:hAnsi="Times New Roman"/>
        </w:rPr>
        <w:t xml:space="preserve"> </w:t>
      </w:r>
      <w:proofErr w:type="spellStart"/>
      <w:r w:rsidRPr="00621335">
        <w:rPr>
          <w:rFonts w:ascii="Times New Roman" w:hAnsi="Times New Roman"/>
        </w:rPr>
        <w:t>akustik-fonetik</w:t>
      </w:r>
      <w:proofErr w:type="spellEnd"/>
      <w:r w:rsidRPr="00621335">
        <w:rPr>
          <w:rFonts w:ascii="Times New Roman" w:hAnsi="Times New Roman"/>
        </w:rPr>
        <w:t xml:space="preserve"> </w:t>
      </w:r>
      <w:proofErr w:type="spellStart"/>
      <w:r w:rsidRPr="00621335">
        <w:rPr>
          <w:rFonts w:ascii="Times New Roman" w:hAnsi="Times New Roman"/>
        </w:rPr>
        <w:t>analizleriyle</w:t>
      </w:r>
      <w:proofErr w:type="spellEnd"/>
      <w:r w:rsidRPr="00621335">
        <w:rPr>
          <w:rFonts w:ascii="Times New Roman" w:hAnsi="Times New Roman"/>
        </w:rPr>
        <w:t xml:space="preserve"> </w:t>
      </w:r>
      <w:proofErr w:type="spellStart"/>
      <w:r w:rsidRPr="00621335">
        <w:rPr>
          <w:rFonts w:ascii="Times New Roman" w:hAnsi="Times New Roman"/>
        </w:rPr>
        <w:t>şekillendirilen</w:t>
      </w:r>
      <w:proofErr w:type="spellEnd"/>
      <w:r w:rsidRPr="00621335">
        <w:rPr>
          <w:rFonts w:ascii="Times New Roman" w:hAnsi="Times New Roman"/>
        </w:rPr>
        <w:t xml:space="preserve"> </w:t>
      </w:r>
      <w:proofErr w:type="spellStart"/>
      <w:r w:rsidRPr="00621335">
        <w:rPr>
          <w:rFonts w:ascii="Times New Roman" w:hAnsi="Times New Roman"/>
        </w:rPr>
        <w:t>bu</w:t>
      </w:r>
      <w:proofErr w:type="spellEnd"/>
      <w:r w:rsidRPr="00621335">
        <w:rPr>
          <w:rFonts w:ascii="Times New Roman" w:hAnsi="Times New Roman"/>
        </w:rPr>
        <w:t xml:space="preserve"> </w:t>
      </w:r>
      <w:proofErr w:type="spellStart"/>
      <w:r w:rsidRPr="00621335">
        <w:rPr>
          <w:rFonts w:ascii="Times New Roman" w:hAnsi="Times New Roman"/>
        </w:rPr>
        <w:t>kural</w:t>
      </w:r>
      <w:proofErr w:type="spellEnd"/>
      <w:r w:rsidRPr="00621335">
        <w:rPr>
          <w:rFonts w:ascii="Times New Roman" w:hAnsi="Times New Roman"/>
        </w:rPr>
        <w:t xml:space="preserve"> </w:t>
      </w:r>
      <w:proofErr w:type="spellStart"/>
      <w:r w:rsidRPr="00621335">
        <w:rPr>
          <w:rFonts w:ascii="Times New Roman" w:hAnsi="Times New Roman"/>
        </w:rPr>
        <w:t>haritası</w:t>
      </w:r>
      <w:proofErr w:type="spellEnd"/>
      <w:r w:rsidRPr="00621335">
        <w:rPr>
          <w:rFonts w:ascii="Times New Roman" w:hAnsi="Times New Roman"/>
        </w:rPr>
        <w:t xml:space="preserve">, Türk </w:t>
      </w:r>
      <w:proofErr w:type="spellStart"/>
      <w:r w:rsidRPr="00621335">
        <w:rPr>
          <w:rFonts w:ascii="Times New Roman" w:hAnsi="Times New Roman"/>
        </w:rPr>
        <w:t>öğrencilerin</w:t>
      </w:r>
      <w:proofErr w:type="spellEnd"/>
      <w:r w:rsidRPr="00621335">
        <w:rPr>
          <w:rFonts w:ascii="Times New Roman" w:hAnsi="Times New Roman"/>
        </w:rPr>
        <w:t xml:space="preserve"> </w:t>
      </w:r>
      <w:proofErr w:type="spellStart"/>
      <w:r w:rsidRPr="00621335">
        <w:rPr>
          <w:rFonts w:ascii="Times New Roman" w:hAnsi="Times New Roman"/>
        </w:rPr>
        <w:t>İngilizce</w:t>
      </w:r>
      <w:proofErr w:type="spellEnd"/>
      <w:r w:rsidRPr="00621335">
        <w:rPr>
          <w:rFonts w:ascii="Times New Roman" w:hAnsi="Times New Roman"/>
        </w:rPr>
        <w:t xml:space="preserve"> </w:t>
      </w:r>
      <w:proofErr w:type="spellStart"/>
      <w:r w:rsidRPr="00621335">
        <w:rPr>
          <w:rFonts w:ascii="Times New Roman" w:hAnsi="Times New Roman"/>
        </w:rPr>
        <w:t>öğrenirken</w:t>
      </w:r>
      <w:proofErr w:type="spellEnd"/>
      <w:r w:rsidRPr="00621335">
        <w:rPr>
          <w:rFonts w:ascii="Times New Roman" w:hAnsi="Times New Roman"/>
        </w:rPr>
        <w:t xml:space="preserve"> </w:t>
      </w:r>
      <w:proofErr w:type="spellStart"/>
      <w:r w:rsidRPr="00621335">
        <w:rPr>
          <w:rFonts w:ascii="Times New Roman" w:hAnsi="Times New Roman"/>
        </w:rPr>
        <w:t>karşılaştıkları</w:t>
      </w:r>
      <w:proofErr w:type="spellEnd"/>
      <w:r w:rsidRPr="00621335">
        <w:rPr>
          <w:rFonts w:ascii="Times New Roman" w:hAnsi="Times New Roman"/>
        </w:rPr>
        <w:t xml:space="preserve"> segmental </w:t>
      </w:r>
      <w:proofErr w:type="spellStart"/>
      <w:r w:rsidRPr="00621335">
        <w:rPr>
          <w:rFonts w:ascii="Times New Roman" w:hAnsi="Times New Roman"/>
        </w:rPr>
        <w:t>ve</w:t>
      </w:r>
      <w:proofErr w:type="spellEnd"/>
      <w:r w:rsidRPr="00621335">
        <w:rPr>
          <w:rFonts w:ascii="Times New Roman" w:hAnsi="Times New Roman"/>
        </w:rPr>
        <w:t xml:space="preserve"> suprasegmental </w:t>
      </w:r>
      <w:proofErr w:type="spellStart"/>
      <w:r w:rsidRPr="00621335">
        <w:rPr>
          <w:rFonts w:ascii="Times New Roman" w:hAnsi="Times New Roman"/>
        </w:rPr>
        <w:t>sapma</w:t>
      </w:r>
      <w:proofErr w:type="spellEnd"/>
      <w:r w:rsidRPr="00621335">
        <w:rPr>
          <w:rFonts w:ascii="Times New Roman" w:hAnsi="Times New Roman"/>
        </w:rPr>
        <w:t xml:space="preserve"> </w:t>
      </w:r>
      <w:proofErr w:type="spellStart"/>
      <w:r w:rsidRPr="00621335">
        <w:rPr>
          <w:rFonts w:ascii="Times New Roman" w:hAnsi="Times New Roman"/>
        </w:rPr>
        <w:t>eğilimlerini</w:t>
      </w:r>
      <w:proofErr w:type="spellEnd"/>
      <w:r w:rsidRPr="00621335">
        <w:rPr>
          <w:rFonts w:ascii="Times New Roman" w:hAnsi="Times New Roman"/>
        </w:rPr>
        <w:t xml:space="preserve"> (</w:t>
      </w:r>
      <w:proofErr w:type="spellStart"/>
      <w:r w:rsidRPr="00621335">
        <w:rPr>
          <w:rFonts w:ascii="Times New Roman" w:hAnsi="Times New Roman"/>
        </w:rPr>
        <w:t>özellikle</w:t>
      </w:r>
      <w:proofErr w:type="spellEnd"/>
      <w:r w:rsidRPr="00621335">
        <w:rPr>
          <w:rFonts w:ascii="Times New Roman" w:hAnsi="Times New Roman"/>
        </w:rPr>
        <w:t xml:space="preserve"> </w:t>
      </w:r>
      <w:proofErr w:type="spellStart"/>
      <w:r w:rsidRPr="00621335">
        <w:rPr>
          <w:rFonts w:ascii="Times New Roman" w:hAnsi="Times New Roman"/>
        </w:rPr>
        <w:t>peltek</w:t>
      </w:r>
      <w:proofErr w:type="spellEnd"/>
      <w:r w:rsidRPr="00621335">
        <w:rPr>
          <w:rFonts w:ascii="Times New Roman" w:hAnsi="Times New Roman"/>
        </w:rPr>
        <w:t xml:space="preserve"> </w:t>
      </w:r>
      <w:proofErr w:type="spellStart"/>
      <w:r w:rsidRPr="00621335">
        <w:rPr>
          <w:rFonts w:ascii="Times New Roman" w:hAnsi="Times New Roman"/>
        </w:rPr>
        <w:t>seslerin</w:t>
      </w:r>
      <w:proofErr w:type="spellEnd"/>
      <w:r w:rsidRPr="00621335">
        <w:rPr>
          <w:rFonts w:ascii="Times New Roman" w:hAnsi="Times New Roman"/>
        </w:rPr>
        <w:t xml:space="preserve"> </w:t>
      </w:r>
      <w:proofErr w:type="spellStart"/>
      <w:r w:rsidRPr="00621335">
        <w:rPr>
          <w:rFonts w:ascii="Times New Roman" w:hAnsi="Times New Roman"/>
        </w:rPr>
        <w:t>düzleşmesi</w:t>
      </w:r>
      <w:proofErr w:type="spellEnd"/>
      <w:r w:rsidRPr="00621335">
        <w:rPr>
          <w:rFonts w:ascii="Times New Roman" w:hAnsi="Times New Roman"/>
        </w:rPr>
        <w:t xml:space="preserve"> /ð/ </w:t>
      </w:r>
      <m:oMath>
        <m:r>
          <w:rPr>
            <w:rFonts w:ascii="Cambria Math" w:hAnsi="Times New Roman"/>
          </w:rPr>
          <m:t>→</m:t>
        </m:r>
      </m:oMath>
      <w:r w:rsidRPr="00621335">
        <w:rPr>
          <w:rFonts w:ascii="Times New Roman" w:hAnsi="Times New Roman"/>
        </w:rPr>
        <w:t xml:space="preserve"> /d/ veya /θ/ </w:t>
      </w:r>
      <m:oMath>
        <m:r>
          <w:rPr>
            <w:rFonts w:ascii="Cambria Math" w:hAnsi="Times New Roman"/>
          </w:rPr>
          <m:t>→</m:t>
        </m:r>
      </m:oMath>
      <w:r w:rsidRPr="00621335">
        <w:rPr>
          <w:rFonts w:ascii="Times New Roman" w:hAnsi="Times New Roman"/>
        </w:rPr>
        <w:t xml:space="preserve"> /t/ ve kelime sonu tonsuzlaşması /d/ </w:t>
      </w:r>
      <m:oMath>
        <m:r>
          <w:rPr>
            <w:rFonts w:ascii="Cambria Math" w:hAnsi="Times New Roman"/>
          </w:rPr>
          <m:t>→</m:t>
        </m:r>
      </m:oMath>
      <w:r w:rsidRPr="00621335">
        <w:rPr>
          <w:rFonts w:ascii="Times New Roman" w:hAnsi="Times New Roman"/>
        </w:rPr>
        <w:t xml:space="preserve"> /t/) matematiksel kurallarla tanımlamaktadır. James Flege tarafından geliştirilen Konuşma Öğrenme Modeli (SLM - Speech Learning Model) çerçevesinde değerlendirildiğinde, Türk öğrencilerin İngilizce sesleri üretirken L1 ses sistemindeki benzer fonemlerle "eşdeğerlik sınıflandırması" yaptıkları ve yeni </w:t>
      </w:r>
      <w:proofErr w:type="spellStart"/>
      <w:r w:rsidRPr="00621335">
        <w:rPr>
          <w:rFonts w:ascii="Times New Roman" w:hAnsi="Times New Roman"/>
        </w:rPr>
        <w:t>bir</w:t>
      </w:r>
      <w:proofErr w:type="spellEnd"/>
      <w:r w:rsidRPr="00621335">
        <w:rPr>
          <w:rFonts w:ascii="Times New Roman" w:hAnsi="Times New Roman"/>
        </w:rPr>
        <w:t xml:space="preserve"> </w:t>
      </w:r>
      <w:proofErr w:type="spellStart"/>
      <w:r w:rsidRPr="00621335">
        <w:rPr>
          <w:rFonts w:ascii="Times New Roman" w:hAnsi="Times New Roman"/>
        </w:rPr>
        <w:t>fonetik</w:t>
      </w:r>
      <w:proofErr w:type="spellEnd"/>
      <w:r w:rsidRPr="00621335">
        <w:rPr>
          <w:rFonts w:ascii="Times New Roman" w:hAnsi="Times New Roman"/>
        </w:rPr>
        <w:t xml:space="preserve"> </w:t>
      </w:r>
      <w:proofErr w:type="spellStart"/>
      <w:r w:rsidRPr="00621335">
        <w:rPr>
          <w:rFonts w:ascii="Times New Roman" w:hAnsi="Times New Roman"/>
        </w:rPr>
        <w:t>kategori</w:t>
      </w:r>
      <w:proofErr w:type="spellEnd"/>
      <w:r w:rsidRPr="00621335">
        <w:rPr>
          <w:rFonts w:ascii="Times New Roman" w:hAnsi="Times New Roman"/>
        </w:rPr>
        <w:t xml:space="preserve"> </w:t>
      </w:r>
      <w:proofErr w:type="spellStart"/>
      <w:r w:rsidRPr="00621335">
        <w:rPr>
          <w:rFonts w:ascii="Times New Roman" w:hAnsi="Times New Roman"/>
        </w:rPr>
        <w:t>oluşturmak</w:t>
      </w:r>
      <w:proofErr w:type="spellEnd"/>
      <w:r w:rsidRPr="00621335">
        <w:rPr>
          <w:rFonts w:ascii="Times New Roman" w:hAnsi="Times New Roman"/>
        </w:rPr>
        <w:t xml:space="preserve"> </w:t>
      </w:r>
      <w:proofErr w:type="spellStart"/>
      <w:r w:rsidRPr="00621335">
        <w:rPr>
          <w:rFonts w:ascii="Times New Roman" w:hAnsi="Times New Roman"/>
        </w:rPr>
        <w:t>yerine</w:t>
      </w:r>
      <w:proofErr w:type="spellEnd"/>
      <w:r w:rsidRPr="00621335">
        <w:rPr>
          <w:rFonts w:ascii="Times New Roman" w:hAnsi="Times New Roman"/>
        </w:rPr>
        <w:t xml:space="preserve"> L1 </w:t>
      </w:r>
      <w:proofErr w:type="spellStart"/>
      <w:r w:rsidRPr="00621335">
        <w:rPr>
          <w:rFonts w:ascii="Times New Roman" w:hAnsi="Times New Roman"/>
        </w:rPr>
        <w:t>alışkanlıklarını</w:t>
      </w:r>
      <w:proofErr w:type="spellEnd"/>
      <w:r w:rsidRPr="00621335">
        <w:rPr>
          <w:rFonts w:ascii="Times New Roman" w:hAnsi="Times New Roman"/>
        </w:rPr>
        <w:t xml:space="preserve"> transfer </w:t>
      </w:r>
      <w:proofErr w:type="spellStart"/>
      <w:r w:rsidRPr="00621335">
        <w:rPr>
          <w:rFonts w:ascii="Times New Roman" w:hAnsi="Times New Roman"/>
        </w:rPr>
        <w:t>ettikleri</w:t>
      </w:r>
      <w:proofErr w:type="spellEnd"/>
      <w:r w:rsidRPr="00621335">
        <w:rPr>
          <w:rFonts w:ascii="Times New Roman" w:hAnsi="Times New Roman"/>
        </w:rPr>
        <w:t xml:space="preserve"> </w:t>
      </w:r>
      <w:proofErr w:type="spellStart"/>
      <w:proofErr w:type="gramStart"/>
      <w:r w:rsidRPr="00621335">
        <w:rPr>
          <w:rFonts w:ascii="Times New Roman" w:hAnsi="Times New Roman"/>
        </w:rPr>
        <w:t>görülmektedir</w:t>
      </w:r>
      <w:proofErr w:type="spellEnd"/>
      <w:r w:rsidR="00F57556">
        <w:rPr>
          <w:rFonts w:ascii="Times New Roman" w:hAnsi="Times New Roman"/>
        </w:rPr>
        <w:t>[</w:t>
      </w:r>
      <w:proofErr w:type="gramEnd"/>
      <w:r w:rsidR="00F57556">
        <w:rPr>
          <w:rFonts w:ascii="Times New Roman" w:hAnsi="Times New Roman"/>
        </w:rPr>
        <w:t>7]</w:t>
      </w:r>
      <w:r w:rsidRPr="00621335">
        <w:rPr>
          <w:rFonts w:ascii="Times New Roman" w:hAnsi="Times New Roman"/>
        </w:rPr>
        <w:t xml:space="preserve">. Dil </w:t>
      </w:r>
      <w:proofErr w:type="spellStart"/>
      <w:r w:rsidRPr="00621335">
        <w:rPr>
          <w:rFonts w:ascii="Times New Roman" w:hAnsi="Times New Roman"/>
        </w:rPr>
        <w:t>edinimi</w:t>
      </w:r>
      <w:proofErr w:type="spellEnd"/>
      <w:r w:rsidRPr="00621335">
        <w:rPr>
          <w:rFonts w:ascii="Times New Roman" w:hAnsi="Times New Roman"/>
        </w:rPr>
        <w:t xml:space="preserve"> </w:t>
      </w:r>
      <w:proofErr w:type="spellStart"/>
      <w:r w:rsidRPr="00621335">
        <w:rPr>
          <w:rFonts w:ascii="Times New Roman" w:hAnsi="Times New Roman"/>
        </w:rPr>
        <w:t>teorilerinde</w:t>
      </w:r>
      <w:proofErr w:type="spellEnd"/>
      <w:r w:rsidRPr="00621335">
        <w:rPr>
          <w:rFonts w:ascii="Times New Roman" w:hAnsi="Times New Roman"/>
        </w:rPr>
        <w:t xml:space="preserve"> </w:t>
      </w:r>
      <w:proofErr w:type="spellStart"/>
      <w:r w:rsidRPr="00621335">
        <w:rPr>
          <w:rFonts w:ascii="Times New Roman" w:hAnsi="Times New Roman"/>
        </w:rPr>
        <w:t>telaffuz</w:t>
      </w:r>
      <w:proofErr w:type="spellEnd"/>
      <w:r w:rsidRPr="00621335">
        <w:rPr>
          <w:rFonts w:ascii="Times New Roman" w:hAnsi="Times New Roman"/>
        </w:rPr>
        <w:t xml:space="preserve"> </w:t>
      </w:r>
      <w:proofErr w:type="spellStart"/>
      <w:r w:rsidRPr="00621335">
        <w:rPr>
          <w:rFonts w:ascii="Times New Roman" w:hAnsi="Times New Roman"/>
        </w:rPr>
        <w:t>hatalarının</w:t>
      </w:r>
      <w:proofErr w:type="spellEnd"/>
      <w:r w:rsidRPr="00621335">
        <w:rPr>
          <w:rFonts w:ascii="Times New Roman" w:hAnsi="Times New Roman"/>
        </w:rPr>
        <w:t xml:space="preserve"> </w:t>
      </w:r>
      <w:proofErr w:type="spellStart"/>
      <w:r w:rsidRPr="00621335">
        <w:rPr>
          <w:rFonts w:ascii="Times New Roman" w:hAnsi="Times New Roman"/>
        </w:rPr>
        <w:t>kalıcı</w:t>
      </w:r>
      <w:proofErr w:type="spellEnd"/>
      <w:r w:rsidRPr="00621335">
        <w:rPr>
          <w:rFonts w:ascii="Times New Roman" w:hAnsi="Times New Roman"/>
        </w:rPr>
        <w:t xml:space="preserve"> motor </w:t>
      </w:r>
      <w:proofErr w:type="spellStart"/>
      <w:r w:rsidRPr="00621335">
        <w:rPr>
          <w:rFonts w:ascii="Times New Roman" w:hAnsi="Times New Roman"/>
        </w:rPr>
        <w:t>alışkanlıklara</w:t>
      </w:r>
      <w:proofErr w:type="spellEnd"/>
      <w:r w:rsidRPr="00621335">
        <w:rPr>
          <w:rFonts w:ascii="Times New Roman" w:hAnsi="Times New Roman"/>
        </w:rPr>
        <w:t xml:space="preserve"> </w:t>
      </w:r>
      <w:proofErr w:type="spellStart"/>
      <w:r w:rsidRPr="00621335">
        <w:rPr>
          <w:rFonts w:ascii="Times New Roman" w:hAnsi="Times New Roman"/>
        </w:rPr>
        <w:t>dönüşmesi</w:t>
      </w:r>
      <w:proofErr w:type="spellEnd"/>
      <w:r w:rsidRPr="00621335">
        <w:rPr>
          <w:rFonts w:ascii="Times New Roman" w:hAnsi="Times New Roman"/>
        </w:rPr>
        <w:t xml:space="preserve"> </w:t>
      </w:r>
      <w:proofErr w:type="spellStart"/>
      <w:r w:rsidRPr="00621335">
        <w:rPr>
          <w:rFonts w:ascii="Times New Roman" w:hAnsi="Times New Roman"/>
        </w:rPr>
        <w:t>olarak</w:t>
      </w:r>
      <w:proofErr w:type="spellEnd"/>
      <w:r w:rsidRPr="00621335">
        <w:rPr>
          <w:rFonts w:ascii="Times New Roman" w:hAnsi="Times New Roman"/>
        </w:rPr>
        <w:t xml:space="preserve"> </w:t>
      </w:r>
      <w:proofErr w:type="spellStart"/>
      <w:r w:rsidRPr="00621335">
        <w:rPr>
          <w:rFonts w:ascii="Times New Roman" w:hAnsi="Times New Roman"/>
        </w:rPr>
        <w:t>tanımlanan</w:t>
      </w:r>
      <w:proofErr w:type="spellEnd"/>
      <w:r w:rsidRPr="00621335">
        <w:rPr>
          <w:rFonts w:ascii="Times New Roman" w:hAnsi="Times New Roman"/>
        </w:rPr>
        <w:t xml:space="preserve"> </w:t>
      </w:r>
      <w:proofErr w:type="spellStart"/>
      <w:r w:rsidRPr="00621335">
        <w:rPr>
          <w:rFonts w:ascii="Times New Roman" w:hAnsi="Times New Roman"/>
        </w:rPr>
        <w:t>fosilleşme</w:t>
      </w:r>
      <w:proofErr w:type="spellEnd"/>
      <w:r w:rsidRPr="00621335">
        <w:rPr>
          <w:rFonts w:ascii="Times New Roman" w:hAnsi="Times New Roman"/>
        </w:rPr>
        <w:t xml:space="preserve"> (fossilization) </w:t>
      </w:r>
      <w:proofErr w:type="spellStart"/>
      <w:r w:rsidRPr="00621335">
        <w:rPr>
          <w:rFonts w:ascii="Times New Roman" w:hAnsi="Times New Roman"/>
        </w:rPr>
        <w:t>riskini</w:t>
      </w:r>
      <w:proofErr w:type="spellEnd"/>
      <w:r w:rsidRPr="00621335">
        <w:rPr>
          <w:rFonts w:ascii="Times New Roman" w:hAnsi="Times New Roman"/>
        </w:rPr>
        <w:t xml:space="preserve"> </w:t>
      </w:r>
      <w:proofErr w:type="spellStart"/>
      <w:r w:rsidRPr="00621335">
        <w:rPr>
          <w:rFonts w:ascii="Times New Roman" w:hAnsi="Times New Roman"/>
        </w:rPr>
        <w:t>azaltmada</w:t>
      </w:r>
      <w:proofErr w:type="spellEnd"/>
      <w:r w:rsidRPr="00621335">
        <w:rPr>
          <w:rFonts w:ascii="Times New Roman" w:hAnsi="Times New Roman"/>
        </w:rPr>
        <w:t xml:space="preserve">, </w:t>
      </w:r>
      <w:proofErr w:type="spellStart"/>
      <w:r w:rsidRPr="00621335">
        <w:rPr>
          <w:rFonts w:ascii="Times New Roman" w:hAnsi="Times New Roman"/>
        </w:rPr>
        <w:t>sistemde</w:t>
      </w:r>
      <w:proofErr w:type="spellEnd"/>
      <w:r w:rsidRPr="00621335">
        <w:rPr>
          <w:rFonts w:ascii="Times New Roman" w:hAnsi="Times New Roman"/>
        </w:rPr>
        <w:t xml:space="preserve"> </w:t>
      </w:r>
      <w:proofErr w:type="spellStart"/>
      <w:r w:rsidRPr="00621335">
        <w:rPr>
          <w:rFonts w:ascii="Times New Roman" w:hAnsi="Times New Roman"/>
        </w:rPr>
        <w:t>uygulanan</w:t>
      </w:r>
      <w:proofErr w:type="spellEnd"/>
      <w:r w:rsidRPr="00621335">
        <w:rPr>
          <w:rFonts w:ascii="Times New Roman" w:hAnsi="Times New Roman"/>
        </w:rPr>
        <w:t xml:space="preserve"> "veto </w:t>
      </w:r>
      <w:proofErr w:type="spellStart"/>
      <w:r w:rsidRPr="00621335">
        <w:rPr>
          <w:rFonts w:ascii="Times New Roman" w:hAnsi="Times New Roman"/>
        </w:rPr>
        <w:t>mekanizması</w:t>
      </w:r>
      <w:proofErr w:type="spellEnd"/>
      <w:r w:rsidRPr="00621335">
        <w:rPr>
          <w:rFonts w:ascii="Times New Roman" w:hAnsi="Times New Roman"/>
        </w:rPr>
        <w:t xml:space="preserve">" </w:t>
      </w:r>
      <w:proofErr w:type="spellStart"/>
      <w:r w:rsidRPr="00621335">
        <w:rPr>
          <w:rFonts w:ascii="Times New Roman" w:hAnsi="Times New Roman"/>
        </w:rPr>
        <w:t>öncü</w:t>
      </w:r>
      <w:proofErr w:type="spellEnd"/>
      <w:r w:rsidRPr="00621335">
        <w:rPr>
          <w:rFonts w:ascii="Times New Roman" w:hAnsi="Times New Roman"/>
        </w:rPr>
        <w:t xml:space="preserve"> </w:t>
      </w:r>
      <w:proofErr w:type="spellStart"/>
      <w:r w:rsidRPr="00621335">
        <w:rPr>
          <w:rFonts w:ascii="Times New Roman" w:hAnsi="Times New Roman"/>
        </w:rPr>
        <w:t>bir</w:t>
      </w:r>
      <w:proofErr w:type="spellEnd"/>
      <w:r w:rsidRPr="00621335">
        <w:rPr>
          <w:rFonts w:ascii="Times New Roman" w:hAnsi="Times New Roman"/>
        </w:rPr>
        <w:t xml:space="preserve"> </w:t>
      </w:r>
      <w:proofErr w:type="spellStart"/>
      <w:r w:rsidRPr="00621335">
        <w:rPr>
          <w:rFonts w:ascii="Times New Roman" w:hAnsi="Times New Roman"/>
        </w:rPr>
        <w:t>rol</w:t>
      </w:r>
      <w:proofErr w:type="spellEnd"/>
      <w:r w:rsidRPr="00621335">
        <w:rPr>
          <w:rFonts w:ascii="Times New Roman" w:hAnsi="Times New Roman"/>
        </w:rPr>
        <w:t xml:space="preserve"> </w:t>
      </w:r>
      <w:proofErr w:type="spellStart"/>
      <w:r w:rsidRPr="00621335">
        <w:rPr>
          <w:rFonts w:ascii="Times New Roman" w:hAnsi="Times New Roman"/>
        </w:rPr>
        <w:t>üstlenmektedir</w:t>
      </w:r>
      <w:proofErr w:type="spellEnd"/>
      <w:r w:rsidRPr="00621335">
        <w:rPr>
          <w:rFonts w:ascii="Times New Roman" w:hAnsi="Times New Roman"/>
        </w:rPr>
        <w:t xml:space="preserve">. </w:t>
      </w:r>
      <w:proofErr w:type="spellStart"/>
      <w:r w:rsidRPr="00621335">
        <w:rPr>
          <w:rFonts w:ascii="Times New Roman" w:hAnsi="Times New Roman"/>
        </w:rPr>
        <w:t>Geleneksel</w:t>
      </w:r>
      <w:proofErr w:type="spellEnd"/>
      <w:r w:rsidRPr="00621335">
        <w:rPr>
          <w:rFonts w:ascii="Times New Roman" w:hAnsi="Times New Roman"/>
        </w:rPr>
        <w:t xml:space="preserve"> </w:t>
      </w:r>
      <w:proofErr w:type="spellStart"/>
      <w:r w:rsidRPr="00621335">
        <w:rPr>
          <w:rFonts w:ascii="Times New Roman" w:hAnsi="Times New Roman"/>
        </w:rPr>
        <w:t>sistemler</w:t>
      </w:r>
      <w:proofErr w:type="spellEnd"/>
      <w:r w:rsidRPr="00621335">
        <w:rPr>
          <w:rFonts w:ascii="Times New Roman" w:hAnsi="Times New Roman"/>
        </w:rPr>
        <w:t xml:space="preserve"> </w:t>
      </w:r>
      <w:proofErr w:type="spellStart"/>
      <w:r w:rsidRPr="00621335">
        <w:rPr>
          <w:rFonts w:ascii="Times New Roman" w:hAnsi="Times New Roman"/>
        </w:rPr>
        <w:t>kullanıcının</w:t>
      </w:r>
      <w:proofErr w:type="spellEnd"/>
      <w:r w:rsidRPr="00621335">
        <w:rPr>
          <w:rFonts w:ascii="Times New Roman" w:hAnsi="Times New Roman"/>
        </w:rPr>
        <w:t xml:space="preserve"> </w:t>
      </w:r>
      <w:proofErr w:type="spellStart"/>
      <w:r w:rsidRPr="00621335">
        <w:rPr>
          <w:rFonts w:ascii="Times New Roman" w:hAnsi="Times New Roman"/>
        </w:rPr>
        <w:t>hatalarını</w:t>
      </w:r>
      <w:proofErr w:type="spellEnd"/>
      <w:r w:rsidRPr="00621335">
        <w:rPr>
          <w:rFonts w:ascii="Times New Roman" w:hAnsi="Times New Roman"/>
        </w:rPr>
        <w:t xml:space="preserve"> </w:t>
      </w:r>
      <w:proofErr w:type="spellStart"/>
      <w:r w:rsidRPr="00621335">
        <w:rPr>
          <w:rFonts w:ascii="Times New Roman" w:hAnsi="Times New Roman"/>
        </w:rPr>
        <w:t>görmezden</w:t>
      </w:r>
      <w:proofErr w:type="spellEnd"/>
      <w:r w:rsidRPr="00621335">
        <w:rPr>
          <w:rFonts w:ascii="Times New Roman" w:hAnsi="Times New Roman"/>
        </w:rPr>
        <w:t xml:space="preserve"> </w:t>
      </w:r>
      <w:proofErr w:type="spellStart"/>
      <w:r w:rsidRPr="00621335">
        <w:rPr>
          <w:rFonts w:ascii="Times New Roman" w:hAnsi="Times New Roman"/>
        </w:rPr>
        <w:t>gelip</w:t>
      </w:r>
      <w:proofErr w:type="spellEnd"/>
      <w:r w:rsidRPr="00621335">
        <w:rPr>
          <w:rFonts w:ascii="Times New Roman" w:hAnsi="Times New Roman"/>
        </w:rPr>
        <w:t xml:space="preserve"> </w:t>
      </w:r>
      <w:proofErr w:type="spellStart"/>
      <w:r w:rsidRPr="00621335">
        <w:rPr>
          <w:rFonts w:ascii="Times New Roman" w:hAnsi="Times New Roman"/>
        </w:rPr>
        <w:t>genel</w:t>
      </w:r>
      <w:proofErr w:type="spellEnd"/>
      <w:r w:rsidRPr="00621335">
        <w:rPr>
          <w:rFonts w:ascii="Times New Roman" w:hAnsi="Times New Roman"/>
        </w:rPr>
        <w:t xml:space="preserve"> </w:t>
      </w:r>
      <w:proofErr w:type="spellStart"/>
      <w:r w:rsidRPr="00621335">
        <w:rPr>
          <w:rFonts w:ascii="Times New Roman" w:hAnsi="Times New Roman"/>
        </w:rPr>
        <w:t>bir</w:t>
      </w:r>
      <w:proofErr w:type="spellEnd"/>
      <w:r w:rsidRPr="00621335">
        <w:rPr>
          <w:rFonts w:ascii="Times New Roman" w:hAnsi="Times New Roman"/>
        </w:rPr>
        <w:t xml:space="preserve"> </w:t>
      </w:r>
      <w:proofErr w:type="spellStart"/>
      <w:r w:rsidRPr="00621335">
        <w:rPr>
          <w:rFonts w:ascii="Times New Roman" w:hAnsi="Times New Roman"/>
        </w:rPr>
        <w:t>benzerlik</w:t>
      </w:r>
      <w:proofErr w:type="spellEnd"/>
      <w:r w:rsidRPr="00621335">
        <w:rPr>
          <w:rFonts w:ascii="Times New Roman" w:hAnsi="Times New Roman"/>
        </w:rPr>
        <w:t xml:space="preserve"> </w:t>
      </w:r>
      <w:proofErr w:type="spellStart"/>
      <w:r w:rsidRPr="00621335">
        <w:rPr>
          <w:rFonts w:ascii="Times New Roman" w:hAnsi="Times New Roman"/>
        </w:rPr>
        <w:t>puanı</w:t>
      </w:r>
      <w:proofErr w:type="spellEnd"/>
      <w:r w:rsidRPr="00621335">
        <w:rPr>
          <w:rFonts w:ascii="Times New Roman" w:hAnsi="Times New Roman"/>
        </w:rPr>
        <w:t xml:space="preserve"> </w:t>
      </w:r>
      <w:proofErr w:type="spellStart"/>
      <w:r w:rsidRPr="00621335">
        <w:rPr>
          <w:rFonts w:ascii="Times New Roman" w:hAnsi="Times New Roman"/>
        </w:rPr>
        <w:t>verirken</w:t>
      </w:r>
      <w:proofErr w:type="spellEnd"/>
      <w:r w:rsidRPr="00621335">
        <w:rPr>
          <w:rFonts w:ascii="Times New Roman" w:hAnsi="Times New Roman"/>
        </w:rPr>
        <w:t xml:space="preserve">, veto </w:t>
      </w:r>
      <w:proofErr w:type="spellStart"/>
      <w:r w:rsidRPr="00621335">
        <w:rPr>
          <w:rFonts w:ascii="Times New Roman" w:hAnsi="Times New Roman"/>
        </w:rPr>
        <w:t>mekanizması</w:t>
      </w:r>
      <w:proofErr w:type="spellEnd"/>
      <w:r w:rsidRPr="00621335">
        <w:rPr>
          <w:rFonts w:ascii="Times New Roman" w:hAnsi="Times New Roman"/>
        </w:rPr>
        <w:t xml:space="preserve"> </w:t>
      </w:r>
      <w:proofErr w:type="spellStart"/>
      <w:r w:rsidRPr="00621335">
        <w:rPr>
          <w:rFonts w:ascii="Times New Roman" w:hAnsi="Times New Roman"/>
        </w:rPr>
        <w:t>kritik</w:t>
      </w:r>
      <w:proofErr w:type="spellEnd"/>
      <w:r w:rsidRPr="00621335">
        <w:rPr>
          <w:rFonts w:ascii="Times New Roman" w:hAnsi="Times New Roman"/>
        </w:rPr>
        <w:t xml:space="preserve"> </w:t>
      </w:r>
      <w:proofErr w:type="spellStart"/>
      <w:r w:rsidRPr="00621335">
        <w:rPr>
          <w:rFonts w:ascii="Times New Roman" w:hAnsi="Times New Roman"/>
        </w:rPr>
        <w:t>fonetik</w:t>
      </w:r>
      <w:proofErr w:type="spellEnd"/>
      <w:r w:rsidRPr="00621335">
        <w:rPr>
          <w:rFonts w:ascii="Times New Roman" w:hAnsi="Times New Roman"/>
        </w:rPr>
        <w:t xml:space="preserve"> </w:t>
      </w:r>
      <w:proofErr w:type="spellStart"/>
      <w:r w:rsidRPr="00621335">
        <w:rPr>
          <w:rFonts w:ascii="Times New Roman" w:hAnsi="Times New Roman"/>
        </w:rPr>
        <w:t>sapmaları</w:t>
      </w:r>
      <w:proofErr w:type="spellEnd"/>
      <w:r w:rsidRPr="00621335">
        <w:rPr>
          <w:rFonts w:ascii="Times New Roman" w:hAnsi="Times New Roman"/>
        </w:rPr>
        <w:t xml:space="preserve"> (L1 </w:t>
      </w:r>
      <w:proofErr w:type="spellStart"/>
      <w:r w:rsidRPr="00621335">
        <w:rPr>
          <w:rFonts w:ascii="Times New Roman" w:hAnsi="Times New Roman"/>
        </w:rPr>
        <w:t>kurallarında</w:t>
      </w:r>
      <w:proofErr w:type="spellEnd"/>
      <w:r w:rsidRPr="00621335">
        <w:rPr>
          <w:rFonts w:ascii="Times New Roman" w:hAnsi="Times New Roman"/>
        </w:rPr>
        <w:t xml:space="preserve"> </w:t>
      </w:r>
      <w:proofErr w:type="spellStart"/>
      <w:r w:rsidRPr="00621335">
        <w:rPr>
          <w:rFonts w:ascii="Times New Roman" w:hAnsi="Times New Roman"/>
        </w:rPr>
        <w:t>tanımlanan</w:t>
      </w:r>
      <w:proofErr w:type="spellEnd"/>
      <w:r w:rsidRPr="00621335">
        <w:rPr>
          <w:rFonts w:ascii="Times New Roman" w:hAnsi="Times New Roman"/>
        </w:rPr>
        <w:t xml:space="preserve">) </w:t>
      </w:r>
      <w:proofErr w:type="spellStart"/>
      <w:r w:rsidRPr="00621335">
        <w:rPr>
          <w:rFonts w:ascii="Times New Roman" w:hAnsi="Times New Roman"/>
        </w:rPr>
        <w:t>tespit</w:t>
      </w:r>
      <w:proofErr w:type="spellEnd"/>
      <w:r w:rsidRPr="00621335">
        <w:rPr>
          <w:rFonts w:ascii="Times New Roman" w:hAnsi="Times New Roman"/>
        </w:rPr>
        <w:t xml:space="preserve"> </w:t>
      </w:r>
      <w:proofErr w:type="spellStart"/>
      <w:r w:rsidRPr="00621335">
        <w:rPr>
          <w:rFonts w:ascii="Times New Roman" w:hAnsi="Times New Roman"/>
        </w:rPr>
        <w:t>ettiği</w:t>
      </w:r>
      <w:proofErr w:type="spellEnd"/>
      <w:r w:rsidRPr="00621335">
        <w:rPr>
          <w:rFonts w:ascii="Times New Roman" w:hAnsi="Times New Roman"/>
        </w:rPr>
        <w:t xml:space="preserve"> an </w:t>
      </w:r>
      <w:proofErr w:type="spellStart"/>
      <w:r w:rsidRPr="00621335">
        <w:rPr>
          <w:rFonts w:ascii="Times New Roman" w:hAnsi="Times New Roman"/>
        </w:rPr>
        <w:t>nihai</w:t>
      </w:r>
      <w:proofErr w:type="spellEnd"/>
      <w:r w:rsidRPr="00621335">
        <w:rPr>
          <w:rFonts w:ascii="Times New Roman" w:hAnsi="Times New Roman"/>
        </w:rPr>
        <w:t xml:space="preserve"> </w:t>
      </w:r>
      <w:proofErr w:type="spellStart"/>
      <w:r w:rsidRPr="00621335">
        <w:rPr>
          <w:rFonts w:ascii="Times New Roman" w:hAnsi="Times New Roman"/>
        </w:rPr>
        <w:t>telaffuz</w:t>
      </w:r>
      <w:proofErr w:type="spellEnd"/>
      <w:r w:rsidRPr="00621335">
        <w:rPr>
          <w:rFonts w:ascii="Times New Roman" w:hAnsi="Times New Roman"/>
        </w:rPr>
        <w:t xml:space="preserve"> </w:t>
      </w:r>
      <w:proofErr w:type="spellStart"/>
      <w:r w:rsidRPr="00621335">
        <w:rPr>
          <w:rFonts w:ascii="Times New Roman" w:hAnsi="Times New Roman"/>
        </w:rPr>
        <w:t>skoruna</w:t>
      </w:r>
      <w:proofErr w:type="spellEnd"/>
      <w:r w:rsidRPr="00621335">
        <w:rPr>
          <w:rFonts w:ascii="Times New Roman" w:hAnsi="Times New Roman"/>
        </w:rPr>
        <w:t xml:space="preserve"> </w:t>
      </w:r>
      <w:proofErr w:type="spellStart"/>
      <w:r w:rsidR="00412015">
        <w:rPr>
          <w:rFonts w:ascii="Times New Roman" w:hAnsi="Times New Roman"/>
        </w:rPr>
        <w:t>Formül</w:t>
      </w:r>
      <w:proofErr w:type="spellEnd"/>
      <w:r w:rsidR="00412015">
        <w:rPr>
          <w:rFonts w:ascii="Times New Roman" w:hAnsi="Times New Roman"/>
        </w:rPr>
        <w:t xml:space="preserve"> 2.13</w:t>
      </w:r>
      <w:r w:rsidR="0049007F">
        <w:rPr>
          <w:rFonts w:ascii="Times New Roman" w:hAnsi="Times New Roman"/>
        </w:rPr>
        <w:t xml:space="preserve"> </w:t>
      </w:r>
      <w:proofErr w:type="spellStart"/>
      <w:r w:rsidRPr="00621335">
        <w:rPr>
          <w:rFonts w:ascii="Times New Roman" w:hAnsi="Times New Roman"/>
        </w:rPr>
        <w:t>üzerinden</w:t>
      </w:r>
      <w:proofErr w:type="spellEnd"/>
      <w:r w:rsidRPr="00621335">
        <w:rPr>
          <w:rFonts w:ascii="Times New Roman" w:hAnsi="Times New Roman"/>
        </w:rPr>
        <w:t xml:space="preserve"> </w:t>
      </w:r>
      <w:proofErr w:type="spellStart"/>
      <w:r w:rsidRPr="00621335">
        <w:rPr>
          <w:rFonts w:ascii="Times New Roman" w:hAnsi="Times New Roman"/>
        </w:rPr>
        <w:t>hesaplanan</w:t>
      </w:r>
      <w:proofErr w:type="spellEnd"/>
      <w:r w:rsidRPr="00621335">
        <w:rPr>
          <w:rFonts w:ascii="Times New Roman" w:hAnsi="Times New Roman"/>
        </w:rPr>
        <w:t xml:space="preserve"> </w:t>
      </w:r>
      <w:proofErr w:type="spellStart"/>
      <w:r w:rsidRPr="00621335">
        <w:rPr>
          <w:rFonts w:ascii="Times New Roman" w:hAnsi="Times New Roman"/>
        </w:rPr>
        <w:t>değer</w:t>
      </w:r>
      <w:proofErr w:type="spellEnd"/>
      <w:r w:rsidRPr="00621335">
        <w:rPr>
          <w:rFonts w:ascii="Times New Roman" w:hAnsi="Times New Roman"/>
        </w:rPr>
        <w:t xml:space="preserve"> ne </w:t>
      </w:r>
      <w:proofErr w:type="spellStart"/>
      <w:r w:rsidRPr="00621335">
        <w:rPr>
          <w:rFonts w:ascii="Times New Roman" w:hAnsi="Times New Roman"/>
        </w:rPr>
        <w:t>olursa</w:t>
      </w:r>
      <w:proofErr w:type="spellEnd"/>
      <w:r w:rsidRPr="00621335">
        <w:rPr>
          <w:rFonts w:ascii="Times New Roman" w:hAnsi="Times New Roman"/>
        </w:rPr>
        <w:t xml:space="preserve"> </w:t>
      </w:r>
      <w:proofErr w:type="spellStart"/>
      <w:r w:rsidRPr="00621335">
        <w:rPr>
          <w:rFonts w:ascii="Times New Roman" w:hAnsi="Times New Roman"/>
        </w:rPr>
        <w:t>olsun</w:t>
      </w:r>
      <w:proofErr w:type="spellEnd"/>
      <w:r w:rsidRPr="00621335">
        <w:rPr>
          <w:rFonts w:ascii="Times New Roman" w:hAnsi="Times New Roman"/>
        </w:rPr>
        <w:t xml:space="preserve"> </w:t>
      </w:r>
      <w:proofErr w:type="spellStart"/>
      <w:r w:rsidR="0049007F">
        <w:rPr>
          <w:rFonts w:ascii="Times New Roman" w:hAnsi="Times New Roman"/>
        </w:rPr>
        <w:t>Formül</w:t>
      </w:r>
      <w:proofErr w:type="spellEnd"/>
      <w:r w:rsidR="0049007F">
        <w:rPr>
          <w:rFonts w:ascii="Times New Roman" w:hAnsi="Times New Roman"/>
        </w:rPr>
        <w:t xml:space="preserve"> 2.14</w:t>
      </w:r>
      <w:r w:rsidRPr="00621335">
        <w:rPr>
          <w:rFonts w:ascii="Times New Roman" w:hAnsi="Times New Roman"/>
        </w:rPr>
        <w:t xml:space="preserve">’te </w:t>
      </w:r>
      <w:proofErr w:type="spellStart"/>
      <w:r w:rsidRPr="00621335">
        <w:rPr>
          <w:rFonts w:ascii="Times New Roman" w:hAnsi="Times New Roman"/>
        </w:rPr>
        <w:t>belirtilen</w:t>
      </w:r>
      <w:proofErr w:type="spellEnd"/>
      <w:r w:rsidRPr="00621335">
        <w:rPr>
          <w:rFonts w:ascii="Times New Roman" w:hAnsi="Times New Roman"/>
        </w:rPr>
        <w:t xml:space="preserve"> veto </w:t>
      </w:r>
      <w:proofErr w:type="spellStart"/>
      <w:r w:rsidRPr="00621335">
        <w:rPr>
          <w:rFonts w:ascii="Times New Roman" w:hAnsi="Times New Roman"/>
        </w:rPr>
        <w:t>tavanını</w:t>
      </w:r>
      <w:proofErr w:type="spellEnd"/>
      <w:r w:rsidRPr="00621335">
        <w:rPr>
          <w:rFonts w:ascii="Times New Roman" w:hAnsi="Times New Roman"/>
        </w:rPr>
        <w:t xml:space="preserve"> (</w:t>
      </w:r>
      <w:proofErr w:type="spellStart"/>
      <w:r w:rsidRPr="00621335">
        <w:rPr>
          <w:rFonts w:ascii="Times New Roman" w:hAnsi="Times New Roman"/>
        </w:rPr>
        <w:t>sırasıyla</w:t>
      </w:r>
      <w:proofErr w:type="spellEnd"/>
      <w:r w:rsidRPr="00621335">
        <w:rPr>
          <w:rFonts w:ascii="Times New Roman" w:hAnsi="Times New Roman"/>
        </w:rPr>
        <w:t xml:space="preserve"> %28 </w:t>
      </w:r>
      <w:proofErr w:type="spellStart"/>
      <w:r w:rsidRPr="00621335">
        <w:rPr>
          <w:rFonts w:ascii="Times New Roman" w:hAnsi="Times New Roman"/>
        </w:rPr>
        <w:t>ve</w:t>
      </w:r>
      <w:proofErr w:type="spellEnd"/>
      <w:r w:rsidRPr="00621335">
        <w:rPr>
          <w:rFonts w:ascii="Times New Roman" w:hAnsi="Times New Roman"/>
        </w:rPr>
        <w:t xml:space="preserve"> %35) </w:t>
      </w:r>
      <w:proofErr w:type="spellStart"/>
      <w:r w:rsidRPr="00621335">
        <w:rPr>
          <w:rFonts w:ascii="Times New Roman" w:hAnsi="Times New Roman"/>
        </w:rPr>
        <w:t>uygulamaktadır</w:t>
      </w:r>
      <w:proofErr w:type="spellEnd"/>
      <w:r w:rsidRPr="00621335">
        <w:rPr>
          <w:rFonts w:ascii="Times New Roman" w:hAnsi="Times New Roman"/>
        </w:rPr>
        <w:t>.</w:t>
      </w:r>
    </w:p>
    <w:p w14:paraId="01A4F41E" w14:textId="77777777" w:rsidR="0065292B" w:rsidRPr="00621335" w:rsidRDefault="0065292B" w:rsidP="0065292B">
      <w:pPr>
        <w:pStyle w:val="GvdeMetni"/>
        <w:rPr>
          <w:rFonts w:ascii="Times New Roman" w:hAnsi="Times New Roman"/>
        </w:rPr>
      </w:pPr>
      <w:r w:rsidRPr="00621335">
        <w:rPr>
          <w:rFonts w:ascii="Times New Roman" w:hAnsi="Times New Roman"/>
        </w:rPr>
        <w:t xml:space="preserve">Bu </w:t>
      </w:r>
      <w:proofErr w:type="spellStart"/>
      <w:r w:rsidRPr="00621335">
        <w:rPr>
          <w:rFonts w:ascii="Times New Roman" w:hAnsi="Times New Roman"/>
        </w:rPr>
        <w:t>matematiksel</w:t>
      </w:r>
      <w:proofErr w:type="spellEnd"/>
      <w:r w:rsidRPr="00621335">
        <w:rPr>
          <w:rFonts w:ascii="Times New Roman" w:hAnsi="Times New Roman"/>
        </w:rPr>
        <w:t xml:space="preserve"> </w:t>
      </w:r>
      <w:proofErr w:type="spellStart"/>
      <w:r w:rsidRPr="00621335">
        <w:rPr>
          <w:rFonts w:ascii="Times New Roman" w:hAnsi="Times New Roman"/>
        </w:rPr>
        <w:t>kısıtlama</w:t>
      </w:r>
      <w:proofErr w:type="spellEnd"/>
      <w:r w:rsidRPr="00621335">
        <w:rPr>
          <w:rFonts w:ascii="Times New Roman" w:hAnsi="Times New Roman"/>
        </w:rPr>
        <w:t xml:space="preserve">, </w:t>
      </w:r>
      <w:proofErr w:type="spellStart"/>
      <w:r w:rsidRPr="00621335">
        <w:rPr>
          <w:rFonts w:ascii="Times New Roman" w:hAnsi="Times New Roman"/>
        </w:rPr>
        <w:t>öğrencilerin</w:t>
      </w:r>
      <w:proofErr w:type="spellEnd"/>
      <w:r w:rsidRPr="00621335">
        <w:rPr>
          <w:rFonts w:ascii="Times New Roman" w:hAnsi="Times New Roman"/>
        </w:rPr>
        <w:t xml:space="preserve"> </w:t>
      </w:r>
      <w:proofErr w:type="spellStart"/>
      <w:r w:rsidRPr="00621335">
        <w:rPr>
          <w:rFonts w:ascii="Times New Roman" w:hAnsi="Times New Roman"/>
        </w:rPr>
        <w:t>kelimenin</w:t>
      </w:r>
      <w:proofErr w:type="spellEnd"/>
      <w:r w:rsidRPr="00621335">
        <w:rPr>
          <w:rFonts w:ascii="Times New Roman" w:hAnsi="Times New Roman"/>
        </w:rPr>
        <w:t xml:space="preserve"> </w:t>
      </w:r>
      <w:proofErr w:type="spellStart"/>
      <w:r w:rsidRPr="00621335">
        <w:rPr>
          <w:rFonts w:ascii="Times New Roman" w:hAnsi="Times New Roman"/>
        </w:rPr>
        <w:t>diğer</w:t>
      </w:r>
      <w:proofErr w:type="spellEnd"/>
      <w:r w:rsidRPr="00621335">
        <w:rPr>
          <w:rFonts w:ascii="Times New Roman" w:hAnsi="Times New Roman"/>
        </w:rPr>
        <w:t xml:space="preserve"> </w:t>
      </w:r>
      <w:proofErr w:type="spellStart"/>
      <w:r w:rsidRPr="00621335">
        <w:rPr>
          <w:rFonts w:ascii="Times New Roman" w:hAnsi="Times New Roman"/>
        </w:rPr>
        <w:t>fonemlerini</w:t>
      </w:r>
      <w:proofErr w:type="spellEnd"/>
      <w:r w:rsidRPr="00621335">
        <w:rPr>
          <w:rFonts w:ascii="Times New Roman" w:hAnsi="Times New Roman"/>
        </w:rPr>
        <w:t xml:space="preserve"> </w:t>
      </w:r>
      <w:proofErr w:type="spellStart"/>
      <w:r w:rsidRPr="00621335">
        <w:rPr>
          <w:rFonts w:ascii="Times New Roman" w:hAnsi="Times New Roman"/>
        </w:rPr>
        <w:t>ve</w:t>
      </w:r>
      <w:proofErr w:type="spellEnd"/>
      <w:r w:rsidRPr="00621335">
        <w:rPr>
          <w:rFonts w:ascii="Times New Roman" w:hAnsi="Times New Roman"/>
        </w:rPr>
        <w:t xml:space="preserve"> suprasegmental </w:t>
      </w:r>
      <w:proofErr w:type="spellStart"/>
      <w:r w:rsidRPr="00621335">
        <w:rPr>
          <w:rFonts w:ascii="Times New Roman" w:hAnsi="Times New Roman"/>
        </w:rPr>
        <w:t>ritmini</w:t>
      </w:r>
      <w:proofErr w:type="spellEnd"/>
      <w:r w:rsidRPr="00621335">
        <w:rPr>
          <w:rFonts w:ascii="Times New Roman" w:hAnsi="Times New Roman"/>
        </w:rPr>
        <w:t xml:space="preserve"> ne </w:t>
      </w:r>
      <w:proofErr w:type="spellStart"/>
      <w:r w:rsidRPr="00621335">
        <w:rPr>
          <w:rFonts w:ascii="Times New Roman" w:hAnsi="Times New Roman"/>
        </w:rPr>
        <w:t>kadar</w:t>
      </w:r>
      <w:proofErr w:type="spellEnd"/>
      <w:r w:rsidRPr="00621335">
        <w:rPr>
          <w:rFonts w:ascii="Times New Roman" w:hAnsi="Times New Roman"/>
        </w:rPr>
        <w:t xml:space="preserve"> </w:t>
      </w:r>
      <w:proofErr w:type="spellStart"/>
      <w:r w:rsidRPr="00621335">
        <w:rPr>
          <w:rFonts w:ascii="Times New Roman" w:hAnsi="Times New Roman"/>
        </w:rPr>
        <w:t>doğru</w:t>
      </w:r>
      <w:proofErr w:type="spellEnd"/>
      <w:r w:rsidRPr="00621335">
        <w:rPr>
          <w:rFonts w:ascii="Times New Roman" w:hAnsi="Times New Roman"/>
        </w:rPr>
        <w:t xml:space="preserve"> </w:t>
      </w:r>
      <w:proofErr w:type="spellStart"/>
      <w:r w:rsidRPr="00621335">
        <w:rPr>
          <w:rFonts w:ascii="Times New Roman" w:hAnsi="Times New Roman"/>
        </w:rPr>
        <w:t>taklit</w:t>
      </w:r>
      <w:proofErr w:type="spellEnd"/>
      <w:r w:rsidRPr="00621335">
        <w:rPr>
          <w:rFonts w:ascii="Times New Roman" w:hAnsi="Times New Roman"/>
        </w:rPr>
        <w:t xml:space="preserve"> </w:t>
      </w:r>
      <w:proofErr w:type="spellStart"/>
      <w:r w:rsidRPr="00621335">
        <w:rPr>
          <w:rFonts w:ascii="Times New Roman" w:hAnsi="Times New Roman"/>
        </w:rPr>
        <w:t>ettiklerinden</w:t>
      </w:r>
      <w:proofErr w:type="spellEnd"/>
      <w:r w:rsidRPr="00621335">
        <w:rPr>
          <w:rFonts w:ascii="Times New Roman" w:hAnsi="Times New Roman"/>
        </w:rPr>
        <w:t xml:space="preserve"> </w:t>
      </w:r>
      <w:proofErr w:type="spellStart"/>
      <w:r w:rsidRPr="00621335">
        <w:rPr>
          <w:rFonts w:ascii="Times New Roman" w:hAnsi="Times New Roman"/>
        </w:rPr>
        <w:t>bağımsız</w:t>
      </w:r>
      <w:proofErr w:type="spellEnd"/>
      <w:r w:rsidRPr="00621335">
        <w:rPr>
          <w:rFonts w:ascii="Times New Roman" w:hAnsi="Times New Roman"/>
        </w:rPr>
        <w:t xml:space="preserve"> </w:t>
      </w:r>
      <w:proofErr w:type="spellStart"/>
      <w:r w:rsidRPr="00621335">
        <w:rPr>
          <w:rFonts w:ascii="Times New Roman" w:hAnsi="Times New Roman"/>
        </w:rPr>
        <w:t>olarak</w:t>
      </w:r>
      <w:proofErr w:type="spellEnd"/>
      <w:r w:rsidRPr="00621335">
        <w:rPr>
          <w:rFonts w:ascii="Times New Roman" w:hAnsi="Times New Roman"/>
        </w:rPr>
        <w:t xml:space="preserve">, </w:t>
      </w:r>
      <w:proofErr w:type="spellStart"/>
      <w:r w:rsidRPr="00621335">
        <w:rPr>
          <w:rFonts w:ascii="Times New Roman" w:hAnsi="Times New Roman"/>
        </w:rPr>
        <w:t>hedef</w:t>
      </w:r>
      <w:proofErr w:type="spellEnd"/>
      <w:r w:rsidRPr="00621335">
        <w:rPr>
          <w:rFonts w:ascii="Times New Roman" w:hAnsi="Times New Roman"/>
        </w:rPr>
        <w:t xml:space="preserve"> </w:t>
      </w:r>
      <w:proofErr w:type="spellStart"/>
      <w:r w:rsidRPr="00621335">
        <w:rPr>
          <w:rFonts w:ascii="Times New Roman" w:hAnsi="Times New Roman"/>
        </w:rPr>
        <w:t>dildeki</w:t>
      </w:r>
      <w:proofErr w:type="spellEnd"/>
      <w:r w:rsidRPr="00621335">
        <w:rPr>
          <w:rFonts w:ascii="Times New Roman" w:hAnsi="Times New Roman"/>
        </w:rPr>
        <w:t xml:space="preserve"> </w:t>
      </w:r>
      <w:proofErr w:type="spellStart"/>
      <w:r w:rsidRPr="00621335">
        <w:rPr>
          <w:rFonts w:ascii="Times New Roman" w:hAnsi="Times New Roman"/>
        </w:rPr>
        <w:t>anlam</w:t>
      </w:r>
      <w:proofErr w:type="spellEnd"/>
      <w:r w:rsidRPr="00621335">
        <w:rPr>
          <w:rFonts w:ascii="Times New Roman" w:hAnsi="Times New Roman"/>
        </w:rPr>
        <w:t xml:space="preserve"> </w:t>
      </w:r>
      <w:proofErr w:type="spellStart"/>
      <w:r w:rsidRPr="00621335">
        <w:rPr>
          <w:rFonts w:ascii="Times New Roman" w:hAnsi="Times New Roman"/>
        </w:rPr>
        <w:t>ayırt</w:t>
      </w:r>
      <w:proofErr w:type="spellEnd"/>
      <w:r w:rsidRPr="00621335">
        <w:rPr>
          <w:rFonts w:ascii="Times New Roman" w:hAnsi="Times New Roman"/>
        </w:rPr>
        <w:t xml:space="preserve"> </w:t>
      </w:r>
      <w:proofErr w:type="spellStart"/>
      <w:r w:rsidRPr="00621335">
        <w:rPr>
          <w:rFonts w:ascii="Times New Roman" w:hAnsi="Times New Roman"/>
        </w:rPr>
        <w:t>edici</w:t>
      </w:r>
      <w:proofErr w:type="spellEnd"/>
      <w:r w:rsidRPr="00621335">
        <w:rPr>
          <w:rFonts w:ascii="Times New Roman" w:hAnsi="Times New Roman"/>
        </w:rPr>
        <w:t xml:space="preserve"> </w:t>
      </w:r>
      <w:proofErr w:type="spellStart"/>
      <w:r w:rsidRPr="00621335">
        <w:rPr>
          <w:rFonts w:ascii="Times New Roman" w:hAnsi="Times New Roman"/>
        </w:rPr>
        <w:t>fonetik</w:t>
      </w:r>
      <w:proofErr w:type="spellEnd"/>
      <w:r w:rsidRPr="00621335">
        <w:rPr>
          <w:rFonts w:ascii="Times New Roman" w:hAnsi="Times New Roman"/>
        </w:rPr>
        <w:t xml:space="preserve"> </w:t>
      </w:r>
      <w:proofErr w:type="spellStart"/>
      <w:r w:rsidRPr="00621335">
        <w:rPr>
          <w:rFonts w:ascii="Times New Roman" w:hAnsi="Times New Roman"/>
        </w:rPr>
        <w:t>özellikleri</w:t>
      </w:r>
      <w:proofErr w:type="spellEnd"/>
      <w:r w:rsidRPr="00621335">
        <w:rPr>
          <w:rFonts w:ascii="Times New Roman" w:hAnsi="Times New Roman"/>
        </w:rPr>
        <w:t xml:space="preserve"> </w:t>
      </w:r>
      <w:proofErr w:type="spellStart"/>
      <w:r w:rsidRPr="00621335">
        <w:rPr>
          <w:rFonts w:ascii="Times New Roman" w:hAnsi="Times New Roman"/>
        </w:rPr>
        <w:t>kavramalarını</w:t>
      </w:r>
      <w:proofErr w:type="spellEnd"/>
      <w:r w:rsidRPr="00621335">
        <w:rPr>
          <w:rFonts w:ascii="Times New Roman" w:hAnsi="Times New Roman"/>
        </w:rPr>
        <w:t xml:space="preserve"> </w:t>
      </w:r>
      <w:proofErr w:type="spellStart"/>
      <w:r w:rsidRPr="00621335">
        <w:rPr>
          <w:rFonts w:ascii="Times New Roman" w:hAnsi="Times New Roman"/>
        </w:rPr>
        <w:t>zorunlu</w:t>
      </w:r>
      <w:proofErr w:type="spellEnd"/>
      <w:r w:rsidRPr="00621335">
        <w:rPr>
          <w:rFonts w:ascii="Times New Roman" w:hAnsi="Times New Roman"/>
        </w:rPr>
        <w:t xml:space="preserve"> </w:t>
      </w:r>
      <w:proofErr w:type="spellStart"/>
      <w:r w:rsidRPr="00621335">
        <w:rPr>
          <w:rFonts w:ascii="Times New Roman" w:hAnsi="Times New Roman"/>
        </w:rPr>
        <w:t>kılmaktadır</w:t>
      </w:r>
      <w:proofErr w:type="spellEnd"/>
      <w:r w:rsidRPr="00621335">
        <w:rPr>
          <w:rFonts w:ascii="Times New Roman" w:hAnsi="Times New Roman"/>
        </w:rPr>
        <w:t xml:space="preserve">. </w:t>
      </w:r>
      <w:proofErr w:type="spellStart"/>
      <w:r w:rsidRPr="00621335">
        <w:rPr>
          <w:rFonts w:ascii="Times New Roman" w:hAnsi="Times New Roman"/>
        </w:rPr>
        <w:t>Örneğin</w:t>
      </w:r>
      <w:proofErr w:type="spellEnd"/>
      <w:r w:rsidRPr="00621335">
        <w:rPr>
          <w:rFonts w:ascii="Times New Roman" w:hAnsi="Times New Roman"/>
        </w:rPr>
        <w:t xml:space="preserve">, </w:t>
      </w:r>
      <w:proofErr w:type="spellStart"/>
      <w:r w:rsidRPr="00621335">
        <w:rPr>
          <w:rFonts w:ascii="Times New Roman" w:hAnsi="Times New Roman"/>
        </w:rPr>
        <w:t>bir</w:t>
      </w:r>
      <w:proofErr w:type="spellEnd"/>
      <w:r w:rsidRPr="00621335">
        <w:rPr>
          <w:rFonts w:ascii="Times New Roman" w:hAnsi="Times New Roman"/>
        </w:rPr>
        <w:t xml:space="preserve"> </w:t>
      </w:r>
      <w:proofErr w:type="spellStart"/>
      <w:r w:rsidRPr="00621335">
        <w:rPr>
          <w:rFonts w:ascii="Times New Roman" w:hAnsi="Times New Roman"/>
        </w:rPr>
        <w:t>kullanıcının</w:t>
      </w:r>
      <w:proofErr w:type="spellEnd"/>
      <w:r w:rsidRPr="00621335">
        <w:rPr>
          <w:rFonts w:ascii="Times New Roman" w:hAnsi="Times New Roman"/>
        </w:rPr>
        <w:t xml:space="preserve"> "think" </w:t>
      </w:r>
      <w:proofErr w:type="spellStart"/>
      <w:r w:rsidRPr="00621335">
        <w:rPr>
          <w:rFonts w:ascii="Times New Roman" w:hAnsi="Times New Roman"/>
        </w:rPr>
        <w:t>kelimesindeki</w:t>
      </w:r>
      <w:proofErr w:type="spellEnd"/>
      <w:r w:rsidRPr="00621335">
        <w:rPr>
          <w:rFonts w:ascii="Times New Roman" w:hAnsi="Times New Roman"/>
        </w:rPr>
        <w:t xml:space="preserve"> </w:t>
      </w:r>
      <w:proofErr w:type="spellStart"/>
      <w:r w:rsidRPr="00621335">
        <w:rPr>
          <w:rFonts w:ascii="Times New Roman" w:hAnsi="Times New Roman"/>
        </w:rPr>
        <w:t>peltek</w:t>
      </w:r>
      <w:proofErr w:type="spellEnd"/>
      <w:r w:rsidRPr="00621335">
        <w:rPr>
          <w:rFonts w:ascii="Times New Roman" w:hAnsi="Times New Roman"/>
        </w:rPr>
        <w:t xml:space="preserve"> /θ/ </w:t>
      </w:r>
      <w:proofErr w:type="spellStart"/>
      <w:r w:rsidRPr="00621335">
        <w:rPr>
          <w:rFonts w:ascii="Times New Roman" w:hAnsi="Times New Roman"/>
        </w:rPr>
        <w:t>fonemini</w:t>
      </w:r>
      <w:proofErr w:type="spellEnd"/>
      <w:r w:rsidRPr="00621335">
        <w:rPr>
          <w:rFonts w:ascii="Times New Roman" w:hAnsi="Times New Roman"/>
        </w:rPr>
        <w:t xml:space="preserve"> /t/ </w:t>
      </w:r>
      <w:proofErr w:type="spellStart"/>
      <w:r w:rsidRPr="00621335">
        <w:rPr>
          <w:rFonts w:ascii="Times New Roman" w:hAnsi="Times New Roman"/>
        </w:rPr>
        <w:t>veya</w:t>
      </w:r>
      <w:proofErr w:type="spellEnd"/>
      <w:r w:rsidRPr="00621335">
        <w:rPr>
          <w:rFonts w:ascii="Times New Roman" w:hAnsi="Times New Roman"/>
        </w:rPr>
        <w:t xml:space="preserve"> /s/ </w:t>
      </w:r>
      <w:proofErr w:type="spellStart"/>
      <w:r w:rsidRPr="00621335">
        <w:rPr>
          <w:rFonts w:ascii="Times New Roman" w:hAnsi="Times New Roman"/>
        </w:rPr>
        <w:t>olarak</w:t>
      </w:r>
      <w:proofErr w:type="spellEnd"/>
      <w:r w:rsidRPr="00621335">
        <w:rPr>
          <w:rFonts w:ascii="Times New Roman" w:hAnsi="Times New Roman"/>
        </w:rPr>
        <w:t xml:space="preserve"> </w:t>
      </w:r>
      <w:proofErr w:type="spellStart"/>
      <w:r w:rsidRPr="00621335">
        <w:rPr>
          <w:rFonts w:ascii="Times New Roman" w:hAnsi="Times New Roman"/>
        </w:rPr>
        <w:t>seslendirmesi</w:t>
      </w:r>
      <w:proofErr w:type="spellEnd"/>
      <w:r w:rsidRPr="00621335">
        <w:rPr>
          <w:rFonts w:ascii="Times New Roman" w:hAnsi="Times New Roman"/>
        </w:rPr>
        <w:t xml:space="preserve"> </w:t>
      </w:r>
      <w:proofErr w:type="spellStart"/>
      <w:r w:rsidRPr="00621335">
        <w:rPr>
          <w:rFonts w:ascii="Times New Roman" w:hAnsi="Times New Roman"/>
        </w:rPr>
        <w:t>durumunda</w:t>
      </w:r>
      <w:proofErr w:type="spellEnd"/>
      <w:r w:rsidRPr="00621335">
        <w:rPr>
          <w:rFonts w:ascii="Times New Roman" w:hAnsi="Times New Roman"/>
        </w:rPr>
        <w:t xml:space="preserve">, </w:t>
      </w:r>
      <w:proofErr w:type="spellStart"/>
      <w:r w:rsidRPr="00621335">
        <w:rPr>
          <w:rFonts w:ascii="Times New Roman" w:hAnsi="Times New Roman"/>
        </w:rPr>
        <w:t>bu</w:t>
      </w:r>
      <w:proofErr w:type="spellEnd"/>
      <w:r w:rsidRPr="00621335">
        <w:rPr>
          <w:rFonts w:ascii="Times New Roman" w:hAnsi="Times New Roman"/>
        </w:rPr>
        <w:t xml:space="preserve"> </w:t>
      </w:r>
      <w:proofErr w:type="spellStart"/>
      <w:r w:rsidRPr="00621335">
        <w:rPr>
          <w:rFonts w:ascii="Times New Roman" w:hAnsi="Times New Roman"/>
        </w:rPr>
        <w:t>sapma</w:t>
      </w:r>
      <w:proofErr w:type="spellEnd"/>
      <w:r w:rsidRPr="00621335">
        <w:rPr>
          <w:rFonts w:ascii="Times New Roman" w:hAnsi="Times New Roman"/>
        </w:rPr>
        <w:t xml:space="preserve"> </w:t>
      </w:r>
      <w:proofErr w:type="spellStart"/>
      <w:r w:rsidRPr="00621335">
        <w:rPr>
          <w:rFonts w:ascii="Times New Roman" w:hAnsi="Times New Roman"/>
        </w:rPr>
        <w:t>sadece</w:t>
      </w:r>
      <w:proofErr w:type="spellEnd"/>
      <w:r w:rsidRPr="00621335">
        <w:rPr>
          <w:rFonts w:ascii="Times New Roman" w:hAnsi="Times New Roman"/>
        </w:rPr>
        <w:t xml:space="preserve"> </w:t>
      </w:r>
      <w:proofErr w:type="spellStart"/>
      <w:r w:rsidRPr="00621335">
        <w:rPr>
          <w:rFonts w:ascii="Times New Roman" w:hAnsi="Times New Roman"/>
        </w:rPr>
        <w:t>basit</w:t>
      </w:r>
      <w:proofErr w:type="spellEnd"/>
      <w:r w:rsidRPr="00621335">
        <w:rPr>
          <w:rFonts w:ascii="Times New Roman" w:hAnsi="Times New Roman"/>
        </w:rPr>
        <w:t xml:space="preserve"> </w:t>
      </w:r>
      <w:proofErr w:type="spellStart"/>
      <w:r w:rsidRPr="00621335">
        <w:rPr>
          <w:rFonts w:ascii="Times New Roman" w:hAnsi="Times New Roman"/>
        </w:rPr>
        <w:t>bir</w:t>
      </w:r>
      <w:proofErr w:type="spellEnd"/>
      <w:r w:rsidRPr="00621335">
        <w:rPr>
          <w:rFonts w:ascii="Times New Roman" w:hAnsi="Times New Roman"/>
        </w:rPr>
        <w:t xml:space="preserve"> </w:t>
      </w:r>
      <w:proofErr w:type="spellStart"/>
      <w:r w:rsidRPr="00621335">
        <w:rPr>
          <w:rFonts w:ascii="Times New Roman" w:hAnsi="Times New Roman"/>
        </w:rPr>
        <w:t>benzerlik</w:t>
      </w:r>
      <w:proofErr w:type="spellEnd"/>
      <w:r w:rsidRPr="00621335">
        <w:rPr>
          <w:rFonts w:ascii="Times New Roman" w:hAnsi="Times New Roman"/>
        </w:rPr>
        <w:t xml:space="preserve"> </w:t>
      </w:r>
      <w:proofErr w:type="spellStart"/>
      <w:r w:rsidRPr="00621335">
        <w:rPr>
          <w:rFonts w:ascii="Times New Roman" w:hAnsi="Times New Roman"/>
        </w:rPr>
        <w:t>cezasıyla</w:t>
      </w:r>
      <w:proofErr w:type="spellEnd"/>
      <w:r w:rsidRPr="00621335">
        <w:rPr>
          <w:rFonts w:ascii="Times New Roman" w:hAnsi="Times New Roman"/>
        </w:rPr>
        <w:t xml:space="preserve"> </w:t>
      </w:r>
      <w:proofErr w:type="spellStart"/>
      <w:r w:rsidRPr="00621335">
        <w:rPr>
          <w:rFonts w:ascii="Times New Roman" w:hAnsi="Times New Roman"/>
        </w:rPr>
        <w:t>geçiştirilmemekte</w:t>
      </w:r>
      <w:proofErr w:type="spellEnd"/>
      <w:r w:rsidRPr="00621335">
        <w:rPr>
          <w:rFonts w:ascii="Times New Roman" w:hAnsi="Times New Roman"/>
        </w:rPr>
        <w:t xml:space="preserve">; </w:t>
      </w:r>
      <w:proofErr w:type="spellStart"/>
      <w:r w:rsidRPr="00621335">
        <w:rPr>
          <w:rFonts w:ascii="Times New Roman" w:hAnsi="Times New Roman"/>
        </w:rPr>
        <w:t>kelimenin</w:t>
      </w:r>
      <w:proofErr w:type="spellEnd"/>
      <w:r w:rsidRPr="00621335">
        <w:rPr>
          <w:rFonts w:ascii="Times New Roman" w:hAnsi="Times New Roman"/>
        </w:rPr>
        <w:t xml:space="preserve"> "</w:t>
      </w:r>
      <w:proofErr w:type="spellStart"/>
      <w:r w:rsidRPr="00621335">
        <w:rPr>
          <w:rFonts w:ascii="Times New Roman" w:hAnsi="Times New Roman"/>
        </w:rPr>
        <w:t>tink</w:t>
      </w:r>
      <w:proofErr w:type="spellEnd"/>
      <w:r w:rsidRPr="00621335">
        <w:rPr>
          <w:rFonts w:ascii="Times New Roman" w:hAnsi="Times New Roman"/>
        </w:rPr>
        <w:t xml:space="preserve">" </w:t>
      </w:r>
      <w:proofErr w:type="spellStart"/>
      <w:r w:rsidRPr="00621335">
        <w:rPr>
          <w:rFonts w:ascii="Times New Roman" w:hAnsi="Times New Roman"/>
        </w:rPr>
        <w:t>veya</w:t>
      </w:r>
      <w:proofErr w:type="spellEnd"/>
      <w:r w:rsidRPr="00621335">
        <w:rPr>
          <w:rFonts w:ascii="Times New Roman" w:hAnsi="Times New Roman"/>
        </w:rPr>
        <w:t xml:space="preserve"> "sink" </w:t>
      </w:r>
      <w:proofErr w:type="spellStart"/>
      <w:r w:rsidRPr="00621335">
        <w:rPr>
          <w:rFonts w:ascii="Times New Roman" w:hAnsi="Times New Roman"/>
        </w:rPr>
        <w:t>gibi</w:t>
      </w:r>
      <w:proofErr w:type="spellEnd"/>
      <w:r w:rsidRPr="00621335">
        <w:rPr>
          <w:rFonts w:ascii="Times New Roman" w:hAnsi="Times New Roman"/>
        </w:rPr>
        <w:t xml:space="preserve"> </w:t>
      </w:r>
      <w:proofErr w:type="spellStart"/>
      <w:r w:rsidRPr="00621335">
        <w:rPr>
          <w:rFonts w:ascii="Times New Roman" w:hAnsi="Times New Roman"/>
        </w:rPr>
        <w:t>farklı</w:t>
      </w:r>
      <w:proofErr w:type="spellEnd"/>
      <w:r w:rsidRPr="00621335">
        <w:rPr>
          <w:rFonts w:ascii="Times New Roman" w:hAnsi="Times New Roman"/>
        </w:rPr>
        <w:t xml:space="preserve"> </w:t>
      </w:r>
      <w:proofErr w:type="spellStart"/>
      <w:r w:rsidRPr="00621335">
        <w:rPr>
          <w:rFonts w:ascii="Times New Roman" w:hAnsi="Times New Roman"/>
        </w:rPr>
        <w:t>bir</w:t>
      </w:r>
      <w:proofErr w:type="spellEnd"/>
      <w:r w:rsidRPr="00621335">
        <w:rPr>
          <w:rFonts w:ascii="Times New Roman" w:hAnsi="Times New Roman"/>
        </w:rPr>
        <w:t xml:space="preserve"> </w:t>
      </w:r>
      <w:proofErr w:type="spellStart"/>
      <w:r w:rsidRPr="00621335">
        <w:rPr>
          <w:rFonts w:ascii="Times New Roman" w:hAnsi="Times New Roman"/>
        </w:rPr>
        <w:t>semantik</w:t>
      </w:r>
      <w:proofErr w:type="spellEnd"/>
      <w:r w:rsidRPr="00621335">
        <w:rPr>
          <w:rFonts w:ascii="Times New Roman" w:hAnsi="Times New Roman"/>
        </w:rPr>
        <w:t xml:space="preserve"> </w:t>
      </w:r>
      <w:proofErr w:type="spellStart"/>
      <w:r w:rsidRPr="00621335">
        <w:rPr>
          <w:rFonts w:ascii="Times New Roman" w:hAnsi="Times New Roman"/>
        </w:rPr>
        <w:t>karşılığa</w:t>
      </w:r>
      <w:proofErr w:type="spellEnd"/>
      <w:r w:rsidRPr="00621335">
        <w:rPr>
          <w:rFonts w:ascii="Times New Roman" w:hAnsi="Times New Roman"/>
        </w:rPr>
        <w:t xml:space="preserve"> </w:t>
      </w:r>
      <w:proofErr w:type="spellStart"/>
      <w:r w:rsidRPr="00621335">
        <w:rPr>
          <w:rFonts w:ascii="Times New Roman" w:hAnsi="Times New Roman"/>
        </w:rPr>
        <w:t>kayması</w:t>
      </w:r>
      <w:proofErr w:type="spellEnd"/>
      <w:r w:rsidRPr="00621335">
        <w:rPr>
          <w:rFonts w:ascii="Times New Roman" w:hAnsi="Times New Roman"/>
        </w:rPr>
        <w:t xml:space="preserve"> </w:t>
      </w:r>
      <w:proofErr w:type="spellStart"/>
      <w:r w:rsidRPr="00621335">
        <w:rPr>
          <w:rFonts w:ascii="Times New Roman" w:hAnsi="Times New Roman"/>
        </w:rPr>
        <w:t>engellenerek</w:t>
      </w:r>
      <w:proofErr w:type="spellEnd"/>
      <w:r w:rsidRPr="00621335">
        <w:rPr>
          <w:rFonts w:ascii="Times New Roman" w:hAnsi="Times New Roman"/>
        </w:rPr>
        <w:t xml:space="preserve">, </w:t>
      </w:r>
      <w:proofErr w:type="spellStart"/>
      <w:r w:rsidRPr="00621335">
        <w:rPr>
          <w:rFonts w:ascii="Times New Roman" w:hAnsi="Times New Roman"/>
        </w:rPr>
        <w:t>öğrencinin</w:t>
      </w:r>
      <w:proofErr w:type="spellEnd"/>
      <w:r w:rsidRPr="00621335">
        <w:rPr>
          <w:rFonts w:ascii="Times New Roman" w:hAnsi="Times New Roman"/>
        </w:rPr>
        <w:t xml:space="preserve"> motor </w:t>
      </w:r>
      <w:proofErr w:type="spellStart"/>
      <w:r w:rsidRPr="00621335">
        <w:rPr>
          <w:rFonts w:ascii="Times New Roman" w:hAnsi="Times New Roman"/>
        </w:rPr>
        <w:t>artiküsin</w:t>
      </w:r>
      <w:proofErr w:type="spellEnd"/>
      <w:r w:rsidRPr="00621335">
        <w:rPr>
          <w:rFonts w:ascii="Times New Roman" w:hAnsi="Times New Roman"/>
        </w:rPr>
        <w:t xml:space="preserve"> </w:t>
      </w:r>
      <w:proofErr w:type="spellStart"/>
      <w:r w:rsidRPr="00621335">
        <w:rPr>
          <w:rFonts w:ascii="Times New Roman" w:hAnsi="Times New Roman"/>
        </w:rPr>
        <w:t>planını</w:t>
      </w:r>
      <w:proofErr w:type="spellEnd"/>
      <w:r w:rsidRPr="00621335">
        <w:rPr>
          <w:rFonts w:ascii="Times New Roman" w:hAnsi="Times New Roman"/>
        </w:rPr>
        <w:t xml:space="preserve"> </w:t>
      </w:r>
      <w:proofErr w:type="spellStart"/>
      <w:r w:rsidRPr="00621335">
        <w:rPr>
          <w:rFonts w:ascii="Times New Roman" w:hAnsi="Times New Roman"/>
        </w:rPr>
        <w:t>düzeltmesi</w:t>
      </w:r>
      <w:proofErr w:type="spellEnd"/>
      <w:r w:rsidRPr="00621335">
        <w:rPr>
          <w:rFonts w:ascii="Times New Roman" w:hAnsi="Times New Roman"/>
        </w:rPr>
        <w:t xml:space="preserve"> </w:t>
      </w:r>
      <w:proofErr w:type="spellStart"/>
      <w:r w:rsidRPr="00621335">
        <w:rPr>
          <w:rFonts w:ascii="Times New Roman" w:hAnsi="Times New Roman"/>
        </w:rPr>
        <w:t>hedeflenmektedir</w:t>
      </w:r>
      <w:proofErr w:type="spellEnd"/>
      <w:r w:rsidRPr="00621335">
        <w:rPr>
          <w:rFonts w:ascii="Times New Roman" w:hAnsi="Times New Roman"/>
        </w:rPr>
        <w:t xml:space="preserve">. Bu </w:t>
      </w:r>
      <w:proofErr w:type="spellStart"/>
      <w:r w:rsidRPr="00621335">
        <w:rPr>
          <w:rFonts w:ascii="Times New Roman" w:hAnsi="Times New Roman"/>
        </w:rPr>
        <w:t>yönüyle</w:t>
      </w:r>
      <w:proofErr w:type="spellEnd"/>
      <w:r w:rsidRPr="00621335">
        <w:rPr>
          <w:rFonts w:ascii="Times New Roman" w:hAnsi="Times New Roman"/>
        </w:rPr>
        <w:t xml:space="preserve"> veto </w:t>
      </w:r>
      <w:proofErr w:type="spellStart"/>
      <w:r w:rsidRPr="00621335">
        <w:rPr>
          <w:rFonts w:ascii="Times New Roman" w:hAnsi="Times New Roman"/>
        </w:rPr>
        <w:t>mekanizması</w:t>
      </w:r>
      <w:proofErr w:type="spellEnd"/>
      <w:r w:rsidRPr="00621335">
        <w:rPr>
          <w:rFonts w:ascii="Times New Roman" w:hAnsi="Times New Roman"/>
        </w:rPr>
        <w:t xml:space="preserve">, </w:t>
      </w:r>
      <w:proofErr w:type="spellStart"/>
      <w:r w:rsidRPr="00621335">
        <w:rPr>
          <w:rFonts w:ascii="Times New Roman" w:hAnsi="Times New Roman"/>
        </w:rPr>
        <w:t>pedagojik</w:t>
      </w:r>
      <w:proofErr w:type="spellEnd"/>
      <w:r w:rsidRPr="00621335">
        <w:rPr>
          <w:rFonts w:ascii="Times New Roman" w:hAnsi="Times New Roman"/>
        </w:rPr>
        <w:t xml:space="preserve"> </w:t>
      </w:r>
      <w:proofErr w:type="spellStart"/>
      <w:r w:rsidRPr="00621335">
        <w:rPr>
          <w:rFonts w:ascii="Times New Roman" w:hAnsi="Times New Roman"/>
        </w:rPr>
        <w:t>disiplini</w:t>
      </w:r>
      <w:proofErr w:type="spellEnd"/>
      <w:r w:rsidRPr="00621335">
        <w:rPr>
          <w:rFonts w:ascii="Times New Roman" w:hAnsi="Times New Roman"/>
        </w:rPr>
        <w:t xml:space="preserve"> </w:t>
      </w:r>
      <w:proofErr w:type="spellStart"/>
      <w:r w:rsidRPr="00621335">
        <w:rPr>
          <w:rFonts w:ascii="Times New Roman" w:hAnsi="Times New Roman"/>
        </w:rPr>
        <w:t>arayüzdeki</w:t>
      </w:r>
      <w:proofErr w:type="spellEnd"/>
      <w:r w:rsidRPr="00621335">
        <w:rPr>
          <w:rFonts w:ascii="Times New Roman" w:hAnsi="Times New Roman"/>
        </w:rPr>
        <w:t xml:space="preserve"> </w:t>
      </w:r>
      <w:proofErr w:type="spellStart"/>
      <w:r w:rsidRPr="00621335">
        <w:rPr>
          <w:rFonts w:ascii="Times New Roman" w:hAnsi="Times New Roman"/>
        </w:rPr>
        <w:t>kilitli</w:t>
      </w:r>
      <w:proofErr w:type="spellEnd"/>
      <w:r w:rsidRPr="00621335">
        <w:rPr>
          <w:rFonts w:ascii="Times New Roman" w:hAnsi="Times New Roman"/>
        </w:rPr>
        <w:t xml:space="preserve"> </w:t>
      </w:r>
      <w:proofErr w:type="spellStart"/>
      <w:r w:rsidRPr="00621335">
        <w:rPr>
          <w:rFonts w:ascii="Times New Roman" w:hAnsi="Times New Roman"/>
        </w:rPr>
        <w:t>butonlar</w:t>
      </w:r>
      <w:proofErr w:type="spellEnd"/>
      <w:r w:rsidRPr="00621335">
        <w:rPr>
          <w:rFonts w:ascii="Times New Roman" w:hAnsi="Times New Roman"/>
        </w:rPr>
        <w:t xml:space="preserve"> </w:t>
      </w:r>
      <w:proofErr w:type="spellStart"/>
      <w:r w:rsidRPr="00621335">
        <w:rPr>
          <w:rFonts w:ascii="Times New Roman" w:hAnsi="Times New Roman"/>
        </w:rPr>
        <w:t>vasıtasıyla</w:t>
      </w:r>
      <w:proofErr w:type="spellEnd"/>
      <w:r w:rsidRPr="00621335">
        <w:rPr>
          <w:rFonts w:ascii="Times New Roman" w:hAnsi="Times New Roman"/>
        </w:rPr>
        <w:t xml:space="preserve"> </w:t>
      </w:r>
      <w:proofErr w:type="spellStart"/>
      <w:r w:rsidRPr="00621335">
        <w:rPr>
          <w:rFonts w:ascii="Times New Roman" w:hAnsi="Times New Roman"/>
        </w:rPr>
        <w:t>korumakta</w:t>
      </w:r>
      <w:proofErr w:type="spellEnd"/>
      <w:r w:rsidRPr="00621335">
        <w:rPr>
          <w:rFonts w:ascii="Times New Roman" w:hAnsi="Times New Roman"/>
        </w:rPr>
        <w:t xml:space="preserve"> </w:t>
      </w:r>
      <w:proofErr w:type="spellStart"/>
      <w:r w:rsidRPr="00621335">
        <w:rPr>
          <w:rFonts w:ascii="Times New Roman" w:hAnsi="Times New Roman"/>
        </w:rPr>
        <w:t>ve</w:t>
      </w:r>
      <w:proofErr w:type="spellEnd"/>
      <w:r w:rsidRPr="00621335">
        <w:rPr>
          <w:rFonts w:ascii="Times New Roman" w:hAnsi="Times New Roman"/>
        </w:rPr>
        <w:t xml:space="preserve"> </w:t>
      </w:r>
      <w:proofErr w:type="spellStart"/>
      <w:r w:rsidRPr="00621335">
        <w:rPr>
          <w:rFonts w:ascii="Times New Roman" w:hAnsi="Times New Roman"/>
        </w:rPr>
        <w:t>hatalı</w:t>
      </w:r>
      <w:proofErr w:type="spellEnd"/>
      <w:r w:rsidRPr="00621335">
        <w:rPr>
          <w:rFonts w:ascii="Times New Roman" w:hAnsi="Times New Roman"/>
        </w:rPr>
        <w:t xml:space="preserve"> </w:t>
      </w:r>
      <w:proofErr w:type="spellStart"/>
      <w:r w:rsidRPr="00621335">
        <w:rPr>
          <w:rFonts w:ascii="Times New Roman" w:hAnsi="Times New Roman"/>
        </w:rPr>
        <w:t>telaffuzların</w:t>
      </w:r>
      <w:proofErr w:type="spellEnd"/>
      <w:r w:rsidRPr="00621335">
        <w:rPr>
          <w:rFonts w:ascii="Times New Roman" w:hAnsi="Times New Roman"/>
        </w:rPr>
        <w:t xml:space="preserve"> </w:t>
      </w:r>
      <w:proofErr w:type="spellStart"/>
      <w:r w:rsidRPr="00621335">
        <w:rPr>
          <w:rFonts w:ascii="Times New Roman" w:hAnsi="Times New Roman"/>
        </w:rPr>
        <w:t>zihinsel</w:t>
      </w:r>
      <w:proofErr w:type="spellEnd"/>
      <w:r w:rsidRPr="00621335">
        <w:rPr>
          <w:rFonts w:ascii="Times New Roman" w:hAnsi="Times New Roman"/>
        </w:rPr>
        <w:t xml:space="preserve"> motor </w:t>
      </w:r>
      <w:proofErr w:type="spellStart"/>
      <w:r w:rsidRPr="00621335">
        <w:rPr>
          <w:rFonts w:ascii="Times New Roman" w:hAnsi="Times New Roman"/>
        </w:rPr>
        <w:t>haritalara</w:t>
      </w:r>
      <w:proofErr w:type="spellEnd"/>
      <w:r w:rsidRPr="00621335">
        <w:rPr>
          <w:rFonts w:ascii="Times New Roman" w:hAnsi="Times New Roman"/>
        </w:rPr>
        <w:t xml:space="preserve"> </w:t>
      </w:r>
      <w:proofErr w:type="spellStart"/>
      <w:r w:rsidRPr="00621335">
        <w:rPr>
          <w:rFonts w:ascii="Times New Roman" w:hAnsi="Times New Roman"/>
        </w:rPr>
        <w:t>yerleşmesini</w:t>
      </w:r>
      <w:proofErr w:type="spellEnd"/>
      <w:r w:rsidRPr="00621335">
        <w:rPr>
          <w:rFonts w:ascii="Times New Roman" w:hAnsi="Times New Roman"/>
        </w:rPr>
        <w:t xml:space="preserve"> </w:t>
      </w:r>
      <w:proofErr w:type="spellStart"/>
      <w:r w:rsidRPr="00621335">
        <w:rPr>
          <w:rFonts w:ascii="Times New Roman" w:hAnsi="Times New Roman"/>
        </w:rPr>
        <w:t>engellemektedir</w:t>
      </w:r>
      <w:proofErr w:type="spellEnd"/>
      <w:r w:rsidRPr="00621335">
        <w:rPr>
          <w:rFonts w:ascii="Times New Roman" w:hAnsi="Times New Roman"/>
        </w:rPr>
        <w:t>.</w:t>
      </w:r>
    </w:p>
    <w:p w14:paraId="3035D121" w14:textId="25D81C92" w:rsidR="0065292B" w:rsidRPr="00621335" w:rsidRDefault="0065292B" w:rsidP="0049007F">
      <w:pPr>
        <w:pStyle w:val="GvdeMetni"/>
        <w:rPr>
          <w:rFonts w:ascii="Times New Roman" w:hAnsi="Times New Roman"/>
        </w:rPr>
      </w:pPr>
      <w:proofErr w:type="spellStart"/>
      <w:r w:rsidRPr="00621335">
        <w:rPr>
          <w:rFonts w:ascii="Times New Roman" w:hAnsi="Times New Roman"/>
        </w:rPr>
        <w:lastRenderedPageBreak/>
        <w:t>Çalışma</w:t>
      </w:r>
      <w:proofErr w:type="spellEnd"/>
      <w:r w:rsidRPr="00621335">
        <w:rPr>
          <w:rFonts w:ascii="Times New Roman" w:hAnsi="Times New Roman"/>
        </w:rPr>
        <w:t xml:space="preserve"> </w:t>
      </w:r>
      <w:proofErr w:type="spellStart"/>
      <w:r w:rsidRPr="00621335">
        <w:rPr>
          <w:rFonts w:ascii="Times New Roman" w:hAnsi="Times New Roman"/>
        </w:rPr>
        <w:t>kararlılığı</w:t>
      </w:r>
      <w:proofErr w:type="spellEnd"/>
      <w:r w:rsidRPr="00621335">
        <w:rPr>
          <w:rFonts w:ascii="Times New Roman" w:hAnsi="Times New Roman"/>
        </w:rPr>
        <w:t xml:space="preserve"> </w:t>
      </w:r>
      <w:proofErr w:type="spellStart"/>
      <w:r w:rsidRPr="00621335">
        <w:rPr>
          <w:rFonts w:ascii="Times New Roman" w:hAnsi="Times New Roman"/>
        </w:rPr>
        <w:t>testlerinde</w:t>
      </w:r>
      <w:proofErr w:type="spellEnd"/>
      <w:r w:rsidRPr="00621335">
        <w:rPr>
          <w:rFonts w:ascii="Times New Roman" w:hAnsi="Times New Roman"/>
        </w:rPr>
        <w:t xml:space="preserve"> </w:t>
      </w:r>
      <w:proofErr w:type="spellStart"/>
      <w:r w:rsidRPr="00621335">
        <w:rPr>
          <w:rFonts w:ascii="Times New Roman" w:hAnsi="Times New Roman"/>
        </w:rPr>
        <w:t>elde</w:t>
      </w:r>
      <w:proofErr w:type="spellEnd"/>
      <w:r w:rsidRPr="00621335">
        <w:rPr>
          <w:rFonts w:ascii="Times New Roman" w:hAnsi="Times New Roman"/>
        </w:rPr>
        <w:t xml:space="preserve"> </w:t>
      </w:r>
      <w:proofErr w:type="spellStart"/>
      <w:r w:rsidRPr="00621335">
        <w:rPr>
          <w:rFonts w:ascii="Times New Roman" w:hAnsi="Times New Roman"/>
        </w:rPr>
        <w:t>edilen</w:t>
      </w:r>
      <w:proofErr w:type="spellEnd"/>
      <w:r w:rsidRPr="00621335">
        <w:rPr>
          <w:rFonts w:ascii="Times New Roman" w:hAnsi="Times New Roman"/>
        </w:rPr>
        <w:t xml:space="preserve"> Sprint 5 </w:t>
      </w:r>
      <w:proofErr w:type="spellStart"/>
      <w:r w:rsidRPr="00621335">
        <w:rPr>
          <w:rFonts w:ascii="Times New Roman" w:hAnsi="Times New Roman"/>
        </w:rPr>
        <w:t>kalibrasyon</w:t>
      </w:r>
      <w:proofErr w:type="spellEnd"/>
      <w:r w:rsidRPr="00621335">
        <w:rPr>
          <w:rFonts w:ascii="Times New Roman" w:hAnsi="Times New Roman"/>
        </w:rPr>
        <w:t xml:space="preserve"> </w:t>
      </w:r>
      <w:proofErr w:type="spellStart"/>
      <w:r w:rsidRPr="00621335">
        <w:rPr>
          <w:rFonts w:ascii="Times New Roman" w:hAnsi="Times New Roman"/>
        </w:rPr>
        <w:t>çıktıları</w:t>
      </w:r>
      <w:proofErr w:type="spellEnd"/>
      <w:r w:rsidRPr="00621335">
        <w:rPr>
          <w:rFonts w:ascii="Times New Roman" w:hAnsi="Times New Roman"/>
        </w:rPr>
        <w:t xml:space="preserve">, </w:t>
      </w:r>
      <w:proofErr w:type="spellStart"/>
      <w:r w:rsidRPr="00621335">
        <w:rPr>
          <w:rFonts w:ascii="Times New Roman" w:hAnsi="Times New Roman"/>
        </w:rPr>
        <w:t>sistemin</w:t>
      </w:r>
      <w:proofErr w:type="spellEnd"/>
      <w:r w:rsidRPr="00621335">
        <w:rPr>
          <w:rFonts w:ascii="Times New Roman" w:hAnsi="Times New Roman"/>
        </w:rPr>
        <w:t xml:space="preserve"> </w:t>
      </w:r>
      <w:proofErr w:type="spellStart"/>
      <w:r w:rsidRPr="00621335">
        <w:rPr>
          <w:rFonts w:ascii="Times New Roman" w:hAnsi="Times New Roman"/>
        </w:rPr>
        <w:t>operasyonel</w:t>
      </w:r>
      <w:proofErr w:type="spellEnd"/>
      <w:r w:rsidRPr="00621335">
        <w:rPr>
          <w:rFonts w:ascii="Times New Roman" w:hAnsi="Times New Roman"/>
        </w:rPr>
        <w:t xml:space="preserve"> </w:t>
      </w:r>
      <w:proofErr w:type="spellStart"/>
      <w:r w:rsidRPr="00621335">
        <w:rPr>
          <w:rFonts w:ascii="Times New Roman" w:hAnsi="Times New Roman"/>
        </w:rPr>
        <w:t>hızını</w:t>
      </w:r>
      <w:proofErr w:type="spellEnd"/>
      <w:r w:rsidRPr="00621335">
        <w:rPr>
          <w:rFonts w:ascii="Times New Roman" w:hAnsi="Times New Roman"/>
        </w:rPr>
        <w:t xml:space="preserve"> </w:t>
      </w:r>
      <w:proofErr w:type="spellStart"/>
      <w:r w:rsidRPr="00621335">
        <w:rPr>
          <w:rFonts w:ascii="Times New Roman" w:hAnsi="Times New Roman"/>
        </w:rPr>
        <w:t>ortaya</w:t>
      </w:r>
      <w:proofErr w:type="spellEnd"/>
      <w:r w:rsidRPr="00621335">
        <w:rPr>
          <w:rFonts w:ascii="Times New Roman" w:hAnsi="Times New Roman"/>
        </w:rPr>
        <w:t xml:space="preserve"> </w:t>
      </w:r>
      <w:proofErr w:type="spellStart"/>
      <w:r w:rsidRPr="00621335">
        <w:rPr>
          <w:rFonts w:ascii="Times New Roman" w:hAnsi="Times New Roman"/>
        </w:rPr>
        <w:t>koymaktadır</w:t>
      </w:r>
      <w:proofErr w:type="spellEnd"/>
      <w:r w:rsidRPr="00621335">
        <w:rPr>
          <w:rFonts w:ascii="Times New Roman" w:hAnsi="Times New Roman"/>
        </w:rPr>
        <w:t xml:space="preserve">. </w:t>
      </w:r>
      <w:proofErr w:type="spellStart"/>
      <w:r w:rsidR="0049007F">
        <w:rPr>
          <w:rFonts w:ascii="Times New Roman" w:hAnsi="Times New Roman"/>
        </w:rPr>
        <w:t>Ortalama</w:t>
      </w:r>
      <w:proofErr w:type="spellEnd"/>
      <w:r w:rsidR="0049007F">
        <w:rPr>
          <w:rFonts w:ascii="Times New Roman" w:hAnsi="Times New Roman"/>
        </w:rPr>
        <w:t xml:space="preserve"> </w:t>
      </w:r>
      <w:r w:rsidRPr="00621335">
        <w:rPr>
          <w:rFonts w:ascii="Times New Roman" w:hAnsi="Times New Roman"/>
        </w:rPr>
        <w:t xml:space="preserve">3 </w:t>
      </w:r>
      <w:proofErr w:type="spellStart"/>
      <w:r w:rsidRPr="00621335">
        <w:rPr>
          <w:rFonts w:ascii="Times New Roman" w:hAnsi="Times New Roman"/>
        </w:rPr>
        <w:t>saniye</w:t>
      </w:r>
      <w:proofErr w:type="spellEnd"/>
      <w:r w:rsidRPr="00621335">
        <w:rPr>
          <w:rFonts w:ascii="Times New Roman" w:hAnsi="Times New Roman"/>
        </w:rPr>
        <w:t xml:space="preserve"> </w:t>
      </w:r>
      <w:proofErr w:type="spellStart"/>
      <w:r w:rsidRPr="00621335">
        <w:rPr>
          <w:rFonts w:ascii="Times New Roman" w:hAnsi="Times New Roman"/>
        </w:rPr>
        <w:t>uzunluğundaki</w:t>
      </w:r>
      <w:proofErr w:type="spellEnd"/>
      <w:r w:rsidRPr="00621335">
        <w:rPr>
          <w:rFonts w:ascii="Times New Roman" w:hAnsi="Times New Roman"/>
        </w:rPr>
        <w:t xml:space="preserve"> </w:t>
      </w:r>
      <w:proofErr w:type="spellStart"/>
      <w:r w:rsidRPr="00621335">
        <w:rPr>
          <w:rFonts w:ascii="Times New Roman" w:hAnsi="Times New Roman"/>
        </w:rPr>
        <w:t>bir</w:t>
      </w:r>
      <w:proofErr w:type="spellEnd"/>
      <w:r w:rsidRPr="00621335">
        <w:rPr>
          <w:rFonts w:ascii="Times New Roman" w:hAnsi="Times New Roman"/>
        </w:rPr>
        <w:t xml:space="preserve"> </w:t>
      </w:r>
      <w:proofErr w:type="spellStart"/>
      <w:r w:rsidRPr="00621335">
        <w:rPr>
          <w:rFonts w:ascii="Times New Roman" w:hAnsi="Times New Roman"/>
        </w:rPr>
        <w:t>kullanıcı</w:t>
      </w:r>
      <w:proofErr w:type="spellEnd"/>
      <w:r w:rsidRPr="00621335">
        <w:rPr>
          <w:rFonts w:ascii="Times New Roman" w:hAnsi="Times New Roman"/>
        </w:rPr>
        <w:t xml:space="preserve"> </w:t>
      </w:r>
      <w:proofErr w:type="spellStart"/>
      <w:r w:rsidRPr="00621335">
        <w:rPr>
          <w:rFonts w:ascii="Times New Roman" w:hAnsi="Times New Roman"/>
        </w:rPr>
        <w:t>ses</w:t>
      </w:r>
      <w:proofErr w:type="spellEnd"/>
      <w:r w:rsidRPr="00621335">
        <w:rPr>
          <w:rFonts w:ascii="Times New Roman" w:hAnsi="Times New Roman"/>
        </w:rPr>
        <w:t xml:space="preserve"> </w:t>
      </w:r>
      <w:proofErr w:type="spellStart"/>
      <w:r w:rsidRPr="00621335">
        <w:rPr>
          <w:rFonts w:ascii="Times New Roman" w:hAnsi="Times New Roman"/>
        </w:rPr>
        <w:t>kaydının</w:t>
      </w:r>
      <w:proofErr w:type="spellEnd"/>
      <w:r w:rsidRPr="00621335">
        <w:rPr>
          <w:rFonts w:ascii="Times New Roman" w:hAnsi="Times New Roman"/>
        </w:rPr>
        <w:t xml:space="preserve"> </w:t>
      </w:r>
      <w:proofErr w:type="spellStart"/>
      <w:r w:rsidRPr="00621335">
        <w:rPr>
          <w:rFonts w:ascii="Times New Roman" w:hAnsi="Times New Roman"/>
        </w:rPr>
        <w:t>baştan</w:t>
      </w:r>
      <w:proofErr w:type="spellEnd"/>
      <w:r w:rsidRPr="00621335">
        <w:rPr>
          <w:rFonts w:ascii="Times New Roman" w:hAnsi="Times New Roman"/>
        </w:rPr>
        <w:t xml:space="preserve"> </w:t>
      </w:r>
      <w:proofErr w:type="spellStart"/>
      <w:r w:rsidRPr="00621335">
        <w:rPr>
          <w:rFonts w:ascii="Times New Roman" w:hAnsi="Times New Roman"/>
        </w:rPr>
        <w:t>uca</w:t>
      </w:r>
      <w:proofErr w:type="spellEnd"/>
      <w:r w:rsidRPr="00621335">
        <w:rPr>
          <w:rFonts w:ascii="Times New Roman" w:hAnsi="Times New Roman"/>
        </w:rPr>
        <w:t xml:space="preserve"> </w:t>
      </w:r>
      <w:proofErr w:type="spellStart"/>
      <w:r w:rsidRPr="00621335">
        <w:rPr>
          <w:rFonts w:ascii="Times New Roman" w:hAnsi="Times New Roman"/>
        </w:rPr>
        <w:t>ön</w:t>
      </w:r>
      <w:proofErr w:type="spellEnd"/>
      <w:r w:rsidRPr="00621335">
        <w:rPr>
          <w:rFonts w:ascii="Times New Roman" w:hAnsi="Times New Roman"/>
        </w:rPr>
        <w:t xml:space="preserve"> </w:t>
      </w:r>
      <w:proofErr w:type="spellStart"/>
      <w:r w:rsidRPr="00621335">
        <w:rPr>
          <w:rFonts w:ascii="Times New Roman" w:hAnsi="Times New Roman"/>
        </w:rPr>
        <w:t>işleme</w:t>
      </w:r>
      <w:proofErr w:type="spellEnd"/>
      <w:r w:rsidRPr="00621335">
        <w:rPr>
          <w:rFonts w:ascii="Times New Roman" w:hAnsi="Times New Roman"/>
        </w:rPr>
        <w:t xml:space="preserve">, VAD, Wav2Vec2 </w:t>
      </w:r>
      <w:proofErr w:type="spellStart"/>
      <w:r w:rsidRPr="00621335">
        <w:rPr>
          <w:rFonts w:ascii="Times New Roman" w:hAnsi="Times New Roman"/>
        </w:rPr>
        <w:t>fonetik</w:t>
      </w:r>
      <w:proofErr w:type="spellEnd"/>
      <w:r w:rsidRPr="00621335">
        <w:rPr>
          <w:rFonts w:ascii="Times New Roman" w:hAnsi="Times New Roman"/>
        </w:rPr>
        <w:t xml:space="preserve"> </w:t>
      </w:r>
      <w:proofErr w:type="spellStart"/>
      <w:r w:rsidRPr="00621335">
        <w:rPr>
          <w:rFonts w:ascii="Times New Roman" w:hAnsi="Times New Roman"/>
        </w:rPr>
        <w:t>çıkarım</w:t>
      </w:r>
      <w:proofErr w:type="spellEnd"/>
      <w:r w:rsidRPr="00621335">
        <w:rPr>
          <w:rFonts w:ascii="Times New Roman" w:hAnsi="Times New Roman"/>
        </w:rPr>
        <w:t xml:space="preserve">, MFCC </w:t>
      </w:r>
      <w:proofErr w:type="spellStart"/>
      <w:r w:rsidRPr="00621335">
        <w:rPr>
          <w:rFonts w:ascii="Times New Roman" w:hAnsi="Times New Roman"/>
        </w:rPr>
        <w:t>öznitelik</w:t>
      </w:r>
      <w:proofErr w:type="spellEnd"/>
      <w:r w:rsidRPr="00621335">
        <w:rPr>
          <w:rFonts w:ascii="Times New Roman" w:hAnsi="Times New Roman"/>
        </w:rPr>
        <w:t xml:space="preserve"> </w:t>
      </w:r>
      <w:proofErr w:type="spellStart"/>
      <w:r w:rsidRPr="00621335">
        <w:rPr>
          <w:rFonts w:ascii="Times New Roman" w:hAnsi="Times New Roman"/>
        </w:rPr>
        <w:t>çıkarımı</w:t>
      </w:r>
      <w:proofErr w:type="spellEnd"/>
      <w:r w:rsidRPr="00621335">
        <w:rPr>
          <w:rFonts w:ascii="Times New Roman" w:hAnsi="Times New Roman"/>
        </w:rPr>
        <w:t xml:space="preserve">, DTW </w:t>
      </w:r>
      <w:proofErr w:type="spellStart"/>
      <w:r w:rsidRPr="00621335">
        <w:rPr>
          <w:rFonts w:ascii="Times New Roman" w:hAnsi="Times New Roman"/>
        </w:rPr>
        <w:t>hizalaması</w:t>
      </w:r>
      <w:proofErr w:type="spellEnd"/>
      <w:r w:rsidRPr="00621335">
        <w:rPr>
          <w:rFonts w:ascii="Times New Roman" w:hAnsi="Times New Roman"/>
        </w:rPr>
        <w:t xml:space="preserve"> </w:t>
      </w:r>
      <w:proofErr w:type="spellStart"/>
      <w:r w:rsidRPr="00621335">
        <w:rPr>
          <w:rFonts w:ascii="Times New Roman" w:hAnsi="Times New Roman"/>
        </w:rPr>
        <w:t>ve</w:t>
      </w:r>
      <w:proofErr w:type="spellEnd"/>
      <w:r w:rsidRPr="00621335">
        <w:rPr>
          <w:rFonts w:ascii="Times New Roman" w:hAnsi="Times New Roman"/>
        </w:rPr>
        <w:t xml:space="preserve"> L1 </w:t>
      </w:r>
      <w:proofErr w:type="spellStart"/>
      <w:r w:rsidRPr="00621335">
        <w:rPr>
          <w:rFonts w:ascii="Times New Roman" w:hAnsi="Times New Roman"/>
        </w:rPr>
        <w:t>teşhis</w:t>
      </w:r>
      <w:proofErr w:type="spellEnd"/>
      <w:r w:rsidRPr="00621335">
        <w:rPr>
          <w:rFonts w:ascii="Times New Roman" w:hAnsi="Times New Roman"/>
        </w:rPr>
        <w:t xml:space="preserve"> </w:t>
      </w:r>
      <w:proofErr w:type="spellStart"/>
      <w:r w:rsidRPr="00621335">
        <w:rPr>
          <w:rFonts w:ascii="Times New Roman" w:hAnsi="Times New Roman"/>
        </w:rPr>
        <w:t>işlemlerini</w:t>
      </w:r>
      <w:proofErr w:type="spellEnd"/>
      <w:r w:rsidRPr="00621335">
        <w:rPr>
          <w:rFonts w:ascii="Times New Roman" w:hAnsi="Times New Roman"/>
        </w:rPr>
        <w:t xml:space="preserve"> </w:t>
      </w:r>
      <w:proofErr w:type="spellStart"/>
      <w:r w:rsidRPr="00621335">
        <w:rPr>
          <w:rFonts w:ascii="Times New Roman" w:hAnsi="Times New Roman"/>
        </w:rPr>
        <w:t>tamamlayarak</w:t>
      </w:r>
      <w:proofErr w:type="spellEnd"/>
      <w:r w:rsidRPr="00621335">
        <w:rPr>
          <w:rFonts w:ascii="Times New Roman" w:hAnsi="Times New Roman"/>
        </w:rPr>
        <w:t xml:space="preserve"> </w:t>
      </w:r>
      <w:proofErr w:type="spellStart"/>
      <w:r w:rsidRPr="00621335">
        <w:rPr>
          <w:rFonts w:ascii="Times New Roman" w:hAnsi="Times New Roman"/>
        </w:rPr>
        <w:t>nihai</w:t>
      </w:r>
      <w:proofErr w:type="spellEnd"/>
      <w:r w:rsidRPr="00621335">
        <w:rPr>
          <w:rFonts w:ascii="Times New Roman" w:hAnsi="Times New Roman"/>
        </w:rPr>
        <w:t xml:space="preserve"> </w:t>
      </w:r>
      <w:proofErr w:type="spellStart"/>
      <w:r w:rsidRPr="00621335">
        <w:rPr>
          <w:rFonts w:ascii="Times New Roman" w:hAnsi="Times New Roman"/>
        </w:rPr>
        <w:t>skoru</w:t>
      </w:r>
      <w:proofErr w:type="spellEnd"/>
      <w:r w:rsidRPr="00621335">
        <w:rPr>
          <w:rFonts w:ascii="Times New Roman" w:hAnsi="Times New Roman"/>
        </w:rPr>
        <w:t xml:space="preserve"> </w:t>
      </w:r>
      <w:proofErr w:type="spellStart"/>
      <w:r w:rsidRPr="00621335">
        <w:rPr>
          <w:rFonts w:ascii="Times New Roman" w:hAnsi="Times New Roman"/>
        </w:rPr>
        <w:t>üretme</w:t>
      </w:r>
      <w:proofErr w:type="spellEnd"/>
      <w:r w:rsidRPr="00621335">
        <w:rPr>
          <w:rFonts w:ascii="Times New Roman" w:hAnsi="Times New Roman"/>
        </w:rPr>
        <w:t xml:space="preserve"> </w:t>
      </w:r>
      <w:proofErr w:type="spellStart"/>
      <w:r w:rsidRPr="00621335">
        <w:rPr>
          <w:rFonts w:ascii="Times New Roman" w:hAnsi="Times New Roman"/>
        </w:rPr>
        <w:t>süresi</w:t>
      </w:r>
      <w:proofErr w:type="spellEnd"/>
      <w:r w:rsidRPr="00621335">
        <w:rPr>
          <w:rFonts w:ascii="Times New Roman" w:hAnsi="Times New Roman"/>
        </w:rPr>
        <w:t xml:space="preserve"> </w:t>
      </w:r>
      <m:oMath>
        <m:r>
          <m:rPr>
            <m:nor/>
          </m:rPr>
          <w:rPr>
            <w:rFonts w:ascii="Cambria Math" w:hAnsi="Times New Roman"/>
          </w:rPr>
          <m:t>1.35</m:t>
        </m:r>
      </m:oMath>
      <w:r w:rsidRPr="00621335">
        <w:rPr>
          <w:rFonts w:ascii="Times New Roman" w:hAnsi="Times New Roman"/>
        </w:rPr>
        <w:t xml:space="preserve"> </w:t>
      </w:r>
      <w:proofErr w:type="spellStart"/>
      <w:r w:rsidRPr="00621335">
        <w:rPr>
          <w:rFonts w:ascii="Times New Roman" w:hAnsi="Times New Roman"/>
        </w:rPr>
        <w:t>saniye</w:t>
      </w:r>
      <w:proofErr w:type="spellEnd"/>
      <w:r w:rsidRPr="00621335">
        <w:rPr>
          <w:rFonts w:ascii="Times New Roman" w:hAnsi="Times New Roman"/>
        </w:rPr>
        <w:t xml:space="preserve"> </w:t>
      </w:r>
      <w:proofErr w:type="spellStart"/>
      <w:r w:rsidRPr="00621335">
        <w:rPr>
          <w:rFonts w:ascii="Times New Roman" w:hAnsi="Times New Roman"/>
        </w:rPr>
        <w:t>olarak</w:t>
      </w:r>
      <w:proofErr w:type="spellEnd"/>
      <w:r w:rsidRPr="00621335">
        <w:rPr>
          <w:rFonts w:ascii="Times New Roman" w:hAnsi="Times New Roman"/>
        </w:rPr>
        <w:t xml:space="preserve"> </w:t>
      </w:r>
      <w:proofErr w:type="spellStart"/>
      <w:r w:rsidRPr="00621335">
        <w:rPr>
          <w:rFonts w:ascii="Times New Roman" w:hAnsi="Times New Roman"/>
        </w:rPr>
        <w:t>ölçülmüştür</w:t>
      </w:r>
      <w:proofErr w:type="spellEnd"/>
      <w:r w:rsidR="0049007F">
        <w:rPr>
          <w:rFonts w:ascii="Times New Roman" w:hAnsi="Times New Roman"/>
        </w:rPr>
        <w:t>.</w:t>
      </w:r>
    </w:p>
    <w:p w14:paraId="1BA4BB9A" w14:textId="77777777" w:rsidR="0065292B" w:rsidRPr="00621335" w:rsidRDefault="0065292B" w:rsidP="0065292B">
      <w:pPr>
        <w:pStyle w:val="GvdeMetni"/>
        <w:rPr>
          <w:rFonts w:ascii="Times New Roman" w:hAnsi="Times New Roman"/>
        </w:rPr>
      </w:pPr>
      <w:proofErr w:type="spellStart"/>
      <w:r w:rsidRPr="00621335">
        <w:rPr>
          <w:rFonts w:ascii="Times New Roman" w:hAnsi="Times New Roman"/>
        </w:rPr>
        <w:t>Ancak</w:t>
      </w:r>
      <w:proofErr w:type="spellEnd"/>
      <w:r w:rsidRPr="00621335">
        <w:rPr>
          <w:rFonts w:ascii="Times New Roman" w:hAnsi="Times New Roman"/>
        </w:rPr>
        <w:t xml:space="preserve">, </w:t>
      </w:r>
      <w:proofErr w:type="spellStart"/>
      <w:r w:rsidRPr="00621335">
        <w:rPr>
          <w:rFonts w:ascii="Times New Roman" w:hAnsi="Times New Roman"/>
        </w:rPr>
        <w:t>tasarlanan</w:t>
      </w:r>
      <w:proofErr w:type="spellEnd"/>
      <w:r w:rsidRPr="00621335">
        <w:rPr>
          <w:rFonts w:ascii="Times New Roman" w:hAnsi="Times New Roman"/>
        </w:rPr>
        <w:t xml:space="preserve"> </w:t>
      </w:r>
      <w:proofErr w:type="spellStart"/>
      <w:r w:rsidRPr="00621335">
        <w:rPr>
          <w:rFonts w:ascii="Times New Roman" w:hAnsi="Times New Roman"/>
        </w:rPr>
        <w:t>akustik</w:t>
      </w:r>
      <w:proofErr w:type="spellEnd"/>
      <w:r w:rsidRPr="00621335">
        <w:rPr>
          <w:rFonts w:ascii="Times New Roman" w:hAnsi="Times New Roman"/>
        </w:rPr>
        <w:t xml:space="preserve"> </w:t>
      </w:r>
      <w:proofErr w:type="spellStart"/>
      <w:r w:rsidRPr="00621335">
        <w:rPr>
          <w:rFonts w:ascii="Times New Roman" w:hAnsi="Times New Roman"/>
        </w:rPr>
        <w:t>analiz</w:t>
      </w:r>
      <w:proofErr w:type="spellEnd"/>
      <w:r w:rsidRPr="00621335">
        <w:rPr>
          <w:rFonts w:ascii="Times New Roman" w:hAnsi="Times New Roman"/>
        </w:rPr>
        <w:t xml:space="preserve"> </w:t>
      </w:r>
      <w:proofErr w:type="spellStart"/>
      <w:r w:rsidRPr="00621335">
        <w:rPr>
          <w:rFonts w:ascii="Times New Roman" w:hAnsi="Times New Roman"/>
        </w:rPr>
        <w:t>hattının</w:t>
      </w:r>
      <w:proofErr w:type="spellEnd"/>
      <w:r w:rsidRPr="00621335">
        <w:rPr>
          <w:rFonts w:ascii="Times New Roman" w:hAnsi="Times New Roman"/>
        </w:rPr>
        <w:t xml:space="preserve"> %100 </w:t>
      </w:r>
      <w:proofErr w:type="spellStart"/>
      <w:r w:rsidRPr="00621335">
        <w:rPr>
          <w:rFonts w:ascii="Times New Roman" w:hAnsi="Times New Roman"/>
        </w:rPr>
        <w:t>doğrulukla</w:t>
      </w:r>
      <w:proofErr w:type="spellEnd"/>
      <w:r w:rsidRPr="00621335">
        <w:rPr>
          <w:rFonts w:ascii="Times New Roman" w:hAnsi="Times New Roman"/>
        </w:rPr>
        <w:t xml:space="preserve"> </w:t>
      </w:r>
      <w:proofErr w:type="spellStart"/>
      <w:r w:rsidRPr="00621335">
        <w:rPr>
          <w:rFonts w:ascii="Times New Roman" w:hAnsi="Times New Roman"/>
        </w:rPr>
        <w:t>çalışması</w:t>
      </w:r>
      <w:proofErr w:type="spellEnd"/>
      <w:r w:rsidRPr="00621335">
        <w:rPr>
          <w:rFonts w:ascii="Times New Roman" w:hAnsi="Times New Roman"/>
        </w:rPr>
        <w:t xml:space="preserve"> </w:t>
      </w:r>
      <w:proofErr w:type="spellStart"/>
      <w:r w:rsidRPr="00621335">
        <w:rPr>
          <w:rFonts w:ascii="Times New Roman" w:hAnsi="Times New Roman"/>
        </w:rPr>
        <w:t>teorik</w:t>
      </w:r>
      <w:proofErr w:type="spellEnd"/>
      <w:r w:rsidRPr="00621335">
        <w:rPr>
          <w:rFonts w:ascii="Times New Roman" w:hAnsi="Times New Roman"/>
        </w:rPr>
        <w:t xml:space="preserve"> </w:t>
      </w:r>
      <w:proofErr w:type="spellStart"/>
      <w:r w:rsidRPr="00621335">
        <w:rPr>
          <w:rFonts w:ascii="Times New Roman" w:hAnsi="Times New Roman"/>
        </w:rPr>
        <w:t>ve</w:t>
      </w:r>
      <w:proofErr w:type="spellEnd"/>
      <w:r w:rsidRPr="00621335">
        <w:rPr>
          <w:rFonts w:ascii="Times New Roman" w:hAnsi="Times New Roman"/>
        </w:rPr>
        <w:t xml:space="preserve"> </w:t>
      </w:r>
      <w:proofErr w:type="spellStart"/>
      <w:r w:rsidRPr="00621335">
        <w:rPr>
          <w:rFonts w:ascii="Times New Roman" w:hAnsi="Times New Roman"/>
        </w:rPr>
        <w:t>pratik</w:t>
      </w:r>
      <w:proofErr w:type="spellEnd"/>
      <w:r w:rsidRPr="00621335">
        <w:rPr>
          <w:rFonts w:ascii="Times New Roman" w:hAnsi="Times New Roman"/>
        </w:rPr>
        <w:t xml:space="preserve"> </w:t>
      </w:r>
      <w:proofErr w:type="spellStart"/>
      <w:r w:rsidRPr="00621335">
        <w:rPr>
          <w:rFonts w:ascii="Times New Roman" w:hAnsi="Times New Roman"/>
        </w:rPr>
        <w:t>olarak</w:t>
      </w:r>
      <w:proofErr w:type="spellEnd"/>
      <w:r w:rsidRPr="00621335">
        <w:rPr>
          <w:rFonts w:ascii="Times New Roman" w:hAnsi="Times New Roman"/>
        </w:rPr>
        <w:t xml:space="preserve"> </w:t>
      </w:r>
      <w:proofErr w:type="spellStart"/>
      <w:r w:rsidRPr="00621335">
        <w:rPr>
          <w:rFonts w:ascii="Times New Roman" w:hAnsi="Times New Roman"/>
        </w:rPr>
        <w:t>mümkün</w:t>
      </w:r>
      <w:proofErr w:type="spellEnd"/>
      <w:r w:rsidRPr="00621335">
        <w:rPr>
          <w:rFonts w:ascii="Times New Roman" w:hAnsi="Times New Roman"/>
        </w:rPr>
        <w:t xml:space="preserve"> </w:t>
      </w:r>
      <w:proofErr w:type="spellStart"/>
      <w:r w:rsidRPr="00621335">
        <w:rPr>
          <w:rFonts w:ascii="Times New Roman" w:hAnsi="Times New Roman"/>
        </w:rPr>
        <w:t>değildir</w:t>
      </w:r>
      <w:proofErr w:type="spellEnd"/>
      <w:r w:rsidRPr="00621335">
        <w:rPr>
          <w:rFonts w:ascii="Times New Roman" w:hAnsi="Times New Roman"/>
        </w:rPr>
        <w:t xml:space="preserve">. </w:t>
      </w:r>
      <w:proofErr w:type="spellStart"/>
      <w:r w:rsidRPr="00621335">
        <w:rPr>
          <w:rFonts w:ascii="Times New Roman" w:hAnsi="Times New Roman"/>
        </w:rPr>
        <w:t>Sistemin</w:t>
      </w:r>
      <w:proofErr w:type="spellEnd"/>
      <w:r w:rsidRPr="00621335">
        <w:rPr>
          <w:rFonts w:ascii="Times New Roman" w:hAnsi="Times New Roman"/>
        </w:rPr>
        <w:t xml:space="preserve"> </w:t>
      </w:r>
      <w:proofErr w:type="spellStart"/>
      <w:r w:rsidRPr="00621335">
        <w:rPr>
          <w:rFonts w:ascii="Times New Roman" w:hAnsi="Times New Roman"/>
        </w:rPr>
        <w:t>en</w:t>
      </w:r>
      <w:proofErr w:type="spellEnd"/>
      <w:r w:rsidRPr="00621335">
        <w:rPr>
          <w:rFonts w:ascii="Times New Roman" w:hAnsi="Times New Roman"/>
        </w:rPr>
        <w:t xml:space="preserve"> </w:t>
      </w:r>
      <w:proofErr w:type="spellStart"/>
      <w:r w:rsidRPr="00621335">
        <w:rPr>
          <w:rFonts w:ascii="Times New Roman" w:hAnsi="Times New Roman"/>
        </w:rPr>
        <w:t>büyük</w:t>
      </w:r>
      <w:proofErr w:type="spellEnd"/>
      <w:r w:rsidRPr="00621335">
        <w:rPr>
          <w:rFonts w:ascii="Times New Roman" w:hAnsi="Times New Roman"/>
        </w:rPr>
        <w:t xml:space="preserve"> </w:t>
      </w:r>
      <w:proofErr w:type="spellStart"/>
      <w:r w:rsidRPr="00621335">
        <w:rPr>
          <w:rFonts w:ascii="Times New Roman" w:hAnsi="Times New Roman"/>
        </w:rPr>
        <w:t>metodolojik</w:t>
      </w:r>
      <w:proofErr w:type="spellEnd"/>
      <w:r w:rsidRPr="00621335">
        <w:rPr>
          <w:rFonts w:ascii="Times New Roman" w:hAnsi="Times New Roman"/>
        </w:rPr>
        <w:t xml:space="preserve"> </w:t>
      </w:r>
      <w:proofErr w:type="spellStart"/>
      <w:r w:rsidRPr="00621335">
        <w:rPr>
          <w:rFonts w:ascii="Times New Roman" w:hAnsi="Times New Roman"/>
        </w:rPr>
        <w:t>sınırı</w:t>
      </w:r>
      <w:proofErr w:type="spellEnd"/>
      <w:r w:rsidRPr="00621335">
        <w:rPr>
          <w:rFonts w:ascii="Times New Roman" w:hAnsi="Times New Roman"/>
        </w:rPr>
        <w:t xml:space="preserve">, </w:t>
      </w:r>
      <w:proofErr w:type="spellStart"/>
      <w:r w:rsidRPr="00621335">
        <w:rPr>
          <w:rFonts w:ascii="Times New Roman" w:hAnsi="Times New Roman"/>
        </w:rPr>
        <w:t>özellikle</w:t>
      </w:r>
      <w:proofErr w:type="spellEnd"/>
      <w:r w:rsidRPr="00621335">
        <w:rPr>
          <w:rFonts w:ascii="Times New Roman" w:hAnsi="Times New Roman"/>
        </w:rPr>
        <w:t xml:space="preserve"> </w:t>
      </w:r>
      <w:proofErr w:type="spellStart"/>
      <w:r w:rsidRPr="00621335">
        <w:rPr>
          <w:rFonts w:ascii="Times New Roman" w:hAnsi="Times New Roman"/>
        </w:rPr>
        <w:t>gürültülü</w:t>
      </w:r>
      <w:proofErr w:type="spellEnd"/>
      <w:r w:rsidRPr="00621335">
        <w:rPr>
          <w:rFonts w:ascii="Times New Roman" w:hAnsi="Times New Roman"/>
        </w:rPr>
        <w:t xml:space="preserve"> </w:t>
      </w:r>
      <w:proofErr w:type="spellStart"/>
      <w:r w:rsidRPr="00621335">
        <w:rPr>
          <w:rFonts w:ascii="Times New Roman" w:hAnsi="Times New Roman"/>
        </w:rPr>
        <w:t>veya</w:t>
      </w:r>
      <w:proofErr w:type="spellEnd"/>
      <w:r w:rsidRPr="00621335">
        <w:rPr>
          <w:rFonts w:ascii="Times New Roman" w:hAnsi="Times New Roman"/>
        </w:rPr>
        <w:t xml:space="preserve"> </w:t>
      </w:r>
      <w:proofErr w:type="spellStart"/>
      <w:r w:rsidRPr="00621335">
        <w:rPr>
          <w:rFonts w:ascii="Times New Roman" w:hAnsi="Times New Roman"/>
        </w:rPr>
        <w:t>yankılı</w:t>
      </w:r>
      <w:proofErr w:type="spellEnd"/>
      <w:r w:rsidRPr="00621335">
        <w:rPr>
          <w:rFonts w:ascii="Times New Roman" w:hAnsi="Times New Roman"/>
        </w:rPr>
        <w:t xml:space="preserve"> </w:t>
      </w:r>
      <w:proofErr w:type="spellStart"/>
      <w:r w:rsidRPr="00621335">
        <w:rPr>
          <w:rFonts w:ascii="Times New Roman" w:hAnsi="Times New Roman"/>
        </w:rPr>
        <w:t>dış</w:t>
      </w:r>
      <w:proofErr w:type="spellEnd"/>
      <w:r w:rsidRPr="00621335">
        <w:rPr>
          <w:rFonts w:ascii="Times New Roman" w:hAnsi="Times New Roman"/>
        </w:rPr>
        <w:t xml:space="preserve"> </w:t>
      </w:r>
      <w:proofErr w:type="spellStart"/>
      <w:r w:rsidRPr="00621335">
        <w:rPr>
          <w:rFonts w:ascii="Times New Roman" w:hAnsi="Times New Roman"/>
        </w:rPr>
        <w:t>ortamlarda</w:t>
      </w:r>
      <w:proofErr w:type="spellEnd"/>
      <w:r w:rsidRPr="00621335">
        <w:rPr>
          <w:rFonts w:ascii="Times New Roman" w:hAnsi="Times New Roman"/>
        </w:rPr>
        <w:t xml:space="preserve"> </w:t>
      </w:r>
      <w:proofErr w:type="spellStart"/>
      <w:r w:rsidRPr="00621335">
        <w:rPr>
          <w:rFonts w:ascii="Times New Roman" w:hAnsi="Times New Roman"/>
        </w:rPr>
        <w:t>çalışırken</w:t>
      </w:r>
      <w:proofErr w:type="spellEnd"/>
      <w:r w:rsidRPr="00621335">
        <w:rPr>
          <w:rFonts w:ascii="Times New Roman" w:hAnsi="Times New Roman"/>
        </w:rPr>
        <w:t xml:space="preserve"> </w:t>
      </w:r>
      <w:proofErr w:type="spellStart"/>
      <w:r w:rsidRPr="00621335">
        <w:rPr>
          <w:rFonts w:ascii="Times New Roman" w:hAnsi="Times New Roman"/>
        </w:rPr>
        <w:t>akustik</w:t>
      </w:r>
      <w:proofErr w:type="spellEnd"/>
      <w:r w:rsidRPr="00621335">
        <w:rPr>
          <w:rFonts w:ascii="Times New Roman" w:hAnsi="Times New Roman"/>
        </w:rPr>
        <w:t xml:space="preserve"> </w:t>
      </w:r>
      <w:proofErr w:type="spellStart"/>
      <w:r w:rsidRPr="00621335">
        <w:rPr>
          <w:rFonts w:ascii="Times New Roman" w:hAnsi="Times New Roman"/>
        </w:rPr>
        <w:t>sinyaldeki</w:t>
      </w:r>
      <w:proofErr w:type="spellEnd"/>
      <w:r w:rsidRPr="00621335">
        <w:rPr>
          <w:rFonts w:ascii="Times New Roman" w:hAnsi="Times New Roman"/>
        </w:rPr>
        <w:t xml:space="preserve"> </w:t>
      </w:r>
      <w:proofErr w:type="spellStart"/>
      <w:r w:rsidRPr="00621335">
        <w:rPr>
          <w:rFonts w:ascii="Times New Roman" w:hAnsi="Times New Roman"/>
        </w:rPr>
        <w:t>arka</w:t>
      </w:r>
      <w:proofErr w:type="spellEnd"/>
      <w:r w:rsidRPr="00621335">
        <w:rPr>
          <w:rFonts w:ascii="Times New Roman" w:hAnsi="Times New Roman"/>
        </w:rPr>
        <w:t xml:space="preserve"> plan </w:t>
      </w:r>
      <w:proofErr w:type="spellStart"/>
      <w:r w:rsidRPr="00621335">
        <w:rPr>
          <w:rFonts w:ascii="Times New Roman" w:hAnsi="Times New Roman"/>
        </w:rPr>
        <w:t>seslerinin</w:t>
      </w:r>
      <w:proofErr w:type="spellEnd"/>
      <w:r w:rsidRPr="00621335">
        <w:rPr>
          <w:rFonts w:ascii="Times New Roman" w:hAnsi="Times New Roman"/>
        </w:rPr>
        <w:t xml:space="preserve"> Wav2Vec2 CTC </w:t>
      </w:r>
      <w:proofErr w:type="spellStart"/>
      <w:r w:rsidRPr="00621335">
        <w:rPr>
          <w:rFonts w:ascii="Times New Roman" w:hAnsi="Times New Roman"/>
        </w:rPr>
        <w:t>dekoderi</w:t>
      </w:r>
      <w:proofErr w:type="spellEnd"/>
      <w:r w:rsidRPr="00621335">
        <w:rPr>
          <w:rFonts w:ascii="Times New Roman" w:hAnsi="Times New Roman"/>
        </w:rPr>
        <w:t xml:space="preserve"> </w:t>
      </w:r>
      <w:proofErr w:type="spellStart"/>
      <w:r w:rsidRPr="00621335">
        <w:rPr>
          <w:rFonts w:ascii="Times New Roman" w:hAnsi="Times New Roman"/>
        </w:rPr>
        <w:t>tarafından</w:t>
      </w:r>
      <w:proofErr w:type="spellEnd"/>
      <w:r w:rsidRPr="00621335">
        <w:rPr>
          <w:rFonts w:ascii="Times New Roman" w:hAnsi="Times New Roman"/>
        </w:rPr>
        <w:t xml:space="preserve"> </w:t>
      </w:r>
      <w:proofErr w:type="spellStart"/>
      <w:r w:rsidRPr="00621335">
        <w:rPr>
          <w:rFonts w:ascii="Times New Roman" w:hAnsi="Times New Roman"/>
        </w:rPr>
        <w:t>hatalı</w:t>
      </w:r>
      <w:proofErr w:type="spellEnd"/>
      <w:r w:rsidRPr="00621335">
        <w:rPr>
          <w:rFonts w:ascii="Times New Roman" w:hAnsi="Times New Roman"/>
        </w:rPr>
        <w:t xml:space="preserve"> </w:t>
      </w:r>
      <w:proofErr w:type="spellStart"/>
      <w:r w:rsidRPr="00621335">
        <w:rPr>
          <w:rFonts w:ascii="Times New Roman" w:hAnsi="Times New Roman"/>
        </w:rPr>
        <w:t>fonemler</w:t>
      </w:r>
      <w:proofErr w:type="spellEnd"/>
      <w:r w:rsidRPr="00621335">
        <w:rPr>
          <w:rFonts w:ascii="Times New Roman" w:hAnsi="Times New Roman"/>
        </w:rPr>
        <w:t xml:space="preserve"> </w:t>
      </w:r>
      <w:proofErr w:type="spellStart"/>
      <w:r w:rsidRPr="00621335">
        <w:rPr>
          <w:rFonts w:ascii="Times New Roman" w:hAnsi="Times New Roman"/>
        </w:rPr>
        <w:t>olarak</w:t>
      </w:r>
      <w:proofErr w:type="spellEnd"/>
      <w:r w:rsidRPr="00621335">
        <w:rPr>
          <w:rFonts w:ascii="Times New Roman" w:hAnsi="Times New Roman"/>
        </w:rPr>
        <w:t xml:space="preserve"> </w:t>
      </w:r>
      <w:proofErr w:type="spellStart"/>
      <w:r w:rsidRPr="00621335">
        <w:rPr>
          <w:rFonts w:ascii="Times New Roman" w:hAnsi="Times New Roman"/>
        </w:rPr>
        <w:t>etiketlenmesidir</w:t>
      </w:r>
      <w:proofErr w:type="spellEnd"/>
      <w:r w:rsidRPr="00621335">
        <w:rPr>
          <w:rFonts w:ascii="Times New Roman" w:hAnsi="Times New Roman"/>
        </w:rPr>
        <w:t xml:space="preserve">. Bu durum, </w:t>
      </w:r>
      <w:proofErr w:type="spellStart"/>
      <w:r w:rsidRPr="00621335">
        <w:rPr>
          <w:rFonts w:ascii="Times New Roman" w:hAnsi="Times New Roman"/>
        </w:rPr>
        <w:t>kullanıcının</w:t>
      </w:r>
      <w:proofErr w:type="spellEnd"/>
      <w:r w:rsidRPr="00621335">
        <w:rPr>
          <w:rFonts w:ascii="Times New Roman" w:hAnsi="Times New Roman"/>
        </w:rPr>
        <w:t xml:space="preserve"> </w:t>
      </w:r>
      <w:proofErr w:type="spellStart"/>
      <w:r w:rsidRPr="00621335">
        <w:rPr>
          <w:rFonts w:ascii="Times New Roman" w:hAnsi="Times New Roman"/>
        </w:rPr>
        <w:t>kelimeyi</w:t>
      </w:r>
      <w:proofErr w:type="spellEnd"/>
      <w:r w:rsidRPr="00621335">
        <w:rPr>
          <w:rFonts w:ascii="Times New Roman" w:hAnsi="Times New Roman"/>
        </w:rPr>
        <w:t xml:space="preserve"> </w:t>
      </w:r>
      <w:proofErr w:type="spellStart"/>
      <w:r w:rsidRPr="00621335">
        <w:rPr>
          <w:rFonts w:ascii="Times New Roman" w:hAnsi="Times New Roman"/>
        </w:rPr>
        <w:t>doğru</w:t>
      </w:r>
      <w:proofErr w:type="spellEnd"/>
      <w:r w:rsidRPr="00621335">
        <w:rPr>
          <w:rFonts w:ascii="Times New Roman" w:hAnsi="Times New Roman"/>
        </w:rPr>
        <w:t xml:space="preserve"> </w:t>
      </w:r>
      <w:proofErr w:type="spellStart"/>
      <w:r w:rsidRPr="00621335">
        <w:rPr>
          <w:rFonts w:ascii="Times New Roman" w:hAnsi="Times New Roman"/>
        </w:rPr>
        <w:t>seslendirmesine</w:t>
      </w:r>
      <w:proofErr w:type="spellEnd"/>
      <w:r w:rsidRPr="00621335">
        <w:rPr>
          <w:rFonts w:ascii="Times New Roman" w:hAnsi="Times New Roman"/>
        </w:rPr>
        <w:t xml:space="preserve"> </w:t>
      </w:r>
      <w:proofErr w:type="spellStart"/>
      <w:r w:rsidRPr="00621335">
        <w:rPr>
          <w:rFonts w:ascii="Times New Roman" w:hAnsi="Times New Roman"/>
        </w:rPr>
        <w:t>rağmen</w:t>
      </w:r>
      <w:proofErr w:type="spellEnd"/>
      <w:r w:rsidRPr="00621335">
        <w:rPr>
          <w:rFonts w:ascii="Times New Roman" w:hAnsi="Times New Roman"/>
        </w:rPr>
        <w:t xml:space="preserve"> </w:t>
      </w:r>
      <w:proofErr w:type="spellStart"/>
      <w:r w:rsidRPr="00621335">
        <w:rPr>
          <w:rFonts w:ascii="Times New Roman" w:hAnsi="Times New Roman"/>
        </w:rPr>
        <w:t>sistemin</w:t>
      </w:r>
      <w:proofErr w:type="spellEnd"/>
      <w:r w:rsidRPr="00621335">
        <w:rPr>
          <w:rFonts w:ascii="Times New Roman" w:hAnsi="Times New Roman"/>
        </w:rPr>
        <w:t xml:space="preserve"> </w:t>
      </w:r>
      <w:proofErr w:type="spellStart"/>
      <w:r w:rsidRPr="00621335">
        <w:rPr>
          <w:rFonts w:ascii="Times New Roman" w:hAnsi="Times New Roman"/>
        </w:rPr>
        <w:t>yanlış</w:t>
      </w:r>
      <w:proofErr w:type="spellEnd"/>
      <w:r w:rsidRPr="00621335">
        <w:rPr>
          <w:rFonts w:ascii="Times New Roman" w:hAnsi="Times New Roman"/>
        </w:rPr>
        <w:t xml:space="preserve"> </w:t>
      </w:r>
      <w:proofErr w:type="spellStart"/>
      <w:r w:rsidRPr="00621335">
        <w:rPr>
          <w:rFonts w:ascii="Times New Roman" w:hAnsi="Times New Roman"/>
        </w:rPr>
        <w:t>fonem</w:t>
      </w:r>
      <w:proofErr w:type="spellEnd"/>
      <w:r w:rsidRPr="00621335">
        <w:rPr>
          <w:rFonts w:ascii="Times New Roman" w:hAnsi="Times New Roman"/>
        </w:rPr>
        <w:t xml:space="preserve"> </w:t>
      </w:r>
      <w:proofErr w:type="spellStart"/>
      <w:r w:rsidRPr="00621335">
        <w:rPr>
          <w:rFonts w:ascii="Times New Roman" w:hAnsi="Times New Roman"/>
        </w:rPr>
        <w:t>eşleşmesi</w:t>
      </w:r>
      <w:proofErr w:type="spellEnd"/>
      <w:r w:rsidRPr="00621335">
        <w:rPr>
          <w:rFonts w:ascii="Times New Roman" w:hAnsi="Times New Roman"/>
        </w:rPr>
        <w:t xml:space="preserve"> </w:t>
      </w:r>
      <w:proofErr w:type="spellStart"/>
      <w:r w:rsidRPr="00621335">
        <w:rPr>
          <w:rFonts w:ascii="Times New Roman" w:hAnsi="Times New Roman"/>
        </w:rPr>
        <w:t>algılayarak</w:t>
      </w:r>
      <w:proofErr w:type="spellEnd"/>
      <w:r w:rsidRPr="00621335">
        <w:rPr>
          <w:rFonts w:ascii="Times New Roman" w:hAnsi="Times New Roman"/>
        </w:rPr>
        <w:t xml:space="preserve"> </w:t>
      </w:r>
      <w:proofErr w:type="spellStart"/>
      <w:r w:rsidRPr="00621335">
        <w:rPr>
          <w:rFonts w:ascii="Times New Roman" w:hAnsi="Times New Roman"/>
        </w:rPr>
        <w:t>telaffuzu</w:t>
      </w:r>
      <w:proofErr w:type="spellEnd"/>
      <w:r w:rsidRPr="00621335">
        <w:rPr>
          <w:rFonts w:ascii="Times New Roman" w:hAnsi="Times New Roman"/>
        </w:rPr>
        <w:t xml:space="preserve"> </w:t>
      </w:r>
      <w:proofErr w:type="spellStart"/>
      <w:r w:rsidRPr="00621335">
        <w:rPr>
          <w:rFonts w:ascii="Times New Roman" w:hAnsi="Times New Roman"/>
        </w:rPr>
        <w:t>reddetmesiyle</w:t>
      </w:r>
      <w:proofErr w:type="spellEnd"/>
      <w:r w:rsidRPr="00621335">
        <w:rPr>
          <w:rFonts w:ascii="Times New Roman" w:hAnsi="Times New Roman"/>
        </w:rPr>
        <w:t xml:space="preserve"> </w:t>
      </w:r>
      <w:proofErr w:type="spellStart"/>
      <w:r w:rsidRPr="00621335">
        <w:rPr>
          <w:rFonts w:ascii="Times New Roman" w:hAnsi="Times New Roman"/>
        </w:rPr>
        <w:t>sonuçlanan</w:t>
      </w:r>
      <w:proofErr w:type="spellEnd"/>
      <w:r w:rsidRPr="00621335">
        <w:rPr>
          <w:rFonts w:ascii="Times New Roman" w:hAnsi="Times New Roman"/>
        </w:rPr>
        <w:t xml:space="preserve"> </w:t>
      </w:r>
      <w:proofErr w:type="spellStart"/>
      <w:r w:rsidRPr="00621335">
        <w:rPr>
          <w:rFonts w:ascii="Times New Roman" w:hAnsi="Times New Roman"/>
        </w:rPr>
        <w:t>yanlış</w:t>
      </w:r>
      <w:proofErr w:type="spellEnd"/>
      <w:r w:rsidRPr="00621335">
        <w:rPr>
          <w:rFonts w:ascii="Times New Roman" w:hAnsi="Times New Roman"/>
        </w:rPr>
        <w:t xml:space="preserve"> </w:t>
      </w:r>
      <w:proofErr w:type="spellStart"/>
      <w:r w:rsidRPr="00621335">
        <w:rPr>
          <w:rFonts w:ascii="Times New Roman" w:hAnsi="Times New Roman"/>
        </w:rPr>
        <w:t>reddetme</w:t>
      </w:r>
      <w:proofErr w:type="spellEnd"/>
      <w:r w:rsidRPr="00621335">
        <w:rPr>
          <w:rFonts w:ascii="Times New Roman" w:hAnsi="Times New Roman"/>
        </w:rPr>
        <w:t xml:space="preserve"> (false negative) </w:t>
      </w:r>
      <w:proofErr w:type="spellStart"/>
      <w:r w:rsidRPr="00621335">
        <w:rPr>
          <w:rFonts w:ascii="Times New Roman" w:hAnsi="Times New Roman"/>
        </w:rPr>
        <w:t>vakalarına</w:t>
      </w:r>
      <w:proofErr w:type="spellEnd"/>
      <w:r w:rsidRPr="00621335">
        <w:rPr>
          <w:rFonts w:ascii="Times New Roman" w:hAnsi="Times New Roman"/>
        </w:rPr>
        <w:t xml:space="preserve"> </w:t>
      </w:r>
      <w:proofErr w:type="spellStart"/>
      <w:r w:rsidRPr="00621335">
        <w:rPr>
          <w:rFonts w:ascii="Times New Roman" w:hAnsi="Times New Roman"/>
        </w:rPr>
        <w:t>yol</w:t>
      </w:r>
      <w:proofErr w:type="spellEnd"/>
      <w:r w:rsidRPr="00621335">
        <w:rPr>
          <w:rFonts w:ascii="Times New Roman" w:hAnsi="Times New Roman"/>
        </w:rPr>
        <w:t xml:space="preserve"> </w:t>
      </w:r>
      <w:proofErr w:type="spellStart"/>
      <w:r w:rsidRPr="00621335">
        <w:rPr>
          <w:rFonts w:ascii="Times New Roman" w:hAnsi="Times New Roman"/>
        </w:rPr>
        <w:t>açmaktadır</w:t>
      </w:r>
      <w:proofErr w:type="spellEnd"/>
      <w:r w:rsidRPr="00621335">
        <w:rPr>
          <w:rFonts w:ascii="Times New Roman" w:hAnsi="Times New Roman"/>
        </w:rPr>
        <w:t xml:space="preserve">. Bu </w:t>
      </w:r>
      <w:proofErr w:type="spellStart"/>
      <w:r w:rsidRPr="00621335">
        <w:rPr>
          <w:rFonts w:ascii="Times New Roman" w:hAnsi="Times New Roman"/>
        </w:rPr>
        <w:t>durumun</w:t>
      </w:r>
      <w:proofErr w:type="spellEnd"/>
      <w:r w:rsidRPr="00621335">
        <w:rPr>
          <w:rFonts w:ascii="Times New Roman" w:hAnsi="Times New Roman"/>
        </w:rPr>
        <w:t xml:space="preserve"> </w:t>
      </w:r>
      <w:proofErr w:type="spellStart"/>
      <w:r w:rsidRPr="00621335">
        <w:rPr>
          <w:rFonts w:ascii="Times New Roman" w:hAnsi="Times New Roman"/>
        </w:rPr>
        <w:t>pedagojik</w:t>
      </w:r>
      <w:proofErr w:type="spellEnd"/>
      <w:r w:rsidRPr="00621335">
        <w:rPr>
          <w:rFonts w:ascii="Times New Roman" w:hAnsi="Times New Roman"/>
        </w:rPr>
        <w:t xml:space="preserve"> </w:t>
      </w:r>
      <w:proofErr w:type="spellStart"/>
      <w:r w:rsidRPr="00621335">
        <w:rPr>
          <w:rFonts w:ascii="Times New Roman" w:hAnsi="Times New Roman"/>
        </w:rPr>
        <w:t>süreçte</w:t>
      </w:r>
      <w:proofErr w:type="spellEnd"/>
      <w:r w:rsidRPr="00621335">
        <w:rPr>
          <w:rFonts w:ascii="Times New Roman" w:hAnsi="Times New Roman"/>
        </w:rPr>
        <w:t xml:space="preserve"> </w:t>
      </w:r>
      <w:proofErr w:type="spellStart"/>
      <w:r w:rsidRPr="00621335">
        <w:rPr>
          <w:rFonts w:ascii="Times New Roman" w:hAnsi="Times New Roman"/>
        </w:rPr>
        <w:t>yaratacağı</w:t>
      </w:r>
      <w:proofErr w:type="spellEnd"/>
      <w:r w:rsidRPr="00621335">
        <w:rPr>
          <w:rFonts w:ascii="Times New Roman" w:hAnsi="Times New Roman"/>
        </w:rPr>
        <w:t xml:space="preserve"> </w:t>
      </w:r>
      <w:proofErr w:type="spellStart"/>
      <w:r w:rsidRPr="00621335">
        <w:rPr>
          <w:rFonts w:ascii="Times New Roman" w:hAnsi="Times New Roman"/>
        </w:rPr>
        <w:t>yılgınlığı</w:t>
      </w:r>
      <w:proofErr w:type="spellEnd"/>
      <w:r w:rsidRPr="00621335">
        <w:rPr>
          <w:rFonts w:ascii="Times New Roman" w:hAnsi="Times New Roman"/>
        </w:rPr>
        <w:t xml:space="preserve"> </w:t>
      </w:r>
      <w:proofErr w:type="spellStart"/>
      <w:r w:rsidRPr="00621335">
        <w:rPr>
          <w:rFonts w:ascii="Times New Roman" w:hAnsi="Times New Roman"/>
        </w:rPr>
        <w:t>yönetmek</w:t>
      </w:r>
      <w:proofErr w:type="spellEnd"/>
      <w:r w:rsidRPr="00621335">
        <w:rPr>
          <w:rFonts w:ascii="Times New Roman" w:hAnsi="Times New Roman"/>
        </w:rPr>
        <w:t xml:space="preserve"> </w:t>
      </w:r>
      <w:proofErr w:type="spellStart"/>
      <w:r w:rsidRPr="00621335">
        <w:rPr>
          <w:rFonts w:ascii="Times New Roman" w:hAnsi="Times New Roman"/>
        </w:rPr>
        <w:t>adına</w:t>
      </w:r>
      <w:proofErr w:type="spellEnd"/>
      <w:r w:rsidRPr="00621335">
        <w:rPr>
          <w:rFonts w:ascii="Times New Roman" w:hAnsi="Times New Roman"/>
        </w:rPr>
        <w:t xml:space="preserve"> veto </w:t>
      </w:r>
      <w:proofErr w:type="spellStart"/>
      <w:r w:rsidRPr="00621335">
        <w:rPr>
          <w:rFonts w:ascii="Times New Roman" w:hAnsi="Times New Roman"/>
        </w:rPr>
        <w:t>kuralları</w:t>
      </w:r>
      <w:proofErr w:type="spellEnd"/>
      <w:r w:rsidRPr="00621335">
        <w:rPr>
          <w:rFonts w:ascii="Times New Roman" w:hAnsi="Times New Roman"/>
        </w:rPr>
        <w:t xml:space="preserve"> </w:t>
      </w:r>
      <w:proofErr w:type="spellStart"/>
      <w:r w:rsidRPr="00621335">
        <w:rPr>
          <w:rFonts w:ascii="Times New Roman" w:hAnsi="Times New Roman"/>
        </w:rPr>
        <w:t>tasarlanmış</w:t>
      </w:r>
      <w:proofErr w:type="spellEnd"/>
      <w:r w:rsidRPr="00621335">
        <w:rPr>
          <w:rFonts w:ascii="Times New Roman" w:hAnsi="Times New Roman"/>
        </w:rPr>
        <w:t xml:space="preserve"> </w:t>
      </w:r>
      <w:proofErr w:type="spellStart"/>
      <w:r w:rsidRPr="00621335">
        <w:rPr>
          <w:rFonts w:ascii="Times New Roman" w:hAnsi="Times New Roman"/>
        </w:rPr>
        <w:t>olsa</w:t>
      </w:r>
      <w:proofErr w:type="spellEnd"/>
      <w:r w:rsidRPr="00621335">
        <w:rPr>
          <w:rFonts w:ascii="Times New Roman" w:hAnsi="Times New Roman"/>
        </w:rPr>
        <w:t xml:space="preserve"> da, </w:t>
      </w:r>
      <w:proofErr w:type="spellStart"/>
      <w:r w:rsidRPr="00621335">
        <w:rPr>
          <w:rFonts w:ascii="Times New Roman" w:hAnsi="Times New Roman"/>
        </w:rPr>
        <w:t>çevresel</w:t>
      </w:r>
      <w:proofErr w:type="spellEnd"/>
      <w:r w:rsidRPr="00621335">
        <w:rPr>
          <w:rFonts w:ascii="Times New Roman" w:hAnsi="Times New Roman"/>
        </w:rPr>
        <w:t xml:space="preserve"> </w:t>
      </w:r>
      <w:proofErr w:type="spellStart"/>
      <w:r w:rsidRPr="00621335">
        <w:rPr>
          <w:rFonts w:ascii="Times New Roman" w:hAnsi="Times New Roman"/>
        </w:rPr>
        <w:t>gürültünün</w:t>
      </w:r>
      <w:proofErr w:type="spellEnd"/>
      <w:r w:rsidRPr="00621335">
        <w:rPr>
          <w:rFonts w:ascii="Times New Roman" w:hAnsi="Times New Roman"/>
        </w:rPr>
        <w:t xml:space="preserve"> </w:t>
      </w:r>
      <w:proofErr w:type="spellStart"/>
      <w:r w:rsidRPr="00621335">
        <w:rPr>
          <w:rFonts w:ascii="Times New Roman" w:hAnsi="Times New Roman"/>
        </w:rPr>
        <w:t>analiz</w:t>
      </w:r>
      <w:proofErr w:type="spellEnd"/>
      <w:r w:rsidRPr="00621335">
        <w:rPr>
          <w:rFonts w:ascii="Times New Roman" w:hAnsi="Times New Roman"/>
        </w:rPr>
        <w:t xml:space="preserve"> </w:t>
      </w:r>
      <w:proofErr w:type="spellStart"/>
      <w:r w:rsidRPr="00621335">
        <w:rPr>
          <w:rFonts w:ascii="Times New Roman" w:hAnsi="Times New Roman"/>
        </w:rPr>
        <w:t>doğruluğuna</w:t>
      </w:r>
      <w:proofErr w:type="spellEnd"/>
      <w:r w:rsidRPr="00621335">
        <w:rPr>
          <w:rFonts w:ascii="Times New Roman" w:hAnsi="Times New Roman"/>
        </w:rPr>
        <w:t xml:space="preserve"> </w:t>
      </w:r>
      <w:proofErr w:type="spellStart"/>
      <w:r w:rsidRPr="00621335">
        <w:rPr>
          <w:rFonts w:ascii="Times New Roman" w:hAnsi="Times New Roman"/>
        </w:rPr>
        <w:t>etkisi</w:t>
      </w:r>
      <w:proofErr w:type="spellEnd"/>
      <w:r w:rsidRPr="00621335">
        <w:rPr>
          <w:rFonts w:ascii="Times New Roman" w:hAnsi="Times New Roman"/>
        </w:rPr>
        <w:t xml:space="preserve"> </w:t>
      </w:r>
      <w:proofErr w:type="spellStart"/>
      <w:r w:rsidRPr="00621335">
        <w:rPr>
          <w:rFonts w:ascii="Times New Roman" w:hAnsi="Times New Roman"/>
        </w:rPr>
        <w:t>tamamen</w:t>
      </w:r>
      <w:proofErr w:type="spellEnd"/>
      <w:r w:rsidRPr="00621335">
        <w:rPr>
          <w:rFonts w:ascii="Times New Roman" w:hAnsi="Times New Roman"/>
        </w:rPr>
        <w:t xml:space="preserve"> </w:t>
      </w:r>
      <w:proofErr w:type="spellStart"/>
      <w:r w:rsidRPr="00621335">
        <w:rPr>
          <w:rFonts w:ascii="Times New Roman" w:hAnsi="Times New Roman"/>
        </w:rPr>
        <w:t>bertaraf</w:t>
      </w:r>
      <w:proofErr w:type="spellEnd"/>
      <w:r w:rsidRPr="00621335">
        <w:rPr>
          <w:rFonts w:ascii="Times New Roman" w:hAnsi="Times New Roman"/>
        </w:rPr>
        <w:t xml:space="preserve"> </w:t>
      </w:r>
      <w:proofErr w:type="spellStart"/>
      <w:r w:rsidRPr="00621335">
        <w:rPr>
          <w:rFonts w:ascii="Times New Roman" w:hAnsi="Times New Roman"/>
        </w:rPr>
        <w:t>edilememiştir</w:t>
      </w:r>
      <w:proofErr w:type="spellEnd"/>
      <w:r w:rsidRPr="00621335">
        <w:rPr>
          <w:rFonts w:ascii="Times New Roman" w:hAnsi="Times New Roman"/>
        </w:rPr>
        <w:t>.</w:t>
      </w:r>
    </w:p>
    <w:p w14:paraId="19BDD568" w14:textId="77777777" w:rsidR="0065292B" w:rsidRDefault="0065292B" w:rsidP="0065292B">
      <w:pPr>
        <w:pStyle w:val="GvdeMetni"/>
        <w:rPr>
          <w:rFonts w:ascii="Times New Roman" w:hAnsi="Times New Roman"/>
        </w:rPr>
      </w:pPr>
      <w:proofErr w:type="spellStart"/>
      <w:r w:rsidRPr="00621335">
        <w:rPr>
          <w:rFonts w:ascii="Times New Roman" w:hAnsi="Times New Roman"/>
        </w:rPr>
        <w:t>Metodolojik</w:t>
      </w:r>
      <w:proofErr w:type="spellEnd"/>
      <w:r w:rsidRPr="00621335">
        <w:rPr>
          <w:rFonts w:ascii="Times New Roman" w:hAnsi="Times New Roman"/>
        </w:rPr>
        <w:t xml:space="preserve"> </w:t>
      </w:r>
      <w:proofErr w:type="spellStart"/>
      <w:r w:rsidRPr="00621335">
        <w:rPr>
          <w:rFonts w:ascii="Times New Roman" w:hAnsi="Times New Roman"/>
        </w:rPr>
        <w:t>karşılaştırma</w:t>
      </w:r>
      <w:proofErr w:type="spellEnd"/>
      <w:r w:rsidRPr="00621335">
        <w:rPr>
          <w:rFonts w:ascii="Times New Roman" w:hAnsi="Times New Roman"/>
        </w:rPr>
        <w:t xml:space="preserve"> </w:t>
      </w:r>
      <w:proofErr w:type="spellStart"/>
      <w:r w:rsidRPr="00621335">
        <w:rPr>
          <w:rFonts w:ascii="Times New Roman" w:hAnsi="Times New Roman"/>
        </w:rPr>
        <w:t>yapıldığında</w:t>
      </w:r>
      <w:proofErr w:type="spellEnd"/>
      <w:r w:rsidRPr="00621335">
        <w:rPr>
          <w:rFonts w:ascii="Times New Roman" w:hAnsi="Times New Roman"/>
        </w:rPr>
        <w:t xml:space="preserve">, </w:t>
      </w:r>
      <w:proofErr w:type="spellStart"/>
      <w:r w:rsidRPr="00621335">
        <w:rPr>
          <w:rFonts w:ascii="Times New Roman" w:hAnsi="Times New Roman"/>
        </w:rPr>
        <w:t>Bölüm</w:t>
      </w:r>
      <w:proofErr w:type="spellEnd"/>
      <w:r w:rsidRPr="00621335">
        <w:rPr>
          <w:rFonts w:ascii="Times New Roman" w:hAnsi="Times New Roman"/>
        </w:rPr>
        <w:t xml:space="preserve"> 1’de </w:t>
      </w:r>
      <w:proofErr w:type="spellStart"/>
      <w:r w:rsidRPr="00621335">
        <w:rPr>
          <w:rFonts w:ascii="Times New Roman" w:hAnsi="Times New Roman"/>
        </w:rPr>
        <w:t>ayrıntılı</w:t>
      </w:r>
      <w:proofErr w:type="spellEnd"/>
      <w:r w:rsidRPr="00621335">
        <w:rPr>
          <w:rFonts w:ascii="Times New Roman" w:hAnsi="Times New Roman"/>
        </w:rPr>
        <w:t xml:space="preserve"> </w:t>
      </w:r>
      <w:proofErr w:type="spellStart"/>
      <w:r w:rsidRPr="00621335">
        <w:rPr>
          <w:rFonts w:ascii="Times New Roman" w:hAnsi="Times New Roman"/>
        </w:rPr>
        <w:t>olarak</w:t>
      </w:r>
      <w:proofErr w:type="spellEnd"/>
      <w:r w:rsidRPr="00621335">
        <w:rPr>
          <w:rFonts w:ascii="Times New Roman" w:hAnsi="Times New Roman"/>
        </w:rPr>
        <w:t xml:space="preserve"> </w:t>
      </w:r>
      <w:proofErr w:type="spellStart"/>
      <w:r w:rsidRPr="00621335">
        <w:rPr>
          <w:rFonts w:ascii="Times New Roman" w:hAnsi="Times New Roman"/>
        </w:rPr>
        <w:t>tartışılan</w:t>
      </w:r>
      <w:proofErr w:type="spellEnd"/>
      <w:r w:rsidRPr="00621335">
        <w:rPr>
          <w:rFonts w:ascii="Times New Roman" w:hAnsi="Times New Roman"/>
        </w:rPr>
        <w:t xml:space="preserve"> </w:t>
      </w:r>
      <w:proofErr w:type="spellStart"/>
      <w:r w:rsidRPr="00621335">
        <w:rPr>
          <w:rFonts w:ascii="Times New Roman" w:hAnsi="Times New Roman"/>
        </w:rPr>
        <w:t>geleneksel</w:t>
      </w:r>
      <w:proofErr w:type="spellEnd"/>
      <w:r w:rsidRPr="00621335">
        <w:rPr>
          <w:rFonts w:ascii="Times New Roman" w:hAnsi="Times New Roman"/>
        </w:rPr>
        <w:t xml:space="preserve"> </w:t>
      </w:r>
      <w:proofErr w:type="spellStart"/>
      <w:r w:rsidRPr="00621335">
        <w:rPr>
          <w:rFonts w:ascii="Times New Roman" w:hAnsi="Times New Roman"/>
        </w:rPr>
        <w:t>Otomatik</w:t>
      </w:r>
      <w:proofErr w:type="spellEnd"/>
      <w:r w:rsidRPr="00621335">
        <w:rPr>
          <w:rFonts w:ascii="Times New Roman" w:hAnsi="Times New Roman"/>
        </w:rPr>
        <w:t xml:space="preserve"> </w:t>
      </w:r>
      <w:proofErr w:type="spellStart"/>
      <w:r w:rsidRPr="00621335">
        <w:rPr>
          <w:rFonts w:ascii="Times New Roman" w:hAnsi="Times New Roman"/>
        </w:rPr>
        <w:t>Konuşma</w:t>
      </w:r>
      <w:proofErr w:type="spellEnd"/>
      <w:r w:rsidRPr="00621335">
        <w:rPr>
          <w:rFonts w:ascii="Times New Roman" w:hAnsi="Times New Roman"/>
        </w:rPr>
        <w:t xml:space="preserve"> </w:t>
      </w:r>
      <w:proofErr w:type="spellStart"/>
      <w:r w:rsidRPr="00621335">
        <w:rPr>
          <w:rFonts w:ascii="Times New Roman" w:hAnsi="Times New Roman"/>
        </w:rPr>
        <w:t>Tanıma</w:t>
      </w:r>
      <w:proofErr w:type="spellEnd"/>
      <w:r w:rsidRPr="00621335">
        <w:rPr>
          <w:rFonts w:ascii="Times New Roman" w:hAnsi="Times New Roman"/>
        </w:rPr>
        <w:t xml:space="preserve"> (ASR) </w:t>
      </w:r>
      <w:proofErr w:type="spellStart"/>
      <w:r w:rsidRPr="00621335">
        <w:rPr>
          <w:rFonts w:ascii="Times New Roman" w:hAnsi="Times New Roman"/>
        </w:rPr>
        <w:t>sistemlerinin</w:t>
      </w:r>
      <w:proofErr w:type="spellEnd"/>
      <w:r w:rsidRPr="00621335">
        <w:rPr>
          <w:rFonts w:ascii="Times New Roman" w:hAnsi="Times New Roman"/>
        </w:rPr>
        <w:t xml:space="preserve"> </w:t>
      </w:r>
      <w:proofErr w:type="spellStart"/>
      <w:r w:rsidRPr="00621335">
        <w:rPr>
          <w:rFonts w:ascii="Times New Roman" w:hAnsi="Times New Roman"/>
        </w:rPr>
        <w:t>Gizli</w:t>
      </w:r>
      <w:proofErr w:type="spellEnd"/>
      <w:r w:rsidRPr="00621335">
        <w:rPr>
          <w:rFonts w:ascii="Times New Roman" w:hAnsi="Times New Roman"/>
        </w:rPr>
        <w:t xml:space="preserve"> Markov </w:t>
      </w:r>
      <w:proofErr w:type="spellStart"/>
      <w:r w:rsidRPr="00621335">
        <w:rPr>
          <w:rFonts w:ascii="Times New Roman" w:hAnsi="Times New Roman"/>
        </w:rPr>
        <w:t>Modelleri</w:t>
      </w:r>
      <w:proofErr w:type="spellEnd"/>
      <w:r w:rsidRPr="00621335">
        <w:rPr>
          <w:rFonts w:ascii="Times New Roman" w:hAnsi="Times New Roman"/>
        </w:rPr>
        <w:t xml:space="preserve"> (HMM) </w:t>
      </w:r>
      <w:proofErr w:type="spellStart"/>
      <w:r w:rsidRPr="00621335">
        <w:rPr>
          <w:rFonts w:ascii="Times New Roman" w:hAnsi="Times New Roman"/>
        </w:rPr>
        <w:t>ve</w:t>
      </w:r>
      <w:proofErr w:type="spellEnd"/>
      <w:r w:rsidRPr="00621335">
        <w:rPr>
          <w:rFonts w:ascii="Times New Roman" w:hAnsi="Times New Roman"/>
        </w:rPr>
        <w:t xml:space="preserve"> </w:t>
      </w:r>
      <w:proofErr w:type="spellStart"/>
      <w:r w:rsidRPr="00621335">
        <w:rPr>
          <w:rFonts w:ascii="Times New Roman" w:hAnsi="Times New Roman"/>
        </w:rPr>
        <w:t>Zorunlu</w:t>
      </w:r>
      <w:proofErr w:type="spellEnd"/>
      <w:r w:rsidRPr="00621335">
        <w:rPr>
          <w:rFonts w:ascii="Times New Roman" w:hAnsi="Times New Roman"/>
        </w:rPr>
        <w:t xml:space="preserve"> </w:t>
      </w:r>
      <w:proofErr w:type="spellStart"/>
      <w:r w:rsidRPr="00621335">
        <w:rPr>
          <w:rFonts w:ascii="Times New Roman" w:hAnsi="Times New Roman"/>
        </w:rPr>
        <w:t>Hizalama</w:t>
      </w:r>
      <w:proofErr w:type="spellEnd"/>
      <w:r w:rsidRPr="00621335">
        <w:rPr>
          <w:rFonts w:ascii="Times New Roman" w:hAnsi="Times New Roman"/>
        </w:rPr>
        <w:t xml:space="preserve"> (Forced Alignment - </w:t>
      </w:r>
      <w:proofErr w:type="spellStart"/>
      <w:r w:rsidRPr="00621335">
        <w:rPr>
          <w:rFonts w:ascii="Times New Roman" w:hAnsi="Times New Roman"/>
        </w:rPr>
        <w:t>örn</w:t>
      </w:r>
      <w:proofErr w:type="spellEnd"/>
      <w:r w:rsidRPr="00621335">
        <w:rPr>
          <w:rFonts w:ascii="Times New Roman" w:hAnsi="Times New Roman"/>
        </w:rPr>
        <w:t xml:space="preserve">. Kaldi, </w:t>
      </w:r>
      <w:proofErr w:type="spellStart"/>
      <w:r w:rsidRPr="00621335">
        <w:rPr>
          <w:rFonts w:ascii="Times New Roman" w:hAnsi="Times New Roman"/>
        </w:rPr>
        <w:t>Pocketsphinx</w:t>
      </w:r>
      <w:proofErr w:type="spellEnd"/>
      <w:r w:rsidRPr="00621335">
        <w:rPr>
          <w:rFonts w:ascii="Times New Roman" w:hAnsi="Times New Roman"/>
        </w:rPr>
        <w:t xml:space="preserve">, HTK) </w:t>
      </w:r>
      <w:proofErr w:type="spellStart"/>
      <w:r w:rsidRPr="00621335">
        <w:rPr>
          <w:rFonts w:ascii="Times New Roman" w:hAnsi="Times New Roman"/>
        </w:rPr>
        <w:t>altyapıları</w:t>
      </w:r>
      <w:proofErr w:type="spellEnd"/>
      <w:r w:rsidRPr="00621335">
        <w:rPr>
          <w:rFonts w:ascii="Times New Roman" w:hAnsi="Times New Roman"/>
        </w:rPr>
        <w:t xml:space="preserve"> </w:t>
      </w:r>
      <w:proofErr w:type="spellStart"/>
      <w:r w:rsidRPr="00621335">
        <w:rPr>
          <w:rFonts w:ascii="Times New Roman" w:hAnsi="Times New Roman"/>
        </w:rPr>
        <w:t>ile</w:t>
      </w:r>
      <w:proofErr w:type="spellEnd"/>
      <w:r w:rsidRPr="00621335">
        <w:rPr>
          <w:rFonts w:ascii="Times New Roman" w:hAnsi="Times New Roman"/>
        </w:rPr>
        <w:t xml:space="preserve"> </w:t>
      </w:r>
      <w:proofErr w:type="spellStart"/>
      <w:r w:rsidRPr="00621335">
        <w:rPr>
          <w:rFonts w:ascii="Times New Roman" w:hAnsi="Times New Roman"/>
        </w:rPr>
        <w:t>DailyWords</w:t>
      </w:r>
      <w:proofErr w:type="spellEnd"/>
      <w:r w:rsidRPr="00621335">
        <w:rPr>
          <w:rFonts w:ascii="Times New Roman" w:hAnsi="Times New Roman"/>
        </w:rPr>
        <w:t xml:space="preserve"> </w:t>
      </w:r>
      <w:proofErr w:type="spellStart"/>
      <w:r w:rsidRPr="00621335">
        <w:rPr>
          <w:rFonts w:ascii="Times New Roman" w:hAnsi="Times New Roman"/>
        </w:rPr>
        <w:t>arasındaki</w:t>
      </w:r>
      <w:proofErr w:type="spellEnd"/>
      <w:r w:rsidRPr="00621335">
        <w:rPr>
          <w:rFonts w:ascii="Times New Roman" w:hAnsi="Times New Roman"/>
        </w:rPr>
        <w:t xml:space="preserve"> </w:t>
      </w:r>
      <w:proofErr w:type="spellStart"/>
      <w:r w:rsidRPr="00621335">
        <w:rPr>
          <w:rFonts w:ascii="Times New Roman" w:hAnsi="Times New Roman"/>
        </w:rPr>
        <w:t>farklar</w:t>
      </w:r>
      <w:proofErr w:type="spellEnd"/>
      <w:r w:rsidRPr="00621335">
        <w:rPr>
          <w:rFonts w:ascii="Times New Roman" w:hAnsi="Times New Roman"/>
        </w:rPr>
        <w:t xml:space="preserve"> </w:t>
      </w:r>
      <w:proofErr w:type="spellStart"/>
      <w:r w:rsidRPr="00621335">
        <w:rPr>
          <w:rFonts w:ascii="Times New Roman" w:hAnsi="Times New Roman"/>
        </w:rPr>
        <w:t>belirgindir</w:t>
      </w:r>
      <w:proofErr w:type="spellEnd"/>
      <w:r w:rsidRPr="00621335">
        <w:rPr>
          <w:rFonts w:ascii="Times New Roman" w:hAnsi="Times New Roman"/>
        </w:rPr>
        <w:t xml:space="preserve">. </w:t>
      </w:r>
      <w:proofErr w:type="spellStart"/>
      <w:r w:rsidRPr="00621335">
        <w:rPr>
          <w:rFonts w:ascii="Times New Roman" w:hAnsi="Times New Roman"/>
        </w:rPr>
        <w:t>Geleneksel</w:t>
      </w:r>
      <w:proofErr w:type="spellEnd"/>
      <w:r w:rsidRPr="00621335">
        <w:rPr>
          <w:rFonts w:ascii="Times New Roman" w:hAnsi="Times New Roman"/>
        </w:rPr>
        <w:t xml:space="preserve"> ASR </w:t>
      </w:r>
      <w:proofErr w:type="spellStart"/>
      <w:r w:rsidRPr="00621335">
        <w:rPr>
          <w:rFonts w:ascii="Times New Roman" w:hAnsi="Times New Roman"/>
        </w:rPr>
        <w:t>tabanlı</w:t>
      </w:r>
      <w:proofErr w:type="spellEnd"/>
      <w:r w:rsidRPr="00621335">
        <w:rPr>
          <w:rFonts w:ascii="Times New Roman" w:hAnsi="Times New Roman"/>
        </w:rPr>
        <w:t xml:space="preserve"> </w:t>
      </w:r>
      <w:proofErr w:type="spellStart"/>
      <w:r w:rsidRPr="00621335">
        <w:rPr>
          <w:rFonts w:ascii="Times New Roman" w:hAnsi="Times New Roman"/>
        </w:rPr>
        <w:t>telaffuz</w:t>
      </w:r>
      <w:proofErr w:type="spellEnd"/>
      <w:r w:rsidRPr="00621335">
        <w:rPr>
          <w:rFonts w:ascii="Times New Roman" w:hAnsi="Times New Roman"/>
        </w:rPr>
        <w:t xml:space="preserve"> </w:t>
      </w:r>
      <w:proofErr w:type="spellStart"/>
      <w:r w:rsidRPr="00621335">
        <w:rPr>
          <w:rFonts w:ascii="Times New Roman" w:hAnsi="Times New Roman"/>
        </w:rPr>
        <w:t>sistemleri</w:t>
      </w:r>
      <w:proofErr w:type="spellEnd"/>
      <w:r w:rsidRPr="00621335">
        <w:rPr>
          <w:rFonts w:ascii="Times New Roman" w:hAnsi="Times New Roman"/>
        </w:rPr>
        <w:t xml:space="preserve">, </w:t>
      </w:r>
      <w:proofErr w:type="spellStart"/>
      <w:r w:rsidRPr="00621335">
        <w:rPr>
          <w:rFonts w:ascii="Times New Roman" w:hAnsi="Times New Roman"/>
        </w:rPr>
        <w:t>akustik</w:t>
      </w:r>
      <w:proofErr w:type="spellEnd"/>
      <w:r w:rsidRPr="00621335">
        <w:rPr>
          <w:rFonts w:ascii="Times New Roman" w:hAnsi="Times New Roman"/>
        </w:rPr>
        <w:t xml:space="preserve"> </w:t>
      </w:r>
      <w:proofErr w:type="spellStart"/>
      <w:r w:rsidRPr="00621335">
        <w:rPr>
          <w:rFonts w:ascii="Times New Roman" w:hAnsi="Times New Roman"/>
        </w:rPr>
        <w:t>girdiyi</w:t>
      </w:r>
      <w:proofErr w:type="spellEnd"/>
      <w:r w:rsidRPr="00621335">
        <w:rPr>
          <w:rFonts w:ascii="Times New Roman" w:hAnsi="Times New Roman"/>
        </w:rPr>
        <w:t xml:space="preserve"> </w:t>
      </w:r>
      <w:proofErr w:type="spellStart"/>
      <w:r w:rsidRPr="00621335">
        <w:rPr>
          <w:rFonts w:ascii="Times New Roman" w:hAnsi="Times New Roman"/>
        </w:rPr>
        <w:t>kelime</w:t>
      </w:r>
      <w:proofErr w:type="spellEnd"/>
      <w:r w:rsidRPr="00621335">
        <w:rPr>
          <w:rFonts w:ascii="Times New Roman" w:hAnsi="Times New Roman"/>
        </w:rPr>
        <w:t xml:space="preserve"> </w:t>
      </w:r>
      <w:proofErr w:type="spellStart"/>
      <w:r w:rsidRPr="00621335">
        <w:rPr>
          <w:rFonts w:ascii="Times New Roman" w:hAnsi="Times New Roman"/>
        </w:rPr>
        <w:t>düzeyinde</w:t>
      </w:r>
      <w:proofErr w:type="spellEnd"/>
      <w:r w:rsidRPr="00621335">
        <w:rPr>
          <w:rFonts w:ascii="Times New Roman" w:hAnsi="Times New Roman"/>
        </w:rPr>
        <w:t xml:space="preserve"> </w:t>
      </w:r>
      <w:proofErr w:type="spellStart"/>
      <w:r w:rsidRPr="00621335">
        <w:rPr>
          <w:rFonts w:ascii="Times New Roman" w:hAnsi="Times New Roman"/>
        </w:rPr>
        <w:t>en</w:t>
      </w:r>
      <w:proofErr w:type="spellEnd"/>
      <w:r w:rsidRPr="00621335">
        <w:rPr>
          <w:rFonts w:ascii="Times New Roman" w:hAnsi="Times New Roman"/>
        </w:rPr>
        <w:t xml:space="preserve"> </w:t>
      </w:r>
      <w:proofErr w:type="spellStart"/>
      <w:r w:rsidRPr="00621335">
        <w:rPr>
          <w:rFonts w:ascii="Times New Roman" w:hAnsi="Times New Roman"/>
        </w:rPr>
        <w:t>yakın</w:t>
      </w:r>
      <w:proofErr w:type="spellEnd"/>
      <w:r w:rsidRPr="00621335">
        <w:rPr>
          <w:rFonts w:ascii="Times New Roman" w:hAnsi="Times New Roman"/>
        </w:rPr>
        <w:t xml:space="preserve"> </w:t>
      </w:r>
      <w:proofErr w:type="spellStart"/>
      <w:r w:rsidRPr="00621335">
        <w:rPr>
          <w:rFonts w:ascii="Times New Roman" w:hAnsi="Times New Roman"/>
        </w:rPr>
        <w:t>kanonik</w:t>
      </w:r>
      <w:proofErr w:type="spellEnd"/>
      <w:r w:rsidRPr="00621335">
        <w:rPr>
          <w:rFonts w:ascii="Times New Roman" w:hAnsi="Times New Roman"/>
        </w:rPr>
        <w:t xml:space="preserve"> (</w:t>
      </w:r>
      <w:proofErr w:type="spellStart"/>
      <w:r w:rsidRPr="00621335">
        <w:rPr>
          <w:rFonts w:ascii="Times New Roman" w:hAnsi="Times New Roman"/>
        </w:rPr>
        <w:t>standart</w:t>
      </w:r>
      <w:proofErr w:type="spellEnd"/>
      <w:r w:rsidRPr="00621335">
        <w:rPr>
          <w:rFonts w:ascii="Times New Roman" w:hAnsi="Times New Roman"/>
        </w:rPr>
        <w:t>/</w:t>
      </w:r>
      <w:proofErr w:type="spellStart"/>
      <w:r w:rsidRPr="00621335">
        <w:rPr>
          <w:rFonts w:ascii="Times New Roman" w:hAnsi="Times New Roman"/>
        </w:rPr>
        <w:t>doğru</w:t>
      </w:r>
      <w:proofErr w:type="spellEnd"/>
      <w:r w:rsidRPr="00621335">
        <w:rPr>
          <w:rFonts w:ascii="Times New Roman" w:hAnsi="Times New Roman"/>
        </w:rPr>
        <w:t xml:space="preserve">) </w:t>
      </w:r>
      <w:proofErr w:type="spellStart"/>
      <w:r w:rsidRPr="00621335">
        <w:rPr>
          <w:rFonts w:ascii="Times New Roman" w:hAnsi="Times New Roman"/>
        </w:rPr>
        <w:t>telaffuz</w:t>
      </w:r>
      <w:proofErr w:type="spellEnd"/>
      <w:r w:rsidRPr="00621335">
        <w:rPr>
          <w:rFonts w:ascii="Times New Roman" w:hAnsi="Times New Roman"/>
        </w:rPr>
        <w:t xml:space="preserve"> </w:t>
      </w:r>
      <w:proofErr w:type="spellStart"/>
      <w:r w:rsidRPr="00621335">
        <w:rPr>
          <w:rFonts w:ascii="Times New Roman" w:hAnsi="Times New Roman"/>
        </w:rPr>
        <w:t>dizilimine</w:t>
      </w:r>
      <w:proofErr w:type="spellEnd"/>
      <w:r w:rsidRPr="00621335">
        <w:rPr>
          <w:rFonts w:ascii="Times New Roman" w:hAnsi="Times New Roman"/>
        </w:rPr>
        <w:t xml:space="preserve"> </w:t>
      </w:r>
      <w:proofErr w:type="spellStart"/>
      <w:r w:rsidRPr="00621335">
        <w:rPr>
          <w:rFonts w:ascii="Times New Roman" w:hAnsi="Times New Roman"/>
        </w:rPr>
        <w:t>zorla</w:t>
      </w:r>
      <w:proofErr w:type="spellEnd"/>
      <w:r w:rsidRPr="00621335">
        <w:rPr>
          <w:rFonts w:ascii="Times New Roman" w:hAnsi="Times New Roman"/>
        </w:rPr>
        <w:t xml:space="preserve"> </w:t>
      </w:r>
      <w:proofErr w:type="spellStart"/>
      <w:r w:rsidRPr="00621335">
        <w:rPr>
          <w:rFonts w:ascii="Times New Roman" w:hAnsi="Times New Roman"/>
        </w:rPr>
        <w:t>eşleme</w:t>
      </w:r>
      <w:proofErr w:type="spellEnd"/>
      <w:r w:rsidRPr="00621335">
        <w:rPr>
          <w:rFonts w:ascii="Times New Roman" w:hAnsi="Times New Roman"/>
        </w:rPr>
        <w:t xml:space="preserve"> (forced alignment) </w:t>
      </w:r>
      <w:proofErr w:type="spellStart"/>
      <w:r w:rsidRPr="00621335">
        <w:rPr>
          <w:rFonts w:ascii="Times New Roman" w:hAnsi="Times New Roman"/>
        </w:rPr>
        <w:t>eğilimindedir</w:t>
      </w:r>
      <w:proofErr w:type="spellEnd"/>
      <w:r w:rsidRPr="00621335">
        <w:rPr>
          <w:rFonts w:ascii="Times New Roman" w:hAnsi="Times New Roman"/>
        </w:rPr>
        <w:t xml:space="preserve">. Bu durum, </w:t>
      </w:r>
      <w:proofErr w:type="spellStart"/>
      <w:r w:rsidRPr="00621335">
        <w:rPr>
          <w:rFonts w:ascii="Times New Roman" w:hAnsi="Times New Roman"/>
        </w:rPr>
        <w:t>örneğin</w:t>
      </w:r>
      <w:proofErr w:type="spellEnd"/>
      <w:r w:rsidRPr="00621335">
        <w:rPr>
          <w:rFonts w:ascii="Times New Roman" w:hAnsi="Times New Roman"/>
        </w:rPr>
        <w:t xml:space="preserve"> </w:t>
      </w:r>
      <w:proofErr w:type="spellStart"/>
      <w:r w:rsidRPr="00621335">
        <w:rPr>
          <w:rFonts w:ascii="Times New Roman" w:hAnsi="Times New Roman"/>
        </w:rPr>
        <w:t>bir</w:t>
      </w:r>
      <w:proofErr w:type="spellEnd"/>
      <w:r w:rsidRPr="00621335">
        <w:rPr>
          <w:rFonts w:ascii="Times New Roman" w:hAnsi="Times New Roman"/>
        </w:rPr>
        <w:t xml:space="preserve"> Türk </w:t>
      </w:r>
      <w:proofErr w:type="spellStart"/>
      <w:r w:rsidRPr="00621335">
        <w:rPr>
          <w:rFonts w:ascii="Times New Roman" w:hAnsi="Times New Roman"/>
        </w:rPr>
        <w:t>öğrencinin</w:t>
      </w:r>
      <w:proofErr w:type="spellEnd"/>
      <w:r w:rsidRPr="00621335">
        <w:rPr>
          <w:rFonts w:ascii="Times New Roman" w:hAnsi="Times New Roman"/>
        </w:rPr>
        <w:t xml:space="preserve"> "think" </w:t>
      </w:r>
      <w:proofErr w:type="spellStart"/>
      <w:r w:rsidRPr="00621335">
        <w:rPr>
          <w:rFonts w:ascii="Times New Roman" w:hAnsi="Times New Roman"/>
        </w:rPr>
        <w:t>kelimesini</w:t>
      </w:r>
      <w:proofErr w:type="spellEnd"/>
      <w:r w:rsidRPr="00621335">
        <w:rPr>
          <w:rFonts w:ascii="Times New Roman" w:hAnsi="Times New Roman"/>
        </w:rPr>
        <w:t xml:space="preserve"> /</w:t>
      </w:r>
      <w:proofErr w:type="spellStart"/>
      <w:r w:rsidRPr="00621335">
        <w:rPr>
          <w:rFonts w:ascii="Times New Roman" w:hAnsi="Times New Roman"/>
        </w:rPr>
        <w:t>θɪŋk</w:t>
      </w:r>
      <w:proofErr w:type="spellEnd"/>
      <w:r w:rsidRPr="00621335">
        <w:rPr>
          <w:rFonts w:ascii="Times New Roman" w:hAnsi="Times New Roman"/>
        </w:rPr>
        <w:t xml:space="preserve">/ </w:t>
      </w:r>
      <w:proofErr w:type="spellStart"/>
      <w:r w:rsidRPr="00621335">
        <w:rPr>
          <w:rFonts w:ascii="Times New Roman" w:hAnsi="Times New Roman"/>
        </w:rPr>
        <w:t>yerine</w:t>
      </w:r>
      <w:proofErr w:type="spellEnd"/>
      <w:r w:rsidRPr="00621335">
        <w:rPr>
          <w:rFonts w:ascii="Times New Roman" w:hAnsi="Times New Roman"/>
        </w:rPr>
        <w:t xml:space="preserve"> /</w:t>
      </w:r>
      <w:proofErr w:type="spellStart"/>
      <w:r w:rsidRPr="00621335">
        <w:rPr>
          <w:rFonts w:ascii="Times New Roman" w:hAnsi="Times New Roman"/>
        </w:rPr>
        <w:t>sɪŋk</w:t>
      </w:r>
      <w:proofErr w:type="spellEnd"/>
      <w:r w:rsidRPr="00621335">
        <w:rPr>
          <w:rFonts w:ascii="Times New Roman" w:hAnsi="Times New Roman"/>
        </w:rPr>
        <w:t xml:space="preserve">/ </w:t>
      </w:r>
      <w:proofErr w:type="spellStart"/>
      <w:r w:rsidRPr="00621335">
        <w:rPr>
          <w:rFonts w:ascii="Times New Roman" w:hAnsi="Times New Roman"/>
        </w:rPr>
        <w:t>olarak</w:t>
      </w:r>
      <w:proofErr w:type="spellEnd"/>
      <w:r w:rsidRPr="00621335">
        <w:rPr>
          <w:rFonts w:ascii="Times New Roman" w:hAnsi="Times New Roman"/>
        </w:rPr>
        <w:t xml:space="preserve"> </w:t>
      </w:r>
      <w:proofErr w:type="spellStart"/>
      <w:r w:rsidRPr="00621335">
        <w:rPr>
          <w:rFonts w:ascii="Times New Roman" w:hAnsi="Times New Roman"/>
        </w:rPr>
        <w:t>telaffuz</w:t>
      </w:r>
      <w:proofErr w:type="spellEnd"/>
      <w:r w:rsidRPr="00621335">
        <w:rPr>
          <w:rFonts w:ascii="Times New Roman" w:hAnsi="Times New Roman"/>
        </w:rPr>
        <w:t xml:space="preserve"> </w:t>
      </w:r>
      <w:proofErr w:type="spellStart"/>
      <w:r w:rsidRPr="00621335">
        <w:rPr>
          <w:rFonts w:ascii="Times New Roman" w:hAnsi="Times New Roman"/>
        </w:rPr>
        <w:t>etmesi</w:t>
      </w:r>
      <w:proofErr w:type="spellEnd"/>
      <w:r w:rsidRPr="00621335">
        <w:rPr>
          <w:rFonts w:ascii="Times New Roman" w:hAnsi="Times New Roman"/>
        </w:rPr>
        <w:t xml:space="preserve"> </w:t>
      </w:r>
      <w:proofErr w:type="spellStart"/>
      <w:r w:rsidRPr="00621335">
        <w:rPr>
          <w:rFonts w:ascii="Times New Roman" w:hAnsi="Times New Roman"/>
        </w:rPr>
        <w:t>durumunda</w:t>
      </w:r>
      <w:proofErr w:type="spellEnd"/>
      <w:r w:rsidRPr="00621335">
        <w:rPr>
          <w:rFonts w:ascii="Times New Roman" w:hAnsi="Times New Roman"/>
        </w:rPr>
        <w:t xml:space="preserve">, </w:t>
      </w:r>
      <w:proofErr w:type="spellStart"/>
      <w:r w:rsidRPr="00621335">
        <w:rPr>
          <w:rFonts w:ascii="Times New Roman" w:hAnsi="Times New Roman"/>
        </w:rPr>
        <w:t>sistemin</w:t>
      </w:r>
      <w:proofErr w:type="spellEnd"/>
      <w:r w:rsidRPr="00621335">
        <w:rPr>
          <w:rFonts w:ascii="Times New Roman" w:hAnsi="Times New Roman"/>
        </w:rPr>
        <w:t xml:space="preserve"> </w:t>
      </w:r>
      <w:proofErr w:type="spellStart"/>
      <w:r w:rsidRPr="00621335">
        <w:rPr>
          <w:rFonts w:ascii="Times New Roman" w:hAnsi="Times New Roman"/>
        </w:rPr>
        <w:t>kelime</w:t>
      </w:r>
      <w:proofErr w:type="spellEnd"/>
      <w:r w:rsidRPr="00621335">
        <w:rPr>
          <w:rFonts w:ascii="Times New Roman" w:hAnsi="Times New Roman"/>
        </w:rPr>
        <w:t xml:space="preserve"> </w:t>
      </w:r>
      <w:proofErr w:type="spellStart"/>
      <w:r w:rsidRPr="00621335">
        <w:rPr>
          <w:rFonts w:ascii="Times New Roman" w:hAnsi="Times New Roman"/>
        </w:rPr>
        <w:t>düzeyinde</w:t>
      </w:r>
      <w:proofErr w:type="spellEnd"/>
      <w:r w:rsidRPr="00621335">
        <w:rPr>
          <w:rFonts w:ascii="Times New Roman" w:hAnsi="Times New Roman"/>
        </w:rPr>
        <w:t xml:space="preserve"> </w:t>
      </w:r>
      <w:proofErr w:type="spellStart"/>
      <w:r w:rsidRPr="00621335">
        <w:rPr>
          <w:rFonts w:ascii="Times New Roman" w:hAnsi="Times New Roman"/>
        </w:rPr>
        <w:t>bu</w:t>
      </w:r>
      <w:proofErr w:type="spellEnd"/>
      <w:r w:rsidRPr="00621335">
        <w:rPr>
          <w:rFonts w:ascii="Times New Roman" w:hAnsi="Times New Roman"/>
        </w:rPr>
        <w:t xml:space="preserve"> </w:t>
      </w:r>
      <w:proofErr w:type="spellStart"/>
      <w:r w:rsidRPr="00621335">
        <w:rPr>
          <w:rFonts w:ascii="Times New Roman" w:hAnsi="Times New Roman"/>
        </w:rPr>
        <w:t>hatayı</w:t>
      </w:r>
      <w:proofErr w:type="spellEnd"/>
      <w:r w:rsidRPr="00621335">
        <w:rPr>
          <w:rFonts w:ascii="Times New Roman" w:hAnsi="Times New Roman"/>
        </w:rPr>
        <w:t xml:space="preserve"> </w:t>
      </w:r>
      <w:proofErr w:type="spellStart"/>
      <w:r w:rsidRPr="00621335">
        <w:rPr>
          <w:rFonts w:ascii="Times New Roman" w:hAnsi="Times New Roman"/>
        </w:rPr>
        <w:t>anlamlı</w:t>
      </w:r>
      <w:proofErr w:type="spellEnd"/>
      <w:r w:rsidRPr="00621335">
        <w:rPr>
          <w:rFonts w:ascii="Times New Roman" w:hAnsi="Times New Roman"/>
        </w:rPr>
        <w:t xml:space="preserve"> </w:t>
      </w:r>
      <w:proofErr w:type="spellStart"/>
      <w:r w:rsidRPr="00621335">
        <w:rPr>
          <w:rFonts w:ascii="Times New Roman" w:hAnsi="Times New Roman"/>
        </w:rPr>
        <w:t>kelimeye</w:t>
      </w:r>
      <w:proofErr w:type="spellEnd"/>
      <w:r w:rsidRPr="00621335">
        <w:rPr>
          <w:rFonts w:ascii="Times New Roman" w:hAnsi="Times New Roman"/>
        </w:rPr>
        <w:t xml:space="preserve"> </w:t>
      </w:r>
      <w:proofErr w:type="spellStart"/>
      <w:r w:rsidRPr="00621335">
        <w:rPr>
          <w:rFonts w:ascii="Times New Roman" w:hAnsi="Times New Roman"/>
        </w:rPr>
        <w:t>yuvarlayarak</w:t>
      </w:r>
      <w:proofErr w:type="spellEnd"/>
      <w:r w:rsidRPr="00621335">
        <w:rPr>
          <w:rFonts w:ascii="Times New Roman" w:hAnsi="Times New Roman"/>
        </w:rPr>
        <w:t xml:space="preserve"> </w:t>
      </w:r>
      <w:proofErr w:type="spellStart"/>
      <w:r w:rsidRPr="00621335">
        <w:rPr>
          <w:rFonts w:ascii="Times New Roman" w:hAnsi="Times New Roman"/>
        </w:rPr>
        <w:t>kabul</w:t>
      </w:r>
      <w:proofErr w:type="spellEnd"/>
      <w:r w:rsidRPr="00621335">
        <w:rPr>
          <w:rFonts w:ascii="Times New Roman" w:hAnsi="Times New Roman"/>
        </w:rPr>
        <w:t xml:space="preserve"> </w:t>
      </w:r>
      <w:proofErr w:type="spellStart"/>
      <w:r w:rsidRPr="00621335">
        <w:rPr>
          <w:rFonts w:ascii="Times New Roman" w:hAnsi="Times New Roman"/>
        </w:rPr>
        <w:t>etmesine</w:t>
      </w:r>
      <w:proofErr w:type="spellEnd"/>
      <w:r w:rsidRPr="00621335">
        <w:rPr>
          <w:rFonts w:ascii="Times New Roman" w:hAnsi="Times New Roman"/>
        </w:rPr>
        <w:t xml:space="preserve"> (false acceptance) </w:t>
      </w:r>
      <w:proofErr w:type="spellStart"/>
      <w:r w:rsidRPr="00621335">
        <w:rPr>
          <w:rFonts w:ascii="Times New Roman" w:hAnsi="Times New Roman"/>
        </w:rPr>
        <w:t>yol</w:t>
      </w:r>
      <w:proofErr w:type="spellEnd"/>
      <w:r w:rsidRPr="00621335">
        <w:rPr>
          <w:rFonts w:ascii="Times New Roman" w:hAnsi="Times New Roman"/>
        </w:rPr>
        <w:t xml:space="preserve"> </w:t>
      </w:r>
      <w:proofErr w:type="spellStart"/>
      <w:r w:rsidRPr="00621335">
        <w:rPr>
          <w:rFonts w:ascii="Times New Roman" w:hAnsi="Times New Roman"/>
        </w:rPr>
        <w:t>açmaktadır</w:t>
      </w:r>
      <w:proofErr w:type="spellEnd"/>
      <w:r w:rsidRPr="00621335">
        <w:rPr>
          <w:rFonts w:ascii="Times New Roman" w:hAnsi="Times New Roman"/>
        </w:rPr>
        <w:t xml:space="preserve">. </w:t>
      </w:r>
      <w:proofErr w:type="spellStart"/>
      <w:r w:rsidRPr="00621335">
        <w:rPr>
          <w:rFonts w:ascii="Times New Roman" w:hAnsi="Times New Roman"/>
        </w:rPr>
        <w:t>DailyWords’ün</w:t>
      </w:r>
      <w:proofErr w:type="spellEnd"/>
      <w:r w:rsidRPr="00621335">
        <w:rPr>
          <w:rFonts w:ascii="Times New Roman" w:hAnsi="Times New Roman"/>
        </w:rPr>
        <w:t xml:space="preserve"> </w:t>
      </w:r>
      <w:proofErr w:type="spellStart"/>
      <w:r w:rsidRPr="00621335">
        <w:rPr>
          <w:rFonts w:ascii="Times New Roman" w:hAnsi="Times New Roman"/>
        </w:rPr>
        <w:t>kullandığı</w:t>
      </w:r>
      <w:proofErr w:type="spellEnd"/>
      <w:r w:rsidRPr="00621335">
        <w:rPr>
          <w:rFonts w:ascii="Times New Roman" w:hAnsi="Times New Roman"/>
        </w:rPr>
        <w:t xml:space="preserve"> Wav2Vec2 XLS-R CTC </w:t>
      </w:r>
      <w:proofErr w:type="spellStart"/>
      <w:r w:rsidRPr="00621335">
        <w:rPr>
          <w:rFonts w:ascii="Times New Roman" w:hAnsi="Times New Roman"/>
        </w:rPr>
        <w:t>modeli</w:t>
      </w:r>
      <w:proofErr w:type="spellEnd"/>
      <w:r w:rsidRPr="00621335">
        <w:rPr>
          <w:rFonts w:ascii="Times New Roman" w:hAnsi="Times New Roman"/>
        </w:rPr>
        <w:t xml:space="preserve"> </w:t>
      </w:r>
      <w:proofErr w:type="spellStart"/>
      <w:r w:rsidRPr="00621335">
        <w:rPr>
          <w:rFonts w:ascii="Times New Roman" w:hAnsi="Times New Roman"/>
        </w:rPr>
        <w:t>ise</w:t>
      </w:r>
      <w:proofErr w:type="spellEnd"/>
      <w:r w:rsidRPr="00621335">
        <w:rPr>
          <w:rFonts w:ascii="Times New Roman" w:hAnsi="Times New Roman"/>
        </w:rPr>
        <w:t xml:space="preserve"> </w:t>
      </w:r>
      <w:proofErr w:type="spellStart"/>
      <w:r w:rsidRPr="00621335">
        <w:rPr>
          <w:rFonts w:ascii="Times New Roman" w:hAnsi="Times New Roman"/>
        </w:rPr>
        <w:t>serbest</w:t>
      </w:r>
      <w:proofErr w:type="spellEnd"/>
      <w:r w:rsidRPr="00621335">
        <w:rPr>
          <w:rFonts w:ascii="Times New Roman" w:hAnsi="Times New Roman"/>
        </w:rPr>
        <w:t xml:space="preserve"> </w:t>
      </w:r>
      <w:proofErr w:type="spellStart"/>
      <w:r w:rsidRPr="00621335">
        <w:rPr>
          <w:rFonts w:ascii="Times New Roman" w:hAnsi="Times New Roman"/>
        </w:rPr>
        <w:t>fonetik</w:t>
      </w:r>
      <w:proofErr w:type="spellEnd"/>
      <w:r w:rsidRPr="00621335">
        <w:rPr>
          <w:rFonts w:ascii="Times New Roman" w:hAnsi="Times New Roman"/>
        </w:rPr>
        <w:t xml:space="preserve"> </w:t>
      </w:r>
      <w:proofErr w:type="spellStart"/>
      <w:r w:rsidRPr="00621335">
        <w:rPr>
          <w:rFonts w:ascii="Times New Roman" w:hAnsi="Times New Roman"/>
        </w:rPr>
        <w:t>tanıma</w:t>
      </w:r>
      <w:proofErr w:type="spellEnd"/>
      <w:r w:rsidRPr="00621335">
        <w:rPr>
          <w:rFonts w:ascii="Times New Roman" w:hAnsi="Times New Roman"/>
        </w:rPr>
        <w:t xml:space="preserve"> </w:t>
      </w:r>
      <w:proofErr w:type="spellStart"/>
      <w:r w:rsidRPr="00621335">
        <w:rPr>
          <w:rFonts w:ascii="Times New Roman" w:hAnsi="Times New Roman"/>
        </w:rPr>
        <w:t>yaparak</w:t>
      </w:r>
      <w:proofErr w:type="spellEnd"/>
      <w:r w:rsidRPr="00621335">
        <w:rPr>
          <w:rFonts w:ascii="Times New Roman" w:hAnsi="Times New Roman"/>
        </w:rPr>
        <w:t xml:space="preserve"> </w:t>
      </w:r>
      <w:proofErr w:type="spellStart"/>
      <w:r w:rsidRPr="00621335">
        <w:rPr>
          <w:rFonts w:ascii="Times New Roman" w:hAnsi="Times New Roman"/>
        </w:rPr>
        <w:t>ağızdan</w:t>
      </w:r>
      <w:proofErr w:type="spellEnd"/>
      <w:r w:rsidRPr="00621335">
        <w:rPr>
          <w:rFonts w:ascii="Times New Roman" w:hAnsi="Times New Roman"/>
        </w:rPr>
        <w:t xml:space="preserve"> </w:t>
      </w:r>
      <w:proofErr w:type="spellStart"/>
      <w:r w:rsidRPr="00621335">
        <w:rPr>
          <w:rFonts w:ascii="Times New Roman" w:hAnsi="Times New Roman"/>
        </w:rPr>
        <w:t>çıkan</w:t>
      </w:r>
      <w:proofErr w:type="spellEnd"/>
      <w:r w:rsidRPr="00621335">
        <w:rPr>
          <w:rFonts w:ascii="Times New Roman" w:hAnsi="Times New Roman"/>
        </w:rPr>
        <w:t xml:space="preserve"> ham </w:t>
      </w:r>
      <w:proofErr w:type="spellStart"/>
      <w:r w:rsidRPr="00621335">
        <w:rPr>
          <w:rFonts w:ascii="Times New Roman" w:hAnsi="Times New Roman"/>
        </w:rPr>
        <w:t>sesleri</w:t>
      </w:r>
      <w:proofErr w:type="spellEnd"/>
      <w:r w:rsidRPr="00621335">
        <w:rPr>
          <w:rFonts w:ascii="Times New Roman" w:hAnsi="Times New Roman"/>
        </w:rPr>
        <w:t xml:space="preserve"> </w:t>
      </w:r>
      <w:proofErr w:type="spellStart"/>
      <w:r w:rsidRPr="00621335">
        <w:rPr>
          <w:rFonts w:ascii="Times New Roman" w:hAnsi="Times New Roman"/>
        </w:rPr>
        <w:t>doğrudan</w:t>
      </w:r>
      <w:proofErr w:type="spellEnd"/>
      <w:r w:rsidRPr="00621335">
        <w:rPr>
          <w:rFonts w:ascii="Times New Roman" w:hAnsi="Times New Roman"/>
        </w:rPr>
        <w:t xml:space="preserve"> IPA </w:t>
      </w:r>
      <w:proofErr w:type="spellStart"/>
      <w:r w:rsidRPr="00621335">
        <w:rPr>
          <w:rFonts w:ascii="Times New Roman" w:hAnsi="Times New Roman"/>
        </w:rPr>
        <w:t>sembollerine</w:t>
      </w:r>
      <w:proofErr w:type="spellEnd"/>
      <w:r w:rsidRPr="00621335">
        <w:rPr>
          <w:rFonts w:ascii="Times New Roman" w:hAnsi="Times New Roman"/>
        </w:rPr>
        <w:t xml:space="preserve"> </w:t>
      </w:r>
      <w:proofErr w:type="spellStart"/>
      <w:r w:rsidRPr="00621335">
        <w:rPr>
          <w:rFonts w:ascii="Times New Roman" w:hAnsi="Times New Roman"/>
        </w:rPr>
        <w:t>dönüştürmekte</w:t>
      </w:r>
      <w:proofErr w:type="spellEnd"/>
      <w:r w:rsidRPr="00621335">
        <w:rPr>
          <w:rFonts w:ascii="Times New Roman" w:hAnsi="Times New Roman"/>
        </w:rPr>
        <w:t xml:space="preserve"> </w:t>
      </w:r>
      <w:proofErr w:type="spellStart"/>
      <w:r w:rsidRPr="00621335">
        <w:rPr>
          <w:rFonts w:ascii="Times New Roman" w:hAnsi="Times New Roman"/>
        </w:rPr>
        <w:t>ve</w:t>
      </w:r>
      <w:proofErr w:type="spellEnd"/>
      <w:r w:rsidRPr="00621335">
        <w:rPr>
          <w:rFonts w:ascii="Times New Roman" w:hAnsi="Times New Roman"/>
        </w:rPr>
        <w:t xml:space="preserve"> </w:t>
      </w:r>
      <w:proofErr w:type="spellStart"/>
      <w:r w:rsidRPr="00621335">
        <w:rPr>
          <w:rFonts w:ascii="Times New Roman" w:hAnsi="Times New Roman"/>
        </w:rPr>
        <w:t>ardından</w:t>
      </w:r>
      <w:proofErr w:type="spellEnd"/>
      <w:r w:rsidRPr="00621335">
        <w:rPr>
          <w:rFonts w:ascii="Times New Roman" w:hAnsi="Times New Roman"/>
        </w:rPr>
        <w:t xml:space="preserve"> </w:t>
      </w:r>
      <w:proofErr w:type="spellStart"/>
      <w:r w:rsidRPr="00621335">
        <w:rPr>
          <w:rFonts w:ascii="Times New Roman" w:hAnsi="Times New Roman"/>
        </w:rPr>
        <w:t>hedef</w:t>
      </w:r>
      <w:proofErr w:type="spellEnd"/>
      <w:r w:rsidRPr="00621335">
        <w:rPr>
          <w:rFonts w:ascii="Times New Roman" w:hAnsi="Times New Roman"/>
        </w:rPr>
        <w:t xml:space="preserve"> IPA </w:t>
      </w:r>
      <w:proofErr w:type="spellStart"/>
      <w:r w:rsidRPr="00621335">
        <w:rPr>
          <w:rFonts w:ascii="Times New Roman" w:hAnsi="Times New Roman"/>
        </w:rPr>
        <w:t>ile</w:t>
      </w:r>
      <w:proofErr w:type="spellEnd"/>
      <w:r w:rsidRPr="00621335">
        <w:rPr>
          <w:rFonts w:ascii="Times New Roman" w:hAnsi="Times New Roman"/>
        </w:rPr>
        <w:t xml:space="preserve"> </w:t>
      </w:r>
      <w:proofErr w:type="spellStart"/>
      <w:r w:rsidRPr="00621335">
        <w:rPr>
          <w:rFonts w:ascii="Times New Roman" w:hAnsi="Times New Roman"/>
        </w:rPr>
        <w:t>hizalamaktadır</w:t>
      </w:r>
      <w:proofErr w:type="spellEnd"/>
      <w:r w:rsidRPr="00621335">
        <w:rPr>
          <w:rFonts w:ascii="Times New Roman" w:hAnsi="Times New Roman"/>
        </w:rPr>
        <w:t xml:space="preserve">. Bu </w:t>
      </w:r>
      <w:proofErr w:type="spellStart"/>
      <w:r w:rsidRPr="00621335">
        <w:rPr>
          <w:rFonts w:ascii="Times New Roman" w:hAnsi="Times New Roman"/>
        </w:rPr>
        <w:t>serbest</w:t>
      </w:r>
      <w:proofErr w:type="spellEnd"/>
      <w:r w:rsidRPr="00621335">
        <w:rPr>
          <w:rFonts w:ascii="Times New Roman" w:hAnsi="Times New Roman"/>
        </w:rPr>
        <w:t xml:space="preserve"> </w:t>
      </w:r>
      <w:proofErr w:type="spellStart"/>
      <w:r w:rsidRPr="00621335">
        <w:rPr>
          <w:rFonts w:ascii="Times New Roman" w:hAnsi="Times New Roman"/>
        </w:rPr>
        <w:t>fonetik</w:t>
      </w:r>
      <w:proofErr w:type="spellEnd"/>
      <w:r w:rsidRPr="00621335">
        <w:rPr>
          <w:rFonts w:ascii="Times New Roman" w:hAnsi="Times New Roman"/>
        </w:rPr>
        <w:t xml:space="preserve"> </w:t>
      </w:r>
      <w:proofErr w:type="spellStart"/>
      <w:r w:rsidRPr="00621335">
        <w:rPr>
          <w:rFonts w:ascii="Times New Roman" w:hAnsi="Times New Roman"/>
        </w:rPr>
        <w:t>çıkarım</w:t>
      </w:r>
      <w:proofErr w:type="spellEnd"/>
      <w:r w:rsidRPr="00621335">
        <w:rPr>
          <w:rFonts w:ascii="Times New Roman" w:hAnsi="Times New Roman"/>
        </w:rPr>
        <w:t xml:space="preserve">, </w:t>
      </w:r>
      <w:proofErr w:type="spellStart"/>
      <w:r w:rsidRPr="00621335">
        <w:rPr>
          <w:rFonts w:ascii="Times New Roman" w:hAnsi="Times New Roman"/>
        </w:rPr>
        <w:t>noktasal</w:t>
      </w:r>
      <w:proofErr w:type="spellEnd"/>
      <w:r w:rsidRPr="00621335">
        <w:rPr>
          <w:rFonts w:ascii="Times New Roman" w:hAnsi="Times New Roman"/>
        </w:rPr>
        <w:t xml:space="preserve"> </w:t>
      </w:r>
      <w:proofErr w:type="spellStart"/>
      <w:r w:rsidRPr="00621335">
        <w:rPr>
          <w:rFonts w:ascii="Times New Roman" w:hAnsi="Times New Roman"/>
        </w:rPr>
        <w:t>hataların</w:t>
      </w:r>
      <w:proofErr w:type="spellEnd"/>
      <w:r w:rsidRPr="00621335">
        <w:rPr>
          <w:rFonts w:ascii="Times New Roman" w:hAnsi="Times New Roman"/>
        </w:rPr>
        <w:t xml:space="preserve"> </w:t>
      </w:r>
      <w:proofErr w:type="spellStart"/>
      <w:r w:rsidRPr="00621335">
        <w:rPr>
          <w:rFonts w:ascii="Times New Roman" w:hAnsi="Times New Roman"/>
        </w:rPr>
        <w:t>tespit</w:t>
      </w:r>
      <w:proofErr w:type="spellEnd"/>
      <w:r w:rsidRPr="00621335">
        <w:rPr>
          <w:rFonts w:ascii="Times New Roman" w:hAnsi="Times New Roman"/>
        </w:rPr>
        <w:t xml:space="preserve"> </w:t>
      </w:r>
      <w:proofErr w:type="spellStart"/>
      <w:r w:rsidRPr="00621335">
        <w:rPr>
          <w:rFonts w:ascii="Times New Roman" w:hAnsi="Times New Roman"/>
        </w:rPr>
        <w:t>edilmesini</w:t>
      </w:r>
      <w:proofErr w:type="spellEnd"/>
      <w:r w:rsidRPr="00621335">
        <w:rPr>
          <w:rFonts w:ascii="Times New Roman" w:hAnsi="Times New Roman"/>
        </w:rPr>
        <w:t xml:space="preserve"> </w:t>
      </w:r>
      <w:proofErr w:type="spellStart"/>
      <w:r w:rsidRPr="00621335">
        <w:rPr>
          <w:rFonts w:ascii="Times New Roman" w:hAnsi="Times New Roman"/>
        </w:rPr>
        <w:t>mümkün</w:t>
      </w:r>
      <w:proofErr w:type="spellEnd"/>
      <w:r w:rsidRPr="00621335">
        <w:rPr>
          <w:rFonts w:ascii="Times New Roman" w:hAnsi="Times New Roman"/>
        </w:rPr>
        <w:t xml:space="preserve"> </w:t>
      </w:r>
      <w:proofErr w:type="spellStart"/>
      <w:r w:rsidRPr="00621335">
        <w:rPr>
          <w:rFonts w:ascii="Times New Roman" w:hAnsi="Times New Roman"/>
        </w:rPr>
        <w:t>kılmaktadır</w:t>
      </w:r>
      <w:proofErr w:type="spellEnd"/>
      <w:r w:rsidRPr="00621335">
        <w:rPr>
          <w:rFonts w:ascii="Times New Roman" w:hAnsi="Times New Roman"/>
        </w:rPr>
        <w:t xml:space="preserve">. </w:t>
      </w:r>
      <w:proofErr w:type="spellStart"/>
      <w:r w:rsidRPr="00621335">
        <w:rPr>
          <w:rFonts w:ascii="Times New Roman" w:hAnsi="Times New Roman"/>
        </w:rPr>
        <w:t>Öte</w:t>
      </w:r>
      <w:proofErr w:type="spellEnd"/>
      <w:r w:rsidRPr="00621335">
        <w:rPr>
          <w:rFonts w:ascii="Times New Roman" w:hAnsi="Times New Roman"/>
        </w:rPr>
        <w:t xml:space="preserve"> </w:t>
      </w:r>
      <w:proofErr w:type="spellStart"/>
      <w:r w:rsidRPr="00621335">
        <w:rPr>
          <w:rFonts w:ascii="Times New Roman" w:hAnsi="Times New Roman"/>
        </w:rPr>
        <w:t>yandan</w:t>
      </w:r>
      <w:proofErr w:type="spellEnd"/>
      <w:r w:rsidRPr="00621335">
        <w:rPr>
          <w:rFonts w:ascii="Times New Roman" w:hAnsi="Times New Roman"/>
        </w:rPr>
        <w:t xml:space="preserve">, </w:t>
      </w:r>
      <w:proofErr w:type="spellStart"/>
      <w:r w:rsidRPr="00621335">
        <w:rPr>
          <w:rFonts w:ascii="Times New Roman" w:hAnsi="Times New Roman"/>
        </w:rPr>
        <w:t>kural</w:t>
      </w:r>
      <w:proofErr w:type="spellEnd"/>
      <w:r w:rsidRPr="00621335">
        <w:rPr>
          <w:rFonts w:ascii="Times New Roman" w:hAnsi="Times New Roman"/>
        </w:rPr>
        <w:t xml:space="preserve"> </w:t>
      </w:r>
      <w:proofErr w:type="spellStart"/>
      <w:r w:rsidRPr="00621335">
        <w:rPr>
          <w:rFonts w:ascii="Times New Roman" w:hAnsi="Times New Roman"/>
        </w:rPr>
        <w:t>motorunda</w:t>
      </w:r>
      <w:proofErr w:type="spellEnd"/>
      <w:r w:rsidRPr="00621335">
        <w:rPr>
          <w:rFonts w:ascii="Times New Roman" w:hAnsi="Times New Roman"/>
        </w:rPr>
        <w:t xml:space="preserve"> </w:t>
      </w:r>
      <w:proofErr w:type="spellStart"/>
      <w:r w:rsidRPr="00621335">
        <w:rPr>
          <w:rFonts w:ascii="Times New Roman" w:hAnsi="Times New Roman"/>
        </w:rPr>
        <w:t>kullanılan</w:t>
      </w:r>
      <w:proofErr w:type="spellEnd"/>
      <w:r w:rsidRPr="00621335">
        <w:rPr>
          <w:rFonts w:ascii="Times New Roman" w:hAnsi="Times New Roman"/>
        </w:rPr>
        <w:t xml:space="preserve"> </w:t>
      </w:r>
      <w:proofErr w:type="spellStart"/>
      <w:r w:rsidRPr="00621335">
        <w:rPr>
          <w:rFonts w:ascii="Times New Roman" w:hAnsi="Times New Roman"/>
        </w:rPr>
        <w:t>deterministik</w:t>
      </w:r>
      <w:proofErr w:type="spellEnd"/>
      <w:r w:rsidRPr="00621335">
        <w:rPr>
          <w:rFonts w:ascii="Times New Roman" w:hAnsi="Times New Roman"/>
        </w:rPr>
        <w:t xml:space="preserve"> </w:t>
      </w:r>
      <w:proofErr w:type="spellStart"/>
      <w:r w:rsidRPr="00621335">
        <w:rPr>
          <w:rFonts w:ascii="Times New Roman" w:hAnsi="Times New Roman"/>
        </w:rPr>
        <w:t>ve</w:t>
      </w:r>
      <w:proofErr w:type="spellEnd"/>
      <w:r w:rsidRPr="00621335">
        <w:rPr>
          <w:rFonts w:ascii="Times New Roman" w:hAnsi="Times New Roman"/>
        </w:rPr>
        <w:t xml:space="preserve"> </w:t>
      </w:r>
      <w:proofErr w:type="spellStart"/>
      <w:r w:rsidRPr="00621335">
        <w:rPr>
          <w:rFonts w:ascii="Times New Roman" w:hAnsi="Times New Roman"/>
        </w:rPr>
        <w:t>statik</w:t>
      </w:r>
      <w:proofErr w:type="spellEnd"/>
      <w:r w:rsidRPr="00621335">
        <w:rPr>
          <w:rFonts w:ascii="Times New Roman" w:hAnsi="Times New Roman"/>
        </w:rPr>
        <w:t xml:space="preserve"> JSON </w:t>
      </w:r>
      <w:proofErr w:type="spellStart"/>
      <w:r w:rsidRPr="00621335">
        <w:rPr>
          <w:rFonts w:ascii="Times New Roman" w:hAnsi="Times New Roman"/>
        </w:rPr>
        <w:t>tabanlı</w:t>
      </w:r>
      <w:proofErr w:type="spellEnd"/>
      <w:r w:rsidRPr="00621335">
        <w:rPr>
          <w:rFonts w:ascii="Times New Roman" w:hAnsi="Times New Roman"/>
        </w:rPr>
        <w:t xml:space="preserve"> </w:t>
      </w:r>
      <w:proofErr w:type="spellStart"/>
      <w:r w:rsidRPr="00621335">
        <w:rPr>
          <w:rFonts w:ascii="Times New Roman" w:hAnsi="Times New Roman"/>
        </w:rPr>
        <w:t>kural</w:t>
      </w:r>
      <w:proofErr w:type="spellEnd"/>
      <w:r w:rsidRPr="00621335">
        <w:rPr>
          <w:rFonts w:ascii="Times New Roman" w:hAnsi="Times New Roman"/>
        </w:rPr>
        <w:t xml:space="preserve"> </w:t>
      </w:r>
      <w:proofErr w:type="spellStart"/>
      <w:r w:rsidRPr="00621335">
        <w:rPr>
          <w:rFonts w:ascii="Times New Roman" w:hAnsi="Times New Roman"/>
        </w:rPr>
        <w:t>sözlüğü</w:t>
      </w:r>
      <w:proofErr w:type="spellEnd"/>
      <w:r w:rsidRPr="00621335">
        <w:rPr>
          <w:rFonts w:ascii="Times New Roman" w:hAnsi="Times New Roman"/>
        </w:rPr>
        <w:t xml:space="preserve">, </w:t>
      </w:r>
      <w:proofErr w:type="spellStart"/>
      <w:r w:rsidRPr="00621335">
        <w:rPr>
          <w:rFonts w:ascii="Times New Roman" w:hAnsi="Times New Roman"/>
        </w:rPr>
        <w:t>yalnızca</w:t>
      </w:r>
      <w:proofErr w:type="spellEnd"/>
      <w:r w:rsidRPr="00621335">
        <w:rPr>
          <w:rFonts w:ascii="Times New Roman" w:hAnsi="Times New Roman"/>
        </w:rPr>
        <w:t xml:space="preserve"> </w:t>
      </w:r>
      <w:proofErr w:type="spellStart"/>
      <w:r w:rsidRPr="00621335">
        <w:rPr>
          <w:rFonts w:ascii="Times New Roman" w:hAnsi="Times New Roman"/>
        </w:rPr>
        <w:t>önceden</w:t>
      </w:r>
      <w:proofErr w:type="spellEnd"/>
      <w:r w:rsidRPr="00621335">
        <w:rPr>
          <w:rFonts w:ascii="Times New Roman" w:hAnsi="Times New Roman"/>
        </w:rPr>
        <w:t xml:space="preserve"> </w:t>
      </w:r>
      <w:proofErr w:type="spellStart"/>
      <w:r w:rsidRPr="00621335">
        <w:rPr>
          <w:rFonts w:ascii="Times New Roman" w:hAnsi="Times New Roman"/>
        </w:rPr>
        <w:t>tanımlanmış</w:t>
      </w:r>
      <w:proofErr w:type="spellEnd"/>
      <w:r w:rsidRPr="00621335">
        <w:rPr>
          <w:rFonts w:ascii="Times New Roman" w:hAnsi="Times New Roman"/>
        </w:rPr>
        <w:t xml:space="preserve"> </w:t>
      </w:r>
      <w:proofErr w:type="spellStart"/>
      <w:r w:rsidRPr="00621335">
        <w:rPr>
          <w:rFonts w:ascii="Times New Roman" w:hAnsi="Times New Roman"/>
        </w:rPr>
        <w:t>hataları</w:t>
      </w:r>
      <w:proofErr w:type="spellEnd"/>
      <w:r w:rsidRPr="00621335">
        <w:rPr>
          <w:rFonts w:ascii="Times New Roman" w:hAnsi="Times New Roman"/>
        </w:rPr>
        <w:t xml:space="preserve"> </w:t>
      </w:r>
      <w:proofErr w:type="spellStart"/>
      <w:r w:rsidRPr="00621335">
        <w:rPr>
          <w:rFonts w:ascii="Times New Roman" w:hAnsi="Times New Roman"/>
        </w:rPr>
        <w:t>teşhis</w:t>
      </w:r>
      <w:proofErr w:type="spellEnd"/>
      <w:r w:rsidRPr="00621335">
        <w:rPr>
          <w:rFonts w:ascii="Times New Roman" w:hAnsi="Times New Roman"/>
        </w:rPr>
        <w:t xml:space="preserve"> </w:t>
      </w:r>
      <w:proofErr w:type="spellStart"/>
      <w:r w:rsidRPr="00621335">
        <w:rPr>
          <w:rFonts w:ascii="Times New Roman" w:hAnsi="Times New Roman"/>
        </w:rPr>
        <w:t>edebilmekte</w:t>
      </w:r>
      <w:proofErr w:type="spellEnd"/>
      <w:r w:rsidRPr="00621335">
        <w:rPr>
          <w:rFonts w:ascii="Times New Roman" w:hAnsi="Times New Roman"/>
        </w:rPr>
        <w:t xml:space="preserve">; </w:t>
      </w:r>
      <w:proofErr w:type="spellStart"/>
      <w:r w:rsidRPr="00621335">
        <w:rPr>
          <w:rFonts w:ascii="Times New Roman" w:hAnsi="Times New Roman"/>
        </w:rPr>
        <w:t>kural</w:t>
      </w:r>
      <w:proofErr w:type="spellEnd"/>
      <w:r w:rsidRPr="00621335">
        <w:rPr>
          <w:rFonts w:ascii="Times New Roman" w:hAnsi="Times New Roman"/>
        </w:rPr>
        <w:t xml:space="preserve"> </w:t>
      </w:r>
      <w:proofErr w:type="spellStart"/>
      <w:r w:rsidRPr="00621335">
        <w:rPr>
          <w:rFonts w:ascii="Times New Roman" w:hAnsi="Times New Roman"/>
        </w:rPr>
        <w:t>tabanı</w:t>
      </w:r>
      <w:proofErr w:type="spellEnd"/>
      <w:r w:rsidRPr="00621335">
        <w:rPr>
          <w:rFonts w:ascii="Times New Roman" w:hAnsi="Times New Roman"/>
        </w:rPr>
        <w:t xml:space="preserve"> </w:t>
      </w:r>
      <w:proofErr w:type="spellStart"/>
      <w:r w:rsidRPr="00621335">
        <w:rPr>
          <w:rFonts w:ascii="Times New Roman" w:hAnsi="Times New Roman"/>
        </w:rPr>
        <w:t>dışındaki</w:t>
      </w:r>
      <w:proofErr w:type="spellEnd"/>
      <w:r w:rsidRPr="00621335">
        <w:rPr>
          <w:rFonts w:ascii="Times New Roman" w:hAnsi="Times New Roman"/>
        </w:rPr>
        <w:t xml:space="preserve"> </w:t>
      </w:r>
      <w:proofErr w:type="spellStart"/>
      <w:r w:rsidRPr="00621335">
        <w:rPr>
          <w:rFonts w:ascii="Times New Roman" w:hAnsi="Times New Roman"/>
        </w:rPr>
        <w:t>bireysel</w:t>
      </w:r>
      <w:proofErr w:type="spellEnd"/>
      <w:r w:rsidRPr="00621335">
        <w:rPr>
          <w:rFonts w:ascii="Times New Roman" w:hAnsi="Times New Roman"/>
        </w:rPr>
        <w:t xml:space="preserve"> </w:t>
      </w:r>
      <w:proofErr w:type="spellStart"/>
      <w:r w:rsidRPr="00621335">
        <w:rPr>
          <w:rFonts w:ascii="Times New Roman" w:hAnsi="Times New Roman"/>
        </w:rPr>
        <w:t>veya</w:t>
      </w:r>
      <w:proofErr w:type="spellEnd"/>
      <w:r w:rsidRPr="00621335">
        <w:rPr>
          <w:rFonts w:ascii="Times New Roman" w:hAnsi="Times New Roman"/>
        </w:rPr>
        <w:t xml:space="preserve"> </w:t>
      </w:r>
      <w:proofErr w:type="spellStart"/>
      <w:r w:rsidRPr="00621335">
        <w:rPr>
          <w:rFonts w:ascii="Times New Roman" w:hAnsi="Times New Roman"/>
        </w:rPr>
        <w:t>diyalektik</w:t>
      </w:r>
      <w:proofErr w:type="spellEnd"/>
      <w:r w:rsidRPr="00621335">
        <w:rPr>
          <w:rFonts w:ascii="Times New Roman" w:hAnsi="Times New Roman"/>
        </w:rPr>
        <w:t xml:space="preserve"> </w:t>
      </w:r>
      <w:proofErr w:type="spellStart"/>
      <w:r w:rsidRPr="00621335">
        <w:rPr>
          <w:rFonts w:ascii="Times New Roman" w:hAnsi="Times New Roman"/>
        </w:rPr>
        <w:t>artikülasyon</w:t>
      </w:r>
      <w:proofErr w:type="spellEnd"/>
      <w:r w:rsidRPr="00621335">
        <w:rPr>
          <w:rFonts w:ascii="Times New Roman" w:hAnsi="Times New Roman"/>
        </w:rPr>
        <w:t xml:space="preserve"> </w:t>
      </w:r>
      <w:proofErr w:type="spellStart"/>
      <w:r w:rsidRPr="00621335">
        <w:rPr>
          <w:rFonts w:ascii="Times New Roman" w:hAnsi="Times New Roman"/>
        </w:rPr>
        <w:t>sapmalarını</w:t>
      </w:r>
      <w:proofErr w:type="spellEnd"/>
      <w:r w:rsidRPr="00621335">
        <w:rPr>
          <w:rFonts w:ascii="Times New Roman" w:hAnsi="Times New Roman"/>
        </w:rPr>
        <w:t xml:space="preserve"> </w:t>
      </w:r>
      <w:proofErr w:type="spellStart"/>
      <w:r w:rsidRPr="00621335">
        <w:rPr>
          <w:rFonts w:ascii="Times New Roman" w:hAnsi="Times New Roman"/>
        </w:rPr>
        <w:t>algılayamamaktadır</w:t>
      </w:r>
      <w:proofErr w:type="spellEnd"/>
      <w:r w:rsidRPr="00621335">
        <w:rPr>
          <w:rFonts w:ascii="Times New Roman" w:hAnsi="Times New Roman"/>
        </w:rPr>
        <w:t xml:space="preserve">. Bu durum, </w:t>
      </w:r>
      <w:proofErr w:type="spellStart"/>
      <w:r w:rsidRPr="00621335">
        <w:rPr>
          <w:rFonts w:ascii="Times New Roman" w:hAnsi="Times New Roman"/>
        </w:rPr>
        <w:t>deterministik</w:t>
      </w:r>
      <w:proofErr w:type="spellEnd"/>
      <w:r w:rsidRPr="00621335">
        <w:rPr>
          <w:rFonts w:ascii="Times New Roman" w:hAnsi="Times New Roman"/>
        </w:rPr>
        <w:t xml:space="preserve"> </w:t>
      </w:r>
      <w:proofErr w:type="spellStart"/>
      <w:r w:rsidRPr="00621335">
        <w:rPr>
          <w:rFonts w:ascii="Times New Roman" w:hAnsi="Times New Roman"/>
        </w:rPr>
        <w:t>kural</w:t>
      </w:r>
      <w:proofErr w:type="spellEnd"/>
      <w:r w:rsidRPr="00621335">
        <w:rPr>
          <w:rFonts w:ascii="Times New Roman" w:hAnsi="Times New Roman"/>
        </w:rPr>
        <w:t xml:space="preserve"> </w:t>
      </w:r>
      <w:proofErr w:type="spellStart"/>
      <w:r w:rsidRPr="00621335">
        <w:rPr>
          <w:rFonts w:ascii="Times New Roman" w:hAnsi="Times New Roman"/>
        </w:rPr>
        <w:t>sisteminin</w:t>
      </w:r>
      <w:proofErr w:type="spellEnd"/>
      <w:r w:rsidRPr="00621335">
        <w:rPr>
          <w:rFonts w:ascii="Times New Roman" w:hAnsi="Times New Roman"/>
        </w:rPr>
        <w:t xml:space="preserve"> </w:t>
      </w:r>
      <w:proofErr w:type="spellStart"/>
      <w:r w:rsidRPr="00621335">
        <w:rPr>
          <w:rFonts w:ascii="Times New Roman" w:hAnsi="Times New Roman"/>
        </w:rPr>
        <w:t>en</w:t>
      </w:r>
      <w:proofErr w:type="spellEnd"/>
      <w:r w:rsidRPr="00621335">
        <w:rPr>
          <w:rFonts w:ascii="Times New Roman" w:hAnsi="Times New Roman"/>
        </w:rPr>
        <w:t xml:space="preserve"> </w:t>
      </w:r>
      <w:proofErr w:type="spellStart"/>
      <w:r w:rsidRPr="00621335">
        <w:rPr>
          <w:rFonts w:ascii="Times New Roman" w:hAnsi="Times New Roman"/>
        </w:rPr>
        <w:t>belirgin</w:t>
      </w:r>
      <w:proofErr w:type="spellEnd"/>
      <w:r w:rsidRPr="00621335">
        <w:rPr>
          <w:rFonts w:ascii="Times New Roman" w:hAnsi="Times New Roman"/>
        </w:rPr>
        <w:t xml:space="preserve"> </w:t>
      </w:r>
      <w:proofErr w:type="spellStart"/>
      <w:r w:rsidRPr="00621335">
        <w:rPr>
          <w:rFonts w:ascii="Times New Roman" w:hAnsi="Times New Roman"/>
        </w:rPr>
        <w:t>metodolojik</w:t>
      </w:r>
      <w:proofErr w:type="spellEnd"/>
      <w:r w:rsidRPr="00621335">
        <w:rPr>
          <w:rFonts w:ascii="Times New Roman" w:hAnsi="Times New Roman"/>
        </w:rPr>
        <w:t xml:space="preserve"> </w:t>
      </w:r>
      <w:proofErr w:type="spellStart"/>
      <w:r w:rsidRPr="00621335">
        <w:rPr>
          <w:rFonts w:ascii="Times New Roman" w:hAnsi="Times New Roman"/>
        </w:rPr>
        <w:t>kısıtını</w:t>
      </w:r>
      <w:proofErr w:type="spellEnd"/>
      <w:r w:rsidRPr="00621335">
        <w:rPr>
          <w:rFonts w:ascii="Times New Roman" w:hAnsi="Times New Roman"/>
        </w:rPr>
        <w:t xml:space="preserve"> </w:t>
      </w:r>
      <w:proofErr w:type="spellStart"/>
      <w:r w:rsidRPr="00621335">
        <w:rPr>
          <w:rFonts w:ascii="Times New Roman" w:hAnsi="Times New Roman"/>
        </w:rPr>
        <w:t>oluşturmaktadır</w:t>
      </w:r>
      <w:proofErr w:type="spellEnd"/>
      <w:r w:rsidRPr="00621335">
        <w:rPr>
          <w:rFonts w:ascii="Times New Roman" w:hAnsi="Times New Roman"/>
        </w:rPr>
        <w:t>.</w:t>
      </w:r>
      <w:bookmarkEnd w:id="41"/>
    </w:p>
    <w:p w14:paraId="30358426" w14:textId="68333C59" w:rsidR="0065292B" w:rsidRPr="00621335" w:rsidRDefault="0065292B" w:rsidP="0065292B">
      <w:pPr>
        <w:pStyle w:val="GvdeMetni"/>
        <w:rPr>
          <w:rFonts w:ascii="Times New Roman" w:hAnsi="Times New Roman"/>
        </w:rPr>
      </w:pPr>
    </w:p>
    <w:p w14:paraId="1125F70C" w14:textId="77777777" w:rsidR="002F1A91" w:rsidRPr="002F1A91" w:rsidRDefault="002F1A91" w:rsidP="00834E7B">
      <w:pPr>
        <w:suppressAutoHyphens/>
        <w:spacing w:before="0" w:after="200"/>
        <w:rPr>
          <w:rFonts w:ascii="Times New Roman" w:hAnsi="Times New Roman"/>
        </w:rPr>
      </w:pPr>
    </w:p>
    <w:p w14:paraId="502DE554" w14:textId="77777777" w:rsidR="0065292B" w:rsidRPr="00621335" w:rsidRDefault="0065292B" w:rsidP="0049007F">
      <w:pPr>
        <w:pStyle w:val="Balk2"/>
      </w:pPr>
      <w:bookmarkStart w:id="42" w:name="Xed9ceddfd5de580e7f41c00a16a5a49eaaf6579"/>
      <w:proofErr w:type="spellStart"/>
      <w:r w:rsidRPr="00621335">
        <w:t>Gelecek</w:t>
      </w:r>
      <w:proofErr w:type="spellEnd"/>
      <w:r w:rsidRPr="00621335">
        <w:t xml:space="preserve"> </w:t>
      </w:r>
      <w:proofErr w:type="spellStart"/>
      <w:r w:rsidRPr="00621335">
        <w:t>Çalışmalar</w:t>
      </w:r>
      <w:proofErr w:type="spellEnd"/>
      <w:r w:rsidRPr="00621335">
        <w:t xml:space="preserve"> </w:t>
      </w:r>
      <w:proofErr w:type="spellStart"/>
      <w:r w:rsidRPr="00621335">
        <w:t>ve</w:t>
      </w:r>
      <w:proofErr w:type="spellEnd"/>
      <w:r w:rsidRPr="00621335">
        <w:t xml:space="preserve"> </w:t>
      </w:r>
      <w:proofErr w:type="spellStart"/>
      <w:r w:rsidRPr="00621335">
        <w:t>Geliştirilebilirlik</w:t>
      </w:r>
      <w:proofErr w:type="spellEnd"/>
    </w:p>
    <w:p w14:paraId="08B24C57" w14:textId="3F417559" w:rsidR="00BB3BC4" w:rsidRDefault="00BB3BC4" w:rsidP="00BB3BC4">
      <w:pPr>
        <w:pStyle w:val="font-claude-response-body"/>
        <w:spacing w:line="360" w:lineRule="auto"/>
      </w:pPr>
      <w:r>
        <w:rPr>
          <w:rStyle w:val="Gl"/>
        </w:rPr>
        <w:t>Kısa Vadeli (1–6 Ay):</w:t>
      </w:r>
      <w:r>
        <w:t xml:space="preserve"> </w:t>
      </w:r>
      <w:proofErr w:type="spellStart"/>
      <w:r w:rsidRPr="00BB3BC4">
        <w:rPr>
          <w:lang w:val="en-US"/>
        </w:rPr>
        <w:t>Platformun</w:t>
      </w:r>
      <w:proofErr w:type="spellEnd"/>
      <w:r w:rsidRPr="00BB3BC4">
        <w:rPr>
          <w:lang w:val="en-US"/>
        </w:rPr>
        <w:t xml:space="preserve"> </w:t>
      </w:r>
      <w:proofErr w:type="spellStart"/>
      <w:r w:rsidRPr="00BB3BC4">
        <w:rPr>
          <w:lang w:val="en-US"/>
        </w:rPr>
        <w:t>kısa</w:t>
      </w:r>
      <w:proofErr w:type="spellEnd"/>
      <w:r w:rsidRPr="00BB3BC4">
        <w:rPr>
          <w:lang w:val="en-US"/>
        </w:rPr>
        <w:t xml:space="preserve"> </w:t>
      </w:r>
      <w:proofErr w:type="spellStart"/>
      <w:r w:rsidRPr="00BB3BC4">
        <w:rPr>
          <w:lang w:val="en-US"/>
        </w:rPr>
        <w:t>vadeli</w:t>
      </w:r>
      <w:proofErr w:type="spellEnd"/>
      <w:r w:rsidRPr="00BB3BC4">
        <w:rPr>
          <w:lang w:val="en-US"/>
        </w:rPr>
        <w:t xml:space="preserve"> </w:t>
      </w:r>
      <w:proofErr w:type="spellStart"/>
      <w:r w:rsidRPr="00BB3BC4">
        <w:rPr>
          <w:lang w:val="en-US"/>
        </w:rPr>
        <w:t>öncelikleri</w:t>
      </w:r>
      <w:proofErr w:type="spellEnd"/>
      <w:r w:rsidRPr="00BB3BC4">
        <w:rPr>
          <w:lang w:val="en-US"/>
        </w:rPr>
        <w:t xml:space="preserve"> </w:t>
      </w:r>
      <w:proofErr w:type="spellStart"/>
      <w:r w:rsidRPr="00BB3BC4">
        <w:rPr>
          <w:lang w:val="en-US"/>
        </w:rPr>
        <w:t>arasında</w:t>
      </w:r>
      <w:proofErr w:type="spellEnd"/>
      <w:r w:rsidRPr="00BB3BC4">
        <w:rPr>
          <w:lang w:val="en-US"/>
        </w:rPr>
        <w:t xml:space="preserve"> KVKK/GDPR </w:t>
      </w:r>
      <w:proofErr w:type="spellStart"/>
      <w:r w:rsidRPr="00BB3BC4">
        <w:rPr>
          <w:lang w:val="en-US"/>
        </w:rPr>
        <w:t>uyumlaştırması</w:t>
      </w:r>
      <w:proofErr w:type="spellEnd"/>
      <w:r w:rsidRPr="00BB3BC4">
        <w:rPr>
          <w:lang w:val="en-US"/>
        </w:rPr>
        <w:t xml:space="preserve"> </w:t>
      </w:r>
      <w:proofErr w:type="spellStart"/>
      <w:r w:rsidRPr="00BB3BC4">
        <w:rPr>
          <w:lang w:val="en-US"/>
        </w:rPr>
        <w:t>kapsamında</w:t>
      </w:r>
      <w:proofErr w:type="spellEnd"/>
      <w:r w:rsidRPr="00BB3BC4">
        <w:rPr>
          <w:lang w:val="en-US"/>
        </w:rPr>
        <w:t xml:space="preserve"> </w:t>
      </w:r>
      <w:proofErr w:type="spellStart"/>
      <w:r w:rsidRPr="00BB3BC4">
        <w:rPr>
          <w:lang w:val="en-US"/>
        </w:rPr>
        <w:t>ses</w:t>
      </w:r>
      <w:proofErr w:type="spellEnd"/>
      <w:r w:rsidRPr="00BB3BC4">
        <w:rPr>
          <w:lang w:val="en-US"/>
        </w:rPr>
        <w:t xml:space="preserve"> </w:t>
      </w:r>
      <w:proofErr w:type="spellStart"/>
      <w:r w:rsidRPr="00BB3BC4">
        <w:rPr>
          <w:lang w:val="en-US"/>
        </w:rPr>
        <w:t>verilerinin</w:t>
      </w:r>
      <w:proofErr w:type="spellEnd"/>
      <w:r w:rsidRPr="00BB3BC4">
        <w:rPr>
          <w:lang w:val="en-US"/>
        </w:rPr>
        <w:t xml:space="preserve"> RAM </w:t>
      </w:r>
      <w:proofErr w:type="spellStart"/>
      <w:r w:rsidRPr="00BB3BC4">
        <w:rPr>
          <w:lang w:val="en-US"/>
        </w:rPr>
        <w:t>üzerinde</w:t>
      </w:r>
      <w:proofErr w:type="spellEnd"/>
      <w:r w:rsidRPr="00BB3BC4">
        <w:rPr>
          <w:lang w:val="en-US"/>
        </w:rPr>
        <w:t xml:space="preserve"> </w:t>
      </w:r>
      <w:proofErr w:type="spellStart"/>
      <w:r w:rsidRPr="00BB3BC4">
        <w:rPr>
          <w:lang w:val="en-US"/>
        </w:rPr>
        <w:t>işlenip</w:t>
      </w:r>
      <w:proofErr w:type="spellEnd"/>
      <w:r w:rsidRPr="00BB3BC4">
        <w:rPr>
          <w:lang w:val="en-US"/>
        </w:rPr>
        <w:t xml:space="preserve"> </w:t>
      </w:r>
      <w:proofErr w:type="spellStart"/>
      <w:r w:rsidRPr="00BB3BC4">
        <w:rPr>
          <w:lang w:val="en-US"/>
        </w:rPr>
        <w:t>anında</w:t>
      </w:r>
      <w:proofErr w:type="spellEnd"/>
      <w:r w:rsidRPr="00BB3BC4">
        <w:rPr>
          <w:lang w:val="en-US"/>
        </w:rPr>
        <w:t xml:space="preserve"> yok </w:t>
      </w:r>
      <w:proofErr w:type="spellStart"/>
      <w:r w:rsidRPr="00BB3BC4">
        <w:rPr>
          <w:lang w:val="en-US"/>
        </w:rPr>
        <w:t>edilmesi</w:t>
      </w:r>
      <w:proofErr w:type="spellEnd"/>
      <w:r w:rsidRPr="00BB3BC4">
        <w:rPr>
          <w:lang w:val="en-US"/>
        </w:rPr>
        <w:t xml:space="preserve">, </w:t>
      </w:r>
      <w:proofErr w:type="spellStart"/>
      <w:r w:rsidRPr="00BB3BC4">
        <w:rPr>
          <w:lang w:val="en-US"/>
        </w:rPr>
        <w:t>kullanıcı</w:t>
      </w:r>
      <w:proofErr w:type="spellEnd"/>
      <w:r w:rsidRPr="00BB3BC4">
        <w:rPr>
          <w:lang w:val="en-US"/>
        </w:rPr>
        <w:t xml:space="preserve"> </w:t>
      </w:r>
      <w:proofErr w:type="spellStart"/>
      <w:r w:rsidRPr="00BB3BC4">
        <w:rPr>
          <w:lang w:val="en-US"/>
        </w:rPr>
        <w:t>kimliklerinin</w:t>
      </w:r>
      <w:proofErr w:type="spellEnd"/>
      <w:r w:rsidRPr="00BB3BC4">
        <w:rPr>
          <w:lang w:val="en-US"/>
        </w:rPr>
        <w:t xml:space="preserve"> SHA-256 </w:t>
      </w:r>
      <w:proofErr w:type="spellStart"/>
      <w:r w:rsidRPr="00BB3BC4">
        <w:rPr>
          <w:lang w:val="en-US"/>
        </w:rPr>
        <w:t>tabanlı</w:t>
      </w:r>
      <w:proofErr w:type="spellEnd"/>
      <w:r w:rsidRPr="00BB3BC4">
        <w:rPr>
          <w:lang w:val="en-US"/>
        </w:rPr>
        <w:t xml:space="preserve"> </w:t>
      </w:r>
      <w:proofErr w:type="spellStart"/>
      <w:r w:rsidRPr="00BB3BC4">
        <w:rPr>
          <w:lang w:val="en-US"/>
        </w:rPr>
        <w:t>şifrelemeyle</w:t>
      </w:r>
      <w:proofErr w:type="spellEnd"/>
      <w:r w:rsidRPr="00BB3BC4">
        <w:rPr>
          <w:lang w:val="en-US"/>
        </w:rPr>
        <w:t xml:space="preserve"> </w:t>
      </w:r>
      <w:proofErr w:type="spellStart"/>
      <w:r w:rsidRPr="00BB3BC4">
        <w:rPr>
          <w:lang w:val="en-US"/>
        </w:rPr>
        <w:t>anonimleştirilmesi</w:t>
      </w:r>
      <w:proofErr w:type="spellEnd"/>
      <w:r w:rsidRPr="00BB3BC4">
        <w:rPr>
          <w:lang w:val="en-US"/>
        </w:rPr>
        <w:t xml:space="preserve"> </w:t>
      </w:r>
      <w:proofErr w:type="spellStart"/>
      <w:r w:rsidRPr="00BB3BC4">
        <w:rPr>
          <w:lang w:val="en-US"/>
        </w:rPr>
        <w:t>ve</w:t>
      </w:r>
      <w:proofErr w:type="spellEnd"/>
      <w:r w:rsidRPr="00BB3BC4">
        <w:rPr>
          <w:lang w:val="en-US"/>
        </w:rPr>
        <w:t xml:space="preserve"> </w:t>
      </w:r>
      <w:proofErr w:type="spellStart"/>
      <w:r w:rsidRPr="00BB3BC4">
        <w:rPr>
          <w:lang w:val="en-US"/>
        </w:rPr>
        <w:t>açık</w:t>
      </w:r>
      <w:proofErr w:type="spellEnd"/>
      <w:r w:rsidRPr="00BB3BC4">
        <w:rPr>
          <w:lang w:val="en-US"/>
        </w:rPr>
        <w:t xml:space="preserve"> </w:t>
      </w:r>
      <w:proofErr w:type="spellStart"/>
      <w:r w:rsidRPr="00BB3BC4">
        <w:rPr>
          <w:lang w:val="en-US"/>
        </w:rPr>
        <w:t>rıza</w:t>
      </w:r>
      <w:proofErr w:type="spellEnd"/>
      <w:r w:rsidRPr="00BB3BC4">
        <w:rPr>
          <w:lang w:val="en-US"/>
        </w:rPr>
        <w:t xml:space="preserve"> </w:t>
      </w:r>
      <w:proofErr w:type="spellStart"/>
      <w:r w:rsidRPr="00BB3BC4">
        <w:rPr>
          <w:lang w:val="en-US"/>
        </w:rPr>
        <w:t>mekanizmalarının</w:t>
      </w:r>
      <w:proofErr w:type="spellEnd"/>
      <w:r w:rsidRPr="00BB3BC4">
        <w:rPr>
          <w:lang w:val="en-US"/>
        </w:rPr>
        <w:t xml:space="preserve"> </w:t>
      </w:r>
      <w:proofErr w:type="spellStart"/>
      <w:r w:rsidRPr="00BB3BC4">
        <w:rPr>
          <w:lang w:val="en-US"/>
        </w:rPr>
        <w:t>arayüze</w:t>
      </w:r>
      <w:proofErr w:type="spellEnd"/>
      <w:r w:rsidRPr="00BB3BC4">
        <w:rPr>
          <w:lang w:val="en-US"/>
        </w:rPr>
        <w:t xml:space="preserve"> </w:t>
      </w:r>
      <w:proofErr w:type="spellStart"/>
      <w:r w:rsidRPr="00BB3BC4">
        <w:rPr>
          <w:lang w:val="en-US"/>
        </w:rPr>
        <w:t>eklenmesi</w:t>
      </w:r>
      <w:proofErr w:type="spellEnd"/>
      <w:r w:rsidRPr="00BB3BC4">
        <w:rPr>
          <w:lang w:val="en-US"/>
        </w:rPr>
        <w:t xml:space="preserve"> </w:t>
      </w:r>
      <w:proofErr w:type="spellStart"/>
      <w:r w:rsidRPr="00BB3BC4">
        <w:rPr>
          <w:lang w:val="en-US"/>
        </w:rPr>
        <w:t>değerlendirilmektedir</w:t>
      </w:r>
      <w:proofErr w:type="spellEnd"/>
      <w:r w:rsidRPr="00BB3BC4">
        <w:rPr>
          <w:lang w:val="en-US"/>
        </w:rPr>
        <w:t xml:space="preserve">. </w:t>
      </w:r>
      <w:proofErr w:type="spellStart"/>
      <w:r w:rsidRPr="00BB3BC4">
        <w:rPr>
          <w:lang w:val="en-US"/>
        </w:rPr>
        <w:t>Kimlik</w:t>
      </w:r>
      <w:proofErr w:type="spellEnd"/>
      <w:r w:rsidRPr="00BB3BC4">
        <w:rPr>
          <w:lang w:val="en-US"/>
        </w:rPr>
        <w:t xml:space="preserve"> </w:t>
      </w:r>
      <w:proofErr w:type="spellStart"/>
      <w:r w:rsidRPr="00BB3BC4">
        <w:rPr>
          <w:lang w:val="en-US"/>
        </w:rPr>
        <w:t>doğrulama</w:t>
      </w:r>
      <w:proofErr w:type="spellEnd"/>
      <w:r w:rsidRPr="00BB3BC4">
        <w:rPr>
          <w:lang w:val="en-US"/>
        </w:rPr>
        <w:t xml:space="preserve"> </w:t>
      </w:r>
      <w:proofErr w:type="spellStart"/>
      <w:r w:rsidRPr="00BB3BC4">
        <w:rPr>
          <w:lang w:val="en-US"/>
        </w:rPr>
        <w:t>altyapısının</w:t>
      </w:r>
      <w:proofErr w:type="spellEnd"/>
      <w:r w:rsidRPr="00BB3BC4">
        <w:rPr>
          <w:lang w:val="en-US"/>
        </w:rPr>
        <w:t xml:space="preserve"> </w:t>
      </w:r>
      <w:proofErr w:type="spellStart"/>
      <w:r w:rsidRPr="00BB3BC4">
        <w:rPr>
          <w:lang w:val="en-US"/>
        </w:rPr>
        <w:t>güçlendirilmesi</w:t>
      </w:r>
      <w:proofErr w:type="spellEnd"/>
      <w:r w:rsidRPr="00BB3BC4">
        <w:rPr>
          <w:lang w:val="en-US"/>
        </w:rPr>
        <w:t xml:space="preserve"> </w:t>
      </w:r>
      <w:proofErr w:type="spellStart"/>
      <w:r w:rsidRPr="00BB3BC4">
        <w:rPr>
          <w:lang w:val="en-US"/>
        </w:rPr>
        <w:t>amacıyla</w:t>
      </w:r>
      <w:proofErr w:type="spellEnd"/>
      <w:r w:rsidRPr="00BB3BC4">
        <w:rPr>
          <w:lang w:val="en-US"/>
        </w:rPr>
        <w:t xml:space="preserve"> Google OAuth 2.0 </w:t>
      </w:r>
      <w:proofErr w:type="spellStart"/>
      <w:r w:rsidRPr="00BB3BC4">
        <w:rPr>
          <w:lang w:val="en-US"/>
        </w:rPr>
        <w:t>entegrasyonu</w:t>
      </w:r>
      <w:proofErr w:type="spellEnd"/>
      <w:r w:rsidRPr="00BB3BC4">
        <w:rPr>
          <w:lang w:val="en-US"/>
        </w:rPr>
        <w:t xml:space="preserve"> </w:t>
      </w:r>
      <w:proofErr w:type="spellStart"/>
      <w:r w:rsidRPr="00BB3BC4">
        <w:rPr>
          <w:lang w:val="en-US"/>
        </w:rPr>
        <w:t>aracılığıyla</w:t>
      </w:r>
      <w:proofErr w:type="spellEnd"/>
      <w:r w:rsidRPr="00BB3BC4">
        <w:rPr>
          <w:lang w:val="en-US"/>
        </w:rPr>
        <w:t xml:space="preserve"> e-</w:t>
      </w:r>
      <w:proofErr w:type="spellStart"/>
      <w:r w:rsidRPr="00BB3BC4">
        <w:rPr>
          <w:lang w:val="en-US"/>
        </w:rPr>
        <w:t>posta</w:t>
      </w:r>
      <w:proofErr w:type="spellEnd"/>
      <w:r w:rsidRPr="00BB3BC4">
        <w:rPr>
          <w:lang w:val="en-US"/>
        </w:rPr>
        <w:t xml:space="preserve"> </w:t>
      </w:r>
      <w:proofErr w:type="spellStart"/>
      <w:r w:rsidRPr="00BB3BC4">
        <w:rPr>
          <w:lang w:val="en-US"/>
        </w:rPr>
        <w:t>tabanlı</w:t>
      </w:r>
      <w:proofErr w:type="spellEnd"/>
      <w:r w:rsidRPr="00BB3BC4">
        <w:rPr>
          <w:lang w:val="en-US"/>
        </w:rPr>
        <w:t xml:space="preserve"> </w:t>
      </w:r>
      <w:proofErr w:type="spellStart"/>
      <w:r w:rsidRPr="00BB3BC4">
        <w:rPr>
          <w:lang w:val="en-US"/>
        </w:rPr>
        <w:t>hesap</w:t>
      </w:r>
      <w:proofErr w:type="spellEnd"/>
      <w:r w:rsidRPr="00BB3BC4">
        <w:rPr>
          <w:lang w:val="en-US"/>
        </w:rPr>
        <w:t xml:space="preserve"> </w:t>
      </w:r>
      <w:proofErr w:type="spellStart"/>
      <w:r w:rsidRPr="00BB3BC4">
        <w:rPr>
          <w:lang w:val="en-US"/>
        </w:rPr>
        <w:t>kaydı</w:t>
      </w:r>
      <w:proofErr w:type="spellEnd"/>
      <w:r w:rsidRPr="00BB3BC4">
        <w:rPr>
          <w:lang w:val="en-US"/>
        </w:rPr>
        <w:t xml:space="preserve"> </w:t>
      </w:r>
      <w:proofErr w:type="spellStart"/>
      <w:r w:rsidRPr="00BB3BC4">
        <w:rPr>
          <w:lang w:val="en-US"/>
        </w:rPr>
        <w:t>ve</w:t>
      </w:r>
      <w:proofErr w:type="spellEnd"/>
      <w:r w:rsidRPr="00BB3BC4">
        <w:rPr>
          <w:lang w:val="en-US"/>
        </w:rPr>
        <w:t xml:space="preserve"> </w:t>
      </w:r>
      <w:proofErr w:type="spellStart"/>
      <w:r w:rsidRPr="00BB3BC4">
        <w:rPr>
          <w:lang w:val="en-US"/>
        </w:rPr>
        <w:t>oturum</w:t>
      </w:r>
      <w:proofErr w:type="spellEnd"/>
      <w:r w:rsidRPr="00BB3BC4">
        <w:rPr>
          <w:lang w:val="en-US"/>
        </w:rPr>
        <w:t xml:space="preserve"> </w:t>
      </w:r>
      <w:proofErr w:type="spellStart"/>
      <w:r w:rsidRPr="00BB3BC4">
        <w:rPr>
          <w:lang w:val="en-US"/>
        </w:rPr>
        <w:t>yönetiminin</w:t>
      </w:r>
      <w:proofErr w:type="spellEnd"/>
      <w:r w:rsidRPr="00BB3BC4">
        <w:rPr>
          <w:lang w:val="en-US"/>
        </w:rPr>
        <w:t xml:space="preserve"> </w:t>
      </w:r>
      <w:proofErr w:type="spellStart"/>
      <w:r w:rsidRPr="00BB3BC4">
        <w:rPr>
          <w:lang w:val="en-US"/>
        </w:rPr>
        <w:t>sisteme</w:t>
      </w:r>
      <w:proofErr w:type="spellEnd"/>
      <w:r w:rsidRPr="00BB3BC4">
        <w:rPr>
          <w:lang w:val="en-US"/>
        </w:rPr>
        <w:t xml:space="preserve"> </w:t>
      </w:r>
      <w:proofErr w:type="spellStart"/>
      <w:r w:rsidRPr="00BB3BC4">
        <w:rPr>
          <w:lang w:val="en-US"/>
        </w:rPr>
        <w:t>eklenmesi</w:t>
      </w:r>
      <w:proofErr w:type="spellEnd"/>
      <w:r w:rsidRPr="00BB3BC4">
        <w:rPr>
          <w:lang w:val="en-US"/>
        </w:rPr>
        <w:t xml:space="preserve"> de </w:t>
      </w:r>
      <w:proofErr w:type="spellStart"/>
      <w:r w:rsidRPr="00BB3BC4">
        <w:rPr>
          <w:lang w:val="en-US"/>
        </w:rPr>
        <w:t>bu</w:t>
      </w:r>
      <w:proofErr w:type="spellEnd"/>
      <w:r w:rsidRPr="00BB3BC4">
        <w:rPr>
          <w:lang w:val="en-US"/>
        </w:rPr>
        <w:t xml:space="preserve"> </w:t>
      </w:r>
      <w:proofErr w:type="spellStart"/>
      <w:r w:rsidRPr="00BB3BC4">
        <w:rPr>
          <w:lang w:val="en-US"/>
        </w:rPr>
        <w:t>dönemde</w:t>
      </w:r>
      <w:proofErr w:type="spellEnd"/>
      <w:r w:rsidRPr="00BB3BC4">
        <w:rPr>
          <w:lang w:val="en-US"/>
        </w:rPr>
        <w:t xml:space="preserve"> </w:t>
      </w:r>
      <w:proofErr w:type="spellStart"/>
      <w:r w:rsidRPr="00BB3BC4">
        <w:rPr>
          <w:lang w:val="en-US"/>
        </w:rPr>
        <w:t>planlanmaktadır</w:t>
      </w:r>
      <w:proofErr w:type="spellEnd"/>
      <w:r w:rsidRPr="00BB3BC4">
        <w:rPr>
          <w:lang w:val="en-US"/>
        </w:rPr>
        <w:t xml:space="preserve">. Buna ek </w:t>
      </w:r>
      <w:proofErr w:type="spellStart"/>
      <w:r w:rsidRPr="00BB3BC4">
        <w:rPr>
          <w:lang w:val="en-US"/>
        </w:rPr>
        <w:t>olarak</w:t>
      </w:r>
      <w:proofErr w:type="spellEnd"/>
      <w:r w:rsidRPr="00BB3BC4">
        <w:rPr>
          <w:lang w:val="en-US"/>
        </w:rPr>
        <w:t xml:space="preserve">, </w:t>
      </w:r>
      <w:proofErr w:type="spellStart"/>
      <w:r w:rsidRPr="00BB3BC4">
        <w:rPr>
          <w:lang w:val="en-US"/>
        </w:rPr>
        <w:t>mevcut</w:t>
      </w:r>
      <w:proofErr w:type="spellEnd"/>
      <w:r w:rsidRPr="00BB3BC4">
        <w:rPr>
          <w:lang w:val="en-US"/>
        </w:rPr>
        <w:t xml:space="preserve"> </w:t>
      </w:r>
      <w:proofErr w:type="spellStart"/>
      <w:r w:rsidRPr="00BB3BC4">
        <w:rPr>
          <w:lang w:val="en-US"/>
        </w:rPr>
        <w:t>fonetik</w:t>
      </w:r>
      <w:proofErr w:type="spellEnd"/>
      <w:r w:rsidRPr="00BB3BC4">
        <w:rPr>
          <w:lang w:val="en-US"/>
        </w:rPr>
        <w:t xml:space="preserve"> </w:t>
      </w:r>
      <w:proofErr w:type="spellStart"/>
      <w:r w:rsidRPr="00BB3BC4">
        <w:rPr>
          <w:lang w:val="en-US"/>
        </w:rPr>
        <w:t>sözlük</w:t>
      </w:r>
      <w:proofErr w:type="spellEnd"/>
      <w:r w:rsidRPr="00BB3BC4">
        <w:rPr>
          <w:lang w:val="en-US"/>
        </w:rPr>
        <w:t xml:space="preserve"> </w:t>
      </w:r>
      <w:proofErr w:type="spellStart"/>
      <w:r w:rsidRPr="00BB3BC4">
        <w:rPr>
          <w:lang w:val="en-US"/>
        </w:rPr>
        <w:t>altyapısının</w:t>
      </w:r>
      <w:proofErr w:type="spellEnd"/>
      <w:r w:rsidRPr="00BB3BC4">
        <w:rPr>
          <w:lang w:val="en-US"/>
        </w:rPr>
        <w:t xml:space="preserve"> WordNet </w:t>
      </w:r>
      <w:proofErr w:type="spellStart"/>
      <w:r w:rsidRPr="00BB3BC4">
        <w:rPr>
          <w:lang w:val="en-US"/>
        </w:rPr>
        <w:t>veya</w:t>
      </w:r>
      <w:proofErr w:type="spellEnd"/>
      <w:r w:rsidRPr="00BB3BC4">
        <w:rPr>
          <w:lang w:val="en-US"/>
        </w:rPr>
        <w:t xml:space="preserve"> COCA </w:t>
      </w:r>
      <w:proofErr w:type="spellStart"/>
      <w:r w:rsidRPr="00BB3BC4">
        <w:rPr>
          <w:lang w:val="en-US"/>
        </w:rPr>
        <w:t>gibi</w:t>
      </w:r>
      <w:proofErr w:type="spellEnd"/>
      <w:r w:rsidRPr="00BB3BC4">
        <w:rPr>
          <w:lang w:val="en-US"/>
        </w:rPr>
        <w:t xml:space="preserve"> </w:t>
      </w:r>
      <w:proofErr w:type="spellStart"/>
      <w:r w:rsidRPr="00BB3BC4">
        <w:rPr>
          <w:lang w:val="en-US"/>
        </w:rPr>
        <w:t>açık</w:t>
      </w:r>
      <w:proofErr w:type="spellEnd"/>
      <w:r w:rsidRPr="00BB3BC4">
        <w:rPr>
          <w:lang w:val="en-US"/>
        </w:rPr>
        <w:t xml:space="preserve"> </w:t>
      </w:r>
      <w:proofErr w:type="spellStart"/>
      <w:r w:rsidRPr="00BB3BC4">
        <w:rPr>
          <w:lang w:val="en-US"/>
        </w:rPr>
        <w:t>lisanslı</w:t>
      </w:r>
      <w:proofErr w:type="spellEnd"/>
      <w:r w:rsidRPr="00BB3BC4">
        <w:rPr>
          <w:lang w:val="en-US"/>
        </w:rPr>
        <w:t xml:space="preserve"> </w:t>
      </w:r>
      <w:proofErr w:type="spellStart"/>
      <w:r w:rsidRPr="00BB3BC4">
        <w:rPr>
          <w:lang w:val="en-US"/>
        </w:rPr>
        <w:t>veri</w:t>
      </w:r>
      <w:proofErr w:type="spellEnd"/>
      <w:r w:rsidRPr="00BB3BC4">
        <w:rPr>
          <w:lang w:val="en-US"/>
        </w:rPr>
        <w:t xml:space="preserve"> </w:t>
      </w:r>
      <w:proofErr w:type="spellStart"/>
      <w:r w:rsidRPr="00BB3BC4">
        <w:rPr>
          <w:lang w:val="en-US"/>
        </w:rPr>
        <w:t>kümeleriyle</w:t>
      </w:r>
      <w:proofErr w:type="spellEnd"/>
      <w:r w:rsidRPr="00BB3BC4">
        <w:rPr>
          <w:lang w:val="en-US"/>
        </w:rPr>
        <w:t xml:space="preserve"> </w:t>
      </w:r>
      <w:proofErr w:type="spellStart"/>
      <w:r w:rsidRPr="00BB3BC4">
        <w:rPr>
          <w:lang w:val="en-US"/>
        </w:rPr>
        <w:t>ikame</w:t>
      </w:r>
      <w:proofErr w:type="spellEnd"/>
      <w:r w:rsidRPr="00BB3BC4">
        <w:rPr>
          <w:lang w:val="en-US"/>
        </w:rPr>
        <w:t xml:space="preserve"> </w:t>
      </w:r>
      <w:proofErr w:type="spellStart"/>
      <w:r w:rsidRPr="00BB3BC4">
        <w:rPr>
          <w:lang w:val="en-US"/>
        </w:rPr>
        <w:t>edilmesi</w:t>
      </w:r>
      <w:proofErr w:type="spellEnd"/>
      <w:r w:rsidRPr="00BB3BC4">
        <w:rPr>
          <w:lang w:val="en-US"/>
        </w:rPr>
        <w:t xml:space="preserve"> </w:t>
      </w:r>
      <w:proofErr w:type="spellStart"/>
      <w:r w:rsidRPr="00BB3BC4">
        <w:rPr>
          <w:lang w:val="en-US"/>
        </w:rPr>
        <w:t>ve</w:t>
      </w:r>
      <w:proofErr w:type="spellEnd"/>
      <w:r w:rsidRPr="00BB3BC4">
        <w:rPr>
          <w:lang w:val="en-US"/>
        </w:rPr>
        <w:t xml:space="preserve"> Locust </w:t>
      </w:r>
      <w:proofErr w:type="spellStart"/>
      <w:r w:rsidRPr="00BB3BC4">
        <w:rPr>
          <w:lang w:val="en-US"/>
        </w:rPr>
        <w:t>araçları</w:t>
      </w:r>
      <w:proofErr w:type="spellEnd"/>
      <w:r w:rsidRPr="00BB3BC4">
        <w:rPr>
          <w:lang w:val="en-US"/>
        </w:rPr>
        <w:t xml:space="preserve"> </w:t>
      </w:r>
      <w:proofErr w:type="spellStart"/>
      <w:r w:rsidRPr="00BB3BC4">
        <w:rPr>
          <w:lang w:val="en-US"/>
        </w:rPr>
        <w:t>aracılığıyla</w:t>
      </w:r>
      <w:proofErr w:type="spellEnd"/>
      <w:r w:rsidRPr="00BB3BC4">
        <w:rPr>
          <w:lang w:val="en-US"/>
        </w:rPr>
        <w:t xml:space="preserve"> </w:t>
      </w:r>
      <w:proofErr w:type="spellStart"/>
      <w:r w:rsidRPr="00BB3BC4">
        <w:rPr>
          <w:lang w:val="en-US"/>
        </w:rPr>
        <w:t>otomatik</w:t>
      </w:r>
      <w:proofErr w:type="spellEnd"/>
      <w:r w:rsidRPr="00BB3BC4">
        <w:rPr>
          <w:lang w:val="en-US"/>
        </w:rPr>
        <w:t xml:space="preserve"> </w:t>
      </w:r>
      <w:proofErr w:type="spellStart"/>
      <w:r w:rsidRPr="00BB3BC4">
        <w:rPr>
          <w:lang w:val="en-US"/>
        </w:rPr>
        <w:t>birim</w:t>
      </w:r>
      <w:proofErr w:type="spellEnd"/>
      <w:r w:rsidRPr="00BB3BC4">
        <w:rPr>
          <w:lang w:val="en-US"/>
        </w:rPr>
        <w:t xml:space="preserve"> </w:t>
      </w:r>
      <w:proofErr w:type="spellStart"/>
      <w:r w:rsidRPr="00BB3BC4">
        <w:rPr>
          <w:lang w:val="en-US"/>
        </w:rPr>
        <w:t>ve</w:t>
      </w:r>
      <w:proofErr w:type="spellEnd"/>
      <w:r w:rsidRPr="00BB3BC4">
        <w:rPr>
          <w:lang w:val="en-US"/>
        </w:rPr>
        <w:t xml:space="preserve"> </w:t>
      </w:r>
      <w:proofErr w:type="spellStart"/>
      <w:r w:rsidRPr="00BB3BC4">
        <w:rPr>
          <w:lang w:val="en-US"/>
        </w:rPr>
        <w:t>yük</w:t>
      </w:r>
      <w:proofErr w:type="spellEnd"/>
      <w:r w:rsidRPr="00BB3BC4">
        <w:rPr>
          <w:lang w:val="en-US"/>
        </w:rPr>
        <w:t xml:space="preserve"> </w:t>
      </w:r>
      <w:proofErr w:type="spellStart"/>
      <w:r w:rsidRPr="00BB3BC4">
        <w:rPr>
          <w:lang w:val="en-US"/>
        </w:rPr>
        <w:t>testlerinin</w:t>
      </w:r>
      <w:proofErr w:type="spellEnd"/>
      <w:r w:rsidRPr="00BB3BC4">
        <w:rPr>
          <w:lang w:val="en-US"/>
        </w:rPr>
        <w:t xml:space="preserve"> </w:t>
      </w:r>
      <w:proofErr w:type="spellStart"/>
      <w:r w:rsidRPr="00BB3BC4">
        <w:rPr>
          <w:lang w:val="en-US"/>
        </w:rPr>
        <w:t>sisteme</w:t>
      </w:r>
      <w:proofErr w:type="spellEnd"/>
      <w:r w:rsidRPr="00BB3BC4">
        <w:rPr>
          <w:lang w:val="en-US"/>
        </w:rPr>
        <w:t xml:space="preserve"> </w:t>
      </w:r>
      <w:proofErr w:type="spellStart"/>
      <w:r w:rsidRPr="00BB3BC4">
        <w:rPr>
          <w:lang w:val="en-US"/>
        </w:rPr>
        <w:t>entegre</w:t>
      </w:r>
      <w:proofErr w:type="spellEnd"/>
      <w:r w:rsidRPr="00BB3BC4">
        <w:rPr>
          <w:lang w:val="en-US"/>
        </w:rPr>
        <w:t xml:space="preserve"> </w:t>
      </w:r>
      <w:proofErr w:type="spellStart"/>
      <w:r w:rsidRPr="00BB3BC4">
        <w:rPr>
          <w:lang w:val="en-US"/>
        </w:rPr>
        <w:t>edilmesi</w:t>
      </w:r>
      <w:proofErr w:type="spellEnd"/>
      <w:r w:rsidRPr="00BB3BC4">
        <w:rPr>
          <w:lang w:val="en-US"/>
        </w:rPr>
        <w:t xml:space="preserve"> </w:t>
      </w:r>
      <w:proofErr w:type="spellStart"/>
      <w:r w:rsidRPr="00BB3BC4">
        <w:rPr>
          <w:lang w:val="en-US"/>
        </w:rPr>
        <w:t>planlanmaktadır</w:t>
      </w:r>
      <w:proofErr w:type="spellEnd"/>
      <w:r w:rsidRPr="00BB3BC4">
        <w:rPr>
          <w:lang w:val="en-US"/>
        </w:rPr>
        <w:t>.</w:t>
      </w:r>
    </w:p>
    <w:p w14:paraId="3B276838" w14:textId="6724588D" w:rsidR="00BB3BC4" w:rsidRDefault="00BB3BC4" w:rsidP="00BB3BC4">
      <w:pPr>
        <w:pStyle w:val="font-claude-response-body"/>
        <w:spacing w:line="360" w:lineRule="auto"/>
      </w:pPr>
      <w:r>
        <w:rPr>
          <w:rStyle w:val="Gl"/>
        </w:rPr>
        <w:t>Orta Vadeli (6–18 Ay):</w:t>
      </w:r>
      <w:r>
        <w:t xml:space="preserve"> Orta vadede, \</w:t>
      </w:r>
      <w:proofErr w:type="spellStart"/>
      <w:r>
        <w:t>texttt</w:t>
      </w:r>
      <w:proofErr w:type="spellEnd"/>
      <w:r>
        <w:t>{turkish_l1_</w:t>
      </w:r>
      <w:proofErr w:type="gramStart"/>
      <w:r>
        <w:t>rules.json</w:t>
      </w:r>
      <w:proofErr w:type="gramEnd"/>
      <w:r>
        <w:t xml:space="preserve">} mimarisinin kullanıcı anadiline </w:t>
      </w:r>
      <w:proofErr w:type="spellStart"/>
      <w:r>
        <w:t>göreArapça</w:t>
      </w:r>
      <w:proofErr w:type="spellEnd"/>
      <w:r>
        <w:t xml:space="preserve">, Rusça, İspanyolca ve Japonca </w:t>
      </w:r>
      <w:proofErr w:type="spellStart"/>
      <w:r>
        <w:t>konuşurları</w:t>
      </w:r>
      <w:proofErr w:type="spellEnd"/>
      <w:r>
        <w:t xml:space="preserve"> kapsayacak biçimde çok dilli bir kural motoruna dönüştürülmesi ve AWS Lambda veya </w:t>
      </w:r>
      <w:proofErr w:type="spellStart"/>
      <w:r>
        <w:t>RunPod</w:t>
      </w:r>
      <w:proofErr w:type="spellEnd"/>
      <w:r>
        <w:t xml:space="preserve"> gibi </w:t>
      </w:r>
      <w:proofErr w:type="spellStart"/>
      <w:r>
        <w:t>serverless</w:t>
      </w:r>
      <w:proofErr w:type="spellEnd"/>
      <w:r>
        <w:t xml:space="preserve"> GPU altyapılarına geçiş yapılarak model çıkarım sürelerinin dinamik biçimde ölçeklenmesi öngörülmektedir. Ayrıca gerçek öğrenci gruplarıyla kontrol gruplu A/B testleri ve SUS (</w:t>
      </w:r>
      <w:proofErr w:type="spellStart"/>
      <w:r>
        <w:t>System</w:t>
      </w:r>
      <w:proofErr w:type="spellEnd"/>
      <w:r>
        <w:t xml:space="preserve"> </w:t>
      </w:r>
      <w:proofErr w:type="spellStart"/>
      <w:r>
        <w:t>Usability</w:t>
      </w:r>
      <w:proofErr w:type="spellEnd"/>
      <w:r>
        <w:t xml:space="preserve"> </w:t>
      </w:r>
      <w:proofErr w:type="spellStart"/>
      <w:r>
        <w:t>Scale</w:t>
      </w:r>
      <w:proofErr w:type="spellEnd"/>
      <w:r>
        <w:t>) ölçümleri yürütülerek sistemin pedagojik etkinliğinin ampirik olarak değerlendirilmesi hedeflenmektedir.</w:t>
      </w:r>
    </w:p>
    <w:p w14:paraId="71D5F22D" w14:textId="77777777" w:rsidR="00BB3BC4" w:rsidRDefault="00BB3BC4" w:rsidP="00BB3BC4">
      <w:pPr>
        <w:pStyle w:val="font-claude-response-body"/>
        <w:spacing w:line="360" w:lineRule="auto"/>
      </w:pPr>
      <w:r>
        <w:rPr>
          <w:rStyle w:val="Gl"/>
        </w:rPr>
        <w:t>Uzun Vadeli (18+ Ay):</w:t>
      </w:r>
      <w:r>
        <w:t xml:space="preserve"> Uzun vadede, mevcut kelime düzeyindeki analiz hattının </w:t>
      </w:r>
      <w:proofErr w:type="spellStart"/>
      <w:r>
        <w:t>ko</w:t>
      </w:r>
      <w:proofErr w:type="spellEnd"/>
      <w:r>
        <w:t xml:space="preserve">-artikülasyon, tonlama ve konuşma hızı gibi </w:t>
      </w:r>
      <w:proofErr w:type="spellStart"/>
      <w:r>
        <w:t>prosodik</w:t>
      </w:r>
      <w:proofErr w:type="spellEnd"/>
      <w:r>
        <w:t xml:space="preserve"> parametreleri kapsayacak biçimde cümle ve akıcılık analizine genişletilmesi düşünülmektedir. Bağlantısız kullanım senaryolarını desteklemek amacıyla Wav2Vec2 modelinin ONNX veya </w:t>
      </w:r>
      <w:proofErr w:type="spellStart"/>
      <w:r>
        <w:t>TensorFlow</w:t>
      </w:r>
      <w:proofErr w:type="spellEnd"/>
      <w:r>
        <w:t xml:space="preserve"> </w:t>
      </w:r>
      <w:proofErr w:type="spellStart"/>
      <w:r>
        <w:t>Lite</w:t>
      </w:r>
      <w:proofErr w:type="spellEnd"/>
      <w:r>
        <w:t xml:space="preserve"> formatında sıkıştırılarak cihaz üzerine gömülmesi ve kullanıcının bireysel hata geçmişine dayalı kişiselleştirilmiş müfredat üretimi için LLM entegrasyonunun geliştirilmesi de uzun vadeli araştırma kapsamında değerlendirilmektedir.</w:t>
      </w:r>
    </w:p>
    <w:p w14:paraId="07DE8B05" w14:textId="447BAB74" w:rsidR="00BB3BC4" w:rsidRDefault="0065292B" w:rsidP="00F76DC3">
      <w:pPr>
        <w:pStyle w:val="FirstParagraph"/>
        <w:spacing w:line="360" w:lineRule="auto"/>
        <w:rPr>
          <w:rFonts w:ascii="Times New Roman" w:hAnsi="Times New Roman" w:cs="Times New Roman"/>
        </w:rPr>
      </w:pPr>
      <w:proofErr w:type="spellStart"/>
      <w:r w:rsidRPr="00621335">
        <w:rPr>
          <w:rFonts w:ascii="Times New Roman" w:hAnsi="Times New Roman" w:cs="Times New Roman"/>
        </w:rPr>
        <w:t>S</w:t>
      </w:r>
      <w:bookmarkEnd w:id="42"/>
      <w:r w:rsidR="00F76DC3" w:rsidRPr="00F76DC3">
        <w:rPr>
          <w:rFonts w:ascii="Times New Roman" w:hAnsi="Times New Roman" w:cs="Times New Roman"/>
        </w:rPr>
        <w:t>onuç</w:t>
      </w:r>
      <w:proofErr w:type="spellEnd"/>
      <w:r w:rsidR="00F76DC3" w:rsidRPr="00F76DC3">
        <w:rPr>
          <w:rFonts w:ascii="Times New Roman" w:hAnsi="Times New Roman" w:cs="Times New Roman"/>
        </w:rPr>
        <w:t xml:space="preserve"> </w:t>
      </w:r>
      <w:proofErr w:type="spellStart"/>
      <w:r w:rsidR="00F76DC3" w:rsidRPr="00F76DC3">
        <w:rPr>
          <w:rFonts w:ascii="Times New Roman" w:hAnsi="Times New Roman" w:cs="Times New Roman"/>
        </w:rPr>
        <w:t>olarak</w:t>
      </w:r>
      <w:proofErr w:type="spellEnd"/>
      <w:r w:rsidR="00F76DC3" w:rsidRPr="00F76DC3">
        <w:rPr>
          <w:rFonts w:ascii="Times New Roman" w:hAnsi="Times New Roman" w:cs="Times New Roman"/>
        </w:rPr>
        <w:t xml:space="preserve"> </w:t>
      </w:r>
      <w:proofErr w:type="spellStart"/>
      <w:r w:rsidR="00F76DC3" w:rsidRPr="00F76DC3">
        <w:rPr>
          <w:rFonts w:ascii="Times New Roman" w:hAnsi="Times New Roman" w:cs="Times New Roman"/>
        </w:rPr>
        <w:t>bu</w:t>
      </w:r>
      <w:proofErr w:type="spellEnd"/>
      <w:r w:rsidR="00F76DC3" w:rsidRPr="00F76DC3">
        <w:rPr>
          <w:rFonts w:ascii="Times New Roman" w:hAnsi="Times New Roman" w:cs="Times New Roman"/>
        </w:rPr>
        <w:t xml:space="preserve"> </w:t>
      </w:r>
      <w:proofErr w:type="spellStart"/>
      <w:r w:rsidR="00F76DC3" w:rsidRPr="00F76DC3">
        <w:rPr>
          <w:rFonts w:ascii="Times New Roman" w:hAnsi="Times New Roman" w:cs="Times New Roman"/>
        </w:rPr>
        <w:t>çalışma</w:t>
      </w:r>
      <w:proofErr w:type="spellEnd"/>
      <w:r w:rsidR="00F76DC3" w:rsidRPr="00F76DC3">
        <w:rPr>
          <w:rFonts w:ascii="Times New Roman" w:hAnsi="Times New Roman" w:cs="Times New Roman"/>
        </w:rPr>
        <w:t xml:space="preserve">; CALL </w:t>
      </w:r>
      <w:proofErr w:type="spellStart"/>
      <w:r w:rsidR="00F76DC3" w:rsidRPr="00F76DC3">
        <w:rPr>
          <w:rFonts w:ascii="Times New Roman" w:hAnsi="Times New Roman" w:cs="Times New Roman"/>
        </w:rPr>
        <w:t>literatürüne</w:t>
      </w:r>
      <w:proofErr w:type="spellEnd"/>
      <w:r w:rsidR="00F76DC3" w:rsidRPr="00F76DC3">
        <w:rPr>
          <w:rFonts w:ascii="Times New Roman" w:hAnsi="Times New Roman" w:cs="Times New Roman"/>
        </w:rPr>
        <w:t xml:space="preserve">, ham </w:t>
      </w:r>
      <w:proofErr w:type="spellStart"/>
      <w:r w:rsidR="00F76DC3" w:rsidRPr="00F76DC3">
        <w:rPr>
          <w:rFonts w:ascii="Times New Roman" w:hAnsi="Times New Roman" w:cs="Times New Roman"/>
        </w:rPr>
        <w:t>akustik</w:t>
      </w:r>
      <w:proofErr w:type="spellEnd"/>
      <w:r w:rsidR="00F76DC3" w:rsidRPr="00F76DC3">
        <w:rPr>
          <w:rFonts w:ascii="Times New Roman" w:hAnsi="Times New Roman" w:cs="Times New Roman"/>
        </w:rPr>
        <w:t xml:space="preserve"> </w:t>
      </w:r>
      <w:proofErr w:type="spellStart"/>
      <w:r w:rsidR="00F76DC3" w:rsidRPr="00F76DC3">
        <w:rPr>
          <w:rFonts w:ascii="Times New Roman" w:hAnsi="Times New Roman" w:cs="Times New Roman"/>
        </w:rPr>
        <w:t>sinyali</w:t>
      </w:r>
      <w:proofErr w:type="spellEnd"/>
      <w:r w:rsidR="00F76DC3" w:rsidRPr="00F76DC3">
        <w:rPr>
          <w:rFonts w:ascii="Times New Roman" w:hAnsi="Times New Roman" w:cs="Times New Roman"/>
        </w:rPr>
        <w:t xml:space="preserve"> </w:t>
      </w:r>
      <w:proofErr w:type="spellStart"/>
      <w:r w:rsidR="00F76DC3" w:rsidRPr="00F76DC3">
        <w:rPr>
          <w:rFonts w:ascii="Times New Roman" w:hAnsi="Times New Roman" w:cs="Times New Roman"/>
        </w:rPr>
        <w:t>doğrudan</w:t>
      </w:r>
      <w:proofErr w:type="spellEnd"/>
      <w:r w:rsidR="00F76DC3" w:rsidRPr="00F76DC3">
        <w:rPr>
          <w:rFonts w:ascii="Times New Roman" w:hAnsi="Times New Roman" w:cs="Times New Roman"/>
        </w:rPr>
        <w:t xml:space="preserve"> </w:t>
      </w:r>
      <w:proofErr w:type="spellStart"/>
      <w:r w:rsidR="00F76DC3" w:rsidRPr="00F76DC3">
        <w:rPr>
          <w:rFonts w:ascii="Times New Roman" w:hAnsi="Times New Roman" w:cs="Times New Roman"/>
        </w:rPr>
        <w:t>fonetik</w:t>
      </w:r>
      <w:proofErr w:type="spellEnd"/>
      <w:r w:rsidR="00F76DC3" w:rsidRPr="00F76DC3">
        <w:rPr>
          <w:rFonts w:ascii="Times New Roman" w:hAnsi="Times New Roman" w:cs="Times New Roman"/>
        </w:rPr>
        <w:t xml:space="preserve"> </w:t>
      </w:r>
      <w:proofErr w:type="spellStart"/>
      <w:r w:rsidR="00F76DC3" w:rsidRPr="00F76DC3">
        <w:rPr>
          <w:rFonts w:ascii="Times New Roman" w:hAnsi="Times New Roman" w:cs="Times New Roman"/>
        </w:rPr>
        <w:t>sembollere</w:t>
      </w:r>
      <w:proofErr w:type="spellEnd"/>
      <w:r w:rsidR="00F76DC3" w:rsidRPr="00F76DC3">
        <w:rPr>
          <w:rFonts w:ascii="Times New Roman" w:hAnsi="Times New Roman" w:cs="Times New Roman"/>
        </w:rPr>
        <w:t xml:space="preserve"> </w:t>
      </w:r>
      <w:proofErr w:type="spellStart"/>
      <w:r w:rsidR="00F76DC3" w:rsidRPr="00F76DC3">
        <w:rPr>
          <w:rFonts w:ascii="Times New Roman" w:hAnsi="Times New Roman" w:cs="Times New Roman"/>
        </w:rPr>
        <w:t>dönüştürerek</w:t>
      </w:r>
      <w:proofErr w:type="spellEnd"/>
      <w:r w:rsidR="00F76DC3" w:rsidRPr="00F76DC3">
        <w:rPr>
          <w:rFonts w:ascii="Times New Roman" w:hAnsi="Times New Roman" w:cs="Times New Roman"/>
        </w:rPr>
        <w:t xml:space="preserve"> </w:t>
      </w:r>
      <w:proofErr w:type="spellStart"/>
      <w:r w:rsidR="00F76DC3" w:rsidRPr="00F76DC3">
        <w:rPr>
          <w:rFonts w:ascii="Times New Roman" w:hAnsi="Times New Roman" w:cs="Times New Roman"/>
        </w:rPr>
        <w:t>mikro-pedagojik</w:t>
      </w:r>
      <w:proofErr w:type="spellEnd"/>
      <w:r w:rsidR="00F76DC3" w:rsidRPr="00F76DC3">
        <w:rPr>
          <w:rFonts w:ascii="Times New Roman" w:hAnsi="Times New Roman" w:cs="Times New Roman"/>
        </w:rPr>
        <w:t xml:space="preserve"> </w:t>
      </w:r>
      <w:proofErr w:type="spellStart"/>
      <w:r w:rsidR="00F76DC3" w:rsidRPr="00F76DC3">
        <w:rPr>
          <w:rFonts w:ascii="Times New Roman" w:hAnsi="Times New Roman" w:cs="Times New Roman"/>
        </w:rPr>
        <w:t>geri</w:t>
      </w:r>
      <w:proofErr w:type="spellEnd"/>
      <w:r w:rsidR="00F76DC3" w:rsidRPr="00F76DC3">
        <w:rPr>
          <w:rFonts w:ascii="Times New Roman" w:hAnsi="Times New Roman" w:cs="Times New Roman"/>
        </w:rPr>
        <w:t xml:space="preserve"> </w:t>
      </w:r>
      <w:proofErr w:type="spellStart"/>
      <w:r w:rsidR="00F76DC3" w:rsidRPr="00F76DC3">
        <w:rPr>
          <w:rFonts w:ascii="Times New Roman" w:hAnsi="Times New Roman" w:cs="Times New Roman"/>
        </w:rPr>
        <w:t>bildirim</w:t>
      </w:r>
      <w:proofErr w:type="spellEnd"/>
      <w:r w:rsidR="00F76DC3" w:rsidRPr="00F76DC3">
        <w:rPr>
          <w:rFonts w:ascii="Times New Roman" w:hAnsi="Times New Roman" w:cs="Times New Roman"/>
        </w:rPr>
        <w:t xml:space="preserve"> </w:t>
      </w:r>
      <w:proofErr w:type="spellStart"/>
      <w:r w:rsidR="00F76DC3" w:rsidRPr="00F76DC3">
        <w:rPr>
          <w:rFonts w:ascii="Times New Roman" w:hAnsi="Times New Roman" w:cs="Times New Roman"/>
        </w:rPr>
        <w:t>üretebilen</w:t>
      </w:r>
      <w:proofErr w:type="spellEnd"/>
      <w:r w:rsidR="00F76DC3" w:rsidRPr="00F76DC3">
        <w:rPr>
          <w:rFonts w:ascii="Times New Roman" w:hAnsi="Times New Roman" w:cs="Times New Roman"/>
        </w:rPr>
        <w:t xml:space="preserve"> </w:t>
      </w:r>
      <w:proofErr w:type="spellStart"/>
      <w:r w:rsidR="00F76DC3" w:rsidRPr="00F76DC3">
        <w:rPr>
          <w:rFonts w:ascii="Times New Roman" w:hAnsi="Times New Roman" w:cs="Times New Roman"/>
        </w:rPr>
        <w:t>bir</w:t>
      </w:r>
      <w:proofErr w:type="spellEnd"/>
      <w:r w:rsidR="00F76DC3" w:rsidRPr="00F76DC3">
        <w:rPr>
          <w:rFonts w:ascii="Times New Roman" w:hAnsi="Times New Roman" w:cs="Times New Roman"/>
        </w:rPr>
        <w:t xml:space="preserve"> </w:t>
      </w:r>
      <w:proofErr w:type="spellStart"/>
      <w:r w:rsidR="00F76DC3" w:rsidRPr="00F76DC3">
        <w:rPr>
          <w:rFonts w:ascii="Times New Roman" w:hAnsi="Times New Roman" w:cs="Times New Roman"/>
        </w:rPr>
        <w:lastRenderedPageBreak/>
        <w:t>alternatif</w:t>
      </w:r>
      <w:proofErr w:type="spellEnd"/>
      <w:r w:rsidR="00F76DC3" w:rsidRPr="00F76DC3">
        <w:rPr>
          <w:rFonts w:ascii="Times New Roman" w:hAnsi="Times New Roman" w:cs="Times New Roman"/>
        </w:rPr>
        <w:t xml:space="preserve"> model </w:t>
      </w:r>
      <w:proofErr w:type="spellStart"/>
      <w:r w:rsidR="00F76DC3" w:rsidRPr="00F76DC3">
        <w:rPr>
          <w:rFonts w:ascii="Times New Roman" w:hAnsi="Times New Roman" w:cs="Times New Roman"/>
        </w:rPr>
        <w:t>sunmayı</w:t>
      </w:r>
      <w:proofErr w:type="spellEnd"/>
      <w:r w:rsidR="00F76DC3" w:rsidRPr="00F76DC3">
        <w:rPr>
          <w:rFonts w:ascii="Times New Roman" w:hAnsi="Times New Roman" w:cs="Times New Roman"/>
        </w:rPr>
        <w:t xml:space="preserve"> </w:t>
      </w:r>
      <w:proofErr w:type="spellStart"/>
      <w:r w:rsidR="00F76DC3" w:rsidRPr="00F76DC3">
        <w:rPr>
          <w:rFonts w:ascii="Times New Roman" w:hAnsi="Times New Roman" w:cs="Times New Roman"/>
        </w:rPr>
        <w:t>amaçlamıştır</w:t>
      </w:r>
      <w:proofErr w:type="spellEnd"/>
      <w:r w:rsidR="00F76DC3" w:rsidRPr="00F76DC3">
        <w:rPr>
          <w:rFonts w:ascii="Times New Roman" w:hAnsi="Times New Roman" w:cs="Times New Roman"/>
        </w:rPr>
        <w:t xml:space="preserve">. </w:t>
      </w:r>
      <w:proofErr w:type="spellStart"/>
      <w:r w:rsidR="00F76DC3" w:rsidRPr="00F76DC3">
        <w:rPr>
          <w:rFonts w:ascii="Times New Roman" w:hAnsi="Times New Roman" w:cs="Times New Roman"/>
        </w:rPr>
        <w:t>Bölüm</w:t>
      </w:r>
      <w:proofErr w:type="spellEnd"/>
      <w:r w:rsidR="00F76DC3" w:rsidRPr="00F76DC3">
        <w:rPr>
          <w:rFonts w:ascii="Times New Roman" w:hAnsi="Times New Roman" w:cs="Times New Roman"/>
        </w:rPr>
        <w:t xml:space="preserve"> 1’de </w:t>
      </w:r>
      <w:proofErr w:type="spellStart"/>
      <w:r w:rsidR="00F76DC3" w:rsidRPr="00F76DC3">
        <w:rPr>
          <w:rFonts w:ascii="Times New Roman" w:hAnsi="Times New Roman" w:cs="Times New Roman"/>
        </w:rPr>
        <w:t>sınırları</w:t>
      </w:r>
      <w:proofErr w:type="spellEnd"/>
      <w:r w:rsidR="00F76DC3" w:rsidRPr="00F76DC3">
        <w:rPr>
          <w:rFonts w:ascii="Times New Roman" w:hAnsi="Times New Roman" w:cs="Times New Roman"/>
        </w:rPr>
        <w:t xml:space="preserve"> </w:t>
      </w:r>
      <w:proofErr w:type="spellStart"/>
      <w:r w:rsidR="00F76DC3" w:rsidRPr="00F76DC3">
        <w:rPr>
          <w:rFonts w:ascii="Times New Roman" w:hAnsi="Times New Roman" w:cs="Times New Roman"/>
        </w:rPr>
        <w:t>tartışılan</w:t>
      </w:r>
      <w:proofErr w:type="spellEnd"/>
      <w:r w:rsidR="00F76DC3" w:rsidRPr="00F76DC3">
        <w:rPr>
          <w:rFonts w:ascii="Times New Roman" w:hAnsi="Times New Roman" w:cs="Times New Roman"/>
        </w:rPr>
        <w:t xml:space="preserve"> </w:t>
      </w:r>
      <w:proofErr w:type="spellStart"/>
      <w:r w:rsidR="00F76DC3" w:rsidRPr="00F76DC3">
        <w:rPr>
          <w:rFonts w:ascii="Times New Roman" w:hAnsi="Times New Roman" w:cs="Times New Roman"/>
        </w:rPr>
        <w:t>geleneksel</w:t>
      </w:r>
      <w:proofErr w:type="spellEnd"/>
      <w:r w:rsidR="00F76DC3" w:rsidRPr="00F76DC3">
        <w:rPr>
          <w:rFonts w:ascii="Times New Roman" w:hAnsi="Times New Roman" w:cs="Times New Roman"/>
        </w:rPr>
        <w:t xml:space="preserve"> Forced Alignment </w:t>
      </w:r>
      <w:proofErr w:type="spellStart"/>
      <w:r w:rsidR="00F76DC3" w:rsidRPr="00F76DC3">
        <w:rPr>
          <w:rFonts w:ascii="Times New Roman" w:hAnsi="Times New Roman" w:cs="Times New Roman"/>
        </w:rPr>
        <w:t>ve</w:t>
      </w:r>
      <w:proofErr w:type="spellEnd"/>
      <w:r w:rsidR="00F76DC3" w:rsidRPr="00F76DC3">
        <w:rPr>
          <w:rFonts w:ascii="Times New Roman" w:hAnsi="Times New Roman" w:cs="Times New Roman"/>
        </w:rPr>
        <w:t xml:space="preserve"> </w:t>
      </w:r>
      <w:proofErr w:type="spellStart"/>
      <w:r w:rsidR="00F76DC3" w:rsidRPr="00F76DC3">
        <w:rPr>
          <w:rFonts w:ascii="Times New Roman" w:hAnsi="Times New Roman" w:cs="Times New Roman"/>
        </w:rPr>
        <w:t>Gizli</w:t>
      </w:r>
      <w:proofErr w:type="spellEnd"/>
      <w:r w:rsidR="00F76DC3" w:rsidRPr="00F76DC3">
        <w:rPr>
          <w:rFonts w:ascii="Times New Roman" w:hAnsi="Times New Roman" w:cs="Times New Roman"/>
        </w:rPr>
        <w:t xml:space="preserve"> Markov </w:t>
      </w:r>
      <w:proofErr w:type="spellStart"/>
      <w:r w:rsidR="00F76DC3" w:rsidRPr="00F76DC3">
        <w:rPr>
          <w:rFonts w:ascii="Times New Roman" w:hAnsi="Times New Roman" w:cs="Times New Roman"/>
        </w:rPr>
        <w:t>Modellerinin</w:t>
      </w:r>
      <w:proofErr w:type="spellEnd"/>
      <w:r w:rsidR="00F76DC3" w:rsidRPr="00F76DC3">
        <w:rPr>
          <w:rFonts w:ascii="Times New Roman" w:hAnsi="Times New Roman" w:cs="Times New Roman"/>
        </w:rPr>
        <w:t xml:space="preserve"> (HMM) </w:t>
      </w:r>
      <w:proofErr w:type="spellStart"/>
      <w:r w:rsidR="00F76DC3" w:rsidRPr="00F76DC3">
        <w:rPr>
          <w:rFonts w:ascii="Times New Roman" w:hAnsi="Times New Roman" w:cs="Times New Roman"/>
        </w:rPr>
        <w:t>akustik</w:t>
      </w:r>
      <w:proofErr w:type="spellEnd"/>
      <w:r w:rsidR="00F76DC3" w:rsidRPr="00F76DC3">
        <w:rPr>
          <w:rFonts w:ascii="Times New Roman" w:hAnsi="Times New Roman" w:cs="Times New Roman"/>
        </w:rPr>
        <w:t xml:space="preserve"> </w:t>
      </w:r>
      <w:proofErr w:type="spellStart"/>
      <w:r w:rsidR="00F76DC3" w:rsidRPr="00F76DC3">
        <w:rPr>
          <w:rFonts w:ascii="Times New Roman" w:hAnsi="Times New Roman" w:cs="Times New Roman"/>
        </w:rPr>
        <w:t>detayı</w:t>
      </w:r>
      <w:proofErr w:type="spellEnd"/>
      <w:r w:rsidR="00F76DC3" w:rsidRPr="00F76DC3">
        <w:rPr>
          <w:rFonts w:ascii="Times New Roman" w:hAnsi="Times New Roman" w:cs="Times New Roman"/>
        </w:rPr>
        <w:t xml:space="preserve"> </w:t>
      </w:r>
      <w:proofErr w:type="spellStart"/>
      <w:r w:rsidR="00F76DC3" w:rsidRPr="00F76DC3">
        <w:rPr>
          <w:rFonts w:ascii="Times New Roman" w:hAnsi="Times New Roman" w:cs="Times New Roman"/>
        </w:rPr>
        <w:t>esnetebilen</w:t>
      </w:r>
      <w:proofErr w:type="spellEnd"/>
      <w:r w:rsidR="00F76DC3" w:rsidRPr="00F76DC3">
        <w:rPr>
          <w:rFonts w:ascii="Times New Roman" w:hAnsi="Times New Roman" w:cs="Times New Roman"/>
        </w:rPr>
        <w:t xml:space="preserve"> </w:t>
      </w:r>
      <w:proofErr w:type="spellStart"/>
      <w:r w:rsidR="00F76DC3" w:rsidRPr="00F76DC3">
        <w:rPr>
          <w:rFonts w:ascii="Times New Roman" w:hAnsi="Times New Roman" w:cs="Times New Roman"/>
        </w:rPr>
        <w:t>ve</w:t>
      </w:r>
      <w:proofErr w:type="spellEnd"/>
      <w:r w:rsidR="00F76DC3" w:rsidRPr="00F76DC3">
        <w:rPr>
          <w:rFonts w:ascii="Times New Roman" w:hAnsi="Times New Roman" w:cs="Times New Roman"/>
        </w:rPr>
        <w:t xml:space="preserve"> </w:t>
      </w:r>
      <w:proofErr w:type="spellStart"/>
      <w:r w:rsidR="00F76DC3" w:rsidRPr="00F76DC3">
        <w:rPr>
          <w:rFonts w:ascii="Times New Roman" w:hAnsi="Times New Roman" w:cs="Times New Roman"/>
        </w:rPr>
        <w:t>kelime</w:t>
      </w:r>
      <w:proofErr w:type="spellEnd"/>
      <w:r w:rsidR="00F76DC3" w:rsidRPr="00F76DC3">
        <w:rPr>
          <w:rFonts w:ascii="Times New Roman" w:hAnsi="Times New Roman" w:cs="Times New Roman"/>
        </w:rPr>
        <w:t xml:space="preserve"> </w:t>
      </w:r>
      <w:proofErr w:type="spellStart"/>
      <w:r w:rsidR="00F76DC3" w:rsidRPr="00F76DC3">
        <w:rPr>
          <w:rFonts w:ascii="Times New Roman" w:hAnsi="Times New Roman" w:cs="Times New Roman"/>
        </w:rPr>
        <w:t>seviyesine</w:t>
      </w:r>
      <w:proofErr w:type="spellEnd"/>
      <w:r w:rsidR="00F76DC3" w:rsidRPr="00F76DC3">
        <w:rPr>
          <w:rFonts w:ascii="Times New Roman" w:hAnsi="Times New Roman" w:cs="Times New Roman"/>
        </w:rPr>
        <w:t xml:space="preserve"> </w:t>
      </w:r>
      <w:proofErr w:type="spellStart"/>
      <w:r w:rsidR="00F76DC3" w:rsidRPr="00F76DC3">
        <w:rPr>
          <w:rFonts w:ascii="Times New Roman" w:hAnsi="Times New Roman" w:cs="Times New Roman"/>
        </w:rPr>
        <w:t>bağımlı</w:t>
      </w:r>
      <w:proofErr w:type="spellEnd"/>
      <w:r w:rsidR="00F76DC3" w:rsidRPr="00F76DC3">
        <w:rPr>
          <w:rFonts w:ascii="Times New Roman" w:hAnsi="Times New Roman" w:cs="Times New Roman"/>
        </w:rPr>
        <w:t xml:space="preserve"> </w:t>
      </w:r>
      <w:proofErr w:type="spellStart"/>
      <w:r w:rsidR="00F76DC3" w:rsidRPr="00F76DC3">
        <w:rPr>
          <w:rFonts w:ascii="Times New Roman" w:hAnsi="Times New Roman" w:cs="Times New Roman"/>
        </w:rPr>
        <w:t>yapısının</w:t>
      </w:r>
      <w:proofErr w:type="spellEnd"/>
      <w:r w:rsidR="00F76DC3" w:rsidRPr="00F76DC3">
        <w:rPr>
          <w:rFonts w:ascii="Times New Roman" w:hAnsi="Times New Roman" w:cs="Times New Roman"/>
        </w:rPr>
        <w:t xml:space="preserve"> </w:t>
      </w:r>
      <w:proofErr w:type="spellStart"/>
      <w:r w:rsidR="00F76DC3" w:rsidRPr="00F76DC3">
        <w:rPr>
          <w:rFonts w:ascii="Times New Roman" w:hAnsi="Times New Roman" w:cs="Times New Roman"/>
        </w:rPr>
        <w:t>aksine</w:t>
      </w:r>
      <w:proofErr w:type="spellEnd"/>
      <w:r w:rsidR="00F76DC3" w:rsidRPr="00F76DC3">
        <w:rPr>
          <w:rFonts w:ascii="Times New Roman" w:hAnsi="Times New Roman" w:cs="Times New Roman"/>
        </w:rPr>
        <w:t xml:space="preserve">; </w:t>
      </w:r>
      <w:proofErr w:type="spellStart"/>
      <w:r w:rsidR="00F76DC3" w:rsidRPr="00F76DC3">
        <w:rPr>
          <w:rFonts w:ascii="Times New Roman" w:hAnsi="Times New Roman" w:cs="Times New Roman"/>
        </w:rPr>
        <w:t>bu</w:t>
      </w:r>
      <w:proofErr w:type="spellEnd"/>
      <w:r w:rsidR="00F76DC3" w:rsidRPr="00F76DC3">
        <w:rPr>
          <w:rFonts w:ascii="Times New Roman" w:hAnsi="Times New Roman" w:cs="Times New Roman"/>
        </w:rPr>
        <w:t xml:space="preserve"> </w:t>
      </w:r>
      <w:proofErr w:type="spellStart"/>
      <w:r w:rsidR="00F76DC3" w:rsidRPr="00F76DC3">
        <w:rPr>
          <w:rFonts w:ascii="Times New Roman" w:hAnsi="Times New Roman" w:cs="Times New Roman"/>
        </w:rPr>
        <w:t>çalışmada</w:t>
      </w:r>
      <w:proofErr w:type="spellEnd"/>
      <w:r w:rsidR="00F76DC3" w:rsidRPr="00F76DC3">
        <w:rPr>
          <w:rFonts w:ascii="Times New Roman" w:hAnsi="Times New Roman" w:cs="Times New Roman"/>
        </w:rPr>
        <w:t xml:space="preserve"> </w:t>
      </w:r>
      <w:proofErr w:type="spellStart"/>
      <w:r w:rsidR="00F76DC3" w:rsidRPr="00F76DC3">
        <w:rPr>
          <w:rFonts w:ascii="Times New Roman" w:hAnsi="Times New Roman" w:cs="Times New Roman"/>
        </w:rPr>
        <w:t>ele</w:t>
      </w:r>
      <w:proofErr w:type="spellEnd"/>
      <w:r w:rsidR="00F76DC3" w:rsidRPr="00F76DC3">
        <w:rPr>
          <w:rFonts w:ascii="Times New Roman" w:hAnsi="Times New Roman" w:cs="Times New Roman"/>
        </w:rPr>
        <w:t xml:space="preserve"> </w:t>
      </w:r>
      <w:proofErr w:type="spellStart"/>
      <w:r w:rsidR="00F76DC3" w:rsidRPr="00F76DC3">
        <w:rPr>
          <w:rFonts w:ascii="Times New Roman" w:hAnsi="Times New Roman" w:cs="Times New Roman"/>
        </w:rPr>
        <w:t>alınan</w:t>
      </w:r>
      <w:proofErr w:type="spellEnd"/>
      <w:r w:rsidR="00F76DC3" w:rsidRPr="00F76DC3">
        <w:rPr>
          <w:rFonts w:ascii="Times New Roman" w:hAnsi="Times New Roman" w:cs="Times New Roman"/>
        </w:rPr>
        <w:t xml:space="preserve"> </w:t>
      </w:r>
      <w:proofErr w:type="spellStart"/>
      <w:r w:rsidR="00F76DC3" w:rsidRPr="00F76DC3">
        <w:rPr>
          <w:rFonts w:ascii="Times New Roman" w:hAnsi="Times New Roman" w:cs="Times New Roman"/>
        </w:rPr>
        <w:t>dinamik</w:t>
      </w:r>
      <w:proofErr w:type="spellEnd"/>
      <w:r w:rsidR="00F76DC3" w:rsidRPr="00F76DC3">
        <w:rPr>
          <w:rFonts w:ascii="Times New Roman" w:hAnsi="Times New Roman" w:cs="Times New Roman"/>
        </w:rPr>
        <w:t xml:space="preserve"> XLS-R Wav2Vec2 CTC </w:t>
      </w:r>
      <w:proofErr w:type="spellStart"/>
      <w:r w:rsidR="00F76DC3" w:rsidRPr="00F76DC3">
        <w:rPr>
          <w:rFonts w:ascii="Times New Roman" w:hAnsi="Times New Roman" w:cs="Times New Roman"/>
        </w:rPr>
        <w:t>tabanlı</w:t>
      </w:r>
      <w:proofErr w:type="spellEnd"/>
      <w:r w:rsidR="00F76DC3" w:rsidRPr="00F76DC3">
        <w:rPr>
          <w:rFonts w:ascii="Times New Roman" w:hAnsi="Times New Roman" w:cs="Times New Roman"/>
        </w:rPr>
        <w:t xml:space="preserve"> </w:t>
      </w:r>
      <w:proofErr w:type="spellStart"/>
      <w:r w:rsidR="00F76DC3" w:rsidRPr="00F76DC3">
        <w:rPr>
          <w:rFonts w:ascii="Times New Roman" w:hAnsi="Times New Roman" w:cs="Times New Roman"/>
        </w:rPr>
        <w:t>fonem</w:t>
      </w:r>
      <w:proofErr w:type="spellEnd"/>
      <w:r w:rsidR="00F76DC3" w:rsidRPr="00F76DC3">
        <w:rPr>
          <w:rFonts w:ascii="Times New Roman" w:hAnsi="Times New Roman" w:cs="Times New Roman"/>
        </w:rPr>
        <w:t xml:space="preserve"> </w:t>
      </w:r>
      <w:proofErr w:type="spellStart"/>
      <w:r w:rsidR="00F76DC3" w:rsidRPr="00F76DC3">
        <w:rPr>
          <w:rFonts w:ascii="Times New Roman" w:hAnsi="Times New Roman" w:cs="Times New Roman"/>
        </w:rPr>
        <w:t>hizalama</w:t>
      </w:r>
      <w:proofErr w:type="spellEnd"/>
      <w:r w:rsidR="00F76DC3" w:rsidRPr="00F76DC3">
        <w:rPr>
          <w:rFonts w:ascii="Times New Roman" w:hAnsi="Times New Roman" w:cs="Times New Roman"/>
        </w:rPr>
        <w:t xml:space="preserve"> </w:t>
      </w:r>
      <w:proofErr w:type="spellStart"/>
      <w:r w:rsidR="00F76DC3" w:rsidRPr="00F76DC3">
        <w:rPr>
          <w:rFonts w:ascii="Times New Roman" w:hAnsi="Times New Roman" w:cs="Times New Roman"/>
        </w:rPr>
        <w:t>mimarisi</w:t>
      </w:r>
      <w:proofErr w:type="spellEnd"/>
      <w:r w:rsidR="00F76DC3" w:rsidRPr="00F76DC3">
        <w:rPr>
          <w:rFonts w:ascii="Times New Roman" w:hAnsi="Times New Roman" w:cs="Times New Roman"/>
        </w:rPr>
        <w:t xml:space="preserve">, </w:t>
      </w:r>
      <w:proofErr w:type="spellStart"/>
      <w:r w:rsidR="00F76DC3" w:rsidRPr="00F76DC3">
        <w:rPr>
          <w:rFonts w:ascii="Times New Roman" w:hAnsi="Times New Roman" w:cs="Times New Roman"/>
        </w:rPr>
        <w:t>telaffuz</w:t>
      </w:r>
      <w:proofErr w:type="spellEnd"/>
      <w:r w:rsidR="00F76DC3" w:rsidRPr="00F76DC3">
        <w:rPr>
          <w:rFonts w:ascii="Times New Roman" w:hAnsi="Times New Roman" w:cs="Times New Roman"/>
        </w:rPr>
        <w:t xml:space="preserve"> </w:t>
      </w:r>
      <w:proofErr w:type="spellStart"/>
      <w:r w:rsidR="00F76DC3" w:rsidRPr="00F76DC3">
        <w:rPr>
          <w:rFonts w:ascii="Times New Roman" w:hAnsi="Times New Roman" w:cs="Times New Roman"/>
        </w:rPr>
        <w:t>eğitiminde</w:t>
      </w:r>
      <w:proofErr w:type="spellEnd"/>
      <w:r w:rsidR="00F76DC3" w:rsidRPr="00F76DC3">
        <w:rPr>
          <w:rFonts w:ascii="Times New Roman" w:hAnsi="Times New Roman" w:cs="Times New Roman"/>
        </w:rPr>
        <w:t xml:space="preserve"> </w:t>
      </w:r>
      <w:proofErr w:type="spellStart"/>
      <w:r w:rsidR="00F76DC3" w:rsidRPr="00F76DC3">
        <w:rPr>
          <w:rFonts w:ascii="Times New Roman" w:hAnsi="Times New Roman" w:cs="Times New Roman"/>
        </w:rPr>
        <w:t>noktasal</w:t>
      </w:r>
      <w:proofErr w:type="spellEnd"/>
      <w:r w:rsidR="00F76DC3" w:rsidRPr="00F76DC3">
        <w:rPr>
          <w:rFonts w:ascii="Times New Roman" w:hAnsi="Times New Roman" w:cs="Times New Roman"/>
        </w:rPr>
        <w:t xml:space="preserve"> </w:t>
      </w:r>
      <w:proofErr w:type="spellStart"/>
      <w:r w:rsidR="00F76DC3" w:rsidRPr="00F76DC3">
        <w:rPr>
          <w:rFonts w:ascii="Times New Roman" w:hAnsi="Times New Roman" w:cs="Times New Roman"/>
        </w:rPr>
        <w:t>sapmaların</w:t>
      </w:r>
      <w:proofErr w:type="spellEnd"/>
      <w:r w:rsidR="00F76DC3" w:rsidRPr="00F76DC3">
        <w:rPr>
          <w:rFonts w:ascii="Times New Roman" w:hAnsi="Times New Roman" w:cs="Times New Roman"/>
        </w:rPr>
        <w:t xml:space="preserve"> </w:t>
      </w:r>
      <w:proofErr w:type="spellStart"/>
      <w:r w:rsidR="00F76DC3" w:rsidRPr="00F76DC3">
        <w:rPr>
          <w:rFonts w:ascii="Times New Roman" w:hAnsi="Times New Roman" w:cs="Times New Roman"/>
        </w:rPr>
        <w:t>incelenebilmesine</w:t>
      </w:r>
      <w:proofErr w:type="spellEnd"/>
      <w:r w:rsidR="00F76DC3" w:rsidRPr="00F76DC3">
        <w:rPr>
          <w:rFonts w:ascii="Times New Roman" w:hAnsi="Times New Roman" w:cs="Times New Roman"/>
        </w:rPr>
        <w:t xml:space="preserve"> </w:t>
      </w:r>
      <w:proofErr w:type="spellStart"/>
      <w:r w:rsidR="00F76DC3" w:rsidRPr="00F76DC3">
        <w:rPr>
          <w:rFonts w:ascii="Times New Roman" w:hAnsi="Times New Roman" w:cs="Times New Roman"/>
        </w:rPr>
        <w:t>yönelik</w:t>
      </w:r>
      <w:proofErr w:type="spellEnd"/>
      <w:r w:rsidR="00F76DC3" w:rsidRPr="00F76DC3">
        <w:rPr>
          <w:rFonts w:ascii="Times New Roman" w:hAnsi="Times New Roman" w:cs="Times New Roman"/>
        </w:rPr>
        <w:t xml:space="preserve"> </w:t>
      </w:r>
      <w:proofErr w:type="spellStart"/>
      <w:r w:rsidR="00F76DC3" w:rsidRPr="00F76DC3">
        <w:rPr>
          <w:rFonts w:ascii="Times New Roman" w:hAnsi="Times New Roman" w:cs="Times New Roman"/>
        </w:rPr>
        <w:t>bir</w:t>
      </w:r>
      <w:proofErr w:type="spellEnd"/>
      <w:r w:rsidR="00F76DC3" w:rsidRPr="00F76DC3">
        <w:rPr>
          <w:rFonts w:ascii="Times New Roman" w:hAnsi="Times New Roman" w:cs="Times New Roman"/>
        </w:rPr>
        <w:t xml:space="preserve"> </w:t>
      </w:r>
      <w:proofErr w:type="spellStart"/>
      <w:r w:rsidR="00F76DC3" w:rsidRPr="00F76DC3">
        <w:rPr>
          <w:rFonts w:ascii="Times New Roman" w:hAnsi="Times New Roman" w:cs="Times New Roman"/>
        </w:rPr>
        <w:t>yaklaşım</w:t>
      </w:r>
      <w:proofErr w:type="spellEnd"/>
      <w:r w:rsidR="00F76DC3" w:rsidRPr="00F76DC3">
        <w:rPr>
          <w:rFonts w:ascii="Times New Roman" w:hAnsi="Times New Roman" w:cs="Times New Roman"/>
        </w:rPr>
        <w:t xml:space="preserve"> </w:t>
      </w:r>
      <w:proofErr w:type="spellStart"/>
      <w:r w:rsidR="00F76DC3" w:rsidRPr="00F76DC3">
        <w:rPr>
          <w:rFonts w:ascii="Times New Roman" w:hAnsi="Times New Roman" w:cs="Times New Roman"/>
        </w:rPr>
        <w:t>sunmaktadır</w:t>
      </w:r>
      <w:proofErr w:type="spellEnd"/>
      <w:r w:rsidR="00F76DC3" w:rsidRPr="00F76DC3">
        <w:rPr>
          <w:rFonts w:ascii="Times New Roman" w:hAnsi="Times New Roman" w:cs="Times New Roman"/>
        </w:rPr>
        <w:t xml:space="preserve">. </w:t>
      </w:r>
      <w:proofErr w:type="spellStart"/>
      <w:r w:rsidR="00F76DC3" w:rsidRPr="00F76DC3">
        <w:rPr>
          <w:rFonts w:ascii="Times New Roman" w:hAnsi="Times New Roman" w:cs="Times New Roman"/>
        </w:rPr>
        <w:t>Geliştirilen</w:t>
      </w:r>
      <w:proofErr w:type="spellEnd"/>
      <w:r w:rsidR="00F76DC3" w:rsidRPr="00F76DC3">
        <w:rPr>
          <w:rFonts w:ascii="Times New Roman" w:hAnsi="Times New Roman" w:cs="Times New Roman"/>
        </w:rPr>
        <w:t xml:space="preserve"> </w:t>
      </w:r>
      <w:proofErr w:type="spellStart"/>
      <w:r w:rsidR="00F76DC3" w:rsidRPr="00F76DC3">
        <w:rPr>
          <w:rFonts w:ascii="Times New Roman" w:hAnsi="Times New Roman" w:cs="Times New Roman"/>
        </w:rPr>
        <w:t>prototip</w:t>
      </w:r>
      <w:proofErr w:type="spellEnd"/>
      <w:r w:rsidR="00F76DC3" w:rsidRPr="00F76DC3">
        <w:rPr>
          <w:rFonts w:ascii="Times New Roman" w:hAnsi="Times New Roman" w:cs="Times New Roman"/>
        </w:rPr>
        <w:t xml:space="preserve">, </w:t>
      </w:r>
      <w:proofErr w:type="spellStart"/>
      <w:r w:rsidR="00F76DC3" w:rsidRPr="00F76DC3">
        <w:rPr>
          <w:rFonts w:ascii="Times New Roman" w:hAnsi="Times New Roman" w:cs="Times New Roman"/>
        </w:rPr>
        <w:t>mevcut</w:t>
      </w:r>
      <w:proofErr w:type="spellEnd"/>
      <w:r w:rsidR="00F76DC3" w:rsidRPr="00F76DC3">
        <w:rPr>
          <w:rFonts w:ascii="Times New Roman" w:hAnsi="Times New Roman" w:cs="Times New Roman"/>
        </w:rPr>
        <w:t xml:space="preserve"> </w:t>
      </w:r>
      <w:proofErr w:type="spellStart"/>
      <w:r w:rsidR="00F76DC3" w:rsidRPr="00F76DC3">
        <w:rPr>
          <w:rFonts w:ascii="Times New Roman" w:hAnsi="Times New Roman" w:cs="Times New Roman"/>
        </w:rPr>
        <w:t>teknik</w:t>
      </w:r>
      <w:proofErr w:type="spellEnd"/>
      <w:r w:rsidR="00F76DC3" w:rsidRPr="00F76DC3">
        <w:rPr>
          <w:rFonts w:ascii="Times New Roman" w:hAnsi="Times New Roman" w:cs="Times New Roman"/>
        </w:rPr>
        <w:t xml:space="preserve"> </w:t>
      </w:r>
      <w:proofErr w:type="spellStart"/>
      <w:r w:rsidR="00F76DC3" w:rsidRPr="00F76DC3">
        <w:rPr>
          <w:rFonts w:ascii="Times New Roman" w:hAnsi="Times New Roman" w:cs="Times New Roman"/>
        </w:rPr>
        <w:t>ve</w:t>
      </w:r>
      <w:proofErr w:type="spellEnd"/>
      <w:r w:rsidR="00F76DC3" w:rsidRPr="00F76DC3">
        <w:rPr>
          <w:rFonts w:ascii="Times New Roman" w:hAnsi="Times New Roman" w:cs="Times New Roman"/>
        </w:rPr>
        <w:t xml:space="preserve"> </w:t>
      </w:r>
      <w:proofErr w:type="spellStart"/>
      <w:r w:rsidR="00F76DC3" w:rsidRPr="00F76DC3">
        <w:rPr>
          <w:rFonts w:ascii="Times New Roman" w:hAnsi="Times New Roman" w:cs="Times New Roman"/>
        </w:rPr>
        <w:t>donanımsal</w:t>
      </w:r>
      <w:proofErr w:type="spellEnd"/>
      <w:r w:rsidR="00F76DC3" w:rsidRPr="00F76DC3">
        <w:rPr>
          <w:rFonts w:ascii="Times New Roman" w:hAnsi="Times New Roman" w:cs="Times New Roman"/>
        </w:rPr>
        <w:t xml:space="preserve"> </w:t>
      </w:r>
      <w:proofErr w:type="spellStart"/>
      <w:r w:rsidR="00F76DC3" w:rsidRPr="00F76DC3">
        <w:rPr>
          <w:rFonts w:ascii="Times New Roman" w:hAnsi="Times New Roman" w:cs="Times New Roman"/>
        </w:rPr>
        <w:t>kısıtlarına</w:t>
      </w:r>
      <w:proofErr w:type="spellEnd"/>
      <w:r w:rsidR="00F76DC3" w:rsidRPr="00F76DC3">
        <w:rPr>
          <w:rFonts w:ascii="Times New Roman" w:hAnsi="Times New Roman" w:cs="Times New Roman"/>
        </w:rPr>
        <w:t xml:space="preserve"> </w:t>
      </w:r>
      <w:proofErr w:type="spellStart"/>
      <w:r w:rsidR="00F76DC3" w:rsidRPr="00F76DC3">
        <w:rPr>
          <w:rFonts w:ascii="Times New Roman" w:hAnsi="Times New Roman" w:cs="Times New Roman"/>
        </w:rPr>
        <w:t>rağmen</w:t>
      </w:r>
      <w:proofErr w:type="spellEnd"/>
      <w:r w:rsidR="00F76DC3" w:rsidRPr="00F76DC3">
        <w:rPr>
          <w:rFonts w:ascii="Times New Roman" w:hAnsi="Times New Roman" w:cs="Times New Roman"/>
        </w:rPr>
        <w:t xml:space="preserve">, </w:t>
      </w:r>
      <w:proofErr w:type="spellStart"/>
      <w:r w:rsidR="00F76DC3" w:rsidRPr="00F76DC3">
        <w:rPr>
          <w:rFonts w:ascii="Times New Roman" w:hAnsi="Times New Roman" w:cs="Times New Roman"/>
        </w:rPr>
        <w:t>yapay</w:t>
      </w:r>
      <w:proofErr w:type="spellEnd"/>
      <w:r w:rsidR="00F76DC3" w:rsidRPr="00F76DC3">
        <w:rPr>
          <w:rFonts w:ascii="Times New Roman" w:hAnsi="Times New Roman" w:cs="Times New Roman"/>
        </w:rPr>
        <w:t xml:space="preserve"> </w:t>
      </w:r>
      <w:proofErr w:type="spellStart"/>
      <w:r w:rsidR="00F76DC3" w:rsidRPr="00F76DC3">
        <w:rPr>
          <w:rFonts w:ascii="Times New Roman" w:hAnsi="Times New Roman" w:cs="Times New Roman"/>
        </w:rPr>
        <w:t>zeka</w:t>
      </w:r>
      <w:proofErr w:type="spellEnd"/>
      <w:r w:rsidR="00F76DC3" w:rsidRPr="00F76DC3">
        <w:rPr>
          <w:rFonts w:ascii="Times New Roman" w:hAnsi="Times New Roman" w:cs="Times New Roman"/>
        </w:rPr>
        <w:t xml:space="preserve"> </w:t>
      </w:r>
      <w:proofErr w:type="spellStart"/>
      <w:r w:rsidR="00F76DC3" w:rsidRPr="00F76DC3">
        <w:rPr>
          <w:rFonts w:ascii="Times New Roman" w:hAnsi="Times New Roman" w:cs="Times New Roman"/>
        </w:rPr>
        <w:t>tabanlı</w:t>
      </w:r>
      <w:proofErr w:type="spellEnd"/>
      <w:r w:rsidR="00F76DC3" w:rsidRPr="00F76DC3">
        <w:rPr>
          <w:rFonts w:ascii="Times New Roman" w:hAnsi="Times New Roman" w:cs="Times New Roman"/>
        </w:rPr>
        <w:t xml:space="preserve"> </w:t>
      </w:r>
      <w:proofErr w:type="spellStart"/>
      <w:r w:rsidR="00F76DC3" w:rsidRPr="00F76DC3">
        <w:rPr>
          <w:rFonts w:ascii="Times New Roman" w:hAnsi="Times New Roman" w:cs="Times New Roman"/>
        </w:rPr>
        <w:t>modellerin</w:t>
      </w:r>
      <w:proofErr w:type="spellEnd"/>
      <w:r w:rsidR="00F76DC3" w:rsidRPr="00F76DC3">
        <w:rPr>
          <w:rFonts w:ascii="Times New Roman" w:hAnsi="Times New Roman" w:cs="Times New Roman"/>
        </w:rPr>
        <w:t xml:space="preserve"> </w:t>
      </w:r>
      <w:proofErr w:type="spellStart"/>
      <w:r w:rsidR="00F76DC3" w:rsidRPr="00F76DC3">
        <w:rPr>
          <w:rFonts w:ascii="Times New Roman" w:hAnsi="Times New Roman" w:cs="Times New Roman"/>
        </w:rPr>
        <w:t>dil</w:t>
      </w:r>
      <w:proofErr w:type="spellEnd"/>
      <w:r w:rsidR="00F76DC3" w:rsidRPr="00F76DC3">
        <w:rPr>
          <w:rFonts w:ascii="Times New Roman" w:hAnsi="Times New Roman" w:cs="Times New Roman"/>
        </w:rPr>
        <w:t xml:space="preserve"> </w:t>
      </w:r>
      <w:proofErr w:type="spellStart"/>
      <w:r w:rsidR="00F76DC3" w:rsidRPr="00F76DC3">
        <w:rPr>
          <w:rFonts w:ascii="Times New Roman" w:hAnsi="Times New Roman" w:cs="Times New Roman"/>
        </w:rPr>
        <w:t>eğitiminde</w:t>
      </w:r>
      <w:proofErr w:type="spellEnd"/>
      <w:r w:rsidR="00F76DC3" w:rsidRPr="00F76DC3">
        <w:rPr>
          <w:rFonts w:ascii="Times New Roman" w:hAnsi="Times New Roman" w:cs="Times New Roman"/>
        </w:rPr>
        <w:t xml:space="preserve"> </w:t>
      </w:r>
      <w:proofErr w:type="spellStart"/>
      <w:r w:rsidR="00F76DC3" w:rsidRPr="00F76DC3">
        <w:rPr>
          <w:rFonts w:ascii="Times New Roman" w:hAnsi="Times New Roman" w:cs="Times New Roman"/>
        </w:rPr>
        <w:t>yalnızca</w:t>
      </w:r>
      <w:proofErr w:type="spellEnd"/>
      <w:r w:rsidR="00F76DC3" w:rsidRPr="00F76DC3">
        <w:rPr>
          <w:rFonts w:ascii="Times New Roman" w:hAnsi="Times New Roman" w:cs="Times New Roman"/>
        </w:rPr>
        <w:t xml:space="preserve"> </w:t>
      </w:r>
      <w:proofErr w:type="spellStart"/>
      <w:r w:rsidR="00F76DC3" w:rsidRPr="00F76DC3">
        <w:rPr>
          <w:rFonts w:ascii="Times New Roman" w:hAnsi="Times New Roman" w:cs="Times New Roman"/>
        </w:rPr>
        <w:t>birer</w:t>
      </w:r>
      <w:proofErr w:type="spellEnd"/>
      <w:r w:rsidR="00F76DC3" w:rsidRPr="00F76DC3">
        <w:rPr>
          <w:rFonts w:ascii="Times New Roman" w:hAnsi="Times New Roman" w:cs="Times New Roman"/>
        </w:rPr>
        <w:t xml:space="preserve"> </w:t>
      </w:r>
      <w:proofErr w:type="spellStart"/>
      <w:r w:rsidR="00F76DC3" w:rsidRPr="00F76DC3">
        <w:rPr>
          <w:rFonts w:ascii="Times New Roman" w:hAnsi="Times New Roman" w:cs="Times New Roman"/>
        </w:rPr>
        <w:t>tahmin</w:t>
      </w:r>
      <w:proofErr w:type="spellEnd"/>
      <w:r w:rsidR="00F76DC3" w:rsidRPr="00F76DC3">
        <w:rPr>
          <w:rFonts w:ascii="Times New Roman" w:hAnsi="Times New Roman" w:cs="Times New Roman"/>
        </w:rPr>
        <w:t xml:space="preserve"> </w:t>
      </w:r>
      <w:proofErr w:type="spellStart"/>
      <w:r w:rsidR="00F76DC3" w:rsidRPr="00F76DC3">
        <w:rPr>
          <w:rFonts w:ascii="Times New Roman" w:hAnsi="Times New Roman" w:cs="Times New Roman"/>
        </w:rPr>
        <w:t>aracı</w:t>
      </w:r>
      <w:proofErr w:type="spellEnd"/>
      <w:r w:rsidR="00F76DC3" w:rsidRPr="00F76DC3">
        <w:rPr>
          <w:rFonts w:ascii="Times New Roman" w:hAnsi="Times New Roman" w:cs="Times New Roman"/>
        </w:rPr>
        <w:t xml:space="preserve"> </w:t>
      </w:r>
      <w:proofErr w:type="spellStart"/>
      <w:r w:rsidR="00F76DC3" w:rsidRPr="00F76DC3">
        <w:rPr>
          <w:rFonts w:ascii="Times New Roman" w:hAnsi="Times New Roman" w:cs="Times New Roman"/>
        </w:rPr>
        <w:t>olarak</w:t>
      </w:r>
      <w:proofErr w:type="spellEnd"/>
      <w:r w:rsidR="00F76DC3" w:rsidRPr="00F76DC3">
        <w:rPr>
          <w:rFonts w:ascii="Times New Roman" w:hAnsi="Times New Roman" w:cs="Times New Roman"/>
        </w:rPr>
        <w:t xml:space="preserve"> </w:t>
      </w:r>
      <w:proofErr w:type="spellStart"/>
      <w:r w:rsidR="00F76DC3" w:rsidRPr="00F76DC3">
        <w:rPr>
          <w:rFonts w:ascii="Times New Roman" w:hAnsi="Times New Roman" w:cs="Times New Roman"/>
        </w:rPr>
        <w:t>değil</w:t>
      </w:r>
      <w:proofErr w:type="spellEnd"/>
      <w:r w:rsidR="00F76DC3" w:rsidRPr="00F76DC3">
        <w:rPr>
          <w:rFonts w:ascii="Times New Roman" w:hAnsi="Times New Roman" w:cs="Times New Roman"/>
        </w:rPr>
        <w:t xml:space="preserve">, </w:t>
      </w:r>
      <w:proofErr w:type="spellStart"/>
      <w:r w:rsidR="00F76DC3" w:rsidRPr="00F76DC3">
        <w:rPr>
          <w:rFonts w:ascii="Times New Roman" w:hAnsi="Times New Roman" w:cs="Times New Roman"/>
        </w:rPr>
        <w:t>aynı</w:t>
      </w:r>
      <w:proofErr w:type="spellEnd"/>
      <w:r w:rsidR="00F76DC3" w:rsidRPr="00F76DC3">
        <w:rPr>
          <w:rFonts w:ascii="Times New Roman" w:hAnsi="Times New Roman" w:cs="Times New Roman"/>
        </w:rPr>
        <w:t xml:space="preserve"> </w:t>
      </w:r>
      <w:proofErr w:type="spellStart"/>
      <w:r w:rsidR="00F76DC3" w:rsidRPr="00F76DC3">
        <w:rPr>
          <w:rFonts w:ascii="Times New Roman" w:hAnsi="Times New Roman" w:cs="Times New Roman"/>
        </w:rPr>
        <w:t>zamanda</w:t>
      </w:r>
      <w:proofErr w:type="spellEnd"/>
      <w:r w:rsidR="00F76DC3" w:rsidRPr="00F76DC3">
        <w:rPr>
          <w:rFonts w:ascii="Times New Roman" w:hAnsi="Times New Roman" w:cs="Times New Roman"/>
        </w:rPr>
        <w:t xml:space="preserve"> </w:t>
      </w:r>
      <w:proofErr w:type="spellStart"/>
      <w:r w:rsidR="00F76DC3" w:rsidRPr="00F76DC3">
        <w:rPr>
          <w:rFonts w:ascii="Times New Roman" w:hAnsi="Times New Roman" w:cs="Times New Roman"/>
        </w:rPr>
        <w:t>belirli</w:t>
      </w:r>
      <w:proofErr w:type="spellEnd"/>
      <w:r w:rsidR="00F76DC3" w:rsidRPr="00F76DC3">
        <w:rPr>
          <w:rFonts w:ascii="Times New Roman" w:hAnsi="Times New Roman" w:cs="Times New Roman"/>
        </w:rPr>
        <w:t xml:space="preserve"> </w:t>
      </w:r>
      <w:proofErr w:type="spellStart"/>
      <w:r w:rsidR="00F76DC3" w:rsidRPr="00F76DC3">
        <w:rPr>
          <w:rFonts w:ascii="Times New Roman" w:hAnsi="Times New Roman" w:cs="Times New Roman"/>
        </w:rPr>
        <w:t>sınırlar</w:t>
      </w:r>
      <w:proofErr w:type="spellEnd"/>
      <w:r w:rsidR="00F76DC3" w:rsidRPr="00F76DC3">
        <w:rPr>
          <w:rFonts w:ascii="Times New Roman" w:hAnsi="Times New Roman" w:cs="Times New Roman"/>
        </w:rPr>
        <w:t xml:space="preserve"> </w:t>
      </w:r>
      <w:proofErr w:type="spellStart"/>
      <w:r w:rsidR="00F76DC3" w:rsidRPr="00F76DC3">
        <w:rPr>
          <w:rFonts w:ascii="Times New Roman" w:hAnsi="Times New Roman" w:cs="Times New Roman"/>
        </w:rPr>
        <w:t>dahilinde</w:t>
      </w:r>
      <w:proofErr w:type="spellEnd"/>
      <w:r w:rsidR="00F76DC3" w:rsidRPr="00F76DC3">
        <w:rPr>
          <w:rFonts w:ascii="Times New Roman" w:hAnsi="Times New Roman" w:cs="Times New Roman"/>
        </w:rPr>
        <w:t xml:space="preserve"> </w:t>
      </w:r>
      <w:proofErr w:type="spellStart"/>
      <w:r w:rsidR="00F76DC3" w:rsidRPr="00F76DC3">
        <w:rPr>
          <w:rFonts w:ascii="Times New Roman" w:hAnsi="Times New Roman" w:cs="Times New Roman"/>
        </w:rPr>
        <w:t>birer</w:t>
      </w:r>
      <w:proofErr w:type="spellEnd"/>
      <w:r w:rsidR="00F76DC3" w:rsidRPr="00F76DC3">
        <w:rPr>
          <w:rFonts w:ascii="Times New Roman" w:hAnsi="Times New Roman" w:cs="Times New Roman"/>
        </w:rPr>
        <w:t xml:space="preserve"> </w:t>
      </w:r>
      <w:proofErr w:type="spellStart"/>
      <w:r w:rsidR="00F76DC3" w:rsidRPr="00F76DC3">
        <w:rPr>
          <w:rFonts w:ascii="Times New Roman" w:hAnsi="Times New Roman" w:cs="Times New Roman"/>
        </w:rPr>
        <w:t>teşhis</w:t>
      </w:r>
      <w:proofErr w:type="spellEnd"/>
      <w:r w:rsidR="00F76DC3" w:rsidRPr="00F76DC3">
        <w:rPr>
          <w:rFonts w:ascii="Times New Roman" w:hAnsi="Times New Roman" w:cs="Times New Roman"/>
        </w:rPr>
        <w:t xml:space="preserve"> </w:t>
      </w:r>
      <w:proofErr w:type="spellStart"/>
      <w:r w:rsidR="00F76DC3" w:rsidRPr="00F76DC3">
        <w:rPr>
          <w:rFonts w:ascii="Times New Roman" w:hAnsi="Times New Roman" w:cs="Times New Roman"/>
        </w:rPr>
        <w:t>ve</w:t>
      </w:r>
      <w:proofErr w:type="spellEnd"/>
      <w:r w:rsidR="00F76DC3" w:rsidRPr="00F76DC3">
        <w:rPr>
          <w:rFonts w:ascii="Times New Roman" w:hAnsi="Times New Roman" w:cs="Times New Roman"/>
        </w:rPr>
        <w:t xml:space="preserve"> </w:t>
      </w:r>
      <w:proofErr w:type="spellStart"/>
      <w:r w:rsidR="00F76DC3" w:rsidRPr="00F76DC3">
        <w:rPr>
          <w:rFonts w:ascii="Times New Roman" w:hAnsi="Times New Roman" w:cs="Times New Roman"/>
        </w:rPr>
        <w:t>artikülasyon</w:t>
      </w:r>
      <w:proofErr w:type="spellEnd"/>
      <w:r w:rsidR="00F76DC3" w:rsidRPr="00F76DC3">
        <w:rPr>
          <w:rFonts w:ascii="Times New Roman" w:hAnsi="Times New Roman" w:cs="Times New Roman"/>
        </w:rPr>
        <w:t xml:space="preserve"> </w:t>
      </w:r>
      <w:proofErr w:type="spellStart"/>
      <w:r w:rsidR="00F76DC3" w:rsidRPr="00F76DC3">
        <w:rPr>
          <w:rFonts w:ascii="Times New Roman" w:hAnsi="Times New Roman" w:cs="Times New Roman"/>
        </w:rPr>
        <w:t>yardımcı</w:t>
      </w:r>
      <w:proofErr w:type="spellEnd"/>
      <w:r w:rsidR="00F76DC3" w:rsidRPr="00F76DC3">
        <w:rPr>
          <w:rFonts w:ascii="Times New Roman" w:hAnsi="Times New Roman" w:cs="Times New Roman"/>
        </w:rPr>
        <w:t xml:space="preserve"> </w:t>
      </w:r>
      <w:proofErr w:type="spellStart"/>
      <w:r w:rsidR="00F76DC3" w:rsidRPr="00F76DC3">
        <w:rPr>
          <w:rFonts w:ascii="Times New Roman" w:hAnsi="Times New Roman" w:cs="Times New Roman"/>
        </w:rPr>
        <w:t>kılavuzu</w:t>
      </w:r>
      <w:proofErr w:type="spellEnd"/>
      <w:r w:rsidR="00F76DC3" w:rsidRPr="00F76DC3">
        <w:rPr>
          <w:rFonts w:ascii="Times New Roman" w:hAnsi="Times New Roman" w:cs="Times New Roman"/>
        </w:rPr>
        <w:t xml:space="preserve"> </w:t>
      </w:r>
      <w:proofErr w:type="spellStart"/>
      <w:r w:rsidR="00F76DC3" w:rsidRPr="00F76DC3">
        <w:rPr>
          <w:rFonts w:ascii="Times New Roman" w:hAnsi="Times New Roman" w:cs="Times New Roman"/>
        </w:rPr>
        <w:t>olarak</w:t>
      </w:r>
      <w:proofErr w:type="spellEnd"/>
      <w:r w:rsidR="00F76DC3" w:rsidRPr="00F76DC3">
        <w:rPr>
          <w:rFonts w:ascii="Times New Roman" w:hAnsi="Times New Roman" w:cs="Times New Roman"/>
        </w:rPr>
        <w:t xml:space="preserve"> da </w:t>
      </w:r>
      <w:proofErr w:type="spellStart"/>
      <w:r w:rsidR="00F76DC3" w:rsidRPr="00F76DC3">
        <w:rPr>
          <w:rFonts w:ascii="Times New Roman" w:hAnsi="Times New Roman" w:cs="Times New Roman"/>
        </w:rPr>
        <w:t>değerlendirilebileceğini</w:t>
      </w:r>
      <w:proofErr w:type="spellEnd"/>
      <w:r w:rsidR="00F76DC3" w:rsidRPr="00F76DC3">
        <w:rPr>
          <w:rFonts w:ascii="Times New Roman" w:hAnsi="Times New Roman" w:cs="Times New Roman"/>
        </w:rPr>
        <w:t xml:space="preserve"> </w:t>
      </w:r>
      <w:proofErr w:type="spellStart"/>
      <w:r w:rsidR="00F76DC3" w:rsidRPr="00F76DC3">
        <w:rPr>
          <w:rFonts w:ascii="Times New Roman" w:hAnsi="Times New Roman" w:cs="Times New Roman"/>
        </w:rPr>
        <w:t>göstermiştir</w:t>
      </w:r>
      <w:proofErr w:type="spellEnd"/>
      <w:r w:rsidR="00F76DC3" w:rsidRPr="00F76DC3">
        <w:rPr>
          <w:rFonts w:ascii="Times New Roman" w:hAnsi="Times New Roman" w:cs="Times New Roman"/>
        </w:rPr>
        <w:t xml:space="preserve">. Bu </w:t>
      </w:r>
      <w:proofErr w:type="spellStart"/>
      <w:r w:rsidR="00F76DC3" w:rsidRPr="00F76DC3">
        <w:rPr>
          <w:rFonts w:ascii="Times New Roman" w:hAnsi="Times New Roman" w:cs="Times New Roman"/>
        </w:rPr>
        <w:t>yönüyle</w:t>
      </w:r>
      <w:proofErr w:type="spellEnd"/>
      <w:r w:rsidR="00F76DC3" w:rsidRPr="00F76DC3">
        <w:rPr>
          <w:rFonts w:ascii="Times New Roman" w:hAnsi="Times New Roman" w:cs="Times New Roman"/>
        </w:rPr>
        <w:t xml:space="preserve"> </w:t>
      </w:r>
      <w:proofErr w:type="spellStart"/>
      <w:r w:rsidR="00F76DC3" w:rsidRPr="00F76DC3">
        <w:rPr>
          <w:rFonts w:ascii="Times New Roman" w:hAnsi="Times New Roman" w:cs="Times New Roman"/>
        </w:rPr>
        <w:t>çalışma</w:t>
      </w:r>
      <w:proofErr w:type="spellEnd"/>
      <w:r w:rsidR="00F76DC3" w:rsidRPr="00F76DC3">
        <w:rPr>
          <w:rFonts w:ascii="Times New Roman" w:hAnsi="Times New Roman" w:cs="Times New Roman"/>
        </w:rPr>
        <w:t xml:space="preserve">, </w:t>
      </w:r>
      <w:proofErr w:type="spellStart"/>
      <w:r w:rsidR="00F76DC3" w:rsidRPr="00F76DC3">
        <w:rPr>
          <w:rFonts w:ascii="Times New Roman" w:hAnsi="Times New Roman" w:cs="Times New Roman"/>
        </w:rPr>
        <w:t>telaffuz</w:t>
      </w:r>
      <w:proofErr w:type="spellEnd"/>
      <w:r w:rsidR="00F76DC3" w:rsidRPr="00F76DC3">
        <w:rPr>
          <w:rFonts w:ascii="Times New Roman" w:hAnsi="Times New Roman" w:cs="Times New Roman"/>
        </w:rPr>
        <w:t xml:space="preserve"> </w:t>
      </w:r>
      <w:proofErr w:type="spellStart"/>
      <w:r w:rsidR="00F76DC3" w:rsidRPr="00F76DC3">
        <w:rPr>
          <w:rFonts w:ascii="Times New Roman" w:hAnsi="Times New Roman" w:cs="Times New Roman"/>
        </w:rPr>
        <w:t>eğitiminde</w:t>
      </w:r>
      <w:proofErr w:type="spellEnd"/>
      <w:r w:rsidR="00F76DC3" w:rsidRPr="00F76DC3">
        <w:rPr>
          <w:rFonts w:ascii="Times New Roman" w:hAnsi="Times New Roman" w:cs="Times New Roman"/>
        </w:rPr>
        <w:t xml:space="preserve"> </w:t>
      </w:r>
      <w:proofErr w:type="spellStart"/>
      <w:r w:rsidR="00F76DC3" w:rsidRPr="00F76DC3">
        <w:rPr>
          <w:rFonts w:ascii="Times New Roman" w:hAnsi="Times New Roman" w:cs="Times New Roman"/>
        </w:rPr>
        <w:t>hata</w:t>
      </w:r>
      <w:proofErr w:type="spellEnd"/>
      <w:r w:rsidR="00F76DC3" w:rsidRPr="00F76DC3">
        <w:rPr>
          <w:rFonts w:ascii="Times New Roman" w:hAnsi="Times New Roman" w:cs="Times New Roman"/>
        </w:rPr>
        <w:t xml:space="preserve"> </w:t>
      </w:r>
      <w:proofErr w:type="spellStart"/>
      <w:r w:rsidR="00F76DC3" w:rsidRPr="00F76DC3">
        <w:rPr>
          <w:rFonts w:ascii="Times New Roman" w:hAnsi="Times New Roman" w:cs="Times New Roman"/>
        </w:rPr>
        <w:t>tespit</w:t>
      </w:r>
      <w:proofErr w:type="spellEnd"/>
      <w:r w:rsidR="00F76DC3" w:rsidRPr="00F76DC3">
        <w:rPr>
          <w:rFonts w:ascii="Times New Roman" w:hAnsi="Times New Roman" w:cs="Times New Roman"/>
        </w:rPr>
        <w:t xml:space="preserve"> </w:t>
      </w:r>
      <w:proofErr w:type="spellStart"/>
      <w:r w:rsidR="00F76DC3" w:rsidRPr="00F76DC3">
        <w:rPr>
          <w:rFonts w:ascii="Times New Roman" w:hAnsi="Times New Roman" w:cs="Times New Roman"/>
        </w:rPr>
        <w:t>süreçlerini</w:t>
      </w:r>
      <w:proofErr w:type="spellEnd"/>
      <w:r w:rsidR="00F76DC3" w:rsidRPr="00F76DC3">
        <w:rPr>
          <w:rFonts w:ascii="Times New Roman" w:hAnsi="Times New Roman" w:cs="Times New Roman"/>
        </w:rPr>
        <w:t xml:space="preserve"> </w:t>
      </w:r>
      <w:proofErr w:type="spellStart"/>
      <w:r w:rsidR="00F76DC3" w:rsidRPr="00F76DC3">
        <w:rPr>
          <w:rFonts w:ascii="Times New Roman" w:hAnsi="Times New Roman" w:cs="Times New Roman"/>
        </w:rPr>
        <w:t>statik</w:t>
      </w:r>
      <w:proofErr w:type="spellEnd"/>
      <w:r w:rsidR="00F76DC3" w:rsidRPr="00F76DC3">
        <w:rPr>
          <w:rFonts w:ascii="Times New Roman" w:hAnsi="Times New Roman" w:cs="Times New Roman"/>
        </w:rPr>
        <w:t xml:space="preserve"> </w:t>
      </w:r>
      <w:proofErr w:type="spellStart"/>
      <w:r w:rsidR="00F76DC3" w:rsidRPr="00F76DC3">
        <w:rPr>
          <w:rFonts w:ascii="Times New Roman" w:hAnsi="Times New Roman" w:cs="Times New Roman"/>
        </w:rPr>
        <w:t>bir</w:t>
      </w:r>
      <w:proofErr w:type="spellEnd"/>
      <w:r w:rsidR="00F76DC3" w:rsidRPr="00F76DC3">
        <w:rPr>
          <w:rFonts w:ascii="Times New Roman" w:hAnsi="Times New Roman" w:cs="Times New Roman"/>
        </w:rPr>
        <w:t xml:space="preserve"> </w:t>
      </w:r>
      <w:proofErr w:type="spellStart"/>
      <w:r w:rsidR="00F76DC3" w:rsidRPr="00F76DC3">
        <w:rPr>
          <w:rFonts w:ascii="Times New Roman" w:hAnsi="Times New Roman" w:cs="Times New Roman"/>
        </w:rPr>
        <w:t>sınırın</w:t>
      </w:r>
      <w:proofErr w:type="spellEnd"/>
      <w:r w:rsidR="00F76DC3" w:rsidRPr="00F76DC3">
        <w:rPr>
          <w:rFonts w:ascii="Times New Roman" w:hAnsi="Times New Roman" w:cs="Times New Roman"/>
        </w:rPr>
        <w:t xml:space="preserve"> </w:t>
      </w:r>
      <w:proofErr w:type="spellStart"/>
      <w:r w:rsidR="00F76DC3" w:rsidRPr="00F76DC3">
        <w:rPr>
          <w:rFonts w:ascii="Times New Roman" w:hAnsi="Times New Roman" w:cs="Times New Roman"/>
        </w:rPr>
        <w:t>ötesine</w:t>
      </w:r>
      <w:proofErr w:type="spellEnd"/>
      <w:r w:rsidR="00F76DC3" w:rsidRPr="00F76DC3">
        <w:rPr>
          <w:rFonts w:ascii="Times New Roman" w:hAnsi="Times New Roman" w:cs="Times New Roman"/>
        </w:rPr>
        <w:t xml:space="preserve"> </w:t>
      </w:r>
      <w:proofErr w:type="spellStart"/>
      <w:r w:rsidR="00F76DC3" w:rsidRPr="00F76DC3">
        <w:rPr>
          <w:rFonts w:ascii="Times New Roman" w:hAnsi="Times New Roman" w:cs="Times New Roman"/>
        </w:rPr>
        <w:t>taşımaya</w:t>
      </w:r>
      <w:proofErr w:type="spellEnd"/>
      <w:r w:rsidR="00F76DC3" w:rsidRPr="00F76DC3">
        <w:rPr>
          <w:rFonts w:ascii="Times New Roman" w:hAnsi="Times New Roman" w:cs="Times New Roman"/>
        </w:rPr>
        <w:t xml:space="preserve"> </w:t>
      </w:r>
      <w:proofErr w:type="spellStart"/>
      <w:r w:rsidR="00F76DC3" w:rsidRPr="00F76DC3">
        <w:rPr>
          <w:rFonts w:ascii="Times New Roman" w:hAnsi="Times New Roman" w:cs="Times New Roman"/>
        </w:rPr>
        <w:t>gayret</w:t>
      </w:r>
      <w:proofErr w:type="spellEnd"/>
      <w:r w:rsidR="00F76DC3" w:rsidRPr="00F76DC3">
        <w:rPr>
          <w:rFonts w:ascii="Times New Roman" w:hAnsi="Times New Roman" w:cs="Times New Roman"/>
        </w:rPr>
        <w:t xml:space="preserve"> </w:t>
      </w:r>
      <w:proofErr w:type="spellStart"/>
      <w:r w:rsidR="00F76DC3" w:rsidRPr="00F76DC3">
        <w:rPr>
          <w:rFonts w:ascii="Times New Roman" w:hAnsi="Times New Roman" w:cs="Times New Roman"/>
        </w:rPr>
        <w:t>ederek</w:t>
      </w:r>
      <w:proofErr w:type="spellEnd"/>
      <w:r w:rsidR="00F76DC3" w:rsidRPr="00F76DC3">
        <w:rPr>
          <w:rFonts w:ascii="Times New Roman" w:hAnsi="Times New Roman" w:cs="Times New Roman"/>
        </w:rPr>
        <w:t xml:space="preserve">, </w:t>
      </w:r>
      <w:proofErr w:type="spellStart"/>
      <w:r w:rsidR="00F76DC3" w:rsidRPr="00F76DC3">
        <w:rPr>
          <w:rFonts w:ascii="Times New Roman" w:hAnsi="Times New Roman" w:cs="Times New Roman"/>
        </w:rPr>
        <w:t>yapay</w:t>
      </w:r>
      <w:proofErr w:type="spellEnd"/>
      <w:r w:rsidR="00F76DC3" w:rsidRPr="00F76DC3">
        <w:rPr>
          <w:rFonts w:ascii="Times New Roman" w:hAnsi="Times New Roman" w:cs="Times New Roman"/>
        </w:rPr>
        <w:t xml:space="preserve"> </w:t>
      </w:r>
      <w:proofErr w:type="spellStart"/>
      <w:r w:rsidR="00F76DC3" w:rsidRPr="00F76DC3">
        <w:rPr>
          <w:rFonts w:ascii="Times New Roman" w:hAnsi="Times New Roman" w:cs="Times New Roman"/>
        </w:rPr>
        <w:t>zeka</w:t>
      </w:r>
      <w:proofErr w:type="spellEnd"/>
      <w:r w:rsidR="00F76DC3" w:rsidRPr="00F76DC3">
        <w:rPr>
          <w:rFonts w:ascii="Times New Roman" w:hAnsi="Times New Roman" w:cs="Times New Roman"/>
        </w:rPr>
        <w:t xml:space="preserve"> </w:t>
      </w:r>
      <w:proofErr w:type="spellStart"/>
      <w:r w:rsidR="00F76DC3" w:rsidRPr="00F76DC3">
        <w:rPr>
          <w:rFonts w:ascii="Times New Roman" w:hAnsi="Times New Roman" w:cs="Times New Roman"/>
        </w:rPr>
        <w:t>modellerinin</w:t>
      </w:r>
      <w:proofErr w:type="spellEnd"/>
      <w:r w:rsidR="00F76DC3" w:rsidRPr="00F76DC3">
        <w:rPr>
          <w:rFonts w:ascii="Times New Roman" w:hAnsi="Times New Roman" w:cs="Times New Roman"/>
        </w:rPr>
        <w:t xml:space="preserve"> </w:t>
      </w:r>
      <w:proofErr w:type="spellStart"/>
      <w:r w:rsidR="00F76DC3" w:rsidRPr="00F76DC3">
        <w:rPr>
          <w:rFonts w:ascii="Times New Roman" w:hAnsi="Times New Roman" w:cs="Times New Roman"/>
        </w:rPr>
        <w:t>sunduğu</w:t>
      </w:r>
      <w:proofErr w:type="spellEnd"/>
      <w:r w:rsidR="00F76DC3" w:rsidRPr="00F76DC3">
        <w:rPr>
          <w:rFonts w:ascii="Times New Roman" w:hAnsi="Times New Roman" w:cs="Times New Roman"/>
        </w:rPr>
        <w:t xml:space="preserve"> </w:t>
      </w:r>
      <w:proofErr w:type="spellStart"/>
      <w:r w:rsidR="00F76DC3" w:rsidRPr="00F76DC3">
        <w:rPr>
          <w:rFonts w:ascii="Times New Roman" w:hAnsi="Times New Roman" w:cs="Times New Roman"/>
        </w:rPr>
        <w:t>imkanları</w:t>
      </w:r>
      <w:proofErr w:type="spellEnd"/>
      <w:r w:rsidR="00F76DC3" w:rsidRPr="00F76DC3">
        <w:rPr>
          <w:rFonts w:ascii="Times New Roman" w:hAnsi="Times New Roman" w:cs="Times New Roman"/>
        </w:rPr>
        <w:t xml:space="preserve"> </w:t>
      </w:r>
      <w:proofErr w:type="spellStart"/>
      <w:r w:rsidR="00F76DC3" w:rsidRPr="00F76DC3">
        <w:rPr>
          <w:rFonts w:ascii="Times New Roman" w:hAnsi="Times New Roman" w:cs="Times New Roman"/>
        </w:rPr>
        <w:t>pedagojik</w:t>
      </w:r>
      <w:proofErr w:type="spellEnd"/>
      <w:r w:rsidR="00F76DC3" w:rsidRPr="00F76DC3">
        <w:rPr>
          <w:rFonts w:ascii="Times New Roman" w:hAnsi="Times New Roman" w:cs="Times New Roman"/>
        </w:rPr>
        <w:t xml:space="preserve"> </w:t>
      </w:r>
      <w:proofErr w:type="spellStart"/>
      <w:r w:rsidR="00F76DC3" w:rsidRPr="00F76DC3">
        <w:rPr>
          <w:rFonts w:ascii="Times New Roman" w:hAnsi="Times New Roman" w:cs="Times New Roman"/>
        </w:rPr>
        <w:t>faydaya</w:t>
      </w:r>
      <w:proofErr w:type="spellEnd"/>
      <w:r w:rsidR="00F76DC3" w:rsidRPr="00F76DC3">
        <w:rPr>
          <w:rFonts w:ascii="Times New Roman" w:hAnsi="Times New Roman" w:cs="Times New Roman"/>
        </w:rPr>
        <w:t xml:space="preserve"> </w:t>
      </w:r>
      <w:proofErr w:type="spellStart"/>
      <w:r w:rsidR="00F76DC3" w:rsidRPr="00F76DC3">
        <w:rPr>
          <w:rFonts w:ascii="Times New Roman" w:hAnsi="Times New Roman" w:cs="Times New Roman"/>
        </w:rPr>
        <w:t>dönüştürme</w:t>
      </w:r>
      <w:proofErr w:type="spellEnd"/>
      <w:r w:rsidR="00F76DC3" w:rsidRPr="00F76DC3">
        <w:rPr>
          <w:rFonts w:ascii="Times New Roman" w:hAnsi="Times New Roman" w:cs="Times New Roman"/>
        </w:rPr>
        <w:t xml:space="preserve"> </w:t>
      </w:r>
      <w:proofErr w:type="spellStart"/>
      <w:r w:rsidR="00F76DC3" w:rsidRPr="00F76DC3">
        <w:rPr>
          <w:rFonts w:ascii="Times New Roman" w:hAnsi="Times New Roman" w:cs="Times New Roman"/>
        </w:rPr>
        <w:t>noktasında</w:t>
      </w:r>
      <w:proofErr w:type="spellEnd"/>
      <w:r w:rsidR="00F76DC3" w:rsidRPr="00F76DC3">
        <w:rPr>
          <w:rFonts w:ascii="Times New Roman" w:hAnsi="Times New Roman" w:cs="Times New Roman"/>
        </w:rPr>
        <w:t xml:space="preserve"> </w:t>
      </w:r>
      <w:proofErr w:type="spellStart"/>
      <w:r w:rsidR="00F76DC3" w:rsidRPr="00F76DC3">
        <w:rPr>
          <w:rFonts w:ascii="Times New Roman" w:hAnsi="Times New Roman" w:cs="Times New Roman"/>
        </w:rPr>
        <w:t>literatüre</w:t>
      </w:r>
      <w:proofErr w:type="spellEnd"/>
      <w:r w:rsidR="00F76DC3" w:rsidRPr="00F76DC3">
        <w:rPr>
          <w:rFonts w:ascii="Times New Roman" w:hAnsi="Times New Roman" w:cs="Times New Roman"/>
        </w:rPr>
        <w:t xml:space="preserve"> </w:t>
      </w:r>
      <w:proofErr w:type="spellStart"/>
      <w:r w:rsidR="00F76DC3" w:rsidRPr="00F76DC3">
        <w:rPr>
          <w:rFonts w:ascii="Times New Roman" w:hAnsi="Times New Roman" w:cs="Times New Roman"/>
        </w:rPr>
        <w:t>mütevazı</w:t>
      </w:r>
      <w:proofErr w:type="spellEnd"/>
      <w:r w:rsidR="00F76DC3" w:rsidRPr="00F76DC3">
        <w:rPr>
          <w:rFonts w:ascii="Times New Roman" w:hAnsi="Times New Roman" w:cs="Times New Roman"/>
        </w:rPr>
        <w:t xml:space="preserve"> </w:t>
      </w:r>
      <w:proofErr w:type="spellStart"/>
      <w:r w:rsidR="00F76DC3" w:rsidRPr="00F76DC3">
        <w:rPr>
          <w:rFonts w:ascii="Times New Roman" w:hAnsi="Times New Roman" w:cs="Times New Roman"/>
        </w:rPr>
        <w:t>bir</w:t>
      </w:r>
      <w:proofErr w:type="spellEnd"/>
      <w:r w:rsidR="00F76DC3" w:rsidRPr="00F76DC3">
        <w:rPr>
          <w:rFonts w:ascii="Times New Roman" w:hAnsi="Times New Roman" w:cs="Times New Roman"/>
        </w:rPr>
        <w:t xml:space="preserve"> </w:t>
      </w:r>
      <w:proofErr w:type="spellStart"/>
      <w:r w:rsidR="00F76DC3" w:rsidRPr="00F76DC3">
        <w:rPr>
          <w:rFonts w:ascii="Times New Roman" w:hAnsi="Times New Roman" w:cs="Times New Roman"/>
        </w:rPr>
        <w:t>referans</w:t>
      </w:r>
      <w:proofErr w:type="spellEnd"/>
      <w:r w:rsidR="00F76DC3" w:rsidRPr="00F76DC3">
        <w:rPr>
          <w:rFonts w:ascii="Times New Roman" w:hAnsi="Times New Roman" w:cs="Times New Roman"/>
        </w:rPr>
        <w:t xml:space="preserve"> </w:t>
      </w:r>
      <w:proofErr w:type="spellStart"/>
      <w:r w:rsidR="00F76DC3" w:rsidRPr="00F76DC3">
        <w:rPr>
          <w:rFonts w:ascii="Times New Roman" w:hAnsi="Times New Roman" w:cs="Times New Roman"/>
        </w:rPr>
        <w:t>ve</w:t>
      </w:r>
      <w:proofErr w:type="spellEnd"/>
      <w:r w:rsidR="00F76DC3" w:rsidRPr="00F76DC3">
        <w:rPr>
          <w:rFonts w:ascii="Times New Roman" w:hAnsi="Times New Roman" w:cs="Times New Roman"/>
        </w:rPr>
        <w:t xml:space="preserve"> </w:t>
      </w:r>
      <w:proofErr w:type="spellStart"/>
      <w:r w:rsidR="00F76DC3" w:rsidRPr="00F76DC3">
        <w:rPr>
          <w:rFonts w:ascii="Times New Roman" w:hAnsi="Times New Roman" w:cs="Times New Roman"/>
        </w:rPr>
        <w:t>gelecekteki</w:t>
      </w:r>
      <w:proofErr w:type="spellEnd"/>
      <w:r w:rsidR="00F76DC3" w:rsidRPr="00F76DC3">
        <w:rPr>
          <w:rFonts w:ascii="Times New Roman" w:hAnsi="Times New Roman" w:cs="Times New Roman"/>
        </w:rPr>
        <w:t xml:space="preserve"> </w:t>
      </w:r>
      <w:proofErr w:type="spellStart"/>
      <w:r w:rsidR="00F76DC3" w:rsidRPr="00F76DC3">
        <w:rPr>
          <w:rFonts w:ascii="Times New Roman" w:hAnsi="Times New Roman" w:cs="Times New Roman"/>
        </w:rPr>
        <w:t>çalışmalar</w:t>
      </w:r>
      <w:proofErr w:type="spellEnd"/>
      <w:r w:rsidR="00F76DC3" w:rsidRPr="00F76DC3">
        <w:rPr>
          <w:rFonts w:ascii="Times New Roman" w:hAnsi="Times New Roman" w:cs="Times New Roman"/>
        </w:rPr>
        <w:t xml:space="preserve"> </w:t>
      </w:r>
      <w:proofErr w:type="spellStart"/>
      <w:r w:rsidR="00F76DC3" w:rsidRPr="00F76DC3">
        <w:rPr>
          <w:rFonts w:ascii="Times New Roman" w:hAnsi="Times New Roman" w:cs="Times New Roman"/>
        </w:rPr>
        <w:t>için</w:t>
      </w:r>
      <w:proofErr w:type="spellEnd"/>
      <w:r w:rsidR="00F76DC3" w:rsidRPr="00F76DC3">
        <w:rPr>
          <w:rFonts w:ascii="Times New Roman" w:hAnsi="Times New Roman" w:cs="Times New Roman"/>
        </w:rPr>
        <w:t xml:space="preserve"> </w:t>
      </w:r>
      <w:proofErr w:type="spellStart"/>
      <w:r w:rsidR="00F76DC3" w:rsidRPr="00F76DC3">
        <w:rPr>
          <w:rFonts w:ascii="Times New Roman" w:hAnsi="Times New Roman" w:cs="Times New Roman"/>
        </w:rPr>
        <w:t>bir</w:t>
      </w:r>
      <w:proofErr w:type="spellEnd"/>
      <w:r w:rsidR="00F76DC3" w:rsidRPr="00F76DC3">
        <w:rPr>
          <w:rFonts w:ascii="Times New Roman" w:hAnsi="Times New Roman" w:cs="Times New Roman"/>
        </w:rPr>
        <w:t xml:space="preserve"> </w:t>
      </w:r>
      <w:proofErr w:type="spellStart"/>
      <w:r w:rsidR="00F76DC3" w:rsidRPr="00F76DC3">
        <w:rPr>
          <w:rFonts w:ascii="Times New Roman" w:hAnsi="Times New Roman" w:cs="Times New Roman"/>
        </w:rPr>
        <w:t>tartışma</w:t>
      </w:r>
      <w:proofErr w:type="spellEnd"/>
      <w:r w:rsidR="00F76DC3" w:rsidRPr="00F76DC3">
        <w:rPr>
          <w:rFonts w:ascii="Times New Roman" w:hAnsi="Times New Roman" w:cs="Times New Roman"/>
        </w:rPr>
        <w:t xml:space="preserve"> </w:t>
      </w:r>
      <w:proofErr w:type="spellStart"/>
      <w:r w:rsidR="00F76DC3" w:rsidRPr="00F76DC3">
        <w:rPr>
          <w:rFonts w:ascii="Times New Roman" w:hAnsi="Times New Roman" w:cs="Times New Roman"/>
        </w:rPr>
        <w:t>zemini</w:t>
      </w:r>
      <w:proofErr w:type="spellEnd"/>
      <w:r w:rsidR="00F76DC3" w:rsidRPr="00F76DC3">
        <w:rPr>
          <w:rFonts w:ascii="Times New Roman" w:hAnsi="Times New Roman" w:cs="Times New Roman"/>
        </w:rPr>
        <w:t xml:space="preserve"> </w:t>
      </w:r>
      <w:proofErr w:type="spellStart"/>
      <w:r w:rsidR="00F76DC3" w:rsidRPr="00F76DC3">
        <w:rPr>
          <w:rFonts w:ascii="Times New Roman" w:hAnsi="Times New Roman" w:cs="Times New Roman"/>
        </w:rPr>
        <w:t>sunmayı</w:t>
      </w:r>
      <w:proofErr w:type="spellEnd"/>
      <w:r w:rsidR="00F76DC3" w:rsidRPr="00F76DC3">
        <w:rPr>
          <w:rFonts w:ascii="Times New Roman" w:hAnsi="Times New Roman" w:cs="Times New Roman"/>
        </w:rPr>
        <w:t xml:space="preserve"> </w:t>
      </w:r>
      <w:proofErr w:type="spellStart"/>
      <w:r w:rsidR="00F76DC3" w:rsidRPr="00F76DC3">
        <w:rPr>
          <w:rFonts w:ascii="Times New Roman" w:hAnsi="Times New Roman" w:cs="Times New Roman"/>
        </w:rPr>
        <w:t>hedeflemektedir</w:t>
      </w:r>
      <w:proofErr w:type="spellEnd"/>
      <w:r w:rsidR="00F76DC3" w:rsidRPr="00F76DC3">
        <w:rPr>
          <w:rFonts w:ascii="Times New Roman" w:hAnsi="Times New Roman" w:cs="Times New Roman"/>
        </w:rPr>
        <w:t>.</w:t>
      </w:r>
    </w:p>
    <w:p w14:paraId="297EFEC7" w14:textId="77777777" w:rsidR="0010483D" w:rsidRDefault="0010483D" w:rsidP="0010483D">
      <w:pPr>
        <w:pStyle w:val="GvdeMetni"/>
      </w:pPr>
    </w:p>
    <w:p w14:paraId="2683FD77" w14:textId="77777777" w:rsidR="0010483D" w:rsidRDefault="0010483D" w:rsidP="0010483D">
      <w:pPr>
        <w:pStyle w:val="GvdeMetni"/>
      </w:pPr>
    </w:p>
    <w:p w14:paraId="749FA776" w14:textId="77777777" w:rsidR="0010483D" w:rsidRDefault="0010483D" w:rsidP="0010483D">
      <w:pPr>
        <w:pStyle w:val="GvdeMetni"/>
      </w:pPr>
    </w:p>
    <w:p w14:paraId="08000277" w14:textId="77777777" w:rsidR="0010483D" w:rsidRDefault="0010483D" w:rsidP="0010483D">
      <w:pPr>
        <w:pStyle w:val="GvdeMetni"/>
      </w:pPr>
    </w:p>
    <w:p w14:paraId="44D10C97" w14:textId="77777777" w:rsidR="0010483D" w:rsidRDefault="0010483D" w:rsidP="0010483D">
      <w:pPr>
        <w:pStyle w:val="GvdeMetni"/>
      </w:pPr>
    </w:p>
    <w:p w14:paraId="0CE31F50" w14:textId="77777777" w:rsidR="0010483D" w:rsidRDefault="0010483D" w:rsidP="0010483D">
      <w:pPr>
        <w:pStyle w:val="GvdeMetni"/>
      </w:pPr>
    </w:p>
    <w:p w14:paraId="0D13486B" w14:textId="77777777" w:rsidR="0010483D" w:rsidRDefault="0010483D" w:rsidP="0010483D">
      <w:pPr>
        <w:pStyle w:val="GvdeMetni"/>
      </w:pPr>
    </w:p>
    <w:p w14:paraId="6F457B52" w14:textId="77777777" w:rsidR="0010483D" w:rsidRDefault="0010483D" w:rsidP="0010483D">
      <w:pPr>
        <w:pStyle w:val="GvdeMetni"/>
      </w:pPr>
    </w:p>
    <w:p w14:paraId="1FEBB8BF" w14:textId="77777777" w:rsidR="0010483D" w:rsidRDefault="0010483D" w:rsidP="0010483D">
      <w:pPr>
        <w:pStyle w:val="GvdeMetni"/>
      </w:pPr>
    </w:p>
    <w:p w14:paraId="7EF11C49" w14:textId="77777777" w:rsidR="0010483D" w:rsidRDefault="0010483D" w:rsidP="0010483D">
      <w:pPr>
        <w:pStyle w:val="GvdeMetni"/>
      </w:pPr>
    </w:p>
    <w:p w14:paraId="03A8C64E" w14:textId="77777777" w:rsidR="00F76DC3" w:rsidRDefault="00F76DC3" w:rsidP="00F76DC3">
      <w:pPr>
        <w:pStyle w:val="GvdeMetni"/>
      </w:pPr>
    </w:p>
    <w:p w14:paraId="3DF2764C" w14:textId="77777777" w:rsidR="00B11697" w:rsidRPr="00F76DC3" w:rsidRDefault="00B11697" w:rsidP="00F76DC3">
      <w:pPr>
        <w:pStyle w:val="GvdeMetni"/>
      </w:pPr>
    </w:p>
    <w:p w14:paraId="7DDC9197" w14:textId="1F1372F5" w:rsidR="002C20B9" w:rsidRPr="000E76A7" w:rsidRDefault="002C20B9" w:rsidP="00A94B8F">
      <w:pPr>
        <w:pStyle w:val="Chapters"/>
      </w:pPr>
      <w:r w:rsidRPr="000E76A7">
        <w:lastRenderedPageBreak/>
        <w:br/>
      </w:r>
      <w:bookmarkStart w:id="43" w:name="_Toc229503719"/>
      <w:r w:rsidR="00796435" w:rsidRPr="000E76A7">
        <w:t>MESLEKİ VE PROFESYONEL DEĞERLENDİRMELER</w:t>
      </w:r>
      <w:bookmarkEnd w:id="43"/>
    </w:p>
    <w:p w14:paraId="11CA4A17" w14:textId="64D0FB00" w:rsidR="002C20B9" w:rsidRPr="000E76A7" w:rsidRDefault="001942F6" w:rsidP="00331128">
      <w:pPr>
        <w:pStyle w:val="Balk2"/>
      </w:pPr>
      <w:proofErr w:type="spellStart"/>
      <w:r>
        <w:t>Giriş</w:t>
      </w:r>
      <w:proofErr w:type="spellEnd"/>
    </w:p>
    <w:p w14:paraId="63677302" w14:textId="77777777" w:rsidR="001942F6" w:rsidRDefault="001942F6" w:rsidP="001942F6">
      <w:pPr>
        <w:pStyle w:val="FirstParagraph"/>
        <w:spacing w:line="360" w:lineRule="auto"/>
        <w:rPr>
          <w:rFonts w:ascii="Times New Roman" w:hAnsi="Times New Roman" w:cs="Times New Roman"/>
        </w:rPr>
      </w:pPr>
      <w:r w:rsidRPr="005B3970">
        <w:rPr>
          <w:rFonts w:ascii="Times New Roman" w:hAnsi="Times New Roman" w:cs="Times New Roman"/>
        </w:rPr>
        <w:t xml:space="preserve">Bu </w:t>
      </w:r>
      <w:proofErr w:type="spellStart"/>
      <w:r w:rsidRPr="005B3970">
        <w:rPr>
          <w:rFonts w:ascii="Times New Roman" w:hAnsi="Times New Roman" w:cs="Times New Roman"/>
        </w:rPr>
        <w:t>bölümde</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yapay</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zeka</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destekli</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mobil</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İngilizce</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kelime</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öğrenme</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platformu</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DailyWords</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projesinin</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yazılım</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mühendisliği</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metodolojileri</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küresel</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ve</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ulusal</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mühendislik</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standartları</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gerçekçi</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kısıtlamalar</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ve</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yasal-etik</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çerçeveler</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kapsamındaki</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profesyonel</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değerlendirmeleri</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sunulmaktadır</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Proje</w:t>
      </w:r>
      <w:proofErr w:type="spellEnd"/>
      <w:r w:rsidRPr="005B3970">
        <w:rPr>
          <w:rFonts w:ascii="Times New Roman" w:hAnsi="Times New Roman" w:cs="Times New Roman"/>
        </w:rPr>
        <w:t xml:space="preserve">, Türk </w:t>
      </w:r>
      <w:proofErr w:type="spellStart"/>
      <w:r w:rsidRPr="005B3970">
        <w:rPr>
          <w:rFonts w:ascii="Times New Roman" w:hAnsi="Times New Roman" w:cs="Times New Roman"/>
        </w:rPr>
        <w:t>Mühendis</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ve</w:t>
      </w:r>
      <w:proofErr w:type="spellEnd"/>
      <w:r w:rsidRPr="005B3970">
        <w:rPr>
          <w:rFonts w:ascii="Times New Roman" w:hAnsi="Times New Roman" w:cs="Times New Roman"/>
        </w:rPr>
        <w:t xml:space="preserve"> Mimar </w:t>
      </w:r>
      <w:proofErr w:type="spellStart"/>
      <w:r w:rsidRPr="005B3970">
        <w:rPr>
          <w:rFonts w:ascii="Times New Roman" w:hAnsi="Times New Roman" w:cs="Times New Roman"/>
        </w:rPr>
        <w:t>Odaları</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Birliği</w:t>
      </w:r>
      <w:proofErr w:type="spellEnd"/>
      <w:r w:rsidRPr="005B3970">
        <w:rPr>
          <w:rFonts w:ascii="Times New Roman" w:hAnsi="Times New Roman" w:cs="Times New Roman"/>
        </w:rPr>
        <w:t xml:space="preserve"> (TMMOB) </w:t>
      </w:r>
      <w:proofErr w:type="spellStart"/>
      <w:r w:rsidRPr="005B3970">
        <w:rPr>
          <w:rFonts w:ascii="Times New Roman" w:hAnsi="Times New Roman" w:cs="Times New Roman"/>
        </w:rPr>
        <w:t>bilgisayar</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mühendisliği</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etik</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kuralları</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ile</w:t>
      </w:r>
      <w:proofErr w:type="spellEnd"/>
      <w:r w:rsidRPr="005B3970">
        <w:rPr>
          <w:rFonts w:ascii="Times New Roman" w:hAnsi="Times New Roman" w:cs="Times New Roman"/>
        </w:rPr>
        <w:t xml:space="preserve"> MÜDEK (</w:t>
      </w:r>
      <w:proofErr w:type="spellStart"/>
      <w:r w:rsidRPr="005B3970">
        <w:rPr>
          <w:rFonts w:ascii="Times New Roman" w:hAnsi="Times New Roman" w:cs="Times New Roman"/>
        </w:rPr>
        <w:t>Mühendislik</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Eğitim</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Programları</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Değerlendirme</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ve</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Akreditasyon</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Derneği</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kriterleri</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göz</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önünde</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bulundurularak</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tasarım</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uygulama</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ve</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yaygınlaştırma</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süreçleri</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açısından</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çok</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boyutlu</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bir</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analize</w:t>
      </w:r>
      <w:proofErr w:type="spellEnd"/>
      <w:r w:rsidRPr="005B3970">
        <w:rPr>
          <w:rFonts w:ascii="Times New Roman" w:hAnsi="Times New Roman" w:cs="Times New Roman"/>
        </w:rPr>
        <w:t xml:space="preserve"> tabi </w:t>
      </w:r>
      <w:proofErr w:type="spellStart"/>
      <w:r w:rsidRPr="005B3970">
        <w:rPr>
          <w:rFonts w:ascii="Times New Roman" w:hAnsi="Times New Roman" w:cs="Times New Roman"/>
        </w:rPr>
        <w:t>tutulmuştur</w:t>
      </w:r>
      <w:proofErr w:type="spellEnd"/>
      <w:r w:rsidRPr="005B3970">
        <w:rPr>
          <w:rFonts w:ascii="Times New Roman" w:hAnsi="Times New Roman" w:cs="Times New Roman"/>
        </w:rPr>
        <w:t>.</w:t>
      </w:r>
    </w:p>
    <w:p w14:paraId="12B40EFD" w14:textId="66BE0706" w:rsidR="001942F6" w:rsidRDefault="001942F6" w:rsidP="001942F6">
      <w:pPr>
        <w:pStyle w:val="GvdeMetni"/>
      </w:pPr>
      <w:r w:rsidRPr="001942F6">
        <w:t xml:space="preserve">Bu </w:t>
      </w:r>
      <w:proofErr w:type="spellStart"/>
      <w:r w:rsidRPr="001942F6">
        <w:t>bağlamda</w:t>
      </w:r>
      <w:proofErr w:type="spellEnd"/>
      <w:r w:rsidRPr="001942F6">
        <w:t xml:space="preserve"> MÜDEK </w:t>
      </w:r>
      <w:proofErr w:type="spellStart"/>
      <w:r w:rsidRPr="001942F6">
        <w:t>kriterleri</w:t>
      </w:r>
      <w:proofErr w:type="spellEnd"/>
      <w:r w:rsidRPr="001942F6">
        <w:t xml:space="preserve">, </w:t>
      </w:r>
      <w:proofErr w:type="spellStart"/>
      <w:r w:rsidRPr="001942F6">
        <w:t>karmaşık</w:t>
      </w:r>
      <w:proofErr w:type="spellEnd"/>
      <w:r w:rsidRPr="001942F6">
        <w:t xml:space="preserve"> </w:t>
      </w:r>
      <w:proofErr w:type="spellStart"/>
      <w:r w:rsidRPr="001942F6">
        <w:t>mühendislik</w:t>
      </w:r>
      <w:proofErr w:type="spellEnd"/>
      <w:r w:rsidRPr="001942F6">
        <w:t xml:space="preserve"> </w:t>
      </w:r>
      <w:proofErr w:type="spellStart"/>
      <w:r w:rsidRPr="001942F6">
        <w:t>problemlerinin</w:t>
      </w:r>
      <w:proofErr w:type="spellEnd"/>
      <w:r w:rsidRPr="001942F6">
        <w:t xml:space="preserve"> </w:t>
      </w:r>
      <w:proofErr w:type="spellStart"/>
      <w:r w:rsidRPr="001942F6">
        <w:t>sadece</w:t>
      </w:r>
      <w:proofErr w:type="spellEnd"/>
      <w:r w:rsidRPr="001942F6">
        <w:t xml:space="preserve"> </w:t>
      </w:r>
      <w:proofErr w:type="spellStart"/>
      <w:r w:rsidRPr="001942F6">
        <w:t>teorik</w:t>
      </w:r>
      <w:proofErr w:type="spellEnd"/>
      <w:r w:rsidRPr="001942F6">
        <w:t xml:space="preserve"> </w:t>
      </w:r>
      <w:proofErr w:type="spellStart"/>
      <w:r w:rsidRPr="001942F6">
        <w:t>olarak</w:t>
      </w:r>
      <w:proofErr w:type="spellEnd"/>
      <w:r w:rsidRPr="001942F6">
        <w:t xml:space="preserve"> </w:t>
      </w:r>
      <w:proofErr w:type="spellStart"/>
      <w:r w:rsidRPr="001942F6">
        <w:t>çözülmesini</w:t>
      </w:r>
      <w:proofErr w:type="spellEnd"/>
      <w:r w:rsidRPr="001942F6">
        <w:t xml:space="preserve"> </w:t>
      </w:r>
      <w:proofErr w:type="spellStart"/>
      <w:r w:rsidRPr="001942F6">
        <w:t>değil</w:t>
      </w:r>
      <w:proofErr w:type="spellEnd"/>
      <w:r w:rsidRPr="001942F6">
        <w:t xml:space="preserve">; </w:t>
      </w:r>
      <w:proofErr w:type="spellStart"/>
      <w:r w:rsidRPr="001942F6">
        <w:t>tasarım</w:t>
      </w:r>
      <w:proofErr w:type="spellEnd"/>
      <w:r w:rsidRPr="001942F6">
        <w:t xml:space="preserve"> </w:t>
      </w:r>
      <w:proofErr w:type="spellStart"/>
      <w:r w:rsidRPr="001942F6">
        <w:t>sürecinin</w:t>
      </w:r>
      <w:proofErr w:type="spellEnd"/>
      <w:r w:rsidRPr="001942F6">
        <w:t xml:space="preserve"> </w:t>
      </w:r>
      <w:proofErr w:type="spellStart"/>
      <w:r w:rsidRPr="001942F6">
        <w:t>ekonomik</w:t>
      </w:r>
      <w:proofErr w:type="spellEnd"/>
      <w:r w:rsidRPr="001942F6">
        <w:t xml:space="preserve"> (API </w:t>
      </w:r>
      <w:proofErr w:type="spellStart"/>
      <w:r w:rsidRPr="001942F6">
        <w:t>ve</w:t>
      </w:r>
      <w:proofErr w:type="spellEnd"/>
      <w:r w:rsidRPr="001942F6">
        <w:t xml:space="preserve"> </w:t>
      </w:r>
      <w:proofErr w:type="spellStart"/>
      <w:r w:rsidRPr="001942F6">
        <w:t>bulut</w:t>
      </w:r>
      <w:proofErr w:type="spellEnd"/>
      <w:r w:rsidRPr="001942F6">
        <w:t xml:space="preserve"> </w:t>
      </w:r>
      <w:proofErr w:type="spellStart"/>
      <w:r w:rsidRPr="001942F6">
        <w:t>sunucu</w:t>
      </w:r>
      <w:proofErr w:type="spellEnd"/>
      <w:r w:rsidRPr="001942F6">
        <w:t xml:space="preserve"> </w:t>
      </w:r>
      <w:proofErr w:type="spellStart"/>
      <w:r w:rsidRPr="001942F6">
        <w:t>maliyetleri</w:t>
      </w:r>
      <w:proofErr w:type="spellEnd"/>
      <w:r w:rsidRPr="001942F6">
        <w:t xml:space="preserve">), </w:t>
      </w:r>
      <w:proofErr w:type="spellStart"/>
      <w:r w:rsidRPr="001942F6">
        <w:t>çevresel</w:t>
      </w:r>
      <w:proofErr w:type="spellEnd"/>
      <w:r w:rsidRPr="001942F6">
        <w:t xml:space="preserve"> (</w:t>
      </w:r>
      <w:proofErr w:type="spellStart"/>
      <w:r w:rsidRPr="001942F6">
        <w:t>hesaplama</w:t>
      </w:r>
      <w:proofErr w:type="spellEnd"/>
      <w:r w:rsidRPr="001942F6">
        <w:t xml:space="preserve"> </w:t>
      </w:r>
      <w:proofErr w:type="spellStart"/>
      <w:r w:rsidRPr="001942F6">
        <w:t>kaynaklarının</w:t>
      </w:r>
      <w:proofErr w:type="spellEnd"/>
      <w:r w:rsidRPr="001942F6">
        <w:t xml:space="preserve"> </w:t>
      </w:r>
      <w:proofErr w:type="spellStart"/>
      <w:r w:rsidRPr="001942F6">
        <w:t>karbon</w:t>
      </w:r>
      <w:proofErr w:type="spellEnd"/>
      <w:r w:rsidRPr="001942F6">
        <w:t xml:space="preserve"> </w:t>
      </w:r>
      <w:proofErr w:type="spellStart"/>
      <w:r w:rsidRPr="001942F6">
        <w:t>ayak</w:t>
      </w:r>
      <w:proofErr w:type="spellEnd"/>
      <w:r w:rsidRPr="001942F6">
        <w:t xml:space="preserve"> </w:t>
      </w:r>
      <w:proofErr w:type="spellStart"/>
      <w:r w:rsidRPr="001942F6">
        <w:t>izi</w:t>
      </w:r>
      <w:proofErr w:type="spellEnd"/>
      <w:r w:rsidRPr="001942F6">
        <w:t xml:space="preserve">) </w:t>
      </w:r>
      <w:proofErr w:type="spellStart"/>
      <w:r w:rsidRPr="001942F6">
        <w:t>ve</w:t>
      </w:r>
      <w:proofErr w:type="spellEnd"/>
      <w:r w:rsidRPr="001942F6">
        <w:t xml:space="preserve"> </w:t>
      </w:r>
      <w:proofErr w:type="spellStart"/>
      <w:r w:rsidRPr="001942F6">
        <w:t>işletilebilirlik</w:t>
      </w:r>
      <w:proofErr w:type="spellEnd"/>
      <w:r w:rsidRPr="001942F6">
        <w:t xml:space="preserve"> </w:t>
      </w:r>
      <w:proofErr w:type="spellStart"/>
      <w:r w:rsidRPr="001942F6">
        <w:t>gibi</w:t>
      </w:r>
      <w:proofErr w:type="spellEnd"/>
      <w:r w:rsidRPr="001942F6">
        <w:t xml:space="preserve"> </w:t>
      </w:r>
      <w:proofErr w:type="spellStart"/>
      <w:r w:rsidRPr="001942F6">
        <w:t>gerçekçi</w:t>
      </w:r>
      <w:proofErr w:type="spellEnd"/>
      <w:r w:rsidRPr="001942F6">
        <w:t xml:space="preserve"> </w:t>
      </w:r>
      <w:proofErr w:type="spellStart"/>
      <w:r w:rsidRPr="001942F6">
        <w:t>kısıtlamalar</w:t>
      </w:r>
      <w:proofErr w:type="spellEnd"/>
      <w:r w:rsidRPr="001942F6">
        <w:t xml:space="preserve"> </w:t>
      </w:r>
      <w:proofErr w:type="spellStart"/>
      <w:r w:rsidRPr="001942F6">
        <w:t>altında</w:t>
      </w:r>
      <w:proofErr w:type="spellEnd"/>
      <w:r w:rsidRPr="001942F6">
        <w:t xml:space="preserve"> </w:t>
      </w:r>
      <w:proofErr w:type="spellStart"/>
      <w:r w:rsidRPr="001942F6">
        <w:t>simüle</w:t>
      </w:r>
      <w:proofErr w:type="spellEnd"/>
      <w:r w:rsidRPr="001942F6">
        <w:t xml:space="preserve"> </w:t>
      </w:r>
      <w:proofErr w:type="spellStart"/>
      <w:r w:rsidRPr="001942F6">
        <w:t>edilmesini</w:t>
      </w:r>
      <w:proofErr w:type="spellEnd"/>
      <w:r w:rsidRPr="001942F6">
        <w:t xml:space="preserve"> </w:t>
      </w:r>
      <w:proofErr w:type="spellStart"/>
      <w:r w:rsidRPr="001942F6">
        <w:t>şart</w:t>
      </w:r>
      <w:proofErr w:type="spellEnd"/>
      <w:r w:rsidRPr="001942F6">
        <w:t xml:space="preserve"> </w:t>
      </w:r>
      <w:proofErr w:type="spellStart"/>
      <w:r w:rsidRPr="001942F6">
        <w:t>koşmaktadır</w:t>
      </w:r>
      <w:proofErr w:type="spellEnd"/>
      <w:r w:rsidRPr="001942F6">
        <w:t xml:space="preserve">. </w:t>
      </w:r>
      <w:proofErr w:type="spellStart"/>
      <w:r w:rsidRPr="001942F6">
        <w:t>Geliştirilen</w:t>
      </w:r>
      <w:proofErr w:type="spellEnd"/>
      <w:r w:rsidRPr="001942F6">
        <w:t xml:space="preserve"> </w:t>
      </w:r>
      <w:proofErr w:type="spellStart"/>
      <w:r w:rsidRPr="001942F6">
        <w:t>DailyWords</w:t>
      </w:r>
      <w:proofErr w:type="spellEnd"/>
      <w:r w:rsidRPr="001942F6">
        <w:t xml:space="preserve"> </w:t>
      </w:r>
      <w:proofErr w:type="spellStart"/>
      <w:r w:rsidRPr="001942F6">
        <w:t>platformunda</w:t>
      </w:r>
      <w:proofErr w:type="spellEnd"/>
      <w:r w:rsidRPr="001942F6">
        <w:t xml:space="preserve">, </w:t>
      </w:r>
      <w:proofErr w:type="spellStart"/>
      <w:r w:rsidRPr="001942F6">
        <w:t>asenkron</w:t>
      </w:r>
      <w:proofErr w:type="spellEnd"/>
      <w:r w:rsidRPr="001942F6">
        <w:t xml:space="preserve"> </w:t>
      </w:r>
      <w:proofErr w:type="spellStart"/>
      <w:r w:rsidRPr="001942F6">
        <w:t>işlem</w:t>
      </w:r>
      <w:proofErr w:type="spellEnd"/>
      <w:r w:rsidRPr="001942F6">
        <w:t xml:space="preserve"> </w:t>
      </w:r>
      <w:proofErr w:type="spellStart"/>
      <w:r w:rsidRPr="001942F6">
        <w:t>kuyruklarının</w:t>
      </w:r>
      <w:proofErr w:type="spellEnd"/>
      <w:r w:rsidRPr="001942F6">
        <w:t xml:space="preserve"> </w:t>
      </w:r>
      <w:proofErr w:type="spellStart"/>
      <w:r w:rsidRPr="001942F6">
        <w:t>tasarlanması</w:t>
      </w:r>
      <w:proofErr w:type="spellEnd"/>
      <w:r w:rsidRPr="001942F6">
        <w:t xml:space="preserve"> </w:t>
      </w:r>
      <w:proofErr w:type="spellStart"/>
      <w:r w:rsidRPr="001942F6">
        <w:t>ve</w:t>
      </w:r>
      <w:proofErr w:type="spellEnd"/>
      <w:r w:rsidRPr="001942F6">
        <w:t xml:space="preserve"> </w:t>
      </w:r>
      <w:proofErr w:type="spellStart"/>
      <w:r w:rsidRPr="001942F6">
        <w:t>ağır</w:t>
      </w:r>
      <w:proofErr w:type="spellEnd"/>
      <w:r w:rsidRPr="001942F6">
        <w:t xml:space="preserve"> </w:t>
      </w:r>
      <w:proofErr w:type="spellStart"/>
      <w:r w:rsidRPr="001942F6">
        <w:t>işlem</w:t>
      </w:r>
      <w:proofErr w:type="spellEnd"/>
      <w:r w:rsidRPr="001942F6">
        <w:t xml:space="preserve"> </w:t>
      </w:r>
      <w:proofErr w:type="spellStart"/>
      <w:r w:rsidRPr="001942F6">
        <w:t>yükünün</w:t>
      </w:r>
      <w:proofErr w:type="spellEnd"/>
      <w:r w:rsidRPr="001942F6">
        <w:t xml:space="preserve"> </w:t>
      </w:r>
      <w:proofErr w:type="spellStart"/>
      <w:r w:rsidRPr="001942F6">
        <w:t>sunucuya</w:t>
      </w:r>
      <w:proofErr w:type="spellEnd"/>
      <w:r w:rsidRPr="001942F6">
        <w:t xml:space="preserve"> </w:t>
      </w:r>
      <w:proofErr w:type="spellStart"/>
      <w:r w:rsidRPr="001942F6">
        <w:t>kaydırılarak</w:t>
      </w:r>
      <w:proofErr w:type="spellEnd"/>
      <w:r w:rsidRPr="001942F6">
        <w:t xml:space="preserve"> </w:t>
      </w:r>
      <w:proofErr w:type="spellStart"/>
      <w:r w:rsidRPr="001942F6">
        <w:t>mobil</w:t>
      </w:r>
      <w:proofErr w:type="spellEnd"/>
      <w:r w:rsidRPr="001942F6">
        <w:t xml:space="preserve"> </w:t>
      </w:r>
      <w:proofErr w:type="spellStart"/>
      <w:r w:rsidRPr="001942F6">
        <w:t>batarya</w:t>
      </w:r>
      <w:proofErr w:type="spellEnd"/>
      <w:r w:rsidRPr="001942F6">
        <w:t xml:space="preserve"> </w:t>
      </w:r>
      <w:proofErr w:type="spellStart"/>
      <w:r w:rsidRPr="001942F6">
        <w:t>tüketiminin</w:t>
      </w:r>
      <w:proofErr w:type="spellEnd"/>
      <w:r w:rsidRPr="001942F6">
        <w:t xml:space="preserve"> optimize </w:t>
      </w:r>
      <w:proofErr w:type="spellStart"/>
      <w:r w:rsidRPr="001942F6">
        <w:t>edilmesi</w:t>
      </w:r>
      <w:proofErr w:type="spellEnd"/>
      <w:r w:rsidRPr="001942F6">
        <w:t xml:space="preserve"> </w:t>
      </w:r>
      <w:proofErr w:type="spellStart"/>
      <w:r w:rsidRPr="001942F6">
        <w:t>bu</w:t>
      </w:r>
      <w:proofErr w:type="spellEnd"/>
      <w:r w:rsidRPr="001942F6">
        <w:t xml:space="preserve"> </w:t>
      </w:r>
      <w:proofErr w:type="spellStart"/>
      <w:r w:rsidRPr="001942F6">
        <w:t>kriterlerin</w:t>
      </w:r>
      <w:proofErr w:type="spellEnd"/>
      <w:r w:rsidRPr="001942F6">
        <w:t xml:space="preserve"> </w:t>
      </w:r>
      <w:proofErr w:type="spellStart"/>
      <w:r w:rsidRPr="001942F6">
        <w:t>doğrudan</w:t>
      </w:r>
      <w:proofErr w:type="spellEnd"/>
      <w:r w:rsidRPr="001942F6">
        <w:t xml:space="preserve"> </w:t>
      </w:r>
      <w:proofErr w:type="spellStart"/>
      <w:r w:rsidRPr="001942F6">
        <w:t>birer</w:t>
      </w:r>
      <w:proofErr w:type="spellEnd"/>
      <w:r w:rsidRPr="001942F6">
        <w:t xml:space="preserve"> </w:t>
      </w:r>
      <w:proofErr w:type="spellStart"/>
      <w:proofErr w:type="gramStart"/>
      <w:r w:rsidRPr="001942F6">
        <w:t>çıktısıdır</w:t>
      </w:r>
      <w:proofErr w:type="spellEnd"/>
      <w:r w:rsidR="00B85AD9">
        <w:t>[</w:t>
      </w:r>
      <w:proofErr w:type="gramEnd"/>
      <w:r w:rsidR="00B85AD9">
        <w:t>22].</w:t>
      </w:r>
    </w:p>
    <w:p w14:paraId="40A70B40" w14:textId="45AF2495" w:rsidR="001942F6" w:rsidRPr="001942F6" w:rsidRDefault="001942F6" w:rsidP="001942F6">
      <w:pPr>
        <w:pStyle w:val="GvdeMetni"/>
      </w:pPr>
      <w:proofErr w:type="spellStart"/>
      <w:r w:rsidRPr="001942F6">
        <w:t>Diğer</w:t>
      </w:r>
      <w:proofErr w:type="spellEnd"/>
      <w:r w:rsidRPr="001942F6">
        <w:t xml:space="preserve"> </w:t>
      </w:r>
      <w:proofErr w:type="spellStart"/>
      <w:r w:rsidRPr="001942F6">
        <w:t>taraftan</w:t>
      </w:r>
      <w:proofErr w:type="spellEnd"/>
      <w:r w:rsidRPr="001942F6">
        <w:t xml:space="preserve"> TMMOB </w:t>
      </w:r>
      <w:proofErr w:type="spellStart"/>
      <w:r w:rsidRPr="001942F6">
        <w:t>Bilgisayar</w:t>
      </w:r>
      <w:proofErr w:type="spellEnd"/>
      <w:r w:rsidRPr="001942F6">
        <w:t xml:space="preserve"> </w:t>
      </w:r>
      <w:proofErr w:type="spellStart"/>
      <w:r w:rsidRPr="001942F6">
        <w:t>Mühendisleri</w:t>
      </w:r>
      <w:proofErr w:type="spellEnd"/>
      <w:r w:rsidRPr="001942F6">
        <w:t xml:space="preserve"> </w:t>
      </w:r>
      <w:proofErr w:type="spellStart"/>
      <w:r w:rsidRPr="001942F6">
        <w:t>Odası</w:t>
      </w:r>
      <w:proofErr w:type="spellEnd"/>
      <w:r w:rsidRPr="001942F6">
        <w:t xml:space="preserve"> </w:t>
      </w:r>
      <w:proofErr w:type="spellStart"/>
      <w:r w:rsidRPr="001942F6">
        <w:t>Mesleki</w:t>
      </w:r>
      <w:proofErr w:type="spellEnd"/>
      <w:r w:rsidRPr="001942F6">
        <w:t xml:space="preserve"> </w:t>
      </w:r>
      <w:proofErr w:type="spellStart"/>
      <w:r w:rsidRPr="001942F6">
        <w:t>Etik</w:t>
      </w:r>
      <w:proofErr w:type="spellEnd"/>
      <w:r w:rsidRPr="001942F6">
        <w:t xml:space="preserve"> </w:t>
      </w:r>
      <w:proofErr w:type="spellStart"/>
      <w:r w:rsidRPr="001942F6">
        <w:t>Kuralları</w:t>
      </w:r>
      <w:proofErr w:type="spellEnd"/>
      <w:r w:rsidRPr="001942F6">
        <w:t xml:space="preserve">; </w:t>
      </w:r>
      <w:proofErr w:type="spellStart"/>
      <w:r w:rsidRPr="001942F6">
        <w:t>mühendisin</w:t>
      </w:r>
      <w:proofErr w:type="spellEnd"/>
      <w:r w:rsidRPr="001942F6">
        <w:t xml:space="preserve"> </w:t>
      </w:r>
      <w:proofErr w:type="spellStart"/>
      <w:r w:rsidRPr="001942F6">
        <w:t>topluma</w:t>
      </w:r>
      <w:proofErr w:type="spellEnd"/>
      <w:r w:rsidRPr="001942F6">
        <w:t xml:space="preserve"> </w:t>
      </w:r>
      <w:proofErr w:type="spellStart"/>
      <w:r w:rsidRPr="001942F6">
        <w:t>karşı</w:t>
      </w:r>
      <w:proofErr w:type="spellEnd"/>
      <w:r w:rsidRPr="001942F6">
        <w:t xml:space="preserve"> </w:t>
      </w:r>
      <w:proofErr w:type="spellStart"/>
      <w:r w:rsidRPr="001942F6">
        <w:t>dürüstlük</w:t>
      </w:r>
      <w:proofErr w:type="spellEnd"/>
      <w:r w:rsidRPr="001942F6">
        <w:t xml:space="preserve">, </w:t>
      </w:r>
      <w:proofErr w:type="spellStart"/>
      <w:r w:rsidRPr="001942F6">
        <w:t>kullanıcı</w:t>
      </w:r>
      <w:proofErr w:type="spellEnd"/>
      <w:r w:rsidRPr="001942F6">
        <w:t xml:space="preserve"> </w:t>
      </w:r>
      <w:proofErr w:type="spellStart"/>
      <w:r w:rsidRPr="001942F6">
        <w:t>haklarına</w:t>
      </w:r>
      <w:proofErr w:type="spellEnd"/>
      <w:r w:rsidRPr="001942F6">
        <w:t xml:space="preserve"> </w:t>
      </w:r>
      <w:proofErr w:type="spellStart"/>
      <w:r w:rsidRPr="001942F6">
        <w:t>saygı</w:t>
      </w:r>
      <w:proofErr w:type="spellEnd"/>
      <w:r w:rsidRPr="001942F6">
        <w:t xml:space="preserve"> </w:t>
      </w:r>
      <w:proofErr w:type="spellStart"/>
      <w:r w:rsidRPr="001942F6">
        <w:t>ve</w:t>
      </w:r>
      <w:proofErr w:type="spellEnd"/>
      <w:r w:rsidRPr="001942F6">
        <w:t xml:space="preserve"> </w:t>
      </w:r>
      <w:proofErr w:type="spellStart"/>
      <w:r w:rsidRPr="001942F6">
        <w:t>veri</w:t>
      </w:r>
      <w:proofErr w:type="spellEnd"/>
      <w:r w:rsidRPr="001942F6">
        <w:t xml:space="preserve"> </w:t>
      </w:r>
      <w:proofErr w:type="spellStart"/>
      <w:r w:rsidRPr="001942F6">
        <w:t>güvenliğini</w:t>
      </w:r>
      <w:proofErr w:type="spellEnd"/>
      <w:r w:rsidRPr="001942F6">
        <w:t xml:space="preserve"> </w:t>
      </w:r>
      <w:proofErr w:type="spellStart"/>
      <w:r w:rsidRPr="001942F6">
        <w:t>sağlama</w:t>
      </w:r>
      <w:proofErr w:type="spellEnd"/>
      <w:r w:rsidRPr="001942F6">
        <w:t xml:space="preserve"> </w:t>
      </w:r>
      <w:proofErr w:type="spellStart"/>
      <w:r w:rsidRPr="001942F6">
        <w:t>yükümlülüklerini</w:t>
      </w:r>
      <w:proofErr w:type="spellEnd"/>
      <w:r w:rsidRPr="001942F6">
        <w:t xml:space="preserve"> </w:t>
      </w:r>
      <w:proofErr w:type="spellStart"/>
      <w:r w:rsidRPr="001942F6">
        <w:t>doğrusal</w:t>
      </w:r>
      <w:proofErr w:type="spellEnd"/>
      <w:r w:rsidRPr="001942F6">
        <w:t xml:space="preserve"> </w:t>
      </w:r>
      <w:proofErr w:type="spellStart"/>
      <w:r w:rsidRPr="001942F6">
        <w:t>olarak</w:t>
      </w:r>
      <w:proofErr w:type="spellEnd"/>
      <w:r w:rsidRPr="001942F6">
        <w:t xml:space="preserve"> </w:t>
      </w:r>
      <w:proofErr w:type="spellStart"/>
      <w:r w:rsidRPr="001942F6">
        <w:t>tanımlar</w:t>
      </w:r>
      <w:proofErr w:type="spellEnd"/>
      <w:r w:rsidRPr="001942F6">
        <w:t xml:space="preserve">. </w:t>
      </w:r>
      <w:proofErr w:type="spellStart"/>
      <w:r w:rsidRPr="001942F6">
        <w:t>Proje</w:t>
      </w:r>
      <w:proofErr w:type="spellEnd"/>
      <w:r w:rsidRPr="001942F6">
        <w:t xml:space="preserve"> </w:t>
      </w:r>
      <w:proofErr w:type="spellStart"/>
      <w:r w:rsidRPr="001942F6">
        <w:t>kapsamında</w:t>
      </w:r>
      <w:proofErr w:type="spellEnd"/>
      <w:r w:rsidRPr="001942F6">
        <w:t xml:space="preserve">, </w:t>
      </w:r>
      <w:proofErr w:type="spellStart"/>
      <w:r w:rsidRPr="001942F6">
        <w:t>kullanıcıların</w:t>
      </w:r>
      <w:proofErr w:type="spellEnd"/>
      <w:r w:rsidRPr="001942F6">
        <w:t xml:space="preserve"> </w:t>
      </w:r>
      <w:proofErr w:type="spellStart"/>
      <w:r w:rsidRPr="001942F6">
        <w:t>ses</w:t>
      </w:r>
      <w:proofErr w:type="spellEnd"/>
      <w:r w:rsidRPr="001942F6">
        <w:t xml:space="preserve"> </w:t>
      </w:r>
      <w:proofErr w:type="spellStart"/>
      <w:r w:rsidRPr="001942F6">
        <w:t>kayıtlarının</w:t>
      </w:r>
      <w:proofErr w:type="spellEnd"/>
      <w:r w:rsidRPr="001942F6">
        <w:t xml:space="preserve"> </w:t>
      </w:r>
      <w:proofErr w:type="spellStart"/>
      <w:r w:rsidRPr="001942F6">
        <w:t>biyometrik</w:t>
      </w:r>
      <w:proofErr w:type="spellEnd"/>
      <w:r w:rsidRPr="001942F6">
        <w:t xml:space="preserve"> </w:t>
      </w:r>
      <w:proofErr w:type="spellStart"/>
      <w:r w:rsidRPr="001942F6">
        <w:t>veri</w:t>
      </w:r>
      <w:proofErr w:type="spellEnd"/>
      <w:r w:rsidRPr="001942F6">
        <w:t xml:space="preserve"> </w:t>
      </w:r>
      <w:proofErr w:type="spellStart"/>
      <w:r w:rsidRPr="001942F6">
        <w:t>hassasiyeti</w:t>
      </w:r>
      <w:proofErr w:type="spellEnd"/>
      <w:r w:rsidRPr="001942F6">
        <w:t xml:space="preserve"> </w:t>
      </w:r>
      <w:proofErr w:type="spellStart"/>
      <w:r w:rsidRPr="001942F6">
        <w:t>gözetilerek</w:t>
      </w:r>
      <w:proofErr w:type="spellEnd"/>
      <w:r w:rsidRPr="001942F6">
        <w:t xml:space="preserve"> </w:t>
      </w:r>
      <w:proofErr w:type="spellStart"/>
      <w:r w:rsidRPr="001942F6">
        <w:t>analiz</w:t>
      </w:r>
      <w:proofErr w:type="spellEnd"/>
      <w:r w:rsidRPr="001942F6">
        <w:t xml:space="preserve"> </w:t>
      </w:r>
      <w:proofErr w:type="spellStart"/>
      <w:r w:rsidRPr="001942F6">
        <w:t>sonrasında</w:t>
      </w:r>
      <w:proofErr w:type="spellEnd"/>
      <w:r w:rsidRPr="001942F6">
        <w:t xml:space="preserve"> </w:t>
      </w:r>
      <w:proofErr w:type="spellStart"/>
      <w:r w:rsidRPr="001942F6">
        <w:t>diskten</w:t>
      </w:r>
      <w:proofErr w:type="spellEnd"/>
      <w:r w:rsidRPr="001942F6">
        <w:t xml:space="preserve"> </w:t>
      </w:r>
      <w:proofErr w:type="spellStart"/>
      <w:r w:rsidRPr="001942F6">
        <w:t>kalıcı</w:t>
      </w:r>
      <w:proofErr w:type="spellEnd"/>
      <w:r w:rsidRPr="001942F6">
        <w:t xml:space="preserve"> </w:t>
      </w:r>
      <w:proofErr w:type="spellStart"/>
      <w:r w:rsidRPr="001942F6">
        <w:t>olarak</w:t>
      </w:r>
      <w:proofErr w:type="spellEnd"/>
      <w:r w:rsidRPr="001942F6">
        <w:t xml:space="preserve"> </w:t>
      </w:r>
      <w:proofErr w:type="spellStart"/>
      <w:r w:rsidRPr="001942F6">
        <w:t>silinmesi</w:t>
      </w:r>
      <w:proofErr w:type="spellEnd"/>
      <w:r w:rsidRPr="001942F6">
        <w:t xml:space="preserve">, </w:t>
      </w:r>
      <w:proofErr w:type="spellStart"/>
      <w:r w:rsidRPr="001942F6">
        <w:t>şifrelerin</w:t>
      </w:r>
      <w:proofErr w:type="spellEnd"/>
      <w:r w:rsidRPr="001942F6">
        <w:t xml:space="preserve"> </w:t>
      </w:r>
      <w:proofErr w:type="spellStart"/>
      <w:r w:rsidRPr="001942F6">
        <w:t>bcrypt</w:t>
      </w:r>
      <w:proofErr w:type="spellEnd"/>
      <w:r w:rsidRPr="001942F6">
        <w:t xml:space="preserve"> </w:t>
      </w:r>
      <w:proofErr w:type="spellStart"/>
      <w:r w:rsidRPr="001942F6">
        <w:t>ile</w:t>
      </w:r>
      <w:proofErr w:type="spellEnd"/>
      <w:r w:rsidRPr="001942F6">
        <w:t xml:space="preserve"> </w:t>
      </w:r>
      <w:proofErr w:type="spellStart"/>
      <w:r w:rsidRPr="001942F6">
        <w:t>hashlenmesi</w:t>
      </w:r>
      <w:proofErr w:type="spellEnd"/>
      <w:r w:rsidRPr="001942F6">
        <w:t xml:space="preserve"> </w:t>
      </w:r>
      <w:proofErr w:type="spellStart"/>
      <w:r w:rsidRPr="001942F6">
        <w:t>ve</w:t>
      </w:r>
      <w:proofErr w:type="spellEnd"/>
      <w:r w:rsidRPr="001942F6">
        <w:t xml:space="preserve"> </w:t>
      </w:r>
      <w:proofErr w:type="spellStart"/>
      <w:r w:rsidRPr="001942F6">
        <w:t>yapay</w:t>
      </w:r>
      <w:proofErr w:type="spellEnd"/>
      <w:r w:rsidRPr="001942F6">
        <w:t xml:space="preserve"> </w:t>
      </w:r>
      <w:proofErr w:type="spellStart"/>
      <w:r w:rsidRPr="001942F6">
        <w:t>zeka</w:t>
      </w:r>
      <w:proofErr w:type="spellEnd"/>
      <w:r w:rsidRPr="001942F6">
        <w:t xml:space="preserve"> </w:t>
      </w:r>
      <w:proofErr w:type="spellStart"/>
      <w:r w:rsidRPr="001942F6">
        <w:t>çıktılarının</w:t>
      </w:r>
      <w:proofErr w:type="spellEnd"/>
      <w:r w:rsidRPr="001942F6">
        <w:t xml:space="preserve"> </w:t>
      </w:r>
      <w:proofErr w:type="spellStart"/>
      <w:r w:rsidRPr="001942F6">
        <w:t>olasılıksal</w:t>
      </w:r>
      <w:proofErr w:type="spellEnd"/>
      <w:r w:rsidRPr="001942F6">
        <w:t xml:space="preserve"> </w:t>
      </w:r>
      <w:proofErr w:type="spellStart"/>
      <w:r w:rsidRPr="001942F6">
        <w:t>sınırlarının</w:t>
      </w:r>
      <w:proofErr w:type="spellEnd"/>
      <w:r w:rsidRPr="001942F6">
        <w:t xml:space="preserve"> </w:t>
      </w:r>
      <w:proofErr w:type="spellStart"/>
      <w:r w:rsidRPr="001942F6">
        <w:t>bir</w:t>
      </w:r>
      <w:proofErr w:type="spellEnd"/>
      <w:r w:rsidRPr="001942F6">
        <w:t xml:space="preserve"> </w:t>
      </w:r>
      <w:proofErr w:type="spellStart"/>
      <w:r w:rsidRPr="001942F6">
        <w:t>sorumluluk</w:t>
      </w:r>
      <w:proofErr w:type="spellEnd"/>
      <w:r w:rsidRPr="001942F6">
        <w:t xml:space="preserve"> </w:t>
      </w:r>
      <w:proofErr w:type="spellStart"/>
      <w:r w:rsidRPr="001942F6">
        <w:t>reddi</w:t>
      </w:r>
      <w:proofErr w:type="spellEnd"/>
      <w:r w:rsidRPr="001942F6">
        <w:t xml:space="preserve"> </w:t>
      </w:r>
      <w:proofErr w:type="spellStart"/>
      <w:r w:rsidRPr="001942F6">
        <w:t>beyanıyla</w:t>
      </w:r>
      <w:proofErr w:type="spellEnd"/>
      <w:r w:rsidRPr="001942F6">
        <w:t xml:space="preserve"> (disclaimer) </w:t>
      </w:r>
      <w:proofErr w:type="spellStart"/>
      <w:r w:rsidRPr="001942F6">
        <w:t>şeffafça</w:t>
      </w:r>
      <w:proofErr w:type="spellEnd"/>
      <w:r w:rsidRPr="001942F6">
        <w:t xml:space="preserve"> </w:t>
      </w:r>
      <w:proofErr w:type="spellStart"/>
      <w:r w:rsidRPr="001942F6">
        <w:t>sunulması</w:t>
      </w:r>
      <w:proofErr w:type="spellEnd"/>
      <w:r w:rsidRPr="001942F6">
        <w:t xml:space="preserve"> </w:t>
      </w:r>
      <w:proofErr w:type="spellStart"/>
      <w:r w:rsidRPr="001942F6">
        <w:t>bu</w:t>
      </w:r>
      <w:proofErr w:type="spellEnd"/>
      <w:r w:rsidRPr="001942F6">
        <w:t xml:space="preserve"> </w:t>
      </w:r>
      <w:proofErr w:type="spellStart"/>
      <w:r w:rsidRPr="001942F6">
        <w:t>etik</w:t>
      </w:r>
      <w:proofErr w:type="spellEnd"/>
      <w:r w:rsidRPr="001942F6">
        <w:t xml:space="preserve"> </w:t>
      </w:r>
      <w:proofErr w:type="spellStart"/>
      <w:r w:rsidRPr="001942F6">
        <w:t>kodlara</w:t>
      </w:r>
      <w:proofErr w:type="spellEnd"/>
      <w:r w:rsidRPr="001942F6">
        <w:t xml:space="preserve"> tam </w:t>
      </w:r>
      <w:proofErr w:type="spellStart"/>
      <w:r w:rsidRPr="001942F6">
        <w:t>uyumluluğu</w:t>
      </w:r>
      <w:proofErr w:type="spellEnd"/>
      <w:r w:rsidRPr="001942F6">
        <w:t xml:space="preserve"> </w:t>
      </w:r>
      <w:proofErr w:type="spellStart"/>
      <w:r w:rsidRPr="001942F6">
        <w:t>temsil</w:t>
      </w:r>
      <w:proofErr w:type="spellEnd"/>
      <w:r w:rsidRPr="001942F6">
        <w:t xml:space="preserve"> </w:t>
      </w:r>
      <w:proofErr w:type="spellStart"/>
      <w:proofErr w:type="gramStart"/>
      <w:r w:rsidRPr="001942F6">
        <w:t>etmektedir</w:t>
      </w:r>
      <w:proofErr w:type="spellEnd"/>
      <w:r w:rsidR="00B85AD9">
        <w:t>[</w:t>
      </w:r>
      <w:proofErr w:type="gramEnd"/>
      <w:r w:rsidR="00B85AD9">
        <w:t>21]</w:t>
      </w:r>
      <w:r w:rsidR="00770FA9">
        <w:t>.</w:t>
      </w:r>
    </w:p>
    <w:p w14:paraId="5CEFBD30" w14:textId="07ADCDE6" w:rsidR="002C20B9" w:rsidRPr="004616AF" w:rsidRDefault="002C20B9" w:rsidP="002C20B9">
      <w:pPr>
        <w:jc w:val="both"/>
        <w:rPr>
          <w:rFonts w:ascii="Times New Roman" w:hAnsi="Times New Roman"/>
          <w:lang w:val="tr-TR"/>
        </w:rPr>
      </w:pPr>
    </w:p>
    <w:p w14:paraId="3245BD97" w14:textId="2117B54F" w:rsidR="00390E07" w:rsidRPr="000E76A7" w:rsidRDefault="00390E07" w:rsidP="00331128">
      <w:pPr>
        <w:pStyle w:val="Balk2"/>
      </w:pPr>
      <w:bookmarkStart w:id="44" w:name="_Toc229503720"/>
      <w:proofErr w:type="spellStart"/>
      <w:r w:rsidRPr="000E76A7">
        <w:lastRenderedPageBreak/>
        <w:t>Metedolojik</w:t>
      </w:r>
      <w:proofErr w:type="spellEnd"/>
      <w:r w:rsidRPr="000E76A7">
        <w:t xml:space="preserve"> </w:t>
      </w:r>
      <w:proofErr w:type="spellStart"/>
      <w:r w:rsidRPr="000E76A7">
        <w:t>Değerlendirmeler</w:t>
      </w:r>
      <w:proofErr w:type="spellEnd"/>
      <w:r w:rsidRPr="000E76A7">
        <w:t xml:space="preserve"> / </w:t>
      </w:r>
      <w:proofErr w:type="spellStart"/>
      <w:r w:rsidRPr="000E76A7">
        <w:t>Mühendislik</w:t>
      </w:r>
      <w:proofErr w:type="spellEnd"/>
      <w:r w:rsidRPr="000E76A7">
        <w:t xml:space="preserve"> Standartları</w:t>
      </w:r>
      <w:bookmarkEnd w:id="44"/>
    </w:p>
    <w:p w14:paraId="7568C2A9" w14:textId="77777777" w:rsidR="001942F6" w:rsidRPr="005B3970" w:rsidRDefault="001942F6" w:rsidP="001942F6">
      <w:pPr>
        <w:pStyle w:val="FirstParagraph"/>
        <w:spacing w:line="360" w:lineRule="auto"/>
        <w:rPr>
          <w:rFonts w:ascii="Times New Roman" w:hAnsi="Times New Roman" w:cs="Times New Roman"/>
        </w:rPr>
      </w:pPr>
      <w:proofErr w:type="spellStart"/>
      <w:r w:rsidRPr="005B3970">
        <w:rPr>
          <w:rFonts w:ascii="Times New Roman" w:hAnsi="Times New Roman" w:cs="Times New Roman"/>
        </w:rPr>
        <w:t>DailyWords</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platformu</w:t>
      </w:r>
      <w:proofErr w:type="spellEnd"/>
      <w:r w:rsidRPr="005B3970">
        <w:rPr>
          <w:rFonts w:ascii="Times New Roman" w:hAnsi="Times New Roman" w:cs="Times New Roman"/>
        </w:rPr>
        <w:t xml:space="preserve">, modern </w:t>
      </w:r>
      <w:proofErr w:type="spellStart"/>
      <w:r w:rsidRPr="005B3970">
        <w:rPr>
          <w:rFonts w:ascii="Times New Roman" w:hAnsi="Times New Roman" w:cs="Times New Roman"/>
        </w:rPr>
        <w:t>yazılım</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mühendisliği</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disiplininin</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en</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temel</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prensiplerinden</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biri</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olan</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Sorumlulukların</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Ayrılması</w:t>
      </w:r>
      <w:proofErr w:type="spellEnd"/>
      <w:r w:rsidRPr="005B3970">
        <w:rPr>
          <w:rFonts w:ascii="Times New Roman" w:hAnsi="Times New Roman" w:cs="Times New Roman"/>
        </w:rPr>
        <w:t xml:space="preserve">” (Separation of Concerns) </w:t>
      </w:r>
      <w:proofErr w:type="spellStart"/>
      <w:r w:rsidRPr="005B3970">
        <w:rPr>
          <w:rFonts w:ascii="Times New Roman" w:hAnsi="Times New Roman" w:cs="Times New Roman"/>
        </w:rPr>
        <w:t>ilkesine</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sadık</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kalınarak</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üç</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katmanlı</w:t>
      </w:r>
      <w:proofErr w:type="spellEnd"/>
      <w:r w:rsidRPr="005B3970">
        <w:rPr>
          <w:rFonts w:ascii="Times New Roman" w:hAnsi="Times New Roman" w:cs="Times New Roman"/>
        </w:rPr>
        <w:t xml:space="preserve"> (Three-Tier) </w:t>
      </w:r>
      <w:proofErr w:type="spellStart"/>
      <w:r w:rsidRPr="005B3970">
        <w:rPr>
          <w:rFonts w:ascii="Times New Roman" w:hAnsi="Times New Roman" w:cs="Times New Roman"/>
        </w:rPr>
        <w:t>mimari</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tasarımıyla</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yapılandırılmıştır</w:t>
      </w:r>
      <w:proofErr w:type="spellEnd"/>
      <w:r w:rsidRPr="005B3970">
        <w:rPr>
          <w:rFonts w:ascii="Times New Roman" w:hAnsi="Times New Roman" w:cs="Times New Roman"/>
        </w:rPr>
        <w:t xml:space="preserve">. Mobil </w:t>
      </w:r>
      <w:proofErr w:type="spellStart"/>
      <w:r w:rsidRPr="005B3970">
        <w:rPr>
          <w:rFonts w:ascii="Times New Roman" w:hAnsi="Times New Roman" w:cs="Times New Roman"/>
        </w:rPr>
        <w:t>istemci</w:t>
      </w:r>
      <w:proofErr w:type="spellEnd"/>
      <w:r w:rsidRPr="005B3970">
        <w:rPr>
          <w:rFonts w:ascii="Times New Roman" w:hAnsi="Times New Roman" w:cs="Times New Roman"/>
        </w:rPr>
        <w:t xml:space="preserve"> (React Native), </w:t>
      </w:r>
      <w:proofErr w:type="spellStart"/>
      <w:r w:rsidRPr="005B3970">
        <w:rPr>
          <w:rFonts w:ascii="Times New Roman" w:hAnsi="Times New Roman" w:cs="Times New Roman"/>
        </w:rPr>
        <w:t>uygulama</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sunucusu</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FastAPI</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ve</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veritabanı</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yönetim</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sistemi</w:t>
      </w:r>
      <w:proofErr w:type="spellEnd"/>
      <w:r w:rsidRPr="005B3970">
        <w:rPr>
          <w:rFonts w:ascii="Times New Roman" w:hAnsi="Times New Roman" w:cs="Times New Roman"/>
        </w:rPr>
        <w:t xml:space="preserve"> (PostgreSQL) </w:t>
      </w:r>
      <w:proofErr w:type="spellStart"/>
      <w:r w:rsidRPr="005B3970">
        <w:rPr>
          <w:rFonts w:ascii="Times New Roman" w:hAnsi="Times New Roman" w:cs="Times New Roman"/>
        </w:rPr>
        <w:t>arasındaki</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gevşek</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bağlılık</w:t>
      </w:r>
      <w:proofErr w:type="spellEnd"/>
      <w:r w:rsidRPr="005B3970">
        <w:rPr>
          <w:rFonts w:ascii="Times New Roman" w:hAnsi="Times New Roman" w:cs="Times New Roman"/>
        </w:rPr>
        <w:t xml:space="preserve"> (loose coupling), </w:t>
      </w:r>
      <w:proofErr w:type="spellStart"/>
      <w:r w:rsidRPr="005B3970">
        <w:rPr>
          <w:rFonts w:ascii="Times New Roman" w:hAnsi="Times New Roman" w:cs="Times New Roman"/>
        </w:rPr>
        <w:t>sistemin</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bağımsız</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modüller</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halinde</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geliştirilmesine</w:t>
      </w:r>
      <w:proofErr w:type="spellEnd"/>
      <w:r w:rsidRPr="005B3970">
        <w:rPr>
          <w:rFonts w:ascii="Times New Roman" w:hAnsi="Times New Roman" w:cs="Times New Roman"/>
        </w:rPr>
        <w:t xml:space="preserve">, test </w:t>
      </w:r>
      <w:proofErr w:type="spellStart"/>
      <w:r w:rsidRPr="005B3970">
        <w:rPr>
          <w:rFonts w:ascii="Times New Roman" w:hAnsi="Times New Roman" w:cs="Times New Roman"/>
        </w:rPr>
        <w:t>edilmesine</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ve</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bakımına</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imkan</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tanımaktadır</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İstemci</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katmanının</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sunucu</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tarafındaki</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iş</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mantığı</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kurallarından</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tamamen</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bağımsız</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olması</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gelecekte</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yapılacak</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bir</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arayüz</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yenileme</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çalışmasında</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sunucu</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koduna</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dokunulmasını</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gerektirmez</w:t>
      </w:r>
      <w:proofErr w:type="spellEnd"/>
      <w:r w:rsidRPr="005B3970">
        <w:rPr>
          <w:rFonts w:ascii="Times New Roman" w:hAnsi="Times New Roman" w:cs="Times New Roman"/>
        </w:rPr>
        <w:t xml:space="preserve">. Benzer </w:t>
      </w:r>
      <w:proofErr w:type="spellStart"/>
      <w:r w:rsidRPr="005B3970">
        <w:rPr>
          <w:rFonts w:ascii="Times New Roman" w:hAnsi="Times New Roman" w:cs="Times New Roman"/>
        </w:rPr>
        <w:t>şekilde</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FastAPI</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sunucusunda</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yer</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alan</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asenkron</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akustik</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işlem</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hattındaki</w:t>
      </w:r>
      <w:proofErr w:type="spellEnd"/>
      <w:r w:rsidRPr="005B3970">
        <w:rPr>
          <w:rFonts w:ascii="Times New Roman" w:hAnsi="Times New Roman" w:cs="Times New Roman"/>
        </w:rPr>
        <w:t xml:space="preserve"> (acoustic pipeline) </w:t>
      </w:r>
      <w:proofErr w:type="spellStart"/>
      <w:r w:rsidRPr="005B3970">
        <w:rPr>
          <w:rFonts w:ascii="Times New Roman" w:hAnsi="Times New Roman" w:cs="Times New Roman"/>
        </w:rPr>
        <w:t>herhangi</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bir</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güncelleme</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istemci</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tarafında</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bir</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kod</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değişikliğine</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yol</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açmaksızın</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doğrudan</w:t>
      </w:r>
      <w:proofErr w:type="spellEnd"/>
      <w:r w:rsidRPr="005B3970">
        <w:rPr>
          <w:rFonts w:ascii="Times New Roman" w:hAnsi="Times New Roman" w:cs="Times New Roman"/>
        </w:rPr>
        <w:t xml:space="preserve"> API </w:t>
      </w:r>
      <w:proofErr w:type="spellStart"/>
      <w:r w:rsidRPr="005B3970">
        <w:rPr>
          <w:rFonts w:ascii="Times New Roman" w:hAnsi="Times New Roman" w:cs="Times New Roman"/>
        </w:rPr>
        <w:t>sözleşmesi</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üzerinden</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yürütülmektedir</w:t>
      </w:r>
      <w:proofErr w:type="spellEnd"/>
      <w:r w:rsidRPr="005B3970">
        <w:rPr>
          <w:rFonts w:ascii="Times New Roman" w:hAnsi="Times New Roman" w:cs="Times New Roman"/>
        </w:rPr>
        <w:t xml:space="preserve">. Bu durum, </w:t>
      </w:r>
      <w:proofErr w:type="spellStart"/>
      <w:r w:rsidRPr="005B3970">
        <w:rPr>
          <w:rFonts w:ascii="Times New Roman" w:hAnsi="Times New Roman" w:cs="Times New Roman"/>
        </w:rPr>
        <w:t>yazılımın</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genişletilebilirliğini</w:t>
      </w:r>
      <w:proofErr w:type="spellEnd"/>
      <w:r w:rsidRPr="005B3970">
        <w:rPr>
          <w:rFonts w:ascii="Times New Roman" w:hAnsi="Times New Roman" w:cs="Times New Roman"/>
        </w:rPr>
        <w:t xml:space="preserve"> (extensibility) </w:t>
      </w:r>
      <w:proofErr w:type="spellStart"/>
      <w:r w:rsidRPr="005B3970">
        <w:rPr>
          <w:rFonts w:ascii="Times New Roman" w:hAnsi="Times New Roman" w:cs="Times New Roman"/>
        </w:rPr>
        <w:t>ve</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yeniden</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kullanılabilirliğini</w:t>
      </w:r>
      <w:proofErr w:type="spellEnd"/>
      <w:r w:rsidRPr="005B3970">
        <w:rPr>
          <w:rFonts w:ascii="Times New Roman" w:hAnsi="Times New Roman" w:cs="Times New Roman"/>
        </w:rPr>
        <w:t xml:space="preserve"> (reusability) </w:t>
      </w:r>
      <w:proofErr w:type="spellStart"/>
      <w:r w:rsidRPr="005B3970">
        <w:rPr>
          <w:rFonts w:ascii="Times New Roman" w:hAnsi="Times New Roman" w:cs="Times New Roman"/>
        </w:rPr>
        <w:t>en</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üst</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seviyeye</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taşımaktadır</w:t>
      </w:r>
      <w:proofErr w:type="spellEnd"/>
      <w:r w:rsidRPr="005B3970">
        <w:rPr>
          <w:rFonts w:ascii="Times New Roman" w:hAnsi="Times New Roman" w:cs="Times New Roman"/>
        </w:rPr>
        <w:t>.</w:t>
      </w:r>
    </w:p>
    <w:p w14:paraId="5E385C40" w14:textId="77777777" w:rsidR="00D74008" w:rsidRPr="00D74008" w:rsidRDefault="00D74008" w:rsidP="00D74008">
      <w:pPr>
        <w:jc w:val="both"/>
        <w:rPr>
          <w:rFonts w:ascii="Times New Roman" w:hAnsi="Times New Roman"/>
          <w:lang w:val="tr-TR"/>
        </w:rPr>
      </w:pPr>
      <w:r w:rsidRPr="00D74008">
        <w:rPr>
          <w:rFonts w:ascii="Times New Roman" w:hAnsi="Times New Roman"/>
          <w:lang w:val="tr-TR"/>
        </w:rPr>
        <w:t xml:space="preserve">Veri katmanında, </w:t>
      </w:r>
      <w:proofErr w:type="spellStart"/>
      <w:r w:rsidRPr="00D74008">
        <w:rPr>
          <w:rFonts w:ascii="Times New Roman" w:hAnsi="Times New Roman"/>
          <w:lang w:val="tr-TR"/>
        </w:rPr>
        <w:t>SQLAlchemy</w:t>
      </w:r>
      <w:proofErr w:type="spellEnd"/>
      <w:r w:rsidRPr="00D74008">
        <w:rPr>
          <w:rFonts w:ascii="Times New Roman" w:hAnsi="Times New Roman"/>
          <w:lang w:val="tr-TR"/>
        </w:rPr>
        <w:t xml:space="preserve"> Nesne-İlişkisel Eşleme (ORM) kütüphanesi ve </w:t>
      </w:r>
      <w:proofErr w:type="spellStart"/>
      <w:r w:rsidRPr="00D74008">
        <w:rPr>
          <w:rFonts w:ascii="Times New Roman" w:hAnsi="Times New Roman"/>
          <w:lang w:val="tr-TR"/>
        </w:rPr>
        <w:t>Pydantic</w:t>
      </w:r>
      <w:proofErr w:type="spellEnd"/>
      <w:r w:rsidRPr="00D74008">
        <w:rPr>
          <w:rFonts w:ascii="Times New Roman" w:hAnsi="Times New Roman"/>
          <w:lang w:val="tr-TR"/>
        </w:rPr>
        <w:t xml:space="preserve"> şema doğrulama (</w:t>
      </w:r>
      <w:proofErr w:type="spellStart"/>
      <w:r w:rsidRPr="00D74008">
        <w:rPr>
          <w:rFonts w:ascii="Times New Roman" w:hAnsi="Times New Roman"/>
          <w:lang w:val="tr-TR"/>
        </w:rPr>
        <w:t>validation</w:t>
      </w:r>
      <w:proofErr w:type="spellEnd"/>
      <w:r w:rsidRPr="00D74008">
        <w:rPr>
          <w:rFonts w:ascii="Times New Roman" w:hAnsi="Times New Roman"/>
          <w:lang w:val="tr-TR"/>
        </w:rPr>
        <w:t xml:space="preserve">) mekanizmaları kullanılmıştır. </w:t>
      </w:r>
      <w:proofErr w:type="spellStart"/>
      <w:r w:rsidRPr="00D74008">
        <w:rPr>
          <w:rFonts w:ascii="Times New Roman" w:hAnsi="Times New Roman"/>
          <w:lang w:val="tr-TR"/>
        </w:rPr>
        <w:t>Pydantic</w:t>
      </w:r>
      <w:proofErr w:type="spellEnd"/>
      <w:r w:rsidRPr="00D74008">
        <w:rPr>
          <w:rFonts w:ascii="Times New Roman" w:hAnsi="Times New Roman"/>
          <w:lang w:val="tr-TR"/>
        </w:rPr>
        <w:t xml:space="preserve"> şemaları, API </w:t>
      </w:r>
      <w:proofErr w:type="spellStart"/>
      <w:r w:rsidRPr="00D74008">
        <w:rPr>
          <w:rFonts w:ascii="Times New Roman" w:hAnsi="Times New Roman"/>
          <w:lang w:val="tr-TR"/>
        </w:rPr>
        <w:t>endpoint’lerine</w:t>
      </w:r>
      <w:proofErr w:type="spellEnd"/>
      <w:r w:rsidRPr="00D74008">
        <w:rPr>
          <w:rFonts w:ascii="Times New Roman" w:hAnsi="Times New Roman"/>
          <w:lang w:val="tr-TR"/>
        </w:rPr>
        <w:t xml:space="preserve"> gelen isteklerin veri tipini, doğruluğunu ve eksiksizliğini sunucu katmanındaki iş mantığına girmeden önce (</w:t>
      </w:r>
      <w:proofErr w:type="spellStart"/>
      <w:r w:rsidRPr="00D74008">
        <w:rPr>
          <w:rFonts w:ascii="Times New Roman" w:hAnsi="Times New Roman"/>
          <w:lang w:val="tr-TR"/>
        </w:rPr>
        <w:t>run</w:t>
      </w:r>
      <w:proofErr w:type="spellEnd"/>
      <w:r w:rsidRPr="00D74008">
        <w:rPr>
          <w:rFonts w:ascii="Times New Roman" w:hAnsi="Times New Roman"/>
          <w:lang w:val="tr-TR"/>
        </w:rPr>
        <w:t xml:space="preserve">-time aşamasında) filtrelemektedir. Bu yapı, </w:t>
      </w:r>
      <w:proofErr w:type="spellStart"/>
      <w:r w:rsidRPr="00D74008">
        <w:rPr>
          <w:rFonts w:ascii="Times New Roman" w:hAnsi="Times New Roman"/>
          <w:lang w:val="tr-TR"/>
        </w:rPr>
        <w:t>veritabanına</w:t>
      </w:r>
      <w:proofErr w:type="spellEnd"/>
      <w:r w:rsidRPr="00D74008">
        <w:rPr>
          <w:rFonts w:ascii="Times New Roman" w:hAnsi="Times New Roman"/>
          <w:lang w:val="tr-TR"/>
        </w:rPr>
        <w:t xml:space="preserve"> sadece önceden tanımlanmış şablonlara uygun ve doğrulanmış verilerin yazılmasını desteklerken; </w:t>
      </w:r>
      <w:proofErr w:type="spellStart"/>
      <w:r w:rsidRPr="00D74008">
        <w:rPr>
          <w:rFonts w:ascii="Times New Roman" w:hAnsi="Times New Roman"/>
          <w:lang w:val="tr-TR"/>
        </w:rPr>
        <w:t>SQLAlchemy</w:t>
      </w:r>
      <w:proofErr w:type="spellEnd"/>
      <w:r w:rsidRPr="00D74008">
        <w:rPr>
          <w:rFonts w:ascii="Times New Roman" w:hAnsi="Times New Roman"/>
          <w:lang w:val="tr-TR"/>
        </w:rPr>
        <w:t xml:space="preserve"> ORM ise ham SQL sorguları yazma ihtiyacını azaltarak </w:t>
      </w:r>
      <w:proofErr w:type="spellStart"/>
      <w:r w:rsidRPr="00D74008">
        <w:rPr>
          <w:rFonts w:ascii="Times New Roman" w:hAnsi="Times New Roman"/>
          <w:lang w:val="tr-TR"/>
        </w:rPr>
        <w:t>veritabanı</w:t>
      </w:r>
      <w:proofErr w:type="spellEnd"/>
      <w:r w:rsidRPr="00D74008">
        <w:rPr>
          <w:rFonts w:ascii="Times New Roman" w:hAnsi="Times New Roman"/>
          <w:lang w:val="tr-TR"/>
        </w:rPr>
        <w:t xml:space="preserve"> şemasındaki değişikliklerin Python sınıfları üzerinden (kod tabanlı göç </w:t>
      </w:r>
      <w:proofErr w:type="gramStart"/>
      <w:r w:rsidRPr="00D74008">
        <w:rPr>
          <w:rFonts w:ascii="Times New Roman" w:hAnsi="Times New Roman"/>
          <w:lang w:val="tr-TR"/>
        </w:rPr>
        <w:t>süreçleri -</w:t>
      </w:r>
      <w:proofErr w:type="gramEnd"/>
      <w:r w:rsidRPr="00D74008">
        <w:rPr>
          <w:rFonts w:ascii="Times New Roman" w:hAnsi="Times New Roman"/>
          <w:lang w:val="tr-TR"/>
        </w:rPr>
        <w:t xml:space="preserve"> </w:t>
      </w:r>
      <w:proofErr w:type="spellStart"/>
      <w:r w:rsidRPr="00D74008">
        <w:rPr>
          <w:rFonts w:ascii="Times New Roman" w:hAnsi="Times New Roman"/>
          <w:lang w:val="tr-TR"/>
        </w:rPr>
        <w:t>migrations</w:t>
      </w:r>
      <w:proofErr w:type="spellEnd"/>
      <w:r w:rsidRPr="00D74008">
        <w:rPr>
          <w:rFonts w:ascii="Times New Roman" w:hAnsi="Times New Roman"/>
          <w:lang w:val="tr-TR"/>
        </w:rPr>
        <w:t xml:space="preserve">) yönetilmesini sağlamakta ve </w:t>
      </w:r>
      <w:proofErr w:type="spellStart"/>
      <w:r w:rsidRPr="00D74008">
        <w:rPr>
          <w:rFonts w:ascii="Times New Roman" w:hAnsi="Times New Roman"/>
          <w:lang w:val="tr-TR"/>
        </w:rPr>
        <w:t>PostgreSQL</w:t>
      </w:r>
      <w:proofErr w:type="spellEnd"/>
      <w:r w:rsidRPr="00D74008">
        <w:rPr>
          <w:rFonts w:ascii="Times New Roman" w:hAnsi="Times New Roman"/>
          <w:lang w:val="tr-TR"/>
        </w:rPr>
        <w:t xml:space="preserve"> </w:t>
      </w:r>
      <w:proofErr w:type="spellStart"/>
      <w:r w:rsidRPr="00D74008">
        <w:rPr>
          <w:rFonts w:ascii="Times New Roman" w:hAnsi="Times New Roman"/>
          <w:lang w:val="tr-TR"/>
        </w:rPr>
        <w:t>veritabanındaki</w:t>
      </w:r>
      <w:proofErr w:type="spellEnd"/>
      <w:r w:rsidRPr="00D74008">
        <w:rPr>
          <w:rFonts w:ascii="Times New Roman" w:hAnsi="Times New Roman"/>
          <w:lang w:val="tr-TR"/>
        </w:rPr>
        <w:t xml:space="preserve"> veri bütünlüğünü ilişkisel bütünlük kuralları (</w:t>
      </w:r>
      <w:proofErr w:type="spellStart"/>
      <w:r w:rsidRPr="00D74008">
        <w:rPr>
          <w:rFonts w:ascii="Times New Roman" w:hAnsi="Times New Roman"/>
          <w:lang w:val="tr-TR"/>
        </w:rPr>
        <w:t>foreign</w:t>
      </w:r>
      <w:proofErr w:type="spellEnd"/>
      <w:r w:rsidRPr="00D74008">
        <w:rPr>
          <w:rFonts w:ascii="Times New Roman" w:hAnsi="Times New Roman"/>
          <w:lang w:val="tr-TR"/>
        </w:rPr>
        <w:t xml:space="preserve"> </w:t>
      </w:r>
      <w:proofErr w:type="spellStart"/>
      <w:r w:rsidRPr="00D74008">
        <w:rPr>
          <w:rFonts w:ascii="Times New Roman" w:hAnsi="Times New Roman"/>
          <w:lang w:val="tr-TR"/>
        </w:rPr>
        <w:t>keys</w:t>
      </w:r>
      <w:proofErr w:type="spellEnd"/>
      <w:r w:rsidRPr="00D74008">
        <w:rPr>
          <w:rFonts w:ascii="Times New Roman" w:hAnsi="Times New Roman"/>
          <w:lang w:val="tr-TR"/>
        </w:rPr>
        <w:t xml:space="preserve">, </w:t>
      </w:r>
      <w:proofErr w:type="spellStart"/>
      <w:r w:rsidRPr="00D74008">
        <w:rPr>
          <w:rFonts w:ascii="Times New Roman" w:hAnsi="Times New Roman"/>
          <w:lang w:val="tr-TR"/>
        </w:rPr>
        <w:t>cascade</w:t>
      </w:r>
      <w:proofErr w:type="spellEnd"/>
      <w:r w:rsidRPr="00D74008">
        <w:rPr>
          <w:rFonts w:ascii="Times New Roman" w:hAnsi="Times New Roman"/>
          <w:lang w:val="tr-TR"/>
        </w:rPr>
        <w:t xml:space="preserve"> </w:t>
      </w:r>
      <w:proofErr w:type="spellStart"/>
      <w:r w:rsidRPr="00D74008">
        <w:rPr>
          <w:rFonts w:ascii="Times New Roman" w:hAnsi="Times New Roman"/>
          <w:lang w:val="tr-TR"/>
        </w:rPr>
        <w:t>operations</w:t>
      </w:r>
      <w:proofErr w:type="spellEnd"/>
      <w:r w:rsidRPr="00D74008">
        <w:rPr>
          <w:rFonts w:ascii="Times New Roman" w:hAnsi="Times New Roman"/>
          <w:lang w:val="tr-TR"/>
        </w:rPr>
        <w:t xml:space="preserve">) aracılığıyla korumaktadır. </w:t>
      </w:r>
    </w:p>
    <w:p w14:paraId="3337E508" w14:textId="23CABA0A" w:rsidR="00D74008" w:rsidRPr="00D74008" w:rsidRDefault="00D74008" w:rsidP="00D74008">
      <w:pPr>
        <w:jc w:val="both"/>
        <w:rPr>
          <w:rFonts w:ascii="Times New Roman" w:hAnsi="Times New Roman"/>
          <w:lang w:val="tr-TR"/>
        </w:rPr>
      </w:pPr>
      <w:r w:rsidRPr="00D74008">
        <w:rPr>
          <w:rFonts w:ascii="Times New Roman" w:hAnsi="Times New Roman"/>
          <w:lang w:val="tr-TR"/>
        </w:rPr>
        <w:t xml:space="preserve">Projenin yapay </w:t>
      </w:r>
      <w:proofErr w:type="gramStart"/>
      <w:r w:rsidRPr="00D74008">
        <w:rPr>
          <w:rFonts w:ascii="Times New Roman" w:hAnsi="Times New Roman"/>
          <w:lang w:val="tr-TR"/>
        </w:rPr>
        <w:t>zeka</w:t>
      </w:r>
      <w:proofErr w:type="gramEnd"/>
      <w:r w:rsidRPr="00D74008">
        <w:rPr>
          <w:rFonts w:ascii="Times New Roman" w:hAnsi="Times New Roman"/>
          <w:lang w:val="tr-TR"/>
        </w:rPr>
        <w:t xml:space="preserve"> mimarisinde, sıfırdan model eğitmek yerine Wav2Vec2 ve </w:t>
      </w:r>
      <w:proofErr w:type="spellStart"/>
      <w:r w:rsidRPr="00D74008">
        <w:rPr>
          <w:rFonts w:ascii="Times New Roman" w:hAnsi="Times New Roman"/>
          <w:lang w:val="tr-TR"/>
        </w:rPr>
        <w:t>Whisper</w:t>
      </w:r>
      <w:proofErr w:type="spellEnd"/>
      <w:r w:rsidRPr="00D74008">
        <w:rPr>
          <w:rFonts w:ascii="Times New Roman" w:hAnsi="Times New Roman"/>
          <w:lang w:val="tr-TR"/>
        </w:rPr>
        <w:t xml:space="preserve"> gibi önceden eğitilmiş (</w:t>
      </w:r>
      <w:proofErr w:type="spellStart"/>
      <w:r w:rsidRPr="00D74008">
        <w:rPr>
          <w:rFonts w:ascii="Times New Roman" w:hAnsi="Times New Roman"/>
          <w:lang w:val="tr-TR"/>
        </w:rPr>
        <w:t>pre-trained</w:t>
      </w:r>
      <w:proofErr w:type="spellEnd"/>
      <w:r w:rsidRPr="00D74008">
        <w:rPr>
          <w:rFonts w:ascii="Times New Roman" w:hAnsi="Times New Roman"/>
          <w:lang w:val="tr-TR"/>
        </w:rPr>
        <w:t xml:space="preserve">) büyük modellerin Transfer Öğrenmesi (Transfer Learning) yoluyla entegre edilmesi, rasyonel bir mühendislik kararı olarak değerlendirilmektedir. Derin öğrenme modellerini sıfırdan eğitmek; kapsamlı ses verisine, yüksek GPU kümesi hesaplama gücüne ve dolayısıyla yüksek bütçeli altyapı maliyetlerine ihtiyaç duymaktadır. Bunun yerine, meta-öğrenme tabanlı </w:t>
      </w:r>
      <w:r w:rsidRPr="00D74008">
        <w:rPr>
          <w:rFonts w:ascii="Times New Roman" w:hAnsi="Times New Roman"/>
          <w:lang w:val="tr-TR"/>
        </w:rPr>
        <w:lastRenderedPageBreak/>
        <w:t xml:space="preserve">Wav2Vec2 modeli ve </w:t>
      </w:r>
      <w:proofErr w:type="spellStart"/>
      <w:r w:rsidRPr="00D74008">
        <w:rPr>
          <w:rFonts w:ascii="Times New Roman" w:hAnsi="Times New Roman"/>
          <w:lang w:val="tr-TR"/>
        </w:rPr>
        <w:t>Whisper</w:t>
      </w:r>
      <w:proofErr w:type="spellEnd"/>
      <w:r w:rsidRPr="00D74008">
        <w:rPr>
          <w:rFonts w:ascii="Times New Roman" w:hAnsi="Times New Roman"/>
          <w:lang w:val="tr-TR"/>
        </w:rPr>
        <w:t xml:space="preserve"> API kullanımı, hem literatürde kabul görmüş fonetik doğruluk oranlarına (düşük </w:t>
      </w:r>
      <w:proofErr w:type="spellStart"/>
      <w:r w:rsidRPr="00D74008">
        <w:rPr>
          <w:rFonts w:ascii="Times New Roman" w:hAnsi="Times New Roman"/>
          <w:lang w:val="tr-TR"/>
        </w:rPr>
        <w:t>Phoneme</w:t>
      </w:r>
      <w:proofErr w:type="spellEnd"/>
      <w:r w:rsidRPr="00D74008">
        <w:rPr>
          <w:rFonts w:ascii="Times New Roman" w:hAnsi="Times New Roman"/>
          <w:lang w:val="tr-TR"/>
        </w:rPr>
        <w:t xml:space="preserve"> </w:t>
      </w:r>
      <w:proofErr w:type="spellStart"/>
      <w:r w:rsidRPr="00D74008">
        <w:rPr>
          <w:rFonts w:ascii="Times New Roman" w:hAnsi="Times New Roman"/>
          <w:lang w:val="tr-TR"/>
        </w:rPr>
        <w:t>Error</w:t>
      </w:r>
      <w:proofErr w:type="spellEnd"/>
      <w:r w:rsidRPr="00D74008">
        <w:rPr>
          <w:rFonts w:ascii="Times New Roman" w:hAnsi="Times New Roman"/>
          <w:lang w:val="tr-TR"/>
        </w:rPr>
        <w:t xml:space="preserve"> </w:t>
      </w:r>
      <w:proofErr w:type="gramStart"/>
      <w:r w:rsidRPr="00D74008">
        <w:rPr>
          <w:rFonts w:ascii="Times New Roman" w:hAnsi="Times New Roman"/>
          <w:lang w:val="tr-TR"/>
        </w:rPr>
        <w:t>Rate -</w:t>
      </w:r>
      <w:proofErr w:type="gramEnd"/>
      <w:r w:rsidRPr="00D74008">
        <w:rPr>
          <w:rFonts w:ascii="Times New Roman" w:hAnsi="Times New Roman"/>
          <w:lang w:val="tr-TR"/>
        </w:rPr>
        <w:t xml:space="preserve"> PER) daha az kaynakla ulaşılmasına olanak tanımış hem de projenin prototip aşamasındaki hesaplama bütçesini bireysel geliştirici seviyesinde tutmuştur. </w:t>
      </w:r>
    </w:p>
    <w:p w14:paraId="025A3F53" w14:textId="734DE2F8" w:rsidR="00D74008" w:rsidRPr="00D74008" w:rsidRDefault="00D74008" w:rsidP="00D74008">
      <w:pPr>
        <w:jc w:val="both"/>
        <w:rPr>
          <w:rFonts w:ascii="Times New Roman" w:hAnsi="Times New Roman"/>
          <w:lang w:val="tr-TR"/>
        </w:rPr>
      </w:pPr>
      <w:r w:rsidRPr="00D74008">
        <w:rPr>
          <w:rFonts w:ascii="Times New Roman" w:hAnsi="Times New Roman"/>
          <w:lang w:val="tr-TR"/>
        </w:rPr>
        <w:t xml:space="preserve">Akustik işlem hattının modüler tasarımı, her bir analiz aşamasının (ön işleme, Wav2Vec2 fonem dönüşümü, STFT/MFCC öznitelik çıkarımı, DTW hizalaması, </w:t>
      </w:r>
      <w:proofErr w:type="spellStart"/>
      <w:r w:rsidRPr="00D74008">
        <w:rPr>
          <w:rFonts w:ascii="Times New Roman" w:hAnsi="Times New Roman"/>
          <w:lang w:val="tr-TR"/>
        </w:rPr>
        <w:t>Levenshtein</w:t>
      </w:r>
      <w:proofErr w:type="spellEnd"/>
      <w:r w:rsidRPr="00D74008">
        <w:rPr>
          <w:rFonts w:ascii="Times New Roman" w:hAnsi="Times New Roman"/>
          <w:lang w:val="tr-TR"/>
        </w:rPr>
        <w:t xml:space="preserve"> fonem puanlaması ve L1 Teşhis Motoru) bir diğerinden bağımsız olarak birim testlerine (</w:t>
      </w:r>
      <w:proofErr w:type="spellStart"/>
      <w:r w:rsidRPr="00D74008">
        <w:rPr>
          <w:rFonts w:ascii="Times New Roman" w:hAnsi="Times New Roman"/>
          <w:lang w:val="tr-TR"/>
        </w:rPr>
        <w:t>unit</w:t>
      </w:r>
      <w:proofErr w:type="spellEnd"/>
      <w:r w:rsidRPr="00D74008">
        <w:rPr>
          <w:rFonts w:ascii="Times New Roman" w:hAnsi="Times New Roman"/>
          <w:lang w:val="tr-TR"/>
        </w:rPr>
        <w:t xml:space="preserve"> </w:t>
      </w:r>
      <w:proofErr w:type="spellStart"/>
      <w:r w:rsidRPr="00D74008">
        <w:rPr>
          <w:rFonts w:ascii="Times New Roman" w:hAnsi="Times New Roman"/>
          <w:lang w:val="tr-TR"/>
        </w:rPr>
        <w:t>testing</w:t>
      </w:r>
      <w:proofErr w:type="spellEnd"/>
      <w:r w:rsidRPr="00D74008">
        <w:rPr>
          <w:rFonts w:ascii="Times New Roman" w:hAnsi="Times New Roman"/>
          <w:lang w:val="tr-TR"/>
        </w:rPr>
        <w:t>) tabi tutulabilmesini sağlamaktadır. Örneğin, sinyal ön işleme modülündeki gürültü eşiği (</w:t>
      </w:r>
      <w:proofErr w:type="spellStart"/>
      <w:r w:rsidRPr="00D74008">
        <w:rPr>
          <w:rFonts w:ascii="Times New Roman" w:hAnsi="Times New Roman"/>
          <w:i/>
          <w:iCs/>
          <w:lang w:val="tr-TR"/>
        </w:rPr>
        <w:t>top_db</w:t>
      </w:r>
      <w:proofErr w:type="spellEnd"/>
      <w:r w:rsidRPr="00D74008">
        <w:rPr>
          <w:rFonts w:ascii="Times New Roman" w:hAnsi="Times New Roman"/>
          <w:lang w:val="tr-TR"/>
        </w:rPr>
        <w:t xml:space="preserve">) parametresinin değiştirilmesi veya güncellenmesi, diğer modüllerin kod mimarisini etkilemeden kendi sınırları içinde optimize edilebilmektedir. Bu durum yazılımın bakımını kolaylaştırmakta ve sürdürülebilirliğini artırmaktadır. </w:t>
      </w:r>
    </w:p>
    <w:p w14:paraId="5B3BF757" w14:textId="77777777" w:rsidR="00D74008" w:rsidRPr="00D74008" w:rsidRDefault="00D74008" w:rsidP="00D74008">
      <w:pPr>
        <w:jc w:val="both"/>
        <w:rPr>
          <w:rFonts w:ascii="Times New Roman" w:hAnsi="Times New Roman"/>
          <w:lang w:val="tr-TR"/>
        </w:rPr>
      </w:pPr>
      <w:r w:rsidRPr="00D74008">
        <w:rPr>
          <w:rFonts w:ascii="Times New Roman" w:hAnsi="Times New Roman"/>
          <w:lang w:val="tr-TR"/>
        </w:rPr>
        <w:t>Fonetik analizde, doğrudan kullanıcı sesinden IPA fonem dizilimi elde edilmesi ve hedeflenen IPA dizilimiyle karakter bazlı hizalanması (</w:t>
      </w:r>
      <w:proofErr w:type="spellStart"/>
      <w:r w:rsidRPr="00D74008">
        <w:rPr>
          <w:rFonts w:ascii="Times New Roman" w:hAnsi="Times New Roman"/>
          <w:lang w:val="tr-TR"/>
        </w:rPr>
        <w:t>alignment</w:t>
      </w:r>
      <w:proofErr w:type="spellEnd"/>
      <w:r w:rsidRPr="00D74008">
        <w:rPr>
          <w:rFonts w:ascii="Times New Roman" w:hAnsi="Times New Roman"/>
          <w:lang w:val="tr-TR"/>
        </w:rPr>
        <w:t>), geleneksel Otomatik Konuşma Tanıma (ASR) sistemlerinin bazı metodolojik kısıtlılıklarını aşmayı hedeflemektedir. Standart ASR sistemleri, kullanıcının telaffuzunu kelime düzeyine zorla eşleme (</w:t>
      </w:r>
      <w:proofErr w:type="spellStart"/>
      <w:r w:rsidRPr="00D74008">
        <w:rPr>
          <w:rFonts w:ascii="Times New Roman" w:hAnsi="Times New Roman"/>
          <w:lang w:val="tr-TR"/>
        </w:rPr>
        <w:t>forced</w:t>
      </w:r>
      <w:proofErr w:type="spellEnd"/>
      <w:r w:rsidRPr="00D74008">
        <w:rPr>
          <w:rFonts w:ascii="Times New Roman" w:hAnsi="Times New Roman"/>
          <w:lang w:val="tr-TR"/>
        </w:rPr>
        <w:t xml:space="preserve"> </w:t>
      </w:r>
      <w:proofErr w:type="spellStart"/>
      <w:r w:rsidRPr="00D74008">
        <w:rPr>
          <w:rFonts w:ascii="Times New Roman" w:hAnsi="Times New Roman"/>
          <w:lang w:val="tr-TR"/>
        </w:rPr>
        <w:t>alignment</w:t>
      </w:r>
      <w:proofErr w:type="spellEnd"/>
      <w:r w:rsidRPr="00D74008">
        <w:rPr>
          <w:rFonts w:ascii="Times New Roman" w:hAnsi="Times New Roman"/>
          <w:lang w:val="tr-TR"/>
        </w:rPr>
        <w:t>) eğilimindedir. Öğrenici kelimeyi yanlış telaffuz etse dahi sistem kelimeyi tanıyarak kullanıcıya yanıltıcı bir şekilde 'doğru' geri bildirimi verebilmekte (</w:t>
      </w:r>
      <w:proofErr w:type="spellStart"/>
      <w:r w:rsidRPr="00D74008">
        <w:rPr>
          <w:rFonts w:ascii="Times New Roman" w:hAnsi="Times New Roman"/>
          <w:lang w:val="tr-TR"/>
        </w:rPr>
        <w:t>False</w:t>
      </w:r>
      <w:proofErr w:type="spellEnd"/>
      <w:r w:rsidRPr="00D74008">
        <w:rPr>
          <w:rFonts w:ascii="Times New Roman" w:hAnsi="Times New Roman"/>
          <w:lang w:val="tr-TR"/>
        </w:rPr>
        <w:t xml:space="preserve"> </w:t>
      </w:r>
      <w:proofErr w:type="spellStart"/>
      <w:r w:rsidRPr="00D74008">
        <w:rPr>
          <w:rFonts w:ascii="Times New Roman" w:hAnsi="Times New Roman"/>
          <w:lang w:val="tr-TR"/>
        </w:rPr>
        <w:t>Acceptance</w:t>
      </w:r>
      <w:proofErr w:type="spellEnd"/>
      <w:r w:rsidRPr="00D74008">
        <w:rPr>
          <w:rFonts w:ascii="Times New Roman" w:hAnsi="Times New Roman"/>
          <w:lang w:val="tr-TR"/>
        </w:rPr>
        <w:t>) ya da aksan farkından dolayı doğru telaffuzları 'yanlış' olarak reddedebilmektedir (</w:t>
      </w:r>
      <w:proofErr w:type="spellStart"/>
      <w:r w:rsidRPr="00D74008">
        <w:rPr>
          <w:rFonts w:ascii="Times New Roman" w:hAnsi="Times New Roman"/>
          <w:lang w:val="tr-TR"/>
        </w:rPr>
        <w:t>False</w:t>
      </w:r>
      <w:proofErr w:type="spellEnd"/>
      <w:r w:rsidRPr="00D74008">
        <w:rPr>
          <w:rFonts w:ascii="Times New Roman" w:hAnsi="Times New Roman"/>
          <w:lang w:val="tr-TR"/>
        </w:rPr>
        <w:t xml:space="preserve"> </w:t>
      </w:r>
      <w:proofErr w:type="spellStart"/>
      <w:r w:rsidRPr="00D74008">
        <w:rPr>
          <w:rFonts w:ascii="Times New Roman" w:hAnsi="Times New Roman"/>
          <w:lang w:val="tr-TR"/>
        </w:rPr>
        <w:t>Rejection</w:t>
      </w:r>
      <w:proofErr w:type="spellEnd"/>
      <w:r w:rsidRPr="00D74008">
        <w:rPr>
          <w:rFonts w:ascii="Times New Roman" w:hAnsi="Times New Roman"/>
          <w:lang w:val="tr-TR"/>
        </w:rPr>
        <w:t xml:space="preserve">). IPA tabanlı fonem düzeyindeki analiz ise, ağızdan çıkan sesleri akustik olarak karakterize ederek sapmaları noktasal olarak saptamaya çalışır ve yazılım mühendisliği bağlamında daha hassas ve ölçülebilir test metrikleri sunar. </w:t>
      </w:r>
    </w:p>
    <w:p w14:paraId="268CBA8C" w14:textId="77777777" w:rsidR="00D74008" w:rsidRPr="00D74008" w:rsidRDefault="00D74008" w:rsidP="00D74008">
      <w:pPr>
        <w:jc w:val="both"/>
        <w:rPr>
          <w:rFonts w:ascii="Times New Roman" w:hAnsi="Times New Roman"/>
          <w:lang w:val="tr-TR"/>
        </w:rPr>
      </w:pPr>
      <w:r w:rsidRPr="00D74008">
        <w:rPr>
          <w:rFonts w:ascii="Times New Roman" w:hAnsi="Times New Roman"/>
          <w:lang w:val="tr-TR"/>
        </w:rPr>
        <w:t xml:space="preserve">Sistemde kullanılan </w:t>
      </w:r>
      <w:proofErr w:type="spellStart"/>
      <w:r w:rsidRPr="00D74008">
        <w:rPr>
          <w:rFonts w:ascii="Times New Roman" w:hAnsi="Times New Roman"/>
          <w:lang w:val="tr-TR"/>
        </w:rPr>
        <w:t>Librosa</w:t>
      </w:r>
      <w:proofErr w:type="spellEnd"/>
      <w:r w:rsidRPr="00D74008">
        <w:rPr>
          <w:rFonts w:ascii="Times New Roman" w:hAnsi="Times New Roman"/>
          <w:lang w:val="tr-TR"/>
        </w:rPr>
        <w:t xml:space="preserve">, </w:t>
      </w:r>
      <w:proofErr w:type="spellStart"/>
      <w:r w:rsidRPr="00D74008">
        <w:rPr>
          <w:rFonts w:ascii="Times New Roman" w:hAnsi="Times New Roman"/>
          <w:lang w:val="tr-TR"/>
        </w:rPr>
        <w:t>fastdtw</w:t>
      </w:r>
      <w:proofErr w:type="spellEnd"/>
      <w:r w:rsidRPr="00D74008">
        <w:rPr>
          <w:rFonts w:ascii="Times New Roman" w:hAnsi="Times New Roman"/>
          <w:lang w:val="tr-TR"/>
        </w:rPr>
        <w:t xml:space="preserve"> ve </w:t>
      </w:r>
      <w:proofErr w:type="spellStart"/>
      <w:r w:rsidRPr="00D74008">
        <w:rPr>
          <w:rFonts w:ascii="Times New Roman" w:hAnsi="Times New Roman"/>
          <w:lang w:val="tr-TR"/>
        </w:rPr>
        <w:t>difflib</w:t>
      </w:r>
      <w:proofErr w:type="spellEnd"/>
      <w:r w:rsidRPr="00D74008">
        <w:rPr>
          <w:rFonts w:ascii="Times New Roman" w:hAnsi="Times New Roman"/>
          <w:lang w:val="tr-TR"/>
        </w:rPr>
        <w:t xml:space="preserve"> gibi açık kaynaklı Python kütüphaneleri, lisans uyumluluğu ve sürdürülebilirlik açısından değerlendirilmiştir. Söz konusu kütüphanelerin sahip olduğu izin verici (</w:t>
      </w:r>
      <w:proofErr w:type="spellStart"/>
      <w:r w:rsidRPr="00D74008">
        <w:rPr>
          <w:rFonts w:ascii="Times New Roman" w:hAnsi="Times New Roman"/>
          <w:lang w:val="tr-TR"/>
        </w:rPr>
        <w:t>permissive</w:t>
      </w:r>
      <w:proofErr w:type="spellEnd"/>
      <w:r w:rsidRPr="00D74008">
        <w:rPr>
          <w:rFonts w:ascii="Times New Roman" w:hAnsi="Times New Roman"/>
          <w:lang w:val="tr-TR"/>
        </w:rPr>
        <w:t>) lisans türleri, yazılımın ticari veya akademik ortamlarda telif problemi riskini minimize ederek dağıtılmasına olanak tanır. Ayrıca, bu kütüphanelerin aktif bir topluluk desteğine sahip olması, gelecekte oluşabilecek işletim sistemi ve Python sürüm uyumsuzluklarının giderilebileceğini göstererek projenin teknik ömrünü uzatıcı bir etken olarak görülmektedir.</w:t>
      </w:r>
    </w:p>
    <w:p w14:paraId="33F86A4C" w14:textId="77777777" w:rsidR="0095314A" w:rsidRDefault="0095314A" w:rsidP="002C20B9">
      <w:pPr>
        <w:jc w:val="both"/>
        <w:rPr>
          <w:rFonts w:ascii="Times New Roman" w:hAnsi="Times New Roman"/>
        </w:rPr>
      </w:pPr>
    </w:p>
    <w:p w14:paraId="4F4BF5A8" w14:textId="77777777" w:rsidR="00834E7B" w:rsidRPr="000E76A7" w:rsidRDefault="00834E7B" w:rsidP="002C20B9">
      <w:pPr>
        <w:jc w:val="both"/>
        <w:rPr>
          <w:rFonts w:ascii="Times New Roman" w:hAnsi="Times New Roman"/>
        </w:rPr>
      </w:pPr>
    </w:p>
    <w:p w14:paraId="166676F8" w14:textId="63D47EE9" w:rsidR="002C20B9" w:rsidRPr="000E76A7" w:rsidRDefault="00486F7F" w:rsidP="00331128">
      <w:pPr>
        <w:pStyle w:val="Balk2"/>
      </w:pPr>
      <w:bookmarkStart w:id="45" w:name="_Toc229503721"/>
      <w:proofErr w:type="spellStart"/>
      <w:r w:rsidRPr="000E76A7">
        <w:t>Gerçekçi</w:t>
      </w:r>
      <w:proofErr w:type="spellEnd"/>
      <w:r w:rsidRPr="000E76A7">
        <w:t xml:space="preserve"> </w:t>
      </w:r>
      <w:proofErr w:type="spellStart"/>
      <w:r w:rsidRPr="000E76A7">
        <w:t>Kısıtlamalar</w:t>
      </w:r>
      <w:bookmarkEnd w:id="45"/>
      <w:proofErr w:type="spellEnd"/>
    </w:p>
    <w:p w14:paraId="77DE77E0" w14:textId="738AE622" w:rsidR="002C20B9" w:rsidRPr="000E76A7" w:rsidRDefault="00486F7F" w:rsidP="00AB783D">
      <w:pPr>
        <w:pStyle w:val="MainTitle"/>
        <w:rPr>
          <w:sz w:val="22"/>
          <w:szCs w:val="22"/>
        </w:rPr>
      </w:pPr>
      <w:bookmarkStart w:id="46" w:name="_Toc229503722"/>
      <w:r w:rsidRPr="000E76A7">
        <w:t>Ekonomik</w:t>
      </w:r>
      <w:bookmarkEnd w:id="46"/>
      <w:r w:rsidR="002C20B9" w:rsidRPr="000E76A7">
        <w:t xml:space="preserve"> </w:t>
      </w:r>
    </w:p>
    <w:p w14:paraId="3BD4715D" w14:textId="77777777" w:rsidR="00351435" w:rsidRDefault="00351435" w:rsidP="00351435">
      <w:pPr>
        <w:jc w:val="both"/>
        <w:rPr>
          <w:rFonts w:ascii="Times New Roman" w:hAnsi="Times New Roman"/>
        </w:rPr>
      </w:pPr>
      <w:proofErr w:type="spellStart"/>
      <w:r w:rsidRPr="008C7B2C">
        <w:rPr>
          <w:rFonts w:ascii="Times New Roman" w:hAnsi="Times New Roman"/>
        </w:rPr>
        <w:t>Platformun</w:t>
      </w:r>
      <w:proofErr w:type="spellEnd"/>
      <w:r w:rsidRPr="008C7B2C">
        <w:rPr>
          <w:rFonts w:ascii="Times New Roman" w:hAnsi="Times New Roman"/>
        </w:rPr>
        <w:t xml:space="preserve"> </w:t>
      </w:r>
      <w:proofErr w:type="spellStart"/>
      <w:r w:rsidRPr="008C7B2C">
        <w:rPr>
          <w:rFonts w:ascii="Times New Roman" w:hAnsi="Times New Roman"/>
        </w:rPr>
        <w:t>prototip</w:t>
      </w:r>
      <w:proofErr w:type="spellEnd"/>
      <w:r w:rsidRPr="008C7B2C">
        <w:rPr>
          <w:rFonts w:ascii="Times New Roman" w:hAnsi="Times New Roman"/>
        </w:rPr>
        <w:t xml:space="preserve"> </w:t>
      </w:r>
      <w:proofErr w:type="spellStart"/>
      <w:r w:rsidRPr="008C7B2C">
        <w:rPr>
          <w:rFonts w:ascii="Times New Roman" w:hAnsi="Times New Roman"/>
        </w:rPr>
        <w:t>aşamasından</w:t>
      </w:r>
      <w:proofErr w:type="spellEnd"/>
      <w:r w:rsidRPr="008C7B2C">
        <w:rPr>
          <w:rFonts w:ascii="Times New Roman" w:hAnsi="Times New Roman"/>
        </w:rPr>
        <w:t xml:space="preserve"> </w:t>
      </w:r>
      <w:proofErr w:type="spellStart"/>
      <w:r w:rsidRPr="008C7B2C">
        <w:rPr>
          <w:rFonts w:ascii="Times New Roman" w:hAnsi="Times New Roman"/>
        </w:rPr>
        <w:t>yaygınlaştırılması</w:t>
      </w:r>
      <w:proofErr w:type="spellEnd"/>
      <w:r w:rsidRPr="008C7B2C">
        <w:rPr>
          <w:rFonts w:ascii="Times New Roman" w:hAnsi="Times New Roman"/>
        </w:rPr>
        <w:t xml:space="preserve"> </w:t>
      </w:r>
      <w:proofErr w:type="spellStart"/>
      <w:r w:rsidRPr="008C7B2C">
        <w:rPr>
          <w:rFonts w:ascii="Times New Roman" w:hAnsi="Times New Roman"/>
        </w:rPr>
        <w:t>ve</w:t>
      </w:r>
      <w:proofErr w:type="spellEnd"/>
      <w:r w:rsidRPr="008C7B2C">
        <w:rPr>
          <w:rFonts w:ascii="Times New Roman" w:hAnsi="Times New Roman"/>
        </w:rPr>
        <w:t xml:space="preserve"> </w:t>
      </w:r>
      <w:proofErr w:type="spellStart"/>
      <w:r w:rsidRPr="008C7B2C">
        <w:rPr>
          <w:rFonts w:ascii="Times New Roman" w:hAnsi="Times New Roman"/>
        </w:rPr>
        <w:t>ölçeklenebilir</w:t>
      </w:r>
      <w:proofErr w:type="spellEnd"/>
      <w:r w:rsidRPr="008C7B2C">
        <w:rPr>
          <w:rFonts w:ascii="Times New Roman" w:hAnsi="Times New Roman"/>
        </w:rPr>
        <w:t xml:space="preserve"> </w:t>
      </w:r>
      <w:proofErr w:type="spellStart"/>
      <w:r w:rsidRPr="008C7B2C">
        <w:rPr>
          <w:rFonts w:ascii="Times New Roman" w:hAnsi="Times New Roman"/>
        </w:rPr>
        <w:t>bir</w:t>
      </w:r>
      <w:proofErr w:type="spellEnd"/>
      <w:r w:rsidRPr="008C7B2C">
        <w:rPr>
          <w:rFonts w:ascii="Times New Roman" w:hAnsi="Times New Roman"/>
        </w:rPr>
        <w:t xml:space="preserve"> </w:t>
      </w:r>
      <w:proofErr w:type="spellStart"/>
      <w:r w:rsidRPr="008C7B2C">
        <w:rPr>
          <w:rFonts w:ascii="Times New Roman" w:hAnsi="Times New Roman"/>
        </w:rPr>
        <w:t>yapıya</w:t>
      </w:r>
      <w:proofErr w:type="spellEnd"/>
      <w:r w:rsidRPr="008C7B2C">
        <w:rPr>
          <w:rFonts w:ascii="Times New Roman" w:hAnsi="Times New Roman"/>
        </w:rPr>
        <w:t xml:space="preserve"> </w:t>
      </w:r>
      <w:proofErr w:type="spellStart"/>
      <w:r w:rsidRPr="008C7B2C">
        <w:rPr>
          <w:rFonts w:ascii="Times New Roman" w:hAnsi="Times New Roman"/>
        </w:rPr>
        <w:t>kavuşturulması</w:t>
      </w:r>
      <w:proofErr w:type="spellEnd"/>
      <w:r w:rsidRPr="008C7B2C">
        <w:rPr>
          <w:rFonts w:ascii="Times New Roman" w:hAnsi="Times New Roman"/>
        </w:rPr>
        <w:t xml:space="preserve"> </w:t>
      </w:r>
      <w:proofErr w:type="spellStart"/>
      <w:r w:rsidRPr="008C7B2C">
        <w:rPr>
          <w:rFonts w:ascii="Times New Roman" w:hAnsi="Times New Roman"/>
        </w:rPr>
        <w:t>sürecindeki</w:t>
      </w:r>
      <w:proofErr w:type="spellEnd"/>
      <w:r w:rsidRPr="008C7B2C">
        <w:rPr>
          <w:rFonts w:ascii="Times New Roman" w:hAnsi="Times New Roman"/>
        </w:rPr>
        <w:t xml:space="preserve"> </w:t>
      </w:r>
      <w:proofErr w:type="spellStart"/>
      <w:r w:rsidRPr="008C7B2C">
        <w:rPr>
          <w:rFonts w:ascii="Times New Roman" w:hAnsi="Times New Roman"/>
        </w:rPr>
        <w:t>en</w:t>
      </w:r>
      <w:proofErr w:type="spellEnd"/>
      <w:r w:rsidRPr="008C7B2C">
        <w:rPr>
          <w:rFonts w:ascii="Times New Roman" w:hAnsi="Times New Roman"/>
        </w:rPr>
        <w:t xml:space="preserve"> </w:t>
      </w:r>
      <w:proofErr w:type="spellStart"/>
      <w:r w:rsidRPr="008C7B2C">
        <w:rPr>
          <w:rFonts w:ascii="Times New Roman" w:hAnsi="Times New Roman"/>
        </w:rPr>
        <w:t>belirgin</w:t>
      </w:r>
      <w:proofErr w:type="spellEnd"/>
      <w:r w:rsidRPr="008C7B2C">
        <w:rPr>
          <w:rFonts w:ascii="Times New Roman" w:hAnsi="Times New Roman"/>
        </w:rPr>
        <w:t xml:space="preserve"> </w:t>
      </w:r>
      <w:proofErr w:type="spellStart"/>
      <w:r w:rsidRPr="008C7B2C">
        <w:rPr>
          <w:rFonts w:ascii="Times New Roman" w:hAnsi="Times New Roman"/>
        </w:rPr>
        <w:t>kısıt</w:t>
      </w:r>
      <w:proofErr w:type="spellEnd"/>
      <w:r w:rsidRPr="008C7B2C">
        <w:rPr>
          <w:rFonts w:ascii="Times New Roman" w:hAnsi="Times New Roman"/>
        </w:rPr>
        <w:t xml:space="preserve">, </w:t>
      </w:r>
      <w:proofErr w:type="spellStart"/>
      <w:r w:rsidRPr="008C7B2C">
        <w:rPr>
          <w:rFonts w:ascii="Times New Roman" w:hAnsi="Times New Roman"/>
        </w:rPr>
        <w:t>ticari</w:t>
      </w:r>
      <w:proofErr w:type="spellEnd"/>
      <w:r w:rsidRPr="008C7B2C">
        <w:rPr>
          <w:rFonts w:ascii="Times New Roman" w:hAnsi="Times New Roman"/>
        </w:rPr>
        <w:t xml:space="preserve"> </w:t>
      </w:r>
      <w:proofErr w:type="spellStart"/>
      <w:r w:rsidRPr="008C7B2C">
        <w:rPr>
          <w:rFonts w:ascii="Times New Roman" w:hAnsi="Times New Roman"/>
        </w:rPr>
        <w:t>bulut</w:t>
      </w:r>
      <w:proofErr w:type="spellEnd"/>
      <w:r w:rsidRPr="008C7B2C">
        <w:rPr>
          <w:rFonts w:ascii="Times New Roman" w:hAnsi="Times New Roman"/>
        </w:rPr>
        <w:t xml:space="preserve"> </w:t>
      </w:r>
      <w:proofErr w:type="spellStart"/>
      <w:r w:rsidRPr="008C7B2C">
        <w:rPr>
          <w:rFonts w:ascii="Times New Roman" w:hAnsi="Times New Roman"/>
        </w:rPr>
        <w:t>API’lerinin</w:t>
      </w:r>
      <w:proofErr w:type="spellEnd"/>
      <w:r w:rsidRPr="008C7B2C">
        <w:rPr>
          <w:rFonts w:ascii="Times New Roman" w:hAnsi="Times New Roman"/>
        </w:rPr>
        <w:t xml:space="preserve"> </w:t>
      </w:r>
      <w:proofErr w:type="spellStart"/>
      <w:r w:rsidRPr="008C7B2C">
        <w:rPr>
          <w:rFonts w:ascii="Times New Roman" w:hAnsi="Times New Roman"/>
        </w:rPr>
        <w:t>ve</w:t>
      </w:r>
      <w:proofErr w:type="spellEnd"/>
      <w:r w:rsidRPr="008C7B2C">
        <w:rPr>
          <w:rFonts w:ascii="Times New Roman" w:hAnsi="Times New Roman"/>
        </w:rPr>
        <w:t xml:space="preserve"> </w:t>
      </w:r>
      <w:proofErr w:type="spellStart"/>
      <w:r w:rsidRPr="008C7B2C">
        <w:rPr>
          <w:rFonts w:ascii="Times New Roman" w:hAnsi="Times New Roman"/>
        </w:rPr>
        <w:t>sunucu</w:t>
      </w:r>
      <w:proofErr w:type="spellEnd"/>
      <w:r w:rsidRPr="008C7B2C">
        <w:rPr>
          <w:rFonts w:ascii="Times New Roman" w:hAnsi="Times New Roman"/>
        </w:rPr>
        <w:t xml:space="preserve"> </w:t>
      </w:r>
      <w:proofErr w:type="spellStart"/>
      <w:r w:rsidRPr="008C7B2C">
        <w:rPr>
          <w:rFonts w:ascii="Times New Roman" w:hAnsi="Times New Roman"/>
        </w:rPr>
        <w:t>altyapısının</w:t>
      </w:r>
      <w:proofErr w:type="spellEnd"/>
      <w:r w:rsidRPr="008C7B2C">
        <w:rPr>
          <w:rFonts w:ascii="Times New Roman" w:hAnsi="Times New Roman"/>
        </w:rPr>
        <w:t xml:space="preserve"> </w:t>
      </w:r>
      <w:proofErr w:type="spellStart"/>
      <w:r w:rsidRPr="008C7B2C">
        <w:rPr>
          <w:rFonts w:ascii="Times New Roman" w:hAnsi="Times New Roman"/>
        </w:rPr>
        <w:t>sürdürülebilirlik</w:t>
      </w:r>
      <w:proofErr w:type="spellEnd"/>
      <w:r w:rsidRPr="008C7B2C">
        <w:rPr>
          <w:rFonts w:ascii="Times New Roman" w:hAnsi="Times New Roman"/>
        </w:rPr>
        <w:t xml:space="preserve"> </w:t>
      </w:r>
      <w:proofErr w:type="spellStart"/>
      <w:r w:rsidRPr="008C7B2C">
        <w:rPr>
          <w:rFonts w:ascii="Times New Roman" w:hAnsi="Times New Roman"/>
        </w:rPr>
        <w:t>maliyetleridir</w:t>
      </w:r>
      <w:proofErr w:type="spellEnd"/>
      <w:r w:rsidRPr="008C7B2C">
        <w:rPr>
          <w:rFonts w:ascii="Times New Roman" w:hAnsi="Times New Roman"/>
        </w:rPr>
        <w:t xml:space="preserve">. </w:t>
      </w:r>
      <w:proofErr w:type="spellStart"/>
      <w:r w:rsidRPr="008C7B2C">
        <w:rPr>
          <w:rFonts w:ascii="Times New Roman" w:hAnsi="Times New Roman"/>
        </w:rPr>
        <w:t>DailyWords</w:t>
      </w:r>
      <w:proofErr w:type="spellEnd"/>
      <w:r w:rsidRPr="008C7B2C">
        <w:rPr>
          <w:rFonts w:ascii="Times New Roman" w:hAnsi="Times New Roman"/>
        </w:rPr>
        <w:t xml:space="preserve">; </w:t>
      </w:r>
      <w:proofErr w:type="spellStart"/>
      <w:r w:rsidRPr="008C7B2C">
        <w:rPr>
          <w:rFonts w:ascii="Times New Roman" w:hAnsi="Times New Roman"/>
        </w:rPr>
        <w:t>kullanıcı</w:t>
      </w:r>
      <w:proofErr w:type="spellEnd"/>
      <w:r w:rsidRPr="008C7B2C">
        <w:rPr>
          <w:rFonts w:ascii="Times New Roman" w:hAnsi="Times New Roman"/>
        </w:rPr>
        <w:t xml:space="preserve"> </w:t>
      </w:r>
      <w:proofErr w:type="spellStart"/>
      <w:r w:rsidRPr="008C7B2C">
        <w:rPr>
          <w:rFonts w:ascii="Times New Roman" w:hAnsi="Times New Roman"/>
        </w:rPr>
        <w:t>odaklı</w:t>
      </w:r>
      <w:proofErr w:type="spellEnd"/>
      <w:r w:rsidRPr="008C7B2C">
        <w:rPr>
          <w:rFonts w:ascii="Times New Roman" w:hAnsi="Times New Roman"/>
        </w:rPr>
        <w:t xml:space="preserve"> </w:t>
      </w:r>
      <w:proofErr w:type="spellStart"/>
      <w:r w:rsidRPr="008C7B2C">
        <w:rPr>
          <w:rFonts w:ascii="Times New Roman" w:hAnsi="Times New Roman"/>
        </w:rPr>
        <w:t>hikaye</w:t>
      </w:r>
      <w:proofErr w:type="spellEnd"/>
      <w:r w:rsidRPr="008C7B2C">
        <w:rPr>
          <w:rFonts w:ascii="Times New Roman" w:hAnsi="Times New Roman"/>
        </w:rPr>
        <w:t xml:space="preserve"> </w:t>
      </w:r>
      <w:proofErr w:type="spellStart"/>
      <w:r w:rsidRPr="008C7B2C">
        <w:rPr>
          <w:rFonts w:ascii="Times New Roman" w:hAnsi="Times New Roman"/>
        </w:rPr>
        <w:t>üretimi</w:t>
      </w:r>
      <w:proofErr w:type="spellEnd"/>
      <w:r w:rsidRPr="008C7B2C">
        <w:rPr>
          <w:rFonts w:ascii="Times New Roman" w:hAnsi="Times New Roman"/>
        </w:rPr>
        <w:t xml:space="preserve"> </w:t>
      </w:r>
      <w:proofErr w:type="spellStart"/>
      <w:r w:rsidRPr="008C7B2C">
        <w:rPr>
          <w:rFonts w:ascii="Times New Roman" w:hAnsi="Times New Roman"/>
        </w:rPr>
        <w:t>senaryolarında</w:t>
      </w:r>
      <w:proofErr w:type="spellEnd"/>
      <w:r w:rsidRPr="008C7B2C">
        <w:rPr>
          <w:rFonts w:ascii="Times New Roman" w:hAnsi="Times New Roman"/>
        </w:rPr>
        <w:t xml:space="preserve"> Google Gemini API, </w:t>
      </w:r>
      <w:proofErr w:type="spellStart"/>
      <w:r w:rsidRPr="008C7B2C">
        <w:rPr>
          <w:rFonts w:ascii="Times New Roman" w:hAnsi="Times New Roman"/>
        </w:rPr>
        <w:t>asenkron</w:t>
      </w:r>
      <w:proofErr w:type="spellEnd"/>
      <w:r w:rsidRPr="008C7B2C">
        <w:rPr>
          <w:rFonts w:ascii="Times New Roman" w:hAnsi="Times New Roman"/>
        </w:rPr>
        <w:t xml:space="preserve"> </w:t>
      </w:r>
      <w:proofErr w:type="spellStart"/>
      <w:r w:rsidRPr="008C7B2C">
        <w:rPr>
          <w:rFonts w:ascii="Times New Roman" w:hAnsi="Times New Roman"/>
        </w:rPr>
        <w:t>ses</w:t>
      </w:r>
      <w:proofErr w:type="spellEnd"/>
      <w:r w:rsidRPr="008C7B2C">
        <w:rPr>
          <w:rFonts w:ascii="Times New Roman" w:hAnsi="Times New Roman"/>
        </w:rPr>
        <w:t xml:space="preserve"> </w:t>
      </w:r>
      <w:proofErr w:type="spellStart"/>
      <w:r w:rsidRPr="008C7B2C">
        <w:rPr>
          <w:rFonts w:ascii="Times New Roman" w:hAnsi="Times New Roman"/>
        </w:rPr>
        <w:t>aktivitesi</w:t>
      </w:r>
      <w:proofErr w:type="spellEnd"/>
      <w:r w:rsidRPr="008C7B2C">
        <w:rPr>
          <w:rFonts w:ascii="Times New Roman" w:hAnsi="Times New Roman"/>
        </w:rPr>
        <w:t xml:space="preserve"> </w:t>
      </w:r>
      <w:proofErr w:type="spellStart"/>
      <w:r w:rsidRPr="008C7B2C">
        <w:rPr>
          <w:rFonts w:ascii="Times New Roman" w:hAnsi="Times New Roman"/>
        </w:rPr>
        <w:t>tespiti</w:t>
      </w:r>
      <w:proofErr w:type="spellEnd"/>
      <w:r w:rsidRPr="008C7B2C">
        <w:rPr>
          <w:rFonts w:ascii="Times New Roman" w:hAnsi="Times New Roman"/>
        </w:rPr>
        <w:t xml:space="preserve"> (VAD) </w:t>
      </w:r>
      <w:proofErr w:type="spellStart"/>
      <w:r w:rsidRPr="008C7B2C">
        <w:rPr>
          <w:rFonts w:ascii="Times New Roman" w:hAnsi="Times New Roman"/>
        </w:rPr>
        <w:t>ve</w:t>
      </w:r>
      <w:proofErr w:type="spellEnd"/>
      <w:r w:rsidRPr="008C7B2C">
        <w:rPr>
          <w:rFonts w:ascii="Times New Roman" w:hAnsi="Times New Roman"/>
        </w:rPr>
        <w:t xml:space="preserve"> </w:t>
      </w:r>
      <w:proofErr w:type="spellStart"/>
      <w:r w:rsidRPr="008C7B2C">
        <w:rPr>
          <w:rFonts w:ascii="Times New Roman" w:hAnsi="Times New Roman"/>
        </w:rPr>
        <w:t>kelime</w:t>
      </w:r>
      <w:proofErr w:type="spellEnd"/>
      <w:r w:rsidRPr="008C7B2C">
        <w:rPr>
          <w:rFonts w:ascii="Times New Roman" w:hAnsi="Times New Roman"/>
        </w:rPr>
        <w:t xml:space="preserve"> </w:t>
      </w:r>
      <w:proofErr w:type="spellStart"/>
      <w:r w:rsidRPr="008C7B2C">
        <w:rPr>
          <w:rFonts w:ascii="Times New Roman" w:hAnsi="Times New Roman"/>
        </w:rPr>
        <w:t>doğrulama</w:t>
      </w:r>
      <w:proofErr w:type="spellEnd"/>
      <w:r w:rsidRPr="008C7B2C">
        <w:rPr>
          <w:rFonts w:ascii="Times New Roman" w:hAnsi="Times New Roman"/>
        </w:rPr>
        <w:t xml:space="preserve"> </w:t>
      </w:r>
      <w:proofErr w:type="spellStart"/>
      <w:r w:rsidRPr="008C7B2C">
        <w:rPr>
          <w:rFonts w:ascii="Times New Roman" w:hAnsi="Times New Roman"/>
        </w:rPr>
        <w:t>aşamalarında</w:t>
      </w:r>
      <w:proofErr w:type="spellEnd"/>
      <w:r w:rsidRPr="008C7B2C">
        <w:rPr>
          <w:rFonts w:ascii="Times New Roman" w:hAnsi="Times New Roman"/>
        </w:rPr>
        <w:t xml:space="preserve"> OpenAI Whisper API, </w:t>
      </w:r>
      <w:proofErr w:type="spellStart"/>
      <w:r w:rsidRPr="008C7B2C">
        <w:rPr>
          <w:rFonts w:ascii="Times New Roman" w:hAnsi="Times New Roman"/>
        </w:rPr>
        <w:t>telaffuz</w:t>
      </w:r>
      <w:proofErr w:type="spellEnd"/>
      <w:r w:rsidRPr="008C7B2C">
        <w:rPr>
          <w:rFonts w:ascii="Times New Roman" w:hAnsi="Times New Roman"/>
        </w:rPr>
        <w:t xml:space="preserve"> </w:t>
      </w:r>
      <w:proofErr w:type="spellStart"/>
      <w:r w:rsidRPr="008C7B2C">
        <w:rPr>
          <w:rFonts w:ascii="Times New Roman" w:hAnsi="Times New Roman"/>
        </w:rPr>
        <w:t>referanslarının</w:t>
      </w:r>
      <w:proofErr w:type="spellEnd"/>
      <w:r w:rsidRPr="008C7B2C">
        <w:rPr>
          <w:rFonts w:ascii="Times New Roman" w:hAnsi="Times New Roman"/>
        </w:rPr>
        <w:t xml:space="preserve"> </w:t>
      </w:r>
      <w:proofErr w:type="spellStart"/>
      <w:r w:rsidRPr="008C7B2C">
        <w:rPr>
          <w:rFonts w:ascii="Times New Roman" w:hAnsi="Times New Roman"/>
        </w:rPr>
        <w:t>asenkron</w:t>
      </w:r>
      <w:proofErr w:type="spellEnd"/>
      <w:r w:rsidRPr="008C7B2C">
        <w:rPr>
          <w:rFonts w:ascii="Times New Roman" w:hAnsi="Times New Roman"/>
        </w:rPr>
        <w:t xml:space="preserve"> </w:t>
      </w:r>
      <w:proofErr w:type="spellStart"/>
      <w:r w:rsidRPr="008C7B2C">
        <w:rPr>
          <w:rFonts w:ascii="Times New Roman" w:hAnsi="Times New Roman"/>
        </w:rPr>
        <w:t>üretimi</w:t>
      </w:r>
      <w:proofErr w:type="spellEnd"/>
      <w:r w:rsidRPr="008C7B2C">
        <w:rPr>
          <w:rFonts w:ascii="Times New Roman" w:hAnsi="Times New Roman"/>
        </w:rPr>
        <w:t xml:space="preserve"> </w:t>
      </w:r>
      <w:proofErr w:type="spellStart"/>
      <w:r w:rsidRPr="008C7B2C">
        <w:rPr>
          <w:rFonts w:ascii="Times New Roman" w:hAnsi="Times New Roman"/>
        </w:rPr>
        <w:t>sürecinde</w:t>
      </w:r>
      <w:proofErr w:type="spellEnd"/>
      <w:r w:rsidRPr="008C7B2C">
        <w:rPr>
          <w:rFonts w:ascii="Times New Roman" w:hAnsi="Times New Roman"/>
        </w:rPr>
        <w:t xml:space="preserve"> </w:t>
      </w:r>
      <w:proofErr w:type="spellStart"/>
      <w:r w:rsidRPr="008C7B2C">
        <w:rPr>
          <w:rFonts w:ascii="Times New Roman" w:hAnsi="Times New Roman"/>
        </w:rPr>
        <w:t>ise</w:t>
      </w:r>
      <w:proofErr w:type="spellEnd"/>
      <w:r w:rsidRPr="008C7B2C">
        <w:rPr>
          <w:rFonts w:ascii="Times New Roman" w:hAnsi="Times New Roman"/>
        </w:rPr>
        <w:t xml:space="preserve"> Google Text-to-Speech (</w:t>
      </w:r>
      <w:proofErr w:type="spellStart"/>
      <w:r w:rsidRPr="008C7B2C">
        <w:rPr>
          <w:rFonts w:ascii="Times New Roman" w:hAnsi="Times New Roman"/>
        </w:rPr>
        <w:t>gTTS</w:t>
      </w:r>
      <w:proofErr w:type="spellEnd"/>
      <w:r w:rsidRPr="008C7B2C">
        <w:rPr>
          <w:rFonts w:ascii="Times New Roman" w:hAnsi="Times New Roman"/>
        </w:rPr>
        <w:t xml:space="preserve">) </w:t>
      </w:r>
      <w:proofErr w:type="spellStart"/>
      <w:r w:rsidRPr="008C7B2C">
        <w:rPr>
          <w:rFonts w:ascii="Times New Roman" w:hAnsi="Times New Roman"/>
        </w:rPr>
        <w:t>servislerinden</w:t>
      </w:r>
      <w:proofErr w:type="spellEnd"/>
      <w:r w:rsidRPr="008C7B2C">
        <w:rPr>
          <w:rFonts w:ascii="Times New Roman" w:hAnsi="Times New Roman"/>
        </w:rPr>
        <w:t xml:space="preserve"> </w:t>
      </w:r>
      <w:proofErr w:type="spellStart"/>
      <w:r w:rsidRPr="008C7B2C">
        <w:rPr>
          <w:rFonts w:ascii="Times New Roman" w:hAnsi="Times New Roman"/>
        </w:rPr>
        <w:t>yararlanmaktadır</w:t>
      </w:r>
      <w:proofErr w:type="spellEnd"/>
      <w:r w:rsidRPr="008C7B2C">
        <w:rPr>
          <w:rFonts w:ascii="Times New Roman" w:hAnsi="Times New Roman"/>
        </w:rPr>
        <w:t xml:space="preserve">. </w:t>
      </w:r>
      <w:proofErr w:type="spellStart"/>
      <w:r w:rsidRPr="008C7B2C">
        <w:rPr>
          <w:rFonts w:ascii="Times New Roman" w:hAnsi="Times New Roman"/>
        </w:rPr>
        <w:t>Sistemdeki</w:t>
      </w:r>
      <w:proofErr w:type="spellEnd"/>
      <w:r w:rsidRPr="008C7B2C">
        <w:rPr>
          <w:rFonts w:ascii="Times New Roman" w:hAnsi="Times New Roman"/>
        </w:rPr>
        <w:t xml:space="preserve"> </w:t>
      </w:r>
      <w:proofErr w:type="spellStart"/>
      <w:r w:rsidRPr="008C7B2C">
        <w:rPr>
          <w:rFonts w:ascii="Times New Roman" w:hAnsi="Times New Roman"/>
        </w:rPr>
        <w:t>kullanıcı</w:t>
      </w:r>
      <w:proofErr w:type="spellEnd"/>
      <w:r w:rsidRPr="008C7B2C">
        <w:rPr>
          <w:rFonts w:ascii="Times New Roman" w:hAnsi="Times New Roman"/>
        </w:rPr>
        <w:t xml:space="preserve"> </w:t>
      </w:r>
      <w:proofErr w:type="spellStart"/>
      <w:r w:rsidRPr="008C7B2C">
        <w:rPr>
          <w:rFonts w:ascii="Times New Roman" w:hAnsi="Times New Roman"/>
        </w:rPr>
        <w:t>hacminin</w:t>
      </w:r>
      <w:proofErr w:type="spellEnd"/>
      <w:r w:rsidRPr="008C7B2C">
        <w:rPr>
          <w:rFonts w:ascii="Times New Roman" w:hAnsi="Times New Roman"/>
        </w:rPr>
        <w:t xml:space="preserve"> </w:t>
      </w:r>
      <w:proofErr w:type="spellStart"/>
      <w:r w:rsidRPr="008C7B2C">
        <w:rPr>
          <w:rFonts w:ascii="Times New Roman" w:hAnsi="Times New Roman"/>
        </w:rPr>
        <w:t>genişlemesine</w:t>
      </w:r>
      <w:proofErr w:type="spellEnd"/>
      <w:r w:rsidRPr="008C7B2C">
        <w:rPr>
          <w:rFonts w:ascii="Times New Roman" w:hAnsi="Times New Roman"/>
        </w:rPr>
        <w:t xml:space="preserve"> </w:t>
      </w:r>
      <w:proofErr w:type="spellStart"/>
      <w:r w:rsidRPr="008C7B2C">
        <w:rPr>
          <w:rFonts w:ascii="Times New Roman" w:hAnsi="Times New Roman"/>
        </w:rPr>
        <w:t>bağlı</w:t>
      </w:r>
      <w:proofErr w:type="spellEnd"/>
      <w:r w:rsidRPr="008C7B2C">
        <w:rPr>
          <w:rFonts w:ascii="Times New Roman" w:hAnsi="Times New Roman"/>
        </w:rPr>
        <w:t xml:space="preserve"> </w:t>
      </w:r>
      <w:proofErr w:type="spellStart"/>
      <w:r w:rsidRPr="008C7B2C">
        <w:rPr>
          <w:rFonts w:ascii="Times New Roman" w:hAnsi="Times New Roman"/>
        </w:rPr>
        <w:t>olarak</w:t>
      </w:r>
      <w:proofErr w:type="spellEnd"/>
      <w:r w:rsidRPr="008C7B2C">
        <w:rPr>
          <w:rFonts w:ascii="Times New Roman" w:hAnsi="Times New Roman"/>
        </w:rPr>
        <w:t xml:space="preserve">, </w:t>
      </w:r>
      <w:proofErr w:type="spellStart"/>
      <w:r w:rsidRPr="008C7B2C">
        <w:rPr>
          <w:rFonts w:ascii="Times New Roman" w:hAnsi="Times New Roman"/>
        </w:rPr>
        <w:t>söz</w:t>
      </w:r>
      <w:proofErr w:type="spellEnd"/>
      <w:r w:rsidRPr="008C7B2C">
        <w:rPr>
          <w:rFonts w:ascii="Times New Roman" w:hAnsi="Times New Roman"/>
        </w:rPr>
        <w:t xml:space="preserve"> </w:t>
      </w:r>
      <w:proofErr w:type="spellStart"/>
      <w:r w:rsidRPr="008C7B2C">
        <w:rPr>
          <w:rFonts w:ascii="Times New Roman" w:hAnsi="Times New Roman"/>
        </w:rPr>
        <w:t>konusu</w:t>
      </w:r>
      <w:proofErr w:type="spellEnd"/>
      <w:r w:rsidRPr="008C7B2C">
        <w:rPr>
          <w:rFonts w:ascii="Times New Roman" w:hAnsi="Times New Roman"/>
        </w:rPr>
        <w:t xml:space="preserve"> </w:t>
      </w:r>
      <w:proofErr w:type="spellStart"/>
      <w:r w:rsidRPr="008C7B2C">
        <w:rPr>
          <w:rFonts w:ascii="Times New Roman" w:hAnsi="Times New Roman"/>
        </w:rPr>
        <w:t>harici</w:t>
      </w:r>
      <w:proofErr w:type="spellEnd"/>
      <w:r w:rsidRPr="008C7B2C">
        <w:rPr>
          <w:rFonts w:ascii="Times New Roman" w:hAnsi="Times New Roman"/>
        </w:rPr>
        <w:t xml:space="preserve"> API </w:t>
      </w:r>
      <w:proofErr w:type="spellStart"/>
      <w:r w:rsidRPr="008C7B2C">
        <w:rPr>
          <w:rFonts w:ascii="Times New Roman" w:hAnsi="Times New Roman"/>
        </w:rPr>
        <w:t>servislerinin</w:t>
      </w:r>
      <w:proofErr w:type="spellEnd"/>
      <w:r w:rsidRPr="008C7B2C">
        <w:rPr>
          <w:rFonts w:ascii="Times New Roman" w:hAnsi="Times New Roman"/>
        </w:rPr>
        <w:t xml:space="preserve"> </w:t>
      </w:r>
      <w:proofErr w:type="spellStart"/>
      <w:r w:rsidRPr="008C7B2C">
        <w:rPr>
          <w:rFonts w:ascii="Times New Roman" w:hAnsi="Times New Roman"/>
        </w:rPr>
        <w:t>çağrı</w:t>
      </w:r>
      <w:proofErr w:type="spellEnd"/>
      <w:r w:rsidRPr="008C7B2C">
        <w:rPr>
          <w:rFonts w:ascii="Times New Roman" w:hAnsi="Times New Roman"/>
        </w:rPr>
        <w:t xml:space="preserve"> </w:t>
      </w:r>
      <w:proofErr w:type="spellStart"/>
      <w:r w:rsidRPr="008C7B2C">
        <w:rPr>
          <w:rFonts w:ascii="Times New Roman" w:hAnsi="Times New Roman"/>
        </w:rPr>
        <w:t>başına</w:t>
      </w:r>
      <w:proofErr w:type="spellEnd"/>
      <w:r w:rsidRPr="008C7B2C">
        <w:rPr>
          <w:rFonts w:ascii="Times New Roman" w:hAnsi="Times New Roman"/>
        </w:rPr>
        <w:t xml:space="preserve"> </w:t>
      </w:r>
      <w:proofErr w:type="spellStart"/>
      <w:r w:rsidRPr="008C7B2C">
        <w:rPr>
          <w:rFonts w:ascii="Times New Roman" w:hAnsi="Times New Roman"/>
        </w:rPr>
        <w:t>ürettiği</w:t>
      </w:r>
      <w:proofErr w:type="spellEnd"/>
      <w:r w:rsidRPr="008C7B2C">
        <w:rPr>
          <w:rFonts w:ascii="Times New Roman" w:hAnsi="Times New Roman"/>
        </w:rPr>
        <w:t xml:space="preserve"> </w:t>
      </w:r>
      <w:proofErr w:type="spellStart"/>
      <w:r w:rsidRPr="008C7B2C">
        <w:rPr>
          <w:rFonts w:ascii="Times New Roman" w:hAnsi="Times New Roman"/>
        </w:rPr>
        <w:t>değişken</w:t>
      </w:r>
      <w:proofErr w:type="spellEnd"/>
      <w:r w:rsidRPr="008C7B2C">
        <w:rPr>
          <w:rFonts w:ascii="Times New Roman" w:hAnsi="Times New Roman"/>
        </w:rPr>
        <w:t xml:space="preserve"> </w:t>
      </w:r>
      <w:proofErr w:type="spellStart"/>
      <w:r w:rsidRPr="008C7B2C">
        <w:rPr>
          <w:rFonts w:ascii="Times New Roman" w:hAnsi="Times New Roman"/>
        </w:rPr>
        <w:t>maliyetlerin</w:t>
      </w:r>
      <w:proofErr w:type="spellEnd"/>
      <w:r w:rsidRPr="008C7B2C">
        <w:rPr>
          <w:rFonts w:ascii="Times New Roman" w:hAnsi="Times New Roman"/>
        </w:rPr>
        <w:t xml:space="preserve"> </w:t>
      </w:r>
      <w:proofErr w:type="spellStart"/>
      <w:r w:rsidRPr="008C7B2C">
        <w:rPr>
          <w:rFonts w:ascii="Times New Roman" w:hAnsi="Times New Roman"/>
        </w:rPr>
        <w:t>toplam</w:t>
      </w:r>
      <w:proofErr w:type="spellEnd"/>
      <w:r w:rsidRPr="008C7B2C">
        <w:rPr>
          <w:rFonts w:ascii="Times New Roman" w:hAnsi="Times New Roman"/>
        </w:rPr>
        <w:t xml:space="preserve"> </w:t>
      </w:r>
      <w:proofErr w:type="spellStart"/>
      <w:r w:rsidRPr="008C7B2C">
        <w:rPr>
          <w:rFonts w:ascii="Times New Roman" w:hAnsi="Times New Roman"/>
        </w:rPr>
        <w:t>bütçeyi</w:t>
      </w:r>
      <w:proofErr w:type="spellEnd"/>
      <w:r w:rsidRPr="008C7B2C">
        <w:rPr>
          <w:rFonts w:ascii="Times New Roman" w:hAnsi="Times New Roman"/>
        </w:rPr>
        <w:t xml:space="preserve"> </w:t>
      </w:r>
      <w:proofErr w:type="spellStart"/>
      <w:r w:rsidRPr="008C7B2C">
        <w:rPr>
          <w:rFonts w:ascii="Times New Roman" w:hAnsi="Times New Roman"/>
        </w:rPr>
        <w:t>doğrudan</w:t>
      </w:r>
      <w:proofErr w:type="spellEnd"/>
      <w:r w:rsidRPr="008C7B2C">
        <w:rPr>
          <w:rFonts w:ascii="Times New Roman" w:hAnsi="Times New Roman"/>
        </w:rPr>
        <w:t xml:space="preserve"> </w:t>
      </w:r>
      <w:proofErr w:type="spellStart"/>
      <w:r w:rsidRPr="008C7B2C">
        <w:rPr>
          <w:rFonts w:ascii="Times New Roman" w:hAnsi="Times New Roman"/>
        </w:rPr>
        <w:t>etkileyeceği</w:t>
      </w:r>
      <w:proofErr w:type="spellEnd"/>
      <w:r w:rsidRPr="008C7B2C">
        <w:rPr>
          <w:rFonts w:ascii="Times New Roman" w:hAnsi="Times New Roman"/>
        </w:rPr>
        <w:t xml:space="preserve"> </w:t>
      </w:r>
      <w:proofErr w:type="spellStart"/>
      <w:r w:rsidRPr="008C7B2C">
        <w:rPr>
          <w:rFonts w:ascii="Times New Roman" w:hAnsi="Times New Roman"/>
        </w:rPr>
        <w:t>öngörülmektedir</w:t>
      </w:r>
      <w:proofErr w:type="spellEnd"/>
      <w:r w:rsidRPr="008C7B2C">
        <w:rPr>
          <w:rFonts w:ascii="Times New Roman" w:hAnsi="Times New Roman"/>
        </w:rPr>
        <w:t>. Tablo 5.</w:t>
      </w:r>
      <w:r>
        <w:rPr>
          <w:rFonts w:ascii="Times New Roman" w:hAnsi="Times New Roman"/>
        </w:rPr>
        <w:t>1</w:t>
      </w:r>
      <w:r w:rsidRPr="008C7B2C">
        <w:rPr>
          <w:rFonts w:ascii="Times New Roman" w:hAnsi="Times New Roman"/>
        </w:rPr>
        <w:t xml:space="preserve">’de, </w:t>
      </w:r>
      <w:proofErr w:type="spellStart"/>
      <w:r w:rsidRPr="008C7B2C">
        <w:rPr>
          <w:rFonts w:ascii="Times New Roman" w:hAnsi="Times New Roman"/>
        </w:rPr>
        <w:t>projenin</w:t>
      </w:r>
      <w:proofErr w:type="spellEnd"/>
      <w:r w:rsidRPr="008C7B2C">
        <w:rPr>
          <w:rFonts w:ascii="Times New Roman" w:hAnsi="Times New Roman"/>
        </w:rPr>
        <w:t xml:space="preserve"> </w:t>
      </w:r>
      <w:proofErr w:type="spellStart"/>
      <w:r w:rsidRPr="008C7B2C">
        <w:rPr>
          <w:rFonts w:ascii="Times New Roman" w:hAnsi="Times New Roman"/>
        </w:rPr>
        <w:t>işlevsel</w:t>
      </w:r>
      <w:proofErr w:type="spellEnd"/>
      <w:r w:rsidRPr="008C7B2C">
        <w:rPr>
          <w:rFonts w:ascii="Times New Roman" w:hAnsi="Times New Roman"/>
        </w:rPr>
        <w:t xml:space="preserve"> </w:t>
      </w:r>
      <w:proofErr w:type="spellStart"/>
      <w:r w:rsidRPr="008C7B2C">
        <w:rPr>
          <w:rFonts w:ascii="Times New Roman" w:hAnsi="Times New Roman"/>
        </w:rPr>
        <w:t>gereksinimleri</w:t>
      </w:r>
      <w:proofErr w:type="spellEnd"/>
      <w:r w:rsidRPr="008C7B2C">
        <w:rPr>
          <w:rFonts w:ascii="Times New Roman" w:hAnsi="Times New Roman"/>
        </w:rPr>
        <w:t xml:space="preserve"> </w:t>
      </w:r>
      <w:proofErr w:type="spellStart"/>
      <w:r w:rsidRPr="008C7B2C">
        <w:rPr>
          <w:rFonts w:ascii="Times New Roman" w:hAnsi="Times New Roman"/>
        </w:rPr>
        <w:t>doğrultusunda</w:t>
      </w:r>
      <w:proofErr w:type="spellEnd"/>
      <w:r w:rsidRPr="008C7B2C">
        <w:rPr>
          <w:rFonts w:ascii="Times New Roman" w:hAnsi="Times New Roman"/>
        </w:rPr>
        <w:t xml:space="preserve"> </w:t>
      </w:r>
      <w:proofErr w:type="spellStart"/>
      <w:r w:rsidRPr="008C7B2C">
        <w:rPr>
          <w:rFonts w:ascii="Times New Roman" w:hAnsi="Times New Roman"/>
        </w:rPr>
        <w:t>şekillenen</w:t>
      </w:r>
      <w:proofErr w:type="spellEnd"/>
      <w:r w:rsidRPr="008C7B2C">
        <w:rPr>
          <w:rFonts w:ascii="Times New Roman" w:hAnsi="Times New Roman"/>
        </w:rPr>
        <w:t xml:space="preserve"> </w:t>
      </w:r>
      <w:proofErr w:type="spellStart"/>
      <w:r w:rsidRPr="008C7B2C">
        <w:rPr>
          <w:rFonts w:ascii="Times New Roman" w:hAnsi="Times New Roman"/>
        </w:rPr>
        <w:t>yaklaşık</w:t>
      </w:r>
      <w:proofErr w:type="spellEnd"/>
      <w:r w:rsidRPr="008C7B2C">
        <w:rPr>
          <w:rFonts w:ascii="Times New Roman" w:hAnsi="Times New Roman"/>
        </w:rPr>
        <w:t xml:space="preserve"> API </w:t>
      </w:r>
      <w:proofErr w:type="spellStart"/>
      <w:r w:rsidRPr="008C7B2C">
        <w:rPr>
          <w:rFonts w:ascii="Times New Roman" w:hAnsi="Times New Roman"/>
        </w:rPr>
        <w:t>ve</w:t>
      </w:r>
      <w:proofErr w:type="spellEnd"/>
      <w:r w:rsidRPr="008C7B2C">
        <w:rPr>
          <w:rFonts w:ascii="Times New Roman" w:hAnsi="Times New Roman"/>
        </w:rPr>
        <w:t xml:space="preserve"> </w:t>
      </w:r>
      <w:proofErr w:type="spellStart"/>
      <w:r w:rsidRPr="008C7B2C">
        <w:rPr>
          <w:rFonts w:ascii="Times New Roman" w:hAnsi="Times New Roman"/>
        </w:rPr>
        <w:t>altyapı</w:t>
      </w:r>
      <w:proofErr w:type="spellEnd"/>
      <w:r w:rsidRPr="008C7B2C">
        <w:rPr>
          <w:rFonts w:ascii="Times New Roman" w:hAnsi="Times New Roman"/>
        </w:rPr>
        <w:t xml:space="preserve"> </w:t>
      </w:r>
      <w:proofErr w:type="spellStart"/>
      <w:r w:rsidRPr="008C7B2C">
        <w:rPr>
          <w:rFonts w:ascii="Times New Roman" w:hAnsi="Times New Roman"/>
        </w:rPr>
        <w:t>maliyet</w:t>
      </w:r>
      <w:proofErr w:type="spellEnd"/>
      <w:r w:rsidRPr="008C7B2C">
        <w:rPr>
          <w:rFonts w:ascii="Times New Roman" w:hAnsi="Times New Roman"/>
        </w:rPr>
        <w:t xml:space="preserve"> </w:t>
      </w:r>
      <w:proofErr w:type="spellStart"/>
      <w:r w:rsidRPr="008C7B2C">
        <w:rPr>
          <w:rFonts w:ascii="Times New Roman" w:hAnsi="Times New Roman"/>
        </w:rPr>
        <w:t>analizi</w:t>
      </w:r>
      <w:proofErr w:type="spellEnd"/>
      <w:r w:rsidRPr="008C7B2C">
        <w:rPr>
          <w:rFonts w:ascii="Times New Roman" w:hAnsi="Times New Roman"/>
        </w:rPr>
        <w:t xml:space="preserve"> </w:t>
      </w:r>
      <w:proofErr w:type="spellStart"/>
      <w:r w:rsidRPr="008C7B2C">
        <w:rPr>
          <w:rFonts w:ascii="Times New Roman" w:hAnsi="Times New Roman"/>
        </w:rPr>
        <w:t>sunulmuştur</w:t>
      </w:r>
      <w:proofErr w:type="spellEnd"/>
      <w:r w:rsidRPr="008C7B2C">
        <w:rPr>
          <w:rFonts w:ascii="Times New Roman" w:hAnsi="Times New Roman"/>
        </w:rPr>
        <w:t xml:space="preserve">. </w:t>
      </w:r>
    </w:p>
    <w:p w14:paraId="600DCC35" w14:textId="77777777" w:rsidR="00351435" w:rsidRPr="00351435" w:rsidRDefault="00351435" w:rsidP="00351435">
      <w:pPr>
        <w:pStyle w:val="TableCaption"/>
        <w:spacing w:line="360" w:lineRule="auto"/>
        <w:jc w:val="center"/>
        <w:rPr>
          <w:rFonts w:ascii="Times New Roman" w:hAnsi="Times New Roman" w:cs="Times New Roman"/>
          <w:b/>
          <w:bCs/>
          <w:i w:val="0"/>
          <w:iCs/>
        </w:rPr>
      </w:pPr>
      <w:bookmarkStart w:id="47" w:name="_Toc229503757"/>
      <w:r w:rsidRPr="00351435">
        <w:rPr>
          <w:rFonts w:ascii="Times New Roman" w:hAnsi="Times New Roman" w:cs="Times New Roman"/>
          <w:b/>
          <w:bCs/>
          <w:i w:val="0"/>
          <w:iCs/>
          <w:lang w:val="tr-TR"/>
        </w:rPr>
        <w:t>Tablo 5.</w:t>
      </w:r>
      <w:r w:rsidRPr="00351435">
        <w:rPr>
          <w:rFonts w:ascii="Times New Roman" w:hAnsi="Times New Roman" w:cs="Times New Roman"/>
          <w:b/>
          <w:bCs/>
          <w:i w:val="0"/>
          <w:iCs/>
        </w:rPr>
        <w:fldChar w:fldCharType="begin"/>
      </w:r>
      <w:r w:rsidRPr="00351435">
        <w:rPr>
          <w:rFonts w:ascii="Times New Roman" w:hAnsi="Times New Roman" w:cs="Times New Roman"/>
          <w:b/>
          <w:bCs/>
          <w:i w:val="0"/>
          <w:iCs/>
          <w:lang w:val="tr-TR"/>
        </w:rPr>
        <w:instrText xml:space="preserve"> SEQ Tablo \* ARABIC \s 3 </w:instrText>
      </w:r>
      <w:r w:rsidRPr="00351435">
        <w:rPr>
          <w:rFonts w:ascii="Times New Roman" w:hAnsi="Times New Roman" w:cs="Times New Roman"/>
          <w:b/>
          <w:bCs/>
          <w:i w:val="0"/>
          <w:iCs/>
        </w:rPr>
        <w:fldChar w:fldCharType="separate"/>
      </w:r>
      <w:r w:rsidRPr="00351435">
        <w:rPr>
          <w:rFonts w:ascii="Times New Roman" w:hAnsi="Times New Roman" w:cs="Times New Roman"/>
          <w:b/>
          <w:bCs/>
          <w:i w:val="0"/>
          <w:iCs/>
          <w:noProof/>
          <w:lang w:val="tr-TR"/>
        </w:rPr>
        <w:t>1</w:t>
      </w:r>
      <w:r w:rsidRPr="00351435">
        <w:rPr>
          <w:rFonts w:ascii="Times New Roman" w:hAnsi="Times New Roman" w:cs="Times New Roman"/>
          <w:b/>
          <w:bCs/>
          <w:i w:val="0"/>
          <w:iCs/>
        </w:rPr>
        <w:fldChar w:fldCharType="end"/>
      </w:r>
      <w:r w:rsidRPr="00351435">
        <w:rPr>
          <w:rFonts w:ascii="Times New Roman" w:hAnsi="Times New Roman" w:cs="Times New Roman"/>
          <w:b/>
          <w:bCs/>
          <w:i w:val="0"/>
          <w:iCs/>
          <w:lang w:val="tr-TR"/>
        </w:rPr>
        <w:t xml:space="preserve"> </w:t>
      </w:r>
      <w:bookmarkEnd w:id="47"/>
      <w:proofErr w:type="spellStart"/>
      <w:r w:rsidRPr="00351435">
        <w:rPr>
          <w:rFonts w:ascii="Times New Roman" w:hAnsi="Times New Roman" w:cs="Times New Roman"/>
          <w:b/>
          <w:bCs/>
          <w:i w:val="0"/>
          <w:iCs/>
        </w:rPr>
        <w:t>DailyWords</w:t>
      </w:r>
      <w:proofErr w:type="spellEnd"/>
      <w:r w:rsidRPr="00351435">
        <w:rPr>
          <w:rFonts w:ascii="Times New Roman" w:hAnsi="Times New Roman" w:cs="Times New Roman"/>
          <w:b/>
          <w:bCs/>
          <w:i w:val="0"/>
          <w:iCs/>
        </w:rPr>
        <w:t xml:space="preserve"> </w:t>
      </w:r>
      <w:proofErr w:type="spellStart"/>
      <w:r w:rsidRPr="00351435">
        <w:rPr>
          <w:rFonts w:ascii="Times New Roman" w:hAnsi="Times New Roman" w:cs="Times New Roman"/>
          <w:b/>
          <w:bCs/>
          <w:i w:val="0"/>
          <w:iCs/>
        </w:rPr>
        <w:t>Yaklaşık</w:t>
      </w:r>
      <w:proofErr w:type="spellEnd"/>
      <w:r w:rsidRPr="00351435">
        <w:rPr>
          <w:rFonts w:ascii="Times New Roman" w:hAnsi="Times New Roman" w:cs="Times New Roman"/>
          <w:b/>
          <w:bCs/>
          <w:i w:val="0"/>
          <w:iCs/>
        </w:rPr>
        <w:t xml:space="preserve"> API </w:t>
      </w:r>
      <w:proofErr w:type="spellStart"/>
      <w:r w:rsidRPr="00351435">
        <w:rPr>
          <w:rFonts w:ascii="Times New Roman" w:hAnsi="Times New Roman" w:cs="Times New Roman"/>
          <w:b/>
          <w:bCs/>
          <w:i w:val="0"/>
          <w:iCs/>
        </w:rPr>
        <w:t>ve</w:t>
      </w:r>
      <w:proofErr w:type="spellEnd"/>
      <w:r w:rsidRPr="00351435">
        <w:rPr>
          <w:rFonts w:ascii="Times New Roman" w:hAnsi="Times New Roman" w:cs="Times New Roman"/>
          <w:b/>
          <w:bCs/>
          <w:i w:val="0"/>
          <w:iCs/>
        </w:rPr>
        <w:t xml:space="preserve"> </w:t>
      </w:r>
      <w:proofErr w:type="spellStart"/>
      <w:r w:rsidRPr="00351435">
        <w:rPr>
          <w:rFonts w:ascii="Times New Roman" w:hAnsi="Times New Roman" w:cs="Times New Roman"/>
          <w:b/>
          <w:bCs/>
          <w:i w:val="0"/>
          <w:iCs/>
        </w:rPr>
        <w:t>Altyapı</w:t>
      </w:r>
      <w:proofErr w:type="spellEnd"/>
      <w:r w:rsidRPr="00351435">
        <w:rPr>
          <w:rFonts w:ascii="Times New Roman" w:hAnsi="Times New Roman" w:cs="Times New Roman"/>
          <w:b/>
          <w:bCs/>
          <w:i w:val="0"/>
          <w:iCs/>
        </w:rPr>
        <w:t xml:space="preserve"> </w:t>
      </w:r>
      <w:proofErr w:type="spellStart"/>
      <w:r w:rsidRPr="00351435">
        <w:rPr>
          <w:rFonts w:ascii="Times New Roman" w:hAnsi="Times New Roman" w:cs="Times New Roman"/>
          <w:b/>
          <w:bCs/>
          <w:i w:val="0"/>
          <w:iCs/>
        </w:rPr>
        <w:t>Maliyet</w:t>
      </w:r>
      <w:proofErr w:type="spellEnd"/>
      <w:r w:rsidRPr="00351435">
        <w:rPr>
          <w:rFonts w:ascii="Times New Roman" w:hAnsi="Times New Roman" w:cs="Times New Roman"/>
          <w:b/>
          <w:bCs/>
          <w:i w:val="0"/>
          <w:iCs/>
        </w:rPr>
        <w:t xml:space="preserve"> Analizi </w:t>
      </w:r>
      <w:r>
        <w:rPr>
          <w:rFonts w:ascii="Times New Roman" w:hAnsi="Times New Roman" w:cs="Times New Roman"/>
          <w:b/>
          <w:bCs/>
          <w:i w:val="0"/>
          <w:iCs/>
        </w:rPr>
        <w:br/>
      </w:r>
      <w:r w:rsidRPr="00351435">
        <w:rPr>
          <w:rFonts w:ascii="Times New Roman" w:hAnsi="Times New Roman" w:cs="Times New Roman"/>
          <w:b/>
          <w:bCs/>
          <w:i w:val="0"/>
          <w:iCs/>
        </w:rPr>
        <w:t xml:space="preserve">(2026 </w:t>
      </w:r>
      <w:proofErr w:type="spellStart"/>
      <w:r w:rsidRPr="00351435">
        <w:rPr>
          <w:rFonts w:ascii="Times New Roman" w:hAnsi="Times New Roman" w:cs="Times New Roman"/>
          <w:b/>
          <w:bCs/>
          <w:i w:val="0"/>
          <w:iCs/>
        </w:rPr>
        <w:t>Birim</w:t>
      </w:r>
      <w:proofErr w:type="spellEnd"/>
      <w:r w:rsidRPr="00351435">
        <w:rPr>
          <w:rFonts w:ascii="Times New Roman" w:hAnsi="Times New Roman" w:cs="Times New Roman"/>
          <w:b/>
          <w:bCs/>
          <w:i w:val="0"/>
          <w:iCs/>
        </w:rPr>
        <w:t xml:space="preserve"> </w:t>
      </w:r>
      <w:proofErr w:type="spellStart"/>
      <w:r w:rsidRPr="00351435">
        <w:rPr>
          <w:rFonts w:ascii="Times New Roman" w:hAnsi="Times New Roman" w:cs="Times New Roman"/>
          <w:b/>
          <w:bCs/>
          <w:i w:val="0"/>
          <w:iCs/>
        </w:rPr>
        <w:t>Fiyatları</w:t>
      </w:r>
      <w:proofErr w:type="spellEnd"/>
      <w:r w:rsidRPr="00351435">
        <w:rPr>
          <w:rFonts w:ascii="Times New Roman" w:hAnsi="Times New Roman" w:cs="Times New Roman"/>
          <w:b/>
          <w:bCs/>
          <w:i w:val="0"/>
          <w:iCs/>
        </w:rPr>
        <w:t>)</w:t>
      </w:r>
    </w:p>
    <w:tbl>
      <w:tblPr>
        <w:tblStyle w:val="TabloKlavuzu"/>
        <w:tblW w:w="8217" w:type="dxa"/>
        <w:tblLook w:val="0020" w:firstRow="1" w:lastRow="0" w:firstColumn="0" w:lastColumn="0" w:noHBand="0" w:noVBand="0"/>
        <w:tblCaption w:val="DailyWords Yaklaşık API ve Altyapı Maliyet Analizi (2026 Birim Fiyatları)"/>
      </w:tblPr>
      <w:tblGrid>
        <w:gridCol w:w="2405"/>
        <w:gridCol w:w="2127"/>
        <w:gridCol w:w="1908"/>
        <w:gridCol w:w="1777"/>
      </w:tblGrid>
      <w:tr w:rsidR="00351435" w:rsidRPr="005B3970" w14:paraId="2502D323" w14:textId="77777777" w:rsidTr="007066AC">
        <w:tc>
          <w:tcPr>
            <w:tcW w:w="0" w:type="auto"/>
          </w:tcPr>
          <w:p w14:paraId="0C5FFBC7" w14:textId="77777777" w:rsidR="00351435" w:rsidRPr="00351435" w:rsidRDefault="00351435" w:rsidP="007066AC">
            <w:pPr>
              <w:pStyle w:val="Compact"/>
              <w:spacing w:line="360" w:lineRule="auto"/>
              <w:rPr>
                <w:rFonts w:ascii="Times New Roman" w:hAnsi="Times New Roman" w:cs="Times New Roman"/>
                <w:b/>
                <w:bCs/>
              </w:rPr>
            </w:pPr>
            <w:r w:rsidRPr="00351435">
              <w:rPr>
                <w:rFonts w:ascii="Times New Roman" w:hAnsi="Times New Roman" w:cs="Times New Roman"/>
                <w:b/>
                <w:bCs/>
              </w:rPr>
              <w:t xml:space="preserve">Servis / </w:t>
            </w:r>
            <w:proofErr w:type="spellStart"/>
            <w:r w:rsidRPr="00351435">
              <w:rPr>
                <w:rFonts w:ascii="Times New Roman" w:hAnsi="Times New Roman" w:cs="Times New Roman"/>
                <w:b/>
                <w:bCs/>
              </w:rPr>
              <w:t>Altyapı</w:t>
            </w:r>
            <w:proofErr w:type="spellEnd"/>
          </w:p>
        </w:tc>
        <w:tc>
          <w:tcPr>
            <w:tcW w:w="0" w:type="auto"/>
          </w:tcPr>
          <w:p w14:paraId="594AB1B2" w14:textId="77777777" w:rsidR="00351435" w:rsidRPr="005B3970" w:rsidRDefault="00351435" w:rsidP="007066AC">
            <w:pPr>
              <w:pStyle w:val="Compact"/>
              <w:spacing w:line="360" w:lineRule="auto"/>
              <w:rPr>
                <w:rFonts w:ascii="Times New Roman" w:hAnsi="Times New Roman" w:cs="Times New Roman"/>
              </w:rPr>
            </w:pPr>
            <w:proofErr w:type="spellStart"/>
            <w:r w:rsidRPr="005B3970">
              <w:rPr>
                <w:rFonts w:ascii="Times New Roman" w:hAnsi="Times New Roman" w:cs="Times New Roman"/>
                <w:b/>
                <w:bCs/>
              </w:rPr>
              <w:t>Birim</w:t>
            </w:r>
            <w:proofErr w:type="spellEnd"/>
            <w:r w:rsidRPr="005B3970">
              <w:rPr>
                <w:rFonts w:ascii="Times New Roman" w:hAnsi="Times New Roman" w:cs="Times New Roman"/>
                <w:b/>
                <w:bCs/>
              </w:rPr>
              <w:t xml:space="preserve"> </w:t>
            </w:r>
            <w:proofErr w:type="spellStart"/>
            <w:r w:rsidRPr="005B3970">
              <w:rPr>
                <w:rFonts w:ascii="Times New Roman" w:hAnsi="Times New Roman" w:cs="Times New Roman"/>
                <w:b/>
                <w:bCs/>
              </w:rPr>
              <w:t>Maliyeti</w:t>
            </w:r>
            <w:proofErr w:type="spellEnd"/>
          </w:p>
        </w:tc>
        <w:tc>
          <w:tcPr>
            <w:tcW w:w="0" w:type="auto"/>
          </w:tcPr>
          <w:p w14:paraId="218FE08B" w14:textId="77777777" w:rsidR="00351435" w:rsidRPr="005B3970" w:rsidRDefault="00351435" w:rsidP="007066AC">
            <w:pPr>
              <w:pStyle w:val="Compact"/>
              <w:spacing w:line="360" w:lineRule="auto"/>
              <w:rPr>
                <w:rFonts w:ascii="Times New Roman" w:hAnsi="Times New Roman" w:cs="Times New Roman"/>
              </w:rPr>
            </w:pPr>
            <w:proofErr w:type="spellStart"/>
            <w:r w:rsidRPr="005B3970">
              <w:rPr>
                <w:rFonts w:ascii="Times New Roman" w:hAnsi="Times New Roman" w:cs="Times New Roman"/>
                <w:b/>
                <w:bCs/>
              </w:rPr>
              <w:t>Kullanıcı</w:t>
            </w:r>
            <w:proofErr w:type="spellEnd"/>
            <w:r w:rsidRPr="005B3970">
              <w:rPr>
                <w:rFonts w:ascii="Times New Roman" w:hAnsi="Times New Roman" w:cs="Times New Roman"/>
                <w:b/>
                <w:bCs/>
              </w:rPr>
              <w:t xml:space="preserve"> </w:t>
            </w:r>
            <w:proofErr w:type="spellStart"/>
            <w:r w:rsidRPr="005B3970">
              <w:rPr>
                <w:rFonts w:ascii="Times New Roman" w:hAnsi="Times New Roman" w:cs="Times New Roman"/>
                <w:b/>
                <w:bCs/>
              </w:rPr>
              <w:t>Başına</w:t>
            </w:r>
            <w:proofErr w:type="spellEnd"/>
            <w:r w:rsidRPr="005B3970">
              <w:rPr>
                <w:rFonts w:ascii="Times New Roman" w:hAnsi="Times New Roman" w:cs="Times New Roman"/>
                <w:b/>
                <w:bCs/>
              </w:rPr>
              <w:t xml:space="preserve"> / </w:t>
            </w:r>
            <w:proofErr w:type="spellStart"/>
            <w:r w:rsidRPr="005B3970">
              <w:rPr>
                <w:rFonts w:ascii="Times New Roman" w:hAnsi="Times New Roman" w:cs="Times New Roman"/>
                <w:b/>
                <w:bCs/>
              </w:rPr>
              <w:t>Aylık</w:t>
            </w:r>
            <w:proofErr w:type="spellEnd"/>
          </w:p>
        </w:tc>
        <w:tc>
          <w:tcPr>
            <w:tcW w:w="1777" w:type="dxa"/>
          </w:tcPr>
          <w:p w14:paraId="27A5F709" w14:textId="77777777" w:rsidR="00351435" w:rsidRPr="005B3970" w:rsidRDefault="00351435" w:rsidP="007066AC">
            <w:pPr>
              <w:pStyle w:val="Compact"/>
              <w:spacing w:line="360" w:lineRule="auto"/>
              <w:rPr>
                <w:rFonts w:ascii="Times New Roman" w:hAnsi="Times New Roman" w:cs="Times New Roman"/>
              </w:rPr>
            </w:pPr>
            <w:r w:rsidRPr="005B3970">
              <w:rPr>
                <w:rFonts w:ascii="Times New Roman" w:hAnsi="Times New Roman" w:cs="Times New Roman"/>
                <w:b/>
                <w:bCs/>
              </w:rPr>
              <w:t xml:space="preserve">1000 </w:t>
            </w:r>
            <w:proofErr w:type="spellStart"/>
            <w:r w:rsidRPr="005B3970">
              <w:rPr>
                <w:rFonts w:ascii="Times New Roman" w:hAnsi="Times New Roman" w:cs="Times New Roman"/>
                <w:b/>
                <w:bCs/>
              </w:rPr>
              <w:t>Kullanıcı</w:t>
            </w:r>
            <w:proofErr w:type="spellEnd"/>
            <w:r w:rsidRPr="005B3970">
              <w:rPr>
                <w:rFonts w:ascii="Times New Roman" w:hAnsi="Times New Roman" w:cs="Times New Roman"/>
                <w:b/>
                <w:bCs/>
              </w:rPr>
              <w:t xml:space="preserve"> / </w:t>
            </w:r>
            <w:proofErr w:type="spellStart"/>
            <w:r w:rsidRPr="005B3970">
              <w:rPr>
                <w:rFonts w:ascii="Times New Roman" w:hAnsi="Times New Roman" w:cs="Times New Roman"/>
                <w:b/>
                <w:bCs/>
              </w:rPr>
              <w:t>Aylık</w:t>
            </w:r>
            <w:proofErr w:type="spellEnd"/>
          </w:p>
        </w:tc>
      </w:tr>
      <w:tr w:rsidR="00351435" w:rsidRPr="005B3970" w14:paraId="596F487F" w14:textId="77777777" w:rsidTr="007066AC">
        <w:tc>
          <w:tcPr>
            <w:tcW w:w="0" w:type="auto"/>
          </w:tcPr>
          <w:p w14:paraId="786AA866" w14:textId="77777777" w:rsidR="00351435" w:rsidRPr="00351435" w:rsidRDefault="00351435" w:rsidP="007066AC">
            <w:pPr>
              <w:pStyle w:val="Compact"/>
              <w:spacing w:line="360" w:lineRule="auto"/>
              <w:rPr>
                <w:rFonts w:ascii="Times New Roman" w:hAnsi="Times New Roman" w:cs="Times New Roman"/>
                <w:b/>
                <w:bCs/>
              </w:rPr>
            </w:pPr>
            <w:r w:rsidRPr="00351435">
              <w:rPr>
                <w:rFonts w:ascii="Times New Roman" w:hAnsi="Times New Roman" w:cs="Times New Roman"/>
                <w:b/>
                <w:bCs/>
              </w:rPr>
              <w:t>Google Gemini API</w:t>
            </w:r>
          </w:p>
        </w:tc>
        <w:tc>
          <w:tcPr>
            <w:tcW w:w="0" w:type="auto"/>
          </w:tcPr>
          <w:p w14:paraId="2ECB4439" w14:textId="77777777" w:rsidR="00351435" w:rsidRPr="005B3970" w:rsidRDefault="00351435" w:rsidP="007066AC">
            <w:pPr>
              <w:pStyle w:val="Compact"/>
              <w:spacing w:line="360" w:lineRule="auto"/>
              <w:rPr>
                <w:rFonts w:ascii="Times New Roman" w:hAnsi="Times New Roman" w:cs="Times New Roman"/>
              </w:rPr>
            </w:pPr>
            <w:r w:rsidRPr="005B3970">
              <w:rPr>
                <w:rFonts w:ascii="Times New Roman" w:hAnsi="Times New Roman" w:cs="Times New Roman"/>
              </w:rPr>
              <w:t>$0.075 / 1M input token, $0.30 / 1M output token</w:t>
            </w:r>
          </w:p>
        </w:tc>
        <w:tc>
          <w:tcPr>
            <w:tcW w:w="0" w:type="auto"/>
          </w:tcPr>
          <w:p w14:paraId="4704F93A" w14:textId="77777777" w:rsidR="00351435" w:rsidRPr="005B3970" w:rsidRDefault="00351435" w:rsidP="007066AC">
            <w:pPr>
              <w:pStyle w:val="Compact"/>
              <w:spacing w:line="360" w:lineRule="auto"/>
              <w:rPr>
                <w:rFonts w:ascii="Times New Roman" w:hAnsi="Times New Roman" w:cs="Times New Roman"/>
              </w:rPr>
            </w:pPr>
            <w:r w:rsidRPr="005B3970">
              <w:rPr>
                <w:rFonts w:ascii="Times New Roman" w:hAnsi="Times New Roman" w:cs="Times New Roman"/>
              </w:rPr>
              <w:t xml:space="preserve">$0.0054 (Ayda 30 </w:t>
            </w:r>
            <w:proofErr w:type="spellStart"/>
            <w:r w:rsidRPr="005B3970">
              <w:rPr>
                <w:rFonts w:ascii="Times New Roman" w:hAnsi="Times New Roman" w:cs="Times New Roman"/>
              </w:rPr>
              <w:t>hikaye</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talebi</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için</w:t>
            </w:r>
            <w:proofErr w:type="spellEnd"/>
            <w:r w:rsidRPr="005B3970">
              <w:rPr>
                <w:rFonts w:ascii="Times New Roman" w:hAnsi="Times New Roman" w:cs="Times New Roman"/>
              </w:rPr>
              <w:t>)</w:t>
            </w:r>
          </w:p>
        </w:tc>
        <w:tc>
          <w:tcPr>
            <w:tcW w:w="1777" w:type="dxa"/>
          </w:tcPr>
          <w:p w14:paraId="24D9FA97" w14:textId="77777777" w:rsidR="00351435" w:rsidRPr="005B3970" w:rsidRDefault="00351435" w:rsidP="007066AC">
            <w:pPr>
              <w:pStyle w:val="Compact"/>
              <w:spacing w:line="360" w:lineRule="auto"/>
              <w:rPr>
                <w:rFonts w:ascii="Times New Roman" w:hAnsi="Times New Roman" w:cs="Times New Roman"/>
              </w:rPr>
            </w:pPr>
            <w:r w:rsidRPr="005B3970">
              <w:rPr>
                <w:rFonts w:ascii="Times New Roman" w:hAnsi="Times New Roman" w:cs="Times New Roman"/>
              </w:rPr>
              <w:t>$5.40</w:t>
            </w:r>
          </w:p>
        </w:tc>
      </w:tr>
      <w:tr w:rsidR="00351435" w:rsidRPr="005B3970" w14:paraId="62560B08" w14:textId="77777777" w:rsidTr="007066AC">
        <w:tc>
          <w:tcPr>
            <w:tcW w:w="0" w:type="auto"/>
          </w:tcPr>
          <w:p w14:paraId="1D3D2195" w14:textId="77777777" w:rsidR="00351435" w:rsidRPr="00351435" w:rsidRDefault="00351435" w:rsidP="007066AC">
            <w:pPr>
              <w:pStyle w:val="Compact"/>
              <w:spacing w:line="360" w:lineRule="auto"/>
              <w:rPr>
                <w:rFonts w:ascii="Times New Roman" w:hAnsi="Times New Roman" w:cs="Times New Roman"/>
                <w:b/>
                <w:bCs/>
              </w:rPr>
            </w:pPr>
            <w:r w:rsidRPr="00351435">
              <w:rPr>
                <w:rFonts w:ascii="Times New Roman" w:hAnsi="Times New Roman" w:cs="Times New Roman"/>
                <w:b/>
                <w:bCs/>
              </w:rPr>
              <w:t>OpenAI Whisper API</w:t>
            </w:r>
          </w:p>
        </w:tc>
        <w:tc>
          <w:tcPr>
            <w:tcW w:w="0" w:type="auto"/>
          </w:tcPr>
          <w:p w14:paraId="4D3E04C1" w14:textId="77777777" w:rsidR="00351435" w:rsidRPr="005B3970" w:rsidRDefault="00351435" w:rsidP="007066AC">
            <w:pPr>
              <w:pStyle w:val="Compact"/>
              <w:spacing w:line="360" w:lineRule="auto"/>
              <w:rPr>
                <w:rFonts w:ascii="Times New Roman" w:hAnsi="Times New Roman" w:cs="Times New Roman"/>
              </w:rPr>
            </w:pPr>
            <w:r w:rsidRPr="005B3970">
              <w:rPr>
                <w:rFonts w:ascii="Times New Roman" w:hAnsi="Times New Roman" w:cs="Times New Roman"/>
              </w:rPr>
              <w:t xml:space="preserve">$0.006 / </w:t>
            </w:r>
            <w:proofErr w:type="spellStart"/>
            <w:r w:rsidRPr="005B3970">
              <w:rPr>
                <w:rFonts w:ascii="Times New Roman" w:hAnsi="Times New Roman" w:cs="Times New Roman"/>
              </w:rPr>
              <w:t>dakika</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ortalama</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kayıt</w:t>
            </w:r>
            <w:proofErr w:type="spellEnd"/>
            <w:r w:rsidRPr="005B3970">
              <w:rPr>
                <w:rFonts w:ascii="Times New Roman" w:hAnsi="Times New Roman" w:cs="Times New Roman"/>
              </w:rPr>
              <w:t xml:space="preserve"> 3sn)</w:t>
            </w:r>
          </w:p>
        </w:tc>
        <w:tc>
          <w:tcPr>
            <w:tcW w:w="0" w:type="auto"/>
          </w:tcPr>
          <w:p w14:paraId="5F493FB8" w14:textId="77777777" w:rsidR="00351435" w:rsidRPr="005B3970" w:rsidRDefault="00351435" w:rsidP="007066AC">
            <w:pPr>
              <w:pStyle w:val="Compact"/>
              <w:spacing w:line="360" w:lineRule="auto"/>
              <w:rPr>
                <w:rFonts w:ascii="Times New Roman" w:hAnsi="Times New Roman" w:cs="Times New Roman"/>
              </w:rPr>
            </w:pPr>
            <w:r w:rsidRPr="005B3970">
              <w:rPr>
                <w:rFonts w:ascii="Times New Roman" w:hAnsi="Times New Roman" w:cs="Times New Roman"/>
              </w:rPr>
              <w:t xml:space="preserve">$0.0450 (Ayda 150 </w:t>
            </w:r>
            <w:proofErr w:type="spellStart"/>
            <w:r w:rsidRPr="005B3970">
              <w:rPr>
                <w:rFonts w:ascii="Times New Roman" w:hAnsi="Times New Roman" w:cs="Times New Roman"/>
              </w:rPr>
              <w:t>kelime</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denemesi</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için</w:t>
            </w:r>
            <w:proofErr w:type="spellEnd"/>
            <w:r w:rsidRPr="005B3970">
              <w:rPr>
                <w:rFonts w:ascii="Times New Roman" w:hAnsi="Times New Roman" w:cs="Times New Roman"/>
              </w:rPr>
              <w:t>)</w:t>
            </w:r>
          </w:p>
        </w:tc>
        <w:tc>
          <w:tcPr>
            <w:tcW w:w="1777" w:type="dxa"/>
          </w:tcPr>
          <w:p w14:paraId="181E6D5B" w14:textId="77777777" w:rsidR="00351435" w:rsidRPr="005B3970" w:rsidRDefault="00351435" w:rsidP="007066AC">
            <w:pPr>
              <w:pStyle w:val="Compact"/>
              <w:spacing w:line="360" w:lineRule="auto"/>
              <w:rPr>
                <w:rFonts w:ascii="Times New Roman" w:hAnsi="Times New Roman" w:cs="Times New Roman"/>
              </w:rPr>
            </w:pPr>
            <w:r w:rsidRPr="005B3970">
              <w:rPr>
                <w:rFonts w:ascii="Times New Roman" w:hAnsi="Times New Roman" w:cs="Times New Roman"/>
              </w:rPr>
              <w:t>$45.00</w:t>
            </w:r>
          </w:p>
        </w:tc>
      </w:tr>
      <w:tr w:rsidR="00351435" w:rsidRPr="005B3970" w14:paraId="658E1D72" w14:textId="77777777" w:rsidTr="007066AC">
        <w:tc>
          <w:tcPr>
            <w:tcW w:w="0" w:type="auto"/>
          </w:tcPr>
          <w:p w14:paraId="19F21CFB" w14:textId="77777777" w:rsidR="00351435" w:rsidRPr="00351435" w:rsidRDefault="00351435" w:rsidP="007066AC">
            <w:pPr>
              <w:pStyle w:val="Compact"/>
              <w:spacing w:line="360" w:lineRule="auto"/>
              <w:rPr>
                <w:rFonts w:ascii="Times New Roman" w:hAnsi="Times New Roman" w:cs="Times New Roman"/>
                <w:b/>
                <w:bCs/>
              </w:rPr>
            </w:pPr>
            <w:r w:rsidRPr="00351435">
              <w:rPr>
                <w:rFonts w:ascii="Times New Roman" w:hAnsi="Times New Roman" w:cs="Times New Roman"/>
                <w:b/>
                <w:bCs/>
              </w:rPr>
              <w:t xml:space="preserve">Amazon AWS S3 </w:t>
            </w:r>
            <w:proofErr w:type="spellStart"/>
            <w:r w:rsidRPr="00351435">
              <w:rPr>
                <w:rFonts w:ascii="Times New Roman" w:hAnsi="Times New Roman" w:cs="Times New Roman"/>
                <w:b/>
                <w:bCs/>
              </w:rPr>
              <w:t>Depolama</w:t>
            </w:r>
            <w:proofErr w:type="spellEnd"/>
          </w:p>
        </w:tc>
        <w:tc>
          <w:tcPr>
            <w:tcW w:w="0" w:type="auto"/>
          </w:tcPr>
          <w:p w14:paraId="784E924F" w14:textId="77777777" w:rsidR="00351435" w:rsidRPr="005B3970" w:rsidRDefault="00351435" w:rsidP="007066AC">
            <w:pPr>
              <w:pStyle w:val="Compact"/>
              <w:spacing w:line="360" w:lineRule="auto"/>
              <w:rPr>
                <w:rFonts w:ascii="Times New Roman" w:hAnsi="Times New Roman" w:cs="Times New Roman"/>
              </w:rPr>
            </w:pPr>
            <w:r w:rsidRPr="005B3970">
              <w:rPr>
                <w:rFonts w:ascii="Times New Roman" w:hAnsi="Times New Roman" w:cs="Times New Roman"/>
              </w:rPr>
              <w:t xml:space="preserve">$0.023 / GB (3000 </w:t>
            </w:r>
            <w:proofErr w:type="spellStart"/>
            <w:r w:rsidRPr="005B3970">
              <w:rPr>
                <w:rFonts w:ascii="Times New Roman" w:hAnsi="Times New Roman" w:cs="Times New Roman"/>
              </w:rPr>
              <w:t>kelime</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referans</w:t>
            </w:r>
            <w:proofErr w:type="spellEnd"/>
            <w:r w:rsidRPr="005B3970">
              <w:rPr>
                <w:rFonts w:ascii="Times New Roman" w:hAnsi="Times New Roman" w:cs="Times New Roman"/>
              </w:rPr>
              <w:t xml:space="preserve"> mp3 </w:t>
            </w:r>
            <m:oMath>
              <m:r>
                <m:rPr>
                  <m:sty m:val="p"/>
                </m:rPr>
                <w:rPr>
                  <w:rFonts w:ascii="Cambria Math" w:hAnsi="Cambria Math" w:cs="Times New Roman"/>
                </w:rPr>
                <m:t>≈</m:t>
              </m:r>
            </m:oMath>
            <w:r w:rsidRPr="005B3970">
              <w:rPr>
                <w:rFonts w:ascii="Times New Roman" w:hAnsi="Times New Roman" w:cs="Times New Roman"/>
              </w:rPr>
              <w:t xml:space="preserve"> 15MB)</w:t>
            </w:r>
          </w:p>
        </w:tc>
        <w:tc>
          <w:tcPr>
            <w:tcW w:w="0" w:type="auto"/>
          </w:tcPr>
          <w:p w14:paraId="794FEBB0" w14:textId="77777777" w:rsidR="00351435" w:rsidRPr="005B3970" w:rsidRDefault="00351435" w:rsidP="007066AC">
            <w:pPr>
              <w:pStyle w:val="Compact"/>
              <w:spacing w:line="360" w:lineRule="auto"/>
              <w:rPr>
                <w:rFonts w:ascii="Times New Roman" w:hAnsi="Times New Roman" w:cs="Times New Roman"/>
              </w:rPr>
            </w:pPr>
            <w:r w:rsidRPr="005B3970">
              <w:rPr>
                <w:rFonts w:ascii="Times New Roman" w:hAnsi="Times New Roman" w:cs="Times New Roman"/>
              </w:rPr>
              <w:t>$0.0003 (</w:t>
            </w:r>
            <w:proofErr w:type="spellStart"/>
            <w:r w:rsidRPr="005B3970">
              <w:rPr>
                <w:rFonts w:ascii="Times New Roman" w:hAnsi="Times New Roman" w:cs="Times New Roman"/>
              </w:rPr>
              <w:t>statik</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veriler</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için</w:t>
            </w:r>
            <w:proofErr w:type="spellEnd"/>
            <w:r w:rsidRPr="005B3970">
              <w:rPr>
                <w:rFonts w:ascii="Times New Roman" w:hAnsi="Times New Roman" w:cs="Times New Roman"/>
              </w:rPr>
              <w:t>)</w:t>
            </w:r>
          </w:p>
        </w:tc>
        <w:tc>
          <w:tcPr>
            <w:tcW w:w="1777" w:type="dxa"/>
          </w:tcPr>
          <w:p w14:paraId="0A11BD0C" w14:textId="77777777" w:rsidR="00351435" w:rsidRPr="005B3970" w:rsidRDefault="00351435" w:rsidP="007066AC">
            <w:pPr>
              <w:pStyle w:val="Compact"/>
              <w:spacing w:line="360" w:lineRule="auto"/>
              <w:rPr>
                <w:rFonts w:ascii="Times New Roman" w:hAnsi="Times New Roman" w:cs="Times New Roman"/>
              </w:rPr>
            </w:pPr>
            <w:r w:rsidRPr="005B3970">
              <w:rPr>
                <w:rFonts w:ascii="Times New Roman" w:hAnsi="Times New Roman" w:cs="Times New Roman"/>
              </w:rPr>
              <w:t>$0.30</w:t>
            </w:r>
          </w:p>
        </w:tc>
      </w:tr>
      <w:tr w:rsidR="00351435" w:rsidRPr="005B3970" w14:paraId="62B13157" w14:textId="77777777" w:rsidTr="007066AC">
        <w:tc>
          <w:tcPr>
            <w:tcW w:w="0" w:type="auto"/>
          </w:tcPr>
          <w:p w14:paraId="180C7F13" w14:textId="77777777" w:rsidR="00351435" w:rsidRPr="00351435" w:rsidRDefault="00351435" w:rsidP="007066AC">
            <w:pPr>
              <w:pStyle w:val="Compact"/>
              <w:spacing w:line="360" w:lineRule="auto"/>
              <w:rPr>
                <w:rFonts w:ascii="Times New Roman" w:hAnsi="Times New Roman" w:cs="Times New Roman"/>
                <w:b/>
                <w:bCs/>
              </w:rPr>
            </w:pPr>
            <w:r w:rsidRPr="00351435">
              <w:rPr>
                <w:rFonts w:ascii="Times New Roman" w:hAnsi="Times New Roman" w:cs="Times New Roman"/>
                <w:b/>
                <w:bCs/>
              </w:rPr>
              <w:t>AWS EC2 GPU Instance (T4 GPU - g4dn.xlarge)</w:t>
            </w:r>
          </w:p>
        </w:tc>
        <w:tc>
          <w:tcPr>
            <w:tcW w:w="0" w:type="auto"/>
          </w:tcPr>
          <w:p w14:paraId="3273BB85" w14:textId="77777777" w:rsidR="00351435" w:rsidRPr="005B3970" w:rsidRDefault="00351435" w:rsidP="007066AC">
            <w:pPr>
              <w:pStyle w:val="Compact"/>
              <w:spacing w:line="360" w:lineRule="auto"/>
              <w:rPr>
                <w:rFonts w:ascii="Times New Roman" w:hAnsi="Times New Roman" w:cs="Times New Roman"/>
              </w:rPr>
            </w:pPr>
            <w:r w:rsidRPr="005B3970">
              <w:rPr>
                <w:rFonts w:ascii="Times New Roman" w:hAnsi="Times New Roman" w:cs="Times New Roman"/>
              </w:rPr>
              <w:t xml:space="preserve">$0.526 / </w:t>
            </w:r>
            <w:proofErr w:type="spellStart"/>
            <w:r w:rsidRPr="005B3970">
              <w:rPr>
                <w:rFonts w:ascii="Times New Roman" w:hAnsi="Times New Roman" w:cs="Times New Roman"/>
              </w:rPr>
              <w:t>saat</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kesintisiz</w:t>
            </w:r>
            <w:proofErr w:type="spellEnd"/>
            <w:r w:rsidRPr="005B3970">
              <w:rPr>
                <w:rFonts w:ascii="Times New Roman" w:hAnsi="Times New Roman" w:cs="Times New Roman"/>
              </w:rPr>
              <w:t xml:space="preserve"> </w:t>
            </w:r>
            <m:oMath>
              <m:r>
                <m:rPr>
                  <m:sty m:val="p"/>
                </m:rPr>
                <w:rPr>
                  <w:rFonts w:ascii="Cambria Math" w:hAnsi="Cambria Math" w:cs="Times New Roman"/>
                </w:rPr>
                <m:t>≈</m:t>
              </m:r>
            </m:oMath>
            <w:r w:rsidRPr="005B3970">
              <w:rPr>
                <w:rFonts w:ascii="Times New Roman" w:hAnsi="Times New Roman" w:cs="Times New Roman"/>
              </w:rPr>
              <w:t xml:space="preserve"> $380 / ay)</w:t>
            </w:r>
          </w:p>
        </w:tc>
        <w:tc>
          <w:tcPr>
            <w:tcW w:w="0" w:type="auto"/>
          </w:tcPr>
          <w:p w14:paraId="1CED98F6" w14:textId="77777777" w:rsidR="00351435" w:rsidRPr="005B3970" w:rsidRDefault="00351435" w:rsidP="007066AC">
            <w:pPr>
              <w:pStyle w:val="Compact"/>
              <w:spacing w:line="360" w:lineRule="auto"/>
              <w:rPr>
                <w:rFonts w:ascii="Times New Roman" w:hAnsi="Times New Roman" w:cs="Times New Roman"/>
              </w:rPr>
            </w:pPr>
            <w:r w:rsidRPr="005B3970">
              <w:rPr>
                <w:rFonts w:ascii="Times New Roman" w:hAnsi="Times New Roman" w:cs="Times New Roman"/>
              </w:rPr>
              <w:t xml:space="preserve">Sabit </w:t>
            </w:r>
            <w:proofErr w:type="spellStart"/>
            <w:r w:rsidRPr="005B3970">
              <w:rPr>
                <w:rFonts w:ascii="Times New Roman" w:hAnsi="Times New Roman" w:cs="Times New Roman"/>
              </w:rPr>
              <w:t>altyapı</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maliyeti</w:t>
            </w:r>
            <w:proofErr w:type="spellEnd"/>
          </w:p>
        </w:tc>
        <w:tc>
          <w:tcPr>
            <w:tcW w:w="1777" w:type="dxa"/>
          </w:tcPr>
          <w:p w14:paraId="6211DF52" w14:textId="77777777" w:rsidR="00351435" w:rsidRPr="005B3970" w:rsidRDefault="00351435" w:rsidP="007066AC">
            <w:pPr>
              <w:pStyle w:val="Compact"/>
              <w:spacing w:line="360" w:lineRule="auto"/>
              <w:rPr>
                <w:rFonts w:ascii="Times New Roman" w:hAnsi="Times New Roman" w:cs="Times New Roman"/>
              </w:rPr>
            </w:pPr>
            <w:r w:rsidRPr="005B3970">
              <w:rPr>
                <w:rFonts w:ascii="Times New Roman" w:hAnsi="Times New Roman" w:cs="Times New Roman"/>
              </w:rPr>
              <w:t>$380.00 (</w:t>
            </w:r>
            <w:proofErr w:type="spellStart"/>
            <w:r w:rsidRPr="005B3970">
              <w:rPr>
                <w:rFonts w:ascii="Times New Roman" w:hAnsi="Times New Roman" w:cs="Times New Roman"/>
              </w:rPr>
              <w:t>sabit</w:t>
            </w:r>
            <w:proofErr w:type="spellEnd"/>
            <w:r w:rsidRPr="005B3970">
              <w:rPr>
                <w:rFonts w:ascii="Times New Roman" w:hAnsi="Times New Roman" w:cs="Times New Roman"/>
              </w:rPr>
              <w:t>)</w:t>
            </w:r>
          </w:p>
        </w:tc>
      </w:tr>
      <w:tr w:rsidR="00351435" w:rsidRPr="005B3970" w14:paraId="674853AD" w14:textId="77777777" w:rsidTr="007066AC">
        <w:tc>
          <w:tcPr>
            <w:tcW w:w="0" w:type="auto"/>
          </w:tcPr>
          <w:p w14:paraId="42BECDAB" w14:textId="77777777" w:rsidR="00351435" w:rsidRPr="005B3970" w:rsidRDefault="00351435" w:rsidP="007066AC">
            <w:pPr>
              <w:pStyle w:val="Compact"/>
              <w:spacing w:line="360" w:lineRule="auto"/>
              <w:rPr>
                <w:rFonts w:ascii="Times New Roman" w:hAnsi="Times New Roman" w:cs="Times New Roman"/>
              </w:rPr>
            </w:pPr>
            <w:proofErr w:type="spellStart"/>
            <w:r w:rsidRPr="005B3970">
              <w:rPr>
                <w:rFonts w:ascii="Times New Roman" w:hAnsi="Times New Roman" w:cs="Times New Roman"/>
                <w:b/>
                <w:bCs/>
              </w:rPr>
              <w:lastRenderedPageBreak/>
              <w:t>Toplam</w:t>
            </w:r>
            <w:proofErr w:type="spellEnd"/>
            <w:r w:rsidRPr="005B3970">
              <w:rPr>
                <w:rFonts w:ascii="Times New Roman" w:hAnsi="Times New Roman" w:cs="Times New Roman"/>
                <w:b/>
                <w:bCs/>
              </w:rPr>
              <w:t xml:space="preserve"> </w:t>
            </w:r>
            <w:proofErr w:type="spellStart"/>
            <w:r w:rsidRPr="005B3970">
              <w:rPr>
                <w:rFonts w:ascii="Times New Roman" w:hAnsi="Times New Roman" w:cs="Times New Roman"/>
                <w:b/>
                <w:bCs/>
              </w:rPr>
              <w:t>Tahmini</w:t>
            </w:r>
            <w:proofErr w:type="spellEnd"/>
          </w:p>
        </w:tc>
        <w:tc>
          <w:tcPr>
            <w:tcW w:w="0" w:type="auto"/>
          </w:tcPr>
          <w:p w14:paraId="2CE4E4A6" w14:textId="77777777" w:rsidR="00351435" w:rsidRPr="005B3970" w:rsidRDefault="00351435" w:rsidP="007066AC">
            <w:pPr>
              <w:pStyle w:val="Compact"/>
              <w:spacing w:line="360" w:lineRule="auto"/>
              <w:rPr>
                <w:rFonts w:ascii="Times New Roman" w:hAnsi="Times New Roman" w:cs="Times New Roman"/>
              </w:rPr>
            </w:pPr>
            <w:r w:rsidRPr="005B3970">
              <w:rPr>
                <w:rFonts w:ascii="Times New Roman" w:hAnsi="Times New Roman" w:cs="Times New Roman"/>
              </w:rPr>
              <w:t>-</w:t>
            </w:r>
          </w:p>
        </w:tc>
        <w:tc>
          <w:tcPr>
            <w:tcW w:w="0" w:type="auto"/>
          </w:tcPr>
          <w:p w14:paraId="642491BD" w14:textId="77777777" w:rsidR="00351435" w:rsidRPr="005B3970" w:rsidRDefault="00351435" w:rsidP="007066AC">
            <w:pPr>
              <w:pStyle w:val="Compact"/>
              <w:spacing w:line="360" w:lineRule="auto"/>
              <w:rPr>
                <w:rFonts w:ascii="Times New Roman" w:hAnsi="Times New Roman" w:cs="Times New Roman"/>
              </w:rPr>
            </w:pPr>
            <w:r w:rsidRPr="005B3970">
              <w:rPr>
                <w:rFonts w:ascii="Times New Roman" w:hAnsi="Times New Roman" w:cs="Times New Roman"/>
              </w:rPr>
              <w:t>-</w:t>
            </w:r>
          </w:p>
        </w:tc>
        <w:tc>
          <w:tcPr>
            <w:tcW w:w="1777" w:type="dxa"/>
          </w:tcPr>
          <w:p w14:paraId="69F7ECE7" w14:textId="77777777" w:rsidR="00351435" w:rsidRPr="005B3970" w:rsidRDefault="00351435" w:rsidP="007066AC">
            <w:pPr>
              <w:pStyle w:val="Compact"/>
              <w:spacing w:line="360" w:lineRule="auto"/>
              <w:rPr>
                <w:rFonts w:ascii="Times New Roman" w:hAnsi="Times New Roman" w:cs="Times New Roman"/>
              </w:rPr>
            </w:pPr>
            <w:r w:rsidRPr="005B3970">
              <w:rPr>
                <w:rFonts w:ascii="Times New Roman" w:hAnsi="Times New Roman" w:cs="Times New Roman"/>
                <w:b/>
                <w:bCs/>
              </w:rPr>
              <w:t>$430.70 / ay</w:t>
            </w:r>
          </w:p>
        </w:tc>
      </w:tr>
    </w:tbl>
    <w:p w14:paraId="76373F9C" w14:textId="3E284FC0" w:rsidR="006B62F7" w:rsidRPr="006B62F7" w:rsidRDefault="006B62F7" w:rsidP="006B62F7">
      <w:pPr>
        <w:jc w:val="both"/>
        <w:rPr>
          <w:rFonts w:ascii="Times New Roman" w:hAnsi="Times New Roman"/>
          <w:lang w:val="tr-TR"/>
        </w:rPr>
      </w:pPr>
      <w:r w:rsidRPr="006B62F7">
        <w:rPr>
          <w:rFonts w:ascii="Times New Roman" w:hAnsi="Times New Roman"/>
          <w:lang w:val="tr-TR"/>
        </w:rPr>
        <w:t>Tablo 5.</w:t>
      </w:r>
      <w:r>
        <w:rPr>
          <w:rFonts w:ascii="Times New Roman" w:hAnsi="Times New Roman"/>
          <w:lang w:val="tr-TR"/>
        </w:rPr>
        <w:t>1</w:t>
      </w:r>
      <w:r w:rsidRPr="006B62F7">
        <w:rPr>
          <w:rFonts w:ascii="Times New Roman" w:hAnsi="Times New Roman"/>
          <w:lang w:val="tr-TR"/>
        </w:rPr>
        <w:t>’de sunulan projeksiyon, platformun prototip aşamasından ölçeklenebilir bir yapıya kavuşturulması sürecindeki ticari tavan harcamalarını ve en yüksek hizmet kalitesi standartlarını yansıtmaktadır. Projenin çekirdek bileşeni olan Wav2Vec2 derin öğrenme modelinin sunucu katmanındaki çıkarım (</w:t>
      </w:r>
      <w:proofErr w:type="spellStart"/>
      <w:r w:rsidRPr="006B62F7">
        <w:rPr>
          <w:rFonts w:ascii="Times New Roman" w:hAnsi="Times New Roman"/>
          <w:lang w:val="tr-TR"/>
        </w:rPr>
        <w:t>inference</w:t>
      </w:r>
      <w:proofErr w:type="spellEnd"/>
      <w:r w:rsidRPr="006B62F7">
        <w:rPr>
          <w:rFonts w:ascii="Times New Roman" w:hAnsi="Times New Roman"/>
          <w:lang w:val="tr-TR"/>
        </w:rPr>
        <w:t xml:space="preserve">) işlemlerini optimize edebilmek adına GPU (Grafik İşlemci) kullanımı mimari bir zorunluluktur. Gerçekleştirilen sistem testlerinde, Wav2Vec2 modelinin CPU üzerinde çalıştırılması durumunda 3 saniyelik standart bir ses dosyasının fonem dönüşüm sürecinin 2.5 ila 4 saniye arasında </w:t>
      </w:r>
      <w:proofErr w:type="gramStart"/>
      <w:r w:rsidRPr="006B62F7">
        <w:rPr>
          <w:rFonts w:ascii="Times New Roman" w:hAnsi="Times New Roman"/>
          <w:lang w:val="tr-TR"/>
        </w:rPr>
        <w:t>sürdüğü ;</w:t>
      </w:r>
      <w:proofErr w:type="gramEnd"/>
      <w:r w:rsidRPr="006B62F7">
        <w:rPr>
          <w:rFonts w:ascii="Times New Roman" w:hAnsi="Times New Roman"/>
          <w:lang w:val="tr-TR"/>
        </w:rPr>
        <w:t xml:space="preserve"> bu gecikmenin ise eşzamanlı istek senaryolarında ciddi hizmet darboğazlarına (</w:t>
      </w:r>
      <w:proofErr w:type="spellStart"/>
      <w:r w:rsidRPr="006B62F7">
        <w:rPr>
          <w:rFonts w:ascii="Times New Roman" w:hAnsi="Times New Roman"/>
          <w:lang w:val="tr-TR"/>
        </w:rPr>
        <w:t>bottleneck</w:t>
      </w:r>
      <w:proofErr w:type="spellEnd"/>
      <w:r w:rsidRPr="006B62F7">
        <w:rPr>
          <w:rFonts w:ascii="Times New Roman" w:hAnsi="Times New Roman"/>
          <w:lang w:val="tr-TR"/>
        </w:rPr>
        <w:t>) yol açabileceği saptanmıştır. T4 GPU mimarisini barındırarak kesintisiz hizmet sunan bir bulut sunucu altyapısının aylık sabit maliyeti (yaklaşık $380</w:t>
      </w:r>
      <w:proofErr w:type="gramStart"/>
      <w:r w:rsidRPr="006B62F7">
        <w:rPr>
          <w:rFonts w:ascii="Times New Roman" w:hAnsi="Times New Roman"/>
          <w:lang w:val="tr-TR"/>
        </w:rPr>
        <w:t>) ,</w:t>
      </w:r>
      <w:proofErr w:type="gramEnd"/>
      <w:r w:rsidRPr="006B62F7">
        <w:rPr>
          <w:rFonts w:ascii="Times New Roman" w:hAnsi="Times New Roman"/>
          <w:lang w:val="tr-TR"/>
        </w:rPr>
        <w:t xml:space="preserve"> projenin bireysel geliştirici imkanlarıyla finanse edilebilmesi sınırında teknik ve ekonomik bir kısıt oluşturmaktadır. Bu bağlamda, projenin uzun vadeli ekonomik sürdürülebilirliğini sağlamak ve söz konusu operasyonel riskleri minimize etmek adına iki temel optimizasyon stratejisi ve bir gelir modeli yapılandırılmıştır: </w:t>
      </w:r>
    </w:p>
    <w:p w14:paraId="40904214" w14:textId="77777777" w:rsidR="006B62F7" w:rsidRPr="006B62F7" w:rsidRDefault="006B62F7">
      <w:pPr>
        <w:numPr>
          <w:ilvl w:val="0"/>
          <w:numId w:val="22"/>
        </w:numPr>
        <w:jc w:val="both"/>
        <w:rPr>
          <w:rFonts w:ascii="Times New Roman" w:hAnsi="Times New Roman"/>
          <w:lang w:val="tr-TR"/>
        </w:rPr>
      </w:pPr>
      <w:r w:rsidRPr="006B62F7">
        <w:rPr>
          <w:rFonts w:ascii="Times New Roman" w:hAnsi="Times New Roman"/>
          <w:b/>
          <w:bCs/>
          <w:lang w:val="tr-TR"/>
        </w:rPr>
        <w:t>Statik Veri ve Depolama Optimizasyonu:</w:t>
      </w:r>
      <w:r w:rsidRPr="006B62F7">
        <w:rPr>
          <w:rFonts w:ascii="Times New Roman" w:hAnsi="Times New Roman"/>
          <w:lang w:val="tr-TR"/>
        </w:rPr>
        <w:t xml:space="preserve"> Google </w:t>
      </w:r>
      <w:proofErr w:type="spellStart"/>
      <w:r w:rsidRPr="006B62F7">
        <w:rPr>
          <w:rFonts w:ascii="Times New Roman" w:hAnsi="Times New Roman"/>
          <w:lang w:val="tr-TR"/>
        </w:rPr>
        <w:t>Text</w:t>
      </w:r>
      <w:proofErr w:type="spellEnd"/>
      <w:r w:rsidRPr="006B62F7">
        <w:rPr>
          <w:rFonts w:ascii="Times New Roman" w:hAnsi="Times New Roman"/>
          <w:lang w:val="tr-TR"/>
        </w:rPr>
        <w:t>-</w:t>
      </w:r>
      <w:proofErr w:type="spellStart"/>
      <w:r w:rsidRPr="006B62F7">
        <w:rPr>
          <w:rFonts w:ascii="Times New Roman" w:hAnsi="Times New Roman"/>
          <w:lang w:val="tr-TR"/>
        </w:rPr>
        <w:t>to</w:t>
      </w:r>
      <w:proofErr w:type="spellEnd"/>
      <w:r w:rsidRPr="006B62F7">
        <w:rPr>
          <w:rFonts w:ascii="Times New Roman" w:hAnsi="Times New Roman"/>
          <w:lang w:val="tr-TR"/>
        </w:rPr>
        <w:t>-Speech (</w:t>
      </w:r>
      <w:proofErr w:type="spellStart"/>
      <w:r w:rsidRPr="006B62F7">
        <w:rPr>
          <w:rFonts w:ascii="Times New Roman" w:hAnsi="Times New Roman"/>
          <w:lang w:val="tr-TR"/>
        </w:rPr>
        <w:t>gTTS</w:t>
      </w:r>
      <w:proofErr w:type="spellEnd"/>
      <w:r w:rsidRPr="006B62F7">
        <w:rPr>
          <w:rFonts w:ascii="Times New Roman" w:hAnsi="Times New Roman"/>
          <w:lang w:val="tr-TR"/>
        </w:rPr>
        <w:t xml:space="preserve">) </w:t>
      </w:r>
      <w:proofErr w:type="spellStart"/>
      <w:r w:rsidRPr="006B62F7">
        <w:rPr>
          <w:rFonts w:ascii="Times New Roman" w:hAnsi="Times New Roman"/>
          <w:lang w:val="tr-TR"/>
        </w:rPr>
        <w:t>API’si</w:t>
      </w:r>
      <w:proofErr w:type="spellEnd"/>
      <w:r w:rsidRPr="006B62F7">
        <w:rPr>
          <w:rFonts w:ascii="Times New Roman" w:hAnsi="Times New Roman"/>
          <w:lang w:val="tr-TR"/>
        </w:rPr>
        <w:t xml:space="preserve"> ile üretilen referans kelime sesleri, her kullanıcı isteğinde dinamik olarak yeniden oluşturulmamaktadır. Bu işitsel veriler, sistemin ilk kurulumunda (</w:t>
      </w:r>
      <w:proofErr w:type="spellStart"/>
      <w:r w:rsidRPr="006B62F7">
        <w:rPr>
          <w:rFonts w:ascii="Times New Roman" w:hAnsi="Times New Roman"/>
          <w:lang w:val="tr-TR"/>
        </w:rPr>
        <w:t>seeding</w:t>
      </w:r>
      <w:proofErr w:type="spellEnd"/>
      <w:r w:rsidRPr="006B62F7">
        <w:rPr>
          <w:rFonts w:ascii="Times New Roman" w:hAnsi="Times New Roman"/>
          <w:lang w:val="tr-TR"/>
        </w:rPr>
        <w:t xml:space="preserve">) asenkron olarak bir kez üretilmekte, sunucu dosya sisteminde statik olarak saklanmakta ve dosya yolları </w:t>
      </w:r>
      <w:proofErr w:type="spellStart"/>
      <w:r w:rsidRPr="006B62F7">
        <w:rPr>
          <w:rFonts w:ascii="Times New Roman" w:hAnsi="Times New Roman"/>
          <w:lang w:val="tr-TR"/>
        </w:rPr>
        <w:t>PostgreSQL</w:t>
      </w:r>
      <w:proofErr w:type="spellEnd"/>
      <w:r w:rsidRPr="006B62F7">
        <w:rPr>
          <w:rFonts w:ascii="Times New Roman" w:hAnsi="Times New Roman"/>
          <w:lang w:val="tr-TR"/>
        </w:rPr>
        <w:t xml:space="preserve"> ilişkisel </w:t>
      </w:r>
      <w:proofErr w:type="spellStart"/>
      <w:r w:rsidRPr="006B62F7">
        <w:rPr>
          <w:rFonts w:ascii="Times New Roman" w:hAnsi="Times New Roman"/>
          <w:lang w:val="tr-TR"/>
        </w:rPr>
        <w:t>veritabanında</w:t>
      </w:r>
      <w:proofErr w:type="spellEnd"/>
      <w:r w:rsidRPr="006B62F7">
        <w:rPr>
          <w:rFonts w:ascii="Times New Roman" w:hAnsi="Times New Roman"/>
          <w:lang w:val="tr-TR"/>
        </w:rPr>
        <w:t xml:space="preserve"> tutulmaktadır. Kullanıcılar kelime kartlarına eriştiğinde ilgili ses verisi tekrar indirilmemekte, yerel önbellek veya sunucudaki statik dosya üzerinden çağrılmaktadır. Bu yapı, Amazon AWS S3 depolama ve veri transferi maliyetlerinin kullanıcı hacmindeki artıştan bağımsız olarak neredeyse sabit kalmasını sağlamaktadır. </w:t>
      </w:r>
    </w:p>
    <w:p w14:paraId="7943BD39" w14:textId="77777777" w:rsidR="006B62F7" w:rsidRPr="006B62F7" w:rsidRDefault="006B62F7">
      <w:pPr>
        <w:numPr>
          <w:ilvl w:val="0"/>
          <w:numId w:val="22"/>
        </w:numPr>
        <w:jc w:val="both"/>
        <w:rPr>
          <w:rFonts w:ascii="Times New Roman" w:hAnsi="Times New Roman"/>
          <w:lang w:val="tr-TR"/>
        </w:rPr>
      </w:pPr>
      <w:r w:rsidRPr="006B62F7">
        <w:rPr>
          <w:rFonts w:ascii="Times New Roman" w:hAnsi="Times New Roman"/>
          <w:b/>
          <w:bCs/>
          <w:lang w:val="tr-TR"/>
        </w:rPr>
        <w:t>Altyapı ve API Bağımlılıklarının Azaltılması:</w:t>
      </w:r>
      <w:r w:rsidRPr="006B62F7">
        <w:rPr>
          <w:rFonts w:ascii="Times New Roman" w:hAnsi="Times New Roman"/>
          <w:lang w:val="tr-TR"/>
        </w:rPr>
        <w:t xml:space="preserve"> Ticari canlıya geçiş aşamasında, aylık sabit altyapı yükü oluşturan kesintisiz AWS EC2 GPU sunucu kiralaması yerine, yalnızca istek geldiğinde tetiklenen ve saniye bazlı ücretlendirilen </w:t>
      </w:r>
      <w:proofErr w:type="spellStart"/>
      <w:r w:rsidRPr="006B62F7">
        <w:rPr>
          <w:rFonts w:ascii="Times New Roman" w:hAnsi="Times New Roman"/>
          <w:i/>
          <w:iCs/>
          <w:lang w:val="tr-TR"/>
        </w:rPr>
        <w:t>Serverless</w:t>
      </w:r>
      <w:proofErr w:type="spellEnd"/>
      <w:r w:rsidRPr="006B62F7">
        <w:rPr>
          <w:rFonts w:ascii="Times New Roman" w:hAnsi="Times New Roman"/>
          <w:i/>
          <w:iCs/>
          <w:lang w:val="tr-TR"/>
        </w:rPr>
        <w:t xml:space="preserve"> GPU</w:t>
      </w:r>
      <w:r w:rsidRPr="006B62F7">
        <w:rPr>
          <w:rFonts w:ascii="Times New Roman" w:hAnsi="Times New Roman"/>
          <w:lang w:val="tr-TR"/>
        </w:rPr>
        <w:t xml:space="preserve"> mimarilerine (</w:t>
      </w:r>
      <w:proofErr w:type="spellStart"/>
      <w:r w:rsidRPr="006B62F7">
        <w:rPr>
          <w:rFonts w:ascii="Times New Roman" w:hAnsi="Times New Roman"/>
          <w:lang w:val="tr-TR"/>
        </w:rPr>
        <w:t>örn</w:t>
      </w:r>
      <w:proofErr w:type="spellEnd"/>
      <w:r w:rsidRPr="006B62F7">
        <w:rPr>
          <w:rFonts w:ascii="Times New Roman" w:hAnsi="Times New Roman"/>
          <w:lang w:val="tr-TR"/>
        </w:rPr>
        <w:t xml:space="preserve">. </w:t>
      </w:r>
      <w:proofErr w:type="spellStart"/>
      <w:r w:rsidRPr="006B62F7">
        <w:rPr>
          <w:rFonts w:ascii="Times New Roman" w:hAnsi="Times New Roman"/>
          <w:lang w:val="tr-TR"/>
        </w:rPr>
        <w:t>RunPod</w:t>
      </w:r>
      <w:proofErr w:type="spellEnd"/>
      <w:r w:rsidRPr="006B62F7">
        <w:rPr>
          <w:rFonts w:ascii="Times New Roman" w:hAnsi="Times New Roman"/>
          <w:lang w:val="tr-TR"/>
        </w:rPr>
        <w:t xml:space="preserve">, AWS Lambda) geçilmesi hedeflenmektedir. Ayrıca, asenkron ses aktivitesi tespiti (VAD) ve kelime doğrulama süreçlerindeki harici </w:t>
      </w:r>
      <w:proofErr w:type="spellStart"/>
      <w:r w:rsidRPr="006B62F7">
        <w:rPr>
          <w:rFonts w:ascii="Times New Roman" w:hAnsi="Times New Roman"/>
          <w:lang w:val="tr-TR"/>
        </w:rPr>
        <w:t>OpenAI</w:t>
      </w:r>
      <w:proofErr w:type="spellEnd"/>
      <w:r w:rsidRPr="006B62F7">
        <w:rPr>
          <w:rFonts w:ascii="Times New Roman" w:hAnsi="Times New Roman"/>
          <w:lang w:val="tr-TR"/>
        </w:rPr>
        <w:t xml:space="preserve"> </w:t>
      </w:r>
      <w:proofErr w:type="spellStart"/>
      <w:r w:rsidRPr="006B62F7">
        <w:rPr>
          <w:rFonts w:ascii="Times New Roman" w:hAnsi="Times New Roman"/>
          <w:lang w:val="tr-TR"/>
        </w:rPr>
        <w:t>Whisper</w:t>
      </w:r>
      <w:proofErr w:type="spellEnd"/>
      <w:r w:rsidRPr="006B62F7">
        <w:rPr>
          <w:rFonts w:ascii="Times New Roman" w:hAnsi="Times New Roman"/>
          <w:lang w:val="tr-TR"/>
        </w:rPr>
        <w:t xml:space="preserve"> API bağımlı</w:t>
      </w:r>
      <w:r w:rsidRPr="006B62F7">
        <w:rPr>
          <w:rFonts w:ascii="Times New Roman" w:hAnsi="Times New Roman"/>
          <w:lang w:val="tr-TR"/>
        </w:rPr>
        <w:lastRenderedPageBreak/>
        <w:t>lığı, sunucu katmanına entegre edilecek açık kaynaklı ve yerel VAD kütüphaneleri (</w:t>
      </w:r>
      <w:proofErr w:type="spellStart"/>
      <w:r w:rsidRPr="006B62F7">
        <w:rPr>
          <w:rFonts w:ascii="Times New Roman" w:hAnsi="Times New Roman"/>
          <w:lang w:val="tr-TR"/>
        </w:rPr>
        <w:t>örn</w:t>
      </w:r>
      <w:proofErr w:type="spellEnd"/>
      <w:r w:rsidRPr="006B62F7">
        <w:rPr>
          <w:rFonts w:ascii="Times New Roman" w:hAnsi="Times New Roman"/>
          <w:lang w:val="tr-TR"/>
        </w:rPr>
        <w:t xml:space="preserve">. </w:t>
      </w:r>
      <w:proofErr w:type="spellStart"/>
      <w:r w:rsidRPr="006B62F7">
        <w:rPr>
          <w:rFonts w:ascii="Times New Roman" w:hAnsi="Times New Roman"/>
          <w:lang w:val="tr-TR"/>
        </w:rPr>
        <w:t>Silero</w:t>
      </w:r>
      <w:proofErr w:type="spellEnd"/>
      <w:r w:rsidRPr="006B62F7">
        <w:rPr>
          <w:rFonts w:ascii="Times New Roman" w:hAnsi="Times New Roman"/>
          <w:lang w:val="tr-TR"/>
        </w:rPr>
        <w:t xml:space="preserve"> VAD) ile ikame edilecektir. Bu stratejik dönüşümler sayesinde, aylık yaklaşık $380 tutarındaki sabit altyapı maliyetinin operasyonel olarak sıfıra yakın bir seviyeye indirilmesi öngörülmektedir. </w:t>
      </w:r>
    </w:p>
    <w:p w14:paraId="36BF2A3F" w14:textId="77777777" w:rsidR="006B62F7" w:rsidRPr="006B62F7" w:rsidRDefault="006B62F7">
      <w:pPr>
        <w:numPr>
          <w:ilvl w:val="0"/>
          <w:numId w:val="22"/>
        </w:numPr>
        <w:jc w:val="both"/>
        <w:rPr>
          <w:rFonts w:ascii="Times New Roman" w:hAnsi="Times New Roman"/>
          <w:lang w:val="tr-TR"/>
        </w:rPr>
      </w:pPr>
      <w:r w:rsidRPr="006B62F7">
        <w:rPr>
          <w:rFonts w:ascii="Times New Roman" w:hAnsi="Times New Roman"/>
          <w:b/>
          <w:bCs/>
          <w:lang w:val="tr-TR"/>
        </w:rPr>
        <w:t>Gelir Modeli Entegrasyonu:</w:t>
      </w:r>
      <w:r w:rsidRPr="006B62F7">
        <w:rPr>
          <w:rFonts w:ascii="Times New Roman" w:hAnsi="Times New Roman"/>
          <w:lang w:val="tr-TR"/>
        </w:rPr>
        <w:t xml:space="preserve"> Söz konusu teknik optimizasyonlarla operasyonel giderlerin azaltılması planlansa </w:t>
      </w:r>
      <w:proofErr w:type="gramStart"/>
      <w:r w:rsidRPr="006B62F7">
        <w:rPr>
          <w:rFonts w:ascii="Times New Roman" w:hAnsi="Times New Roman"/>
          <w:lang w:val="tr-TR"/>
        </w:rPr>
        <w:t>da,</w:t>
      </w:r>
      <w:proofErr w:type="gramEnd"/>
      <w:r w:rsidRPr="006B62F7">
        <w:rPr>
          <w:rFonts w:ascii="Times New Roman" w:hAnsi="Times New Roman"/>
          <w:lang w:val="tr-TR"/>
        </w:rPr>
        <w:t xml:space="preserve"> projenin ticari bir ürüne dönüşmesi ve ölçeklenmesi aşamasında harici API servislerinin getirdiği değişken maliyetleri karşılayabilmek adına abonelik (</w:t>
      </w:r>
      <w:proofErr w:type="spellStart"/>
      <w:r w:rsidRPr="006B62F7">
        <w:rPr>
          <w:rFonts w:ascii="Times New Roman" w:hAnsi="Times New Roman"/>
          <w:lang w:val="tr-TR"/>
        </w:rPr>
        <w:t>subscription</w:t>
      </w:r>
      <w:proofErr w:type="spellEnd"/>
      <w:r w:rsidRPr="006B62F7">
        <w:rPr>
          <w:rFonts w:ascii="Times New Roman" w:hAnsi="Times New Roman"/>
          <w:lang w:val="tr-TR"/>
        </w:rPr>
        <w:t xml:space="preserve">) veya </w:t>
      </w:r>
      <w:proofErr w:type="spellStart"/>
      <w:r w:rsidRPr="006B62F7">
        <w:rPr>
          <w:rFonts w:ascii="Times New Roman" w:hAnsi="Times New Roman"/>
          <w:lang w:val="tr-TR"/>
        </w:rPr>
        <w:t>freemium</w:t>
      </w:r>
      <w:proofErr w:type="spellEnd"/>
      <w:r w:rsidRPr="006B62F7">
        <w:rPr>
          <w:rFonts w:ascii="Times New Roman" w:hAnsi="Times New Roman"/>
          <w:lang w:val="tr-TR"/>
        </w:rPr>
        <w:t xml:space="preserve"> tabanlı bir gelir modelinin tasarlanması kaçınılmaz bir mühendislik gereksinimi olarak değerlendirilmektedir. </w:t>
      </w:r>
    </w:p>
    <w:p w14:paraId="3AF0E6CD" w14:textId="77777777" w:rsidR="006B62F7" w:rsidRPr="000E76A7" w:rsidRDefault="006B62F7" w:rsidP="002C20B9">
      <w:pPr>
        <w:jc w:val="both"/>
        <w:rPr>
          <w:rFonts w:ascii="Times New Roman" w:hAnsi="Times New Roman"/>
        </w:rPr>
      </w:pPr>
    </w:p>
    <w:p w14:paraId="03AA7BAE" w14:textId="592B3EAA" w:rsidR="00486F7F" w:rsidRPr="000E76A7" w:rsidRDefault="00486F7F" w:rsidP="00AB783D">
      <w:pPr>
        <w:pStyle w:val="MainTitle"/>
        <w:rPr>
          <w:sz w:val="22"/>
          <w:szCs w:val="22"/>
        </w:rPr>
      </w:pPr>
      <w:bookmarkStart w:id="48" w:name="_Toc229503723"/>
      <w:r w:rsidRPr="000E76A7">
        <w:t>Çevresel</w:t>
      </w:r>
      <w:bookmarkEnd w:id="48"/>
      <w:r w:rsidRPr="000E76A7">
        <w:t xml:space="preserve"> </w:t>
      </w:r>
    </w:p>
    <w:p w14:paraId="1E214E93" w14:textId="41BE4186" w:rsidR="0032561E" w:rsidRPr="0032561E" w:rsidRDefault="0032561E" w:rsidP="0032561E">
      <w:pPr>
        <w:jc w:val="both"/>
        <w:rPr>
          <w:lang w:val="tr-TR"/>
        </w:rPr>
      </w:pPr>
      <w:bookmarkStart w:id="49" w:name="_Toc229503724"/>
      <w:r w:rsidRPr="0032561E">
        <w:rPr>
          <w:lang w:val="tr-TR"/>
        </w:rPr>
        <w:t xml:space="preserve">Yazılım ve yapay </w:t>
      </w:r>
      <w:proofErr w:type="gramStart"/>
      <w:r w:rsidRPr="0032561E">
        <w:rPr>
          <w:lang w:val="tr-TR"/>
        </w:rPr>
        <w:t>zeka</w:t>
      </w:r>
      <w:proofErr w:type="gramEnd"/>
      <w:r w:rsidRPr="0032561E">
        <w:rPr>
          <w:lang w:val="tr-TR"/>
        </w:rPr>
        <w:t xml:space="preserve"> teknolojilerinin küresel ekolojik etkileri, son yıllarda mühendislik tasarım kararlarında ve sistem mimarisi optimizasyonlarında göz ardı edilemez bir kısıt haline gelmiştir. Özellikle büyük dil modellerinin (LLM) ve Wav2Vec2 gibi derin öğrenme yapılarının bulut sunucular üzerinde </w:t>
      </w:r>
      <w:proofErr w:type="spellStart"/>
      <w:r w:rsidRPr="0032561E">
        <w:rPr>
          <w:lang w:val="tr-TR"/>
        </w:rPr>
        <w:t>inferans</w:t>
      </w:r>
      <w:proofErr w:type="spellEnd"/>
      <w:r w:rsidRPr="0032561E">
        <w:rPr>
          <w:lang w:val="tr-TR"/>
        </w:rPr>
        <w:t xml:space="preserve"> (çıkarım) amaçlı koşturulması, kayda değer bir elektrik enerjisi tüketimini ve buna bağlı karbon emisyonunu beraberinde getirmektedir. Literatürdeki güncel araştırmalar, harici bir LLM sorgusunun dahi işlem karmaşıklığına bağlı olarak ortalama 0.1 ila </w:t>
      </w:r>
      <w:proofErr w:type="gramStart"/>
      <w:r w:rsidRPr="0032561E">
        <w:rPr>
          <w:lang w:val="tr-TR"/>
        </w:rPr>
        <w:t>0.3</w:t>
      </w:r>
      <w:proofErr w:type="gramEnd"/>
      <w:r w:rsidRPr="0032561E">
        <w:rPr>
          <w:lang w:val="tr-TR"/>
        </w:rPr>
        <w:t xml:space="preserve"> gram arasında </w:t>
      </w:r>
      <m:oMath>
        <m:r>
          <w:rPr>
            <w:rFonts w:ascii="Cambria Math" w:hAnsi="Cambria Math"/>
            <w:lang w:val="tr-TR"/>
          </w:rPr>
          <m:t>c</m:t>
        </m:r>
        <m:sSub>
          <m:sSubPr>
            <m:ctrlPr>
              <w:rPr>
                <w:rFonts w:ascii="Cambria Math" w:hAnsi="Cambria Math"/>
                <w:i/>
                <w:lang w:val="tr-TR"/>
              </w:rPr>
            </m:ctrlPr>
          </m:sSubPr>
          <m:e>
            <m:r>
              <w:rPr>
                <w:rFonts w:ascii="Cambria Math" w:hAnsi="Cambria Math"/>
                <w:lang w:val="tr-TR"/>
              </w:rPr>
              <m:t>o</m:t>
            </m:r>
          </m:e>
          <m:sub>
            <m:r>
              <w:rPr>
                <w:rFonts w:ascii="Cambria Math" w:hAnsi="Cambria Math"/>
                <w:lang w:val="tr-TR"/>
              </w:rPr>
              <m:t>2</m:t>
            </m:r>
          </m:sub>
        </m:sSub>
      </m:oMath>
      <w:r w:rsidRPr="0032561E">
        <w:rPr>
          <w:lang w:val="tr-TR"/>
        </w:rPr>
        <w:t xml:space="preserve"> emisyonuna sebebiyet verebileceğini </w:t>
      </w:r>
      <w:proofErr w:type="gramStart"/>
      <w:r w:rsidRPr="0032561E">
        <w:rPr>
          <w:lang w:val="tr-TR"/>
        </w:rPr>
        <w:t>göstermektedir</w:t>
      </w:r>
      <w:r>
        <w:rPr>
          <w:lang w:val="tr-TR"/>
        </w:rPr>
        <w:t>[</w:t>
      </w:r>
      <w:proofErr w:type="gramEnd"/>
      <w:r>
        <w:rPr>
          <w:lang w:val="tr-TR"/>
        </w:rPr>
        <w:t>20]</w:t>
      </w:r>
      <w:r w:rsidRPr="0032561E">
        <w:rPr>
          <w:lang w:val="tr-TR"/>
        </w:rPr>
        <w:t xml:space="preserve">. </w:t>
      </w:r>
    </w:p>
    <w:p w14:paraId="7ED01F09" w14:textId="77777777" w:rsidR="0032561E" w:rsidRPr="0032561E" w:rsidRDefault="0032561E" w:rsidP="0032561E">
      <w:pPr>
        <w:jc w:val="both"/>
        <w:rPr>
          <w:rFonts w:ascii="Times New Roman" w:hAnsi="Times New Roman"/>
          <w:lang w:val="tr-TR"/>
        </w:rPr>
      </w:pPr>
      <w:r w:rsidRPr="0032561E">
        <w:rPr>
          <w:rFonts w:ascii="Times New Roman" w:hAnsi="Times New Roman"/>
          <w:lang w:val="tr-TR"/>
        </w:rPr>
        <w:t xml:space="preserve">Projenin istemci (mobil) katmanında ise kullanıcının sesini kaydetmek, bu veriyi uygun </w:t>
      </w:r>
      <w:proofErr w:type="spellStart"/>
      <w:r w:rsidRPr="0032561E">
        <w:rPr>
          <w:rFonts w:ascii="Times New Roman" w:hAnsi="Times New Roman"/>
          <w:lang w:val="tr-TR"/>
        </w:rPr>
        <w:t>kodeklerle</w:t>
      </w:r>
      <w:proofErr w:type="spellEnd"/>
      <w:r w:rsidRPr="0032561E">
        <w:rPr>
          <w:rFonts w:ascii="Times New Roman" w:hAnsi="Times New Roman"/>
          <w:lang w:val="tr-TR"/>
        </w:rPr>
        <w:t xml:space="preserve"> sıkıştırmak ve ağ (network) üzerinden asenkron olarak sunucuya transfer etmek, mobil cihazın donanım kaynaklarını ve dolayısıyla batarya ömrünü doğrudan etkileyen etmenlerdir. </w:t>
      </w:r>
      <w:proofErr w:type="spellStart"/>
      <w:r w:rsidRPr="0032561E">
        <w:rPr>
          <w:rFonts w:ascii="Times New Roman" w:hAnsi="Times New Roman"/>
          <w:lang w:val="tr-TR"/>
        </w:rPr>
        <w:t>DailyWords</w:t>
      </w:r>
      <w:proofErr w:type="spellEnd"/>
      <w:r w:rsidRPr="0032561E">
        <w:rPr>
          <w:rFonts w:ascii="Times New Roman" w:hAnsi="Times New Roman"/>
          <w:lang w:val="tr-TR"/>
        </w:rPr>
        <w:t xml:space="preserve"> platformunun tasarım sürecinde; Kısa Süreli Fourier Dönüşümü (STFT) ile öznitelik çıkarımı, Wav2Vec2 akustik model çıkarımı ve </w:t>
      </w:r>
      <w:proofErr w:type="spellStart"/>
      <w:r w:rsidRPr="0032561E">
        <w:rPr>
          <w:rFonts w:ascii="Times New Roman" w:hAnsi="Times New Roman"/>
          <w:lang w:val="tr-TR"/>
        </w:rPr>
        <w:t>Dynamic</w:t>
      </w:r>
      <w:proofErr w:type="spellEnd"/>
      <w:r w:rsidRPr="0032561E">
        <w:rPr>
          <w:rFonts w:ascii="Times New Roman" w:hAnsi="Times New Roman"/>
          <w:lang w:val="tr-TR"/>
        </w:rPr>
        <w:t xml:space="preserve"> Time </w:t>
      </w:r>
      <w:proofErr w:type="spellStart"/>
      <w:r w:rsidRPr="0032561E">
        <w:rPr>
          <w:rFonts w:ascii="Times New Roman" w:hAnsi="Times New Roman"/>
          <w:lang w:val="tr-TR"/>
        </w:rPr>
        <w:t>Warping</w:t>
      </w:r>
      <w:proofErr w:type="spellEnd"/>
      <w:r w:rsidRPr="0032561E">
        <w:rPr>
          <w:rFonts w:ascii="Times New Roman" w:hAnsi="Times New Roman"/>
          <w:lang w:val="tr-TR"/>
        </w:rPr>
        <w:t xml:space="preserve"> (DTW) hizalama algoritmaları gibi yüksek CPU/GPU yoğunluğuna sahip tüm ağır hesaplama yükleri sunucu katmanına (</w:t>
      </w:r>
      <w:proofErr w:type="spellStart"/>
      <w:r w:rsidRPr="0032561E">
        <w:rPr>
          <w:rFonts w:ascii="Times New Roman" w:hAnsi="Times New Roman"/>
          <w:lang w:val="tr-TR"/>
        </w:rPr>
        <w:t>cloud</w:t>
      </w:r>
      <w:proofErr w:type="spellEnd"/>
      <w:r w:rsidRPr="0032561E">
        <w:rPr>
          <w:rFonts w:ascii="Times New Roman" w:hAnsi="Times New Roman"/>
          <w:lang w:val="tr-TR"/>
        </w:rPr>
        <w:t xml:space="preserve">) devredilmiştir. Bu mimari tercih, mobil cihaz üzerindeki anlık işlemci yükünü ve batarya tüketimini minimize etmeyi başarmıştır. </w:t>
      </w:r>
    </w:p>
    <w:p w14:paraId="3ACFE9B8" w14:textId="77777777" w:rsidR="0032561E" w:rsidRPr="0032561E" w:rsidRDefault="0032561E" w:rsidP="0032561E">
      <w:pPr>
        <w:jc w:val="both"/>
      </w:pPr>
      <w:r w:rsidRPr="0032561E">
        <w:rPr>
          <w:rFonts w:ascii="Times New Roman" w:hAnsi="Times New Roman"/>
          <w:lang w:val="tr-TR"/>
        </w:rPr>
        <w:lastRenderedPageBreak/>
        <w:t xml:space="preserve">Ancak bu tasarım kararı, mobil istemci tarafında kayda değer bir enerji tasarrufu sağlasa </w:t>
      </w:r>
      <w:proofErr w:type="gramStart"/>
      <w:r w:rsidRPr="0032561E">
        <w:rPr>
          <w:rFonts w:ascii="Times New Roman" w:hAnsi="Times New Roman"/>
          <w:lang w:val="tr-TR"/>
        </w:rPr>
        <w:t>da,</w:t>
      </w:r>
      <w:proofErr w:type="gramEnd"/>
      <w:r w:rsidRPr="0032561E">
        <w:rPr>
          <w:rFonts w:ascii="Times New Roman" w:hAnsi="Times New Roman"/>
          <w:lang w:val="tr-TR"/>
        </w:rPr>
        <w:t xml:space="preserve"> hesaplama yükünün merkezi bulut veri merkezlerine (data </w:t>
      </w:r>
      <w:proofErr w:type="spellStart"/>
      <w:r w:rsidRPr="0032561E">
        <w:rPr>
          <w:rFonts w:ascii="Times New Roman" w:hAnsi="Times New Roman"/>
          <w:lang w:val="tr-TR"/>
        </w:rPr>
        <w:t>centers</w:t>
      </w:r>
      <w:proofErr w:type="spellEnd"/>
      <w:r w:rsidRPr="0032561E">
        <w:rPr>
          <w:rFonts w:ascii="Times New Roman" w:hAnsi="Times New Roman"/>
          <w:lang w:val="tr-TR"/>
        </w:rPr>
        <w:t>) taşınması nedeniyle bu merkezlerdeki elektrik tüketimini ve dolaylı olarak karbon ayak izini artırma potansiyeline sahiptir. Mühendislik perspektifinden bakıldığında bu durum, "istemci enerji verimliliği" ile "merkezi sunucu yükü" arasında bir ödünleme (</w:t>
      </w:r>
      <w:proofErr w:type="spellStart"/>
      <w:r w:rsidRPr="0032561E">
        <w:rPr>
          <w:rFonts w:ascii="Times New Roman" w:hAnsi="Times New Roman"/>
          <w:i/>
          <w:iCs/>
          <w:lang w:val="tr-TR"/>
        </w:rPr>
        <w:t>trade-off</w:t>
      </w:r>
      <w:proofErr w:type="spellEnd"/>
      <w:r w:rsidRPr="0032561E">
        <w:rPr>
          <w:rFonts w:ascii="Times New Roman" w:hAnsi="Times New Roman"/>
          <w:lang w:val="tr-TR"/>
        </w:rPr>
        <w:t xml:space="preserve">) doğurmaktadır. </w:t>
      </w:r>
      <w:proofErr w:type="spellStart"/>
      <w:r w:rsidRPr="0032561E">
        <w:t>Söz</w:t>
      </w:r>
      <w:proofErr w:type="spellEnd"/>
      <w:r w:rsidRPr="0032561E">
        <w:t xml:space="preserve"> </w:t>
      </w:r>
      <w:proofErr w:type="spellStart"/>
      <w:r w:rsidRPr="0032561E">
        <w:t>konusu</w:t>
      </w:r>
      <w:proofErr w:type="spellEnd"/>
      <w:r w:rsidRPr="0032561E">
        <w:t xml:space="preserve"> </w:t>
      </w:r>
      <w:proofErr w:type="spellStart"/>
      <w:r w:rsidRPr="0032561E">
        <w:t>mimari</w:t>
      </w:r>
      <w:proofErr w:type="spellEnd"/>
      <w:r w:rsidRPr="0032561E">
        <w:t xml:space="preserve"> </w:t>
      </w:r>
      <w:proofErr w:type="spellStart"/>
      <w:r w:rsidRPr="0032561E">
        <w:t>ödünlemenin</w:t>
      </w:r>
      <w:proofErr w:type="spellEnd"/>
      <w:r w:rsidRPr="0032561E">
        <w:t xml:space="preserve"> (trade-off) </w:t>
      </w:r>
      <w:proofErr w:type="spellStart"/>
      <w:r w:rsidRPr="0032561E">
        <w:t>temelinde</w:t>
      </w:r>
      <w:proofErr w:type="spellEnd"/>
      <w:r w:rsidRPr="0032561E">
        <w:t xml:space="preserve">, Mobil </w:t>
      </w:r>
      <w:proofErr w:type="spellStart"/>
      <w:r w:rsidRPr="0032561E">
        <w:t>Destekli</w:t>
      </w:r>
      <w:proofErr w:type="spellEnd"/>
      <w:r w:rsidRPr="0032561E">
        <w:t xml:space="preserve"> Dil </w:t>
      </w:r>
      <w:proofErr w:type="spellStart"/>
      <w:r w:rsidRPr="0032561E">
        <w:t>Öğrenimi</w:t>
      </w:r>
      <w:proofErr w:type="spellEnd"/>
      <w:r w:rsidRPr="0032561E">
        <w:t xml:space="preserve"> (MALL - </w:t>
      </w:r>
      <w:r w:rsidRPr="0032561E">
        <w:rPr>
          <w:i/>
          <w:iCs/>
        </w:rPr>
        <w:t>Mobile Assisted Language Learning</w:t>
      </w:r>
      <w:r w:rsidRPr="0032561E">
        <w:t xml:space="preserve">) </w:t>
      </w:r>
      <w:proofErr w:type="spellStart"/>
      <w:r w:rsidRPr="0032561E">
        <w:t>pedagojisinin</w:t>
      </w:r>
      <w:proofErr w:type="spellEnd"/>
      <w:r w:rsidRPr="0032561E">
        <w:t xml:space="preserve"> </w:t>
      </w:r>
      <w:proofErr w:type="spellStart"/>
      <w:r w:rsidRPr="0032561E">
        <w:t>gerektirdiği</w:t>
      </w:r>
      <w:proofErr w:type="spellEnd"/>
      <w:r w:rsidRPr="0032561E">
        <w:t xml:space="preserve"> '</w:t>
      </w:r>
      <w:proofErr w:type="spellStart"/>
      <w:r w:rsidRPr="0032561E">
        <w:t>kesintisiz</w:t>
      </w:r>
      <w:proofErr w:type="spellEnd"/>
      <w:r w:rsidRPr="0032561E">
        <w:t xml:space="preserve"> </w:t>
      </w:r>
      <w:proofErr w:type="spellStart"/>
      <w:r w:rsidRPr="0032561E">
        <w:t>ve</w:t>
      </w:r>
      <w:proofErr w:type="spellEnd"/>
      <w:r w:rsidRPr="0032561E">
        <w:t xml:space="preserve"> her an </w:t>
      </w:r>
      <w:proofErr w:type="spellStart"/>
      <w:r w:rsidRPr="0032561E">
        <w:t>erişilebilir</w:t>
      </w:r>
      <w:proofErr w:type="spellEnd"/>
      <w:r w:rsidRPr="0032561E">
        <w:t xml:space="preserve">' </w:t>
      </w:r>
      <w:proofErr w:type="spellStart"/>
      <w:r w:rsidRPr="0032561E">
        <w:t>kullanıcı</w:t>
      </w:r>
      <w:proofErr w:type="spellEnd"/>
      <w:r w:rsidRPr="0032561E">
        <w:t xml:space="preserve"> </w:t>
      </w:r>
      <w:proofErr w:type="spellStart"/>
      <w:r w:rsidRPr="0032561E">
        <w:t>deneyimini</w:t>
      </w:r>
      <w:proofErr w:type="spellEnd"/>
      <w:r w:rsidRPr="0032561E">
        <w:t xml:space="preserve"> </w:t>
      </w:r>
      <w:proofErr w:type="spellStart"/>
      <w:r w:rsidRPr="0032561E">
        <w:t>koruma</w:t>
      </w:r>
      <w:proofErr w:type="spellEnd"/>
      <w:r w:rsidRPr="0032561E">
        <w:t xml:space="preserve"> </w:t>
      </w:r>
      <w:proofErr w:type="spellStart"/>
      <w:r w:rsidRPr="0032561E">
        <w:t>amacı</w:t>
      </w:r>
      <w:proofErr w:type="spellEnd"/>
      <w:r w:rsidRPr="0032561E">
        <w:t xml:space="preserve"> </w:t>
      </w:r>
      <w:proofErr w:type="spellStart"/>
      <w:r w:rsidRPr="0032561E">
        <w:t>yer</w:t>
      </w:r>
      <w:proofErr w:type="spellEnd"/>
      <w:r w:rsidRPr="0032561E">
        <w:t xml:space="preserve"> </w:t>
      </w:r>
      <w:proofErr w:type="spellStart"/>
      <w:r w:rsidRPr="0032561E">
        <w:t>almaktadır</w:t>
      </w:r>
      <w:proofErr w:type="spellEnd"/>
      <w:r w:rsidRPr="0032561E">
        <w:t xml:space="preserve">. Fonem </w:t>
      </w:r>
      <w:proofErr w:type="spellStart"/>
      <w:r w:rsidRPr="0032561E">
        <w:t>seviyesinde</w:t>
      </w:r>
      <w:proofErr w:type="spellEnd"/>
      <w:r w:rsidRPr="0032561E">
        <w:t xml:space="preserve"> </w:t>
      </w:r>
      <w:proofErr w:type="spellStart"/>
      <w:r w:rsidRPr="0032561E">
        <w:t>akustik</w:t>
      </w:r>
      <w:proofErr w:type="spellEnd"/>
      <w:r w:rsidRPr="0032561E">
        <w:t xml:space="preserve"> </w:t>
      </w:r>
      <w:proofErr w:type="spellStart"/>
      <w:r w:rsidRPr="0032561E">
        <w:t>analiz</w:t>
      </w:r>
      <w:proofErr w:type="spellEnd"/>
      <w:r w:rsidRPr="0032561E">
        <w:t xml:space="preserve"> </w:t>
      </w:r>
      <w:proofErr w:type="spellStart"/>
      <w:r w:rsidRPr="0032561E">
        <w:t>gerçekleştiren</w:t>
      </w:r>
      <w:proofErr w:type="spellEnd"/>
      <w:r w:rsidRPr="0032561E">
        <w:t xml:space="preserve"> Wav2Vec2 </w:t>
      </w:r>
      <w:proofErr w:type="spellStart"/>
      <w:r w:rsidRPr="0032561E">
        <w:t>gibi</w:t>
      </w:r>
      <w:proofErr w:type="spellEnd"/>
      <w:r w:rsidRPr="0032561E">
        <w:t xml:space="preserve"> CPU/GPU </w:t>
      </w:r>
      <w:proofErr w:type="spellStart"/>
      <w:r w:rsidRPr="0032561E">
        <w:t>yoğun</w:t>
      </w:r>
      <w:proofErr w:type="spellEnd"/>
      <w:r w:rsidRPr="0032561E">
        <w:t xml:space="preserve"> </w:t>
      </w:r>
      <w:proofErr w:type="spellStart"/>
      <w:r w:rsidRPr="0032561E">
        <w:t>derin</w:t>
      </w:r>
      <w:proofErr w:type="spellEnd"/>
      <w:r w:rsidRPr="0032561E">
        <w:t xml:space="preserve"> </w:t>
      </w:r>
      <w:proofErr w:type="spellStart"/>
      <w:r w:rsidRPr="0032561E">
        <w:t>öğrenme</w:t>
      </w:r>
      <w:proofErr w:type="spellEnd"/>
      <w:r w:rsidRPr="0032561E">
        <w:t xml:space="preserve"> </w:t>
      </w:r>
      <w:proofErr w:type="spellStart"/>
      <w:r w:rsidRPr="0032561E">
        <w:t>modellerinin</w:t>
      </w:r>
      <w:proofErr w:type="spellEnd"/>
      <w:r w:rsidRPr="0032561E">
        <w:t xml:space="preserve"> </w:t>
      </w:r>
      <w:proofErr w:type="spellStart"/>
      <w:r w:rsidRPr="0032561E">
        <w:t>doğrudan</w:t>
      </w:r>
      <w:proofErr w:type="spellEnd"/>
      <w:r w:rsidRPr="0032561E">
        <w:t xml:space="preserve"> </w:t>
      </w:r>
      <w:proofErr w:type="spellStart"/>
      <w:r w:rsidRPr="0032561E">
        <w:t>mobil</w:t>
      </w:r>
      <w:proofErr w:type="spellEnd"/>
      <w:r w:rsidRPr="0032561E">
        <w:t xml:space="preserve"> </w:t>
      </w:r>
      <w:proofErr w:type="spellStart"/>
      <w:r w:rsidRPr="0032561E">
        <w:t>cihaz</w:t>
      </w:r>
      <w:proofErr w:type="spellEnd"/>
      <w:r w:rsidRPr="0032561E">
        <w:t xml:space="preserve"> </w:t>
      </w:r>
      <w:proofErr w:type="spellStart"/>
      <w:r w:rsidRPr="0032561E">
        <w:t>üzerinde</w:t>
      </w:r>
      <w:proofErr w:type="spellEnd"/>
      <w:r w:rsidRPr="0032561E">
        <w:t xml:space="preserve"> (</w:t>
      </w:r>
      <w:proofErr w:type="gramStart"/>
      <w:r w:rsidRPr="0032561E">
        <w:t>on-device</w:t>
      </w:r>
      <w:proofErr w:type="gramEnd"/>
      <w:r w:rsidRPr="0032561E">
        <w:t xml:space="preserve">) </w:t>
      </w:r>
      <w:proofErr w:type="spellStart"/>
      <w:r w:rsidRPr="0032561E">
        <w:t>çalıştırılması</w:t>
      </w:r>
      <w:proofErr w:type="spellEnd"/>
      <w:r w:rsidRPr="0032561E">
        <w:t xml:space="preserve">; </w:t>
      </w:r>
      <w:proofErr w:type="spellStart"/>
      <w:r w:rsidRPr="0032561E">
        <w:t>donanımın</w:t>
      </w:r>
      <w:proofErr w:type="spellEnd"/>
      <w:r w:rsidRPr="0032561E">
        <w:t xml:space="preserve"> </w:t>
      </w:r>
      <w:proofErr w:type="spellStart"/>
      <w:r w:rsidRPr="0032561E">
        <w:t>aşırı</w:t>
      </w:r>
      <w:proofErr w:type="spellEnd"/>
      <w:r w:rsidRPr="0032561E">
        <w:t xml:space="preserve"> </w:t>
      </w:r>
      <w:proofErr w:type="spellStart"/>
      <w:r w:rsidRPr="0032561E">
        <w:t>ısınmasına</w:t>
      </w:r>
      <w:proofErr w:type="spellEnd"/>
      <w:r w:rsidRPr="0032561E">
        <w:t xml:space="preserve">, </w:t>
      </w:r>
      <w:proofErr w:type="spellStart"/>
      <w:r w:rsidRPr="0032561E">
        <w:t>batarya</w:t>
      </w:r>
      <w:proofErr w:type="spellEnd"/>
      <w:r w:rsidRPr="0032561E">
        <w:t xml:space="preserve"> </w:t>
      </w:r>
      <w:proofErr w:type="spellStart"/>
      <w:r w:rsidRPr="0032561E">
        <w:t>kaynaklarının</w:t>
      </w:r>
      <w:proofErr w:type="spellEnd"/>
      <w:r w:rsidRPr="0032561E">
        <w:t xml:space="preserve"> </w:t>
      </w:r>
      <w:proofErr w:type="spellStart"/>
      <w:r w:rsidRPr="0032561E">
        <w:t>dakikalar</w:t>
      </w:r>
      <w:proofErr w:type="spellEnd"/>
      <w:r w:rsidRPr="0032561E">
        <w:t xml:space="preserve"> </w:t>
      </w:r>
      <w:proofErr w:type="spellStart"/>
      <w:r w:rsidRPr="0032561E">
        <w:t>içinde</w:t>
      </w:r>
      <w:proofErr w:type="spellEnd"/>
      <w:r w:rsidRPr="0032561E">
        <w:t xml:space="preserve"> </w:t>
      </w:r>
      <w:proofErr w:type="spellStart"/>
      <w:r w:rsidRPr="0032561E">
        <w:t>tükenmesine</w:t>
      </w:r>
      <w:proofErr w:type="spellEnd"/>
      <w:r w:rsidRPr="0032561E">
        <w:t xml:space="preserve"> </w:t>
      </w:r>
      <w:proofErr w:type="spellStart"/>
      <w:r w:rsidRPr="0032561E">
        <w:t>ve</w:t>
      </w:r>
      <w:proofErr w:type="spellEnd"/>
      <w:r w:rsidRPr="0032561E">
        <w:t xml:space="preserve"> </w:t>
      </w:r>
      <w:proofErr w:type="spellStart"/>
      <w:r w:rsidRPr="0032561E">
        <w:t>nihayetinde</w:t>
      </w:r>
      <w:proofErr w:type="spellEnd"/>
      <w:r w:rsidRPr="0032561E">
        <w:t xml:space="preserve"> </w:t>
      </w:r>
      <w:proofErr w:type="spellStart"/>
      <w:r w:rsidRPr="0032561E">
        <w:t>sürdürülebilir</w:t>
      </w:r>
      <w:proofErr w:type="spellEnd"/>
      <w:r w:rsidRPr="0032561E">
        <w:t xml:space="preserve"> </w:t>
      </w:r>
      <w:proofErr w:type="spellStart"/>
      <w:r w:rsidRPr="0032561E">
        <w:t>bir</w:t>
      </w:r>
      <w:proofErr w:type="spellEnd"/>
      <w:r w:rsidRPr="0032561E">
        <w:t xml:space="preserve"> </w:t>
      </w:r>
      <w:proofErr w:type="spellStart"/>
      <w:r w:rsidRPr="0032561E">
        <w:t>kullanıcı</w:t>
      </w:r>
      <w:proofErr w:type="spellEnd"/>
      <w:r w:rsidRPr="0032561E">
        <w:t xml:space="preserve"> </w:t>
      </w:r>
      <w:proofErr w:type="spellStart"/>
      <w:r w:rsidRPr="0032561E">
        <w:t>deneyiminin</w:t>
      </w:r>
      <w:proofErr w:type="spellEnd"/>
      <w:r w:rsidRPr="0032561E">
        <w:t xml:space="preserve"> </w:t>
      </w:r>
      <w:proofErr w:type="spellStart"/>
      <w:r w:rsidRPr="0032561E">
        <w:t>imkansız</w:t>
      </w:r>
      <w:proofErr w:type="spellEnd"/>
      <w:r w:rsidRPr="0032561E">
        <w:t xml:space="preserve"> hale </w:t>
      </w:r>
      <w:proofErr w:type="spellStart"/>
      <w:r w:rsidRPr="0032561E">
        <w:t>gelmesine</w:t>
      </w:r>
      <w:proofErr w:type="spellEnd"/>
      <w:r w:rsidRPr="0032561E">
        <w:t xml:space="preserve"> </w:t>
      </w:r>
      <w:proofErr w:type="spellStart"/>
      <w:r w:rsidRPr="0032561E">
        <w:t>yol</w:t>
      </w:r>
      <w:proofErr w:type="spellEnd"/>
      <w:r w:rsidRPr="0032561E">
        <w:t xml:space="preserve"> </w:t>
      </w:r>
      <w:proofErr w:type="spellStart"/>
      <w:r w:rsidRPr="0032561E">
        <w:t>açacaktır</w:t>
      </w:r>
      <w:proofErr w:type="spellEnd"/>
      <w:r w:rsidRPr="0032561E">
        <w:t xml:space="preserve">. Bu </w:t>
      </w:r>
      <w:proofErr w:type="spellStart"/>
      <w:r w:rsidRPr="0032561E">
        <w:t>yapısal</w:t>
      </w:r>
      <w:proofErr w:type="spellEnd"/>
      <w:r w:rsidRPr="0032561E">
        <w:t xml:space="preserve"> </w:t>
      </w:r>
      <w:proofErr w:type="spellStart"/>
      <w:r w:rsidRPr="0032561E">
        <w:t>kısıtı</w:t>
      </w:r>
      <w:proofErr w:type="spellEnd"/>
      <w:r w:rsidRPr="0032561E">
        <w:t xml:space="preserve"> </w:t>
      </w:r>
      <w:proofErr w:type="spellStart"/>
      <w:r w:rsidRPr="0032561E">
        <w:t>aşmak</w:t>
      </w:r>
      <w:proofErr w:type="spellEnd"/>
      <w:r w:rsidRPr="0032561E">
        <w:t xml:space="preserve"> </w:t>
      </w:r>
      <w:proofErr w:type="spellStart"/>
      <w:r w:rsidRPr="0032561E">
        <w:t>adına</w:t>
      </w:r>
      <w:proofErr w:type="spellEnd"/>
      <w:r w:rsidRPr="0032561E">
        <w:t xml:space="preserve"> </w:t>
      </w:r>
      <w:proofErr w:type="spellStart"/>
      <w:r w:rsidRPr="0032561E">
        <w:t>hesaplama</w:t>
      </w:r>
      <w:proofErr w:type="spellEnd"/>
      <w:r w:rsidRPr="0032561E">
        <w:t xml:space="preserve"> </w:t>
      </w:r>
      <w:proofErr w:type="spellStart"/>
      <w:r w:rsidRPr="0032561E">
        <w:t>yükünün</w:t>
      </w:r>
      <w:proofErr w:type="spellEnd"/>
      <w:r w:rsidRPr="0032561E">
        <w:t xml:space="preserve"> </w:t>
      </w:r>
      <w:proofErr w:type="spellStart"/>
      <w:r w:rsidRPr="0032561E">
        <w:t>sunucu</w:t>
      </w:r>
      <w:proofErr w:type="spellEnd"/>
      <w:r w:rsidRPr="0032561E">
        <w:t xml:space="preserve"> </w:t>
      </w:r>
      <w:proofErr w:type="spellStart"/>
      <w:r w:rsidRPr="0032561E">
        <w:t>katmanına</w:t>
      </w:r>
      <w:proofErr w:type="spellEnd"/>
      <w:r w:rsidRPr="0032561E">
        <w:t xml:space="preserve"> </w:t>
      </w:r>
      <w:proofErr w:type="spellStart"/>
      <w:r w:rsidRPr="0032561E">
        <w:t>taşınması</w:t>
      </w:r>
      <w:proofErr w:type="spellEnd"/>
      <w:r w:rsidRPr="0032561E">
        <w:t xml:space="preserve"> </w:t>
      </w:r>
      <w:proofErr w:type="spellStart"/>
      <w:r w:rsidRPr="0032561E">
        <w:t>zorunlu</w:t>
      </w:r>
      <w:proofErr w:type="spellEnd"/>
      <w:r w:rsidRPr="0032561E">
        <w:t xml:space="preserve"> </w:t>
      </w:r>
      <w:proofErr w:type="spellStart"/>
      <w:r w:rsidRPr="0032561E">
        <w:t>bir</w:t>
      </w:r>
      <w:proofErr w:type="spellEnd"/>
      <w:r w:rsidRPr="0032561E">
        <w:t xml:space="preserve"> </w:t>
      </w:r>
      <w:proofErr w:type="spellStart"/>
      <w:r w:rsidRPr="0032561E">
        <w:t>mühendislik</w:t>
      </w:r>
      <w:proofErr w:type="spellEnd"/>
      <w:r w:rsidRPr="0032561E">
        <w:t xml:space="preserve"> </w:t>
      </w:r>
      <w:proofErr w:type="spellStart"/>
      <w:r w:rsidRPr="0032561E">
        <w:t>tercihi</w:t>
      </w:r>
      <w:proofErr w:type="spellEnd"/>
      <w:r w:rsidRPr="0032561E">
        <w:t xml:space="preserve"> </w:t>
      </w:r>
      <w:proofErr w:type="spellStart"/>
      <w:r w:rsidRPr="0032561E">
        <w:t>olarak</w:t>
      </w:r>
      <w:proofErr w:type="spellEnd"/>
      <w:r w:rsidRPr="0032561E">
        <w:t xml:space="preserve"> </w:t>
      </w:r>
      <w:proofErr w:type="spellStart"/>
      <w:r w:rsidRPr="0032561E">
        <w:t>şekillenmiştir</w:t>
      </w:r>
      <w:proofErr w:type="spellEnd"/>
      <w:r w:rsidRPr="0032561E">
        <w:t xml:space="preserve">. </w:t>
      </w:r>
    </w:p>
    <w:p w14:paraId="1143A0F9" w14:textId="3DFA7E1C" w:rsidR="0032561E" w:rsidRPr="0032561E" w:rsidRDefault="0032561E" w:rsidP="0032561E">
      <w:pPr>
        <w:jc w:val="both"/>
        <w:rPr>
          <w:rFonts w:ascii="Times New Roman" w:hAnsi="Times New Roman"/>
          <w:lang w:val="tr-TR"/>
        </w:rPr>
      </w:pPr>
      <w:r w:rsidRPr="0032561E">
        <w:rPr>
          <w:rFonts w:ascii="Times New Roman" w:hAnsi="Times New Roman"/>
          <w:lang w:val="tr-TR"/>
        </w:rPr>
        <w:t>Ancak sunucu tarafında oluşabilecek karbon ayak izi ve enerji tüketimi artışı sistem mimarisinde başıboş bırakılmamış; ekonomik kısıtlar kapsamında planlanan '</w:t>
      </w:r>
      <w:proofErr w:type="spellStart"/>
      <w:r w:rsidRPr="0032561E">
        <w:rPr>
          <w:rFonts w:ascii="Times New Roman" w:hAnsi="Times New Roman"/>
          <w:lang w:val="tr-TR"/>
        </w:rPr>
        <w:t>Serverless</w:t>
      </w:r>
      <w:proofErr w:type="spellEnd"/>
      <w:r w:rsidRPr="0032561E">
        <w:rPr>
          <w:rFonts w:ascii="Times New Roman" w:hAnsi="Times New Roman"/>
          <w:lang w:val="tr-TR"/>
        </w:rPr>
        <w:t xml:space="preserve"> GPU' (sunucusuz grafik işlemci) mimari dönüşümüyle bu çevresel riskin de optimize edilmesi hedeflenmiştir. Bulut sunucu altyapısını 7/24 kesintisiz ve aktif tutarak boşa enerji harcamak yerine, yalnızca istemciden bir ses analizi isteği geldiğinde saniye bazında tetiklenen ve işlem bittiğinde kaynakları serbest bırakan bir sistem kurgulanmıştır. Bu dinamik ölçeklendirme yaklaşımıyla, veri merkezlerindeki gereksiz elektrik tüketiminin ve dolaylı karbon salınımının en alt sınıra indirilmesi, böylece hem pedagojik verimliliğin hem de çevresel sürdürülebilirliğin aynı potada dengelenmesi sağlanmıştır.</w:t>
      </w:r>
    </w:p>
    <w:bookmarkEnd w:id="49"/>
    <w:p w14:paraId="2462194F" w14:textId="19893601" w:rsidR="00AB02C3" w:rsidRPr="00AB02C3" w:rsidRDefault="0032561E" w:rsidP="00AB783D">
      <w:pPr>
        <w:pStyle w:val="MainTitle"/>
        <w:rPr>
          <w:sz w:val="22"/>
          <w:szCs w:val="22"/>
        </w:rPr>
      </w:pPr>
      <w:r>
        <w:t>Sürdürülebilir</w:t>
      </w:r>
    </w:p>
    <w:p w14:paraId="4A0CA282" w14:textId="77777777" w:rsidR="00AB02C3" w:rsidRPr="00AB02C3" w:rsidRDefault="00AB02C3" w:rsidP="00AB02C3">
      <w:pPr>
        <w:pStyle w:val="NormalWeb"/>
        <w:spacing w:before="0" w:beforeAutospacing="0" w:line="360" w:lineRule="auto"/>
      </w:pPr>
      <w:proofErr w:type="spellStart"/>
      <w:r w:rsidRPr="00AB02C3">
        <w:t>DailyWords</w:t>
      </w:r>
      <w:proofErr w:type="spellEnd"/>
      <w:r w:rsidRPr="00AB02C3">
        <w:t xml:space="preserve"> platformunun teknik ve operasyonel sürdürülebilirliği; </w:t>
      </w:r>
      <w:proofErr w:type="spellStart"/>
      <w:r w:rsidRPr="00AB02C3">
        <w:t>veritabanı</w:t>
      </w:r>
      <w:proofErr w:type="spellEnd"/>
      <w:r w:rsidRPr="00AB02C3">
        <w:t xml:space="preserve"> içeriklerinin genişletilebilirliği ve sistemin bağımlı olduğu dışsal API servislerinin kararlılığıyla doğrudan ilişkilidir. Projenin mevcut prototipinde kullanılan Oxford 3000 ve 5000 kelime listeleri yapısal olarak statik bir nitelik taşımaktadır. Ancak dilin doğal evrimi ve kullanıcıların mesleki veya sosyal alanlardaki spesifik ihtiyaçları doğrultusunda, ilerleyen süreçte genel listelerin dışına çıkılarak kategorisel </w:t>
      </w:r>
      <w:r w:rsidRPr="00AB02C3">
        <w:lastRenderedPageBreak/>
        <w:t xml:space="preserve">kelime gruplarının da </w:t>
      </w:r>
      <w:proofErr w:type="spellStart"/>
      <w:r w:rsidRPr="00AB02C3">
        <w:t>veritabanına</w:t>
      </w:r>
      <w:proofErr w:type="spellEnd"/>
      <w:r w:rsidRPr="00AB02C3">
        <w:t xml:space="preserve"> eklenmesi planlanmaktadır. Bu doğrultuda, </w:t>
      </w:r>
      <w:proofErr w:type="spellStart"/>
      <w:r w:rsidRPr="00AB02C3">
        <w:t>veritabanının</w:t>
      </w:r>
      <w:proofErr w:type="spellEnd"/>
      <w:r w:rsidRPr="00AB02C3">
        <w:t xml:space="preserve"> ilk kurulum (</w:t>
      </w:r>
      <w:proofErr w:type="spellStart"/>
      <w:proofErr w:type="gramStart"/>
      <w:r w:rsidRPr="00AB02C3">
        <w:t>seeding</w:t>
      </w:r>
      <w:proofErr w:type="spellEnd"/>
      <w:r w:rsidRPr="00AB02C3">
        <w:t xml:space="preserve"> -</w:t>
      </w:r>
      <w:proofErr w:type="gramEnd"/>
      <w:r w:rsidRPr="00AB02C3">
        <w:t xml:space="preserve"> </w:t>
      </w:r>
      <w:r w:rsidRPr="00AB02C3">
        <w:rPr>
          <w:rStyle w:val="HTMLKodu"/>
          <w:rFonts w:ascii="Times New Roman" w:hAnsi="Times New Roman" w:cs="Times New Roman"/>
          <w:sz w:val="24"/>
          <w:szCs w:val="24"/>
        </w:rPr>
        <w:t>seed.py</w:t>
      </w:r>
      <w:r w:rsidRPr="00AB02C3">
        <w:t>) ve şema göç (</w:t>
      </w:r>
      <w:r w:rsidRPr="00AB02C3">
        <w:rPr>
          <w:rStyle w:val="HTMLKodu"/>
          <w:rFonts w:ascii="Times New Roman" w:hAnsi="Times New Roman" w:cs="Times New Roman"/>
          <w:sz w:val="24"/>
          <w:szCs w:val="24"/>
        </w:rPr>
        <w:t>migrate.py</w:t>
      </w:r>
      <w:r w:rsidRPr="00AB02C3">
        <w:t xml:space="preserve">) senaryoları modüler bir yapıda kurgulanmış olup, veri setine yeni kelime bloklarının veya güncel IPA karşılıklarının entegre edilmesi sürecinde oluşabilecek teknik kesinti ve veri tutarsızlığı risklerinin yönetilmesi hedeflenmiştir. </w:t>
      </w:r>
    </w:p>
    <w:p w14:paraId="3AF86DD6" w14:textId="4226FEC3" w:rsidR="00AB02C3" w:rsidRPr="0091461C" w:rsidRDefault="00AB02C3" w:rsidP="0091461C">
      <w:pPr>
        <w:pStyle w:val="NormalWeb"/>
        <w:spacing w:before="0" w:beforeAutospacing="0" w:line="360" w:lineRule="auto"/>
      </w:pPr>
      <w:r w:rsidRPr="00AB02C3">
        <w:t xml:space="preserve">Diğer taraftan, Google Gemini ve </w:t>
      </w:r>
      <w:proofErr w:type="spellStart"/>
      <w:r w:rsidRPr="00AB02C3">
        <w:t>OpenAI</w:t>
      </w:r>
      <w:proofErr w:type="spellEnd"/>
      <w:r w:rsidRPr="00AB02C3">
        <w:t xml:space="preserve"> </w:t>
      </w:r>
      <w:proofErr w:type="spellStart"/>
      <w:r w:rsidRPr="00AB02C3">
        <w:t>Whisper</w:t>
      </w:r>
      <w:proofErr w:type="spellEnd"/>
      <w:r w:rsidRPr="00AB02C3">
        <w:t xml:space="preserve"> API servislerinin zaman içerisindeki sürüm güncellemeleri ve eski API metotlarının kullanımdan kaldırılması (</w:t>
      </w:r>
      <w:proofErr w:type="spellStart"/>
      <w:r w:rsidRPr="00AB02C3">
        <w:t>deprecation</w:t>
      </w:r>
      <w:proofErr w:type="spellEnd"/>
      <w:r w:rsidRPr="00AB02C3">
        <w:t>) riskleri, sistem üzerinde bariz bir "satıcıya bağımlılık" (</w:t>
      </w:r>
      <w:proofErr w:type="spellStart"/>
      <w:r w:rsidRPr="00AB02C3">
        <w:t>vendor</w:t>
      </w:r>
      <w:proofErr w:type="spellEnd"/>
      <w:r w:rsidRPr="00AB02C3">
        <w:t xml:space="preserve"> </w:t>
      </w:r>
      <w:proofErr w:type="spellStart"/>
      <w:r w:rsidRPr="00AB02C3">
        <w:t>lock</w:t>
      </w:r>
      <w:proofErr w:type="spellEnd"/>
      <w:r w:rsidRPr="00AB02C3">
        <w:t xml:space="preserve">-in) kısıtı oluşturmaktadır. Sunucu katmanındaki büyük dil modeli (LLM) ve </w:t>
      </w:r>
      <w:proofErr w:type="spellStart"/>
      <w:r w:rsidRPr="00AB02C3">
        <w:t>Whisper</w:t>
      </w:r>
      <w:proofErr w:type="spellEnd"/>
      <w:r w:rsidRPr="00AB02C3">
        <w:t xml:space="preserve"> entegrasyon süreçleri, bu yapısal bağımlılık riskini bir nebze kontrol altında tutabilmek amacıyla ana iş mantığından bağımsız servis sınıfları şeklinde soyutlanmıştır (</w:t>
      </w:r>
      <w:proofErr w:type="spellStart"/>
      <w:r w:rsidRPr="00AB02C3">
        <w:t>abstraction</w:t>
      </w:r>
      <w:proofErr w:type="spellEnd"/>
      <w:r w:rsidRPr="00AB02C3">
        <w:t>). Bu mimari tasarım sayesinde, gelecekte harici API sağlayıcılarının servis standartlarında yapacağı olası köklü değişikliklerde, tüm sistem mimarisini sıfırdan kurmak yerine ilgili servis sınıfı içerisindeki veri işleme kodlarının güncellenmesiyle adaptasyonun sağlanması amaçlanmıştır. Bireysel bir geliştirici tarafından yürütülen bu projenin uzun vadeli teknik ömrü; harici servislerin kararlılığına, kod tabanında bırakılan teknik borçların (</w:t>
      </w:r>
      <w:proofErr w:type="spellStart"/>
      <w:r w:rsidRPr="00AB02C3">
        <w:t>technical</w:t>
      </w:r>
      <w:proofErr w:type="spellEnd"/>
      <w:r w:rsidRPr="00AB02C3">
        <w:t xml:space="preserve"> </w:t>
      </w:r>
      <w:proofErr w:type="spellStart"/>
      <w:r w:rsidRPr="00AB02C3">
        <w:t>debt</w:t>
      </w:r>
      <w:proofErr w:type="spellEnd"/>
      <w:r w:rsidRPr="00AB02C3">
        <w:t xml:space="preserve">) temizlenmesine ve kapsamlı </w:t>
      </w:r>
      <w:proofErr w:type="spellStart"/>
      <w:r w:rsidRPr="00AB02C3">
        <w:t>dökümantasyon</w:t>
      </w:r>
      <w:proofErr w:type="spellEnd"/>
      <w:r w:rsidRPr="00AB02C3">
        <w:t xml:space="preserve"> standartlarının manuel olarak sürdürülebilmesine bağlıdır. </w:t>
      </w:r>
    </w:p>
    <w:p w14:paraId="12FE8BA9" w14:textId="7754A5F8" w:rsidR="0032561E" w:rsidRPr="000E76A7" w:rsidRDefault="0032561E" w:rsidP="00AB783D">
      <w:pPr>
        <w:pStyle w:val="MainTitle"/>
        <w:rPr>
          <w:sz w:val="22"/>
          <w:szCs w:val="22"/>
        </w:rPr>
      </w:pPr>
      <w:r>
        <w:t>Etik</w:t>
      </w:r>
    </w:p>
    <w:p w14:paraId="1F7DDFFB" w14:textId="0BA8BA23" w:rsidR="0091461C" w:rsidRPr="0091461C" w:rsidRDefault="0091461C" w:rsidP="0091461C">
      <w:pPr>
        <w:jc w:val="both"/>
        <w:rPr>
          <w:lang w:val="tr-TR"/>
        </w:rPr>
      </w:pPr>
      <w:r w:rsidRPr="0091461C">
        <w:rPr>
          <w:lang w:val="tr-TR"/>
        </w:rPr>
        <w:t xml:space="preserve">Kullanıcıların ses kayıtları, kişilerin benzersiz biyometrik ve karakteristik özellikleriyle ilişkilendirilebilecek yüksek hassasiyete sahip veri niteliğindedir. Bir mobil platformun kullanıcının bilgisi veya açık rızası dışında mikrofon erişimi sağlaması ya da bu akustik verileri uzak sunucularda kalıcı olarak depolaması ciddi bir etik ihlal ve güvenlik riski barındırmaktadır. </w:t>
      </w:r>
      <w:proofErr w:type="spellStart"/>
      <w:r w:rsidRPr="0091461C">
        <w:rPr>
          <w:lang w:val="tr-TR"/>
        </w:rPr>
        <w:t>DailyWords</w:t>
      </w:r>
      <w:proofErr w:type="spellEnd"/>
      <w:r w:rsidRPr="0091461C">
        <w:rPr>
          <w:lang w:val="tr-TR"/>
        </w:rPr>
        <w:t xml:space="preserve"> projesinde bu kısıt, mutlak bir veri koruma garantisi olarak değil, riski en aza indirmeyi hedefleyen mimari bir sınır olarak ele alınmıştır. Gelen ses kayıtları sunucuda kalıcı bir </w:t>
      </w:r>
      <w:proofErr w:type="spellStart"/>
      <w:r w:rsidRPr="0091461C">
        <w:rPr>
          <w:lang w:val="tr-TR"/>
        </w:rPr>
        <w:t>veritabanı</w:t>
      </w:r>
      <w:proofErr w:type="spellEnd"/>
      <w:r w:rsidRPr="0091461C">
        <w:rPr>
          <w:lang w:val="tr-TR"/>
        </w:rPr>
        <w:t xml:space="preserve"> nesnesi olarak yapılandırılmamakta, sadece anlık akustik analiz süresince geçici bellek dosyalarında (</w:t>
      </w:r>
      <w:proofErr w:type="spellStart"/>
      <w:r w:rsidRPr="0091461C">
        <w:rPr>
          <w:lang w:val="tr-TR"/>
        </w:rPr>
        <w:t>temp</w:t>
      </w:r>
      <w:proofErr w:type="spellEnd"/>
      <w:r w:rsidRPr="0091461C">
        <w:rPr>
          <w:lang w:val="tr-TR"/>
        </w:rPr>
        <w:t xml:space="preserve"> </w:t>
      </w:r>
      <w:proofErr w:type="spellStart"/>
      <w:r w:rsidRPr="0091461C">
        <w:rPr>
          <w:lang w:val="tr-TR"/>
        </w:rPr>
        <w:t>files</w:t>
      </w:r>
      <w:proofErr w:type="spellEnd"/>
      <w:r w:rsidRPr="0091461C">
        <w:rPr>
          <w:lang w:val="tr-TR"/>
        </w:rPr>
        <w:t xml:space="preserve">) tutulmaktadır. Analiz çıktısı üretilip istemci katmanına aktarıldığı anda, sunucu kodundaki bir </w:t>
      </w:r>
      <w:proofErr w:type="spellStart"/>
      <w:r w:rsidRPr="0091461C">
        <w:rPr>
          <w:lang w:val="tr-TR"/>
        </w:rPr>
        <w:t>finally</w:t>
      </w:r>
      <w:proofErr w:type="spellEnd"/>
      <w:r w:rsidRPr="0091461C">
        <w:rPr>
          <w:lang w:val="tr-TR"/>
        </w:rPr>
        <w:t xml:space="preserve"> bloğu aracılığıyla bu geçici dosyaların diskten manuel olarak silinmesi tetiklenmektedir. Ancak bireysel sunucu yöneti</w:t>
      </w:r>
      <w:r w:rsidRPr="0091461C">
        <w:rPr>
          <w:lang w:val="tr-TR"/>
        </w:rPr>
        <w:lastRenderedPageBreak/>
        <w:t>minde, bu silme işlemlerinin kararlılığı ve olası sunucu çökmelerinde (</w:t>
      </w:r>
      <w:proofErr w:type="spellStart"/>
      <w:r w:rsidRPr="0091461C">
        <w:rPr>
          <w:lang w:val="tr-TR"/>
        </w:rPr>
        <w:t>crash</w:t>
      </w:r>
      <w:proofErr w:type="spellEnd"/>
      <w:r w:rsidRPr="0091461C">
        <w:rPr>
          <w:lang w:val="tr-TR"/>
        </w:rPr>
        <w:t xml:space="preserve">) yetersiz kalabilecek geçici dosya kalıntıları sistemin mevcut teknik sınırlılıkları arasında görülmektedir. </w:t>
      </w:r>
    </w:p>
    <w:p w14:paraId="3B066C03" w14:textId="77777777" w:rsidR="0091461C" w:rsidRPr="0091461C" w:rsidRDefault="0091461C" w:rsidP="0091461C">
      <w:pPr>
        <w:jc w:val="both"/>
        <w:rPr>
          <w:rFonts w:ascii="Times New Roman" w:hAnsi="Times New Roman"/>
          <w:lang w:val="tr-TR"/>
        </w:rPr>
      </w:pPr>
      <w:r w:rsidRPr="0091461C">
        <w:rPr>
          <w:rFonts w:ascii="Times New Roman" w:hAnsi="Times New Roman"/>
          <w:lang w:val="tr-TR"/>
        </w:rPr>
        <w:t xml:space="preserve">Yapay </w:t>
      </w:r>
      <w:proofErr w:type="gramStart"/>
      <w:r w:rsidRPr="0091461C">
        <w:rPr>
          <w:rFonts w:ascii="Times New Roman" w:hAnsi="Times New Roman"/>
          <w:lang w:val="tr-TR"/>
        </w:rPr>
        <w:t>zeka</w:t>
      </w:r>
      <w:proofErr w:type="gramEnd"/>
      <w:r w:rsidRPr="0091461C">
        <w:rPr>
          <w:rFonts w:ascii="Times New Roman" w:hAnsi="Times New Roman"/>
          <w:lang w:val="tr-TR"/>
        </w:rPr>
        <w:t xml:space="preserve"> tabanlı otomatik telaffuz değerlendirme sistemlerinin pedagojik kısıtlarının kullanıcılara dürüstçe aktarılması da mesleki bir etik zorunluluktur. Geliştirilen sistem, fonetik düzeyde ampirik artikülasyon ipuçları ve yönlendirmeleri sunabilse </w:t>
      </w:r>
      <w:proofErr w:type="gramStart"/>
      <w:r w:rsidRPr="0091461C">
        <w:rPr>
          <w:rFonts w:ascii="Times New Roman" w:hAnsi="Times New Roman"/>
          <w:lang w:val="tr-TR"/>
        </w:rPr>
        <w:t>de,</w:t>
      </w:r>
      <w:proofErr w:type="gramEnd"/>
      <w:r w:rsidRPr="0091461C">
        <w:rPr>
          <w:rFonts w:ascii="Times New Roman" w:hAnsi="Times New Roman"/>
          <w:lang w:val="tr-TR"/>
        </w:rPr>
        <w:t xml:space="preserve"> insan dil öğreticilerinin veya konuşma terapistlerinin sahip olduğu pedagojik esnekliğin, empati yeteneğinin ve durumsal analiz kabiliyetinin yerini alma iddiası taşımamaktadır. Bu durum, yapay zekanın olasılıksal doğasından kaynaklanan bir kısıt olup, sistemin mutlak bir otorite olarak kabul edilmemesi gerektiği gerçeğini ortaya koymaktadır; söz konusu sınırlılığın uygulamanın kullanım sözleşmesinde (</w:t>
      </w:r>
      <w:proofErr w:type="spellStart"/>
      <w:r w:rsidRPr="0091461C">
        <w:rPr>
          <w:rFonts w:ascii="Times New Roman" w:hAnsi="Times New Roman"/>
          <w:lang w:val="tr-TR"/>
        </w:rPr>
        <w:t>Disclaimer</w:t>
      </w:r>
      <w:proofErr w:type="spellEnd"/>
      <w:r w:rsidRPr="0091461C">
        <w:rPr>
          <w:rFonts w:ascii="Times New Roman" w:hAnsi="Times New Roman"/>
          <w:lang w:val="tr-TR"/>
        </w:rPr>
        <w:t xml:space="preserve">) açıkça beyan edilmesi planlanmaktadır. </w:t>
      </w:r>
    </w:p>
    <w:p w14:paraId="60104933" w14:textId="0E2A4A5E" w:rsidR="00486F7F" w:rsidRPr="0091461C" w:rsidRDefault="0091461C" w:rsidP="00486F7F">
      <w:pPr>
        <w:jc w:val="both"/>
        <w:rPr>
          <w:rFonts w:ascii="Times New Roman" w:hAnsi="Times New Roman"/>
          <w:lang w:val="tr-TR"/>
        </w:rPr>
      </w:pPr>
      <w:r w:rsidRPr="0091461C">
        <w:rPr>
          <w:rFonts w:ascii="Times New Roman" w:hAnsi="Times New Roman"/>
          <w:lang w:val="tr-TR"/>
        </w:rPr>
        <w:t xml:space="preserve">Son olarak, platformun mevcut sürümünde yalnızca Türkçe </w:t>
      </w:r>
      <w:proofErr w:type="spellStart"/>
      <w:r w:rsidRPr="0091461C">
        <w:rPr>
          <w:rFonts w:ascii="Times New Roman" w:hAnsi="Times New Roman"/>
          <w:lang w:val="tr-TR"/>
        </w:rPr>
        <w:t>anadilli</w:t>
      </w:r>
      <w:proofErr w:type="spellEnd"/>
      <w:r w:rsidRPr="0091461C">
        <w:rPr>
          <w:rFonts w:ascii="Times New Roman" w:hAnsi="Times New Roman"/>
          <w:lang w:val="tr-TR"/>
        </w:rPr>
        <w:t xml:space="preserve"> </w:t>
      </w:r>
      <w:proofErr w:type="spellStart"/>
      <w:r w:rsidRPr="0091461C">
        <w:rPr>
          <w:rFonts w:ascii="Times New Roman" w:hAnsi="Times New Roman"/>
          <w:lang w:val="tr-TR"/>
        </w:rPr>
        <w:t>konuşurların</w:t>
      </w:r>
      <w:proofErr w:type="spellEnd"/>
      <w:r w:rsidRPr="0091461C">
        <w:rPr>
          <w:rFonts w:ascii="Times New Roman" w:hAnsi="Times New Roman"/>
          <w:lang w:val="tr-TR"/>
        </w:rPr>
        <w:t xml:space="preserve"> İngilizce telaffuzlarında gözlemlenen sapmalara odaklanan L1 hata kuralları (turkish_l1_</w:t>
      </w:r>
      <w:proofErr w:type="gramStart"/>
      <w:r w:rsidRPr="0091461C">
        <w:rPr>
          <w:rFonts w:ascii="Times New Roman" w:hAnsi="Times New Roman"/>
          <w:lang w:val="tr-TR"/>
        </w:rPr>
        <w:t>rules.json</w:t>
      </w:r>
      <w:proofErr w:type="gramEnd"/>
      <w:r w:rsidRPr="0091461C">
        <w:rPr>
          <w:rFonts w:ascii="Times New Roman" w:hAnsi="Times New Roman"/>
          <w:lang w:val="tr-TR"/>
        </w:rPr>
        <w:t xml:space="preserve">) yer almaktadır. Sistem, Türkçeye özgü fonolojik transferleri (örneğin </w:t>
      </w:r>
      <w:proofErr w:type="spellStart"/>
      <w:r w:rsidRPr="0091461C">
        <w:rPr>
          <w:rFonts w:ascii="Times New Roman" w:hAnsi="Times New Roman"/>
          <w:lang w:val="tr-TR"/>
        </w:rPr>
        <w:t>interdental</w:t>
      </w:r>
      <w:proofErr w:type="spellEnd"/>
      <w:r w:rsidRPr="0091461C">
        <w:rPr>
          <w:rFonts w:ascii="Times New Roman" w:hAnsi="Times New Roman"/>
          <w:lang w:val="tr-TR"/>
        </w:rPr>
        <w:t xml:space="preserve"> sürtüşmeli seslerin alveolar patlamalı seslere indirgenmesi gibi ampirik sapmaları) analiz edebilse </w:t>
      </w:r>
      <w:proofErr w:type="gramStart"/>
      <w:r w:rsidRPr="0091461C">
        <w:rPr>
          <w:rFonts w:ascii="Times New Roman" w:hAnsi="Times New Roman"/>
          <w:lang w:val="tr-TR"/>
        </w:rPr>
        <w:t>de,</w:t>
      </w:r>
      <w:proofErr w:type="gramEnd"/>
      <w:r w:rsidRPr="0091461C">
        <w:rPr>
          <w:rFonts w:ascii="Times New Roman" w:hAnsi="Times New Roman"/>
          <w:lang w:val="tr-TR"/>
        </w:rPr>
        <w:t xml:space="preserve"> farklı anadil gruplarına ait kullanıcılar için tamamen işlevsiz kalmaktadır. Bu durum, sistemin mevcut haliyle evrensel bir nitelik taşımadığını, belirli bir kültürel ve coğrafi hedef kitleyle sınırlı olduğunu gösteren açık bir eksikliktir. Bu dışlayıcı kısıtı esnetebilmek ve platformun kapsayıcılığını artırabilmek adına, gelecek çalışmalarda farklı anadil kökenlerine (</w:t>
      </w:r>
      <w:proofErr w:type="spellStart"/>
      <w:r w:rsidRPr="0091461C">
        <w:rPr>
          <w:rFonts w:ascii="Times New Roman" w:hAnsi="Times New Roman"/>
          <w:lang w:val="tr-TR"/>
        </w:rPr>
        <w:t>örn</w:t>
      </w:r>
      <w:proofErr w:type="spellEnd"/>
      <w:r w:rsidRPr="0091461C">
        <w:rPr>
          <w:rFonts w:ascii="Times New Roman" w:hAnsi="Times New Roman"/>
          <w:lang w:val="tr-TR"/>
        </w:rPr>
        <w:t xml:space="preserve">. Arapça, Almanca, İspanyolca konuşurlar) yönelik özelleştirilmiş L1 hata haritalarının ve </w:t>
      </w:r>
      <w:proofErr w:type="spellStart"/>
      <w:r w:rsidRPr="0091461C">
        <w:rPr>
          <w:rFonts w:ascii="Times New Roman" w:hAnsi="Times New Roman"/>
          <w:lang w:val="tr-TR"/>
        </w:rPr>
        <w:t>kontrastif</w:t>
      </w:r>
      <w:proofErr w:type="spellEnd"/>
      <w:r w:rsidRPr="0091461C">
        <w:rPr>
          <w:rFonts w:ascii="Times New Roman" w:hAnsi="Times New Roman"/>
          <w:lang w:val="tr-TR"/>
        </w:rPr>
        <w:t xml:space="preserve"> analiz kurallarının sisteme birer modül olarak eklenmesi hedeflenmektedir. </w:t>
      </w:r>
    </w:p>
    <w:p w14:paraId="12DFA164" w14:textId="38AB2E04" w:rsidR="00486F7F" w:rsidRPr="000E76A7" w:rsidRDefault="00486F7F" w:rsidP="00AB783D">
      <w:pPr>
        <w:pStyle w:val="MainTitle"/>
        <w:rPr>
          <w:sz w:val="22"/>
          <w:szCs w:val="22"/>
        </w:rPr>
      </w:pPr>
      <w:bookmarkStart w:id="50" w:name="_Toc229503726"/>
      <w:r w:rsidRPr="000E76A7">
        <w:t>Sağlık ve Güvenlik</w:t>
      </w:r>
      <w:bookmarkEnd w:id="50"/>
      <w:r w:rsidRPr="000E76A7">
        <w:t xml:space="preserve"> </w:t>
      </w:r>
    </w:p>
    <w:p w14:paraId="511DF525" w14:textId="71983131" w:rsidR="0091461C" w:rsidRPr="005B3970" w:rsidRDefault="0091461C" w:rsidP="0091461C">
      <w:pPr>
        <w:pStyle w:val="FirstParagraph"/>
        <w:spacing w:line="360" w:lineRule="auto"/>
        <w:rPr>
          <w:rFonts w:ascii="Times New Roman" w:hAnsi="Times New Roman" w:cs="Times New Roman"/>
        </w:rPr>
      </w:pPr>
      <w:r w:rsidRPr="0091461C">
        <w:t xml:space="preserve"> </w:t>
      </w:r>
      <w:proofErr w:type="spellStart"/>
      <w:r w:rsidRPr="005B3970">
        <w:rPr>
          <w:rFonts w:ascii="Times New Roman" w:hAnsi="Times New Roman" w:cs="Times New Roman"/>
        </w:rPr>
        <w:t>Kullanıcı</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hesaplarının</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ve</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verilerinin</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güvenliği</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projenin</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en</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yüksek</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önceliklerinden</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biridir</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Kullanıcı</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şifreleri</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veritabanına</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asla</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düz</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metin</w:t>
      </w:r>
      <w:proofErr w:type="spellEnd"/>
      <w:r w:rsidRPr="005B3970">
        <w:rPr>
          <w:rFonts w:ascii="Times New Roman" w:hAnsi="Times New Roman" w:cs="Times New Roman"/>
        </w:rPr>
        <w:t xml:space="preserve"> (plain text) </w:t>
      </w:r>
      <w:proofErr w:type="spellStart"/>
      <w:r w:rsidRPr="005B3970">
        <w:rPr>
          <w:rFonts w:ascii="Times New Roman" w:hAnsi="Times New Roman" w:cs="Times New Roman"/>
        </w:rPr>
        <w:t>olarak</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kaydedilmez</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endüstri</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standardı</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olan</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tek</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yönlü</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kriptografik</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özet</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fonksiyonu</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bcrypt</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kullanılarak</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tuzlanmış</w:t>
      </w:r>
      <w:proofErr w:type="spellEnd"/>
      <w:r w:rsidRPr="005B3970">
        <w:rPr>
          <w:rFonts w:ascii="Times New Roman" w:hAnsi="Times New Roman" w:cs="Times New Roman"/>
        </w:rPr>
        <w:t xml:space="preserve"> (salted) </w:t>
      </w:r>
      <w:proofErr w:type="spellStart"/>
      <w:r w:rsidRPr="005B3970">
        <w:rPr>
          <w:rFonts w:ascii="Times New Roman" w:hAnsi="Times New Roman" w:cs="Times New Roman"/>
        </w:rPr>
        <w:t>ve</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hashlenmiş</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olarak</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saklanır</w:t>
      </w:r>
      <w:proofErr w:type="spellEnd"/>
      <w:r w:rsidRPr="005B3970">
        <w:rPr>
          <w:rFonts w:ascii="Times New Roman" w:hAnsi="Times New Roman" w:cs="Times New Roman"/>
        </w:rPr>
        <w:t xml:space="preserve">. Bu </w:t>
      </w:r>
      <w:proofErr w:type="spellStart"/>
      <w:r w:rsidRPr="005B3970">
        <w:rPr>
          <w:rFonts w:ascii="Times New Roman" w:hAnsi="Times New Roman" w:cs="Times New Roman"/>
        </w:rPr>
        <w:t>sayede</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veritabanının</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yetkisiz</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kişilerin</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eline</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geçmesi</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durumunda</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dahi</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kullanıcı</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şifrelerinin</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geri</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döndürülmesi</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matematiksel</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olarak</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engellenmiştir</w:t>
      </w:r>
      <w:proofErr w:type="spellEnd"/>
      <w:r w:rsidRPr="005B3970">
        <w:rPr>
          <w:rFonts w:ascii="Times New Roman" w:hAnsi="Times New Roman" w:cs="Times New Roman"/>
        </w:rPr>
        <w:t>.</w:t>
      </w:r>
    </w:p>
    <w:p w14:paraId="283F2889" w14:textId="79DCBE31" w:rsidR="00486F7F" w:rsidRDefault="0091461C" w:rsidP="0091461C">
      <w:pPr>
        <w:pStyle w:val="GvdeMetni"/>
        <w:rPr>
          <w:rFonts w:ascii="Times New Roman" w:hAnsi="Times New Roman"/>
        </w:rPr>
      </w:pPr>
      <w:r w:rsidRPr="005B3970">
        <w:rPr>
          <w:rFonts w:ascii="Times New Roman" w:hAnsi="Times New Roman"/>
        </w:rPr>
        <w:lastRenderedPageBreak/>
        <w:t xml:space="preserve">Ses </w:t>
      </w:r>
      <w:proofErr w:type="spellStart"/>
      <w:r w:rsidRPr="005B3970">
        <w:rPr>
          <w:rFonts w:ascii="Times New Roman" w:hAnsi="Times New Roman"/>
        </w:rPr>
        <w:t>verilerinin</w:t>
      </w:r>
      <w:proofErr w:type="spellEnd"/>
      <w:r w:rsidRPr="005B3970">
        <w:rPr>
          <w:rFonts w:ascii="Times New Roman" w:hAnsi="Times New Roman"/>
        </w:rPr>
        <w:t xml:space="preserve"> </w:t>
      </w:r>
      <w:proofErr w:type="spellStart"/>
      <w:r w:rsidRPr="005B3970">
        <w:rPr>
          <w:rFonts w:ascii="Times New Roman" w:hAnsi="Times New Roman"/>
        </w:rPr>
        <w:t>sunucuya</w:t>
      </w:r>
      <w:proofErr w:type="spellEnd"/>
      <w:r w:rsidRPr="005B3970">
        <w:rPr>
          <w:rFonts w:ascii="Times New Roman" w:hAnsi="Times New Roman"/>
        </w:rPr>
        <w:t xml:space="preserve"> </w:t>
      </w:r>
      <w:proofErr w:type="spellStart"/>
      <w:r w:rsidRPr="005B3970">
        <w:rPr>
          <w:rFonts w:ascii="Times New Roman" w:hAnsi="Times New Roman"/>
        </w:rPr>
        <w:t>transferinde</w:t>
      </w:r>
      <w:proofErr w:type="spellEnd"/>
      <w:r w:rsidRPr="005B3970">
        <w:rPr>
          <w:rFonts w:ascii="Times New Roman" w:hAnsi="Times New Roman"/>
        </w:rPr>
        <w:t xml:space="preserve"> </w:t>
      </w:r>
      <w:proofErr w:type="spellStart"/>
      <w:r w:rsidRPr="005B3970">
        <w:rPr>
          <w:rFonts w:ascii="Times New Roman" w:hAnsi="Times New Roman"/>
        </w:rPr>
        <w:t>taşıma</w:t>
      </w:r>
      <w:proofErr w:type="spellEnd"/>
      <w:r w:rsidRPr="005B3970">
        <w:rPr>
          <w:rFonts w:ascii="Times New Roman" w:hAnsi="Times New Roman"/>
        </w:rPr>
        <w:t xml:space="preserve"> </w:t>
      </w:r>
      <w:proofErr w:type="spellStart"/>
      <w:r w:rsidRPr="005B3970">
        <w:rPr>
          <w:rFonts w:ascii="Times New Roman" w:hAnsi="Times New Roman"/>
        </w:rPr>
        <w:t>katmanı</w:t>
      </w:r>
      <w:proofErr w:type="spellEnd"/>
      <w:r w:rsidRPr="005B3970">
        <w:rPr>
          <w:rFonts w:ascii="Times New Roman" w:hAnsi="Times New Roman"/>
        </w:rPr>
        <w:t xml:space="preserve"> </w:t>
      </w:r>
      <w:proofErr w:type="spellStart"/>
      <w:r w:rsidRPr="005B3970">
        <w:rPr>
          <w:rFonts w:ascii="Times New Roman" w:hAnsi="Times New Roman"/>
        </w:rPr>
        <w:t>güvenliği</w:t>
      </w:r>
      <w:proofErr w:type="spellEnd"/>
      <w:r w:rsidRPr="005B3970">
        <w:rPr>
          <w:rFonts w:ascii="Times New Roman" w:hAnsi="Times New Roman"/>
        </w:rPr>
        <w:t xml:space="preserve"> (HTTPS/TLS) </w:t>
      </w:r>
      <w:proofErr w:type="spellStart"/>
      <w:r w:rsidRPr="005B3970">
        <w:rPr>
          <w:rFonts w:ascii="Times New Roman" w:hAnsi="Times New Roman"/>
        </w:rPr>
        <w:t>protokollerinin</w:t>
      </w:r>
      <w:proofErr w:type="spellEnd"/>
      <w:r w:rsidRPr="005B3970">
        <w:rPr>
          <w:rFonts w:ascii="Times New Roman" w:hAnsi="Times New Roman"/>
        </w:rPr>
        <w:t xml:space="preserve"> </w:t>
      </w:r>
      <w:proofErr w:type="spellStart"/>
      <w:r w:rsidRPr="005B3970">
        <w:rPr>
          <w:rFonts w:ascii="Times New Roman" w:hAnsi="Times New Roman"/>
        </w:rPr>
        <w:t>kullanılması</w:t>
      </w:r>
      <w:proofErr w:type="spellEnd"/>
      <w:r w:rsidRPr="005B3970">
        <w:rPr>
          <w:rFonts w:ascii="Times New Roman" w:hAnsi="Times New Roman"/>
        </w:rPr>
        <w:t xml:space="preserve"> </w:t>
      </w:r>
      <w:proofErr w:type="spellStart"/>
      <w:r w:rsidRPr="005B3970">
        <w:rPr>
          <w:rFonts w:ascii="Times New Roman" w:hAnsi="Times New Roman"/>
        </w:rPr>
        <w:t>zorunludur</w:t>
      </w:r>
      <w:proofErr w:type="spellEnd"/>
      <w:r w:rsidRPr="005B3970">
        <w:rPr>
          <w:rFonts w:ascii="Times New Roman" w:hAnsi="Times New Roman"/>
        </w:rPr>
        <w:t xml:space="preserve">. Aksi </w:t>
      </w:r>
      <w:proofErr w:type="spellStart"/>
      <w:r w:rsidRPr="005B3970">
        <w:rPr>
          <w:rFonts w:ascii="Times New Roman" w:hAnsi="Times New Roman"/>
        </w:rPr>
        <w:t>takdirde</w:t>
      </w:r>
      <w:proofErr w:type="spellEnd"/>
      <w:r w:rsidRPr="005B3970">
        <w:rPr>
          <w:rFonts w:ascii="Times New Roman" w:hAnsi="Times New Roman"/>
        </w:rPr>
        <w:t xml:space="preserve">, </w:t>
      </w:r>
      <w:proofErr w:type="spellStart"/>
      <w:r w:rsidRPr="005B3970">
        <w:rPr>
          <w:rFonts w:ascii="Times New Roman" w:hAnsi="Times New Roman"/>
        </w:rPr>
        <w:t>ağ</w:t>
      </w:r>
      <w:proofErr w:type="spellEnd"/>
      <w:r w:rsidRPr="005B3970">
        <w:rPr>
          <w:rFonts w:ascii="Times New Roman" w:hAnsi="Times New Roman"/>
        </w:rPr>
        <w:t xml:space="preserve"> </w:t>
      </w:r>
      <w:proofErr w:type="spellStart"/>
      <w:r w:rsidRPr="005B3970">
        <w:rPr>
          <w:rFonts w:ascii="Times New Roman" w:hAnsi="Times New Roman"/>
        </w:rPr>
        <w:t>üzerinden</w:t>
      </w:r>
      <w:proofErr w:type="spellEnd"/>
      <w:r w:rsidRPr="005B3970">
        <w:rPr>
          <w:rFonts w:ascii="Times New Roman" w:hAnsi="Times New Roman"/>
        </w:rPr>
        <w:t xml:space="preserve"> </w:t>
      </w:r>
      <w:proofErr w:type="spellStart"/>
      <w:r w:rsidRPr="005B3970">
        <w:rPr>
          <w:rFonts w:ascii="Times New Roman" w:hAnsi="Times New Roman"/>
        </w:rPr>
        <w:t>iletilen</w:t>
      </w:r>
      <w:proofErr w:type="spellEnd"/>
      <w:r w:rsidRPr="005B3970">
        <w:rPr>
          <w:rFonts w:ascii="Times New Roman" w:hAnsi="Times New Roman"/>
        </w:rPr>
        <w:t xml:space="preserve"> </w:t>
      </w:r>
      <w:proofErr w:type="spellStart"/>
      <w:r w:rsidRPr="005B3970">
        <w:rPr>
          <w:rFonts w:ascii="Times New Roman" w:hAnsi="Times New Roman"/>
        </w:rPr>
        <w:t>ses</w:t>
      </w:r>
      <w:proofErr w:type="spellEnd"/>
      <w:r w:rsidRPr="005B3970">
        <w:rPr>
          <w:rFonts w:ascii="Times New Roman" w:hAnsi="Times New Roman"/>
        </w:rPr>
        <w:t xml:space="preserve"> </w:t>
      </w:r>
      <w:proofErr w:type="spellStart"/>
      <w:r w:rsidRPr="005B3970">
        <w:rPr>
          <w:rFonts w:ascii="Times New Roman" w:hAnsi="Times New Roman"/>
        </w:rPr>
        <w:t>dosyaları</w:t>
      </w:r>
      <w:proofErr w:type="spellEnd"/>
      <w:r w:rsidRPr="005B3970">
        <w:rPr>
          <w:rFonts w:ascii="Times New Roman" w:hAnsi="Times New Roman"/>
        </w:rPr>
        <w:t xml:space="preserve"> </w:t>
      </w:r>
      <w:proofErr w:type="spellStart"/>
      <w:r w:rsidRPr="005B3970">
        <w:rPr>
          <w:rFonts w:ascii="Times New Roman" w:hAnsi="Times New Roman"/>
        </w:rPr>
        <w:t>ortadaki</w:t>
      </w:r>
      <w:proofErr w:type="spellEnd"/>
      <w:r w:rsidRPr="005B3970">
        <w:rPr>
          <w:rFonts w:ascii="Times New Roman" w:hAnsi="Times New Roman"/>
        </w:rPr>
        <w:t xml:space="preserve"> </w:t>
      </w:r>
      <w:proofErr w:type="spellStart"/>
      <w:r w:rsidRPr="005B3970">
        <w:rPr>
          <w:rFonts w:ascii="Times New Roman" w:hAnsi="Times New Roman"/>
        </w:rPr>
        <w:t>adam</w:t>
      </w:r>
      <w:proofErr w:type="spellEnd"/>
      <w:r w:rsidRPr="005B3970">
        <w:rPr>
          <w:rFonts w:ascii="Times New Roman" w:hAnsi="Times New Roman"/>
        </w:rPr>
        <w:t xml:space="preserve"> </w:t>
      </w:r>
      <w:proofErr w:type="spellStart"/>
      <w:r w:rsidRPr="005B3970">
        <w:rPr>
          <w:rFonts w:ascii="Times New Roman" w:hAnsi="Times New Roman"/>
        </w:rPr>
        <w:t>saldırılarına</w:t>
      </w:r>
      <w:proofErr w:type="spellEnd"/>
      <w:r w:rsidRPr="005B3970">
        <w:rPr>
          <w:rFonts w:ascii="Times New Roman" w:hAnsi="Times New Roman"/>
        </w:rPr>
        <w:t xml:space="preserve"> (Man-in-the-Middle) </w:t>
      </w:r>
      <w:proofErr w:type="spellStart"/>
      <w:r w:rsidRPr="005B3970">
        <w:rPr>
          <w:rFonts w:ascii="Times New Roman" w:hAnsi="Times New Roman"/>
        </w:rPr>
        <w:t>açık</w:t>
      </w:r>
      <w:proofErr w:type="spellEnd"/>
      <w:r w:rsidRPr="005B3970">
        <w:rPr>
          <w:rFonts w:ascii="Times New Roman" w:hAnsi="Times New Roman"/>
        </w:rPr>
        <w:t xml:space="preserve"> hale </w:t>
      </w:r>
      <w:proofErr w:type="spellStart"/>
      <w:r w:rsidRPr="005B3970">
        <w:rPr>
          <w:rFonts w:ascii="Times New Roman" w:hAnsi="Times New Roman"/>
        </w:rPr>
        <w:t>gelebilir</w:t>
      </w:r>
      <w:proofErr w:type="spellEnd"/>
      <w:r w:rsidRPr="005B3970">
        <w:rPr>
          <w:rFonts w:ascii="Times New Roman" w:hAnsi="Times New Roman"/>
        </w:rPr>
        <w:t xml:space="preserve">. </w:t>
      </w:r>
      <w:proofErr w:type="spellStart"/>
      <w:r w:rsidRPr="005B3970">
        <w:rPr>
          <w:rFonts w:ascii="Times New Roman" w:hAnsi="Times New Roman"/>
        </w:rPr>
        <w:t>Çocuk</w:t>
      </w:r>
      <w:proofErr w:type="spellEnd"/>
      <w:r w:rsidRPr="005B3970">
        <w:rPr>
          <w:rFonts w:ascii="Times New Roman" w:hAnsi="Times New Roman"/>
        </w:rPr>
        <w:t xml:space="preserve"> </w:t>
      </w:r>
      <w:proofErr w:type="spellStart"/>
      <w:r w:rsidRPr="005B3970">
        <w:rPr>
          <w:rFonts w:ascii="Times New Roman" w:hAnsi="Times New Roman"/>
        </w:rPr>
        <w:t>kullanıcılar</w:t>
      </w:r>
      <w:proofErr w:type="spellEnd"/>
      <w:r w:rsidRPr="005B3970">
        <w:rPr>
          <w:rFonts w:ascii="Times New Roman" w:hAnsi="Times New Roman"/>
        </w:rPr>
        <w:t xml:space="preserve"> (</w:t>
      </w:r>
      <w:proofErr w:type="spellStart"/>
      <w:r w:rsidRPr="005B3970">
        <w:rPr>
          <w:rFonts w:ascii="Times New Roman" w:hAnsi="Times New Roman"/>
        </w:rPr>
        <w:t>özellikle</w:t>
      </w:r>
      <w:proofErr w:type="spellEnd"/>
      <w:r w:rsidRPr="005B3970">
        <w:rPr>
          <w:rFonts w:ascii="Times New Roman" w:hAnsi="Times New Roman"/>
        </w:rPr>
        <w:t xml:space="preserve"> CEFR A1/A2 </w:t>
      </w:r>
      <w:proofErr w:type="spellStart"/>
      <w:r w:rsidRPr="005B3970">
        <w:rPr>
          <w:rFonts w:ascii="Times New Roman" w:hAnsi="Times New Roman"/>
        </w:rPr>
        <w:t>seviyesindeki</w:t>
      </w:r>
      <w:proofErr w:type="spellEnd"/>
      <w:r w:rsidRPr="005B3970">
        <w:rPr>
          <w:rFonts w:ascii="Times New Roman" w:hAnsi="Times New Roman"/>
        </w:rPr>
        <w:t xml:space="preserve"> </w:t>
      </w:r>
      <w:proofErr w:type="spellStart"/>
      <w:r w:rsidRPr="005B3970">
        <w:rPr>
          <w:rFonts w:ascii="Times New Roman" w:hAnsi="Times New Roman"/>
        </w:rPr>
        <w:t>küçük</w:t>
      </w:r>
      <w:proofErr w:type="spellEnd"/>
      <w:r w:rsidRPr="005B3970">
        <w:rPr>
          <w:rFonts w:ascii="Times New Roman" w:hAnsi="Times New Roman"/>
        </w:rPr>
        <w:t xml:space="preserve"> </w:t>
      </w:r>
      <w:proofErr w:type="spellStart"/>
      <w:r w:rsidRPr="005B3970">
        <w:rPr>
          <w:rFonts w:ascii="Times New Roman" w:hAnsi="Times New Roman"/>
        </w:rPr>
        <w:t>yaş</w:t>
      </w:r>
      <w:proofErr w:type="spellEnd"/>
      <w:r w:rsidRPr="005B3970">
        <w:rPr>
          <w:rFonts w:ascii="Times New Roman" w:hAnsi="Times New Roman"/>
        </w:rPr>
        <w:t xml:space="preserve"> </w:t>
      </w:r>
      <w:proofErr w:type="spellStart"/>
      <w:r w:rsidRPr="005B3970">
        <w:rPr>
          <w:rFonts w:ascii="Times New Roman" w:hAnsi="Times New Roman"/>
        </w:rPr>
        <w:t>grupları</w:t>
      </w:r>
      <w:proofErr w:type="spellEnd"/>
      <w:r w:rsidRPr="005B3970">
        <w:rPr>
          <w:rFonts w:ascii="Times New Roman" w:hAnsi="Times New Roman"/>
        </w:rPr>
        <w:t xml:space="preserve">) </w:t>
      </w:r>
      <w:proofErr w:type="spellStart"/>
      <w:r w:rsidRPr="005B3970">
        <w:rPr>
          <w:rFonts w:ascii="Times New Roman" w:hAnsi="Times New Roman"/>
        </w:rPr>
        <w:t>için</w:t>
      </w:r>
      <w:proofErr w:type="spellEnd"/>
      <w:r w:rsidRPr="005B3970">
        <w:rPr>
          <w:rFonts w:ascii="Times New Roman" w:hAnsi="Times New Roman"/>
        </w:rPr>
        <w:t xml:space="preserve"> </w:t>
      </w:r>
      <w:proofErr w:type="spellStart"/>
      <w:r w:rsidRPr="005B3970">
        <w:rPr>
          <w:rFonts w:ascii="Times New Roman" w:hAnsi="Times New Roman"/>
        </w:rPr>
        <w:t>ebeveyn</w:t>
      </w:r>
      <w:proofErr w:type="spellEnd"/>
      <w:r w:rsidRPr="005B3970">
        <w:rPr>
          <w:rFonts w:ascii="Times New Roman" w:hAnsi="Times New Roman"/>
        </w:rPr>
        <w:t xml:space="preserve"> </w:t>
      </w:r>
      <w:proofErr w:type="spellStart"/>
      <w:r w:rsidRPr="005B3970">
        <w:rPr>
          <w:rFonts w:ascii="Times New Roman" w:hAnsi="Times New Roman"/>
        </w:rPr>
        <w:t>izni</w:t>
      </w:r>
      <w:proofErr w:type="spellEnd"/>
      <w:r w:rsidRPr="005B3970">
        <w:rPr>
          <w:rFonts w:ascii="Times New Roman" w:hAnsi="Times New Roman"/>
        </w:rPr>
        <w:t xml:space="preserve"> </w:t>
      </w:r>
      <w:proofErr w:type="spellStart"/>
      <w:r w:rsidRPr="005B3970">
        <w:rPr>
          <w:rFonts w:ascii="Times New Roman" w:hAnsi="Times New Roman"/>
        </w:rPr>
        <w:t>süreçleri</w:t>
      </w:r>
      <w:proofErr w:type="spellEnd"/>
      <w:r w:rsidRPr="005B3970">
        <w:rPr>
          <w:rFonts w:ascii="Times New Roman" w:hAnsi="Times New Roman"/>
        </w:rPr>
        <w:t xml:space="preserve"> </w:t>
      </w:r>
      <w:proofErr w:type="spellStart"/>
      <w:r w:rsidRPr="005B3970">
        <w:rPr>
          <w:rFonts w:ascii="Times New Roman" w:hAnsi="Times New Roman"/>
        </w:rPr>
        <w:t>ve</w:t>
      </w:r>
      <w:proofErr w:type="spellEnd"/>
      <w:r w:rsidRPr="005B3970">
        <w:rPr>
          <w:rFonts w:ascii="Times New Roman" w:hAnsi="Times New Roman"/>
        </w:rPr>
        <w:t xml:space="preserve"> </w:t>
      </w:r>
      <w:proofErr w:type="spellStart"/>
      <w:r w:rsidRPr="005B3970">
        <w:rPr>
          <w:rFonts w:ascii="Times New Roman" w:hAnsi="Times New Roman"/>
        </w:rPr>
        <w:t>çocukların</w:t>
      </w:r>
      <w:proofErr w:type="spellEnd"/>
      <w:r w:rsidRPr="005B3970">
        <w:rPr>
          <w:rFonts w:ascii="Times New Roman" w:hAnsi="Times New Roman"/>
        </w:rPr>
        <w:t xml:space="preserve"> </w:t>
      </w:r>
      <w:proofErr w:type="spellStart"/>
      <w:r w:rsidRPr="005B3970">
        <w:rPr>
          <w:rFonts w:ascii="Times New Roman" w:hAnsi="Times New Roman"/>
        </w:rPr>
        <w:t>ses</w:t>
      </w:r>
      <w:proofErr w:type="spellEnd"/>
      <w:r w:rsidRPr="005B3970">
        <w:rPr>
          <w:rFonts w:ascii="Times New Roman" w:hAnsi="Times New Roman"/>
        </w:rPr>
        <w:t xml:space="preserve"> </w:t>
      </w:r>
      <w:proofErr w:type="spellStart"/>
      <w:r w:rsidRPr="005B3970">
        <w:rPr>
          <w:rFonts w:ascii="Times New Roman" w:hAnsi="Times New Roman"/>
        </w:rPr>
        <w:t>verilerinin</w:t>
      </w:r>
      <w:proofErr w:type="spellEnd"/>
      <w:r w:rsidRPr="005B3970">
        <w:rPr>
          <w:rFonts w:ascii="Times New Roman" w:hAnsi="Times New Roman"/>
        </w:rPr>
        <w:t xml:space="preserve"> </w:t>
      </w:r>
      <w:proofErr w:type="spellStart"/>
      <w:r w:rsidRPr="005B3970">
        <w:rPr>
          <w:rFonts w:ascii="Times New Roman" w:hAnsi="Times New Roman"/>
        </w:rPr>
        <w:t>özel</w:t>
      </w:r>
      <w:proofErr w:type="spellEnd"/>
      <w:r w:rsidRPr="005B3970">
        <w:rPr>
          <w:rFonts w:ascii="Times New Roman" w:hAnsi="Times New Roman"/>
        </w:rPr>
        <w:t xml:space="preserve"> </w:t>
      </w:r>
      <w:proofErr w:type="spellStart"/>
      <w:r w:rsidRPr="005B3970">
        <w:rPr>
          <w:rFonts w:ascii="Times New Roman" w:hAnsi="Times New Roman"/>
        </w:rPr>
        <w:t>olarak</w:t>
      </w:r>
      <w:proofErr w:type="spellEnd"/>
      <w:r w:rsidRPr="005B3970">
        <w:rPr>
          <w:rFonts w:ascii="Times New Roman" w:hAnsi="Times New Roman"/>
        </w:rPr>
        <w:t xml:space="preserve"> </w:t>
      </w:r>
      <w:proofErr w:type="spellStart"/>
      <w:r w:rsidRPr="005B3970">
        <w:rPr>
          <w:rFonts w:ascii="Times New Roman" w:hAnsi="Times New Roman"/>
        </w:rPr>
        <w:t>korunması</w:t>
      </w:r>
      <w:proofErr w:type="spellEnd"/>
      <w:r w:rsidRPr="005B3970">
        <w:rPr>
          <w:rFonts w:ascii="Times New Roman" w:hAnsi="Times New Roman"/>
        </w:rPr>
        <w:t xml:space="preserve"> </w:t>
      </w:r>
      <w:proofErr w:type="spellStart"/>
      <w:r w:rsidRPr="005B3970">
        <w:rPr>
          <w:rFonts w:ascii="Times New Roman" w:hAnsi="Times New Roman"/>
        </w:rPr>
        <w:t>gereklilikleri</w:t>
      </w:r>
      <w:proofErr w:type="spellEnd"/>
      <w:r w:rsidRPr="005B3970">
        <w:rPr>
          <w:rFonts w:ascii="Times New Roman" w:hAnsi="Times New Roman"/>
        </w:rPr>
        <w:t xml:space="preserve"> (COPPA </w:t>
      </w:r>
      <w:proofErr w:type="spellStart"/>
      <w:r w:rsidRPr="005B3970">
        <w:rPr>
          <w:rFonts w:ascii="Times New Roman" w:hAnsi="Times New Roman"/>
        </w:rPr>
        <w:t>standartları</w:t>
      </w:r>
      <w:proofErr w:type="spellEnd"/>
      <w:r w:rsidRPr="005B3970">
        <w:rPr>
          <w:rFonts w:ascii="Times New Roman" w:hAnsi="Times New Roman"/>
        </w:rPr>
        <w:t xml:space="preserve">) </w:t>
      </w:r>
      <w:proofErr w:type="spellStart"/>
      <w:r w:rsidRPr="005B3970">
        <w:rPr>
          <w:rFonts w:ascii="Times New Roman" w:hAnsi="Times New Roman"/>
        </w:rPr>
        <w:t>yazılıma</w:t>
      </w:r>
      <w:proofErr w:type="spellEnd"/>
      <w:r w:rsidRPr="005B3970">
        <w:rPr>
          <w:rFonts w:ascii="Times New Roman" w:hAnsi="Times New Roman"/>
        </w:rPr>
        <w:t xml:space="preserve"> </w:t>
      </w:r>
      <w:proofErr w:type="spellStart"/>
      <w:r w:rsidRPr="005B3970">
        <w:rPr>
          <w:rFonts w:ascii="Times New Roman" w:hAnsi="Times New Roman"/>
        </w:rPr>
        <w:t>entegre</w:t>
      </w:r>
      <w:proofErr w:type="spellEnd"/>
      <w:r w:rsidRPr="005B3970">
        <w:rPr>
          <w:rFonts w:ascii="Times New Roman" w:hAnsi="Times New Roman"/>
        </w:rPr>
        <w:t xml:space="preserve"> </w:t>
      </w:r>
      <w:proofErr w:type="spellStart"/>
      <w:r w:rsidRPr="005B3970">
        <w:rPr>
          <w:rFonts w:ascii="Times New Roman" w:hAnsi="Times New Roman"/>
        </w:rPr>
        <w:t>edilmelidir</w:t>
      </w:r>
      <w:proofErr w:type="spellEnd"/>
      <w:r>
        <w:rPr>
          <w:rFonts w:ascii="Times New Roman" w:hAnsi="Times New Roman"/>
        </w:rPr>
        <w:t>.</w:t>
      </w:r>
    </w:p>
    <w:p w14:paraId="017B05F4" w14:textId="77777777" w:rsidR="00331128" w:rsidRPr="000E76A7" w:rsidRDefault="00331128" w:rsidP="0091461C">
      <w:pPr>
        <w:pStyle w:val="GvdeMetni"/>
        <w:rPr>
          <w:rFonts w:ascii="Times New Roman" w:hAnsi="Times New Roman"/>
        </w:rPr>
      </w:pPr>
    </w:p>
    <w:p w14:paraId="4B67DF0F" w14:textId="1BF53554" w:rsidR="00486F7F" w:rsidRDefault="00486F7F" w:rsidP="00331128">
      <w:pPr>
        <w:pStyle w:val="Balk2"/>
      </w:pPr>
      <w:bookmarkStart w:id="51" w:name="_Toc229503727"/>
      <w:proofErr w:type="spellStart"/>
      <w:r w:rsidRPr="000E76A7">
        <w:t>Yasal</w:t>
      </w:r>
      <w:proofErr w:type="spellEnd"/>
      <w:r w:rsidRPr="000E76A7">
        <w:t xml:space="preserve"> </w:t>
      </w:r>
      <w:proofErr w:type="spellStart"/>
      <w:r w:rsidRPr="000E76A7">
        <w:t>Değerlendirmeler</w:t>
      </w:r>
      <w:bookmarkEnd w:id="51"/>
      <w:proofErr w:type="spellEnd"/>
    </w:p>
    <w:p w14:paraId="36588E33" w14:textId="67C587A5" w:rsidR="000C2680" w:rsidRPr="000C2680" w:rsidRDefault="000C2680" w:rsidP="000C2680">
      <w:pPr>
        <w:pStyle w:val="Balk3"/>
        <w:rPr>
          <w:rFonts w:cs="Times New Roman"/>
        </w:rPr>
      </w:pPr>
      <w:r>
        <w:t xml:space="preserve">5.4.1 </w:t>
      </w:r>
      <w:proofErr w:type="spellStart"/>
      <w:r w:rsidRPr="005B3970">
        <w:rPr>
          <w:rFonts w:cs="Times New Roman"/>
        </w:rPr>
        <w:t>Kişisel</w:t>
      </w:r>
      <w:proofErr w:type="spellEnd"/>
      <w:r w:rsidRPr="005B3970">
        <w:rPr>
          <w:rFonts w:cs="Times New Roman"/>
        </w:rPr>
        <w:t xml:space="preserve"> </w:t>
      </w:r>
      <w:proofErr w:type="spellStart"/>
      <w:r w:rsidRPr="005B3970">
        <w:rPr>
          <w:rFonts w:cs="Times New Roman"/>
        </w:rPr>
        <w:t>Verilerin</w:t>
      </w:r>
      <w:proofErr w:type="spellEnd"/>
      <w:r w:rsidRPr="005B3970">
        <w:rPr>
          <w:rFonts w:cs="Times New Roman"/>
        </w:rPr>
        <w:t xml:space="preserve"> </w:t>
      </w:r>
      <w:proofErr w:type="spellStart"/>
      <w:r w:rsidRPr="005B3970">
        <w:rPr>
          <w:rFonts w:cs="Times New Roman"/>
        </w:rPr>
        <w:t>Korunması</w:t>
      </w:r>
      <w:proofErr w:type="spellEnd"/>
      <w:r w:rsidRPr="005B3970">
        <w:rPr>
          <w:rFonts w:cs="Times New Roman"/>
        </w:rPr>
        <w:t xml:space="preserve"> Kanunu (KVKK) </w:t>
      </w:r>
      <w:proofErr w:type="spellStart"/>
      <w:r w:rsidRPr="005B3970">
        <w:rPr>
          <w:rFonts w:cs="Times New Roman"/>
        </w:rPr>
        <w:t>ve</w:t>
      </w:r>
      <w:proofErr w:type="spellEnd"/>
      <w:r w:rsidRPr="005B3970">
        <w:rPr>
          <w:rFonts w:cs="Times New Roman"/>
        </w:rPr>
        <w:t xml:space="preserve"> GDPR </w:t>
      </w:r>
      <w:proofErr w:type="spellStart"/>
      <w:r w:rsidRPr="005B3970">
        <w:rPr>
          <w:rFonts w:cs="Times New Roman"/>
        </w:rPr>
        <w:t>Uyumluluğu</w:t>
      </w:r>
      <w:proofErr w:type="spellEnd"/>
    </w:p>
    <w:p w14:paraId="36E3A154" w14:textId="0EEEE199" w:rsidR="000C2680" w:rsidRPr="000C2680" w:rsidRDefault="000C2680" w:rsidP="000C2680">
      <w:pPr>
        <w:jc w:val="both"/>
      </w:pPr>
      <w:r w:rsidRPr="000C2680">
        <w:t xml:space="preserve">Türkiye </w:t>
      </w:r>
      <w:proofErr w:type="spellStart"/>
      <w:r w:rsidRPr="000C2680">
        <w:t>Cumhuriyeti</w:t>
      </w:r>
      <w:proofErr w:type="spellEnd"/>
      <w:r w:rsidRPr="000C2680">
        <w:t xml:space="preserve"> </w:t>
      </w:r>
      <w:proofErr w:type="spellStart"/>
      <w:r w:rsidRPr="000C2680">
        <w:t>Anayasası’nın</w:t>
      </w:r>
      <w:proofErr w:type="spellEnd"/>
      <w:r w:rsidRPr="000C2680">
        <w:t xml:space="preserve"> 20. </w:t>
      </w:r>
      <w:proofErr w:type="spellStart"/>
      <w:r w:rsidRPr="000C2680">
        <w:t>maddesi</w:t>
      </w:r>
      <w:proofErr w:type="spellEnd"/>
      <w:r w:rsidRPr="000C2680">
        <w:t xml:space="preserve"> </w:t>
      </w:r>
      <w:proofErr w:type="spellStart"/>
      <w:r w:rsidRPr="000C2680">
        <w:t>ve</w:t>
      </w:r>
      <w:proofErr w:type="spellEnd"/>
      <w:r w:rsidRPr="000C2680">
        <w:t xml:space="preserve"> 6698 </w:t>
      </w:r>
      <w:proofErr w:type="spellStart"/>
      <w:r w:rsidRPr="000C2680">
        <w:t>sayılı</w:t>
      </w:r>
      <w:proofErr w:type="spellEnd"/>
      <w:r w:rsidRPr="000C2680">
        <w:t xml:space="preserve"> </w:t>
      </w:r>
      <w:proofErr w:type="spellStart"/>
      <w:r w:rsidRPr="000C2680">
        <w:t>Kişisel</w:t>
      </w:r>
      <w:proofErr w:type="spellEnd"/>
      <w:r w:rsidRPr="000C2680">
        <w:t xml:space="preserve"> </w:t>
      </w:r>
      <w:proofErr w:type="spellStart"/>
      <w:r w:rsidRPr="000C2680">
        <w:t>Verilerin</w:t>
      </w:r>
      <w:proofErr w:type="spellEnd"/>
      <w:r w:rsidRPr="000C2680">
        <w:t xml:space="preserve"> </w:t>
      </w:r>
      <w:proofErr w:type="spellStart"/>
      <w:r w:rsidRPr="000C2680">
        <w:t>Korunması</w:t>
      </w:r>
      <w:proofErr w:type="spellEnd"/>
      <w:r w:rsidRPr="000C2680">
        <w:t xml:space="preserve"> Kanunu (KVKK) </w:t>
      </w:r>
      <w:proofErr w:type="spellStart"/>
      <w:r w:rsidRPr="000C2680">
        <w:t>uyarınca</w:t>
      </w:r>
      <w:proofErr w:type="spellEnd"/>
      <w:r w:rsidRPr="000C2680">
        <w:t xml:space="preserve">, </w:t>
      </w:r>
      <w:proofErr w:type="spellStart"/>
      <w:r w:rsidRPr="000C2680">
        <w:t>bireylerden</w:t>
      </w:r>
      <w:proofErr w:type="spellEnd"/>
      <w:r w:rsidRPr="000C2680">
        <w:t xml:space="preserve"> </w:t>
      </w:r>
      <w:proofErr w:type="spellStart"/>
      <w:r w:rsidRPr="000C2680">
        <w:t>alınan</w:t>
      </w:r>
      <w:proofErr w:type="spellEnd"/>
      <w:r w:rsidRPr="000C2680">
        <w:t xml:space="preserve"> </w:t>
      </w:r>
      <w:proofErr w:type="spellStart"/>
      <w:r w:rsidRPr="000C2680">
        <w:t>ses</w:t>
      </w:r>
      <w:proofErr w:type="spellEnd"/>
      <w:r w:rsidRPr="000C2680">
        <w:t xml:space="preserve"> </w:t>
      </w:r>
      <w:proofErr w:type="spellStart"/>
      <w:r w:rsidRPr="000C2680">
        <w:t>kayıtları</w:t>
      </w:r>
      <w:proofErr w:type="spellEnd"/>
      <w:r w:rsidRPr="000C2680">
        <w:t xml:space="preserve"> </w:t>
      </w:r>
      <w:proofErr w:type="spellStart"/>
      <w:r w:rsidRPr="000C2680">
        <w:t>ampirik</w:t>
      </w:r>
      <w:proofErr w:type="spellEnd"/>
      <w:r w:rsidRPr="000C2680">
        <w:t xml:space="preserve"> </w:t>
      </w:r>
      <w:proofErr w:type="spellStart"/>
      <w:r w:rsidRPr="000C2680">
        <w:t>olarak</w:t>
      </w:r>
      <w:proofErr w:type="spellEnd"/>
      <w:r w:rsidRPr="000C2680">
        <w:t xml:space="preserve"> </w:t>
      </w:r>
      <w:proofErr w:type="spellStart"/>
      <w:r w:rsidRPr="000C2680">
        <w:t>kişilerin</w:t>
      </w:r>
      <w:proofErr w:type="spellEnd"/>
      <w:r w:rsidRPr="000C2680">
        <w:t xml:space="preserve"> </w:t>
      </w:r>
      <w:proofErr w:type="spellStart"/>
      <w:r w:rsidRPr="000C2680">
        <w:t>benzersiz</w:t>
      </w:r>
      <w:proofErr w:type="spellEnd"/>
      <w:r w:rsidRPr="000C2680">
        <w:t xml:space="preserve"> </w:t>
      </w:r>
      <w:proofErr w:type="spellStart"/>
      <w:r w:rsidRPr="000C2680">
        <w:t>ses</w:t>
      </w:r>
      <w:proofErr w:type="spellEnd"/>
      <w:r w:rsidRPr="000C2680">
        <w:t xml:space="preserve"> </w:t>
      </w:r>
      <w:proofErr w:type="spellStart"/>
      <w:r w:rsidRPr="000C2680">
        <w:t>morfolojisini</w:t>
      </w:r>
      <w:proofErr w:type="spellEnd"/>
      <w:r w:rsidRPr="000C2680">
        <w:t xml:space="preserve"> </w:t>
      </w:r>
      <w:proofErr w:type="spellStart"/>
      <w:r w:rsidRPr="000C2680">
        <w:t>barındırabileceğinden</w:t>
      </w:r>
      <w:proofErr w:type="spellEnd"/>
      <w:r w:rsidRPr="000C2680">
        <w:t xml:space="preserve"> "</w:t>
      </w:r>
      <w:proofErr w:type="spellStart"/>
      <w:r w:rsidRPr="000C2680">
        <w:t>özel</w:t>
      </w:r>
      <w:proofErr w:type="spellEnd"/>
      <w:r w:rsidRPr="000C2680">
        <w:t xml:space="preserve"> </w:t>
      </w:r>
      <w:proofErr w:type="spellStart"/>
      <w:r w:rsidRPr="000C2680">
        <w:t>nitelikli</w:t>
      </w:r>
      <w:proofErr w:type="spellEnd"/>
      <w:r w:rsidRPr="000C2680">
        <w:t xml:space="preserve"> </w:t>
      </w:r>
      <w:proofErr w:type="spellStart"/>
      <w:r w:rsidRPr="000C2680">
        <w:t>kişisel</w:t>
      </w:r>
      <w:proofErr w:type="spellEnd"/>
      <w:r w:rsidRPr="000C2680">
        <w:t xml:space="preserve"> </w:t>
      </w:r>
      <w:proofErr w:type="spellStart"/>
      <w:r w:rsidRPr="000C2680">
        <w:t>veri</w:t>
      </w:r>
      <w:proofErr w:type="spellEnd"/>
      <w:r w:rsidRPr="000C2680">
        <w:t xml:space="preserve">" </w:t>
      </w:r>
      <w:proofErr w:type="spellStart"/>
      <w:r w:rsidRPr="000C2680">
        <w:t>kapsamında</w:t>
      </w:r>
      <w:proofErr w:type="spellEnd"/>
      <w:r w:rsidRPr="000C2680">
        <w:t xml:space="preserve"> </w:t>
      </w:r>
      <w:proofErr w:type="spellStart"/>
      <w:r w:rsidRPr="000C2680">
        <w:t>değerlendirilmektedir</w:t>
      </w:r>
      <w:proofErr w:type="spellEnd"/>
      <w:r w:rsidRPr="000C2680">
        <w:t xml:space="preserve">. KVKK Madde 6 </w:t>
      </w:r>
      <w:proofErr w:type="spellStart"/>
      <w:r w:rsidRPr="000C2680">
        <w:t>ve</w:t>
      </w:r>
      <w:proofErr w:type="spellEnd"/>
      <w:r w:rsidRPr="000C2680">
        <w:t xml:space="preserve"> </w:t>
      </w:r>
      <w:proofErr w:type="spellStart"/>
      <w:r w:rsidRPr="000C2680">
        <w:t>Avrupa</w:t>
      </w:r>
      <w:proofErr w:type="spellEnd"/>
      <w:r w:rsidRPr="000C2680">
        <w:t xml:space="preserve"> </w:t>
      </w:r>
      <w:proofErr w:type="spellStart"/>
      <w:r w:rsidRPr="000C2680">
        <w:t>Birliği</w:t>
      </w:r>
      <w:proofErr w:type="spellEnd"/>
      <w:r w:rsidRPr="000C2680">
        <w:t xml:space="preserve"> Genel Veri </w:t>
      </w:r>
      <w:proofErr w:type="spellStart"/>
      <w:r w:rsidRPr="000C2680">
        <w:t>Koruma</w:t>
      </w:r>
      <w:proofErr w:type="spellEnd"/>
      <w:r w:rsidRPr="000C2680">
        <w:t xml:space="preserve"> </w:t>
      </w:r>
      <w:proofErr w:type="spellStart"/>
      <w:r w:rsidRPr="000C2680">
        <w:t>Tüzüğü</w:t>
      </w:r>
      <w:proofErr w:type="spellEnd"/>
      <w:r w:rsidRPr="000C2680">
        <w:t xml:space="preserve"> (GDPR) </w:t>
      </w:r>
      <w:proofErr w:type="spellStart"/>
      <w:r w:rsidRPr="000C2680">
        <w:t>hükümleri</w:t>
      </w:r>
      <w:proofErr w:type="spellEnd"/>
      <w:r w:rsidRPr="000C2680">
        <w:t xml:space="preserve"> </w:t>
      </w:r>
      <w:proofErr w:type="spellStart"/>
      <w:r w:rsidRPr="000C2680">
        <w:t>uyarınca</w:t>
      </w:r>
      <w:proofErr w:type="spellEnd"/>
      <w:r w:rsidRPr="000C2680">
        <w:t xml:space="preserve">, </w:t>
      </w:r>
      <w:proofErr w:type="spellStart"/>
      <w:r w:rsidRPr="000C2680">
        <w:t>bu</w:t>
      </w:r>
      <w:proofErr w:type="spellEnd"/>
      <w:r w:rsidRPr="000C2680">
        <w:t xml:space="preserve"> </w:t>
      </w:r>
      <w:proofErr w:type="spellStart"/>
      <w:r w:rsidRPr="000C2680">
        <w:t>tür</w:t>
      </w:r>
      <w:proofErr w:type="spellEnd"/>
      <w:r w:rsidRPr="000C2680">
        <w:t xml:space="preserve"> </w:t>
      </w:r>
      <w:proofErr w:type="spellStart"/>
      <w:r w:rsidRPr="000C2680">
        <w:t>hassas</w:t>
      </w:r>
      <w:proofErr w:type="spellEnd"/>
      <w:r w:rsidRPr="000C2680">
        <w:t xml:space="preserve"> </w:t>
      </w:r>
      <w:proofErr w:type="spellStart"/>
      <w:r w:rsidRPr="000C2680">
        <w:t>biyometrik</w:t>
      </w:r>
      <w:proofErr w:type="spellEnd"/>
      <w:r w:rsidRPr="000C2680">
        <w:t xml:space="preserve"> </w:t>
      </w:r>
      <w:proofErr w:type="spellStart"/>
      <w:r w:rsidRPr="000C2680">
        <w:t>verilerin</w:t>
      </w:r>
      <w:proofErr w:type="spellEnd"/>
      <w:r w:rsidRPr="000C2680">
        <w:t xml:space="preserve"> </w:t>
      </w:r>
      <w:proofErr w:type="spellStart"/>
      <w:r w:rsidRPr="000C2680">
        <w:t>ilgilinin</w:t>
      </w:r>
      <w:proofErr w:type="spellEnd"/>
      <w:r w:rsidRPr="000C2680">
        <w:t xml:space="preserve"> </w:t>
      </w:r>
      <w:proofErr w:type="spellStart"/>
      <w:r w:rsidRPr="000C2680">
        <w:t>açık</w:t>
      </w:r>
      <w:proofErr w:type="spellEnd"/>
      <w:r w:rsidRPr="000C2680">
        <w:t xml:space="preserve"> </w:t>
      </w:r>
      <w:proofErr w:type="spellStart"/>
      <w:r w:rsidRPr="000C2680">
        <w:t>rızası</w:t>
      </w:r>
      <w:proofErr w:type="spellEnd"/>
      <w:r w:rsidRPr="000C2680">
        <w:t xml:space="preserve"> (</w:t>
      </w:r>
      <w:r w:rsidRPr="000C2680">
        <w:rPr>
          <w:i/>
          <w:iCs/>
        </w:rPr>
        <w:t>explicit consent</w:t>
      </w:r>
      <w:r w:rsidRPr="000C2680">
        <w:t xml:space="preserve">) </w:t>
      </w:r>
      <w:proofErr w:type="spellStart"/>
      <w:r w:rsidRPr="000C2680">
        <w:t>olmaksızın</w:t>
      </w:r>
      <w:proofErr w:type="spellEnd"/>
      <w:r w:rsidRPr="000C2680">
        <w:t xml:space="preserve"> </w:t>
      </w:r>
      <w:proofErr w:type="spellStart"/>
      <w:r w:rsidRPr="000C2680">
        <w:t>işlenmesi</w:t>
      </w:r>
      <w:proofErr w:type="spellEnd"/>
      <w:r w:rsidRPr="000C2680">
        <w:t xml:space="preserve"> </w:t>
      </w:r>
      <w:proofErr w:type="spellStart"/>
      <w:r w:rsidRPr="000C2680">
        <w:t>kesin</w:t>
      </w:r>
      <w:proofErr w:type="spellEnd"/>
      <w:r w:rsidRPr="000C2680">
        <w:t xml:space="preserve"> </w:t>
      </w:r>
      <w:proofErr w:type="spellStart"/>
      <w:r w:rsidRPr="000C2680">
        <w:t>olarak</w:t>
      </w:r>
      <w:proofErr w:type="spellEnd"/>
      <w:r w:rsidRPr="000C2680">
        <w:t xml:space="preserve"> </w:t>
      </w:r>
      <w:proofErr w:type="spellStart"/>
      <w:r w:rsidRPr="000C2680">
        <w:t>yasaklanmıştır</w:t>
      </w:r>
      <w:proofErr w:type="spellEnd"/>
      <w:r w:rsidRPr="000C2680">
        <w:t xml:space="preserve">. </w:t>
      </w:r>
    </w:p>
    <w:p w14:paraId="55B0E2A4" w14:textId="77777777" w:rsidR="000C2680" w:rsidRPr="000C2680" w:rsidRDefault="000C2680" w:rsidP="000C2680">
      <w:pPr>
        <w:jc w:val="both"/>
        <w:rPr>
          <w:rFonts w:ascii="Times New Roman" w:hAnsi="Times New Roman"/>
          <w:lang w:val="tr-TR"/>
        </w:rPr>
      </w:pPr>
      <w:proofErr w:type="spellStart"/>
      <w:r w:rsidRPr="000C2680">
        <w:rPr>
          <w:rFonts w:ascii="Times New Roman" w:hAnsi="Times New Roman"/>
          <w:lang w:val="tr-TR"/>
        </w:rPr>
        <w:t>DailyWords</w:t>
      </w:r>
      <w:proofErr w:type="spellEnd"/>
      <w:r w:rsidRPr="000C2680">
        <w:rPr>
          <w:rFonts w:ascii="Times New Roman" w:hAnsi="Times New Roman"/>
          <w:lang w:val="tr-TR"/>
        </w:rPr>
        <w:t xml:space="preserve"> platformunun mevcut prototip sürümünde tam teşekküllü bir yasal veri işleme altyapısı bulunmamakla birlikte, platformun genel kullanıma açılması ve yasal uyumluluk kısıtlarının karşılanması adına şu eylem planının uygulanması zorunlu görülmektedir:</w:t>
      </w:r>
    </w:p>
    <w:p w14:paraId="7DF38038" w14:textId="77777777" w:rsidR="000C2680" w:rsidRPr="000C2680" w:rsidRDefault="000C2680">
      <w:pPr>
        <w:numPr>
          <w:ilvl w:val="0"/>
          <w:numId w:val="23"/>
        </w:numPr>
        <w:jc w:val="both"/>
        <w:rPr>
          <w:rFonts w:ascii="Times New Roman" w:hAnsi="Times New Roman"/>
          <w:lang w:val="tr-TR"/>
        </w:rPr>
      </w:pPr>
      <w:r w:rsidRPr="000C2680">
        <w:rPr>
          <w:rFonts w:ascii="Times New Roman" w:hAnsi="Times New Roman"/>
          <w:b/>
          <w:bCs/>
          <w:lang w:val="tr-TR"/>
        </w:rPr>
        <w:t>Açık Rıza ve Aydınlatma Metni Entegrasyonu:</w:t>
      </w:r>
      <w:r w:rsidRPr="000C2680">
        <w:rPr>
          <w:rFonts w:ascii="Times New Roman" w:hAnsi="Times New Roman"/>
          <w:lang w:val="tr-TR"/>
        </w:rPr>
        <w:t xml:space="preserve"> Kullanıcıların ilk kayıt ve mikrofon erişim onay süreçlerinde; ses verilerinin hangi yasal dayanakla işleneceğini, verilerin sadece telaffuz analizi amacıyla kullanılacağını ve sunucu katmanında kalıcı olarak depolanmayacağını belirten, KVKK ve GDPR standartlarına uygun bir Aydınlatma ve Açık Rıza Metni arayüze entegre edilmelidir. </w:t>
      </w:r>
    </w:p>
    <w:p w14:paraId="45E539FC" w14:textId="1EF01F29" w:rsidR="000C2680" w:rsidRDefault="000C2680" w:rsidP="00331128">
      <w:pPr>
        <w:numPr>
          <w:ilvl w:val="0"/>
          <w:numId w:val="23"/>
        </w:numPr>
        <w:jc w:val="both"/>
        <w:rPr>
          <w:rFonts w:ascii="Times New Roman" w:hAnsi="Times New Roman"/>
          <w:lang w:val="tr-TR"/>
        </w:rPr>
      </w:pPr>
      <w:r w:rsidRPr="000C2680">
        <w:rPr>
          <w:rFonts w:ascii="Times New Roman" w:hAnsi="Times New Roman"/>
          <w:b/>
          <w:bCs/>
          <w:lang w:val="tr-TR"/>
        </w:rPr>
        <w:t>Unutulma Hakkının Teknik Altyapısı:</w:t>
      </w:r>
      <w:r w:rsidRPr="000C2680">
        <w:rPr>
          <w:rFonts w:ascii="Times New Roman" w:hAnsi="Times New Roman"/>
          <w:lang w:val="tr-TR"/>
        </w:rPr>
        <w:t xml:space="preserve"> Kullanıcılara veri gizliliği standartları uyarınca, </w:t>
      </w:r>
      <w:proofErr w:type="spellStart"/>
      <w:r w:rsidRPr="000C2680">
        <w:rPr>
          <w:rFonts w:ascii="Times New Roman" w:hAnsi="Times New Roman"/>
          <w:lang w:val="tr-TR"/>
        </w:rPr>
        <w:t>veritabanında</w:t>
      </w:r>
      <w:proofErr w:type="spellEnd"/>
      <w:r w:rsidRPr="000C2680">
        <w:rPr>
          <w:rFonts w:ascii="Times New Roman" w:hAnsi="Times New Roman"/>
          <w:lang w:val="tr-TR"/>
        </w:rPr>
        <w:t xml:space="preserve"> saklanan tarihsel ilerleme, SRS parametreleri ve hesap verilerini tamamen silebilme </w:t>
      </w:r>
      <w:proofErr w:type="gramStart"/>
      <w:r w:rsidRPr="000C2680">
        <w:rPr>
          <w:rFonts w:ascii="Times New Roman" w:hAnsi="Times New Roman"/>
          <w:lang w:val="tr-TR"/>
        </w:rPr>
        <w:t>imkanı</w:t>
      </w:r>
      <w:proofErr w:type="gramEnd"/>
      <w:r w:rsidRPr="000C2680">
        <w:rPr>
          <w:rFonts w:ascii="Times New Roman" w:hAnsi="Times New Roman"/>
          <w:lang w:val="tr-TR"/>
        </w:rPr>
        <w:t xml:space="preserve"> (</w:t>
      </w:r>
      <w:proofErr w:type="spellStart"/>
      <w:r w:rsidRPr="000C2680">
        <w:rPr>
          <w:rFonts w:ascii="Times New Roman" w:hAnsi="Times New Roman"/>
          <w:i/>
          <w:iCs/>
          <w:lang w:val="tr-TR"/>
        </w:rPr>
        <w:t>right</w:t>
      </w:r>
      <w:proofErr w:type="spellEnd"/>
      <w:r w:rsidRPr="000C2680">
        <w:rPr>
          <w:rFonts w:ascii="Times New Roman" w:hAnsi="Times New Roman"/>
          <w:i/>
          <w:iCs/>
          <w:lang w:val="tr-TR"/>
        </w:rPr>
        <w:t xml:space="preserve"> </w:t>
      </w:r>
      <w:proofErr w:type="spellStart"/>
      <w:r w:rsidRPr="000C2680">
        <w:rPr>
          <w:rFonts w:ascii="Times New Roman" w:hAnsi="Times New Roman"/>
          <w:i/>
          <w:iCs/>
          <w:lang w:val="tr-TR"/>
        </w:rPr>
        <w:t>to</w:t>
      </w:r>
      <w:proofErr w:type="spellEnd"/>
      <w:r w:rsidRPr="000C2680">
        <w:rPr>
          <w:rFonts w:ascii="Times New Roman" w:hAnsi="Times New Roman"/>
          <w:i/>
          <w:iCs/>
          <w:lang w:val="tr-TR"/>
        </w:rPr>
        <w:t xml:space="preserve"> be </w:t>
      </w:r>
      <w:proofErr w:type="spellStart"/>
      <w:r w:rsidRPr="000C2680">
        <w:rPr>
          <w:rFonts w:ascii="Times New Roman" w:hAnsi="Times New Roman"/>
          <w:i/>
          <w:iCs/>
          <w:lang w:val="tr-TR"/>
        </w:rPr>
        <w:t>forgotten</w:t>
      </w:r>
      <w:proofErr w:type="spellEnd"/>
      <w:r w:rsidRPr="000C2680">
        <w:rPr>
          <w:rFonts w:ascii="Times New Roman" w:hAnsi="Times New Roman"/>
          <w:i/>
          <w:iCs/>
          <w:lang w:val="tr-TR"/>
        </w:rPr>
        <w:t xml:space="preserve"> / unutulma hakkı</w:t>
      </w:r>
      <w:r w:rsidRPr="000C2680">
        <w:rPr>
          <w:rFonts w:ascii="Times New Roman" w:hAnsi="Times New Roman"/>
          <w:lang w:val="tr-TR"/>
        </w:rPr>
        <w:t xml:space="preserve">) uygulama içi bir buton ile sunulmalıdır. Bu işlem tetiklendiğinde, ilişkisel </w:t>
      </w:r>
      <w:proofErr w:type="spellStart"/>
      <w:r w:rsidRPr="000C2680">
        <w:rPr>
          <w:rFonts w:ascii="Times New Roman" w:hAnsi="Times New Roman"/>
          <w:lang w:val="tr-TR"/>
        </w:rPr>
        <w:t>veritabanındaki</w:t>
      </w:r>
      <w:proofErr w:type="spellEnd"/>
      <w:r w:rsidRPr="000C2680">
        <w:rPr>
          <w:rFonts w:ascii="Times New Roman" w:hAnsi="Times New Roman"/>
          <w:lang w:val="tr-TR"/>
        </w:rPr>
        <w:t xml:space="preserve"> </w:t>
      </w:r>
      <w:proofErr w:type="spellStart"/>
      <w:r w:rsidRPr="000C2680">
        <w:rPr>
          <w:rFonts w:ascii="Times New Roman" w:hAnsi="Times New Roman"/>
          <w:lang w:val="tr-TR"/>
        </w:rPr>
        <w:t>users</w:t>
      </w:r>
      <w:proofErr w:type="spellEnd"/>
      <w:r w:rsidRPr="000C2680">
        <w:rPr>
          <w:rFonts w:ascii="Times New Roman" w:hAnsi="Times New Roman"/>
          <w:lang w:val="tr-TR"/>
        </w:rPr>
        <w:t xml:space="preserve">, </w:t>
      </w:r>
      <w:proofErr w:type="spellStart"/>
      <w:r w:rsidRPr="000C2680">
        <w:rPr>
          <w:rFonts w:ascii="Times New Roman" w:hAnsi="Times New Roman"/>
          <w:lang w:val="tr-TR"/>
        </w:rPr>
        <w:t>user_progress</w:t>
      </w:r>
      <w:proofErr w:type="spellEnd"/>
      <w:r w:rsidRPr="000C2680">
        <w:rPr>
          <w:rFonts w:ascii="Times New Roman" w:hAnsi="Times New Roman"/>
          <w:lang w:val="tr-TR"/>
        </w:rPr>
        <w:t xml:space="preserve"> ve </w:t>
      </w:r>
      <w:proofErr w:type="spellStart"/>
      <w:r w:rsidRPr="000C2680">
        <w:rPr>
          <w:rFonts w:ascii="Times New Roman" w:hAnsi="Times New Roman"/>
          <w:lang w:val="tr-TR"/>
        </w:rPr>
        <w:t>speech_attempts</w:t>
      </w:r>
      <w:proofErr w:type="spellEnd"/>
      <w:r w:rsidRPr="000C2680">
        <w:rPr>
          <w:rFonts w:ascii="Times New Roman" w:hAnsi="Times New Roman"/>
          <w:lang w:val="tr-TR"/>
        </w:rPr>
        <w:t xml:space="preserve"> tablolarındaki ilgili satırların CASCADE operasyonlarıyla kalıcı ve geri </w:t>
      </w:r>
      <w:r w:rsidRPr="000C2680">
        <w:rPr>
          <w:rFonts w:ascii="Times New Roman" w:hAnsi="Times New Roman"/>
          <w:lang w:val="tr-TR"/>
        </w:rPr>
        <w:lastRenderedPageBreak/>
        <w:t xml:space="preserve">döndürülemez şekilde silinmesini sağlayan teknik altyapı canlı mimaride aktif hale getirilmelidir. </w:t>
      </w:r>
    </w:p>
    <w:p w14:paraId="71BC22AB" w14:textId="77777777" w:rsidR="00331128" w:rsidRPr="00331128" w:rsidRDefault="00331128" w:rsidP="00331128">
      <w:pPr>
        <w:ind w:left="720"/>
        <w:jc w:val="both"/>
        <w:rPr>
          <w:rFonts w:ascii="Times New Roman" w:hAnsi="Times New Roman"/>
          <w:lang w:val="tr-TR"/>
        </w:rPr>
      </w:pPr>
    </w:p>
    <w:p w14:paraId="3A78C6CB" w14:textId="53A97637" w:rsidR="00B85AD9" w:rsidRDefault="000C2680" w:rsidP="00AB783D">
      <w:pPr>
        <w:pStyle w:val="MainTitle"/>
        <w:numPr>
          <w:ilvl w:val="2"/>
          <w:numId w:val="24"/>
        </w:numPr>
      </w:pPr>
      <w:r w:rsidRPr="00B85AD9">
        <w:t>Açık Kaynak Lisanslarının Uyumluluğu</w:t>
      </w:r>
    </w:p>
    <w:p w14:paraId="30A9B78A" w14:textId="77777777" w:rsidR="00B85AD9" w:rsidRDefault="00B85AD9" w:rsidP="00B85AD9">
      <w:pPr>
        <w:pStyle w:val="FirstParagraph"/>
        <w:spacing w:line="360" w:lineRule="auto"/>
        <w:rPr>
          <w:rFonts w:ascii="Times New Roman" w:hAnsi="Times New Roman" w:cs="Times New Roman"/>
        </w:rPr>
      </w:pPr>
      <w:proofErr w:type="spellStart"/>
      <w:r w:rsidRPr="005B3970">
        <w:rPr>
          <w:rFonts w:ascii="Times New Roman" w:hAnsi="Times New Roman" w:cs="Times New Roman"/>
        </w:rPr>
        <w:t>DailyWords</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projesinde</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entegre</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edilen</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tüm</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açık</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kaynaklı</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yazılım</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bileşenlerinin</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lisansları</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ticari</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ve</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akademik</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kullanım</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kuralları</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açısından</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taranmıştır</w:t>
      </w:r>
      <w:proofErr w:type="spellEnd"/>
      <w:r w:rsidRPr="005B3970">
        <w:rPr>
          <w:rFonts w:ascii="Times New Roman" w:hAnsi="Times New Roman" w:cs="Times New Roman"/>
        </w:rPr>
        <w:t>. Tablo 5.</w:t>
      </w:r>
      <w:r>
        <w:rPr>
          <w:rFonts w:ascii="Times New Roman" w:hAnsi="Times New Roman" w:cs="Times New Roman"/>
        </w:rPr>
        <w:t>2</w:t>
      </w:r>
      <w:r w:rsidRPr="005B3970">
        <w:rPr>
          <w:rFonts w:ascii="Times New Roman" w:hAnsi="Times New Roman" w:cs="Times New Roman"/>
        </w:rPr>
        <w:t xml:space="preserve">’de </w:t>
      </w:r>
      <w:proofErr w:type="spellStart"/>
      <w:r w:rsidRPr="005B3970">
        <w:rPr>
          <w:rFonts w:ascii="Times New Roman" w:hAnsi="Times New Roman" w:cs="Times New Roman"/>
        </w:rPr>
        <w:t>bu</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bağımlılıkların</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lisans</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türleri</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ve</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mühendislik</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açısından</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uygunlukları</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özetlenmiştir</w:t>
      </w:r>
      <w:proofErr w:type="spellEnd"/>
      <w:r w:rsidRPr="005B3970">
        <w:rPr>
          <w:rFonts w:ascii="Times New Roman" w:hAnsi="Times New Roman" w:cs="Times New Roman"/>
        </w:rPr>
        <w:t>.</w:t>
      </w:r>
    </w:p>
    <w:p w14:paraId="03B00D91" w14:textId="77777777" w:rsidR="00331128" w:rsidRPr="00331128" w:rsidRDefault="00331128" w:rsidP="00331128">
      <w:pPr>
        <w:pStyle w:val="GvdeMetni"/>
      </w:pPr>
    </w:p>
    <w:p w14:paraId="79F2E9B8" w14:textId="77777777" w:rsidR="00B85AD9" w:rsidRPr="00B85AD9" w:rsidRDefault="00B85AD9" w:rsidP="00B85AD9">
      <w:pPr>
        <w:pStyle w:val="TableCaption"/>
        <w:spacing w:line="360" w:lineRule="auto"/>
        <w:jc w:val="center"/>
        <w:rPr>
          <w:rFonts w:ascii="Times New Roman" w:hAnsi="Times New Roman" w:cs="Times New Roman"/>
          <w:b/>
          <w:bCs/>
          <w:i w:val="0"/>
          <w:iCs/>
        </w:rPr>
      </w:pPr>
      <w:r w:rsidRPr="00B85AD9">
        <w:rPr>
          <w:rFonts w:ascii="Times New Roman" w:hAnsi="Times New Roman" w:cs="Times New Roman"/>
          <w:b/>
          <w:bCs/>
          <w:i w:val="0"/>
          <w:iCs/>
        </w:rPr>
        <w:t xml:space="preserve">Tablo 5.2 </w:t>
      </w:r>
      <w:proofErr w:type="spellStart"/>
      <w:r w:rsidRPr="00B85AD9">
        <w:rPr>
          <w:rFonts w:ascii="Times New Roman" w:hAnsi="Times New Roman" w:cs="Times New Roman"/>
          <w:b/>
          <w:bCs/>
          <w:i w:val="0"/>
          <w:iCs/>
        </w:rPr>
        <w:t>Kullanılan</w:t>
      </w:r>
      <w:proofErr w:type="spellEnd"/>
      <w:r w:rsidRPr="00B85AD9">
        <w:rPr>
          <w:rFonts w:ascii="Times New Roman" w:hAnsi="Times New Roman" w:cs="Times New Roman"/>
          <w:b/>
          <w:bCs/>
          <w:i w:val="0"/>
          <w:iCs/>
        </w:rPr>
        <w:t xml:space="preserve"> Açık Kaynak </w:t>
      </w:r>
      <w:proofErr w:type="spellStart"/>
      <w:r w:rsidRPr="00B85AD9">
        <w:rPr>
          <w:rFonts w:ascii="Times New Roman" w:hAnsi="Times New Roman" w:cs="Times New Roman"/>
          <w:b/>
          <w:bCs/>
          <w:i w:val="0"/>
          <w:iCs/>
        </w:rPr>
        <w:t>Kütüphanelerin</w:t>
      </w:r>
      <w:proofErr w:type="spellEnd"/>
      <w:r w:rsidRPr="00B85AD9">
        <w:rPr>
          <w:rFonts w:ascii="Times New Roman" w:hAnsi="Times New Roman" w:cs="Times New Roman"/>
          <w:b/>
          <w:bCs/>
          <w:i w:val="0"/>
          <w:iCs/>
        </w:rPr>
        <w:t xml:space="preserve"> </w:t>
      </w:r>
      <w:proofErr w:type="spellStart"/>
      <w:r w:rsidRPr="00B85AD9">
        <w:rPr>
          <w:rFonts w:ascii="Times New Roman" w:hAnsi="Times New Roman" w:cs="Times New Roman"/>
          <w:b/>
          <w:bCs/>
          <w:i w:val="0"/>
          <w:iCs/>
        </w:rPr>
        <w:t>Lisans</w:t>
      </w:r>
      <w:proofErr w:type="spellEnd"/>
      <w:r w:rsidRPr="00B85AD9">
        <w:rPr>
          <w:rFonts w:ascii="Times New Roman" w:hAnsi="Times New Roman" w:cs="Times New Roman"/>
          <w:b/>
          <w:bCs/>
          <w:i w:val="0"/>
          <w:iCs/>
        </w:rPr>
        <w:t xml:space="preserve"> </w:t>
      </w:r>
      <w:proofErr w:type="spellStart"/>
      <w:r w:rsidRPr="00B85AD9">
        <w:rPr>
          <w:rFonts w:ascii="Times New Roman" w:hAnsi="Times New Roman" w:cs="Times New Roman"/>
          <w:b/>
          <w:bCs/>
          <w:i w:val="0"/>
          <w:iCs/>
        </w:rPr>
        <w:t>Uyumluluk</w:t>
      </w:r>
      <w:proofErr w:type="spellEnd"/>
      <w:r w:rsidRPr="00B85AD9">
        <w:rPr>
          <w:rFonts w:ascii="Times New Roman" w:hAnsi="Times New Roman" w:cs="Times New Roman"/>
          <w:b/>
          <w:bCs/>
          <w:i w:val="0"/>
          <w:iCs/>
        </w:rPr>
        <w:t xml:space="preserve"> </w:t>
      </w:r>
      <w:proofErr w:type="spellStart"/>
      <w:r w:rsidRPr="00B85AD9">
        <w:rPr>
          <w:rFonts w:ascii="Times New Roman" w:hAnsi="Times New Roman" w:cs="Times New Roman"/>
          <w:b/>
          <w:bCs/>
          <w:i w:val="0"/>
          <w:iCs/>
        </w:rPr>
        <w:t>Matrisi</w:t>
      </w:r>
      <w:proofErr w:type="spellEnd"/>
    </w:p>
    <w:tbl>
      <w:tblPr>
        <w:tblStyle w:val="TabloKlavuzu"/>
        <w:tblW w:w="0" w:type="auto"/>
        <w:tblLook w:val="0020" w:firstRow="1" w:lastRow="0" w:firstColumn="0" w:lastColumn="0" w:noHBand="0" w:noVBand="0"/>
        <w:tblCaption w:val="Kullanılan Açık Kaynak Kütüphanelerin Lisans Uyumluluk Matrisi"/>
      </w:tblPr>
      <w:tblGrid>
        <w:gridCol w:w="1704"/>
        <w:gridCol w:w="1650"/>
        <w:gridCol w:w="1531"/>
        <w:gridCol w:w="3041"/>
      </w:tblGrid>
      <w:tr w:rsidR="00B85AD9" w:rsidRPr="005B3970" w14:paraId="1AB73826" w14:textId="77777777" w:rsidTr="007066AC">
        <w:tc>
          <w:tcPr>
            <w:tcW w:w="0" w:type="auto"/>
          </w:tcPr>
          <w:p w14:paraId="76FD27B5" w14:textId="77777777" w:rsidR="00B85AD9" w:rsidRPr="005B3970" w:rsidRDefault="00B85AD9" w:rsidP="007066AC">
            <w:pPr>
              <w:pStyle w:val="Compact"/>
              <w:spacing w:line="360" w:lineRule="auto"/>
              <w:rPr>
                <w:rFonts w:ascii="Times New Roman" w:hAnsi="Times New Roman" w:cs="Times New Roman"/>
              </w:rPr>
            </w:pPr>
            <w:proofErr w:type="spellStart"/>
            <w:r w:rsidRPr="005B3970">
              <w:rPr>
                <w:rFonts w:ascii="Times New Roman" w:hAnsi="Times New Roman" w:cs="Times New Roman"/>
                <w:b/>
                <w:bCs/>
              </w:rPr>
              <w:t>Kütüphane</w:t>
            </w:r>
            <w:proofErr w:type="spellEnd"/>
            <w:r w:rsidRPr="005B3970">
              <w:rPr>
                <w:rFonts w:ascii="Times New Roman" w:hAnsi="Times New Roman" w:cs="Times New Roman"/>
                <w:b/>
                <w:bCs/>
              </w:rPr>
              <w:t xml:space="preserve"> / </w:t>
            </w:r>
            <w:proofErr w:type="spellStart"/>
            <w:r w:rsidRPr="005B3970">
              <w:rPr>
                <w:rFonts w:ascii="Times New Roman" w:hAnsi="Times New Roman" w:cs="Times New Roman"/>
                <w:b/>
                <w:bCs/>
              </w:rPr>
              <w:t>Yazılım</w:t>
            </w:r>
            <w:proofErr w:type="spellEnd"/>
          </w:p>
        </w:tc>
        <w:tc>
          <w:tcPr>
            <w:tcW w:w="0" w:type="auto"/>
          </w:tcPr>
          <w:p w14:paraId="68E9524C" w14:textId="77777777" w:rsidR="00B85AD9" w:rsidRPr="005B3970" w:rsidRDefault="00B85AD9" w:rsidP="007066AC">
            <w:pPr>
              <w:pStyle w:val="Compact"/>
              <w:spacing w:line="360" w:lineRule="auto"/>
              <w:rPr>
                <w:rFonts w:ascii="Times New Roman" w:hAnsi="Times New Roman" w:cs="Times New Roman"/>
              </w:rPr>
            </w:pPr>
            <w:proofErr w:type="spellStart"/>
            <w:r w:rsidRPr="005B3970">
              <w:rPr>
                <w:rFonts w:ascii="Times New Roman" w:hAnsi="Times New Roman" w:cs="Times New Roman"/>
                <w:b/>
                <w:bCs/>
              </w:rPr>
              <w:t>Lisans</w:t>
            </w:r>
            <w:proofErr w:type="spellEnd"/>
            <w:r w:rsidRPr="005B3970">
              <w:rPr>
                <w:rFonts w:ascii="Times New Roman" w:hAnsi="Times New Roman" w:cs="Times New Roman"/>
                <w:b/>
                <w:bCs/>
              </w:rPr>
              <w:t xml:space="preserve"> </w:t>
            </w:r>
            <w:proofErr w:type="spellStart"/>
            <w:r w:rsidRPr="005B3970">
              <w:rPr>
                <w:rFonts w:ascii="Times New Roman" w:hAnsi="Times New Roman" w:cs="Times New Roman"/>
                <w:b/>
                <w:bCs/>
              </w:rPr>
              <w:t>Türü</w:t>
            </w:r>
            <w:proofErr w:type="spellEnd"/>
          </w:p>
        </w:tc>
        <w:tc>
          <w:tcPr>
            <w:tcW w:w="0" w:type="auto"/>
          </w:tcPr>
          <w:p w14:paraId="5A071E13" w14:textId="77777777" w:rsidR="00B85AD9" w:rsidRPr="005B3970" w:rsidRDefault="00B85AD9" w:rsidP="007066AC">
            <w:pPr>
              <w:pStyle w:val="Compact"/>
              <w:spacing w:line="360" w:lineRule="auto"/>
              <w:rPr>
                <w:rFonts w:ascii="Times New Roman" w:hAnsi="Times New Roman" w:cs="Times New Roman"/>
              </w:rPr>
            </w:pPr>
            <w:proofErr w:type="spellStart"/>
            <w:r w:rsidRPr="005B3970">
              <w:rPr>
                <w:rFonts w:ascii="Times New Roman" w:hAnsi="Times New Roman" w:cs="Times New Roman"/>
                <w:b/>
                <w:bCs/>
              </w:rPr>
              <w:t>Ticari</w:t>
            </w:r>
            <w:proofErr w:type="spellEnd"/>
            <w:r w:rsidRPr="005B3970">
              <w:rPr>
                <w:rFonts w:ascii="Times New Roman" w:hAnsi="Times New Roman" w:cs="Times New Roman"/>
                <w:b/>
                <w:bCs/>
              </w:rPr>
              <w:t xml:space="preserve"> </w:t>
            </w:r>
            <w:proofErr w:type="spellStart"/>
            <w:r w:rsidRPr="005B3970">
              <w:rPr>
                <w:rFonts w:ascii="Times New Roman" w:hAnsi="Times New Roman" w:cs="Times New Roman"/>
                <w:b/>
                <w:bCs/>
              </w:rPr>
              <w:t>Kullanım</w:t>
            </w:r>
            <w:proofErr w:type="spellEnd"/>
            <w:r w:rsidRPr="005B3970">
              <w:rPr>
                <w:rFonts w:ascii="Times New Roman" w:hAnsi="Times New Roman" w:cs="Times New Roman"/>
                <w:b/>
                <w:bCs/>
              </w:rPr>
              <w:t>?</w:t>
            </w:r>
          </w:p>
        </w:tc>
        <w:tc>
          <w:tcPr>
            <w:tcW w:w="0" w:type="auto"/>
          </w:tcPr>
          <w:p w14:paraId="5E19B164" w14:textId="77777777" w:rsidR="00B85AD9" w:rsidRPr="005B3970" w:rsidRDefault="00B85AD9" w:rsidP="007066AC">
            <w:pPr>
              <w:pStyle w:val="Compact"/>
              <w:spacing w:line="360" w:lineRule="auto"/>
              <w:rPr>
                <w:rFonts w:ascii="Times New Roman" w:hAnsi="Times New Roman" w:cs="Times New Roman"/>
              </w:rPr>
            </w:pPr>
            <w:r w:rsidRPr="005B3970">
              <w:rPr>
                <w:rFonts w:ascii="Times New Roman" w:hAnsi="Times New Roman" w:cs="Times New Roman"/>
                <w:b/>
                <w:bCs/>
              </w:rPr>
              <w:t>Telif/</w:t>
            </w:r>
            <w:proofErr w:type="spellStart"/>
            <w:r w:rsidRPr="005B3970">
              <w:rPr>
                <w:rFonts w:ascii="Times New Roman" w:hAnsi="Times New Roman" w:cs="Times New Roman"/>
                <w:b/>
                <w:bCs/>
              </w:rPr>
              <w:t>Kısıt</w:t>
            </w:r>
            <w:proofErr w:type="spellEnd"/>
            <w:r w:rsidRPr="005B3970">
              <w:rPr>
                <w:rFonts w:ascii="Times New Roman" w:hAnsi="Times New Roman" w:cs="Times New Roman"/>
                <w:b/>
                <w:bCs/>
              </w:rPr>
              <w:t xml:space="preserve"> </w:t>
            </w:r>
            <w:proofErr w:type="spellStart"/>
            <w:r w:rsidRPr="005B3970">
              <w:rPr>
                <w:rFonts w:ascii="Times New Roman" w:hAnsi="Times New Roman" w:cs="Times New Roman"/>
                <w:b/>
                <w:bCs/>
              </w:rPr>
              <w:t>Koşulları</w:t>
            </w:r>
            <w:proofErr w:type="spellEnd"/>
          </w:p>
        </w:tc>
      </w:tr>
      <w:tr w:rsidR="00B85AD9" w:rsidRPr="005B3970" w14:paraId="1C40BDEB" w14:textId="77777777" w:rsidTr="007066AC">
        <w:tc>
          <w:tcPr>
            <w:tcW w:w="0" w:type="auto"/>
          </w:tcPr>
          <w:p w14:paraId="01F1D616" w14:textId="77777777" w:rsidR="00B85AD9" w:rsidRPr="005B3970" w:rsidRDefault="00B85AD9" w:rsidP="007066AC">
            <w:pPr>
              <w:pStyle w:val="Compact"/>
              <w:spacing w:line="360" w:lineRule="auto"/>
              <w:rPr>
                <w:rFonts w:ascii="Times New Roman" w:hAnsi="Times New Roman" w:cs="Times New Roman"/>
              </w:rPr>
            </w:pPr>
            <w:r w:rsidRPr="005B3970">
              <w:rPr>
                <w:rFonts w:ascii="Times New Roman" w:hAnsi="Times New Roman" w:cs="Times New Roman"/>
              </w:rPr>
              <w:t>React Native</w:t>
            </w:r>
          </w:p>
        </w:tc>
        <w:tc>
          <w:tcPr>
            <w:tcW w:w="0" w:type="auto"/>
          </w:tcPr>
          <w:p w14:paraId="35AEBA06" w14:textId="77777777" w:rsidR="00B85AD9" w:rsidRPr="005B3970" w:rsidRDefault="00B85AD9" w:rsidP="007066AC">
            <w:pPr>
              <w:pStyle w:val="Compact"/>
              <w:spacing w:line="360" w:lineRule="auto"/>
              <w:rPr>
                <w:rFonts w:ascii="Times New Roman" w:hAnsi="Times New Roman" w:cs="Times New Roman"/>
              </w:rPr>
            </w:pPr>
            <w:r w:rsidRPr="005B3970">
              <w:rPr>
                <w:rFonts w:ascii="Times New Roman" w:hAnsi="Times New Roman" w:cs="Times New Roman"/>
              </w:rPr>
              <w:t>MIT</w:t>
            </w:r>
          </w:p>
        </w:tc>
        <w:tc>
          <w:tcPr>
            <w:tcW w:w="0" w:type="auto"/>
          </w:tcPr>
          <w:p w14:paraId="0B233C38" w14:textId="77777777" w:rsidR="00B85AD9" w:rsidRPr="005B3970" w:rsidRDefault="00B85AD9" w:rsidP="007066AC">
            <w:pPr>
              <w:pStyle w:val="Compact"/>
              <w:spacing w:line="360" w:lineRule="auto"/>
              <w:rPr>
                <w:rFonts w:ascii="Times New Roman" w:hAnsi="Times New Roman" w:cs="Times New Roman"/>
              </w:rPr>
            </w:pPr>
            <w:proofErr w:type="spellStart"/>
            <w:r w:rsidRPr="005B3970">
              <w:rPr>
                <w:rFonts w:ascii="Times New Roman" w:hAnsi="Times New Roman" w:cs="Times New Roman"/>
              </w:rPr>
              <w:t>İzin</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veriyor</w:t>
            </w:r>
            <w:proofErr w:type="spellEnd"/>
          </w:p>
        </w:tc>
        <w:tc>
          <w:tcPr>
            <w:tcW w:w="0" w:type="auto"/>
          </w:tcPr>
          <w:p w14:paraId="61C9F820" w14:textId="77777777" w:rsidR="00B85AD9" w:rsidRPr="005B3970" w:rsidRDefault="00B85AD9" w:rsidP="007066AC">
            <w:pPr>
              <w:pStyle w:val="Compact"/>
              <w:spacing w:line="360" w:lineRule="auto"/>
              <w:rPr>
                <w:rFonts w:ascii="Times New Roman" w:hAnsi="Times New Roman" w:cs="Times New Roman"/>
              </w:rPr>
            </w:pPr>
            <w:proofErr w:type="spellStart"/>
            <w:r w:rsidRPr="005B3970">
              <w:rPr>
                <w:rFonts w:ascii="Times New Roman" w:hAnsi="Times New Roman" w:cs="Times New Roman"/>
              </w:rPr>
              <w:t>Sorumluluk</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reddi</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beyanı</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ve</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telif</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bildirimi</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korunmalıdır</w:t>
            </w:r>
            <w:proofErr w:type="spellEnd"/>
            <w:r w:rsidRPr="005B3970">
              <w:rPr>
                <w:rFonts w:ascii="Times New Roman" w:hAnsi="Times New Roman" w:cs="Times New Roman"/>
              </w:rPr>
              <w:t>.</w:t>
            </w:r>
          </w:p>
        </w:tc>
      </w:tr>
      <w:tr w:rsidR="00B85AD9" w:rsidRPr="005B3970" w14:paraId="2EFCBB81" w14:textId="77777777" w:rsidTr="007066AC">
        <w:tc>
          <w:tcPr>
            <w:tcW w:w="0" w:type="auto"/>
          </w:tcPr>
          <w:p w14:paraId="7AC28F20" w14:textId="77777777" w:rsidR="00B85AD9" w:rsidRPr="005B3970" w:rsidRDefault="00B85AD9" w:rsidP="007066AC">
            <w:pPr>
              <w:pStyle w:val="Compact"/>
              <w:spacing w:line="360" w:lineRule="auto"/>
              <w:rPr>
                <w:rFonts w:ascii="Times New Roman" w:hAnsi="Times New Roman" w:cs="Times New Roman"/>
              </w:rPr>
            </w:pPr>
            <w:proofErr w:type="spellStart"/>
            <w:r w:rsidRPr="005B3970">
              <w:rPr>
                <w:rFonts w:ascii="Times New Roman" w:hAnsi="Times New Roman" w:cs="Times New Roman"/>
              </w:rPr>
              <w:t>FastAPI</w:t>
            </w:r>
            <w:proofErr w:type="spellEnd"/>
          </w:p>
        </w:tc>
        <w:tc>
          <w:tcPr>
            <w:tcW w:w="0" w:type="auto"/>
          </w:tcPr>
          <w:p w14:paraId="14F9A5A8" w14:textId="77777777" w:rsidR="00B85AD9" w:rsidRPr="005B3970" w:rsidRDefault="00B85AD9" w:rsidP="007066AC">
            <w:pPr>
              <w:pStyle w:val="Compact"/>
              <w:spacing w:line="360" w:lineRule="auto"/>
              <w:rPr>
                <w:rFonts w:ascii="Times New Roman" w:hAnsi="Times New Roman" w:cs="Times New Roman"/>
              </w:rPr>
            </w:pPr>
            <w:r w:rsidRPr="005B3970">
              <w:rPr>
                <w:rFonts w:ascii="Times New Roman" w:hAnsi="Times New Roman" w:cs="Times New Roman"/>
              </w:rPr>
              <w:t>MIT</w:t>
            </w:r>
          </w:p>
        </w:tc>
        <w:tc>
          <w:tcPr>
            <w:tcW w:w="0" w:type="auto"/>
          </w:tcPr>
          <w:p w14:paraId="4854C837" w14:textId="77777777" w:rsidR="00B85AD9" w:rsidRPr="005B3970" w:rsidRDefault="00B85AD9" w:rsidP="007066AC">
            <w:pPr>
              <w:pStyle w:val="Compact"/>
              <w:spacing w:line="360" w:lineRule="auto"/>
              <w:rPr>
                <w:rFonts w:ascii="Times New Roman" w:hAnsi="Times New Roman" w:cs="Times New Roman"/>
              </w:rPr>
            </w:pPr>
            <w:proofErr w:type="spellStart"/>
            <w:r w:rsidRPr="005B3970">
              <w:rPr>
                <w:rFonts w:ascii="Times New Roman" w:hAnsi="Times New Roman" w:cs="Times New Roman"/>
              </w:rPr>
              <w:t>İzin</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veriyor</w:t>
            </w:r>
            <w:proofErr w:type="spellEnd"/>
          </w:p>
        </w:tc>
        <w:tc>
          <w:tcPr>
            <w:tcW w:w="0" w:type="auto"/>
          </w:tcPr>
          <w:p w14:paraId="7791C9EF" w14:textId="77777777" w:rsidR="00B85AD9" w:rsidRPr="005B3970" w:rsidRDefault="00B85AD9" w:rsidP="007066AC">
            <w:pPr>
              <w:pStyle w:val="Compact"/>
              <w:spacing w:line="360" w:lineRule="auto"/>
              <w:rPr>
                <w:rFonts w:ascii="Times New Roman" w:hAnsi="Times New Roman" w:cs="Times New Roman"/>
              </w:rPr>
            </w:pPr>
            <w:proofErr w:type="spellStart"/>
            <w:r w:rsidRPr="005B3970">
              <w:rPr>
                <w:rFonts w:ascii="Times New Roman" w:hAnsi="Times New Roman" w:cs="Times New Roman"/>
              </w:rPr>
              <w:t>Kodun</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değiştirilmiş</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sürümleri</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ticari</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olarak</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satılabilir</w:t>
            </w:r>
            <w:proofErr w:type="spellEnd"/>
            <w:r w:rsidRPr="005B3970">
              <w:rPr>
                <w:rFonts w:ascii="Times New Roman" w:hAnsi="Times New Roman" w:cs="Times New Roman"/>
              </w:rPr>
              <w:t>.</w:t>
            </w:r>
          </w:p>
        </w:tc>
      </w:tr>
      <w:tr w:rsidR="00B85AD9" w:rsidRPr="005B3970" w14:paraId="33958FFA" w14:textId="77777777" w:rsidTr="007066AC">
        <w:tc>
          <w:tcPr>
            <w:tcW w:w="0" w:type="auto"/>
          </w:tcPr>
          <w:p w14:paraId="30B20A13" w14:textId="77777777" w:rsidR="00B85AD9" w:rsidRPr="005B3970" w:rsidRDefault="00B85AD9" w:rsidP="007066AC">
            <w:pPr>
              <w:pStyle w:val="Compact"/>
              <w:spacing w:line="360" w:lineRule="auto"/>
              <w:rPr>
                <w:rFonts w:ascii="Times New Roman" w:hAnsi="Times New Roman" w:cs="Times New Roman"/>
              </w:rPr>
            </w:pPr>
            <w:r w:rsidRPr="005B3970">
              <w:rPr>
                <w:rFonts w:ascii="Times New Roman" w:hAnsi="Times New Roman" w:cs="Times New Roman"/>
              </w:rPr>
              <w:t>PostgreSQL</w:t>
            </w:r>
          </w:p>
        </w:tc>
        <w:tc>
          <w:tcPr>
            <w:tcW w:w="0" w:type="auto"/>
          </w:tcPr>
          <w:p w14:paraId="393935F2" w14:textId="77777777" w:rsidR="00B85AD9" w:rsidRPr="005B3970" w:rsidRDefault="00B85AD9" w:rsidP="007066AC">
            <w:pPr>
              <w:pStyle w:val="Compact"/>
              <w:spacing w:line="360" w:lineRule="auto"/>
              <w:rPr>
                <w:rFonts w:ascii="Times New Roman" w:hAnsi="Times New Roman" w:cs="Times New Roman"/>
              </w:rPr>
            </w:pPr>
            <w:r w:rsidRPr="005B3970">
              <w:rPr>
                <w:rFonts w:ascii="Times New Roman" w:hAnsi="Times New Roman" w:cs="Times New Roman"/>
              </w:rPr>
              <w:t>PostgreSQL License</w:t>
            </w:r>
          </w:p>
        </w:tc>
        <w:tc>
          <w:tcPr>
            <w:tcW w:w="0" w:type="auto"/>
          </w:tcPr>
          <w:p w14:paraId="62D763D9" w14:textId="77777777" w:rsidR="00B85AD9" w:rsidRPr="005B3970" w:rsidRDefault="00B85AD9" w:rsidP="007066AC">
            <w:pPr>
              <w:pStyle w:val="Compact"/>
              <w:spacing w:line="360" w:lineRule="auto"/>
              <w:rPr>
                <w:rFonts w:ascii="Times New Roman" w:hAnsi="Times New Roman" w:cs="Times New Roman"/>
              </w:rPr>
            </w:pPr>
            <w:proofErr w:type="spellStart"/>
            <w:r w:rsidRPr="005B3970">
              <w:rPr>
                <w:rFonts w:ascii="Times New Roman" w:hAnsi="Times New Roman" w:cs="Times New Roman"/>
              </w:rPr>
              <w:t>İzin</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veriyor</w:t>
            </w:r>
            <w:proofErr w:type="spellEnd"/>
          </w:p>
        </w:tc>
        <w:tc>
          <w:tcPr>
            <w:tcW w:w="0" w:type="auto"/>
          </w:tcPr>
          <w:p w14:paraId="7C1E5AFD" w14:textId="77777777" w:rsidR="00B85AD9" w:rsidRPr="005B3970" w:rsidRDefault="00B85AD9" w:rsidP="007066AC">
            <w:pPr>
              <w:pStyle w:val="Compact"/>
              <w:spacing w:line="360" w:lineRule="auto"/>
              <w:rPr>
                <w:rFonts w:ascii="Times New Roman" w:hAnsi="Times New Roman" w:cs="Times New Roman"/>
              </w:rPr>
            </w:pPr>
            <w:r w:rsidRPr="005B3970">
              <w:rPr>
                <w:rFonts w:ascii="Times New Roman" w:hAnsi="Times New Roman" w:cs="Times New Roman"/>
              </w:rPr>
              <w:t xml:space="preserve">Son </w:t>
            </w:r>
            <w:proofErr w:type="spellStart"/>
            <w:r w:rsidRPr="005B3970">
              <w:rPr>
                <w:rFonts w:ascii="Times New Roman" w:hAnsi="Times New Roman" w:cs="Times New Roman"/>
              </w:rPr>
              <w:t>derece</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izin</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verici</w:t>
            </w:r>
            <w:proofErr w:type="spellEnd"/>
            <w:r w:rsidRPr="005B3970">
              <w:rPr>
                <w:rFonts w:ascii="Times New Roman" w:hAnsi="Times New Roman" w:cs="Times New Roman"/>
              </w:rPr>
              <w:t xml:space="preserve">, BSD/MIT </w:t>
            </w:r>
            <w:proofErr w:type="spellStart"/>
            <w:r w:rsidRPr="005B3970">
              <w:rPr>
                <w:rFonts w:ascii="Times New Roman" w:hAnsi="Times New Roman" w:cs="Times New Roman"/>
              </w:rPr>
              <w:t>benzeri</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serbestlik</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sunar</w:t>
            </w:r>
            <w:proofErr w:type="spellEnd"/>
            <w:r w:rsidRPr="005B3970">
              <w:rPr>
                <w:rFonts w:ascii="Times New Roman" w:hAnsi="Times New Roman" w:cs="Times New Roman"/>
              </w:rPr>
              <w:t>.</w:t>
            </w:r>
          </w:p>
        </w:tc>
      </w:tr>
      <w:tr w:rsidR="00B85AD9" w:rsidRPr="005B3970" w14:paraId="2C234861" w14:textId="77777777" w:rsidTr="007066AC">
        <w:tc>
          <w:tcPr>
            <w:tcW w:w="0" w:type="auto"/>
          </w:tcPr>
          <w:p w14:paraId="0BC12B3C" w14:textId="77777777" w:rsidR="00B85AD9" w:rsidRPr="005B3970" w:rsidRDefault="00B85AD9" w:rsidP="007066AC">
            <w:pPr>
              <w:pStyle w:val="Compact"/>
              <w:spacing w:line="360" w:lineRule="auto"/>
              <w:rPr>
                <w:rFonts w:ascii="Times New Roman" w:hAnsi="Times New Roman" w:cs="Times New Roman"/>
              </w:rPr>
            </w:pPr>
            <w:proofErr w:type="spellStart"/>
            <w:r w:rsidRPr="005B3970">
              <w:rPr>
                <w:rFonts w:ascii="Times New Roman" w:hAnsi="Times New Roman" w:cs="Times New Roman"/>
              </w:rPr>
              <w:t>Librosa</w:t>
            </w:r>
            <w:proofErr w:type="spellEnd"/>
          </w:p>
        </w:tc>
        <w:tc>
          <w:tcPr>
            <w:tcW w:w="0" w:type="auto"/>
          </w:tcPr>
          <w:p w14:paraId="0CA4663B" w14:textId="77777777" w:rsidR="00B85AD9" w:rsidRPr="005B3970" w:rsidRDefault="00B85AD9" w:rsidP="007066AC">
            <w:pPr>
              <w:pStyle w:val="Compact"/>
              <w:spacing w:line="360" w:lineRule="auto"/>
              <w:rPr>
                <w:rFonts w:ascii="Times New Roman" w:hAnsi="Times New Roman" w:cs="Times New Roman"/>
              </w:rPr>
            </w:pPr>
            <w:r w:rsidRPr="005B3970">
              <w:rPr>
                <w:rFonts w:ascii="Times New Roman" w:hAnsi="Times New Roman" w:cs="Times New Roman"/>
              </w:rPr>
              <w:t>ISC</w:t>
            </w:r>
          </w:p>
        </w:tc>
        <w:tc>
          <w:tcPr>
            <w:tcW w:w="0" w:type="auto"/>
          </w:tcPr>
          <w:p w14:paraId="19F29936" w14:textId="77777777" w:rsidR="00B85AD9" w:rsidRPr="005B3970" w:rsidRDefault="00B85AD9" w:rsidP="007066AC">
            <w:pPr>
              <w:pStyle w:val="Compact"/>
              <w:spacing w:line="360" w:lineRule="auto"/>
              <w:rPr>
                <w:rFonts w:ascii="Times New Roman" w:hAnsi="Times New Roman" w:cs="Times New Roman"/>
              </w:rPr>
            </w:pPr>
            <w:proofErr w:type="spellStart"/>
            <w:r w:rsidRPr="005B3970">
              <w:rPr>
                <w:rFonts w:ascii="Times New Roman" w:hAnsi="Times New Roman" w:cs="Times New Roman"/>
              </w:rPr>
              <w:t>İzin</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veriyor</w:t>
            </w:r>
            <w:proofErr w:type="spellEnd"/>
          </w:p>
        </w:tc>
        <w:tc>
          <w:tcPr>
            <w:tcW w:w="0" w:type="auto"/>
          </w:tcPr>
          <w:p w14:paraId="0AEC73CD" w14:textId="77777777" w:rsidR="00B85AD9" w:rsidRPr="005B3970" w:rsidRDefault="00B85AD9" w:rsidP="007066AC">
            <w:pPr>
              <w:pStyle w:val="Compact"/>
              <w:spacing w:line="360" w:lineRule="auto"/>
              <w:rPr>
                <w:rFonts w:ascii="Times New Roman" w:hAnsi="Times New Roman" w:cs="Times New Roman"/>
              </w:rPr>
            </w:pPr>
            <w:r w:rsidRPr="005B3970">
              <w:rPr>
                <w:rFonts w:ascii="Times New Roman" w:hAnsi="Times New Roman" w:cs="Times New Roman"/>
              </w:rPr>
              <w:t xml:space="preserve">MIT </w:t>
            </w:r>
            <w:proofErr w:type="spellStart"/>
            <w:r w:rsidRPr="005B3970">
              <w:rPr>
                <w:rFonts w:ascii="Times New Roman" w:hAnsi="Times New Roman" w:cs="Times New Roman"/>
              </w:rPr>
              <w:t>lisansı</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ile</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işlevsel</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olarak</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eşdeğerdir</w:t>
            </w:r>
            <w:proofErr w:type="spellEnd"/>
            <w:r w:rsidRPr="005B3970">
              <w:rPr>
                <w:rFonts w:ascii="Times New Roman" w:hAnsi="Times New Roman" w:cs="Times New Roman"/>
              </w:rPr>
              <w:t>.</w:t>
            </w:r>
          </w:p>
        </w:tc>
      </w:tr>
      <w:tr w:rsidR="00B85AD9" w:rsidRPr="005B3970" w14:paraId="49CB12F4" w14:textId="77777777" w:rsidTr="007066AC">
        <w:tc>
          <w:tcPr>
            <w:tcW w:w="0" w:type="auto"/>
          </w:tcPr>
          <w:p w14:paraId="609C80F6" w14:textId="77777777" w:rsidR="00B85AD9" w:rsidRPr="005B3970" w:rsidRDefault="00B85AD9" w:rsidP="007066AC">
            <w:pPr>
              <w:pStyle w:val="Compact"/>
              <w:spacing w:line="360" w:lineRule="auto"/>
              <w:rPr>
                <w:rFonts w:ascii="Times New Roman" w:hAnsi="Times New Roman" w:cs="Times New Roman"/>
              </w:rPr>
            </w:pPr>
            <w:proofErr w:type="spellStart"/>
            <w:r w:rsidRPr="005B3970">
              <w:rPr>
                <w:rFonts w:ascii="Times New Roman" w:hAnsi="Times New Roman" w:cs="Times New Roman"/>
              </w:rPr>
              <w:t>Fastdtw</w:t>
            </w:r>
            <w:proofErr w:type="spellEnd"/>
          </w:p>
        </w:tc>
        <w:tc>
          <w:tcPr>
            <w:tcW w:w="0" w:type="auto"/>
          </w:tcPr>
          <w:p w14:paraId="6F0C4165" w14:textId="77777777" w:rsidR="00B85AD9" w:rsidRPr="005B3970" w:rsidRDefault="00B85AD9" w:rsidP="007066AC">
            <w:pPr>
              <w:pStyle w:val="Compact"/>
              <w:spacing w:line="360" w:lineRule="auto"/>
              <w:rPr>
                <w:rFonts w:ascii="Times New Roman" w:hAnsi="Times New Roman" w:cs="Times New Roman"/>
              </w:rPr>
            </w:pPr>
            <w:r w:rsidRPr="005B3970">
              <w:rPr>
                <w:rFonts w:ascii="Times New Roman" w:hAnsi="Times New Roman" w:cs="Times New Roman"/>
              </w:rPr>
              <w:t>MIT</w:t>
            </w:r>
          </w:p>
        </w:tc>
        <w:tc>
          <w:tcPr>
            <w:tcW w:w="0" w:type="auto"/>
          </w:tcPr>
          <w:p w14:paraId="4435AC56" w14:textId="77777777" w:rsidR="00B85AD9" w:rsidRPr="005B3970" w:rsidRDefault="00B85AD9" w:rsidP="007066AC">
            <w:pPr>
              <w:pStyle w:val="Compact"/>
              <w:spacing w:line="360" w:lineRule="auto"/>
              <w:rPr>
                <w:rFonts w:ascii="Times New Roman" w:hAnsi="Times New Roman" w:cs="Times New Roman"/>
              </w:rPr>
            </w:pPr>
            <w:proofErr w:type="spellStart"/>
            <w:r w:rsidRPr="005B3970">
              <w:rPr>
                <w:rFonts w:ascii="Times New Roman" w:hAnsi="Times New Roman" w:cs="Times New Roman"/>
              </w:rPr>
              <w:t>İzin</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veriyor</w:t>
            </w:r>
            <w:proofErr w:type="spellEnd"/>
          </w:p>
        </w:tc>
        <w:tc>
          <w:tcPr>
            <w:tcW w:w="0" w:type="auto"/>
          </w:tcPr>
          <w:p w14:paraId="5A2147C4" w14:textId="77777777" w:rsidR="00B85AD9" w:rsidRPr="005B3970" w:rsidRDefault="00B85AD9" w:rsidP="007066AC">
            <w:pPr>
              <w:pStyle w:val="Compact"/>
              <w:spacing w:line="360" w:lineRule="auto"/>
              <w:rPr>
                <w:rFonts w:ascii="Times New Roman" w:hAnsi="Times New Roman" w:cs="Times New Roman"/>
              </w:rPr>
            </w:pPr>
            <w:r w:rsidRPr="005B3970">
              <w:rPr>
                <w:rFonts w:ascii="Times New Roman" w:hAnsi="Times New Roman" w:cs="Times New Roman"/>
              </w:rPr>
              <w:t xml:space="preserve">Telif </w:t>
            </w:r>
            <w:proofErr w:type="spellStart"/>
            <w:r w:rsidRPr="005B3970">
              <w:rPr>
                <w:rFonts w:ascii="Times New Roman" w:hAnsi="Times New Roman" w:cs="Times New Roman"/>
              </w:rPr>
              <w:t>hakkı</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bildirimi</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kodda</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muhafaza</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edilmelidir</w:t>
            </w:r>
            <w:proofErr w:type="spellEnd"/>
            <w:r w:rsidRPr="005B3970">
              <w:rPr>
                <w:rFonts w:ascii="Times New Roman" w:hAnsi="Times New Roman" w:cs="Times New Roman"/>
              </w:rPr>
              <w:t>.</w:t>
            </w:r>
          </w:p>
        </w:tc>
      </w:tr>
      <w:tr w:rsidR="00B85AD9" w:rsidRPr="005B3970" w14:paraId="173EC993" w14:textId="77777777" w:rsidTr="007066AC">
        <w:tc>
          <w:tcPr>
            <w:tcW w:w="0" w:type="auto"/>
          </w:tcPr>
          <w:p w14:paraId="0EA2F1EF" w14:textId="77777777" w:rsidR="00B85AD9" w:rsidRPr="005B3970" w:rsidRDefault="00B85AD9" w:rsidP="007066AC">
            <w:pPr>
              <w:pStyle w:val="Compact"/>
              <w:spacing w:line="360" w:lineRule="auto"/>
              <w:rPr>
                <w:rFonts w:ascii="Times New Roman" w:hAnsi="Times New Roman" w:cs="Times New Roman"/>
              </w:rPr>
            </w:pPr>
            <w:proofErr w:type="spellStart"/>
            <w:r w:rsidRPr="005B3970">
              <w:rPr>
                <w:rFonts w:ascii="Times New Roman" w:hAnsi="Times New Roman" w:cs="Times New Roman"/>
              </w:rPr>
              <w:t>PyTorch</w:t>
            </w:r>
            <w:proofErr w:type="spellEnd"/>
          </w:p>
        </w:tc>
        <w:tc>
          <w:tcPr>
            <w:tcW w:w="0" w:type="auto"/>
          </w:tcPr>
          <w:p w14:paraId="1C2828C1" w14:textId="77777777" w:rsidR="00B85AD9" w:rsidRPr="005B3970" w:rsidRDefault="00B85AD9" w:rsidP="007066AC">
            <w:pPr>
              <w:pStyle w:val="Compact"/>
              <w:spacing w:line="360" w:lineRule="auto"/>
              <w:rPr>
                <w:rFonts w:ascii="Times New Roman" w:hAnsi="Times New Roman" w:cs="Times New Roman"/>
              </w:rPr>
            </w:pPr>
            <w:r w:rsidRPr="005B3970">
              <w:rPr>
                <w:rFonts w:ascii="Times New Roman" w:hAnsi="Times New Roman" w:cs="Times New Roman"/>
              </w:rPr>
              <w:t>BSD-3-Clause</w:t>
            </w:r>
          </w:p>
        </w:tc>
        <w:tc>
          <w:tcPr>
            <w:tcW w:w="0" w:type="auto"/>
          </w:tcPr>
          <w:p w14:paraId="4BB0402A" w14:textId="77777777" w:rsidR="00B85AD9" w:rsidRPr="005B3970" w:rsidRDefault="00B85AD9" w:rsidP="007066AC">
            <w:pPr>
              <w:pStyle w:val="Compact"/>
              <w:spacing w:line="360" w:lineRule="auto"/>
              <w:rPr>
                <w:rFonts w:ascii="Times New Roman" w:hAnsi="Times New Roman" w:cs="Times New Roman"/>
              </w:rPr>
            </w:pPr>
            <w:proofErr w:type="spellStart"/>
            <w:r w:rsidRPr="005B3970">
              <w:rPr>
                <w:rFonts w:ascii="Times New Roman" w:hAnsi="Times New Roman" w:cs="Times New Roman"/>
              </w:rPr>
              <w:t>İzin</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veriyor</w:t>
            </w:r>
            <w:proofErr w:type="spellEnd"/>
          </w:p>
        </w:tc>
        <w:tc>
          <w:tcPr>
            <w:tcW w:w="0" w:type="auto"/>
          </w:tcPr>
          <w:p w14:paraId="439A731C" w14:textId="77777777" w:rsidR="00B85AD9" w:rsidRPr="005B3970" w:rsidRDefault="00B85AD9" w:rsidP="007066AC">
            <w:pPr>
              <w:pStyle w:val="Compact"/>
              <w:spacing w:line="360" w:lineRule="auto"/>
              <w:rPr>
                <w:rFonts w:ascii="Times New Roman" w:hAnsi="Times New Roman" w:cs="Times New Roman"/>
              </w:rPr>
            </w:pPr>
            <w:proofErr w:type="spellStart"/>
            <w:r w:rsidRPr="005B3970">
              <w:rPr>
                <w:rFonts w:ascii="Times New Roman" w:hAnsi="Times New Roman" w:cs="Times New Roman"/>
              </w:rPr>
              <w:t>Reklam</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amaçlı</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orijinal</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geliştirici</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isimleri</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izinsiz</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kullanılamaz</w:t>
            </w:r>
            <w:proofErr w:type="spellEnd"/>
            <w:r w:rsidRPr="005B3970">
              <w:rPr>
                <w:rFonts w:ascii="Times New Roman" w:hAnsi="Times New Roman" w:cs="Times New Roman"/>
              </w:rPr>
              <w:t>.</w:t>
            </w:r>
          </w:p>
        </w:tc>
      </w:tr>
    </w:tbl>
    <w:p w14:paraId="2C7C1E78" w14:textId="7A474893" w:rsidR="00B85AD9" w:rsidRPr="0010483D" w:rsidRDefault="00B85AD9" w:rsidP="0010483D">
      <w:pPr>
        <w:pStyle w:val="GvdeMetni"/>
        <w:rPr>
          <w:rFonts w:ascii="Times New Roman" w:hAnsi="Times New Roman"/>
        </w:rPr>
      </w:pPr>
      <w:r w:rsidRPr="005B3970">
        <w:rPr>
          <w:rFonts w:ascii="Times New Roman" w:hAnsi="Times New Roman"/>
        </w:rPr>
        <w:lastRenderedPageBreak/>
        <w:t>Tablo 5.</w:t>
      </w:r>
      <w:r>
        <w:rPr>
          <w:rFonts w:ascii="Times New Roman" w:hAnsi="Times New Roman"/>
        </w:rPr>
        <w:t>2</w:t>
      </w:r>
      <w:r w:rsidRPr="005B3970">
        <w:rPr>
          <w:rFonts w:ascii="Times New Roman" w:hAnsi="Times New Roman"/>
        </w:rPr>
        <w:t xml:space="preserve">’de </w:t>
      </w:r>
      <w:proofErr w:type="spellStart"/>
      <w:r w:rsidRPr="005B3970">
        <w:rPr>
          <w:rFonts w:ascii="Times New Roman" w:hAnsi="Times New Roman"/>
        </w:rPr>
        <w:t>görüldüğü</w:t>
      </w:r>
      <w:proofErr w:type="spellEnd"/>
      <w:r w:rsidRPr="005B3970">
        <w:rPr>
          <w:rFonts w:ascii="Times New Roman" w:hAnsi="Times New Roman"/>
        </w:rPr>
        <w:t xml:space="preserve"> </w:t>
      </w:r>
      <w:proofErr w:type="spellStart"/>
      <w:r w:rsidRPr="005B3970">
        <w:rPr>
          <w:rFonts w:ascii="Times New Roman" w:hAnsi="Times New Roman"/>
        </w:rPr>
        <w:t>üzere</w:t>
      </w:r>
      <w:proofErr w:type="spellEnd"/>
      <w:r w:rsidRPr="005B3970">
        <w:rPr>
          <w:rFonts w:ascii="Times New Roman" w:hAnsi="Times New Roman"/>
        </w:rPr>
        <w:t xml:space="preserve">, </w:t>
      </w:r>
      <w:proofErr w:type="spellStart"/>
      <w:r w:rsidRPr="005B3970">
        <w:rPr>
          <w:rFonts w:ascii="Times New Roman" w:hAnsi="Times New Roman"/>
        </w:rPr>
        <w:t>kullanılan</w:t>
      </w:r>
      <w:proofErr w:type="spellEnd"/>
      <w:r w:rsidRPr="005B3970">
        <w:rPr>
          <w:rFonts w:ascii="Times New Roman" w:hAnsi="Times New Roman"/>
        </w:rPr>
        <w:t xml:space="preserve"> </w:t>
      </w:r>
      <w:proofErr w:type="spellStart"/>
      <w:r w:rsidRPr="005B3970">
        <w:rPr>
          <w:rFonts w:ascii="Times New Roman" w:hAnsi="Times New Roman"/>
        </w:rPr>
        <w:t>tüm</w:t>
      </w:r>
      <w:proofErr w:type="spellEnd"/>
      <w:r w:rsidRPr="005B3970">
        <w:rPr>
          <w:rFonts w:ascii="Times New Roman" w:hAnsi="Times New Roman"/>
        </w:rPr>
        <w:t xml:space="preserve"> </w:t>
      </w:r>
      <w:proofErr w:type="spellStart"/>
      <w:r w:rsidRPr="005B3970">
        <w:rPr>
          <w:rFonts w:ascii="Times New Roman" w:hAnsi="Times New Roman"/>
        </w:rPr>
        <w:t>kütüphaneler</w:t>
      </w:r>
      <w:proofErr w:type="spellEnd"/>
      <w:r w:rsidRPr="005B3970">
        <w:rPr>
          <w:rFonts w:ascii="Times New Roman" w:hAnsi="Times New Roman"/>
        </w:rPr>
        <w:t xml:space="preserve"> (MIT, ISC, BSD, PostgreSQL </w:t>
      </w:r>
      <w:proofErr w:type="spellStart"/>
      <w:r w:rsidRPr="005B3970">
        <w:rPr>
          <w:rFonts w:ascii="Times New Roman" w:hAnsi="Times New Roman"/>
        </w:rPr>
        <w:t>Lisansı</w:t>
      </w:r>
      <w:proofErr w:type="spellEnd"/>
      <w:r w:rsidRPr="005B3970">
        <w:rPr>
          <w:rFonts w:ascii="Times New Roman" w:hAnsi="Times New Roman"/>
        </w:rPr>
        <w:t xml:space="preserve">) </w:t>
      </w:r>
      <w:proofErr w:type="spellStart"/>
      <w:r w:rsidRPr="005B3970">
        <w:rPr>
          <w:rFonts w:ascii="Times New Roman" w:hAnsi="Times New Roman"/>
        </w:rPr>
        <w:t>yazılımın</w:t>
      </w:r>
      <w:proofErr w:type="spellEnd"/>
      <w:r w:rsidRPr="005B3970">
        <w:rPr>
          <w:rFonts w:ascii="Times New Roman" w:hAnsi="Times New Roman"/>
        </w:rPr>
        <w:t xml:space="preserve"> </w:t>
      </w:r>
      <w:proofErr w:type="spellStart"/>
      <w:r w:rsidRPr="005B3970">
        <w:rPr>
          <w:rFonts w:ascii="Times New Roman" w:hAnsi="Times New Roman"/>
        </w:rPr>
        <w:t>telif</w:t>
      </w:r>
      <w:proofErr w:type="spellEnd"/>
      <w:r w:rsidRPr="005B3970">
        <w:rPr>
          <w:rFonts w:ascii="Times New Roman" w:hAnsi="Times New Roman"/>
        </w:rPr>
        <w:t xml:space="preserve"> </w:t>
      </w:r>
      <w:proofErr w:type="spellStart"/>
      <w:r w:rsidRPr="005B3970">
        <w:rPr>
          <w:rFonts w:ascii="Times New Roman" w:hAnsi="Times New Roman"/>
        </w:rPr>
        <w:t>haklarını</w:t>
      </w:r>
      <w:proofErr w:type="spellEnd"/>
      <w:r w:rsidRPr="005B3970">
        <w:rPr>
          <w:rFonts w:ascii="Times New Roman" w:hAnsi="Times New Roman"/>
        </w:rPr>
        <w:t xml:space="preserve"> </w:t>
      </w:r>
      <w:proofErr w:type="spellStart"/>
      <w:r w:rsidRPr="005B3970">
        <w:rPr>
          <w:rFonts w:ascii="Times New Roman" w:hAnsi="Times New Roman"/>
        </w:rPr>
        <w:t>kısıtlamayan</w:t>
      </w:r>
      <w:proofErr w:type="spellEnd"/>
      <w:r w:rsidRPr="005B3970">
        <w:rPr>
          <w:rFonts w:ascii="Times New Roman" w:hAnsi="Times New Roman"/>
        </w:rPr>
        <w:t xml:space="preserve"> </w:t>
      </w:r>
      <w:proofErr w:type="spellStart"/>
      <w:r w:rsidRPr="005B3970">
        <w:rPr>
          <w:rFonts w:ascii="Times New Roman" w:hAnsi="Times New Roman"/>
        </w:rPr>
        <w:t>ve</w:t>
      </w:r>
      <w:proofErr w:type="spellEnd"/>
      <w:r w:rsidRPr="005B3970">
        <w:rPr>
          <w:rFonts w:ascii="Times New Roman" w:hAnsi="Times New Roman"/>
        </w:rPr>
        <w:t xml:space="preserve"> </w:t>
      </w:r>
      <w:proofErr w:type="spellStart"/>
      <w:r w:rsidRPr="005B3970">
        <w:rPr>
          <w:rFonts w:ascii="Times New Roman" w:hAnsi="Times New Roman"/>
        </w:rPr>
        <w:t>ileride</w:t>
      </w:r>
      <w:proofErr w:type="spellEnd"/>
      <w:r w:rsidRPr="005B3970">
        <w:rPr>
          <w:rFonts w:ascii="Times New Roman" w:hAnsi="Times New Roman"/>
        </w:rPr>
        <w:t xml:space="preserve"> </w:t>
      </w:r>
      <w:proofErr w:type="spellStart"/>
      <w:r w:rsidRPr="005B3970">
        <w:rPr>
          <w:rFonts w:ascii="Times New Roman" w:hAnsi="Times New Roman"/>
        </w:rPr>
        <w:t>projenin</w:t>
      </w:r>
      <w:proofErr w:type="spellEnd"/>
      <w:r w:rsidRPr="005B3970">
        <w:rPr>
          <w:rFonts w:ascii="Times New Roman" w:hAnsi="Times New Roman"/>
        </w:rPr>
        <w:t xml:space="preserve"> </w:t>
      </w:r>
      <w:proofErr w:type="spellStart"/>
      <w:r w:rsidRPr="005B3970">
        <w:rPr>
          <w:rFonts w:ascii="Times New Roman" w:hAnsi="Times New Roman"/>
        </w:rPr>
        <w:t>ticarileştirilmesi</w:t>
      </w:r>
      <w:proofErr w:type="spellEnd"/>
      <w:r w:rsidRPr="005B3970">
        <w:rPr>
          <w:rFonts w:ascii="Times New Roman" w:hAnsi="Times New Roman"/>
        </w:rPr>
        <w:t xml:space="preserve"> </w:t>
      </w:r>
      <w:proofErr w:type="spellStart"/>
      <w:r w:rsidRPr="005B3970">
        <w:rPr>
          <w:rFonts w:ascii="Times New Roman" w:hAnsi="Times New Roman"/>
        </w:rPr>
        <w:t>durumunda</w:t>
      </w:r>
      <w:proofErr w:type="spellEnd"/>
      <w:r w:rsidRPr="005B3970">
        <w:rPr>
          <w:rFonts w:ascii="Times New Roman" w:hAnsi="Times New Roman"/>
        </w:rPr>
        <w:t xml:space="preserve"> </w:t>
      </w:r>
      <w:proofErr w:type="spellStart"/>
      <w:r w:rsidRPr="005B3970">
        <w:rPr>
          <w:rFonts w:ascii="Times New Roman" w:hAnsi="Times New Roman"/>
        </w:rPr>
        <w:t>yasal</w:t>
      </w:r>
      <w:proofErr w:type="spellEnd"/>
      <w:r w:rsidRPr="005B3970">
        <w:rPr>
          <w:rFonts w:ascii="Times New Roman" w:hAnsi="Times New Roman"/>
        </w:rPr>
        <w:t xml:space="preserve"> </w:t>
      </w:r>
      <w:proofErr w:type="spellStart"/>
      <w:r w:rsidRPr="005B3970">
        <w:rPr>
          <w:rFonts w:ascii="Times New Roman" w:hAnsi="Times New Roman"/>
        </w:rPr>
        <w:t>bir</w:t>
      </w:r>
      <w:proofErr w:type="spellEnd"/>
      <w:r w:rsidRPr="005B3970">
        <w:rPr>
          <w:rFonts w:ascii="Times New Roman" w:hAnsi="Times New Roman"/>
        </w:rPr>
        <w:t xml:space="preserve"> </w:t>
      </w:r>
      <w:proofErr w:type="spellStart"/>
      <w:r w:rsidRPr="005B3970">
        <w:rPr>
          <w:rFonts w:ascii="Times New Roman" w:hAnsi="Times New Roman"/>
        </w:rPr>
        <w:t>engel</w:t>
      </w:r>
      <w:proofErr w:type="spellEnd"/>
      <w:r w:rsidRPr="005B3970">
        <w:rPr>
          <w:rFonts w:ascii="Times New Roman" w:hAnsi="Times New Roman"/>
        </w:rPr>
        <w:t xml:space="preserve"> </w:t>
      </w:r>
      <w:proofErr w:type="spellStart"/>
      <w:r w:rsidRPr="005B3970">
        <w:rPr>
          <w:rFonts w:ascii="Times New Roman" w:hAnsi="Times New Roman"/>
        </w:rPr>
        <w:t>teşkil</w:t>
      </w:r>
      <w:proofErr w:type="spellEnd"/>
      <w:r w:rsidRPr="005B3970">
        <w:rPr>
          <w:rFonts w:ascii="Times New Roman" w:hAnsi="Times New Roman"/>
        </w:rPr>
        <w:t xml:space="preserve"> </w:t>
      </w:r>
      <w:proofErr w:type="spellStart"/>
      <w:r w:rsidRPr="005B3970">
        <w:rPr>
          <w:rFonts w:ascii="Times New Roman" w:hAnsi="Times New Roman"/>
        </w:rPr>
        <w:t>etmeyen</w:t>
      </w:r>
      <w:proofErr w:type="spellEnd"/>
      <w:r w:rsidRPr="005B3970">
        <w:rPr>
          <w:rFonts w:ascii="Times New Roman" w:hAnsi="Times New Roman"/>
        </w:rPr>
        <w:t xml:space="preserve"> </w:t>
      </w:r>
      <w:proofErr w:type="spellStart"/>
      <w:r w:rsidRPr="005B3970">
        <w:rPr>
          <w:rFonts w:ascii="Times New Roman" w:hAnsi="Times New Roman"/>
        </w:rPr>
        <w:t>en</w:t>
      </w:r>
      <w:proofErr w:type="spellEnd"/>
      <w:r w:rsidRPr="005B3970">
        <w:rPr>
          <w:rFonts w:ascii="Times New Roman" w:hAnsi="Times New Roman"/>
        </w:rPr>
        <w:t xml:space="preserve"> </w:t>
      </w:r>
      <w:proofErr w:type="spellStart"/>
      <w:r w:rsidRPr="005B3970">
        <w:rPr>
          <w:rFonts w:ascii="Times New Roman" w:hAnsi="Times New Roman"/>
        </w:rPr>
        <w:t>esnek</w:t>
      </w:r>
      <w:proofErr w:type="spellEnd"/>
      <w:r w:rsidRPr="005B3970">
        <w:rPr>
          <w:rFonts w:ascii="Times New Roman" w:hAnsi="Times New Roman"/>
        </w:rPr>
        <w:t xml:space="preserve"> </w:t>
      </w:r>
      <w:proofErr w:type="spellStart"/>
      <w:r w:rsidRPr="005B3970">
        <w:rPr>
          <w:rFonts w:ascii="Times New Roman" w:hAnsi="Times New Roman"/>
        </w:rPr>
        <w:t>açık</w:t>
      </w:r>
      <w:proofErr w:type="spellEnd"/>
      <w:r w:rsidRPr="005B3970">
        <w:rPr>
          <w:rFonts w:ascii="Times New Roman" w:hAnsi="Times New Roman"/>
        </w:rPr>
        <w:t xml:space="preserve"> </w:t>
      </w:r>
      <w:proofErr w:type="spellStart"/>
      <w:r w:rsidRPr="005B3970">
        <w:rPr>
          <w:rFonts w:ascii="Times New Roman" w:hAnsi="Times New Roman"/>
        </w:rPr>
        <w:t>kaynak</w:t>
      </w:r>
      <w:proofErr w:type="spellEnd"/>
      <w:r w:rsidRPr="005B3970">
        <w:rPr>
          <w:rFonts w:ascii="Times New Roman" w:hAnsi="Times New Roman"/>
        </w:rPr>
        <w:t xml:space="preserve"> </w:t>
      </w:r>
      <w:proofErr w:type="spellStart"/>
      <w:r w:rsidRPr="005B3970">
        <w:rPr>
          <w:rFonts w:ascii="Times New Roman" w:hAnsi="Times New Roman"/>
        </w:rPr>
        <w:t>lisans</w:t>
      </w:r>
      <w:proofErr w:type="spellEnd"/>
      <w:r w:rsidRPr="005B3970">
        <w:rPr>
          <w:rFonts w:ascii="Times New Roman" w:hAnsi="Times New Roman"/>
        </w:rPr>
        <w:t xml:space="preserve"> </w:t>
      </w:r>
      <w:proofErr w:type="spellStart"/>
      <w:r w:rsidRPr="005B3970">
        <w:rPr>
          <w:rFonts w:ascii="Times New Roman" w:hAnsi="Times New Roman"/>
        </w:rPr>
        <w:t>modellerine</w:t>
      </w:r>
      <w:proofErr w:type="spellEnd"/>
      <w:r w:rsidRPr="005B3970">
        <w:rPr>
          <w:rFonts w:ascii="Times New Roman" w:hAnsi="Times New Roman"/>
        </w:rPr>
        <w:t xml:space="preserve"> </w:t>
      </w:r>
      <w:proofErr w:type="spellStart"/>
      <w:r w:rsidRPr="005B3970">
        <w:rPr>
          <w:rFonts w:ascii="Times New Roman" w:hAnsi="Times New Roman"/>
        </w:rPr>
        <w:t>sahiptir</w:t>
      </w:r>
      <w:proofErr w:type="spellEnd"/>
      <w:r w:rsidRPr="005B3970">
        <w:rPr>
          <w:rFonts w:ascii="Times New Roman" w:hAnsi="Times New Roman"/>
        </w:rPr>
        <w:t>.</w:t>
      </w:r>
      <w:r w:rsidR="0010483D">
        <w:rPr>
          <w:rFonts w:ascii="Times New Roman" w:hAnsi="Times New Roman"/>
        </w:rPr>
        <w:br/>
      </w:r>
    </w:p>
    <w:p w14:paraId="47C76D22" w14:textId="4F9D5550" w:rsidR="00B85AD9" w:rsidRPr="00B85AD9" w:rsidRDefault="00B85AD9" w:rsidP="00AB783D">
      <w:pPr>
        <w:pStyle w:val="MainTitle"/>
        <w:numPr>
          <w:ilvl w:val="2"/>
          <w:numId w:val="24"/>
        </w:numPr>
      </w:pPr>
      <w:r>
        <w:t>Oxford Kelime Listelerinin Telif Hakları</w:t>
      </w:r>
    </w:p>
    <w:p w14:paraId="268B2249" w14:textId="77777777" w:rsidR="00B85AD9" w:rsidRPr="005B3970" w:rsidRDefault="00B85AD9" w:rsidP="00B85AD9">
      <w:pPr>
        <w:pStyle w:val="FirstParagraph"/>
        <w:spacing w:line="360" w:lineRule="auto"/>
        <w:rPr>
          <w:rFonts w:ascii="Times New Roman" w:hAnsi="Times New Roman" w:cs="Times New Roman"/>
        </w:rPr>
      </w:pPr>
      <w:proofErr w:type="spellStart"/>
      <w:r w:rsidRPr="005B3970">
        <w:rPr>
          <w:rFonts w:ascii="Times New Roman" w:hAnsi="Times New Roman" w:cs="Times New Roman"/>
        </w:rPr>
        <w:t>Projede</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kullanılan</w:t>
      </w:r>
      <w:proofErr w:type="spellEnd"/>
      <w:r w:rsidRPr="005B3970">
        <w:rPr>
          <w:rFonts w:ascii="Times New Roman" w:hAnsi="Times New Roman" w:cs="Times New Roman"/>
        </w:rPr>
        <w:t xml:space="preserve"> Oxford 3000 </w:t>
      </w:r>
      <w:proofErr w:type="spellStart"/>
      <w:r w:rsidRPr="005B3970">
        <w:rPr>
          <w:rFonts w:ascii="Times New Roman" w:hAnsi="Times New Roman" w:cs="Times New Roman"/>
        </w:rPr>
        <w:t>ve</w:t>
      </w:r>
      <w:proofErr w:type="spellEnd"/>
      <w:r w:rsidRPr="005B3970">
        <w:rPr>
          <w:rFonts w:ascii="Times New Roman" w:hAnsi="Times New Roman" w:cs="Times New Roman"/>
        </w:rPr>
        <w:t xml:space="preserve"> Oxford 5000 </w:t>
      </w:r>
      <w:proofErr w:type="spellStart"/>
      <w:r w:rsidRPr="005B3970">
        <w:rPr>
          <w:rFonts w:ascii="Times New Roman" w:hAnsi="Times New Roman" w:cs="Times New Roman"/>
        </w:rPr>
        <w:t>kelime</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listeleri</w:t>
      </w:r>
      <w:proofErr w:type="spellEnd"/>
      <w:r w:rsidRPr="005B3970">
        <w:rPr>
          <w:rFonts w:ascii="Times New Roman" w:hAnsi="Times New Roman" w:cs="Times New Roman"/>
        </w:rPr>
        <w:t xml:space="preserve">, Oxford University Press (OUP) </w:t>
      </w:r>
      <w:proofErr w:type="spellStart"/>
      <w:r w:rsidRPr="005B3970">
        <w:rPr>
          <w:rFonts w:ascii="Times New Roman" w:hAnsi="Times New Roman" w:cs="Times New Roman"/>
        </w:rPr>
        <w:t>tarafından</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fikri</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mülkiyet</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haklarıyla</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korunan</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kaynaklardır</w:t>
      </w:r>
      <w:proofErr w:type="spellEnd"/>
      <w:r w:rsidRPr="005B3970">
        <w:rPr>
          <w:rFonts w:ascii="Times New Roman" w:hAnsi="Times New Roman" w:cs="Times New Roman"/>
        </w:rPr>
        <w:t xml:space="preserve">. Bu </w:t>
      </w:r>
      <w:proofErr w:type="spellStart"/>
      <w:r w:rsidRPr="005B3970">
        <w:rPr>
          <w:rFonts w:ascii="Times New Roman" w:hAnsi="Times New Roman" w:cs="Times New Roman"/>
        </w:rPr>
        <w:t>listelerin</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eğitimsel</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ve</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akademik</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araştırma</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projelerinde</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kullanımı</w:t>
      </w:r>
      <w:proofErr w:type="spellEnd"/>
      <w:r w:rsidRPr="005B3970">
        <w:rPr>
          <w:rFonts w:ascii="Times New Roman" w:hAnsi="Times New Roman" w:cs="Times New Roman"/>
        </w:rPr>
        <w:t xml:space="preserve"> “Adil </w:t>
      </w:r>
      <w:proofErr w:type="spellStart"/>
      <w:r w:rsidRPr="005B3970">
        <w:rPr>
          <w:rFonts w:ascii="Times New Roman" w:hAnsi="Times New Roman" w:cs="Times New Roman"/>
        </w:rPr>
        <w:t>Kullanım</w:t>
      </w:r>
      <w:proofErr w:type="spellEnd"/>
      <w:r w:rsidRPr="005B3970">
        <w:rPr>
          <w:rFonts w:ascii="Times New Roman" w:hAnsi="Times New Roman" w:cs="Times New Roman"/>
        </w:rPr>
        <w:t xml:space="preserve">” (Fair Use) </w:t>
      </w:r>
      <w:proofErr w:type="spellStart"/>
      <w:r w:rsidRPr="005B3970">
        <w:rPr>
          <w:rFonts w:ascii="Times New Roman" w:hAnsi="Times New Roman" w:cs="Times New Roman"/>
        </w:rPr>
        <w:t>kapsamında</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değerlendirilebilir</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Ancak</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projenin</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ticari</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bir</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mobil</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uygulamaya</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dönüştürülmesi</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durumunda</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doğrudan</w:t>
      </w:r>
      <w:proofErr w:type="spellEnd"/>
      <w:r w:rsidRPr="005B3970">
        <w:rPr>
          <w:rFonts w:ascii="Times New Roman" w:hAnsi="Times New Roman" w:cs="Times New Roman"/>
        </w:rPr>
        <w:t xml:space="preserve"> Oxford </w:t>
      </w:r>
      <w:proofErr w:type="spellStart"/>
      <w:r w:rsidRPr="005B3970">
        <w:rPr>
          <w:rFonts w:ascii="Times New Roman" w:hAnsi="Times New Roman" w:cs="Times New Roman"/>
        </w:rPr>
        <w:t>markasının</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veya</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ticari</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listelerinin</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izinsiz</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kullanımı</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marka</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ihlali</w:t>
      </w:r>
      <w:proofErr w:type="spellEnd"/>
      <w:r w:rsidRPr="005B3970">
        <w:rPr>
          <w:rFonts w:ascii="Times New Roman" w:hAnsi="Times New Roman" w:cs="Times New Roman"/>
        </w:rPr>
        <w:t xml:space="preserve"> (trademark infringement) </w:t>
      </w:r>
      <w:proofErr w:type="spellStart"/>
      <w:r w:rsidRPr="005B3970">
        <w:rPr>
          <w:rFonts w:ascii="Times New Roman" w:hAnsi="Times New Roman" w:cs="Times New Roman"/>
        </w:rPr>
        <w:t>ve</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telif</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hakkı</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davasına</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yol</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açabilir</w:t>
      </w:r>
      <w:proofErr w:type="spellEnd"/>
      <w:r w:rsidRPr="005B3970">
        <w:rPr>
          <w:rFonts w:ascii="Times New Roman" w:hAnsi="Times New Roman" w:cs="Times New Roman"/>
        </w:rPr>
        <w:t xml:space="preserve">. Bu </w:t>
      </w:r>
      <w:proofErr w:type="spellStart"/>
      <w:r w:rsidRPr="005B3970">
        <w:rPr>
          <w:rFonts w:ascii="Times New Roman" w:hAnsi="Times New Roman" w:cs="Times New Roman"/>
        </w:rPr>
        <w:t>yasal</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riski</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bertaraf</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etmek</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amacıyla</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ticari</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aşamada</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kelime</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listelerinin</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genel</w:t>
      </w:r>
      <w:proofErr w:type="spellEnd"/>
      <w:r w:rsidRPr="005B3970">
        <w:rPr>
          <w:rFonts w:ascii="Times New Roman" w:hAnsi="Times New Roman" w:cs="Times New Roman"/>
        </w:rPr>
        <w:t xml:space="preserve"> CEFR </w:t>
      </w:r>
      <w:proofErr w:type="spellStart"/>
      <w:r w:rsidRPr="005B3970">
        <w:rPr>
          <w:rFonts w:ascii="Times New Roman" w:hAnsi="Times New Roman" w:cs="Times New Roman"/>
        </w:rPr>
        <w:t>frekans</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tabloları</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veya</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kamuya</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açık</w:t>
      </w:r>
      <w:proofErr w:type="spellEnd"/>
      <w:r w:rsidRPr="005B3970">
        <w:rPr>
          <w:rFonts w:ascii="Times New Roman" w:hAnsi="Times New Roman" w:cs="Times New Roman"/>
        </w:rPr>
        <w:t xml:space="preserve"> (public domain) </w:t>
      </w:r>
      <w:proofErr w:type="spellStart"/>
      <w:r w:rsidRPr="005B3970">
        <w:rPr>
          <w:rFonts w:ascii="Times New Roman" w:hAnsi="Times New Roman" w:cs="Times New Roman"/>
        </w:rPr>
        <w:t>kelime</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veri</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setleriyle</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örn</w:t>
      </w:r>
      <w:proofErr w:type="spellEnd"/>
      <w:r w:rsidRPr="005B3970">
        <w:rPr>
          <w:rFonts w:ascii="Times New Roman" w:hAnsi="Times New Roman" w:cs="Times New Roman"/>
        </w:rPr>
        <w:t xml:space="preserve">. WordNet) </w:t>
      </w:r>
      <w:proofErr w:type="spellStart"/>
      <w:r w:rsidRPr="005B3970">
        <w:rPr>
          <w:rFonts w:ascii="Times New Roman" w:hAnsi="Times New Roman" w:cs="Times New Roman"/>
        </w:rPr>
        <w:t>ikame</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edilmesi</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veya</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telif</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sahibi</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kurumlardan</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lisans</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alınması</w:t>
      </w:r>
      <w:proofErr w:type="spellEnd"/>
      <w:r w:rsidRPr="005B3970">
        <w:rPr>
          <w:rFonts w:ascii="Times New Roman" w:hAnsi="Times New Roman" w:cs="Times New Roman"/>
        </w:rPr>
        <w:t xml:space="preserve"> </w:t>
      </w:r>
      <w:proofErr w:type="spellStart"/>
      <w:r w:rsidRPr="005B3970">
        <w:rPr>
          <w:rFonts w:ascii="Times New Roman" w:hAnsi="Times New Roman" w:cs="Times New Roman"/>
        </w:rPr>
        <w:t>gerekmektedir</w:t>
      </w:r>
      <w:proofErr w:type="spellEnd"/>
      <w:r w:rsidRPr="005B3970">
        <w:rPr>
          <w:rFonts w:ascii="Times New Roman" w:hAnsi="Times New Roman" w:cs="Times New Roman"/>
        </w:rPr>
        <w:t>.</w:t>
      </w:r>
    </w:p>
    <w:p w14:paraId="5313AD1E" w14:textId="649AED36" w:rsidR="00B85AD9" w:rsidRPr="000E76A7" w:rsidRDefault="00B85AD9" w:rsidP="00B85AD9">
      <w:pPr>
        <w:pStyle w:val="Appendixes"/>
        <w:numPr>
          <w:ilvl w:val="0"/>
          <w:numId w:val="0"/>
        </w:numPr>
        <w:jc w:val="both"/>
        <w:rPr>
          <w:sz w:val="60"/>
          <w:szCs w:val="60"/>
        </w:rPr>
        <w:sectPr w:rsidR="00B85AD9" w:rsidRPr="000E76A7" w:rsidSect="00072F05">
          <w:type w:val="continuous"/>
          <w:pgSz w:w="11906" w:h="16838"/>
          <w:pgMar w:top="1418" w:right="1985" w:bottom="1418" w:left="1985" w:header="709" w:footer="709" w:gutter="0"/>
          <w:cols w:space="708"/>
          <w:docGrid w:linePitch="360"/>
        </w:sectPr>
      </w:pPr>
    </w:p>
    <w:p w14:paraId="228BD419" w14:textId="7ACDABC9" w:rsidR="002C20B9" w:rsidRPr="00CD23C9" w:rsidRDefault="002C20B9" w:rsidP="00CD23C9">
      <w:pPr>
        <w:pStyle w:val="Chapters"/>
        <w:rPr>
          <w:rFonts w:cs="Times New Roman"/>
        </w:rPr>
      </w:pPr>
      <w:r w:rsidRPr="00157ABC">
        <w:rPr>
          <w:rFonts w:cs="Times New Roman"/>
        </w:rPr>
        <w:lastRenderedPageBreak/>
        <w:br/>
      </w:r>
      <w:bookmarkStart w:id="52" w:name="_Toc229503728"/>
      <w:r w:rsidR="00486F7F" w:rsidRPr="00157ABC">
        <w:rPr>
          <w:rFonts w:cs="Times New Roman"/>
        </w:rPr>
        <w:t>YÖNETİM VE PLANLAMA</w:t>
      </w:r>
      <w:bookmarkEnd w:id="52"/>
    </w:p>
    <w:p w14:paraId="68945AC6" w14:textId="6FE859CE" w:rsidR="002C20B9" w:rsidRPr="00157ABC" w:rsidRDefault="00157ABC" w:rsidP="00157ABC">
      <w:pPr>
        <w:pStyle w:val="FirstParagraph"/>
        <w:spacing w:line="360" w:lineRule="auto"/>
        <w:rPr>
          <w:rFonts w:ascii="Times New Roman" w:hAnsi="Times New Roman" w:cs="Times New Roman"/>
        </w:rPr>
      </w:pPr>
      <w:r w:rsidRPr="00157ABC">
        <w:rPr>
          <w:rFonts w:ascii="Times New Roman" w:hAnsi="Times New Roman" w:cs="Times New Roman"/>
        </w:rPr>
        <w:t xml:space="preserve">Bu </w:t>
      </w:r>
      <w:proofErr w:type="spellStart"/>
      <w:r w:rsidRPr="00157ABC">
        <w:rPr>
          <w:rFonts w:ascii="Times New Roman" w:hAnsi="Times New Roman" w:cs="Times New Roman"/>
        </w:rPr>
        <w:t>bölümde</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yapay</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zeka</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destekli</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fonem</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seviyesinde</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analiz</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yapabilen</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mikro</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öğrenme</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tabanlı</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İngilizce</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kelime</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öğrenme</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platformu</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DailyWords</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projesinin</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geliştirilmesinde</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izlenen</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proje</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yönetimi</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metodolojisi</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görev</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aşamalarının</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zamansal</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planlaması</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ve</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takım</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rolleri</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detaylandırılmıştır</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Proje</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uçtan</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uca</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tek</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bir</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geliştirici</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tarafından</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tamamlanan</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bireysel</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bir</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çalışma</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olup</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planlama</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ve</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yönetim</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süreçlerinde</w:t>
      </w:r>
      <w:proofErr w:type="spellEnd"/>
      <w:r w:rsidRPr="00157ABC">
        <w:rPr>
          <w:rFonts w:ascii="Times New Roman" w:hAnsi="Times New Roman" w:cs="Times New Roman"/>
        </w:rPr>
        <w:t xml:space="preserve"> Çevik (Agile) </w:t>
      </w:r>
      <w:proofErr w:type="spellStart"/>
      <w:r w:rsidRPr="00157ABC">
        <w:rPr>
          <w:rFonts w:ascii="Times New Roman" w:hAnsi="Times New Roman" w:cs="Times New Roman"/>
        </w:rPr>
        <w:t>yazılım</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geliştirme</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prensipleri</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ve</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haftalık</w:t>
      </w:r>
      <w:proofErr w:type="spellEnd"/>
      <w:r w:rsidRPr="00157ABC">
        <w:rPr>
          <w:rFonts w:ascii="Times New Roman" w:hAnsi="Times New Roman" w:cs="Times New Roman"/>
        </w:rPr>
        <w:t xml:space="preserve"> demo-</w:t>
      </w:r>
      <w:proofErr w:type="spellStart"/>
      <w:r w:rsidRPr="00157ABC">
        <w:rPr>
          <w:rFonts w:ascii="Times New Roman" w:hAnsi="Times New Roman" w:cs="Times New Roman"/>
        </w:rPr>
        <w:t>geri</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bildirim</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döngüleri</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etkin</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bir</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şekilde</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uygulanmıştır</w:t>
      </w:r>
      <w:proofErr w:type="spellEnd"/>
      <w:r w:rsidRPr="00157ABC">
        <w:rPr>
          <w:rFonts w:ascii="Times New Roman" w:hAnsi="Times New Roman" w:cs="Times New Roman"/>
        </w:rPr>
        <w:t>.</w:t>
      </w:r>
    </w:p>
    <w:p w14:paraId="2E297051" w14:textId="7AA0EBC1" w:rsidR="00390E07" w:rsidRPr="00157ABC" w:rsidRDefault="00390E07" w:rsidP="00331128">
      <w:pPr>
        <w:pStyle w:val="Balk2"/>
      </w:pPr>
      <w:bookmarkStart w:id="53" w:name="_Toc229503729"/>
      <w:r w:rsidRPr="00157ABC">
        <w:t xml:space="preserve">Görev </w:t>
      </w:r>
      <w:proofErr w:type="spellStart"/>
      <w:r w:rsidRPr="00157ABC">
        <w:t>Aşamalarının</w:t>
      </w:r>
      <w:proofErr w:type="spellEnd"/>
      <w:r w:rsidRPr="00157ABC">
        <w:t xml:space="preserve"> Tanımı</w:t>
      </w:r>
      <w:bookmarkEnd w:id="53"/>
    </w:p>
    <w:p w14:paraId="007A438C" w14:textId="3F444411" w:rsidR="00157ABC" w:rsidRPr="00CD23C9" w:rsidRDefault="00157ABC" w:rsidP="00CD23C9">
      <w:pPr>
        <w:pStyle w:val="FirstParagraph"/>
        <w:spacing w:line="360" w:lineRule="auto"/>
        <w:rPr>
          <w:rFonts w:ascii="Times New Roman" w:hAnsi="Times New Roman" w:cs="Times New Roman"/>
        </w:rPr>
      </w:pPr>
      <w:proofErr w:type="spellStart"/>
      <w:r w:rsidRPr="00157ABC">
        <w:rPr>
          <w:rFonts w:ascii="Times New Roman" w:hAnsi="Times New Roman" w:cs="Times New Roman"/>
        </w:rPr>
        <w:t>DailyWords</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projesinin</w:t>
      </w:r>
      <w:proofErr w:type="spellEnd"/>
      <w:r w:rsidRPr="00157ABC">
        <w:rPr>
          <w:rFonts w:ascii="Times New Roman" w:hAnsi="Times New Roman" w:cs="Times New Roman"/>
        </w:rPr>
        <w:t xml:space="preserve"> 8 </w:t>
      </w:r>
      <w:proofErr w:type="spellStart"/>
      <w:r w:rsidRPr="00157ABC">
        <w:rPr>
          <w:rFonts w:ascii="Times New Roman" w:hAnsi="Times New Roman" w:cs="Times New Roman"/>
        </w:rPr>
        <w:t>aylık</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geliştirme</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süreci</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yazılım</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mühendisliği</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standartlarına</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uygun</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olarak</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beş</w:t>
      </w:r>
      <w:proofErr w:type="spellEnd"/>
      <w:r w:rsidRPr="00157ABC">
        <w:rPr>
          <w:rFonts w:ascii="Times New Roman" w:hAnsi="Times New Roman" w:cs="Times New Roman"/>
        </w:rPr>
        <w:t xml:space="preserve"> ana </w:t>
      </w:r>
      <w:proofErr w:type="spellStart"/>
      <w:r w:rsidRPr="00157ABC">
        <w:rPr>
          <w:rFonts w:ascii="Times New Roman" w:hAnsi="Times New Roman" w:cs="Times New Roman"/>
        </w:rPr>
        <w:t>geliştirme</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aşamasına</w:t>
      </w:r>
      <w:proofErr w:type="spellEnd"/>
      <w:r w:rsidRPr="00157ABC">
        <w:rPr>
          <w:rFonts w:ascii="Times New Roman" w:hAnsi="Times New Roman" w:cs="Times New Roman"/>
        </w:rPr>
        <w:t xml:space="preserve"> (Sprint) </w:t>
      </w:r>
      <w:proofErr w:type="spellStart"/>
      <w:r w:rsidRPr="00157ABC">
        <w:rPr>
          <w:rFonts w:ascii="Times New Roman" w:hAnsi="Times New Roman" w:cs="Times New Roman"/>
        </w:rPr>
        <w:t>bölünmüştür</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Sürecin</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yönetiminde</w:t>
      </w:r>
      <w:proofErr w:type="spellEnd"/>
      <w:r w:rsidRPr="00157ABC">
        <w:rPr>
          <w:rFonts w:ascii="Times New Roman" w:hAnsi="Times New Roman" w:cs="Times New Roman"/>
        </w:rPr>
        <w:t xml:space="preserve"> her sprint </w:t>
      </w:r>
      <w:proofErr w:type="spellStart"/>
      <w:r w:rsidRPr="00157ABC">
        <w:rPr>
          <w:rFonts w:ascii="Times New Roman" w:hAnsi="Times New Roman" w:cs="Times New Roman"/>
        </w:rPr>
        <w:t>için</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giriş</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kriterleri</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teknik</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çıktılar</w:t>
      </w:r>
      <w:proofErr w:type="spellEnd"/>
      <w:r w:rsidRPr="00157ABC">
        <w:rPr>
          <w:rFonts w:ascii="Times New Roman" w:hAnsi="Times New Roman" w:cs="Times New Roman"/>
        </w:rPr>
        <w:t xml:space="preserve"> (deliverables) </w:t>
      </w:r>
      <w:proofErr w:type="spellStart"/>
      <w:r w:rsidRPr="00157ABC">
        <w:rPr>
          <w:rFonts w:ascii="Times New Roman" w:hAnsi="Times New Roman" w:cs="Times New Roman"/>
        </w:rPr>
        <w:t>ve</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çıkış</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kriterleri</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belirlenerek</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disiplinli</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bir</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planlama</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altyapısı</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kurulmuştur</w:t>
      </w:r>
      <w:proofErr w:type="spellEnd"/>
      <w:r w:rsidRPr="00157ABC">
        <w:rPr>
          <w:rFonts w:ascii="Times New Roman" w:hAnsi="Times New Roman" w:cs="Times New Roman"/>
        </w:rPr>
        <w:t>.</w:t>
      </w:r>
    </w:p>
    <w:p w14:paraId="390FB8B2" w14:textId="4670F7E3" w:rsidR="00157ABC" w:rsidRPr="00157ABC" w:rsidRDefault="00157ABC" w:rsidP="00AB783D">
      <w:pPr>
        <w:pStyle w:val="MainTitle"/>
      </w:pPr>
      <w:r w:rsidRPr="00157ABC">
        <w:t xml:space="preserve">Sprint 1: </w:t>
      </w:r>
      <w:proofErr w:type="spellStart"/>
      <w:r w:rsidRPr="00157ABC">
        <w:t>Veritabanı</w:t>
      </w:r>
      <w:proofErr w:type="spellEnd"/>
      <w:r w:rsidRPr="00157ABC">
        <w:t xml:space="preserve"> Tasarımı ve Tohumlama Altyapısı (Süre: 1.5 Ay)</w:t>
      </w:r>
    </w:p>
    <w:p w14:paraId="0067439C" w14:textId="77777777" w:rsidR="00157ABC" w:rsidRPr="00157ABC" w:rsidRDefault="00157ABC">
      <w:pPr>
        <w:numPr>
          <w:ilvl w:val="0"/>
          <w:numId w:val="25"/>
        </w:numPr>
        <w:spacing w:before="0" w:after="200"/>
        <w:rPr>
          <w:rFonts w:ascii="Times New Roman" w:hAnsi="Times New Roman"/>
        </w:rPr>
      </w:pPr>
      <w:r w:rsidRPr="00157ABC">
        <w:rPr>
          <w:rFonts w:ascii="Times New Roman" w:hAnsi="Times New Roman"/>
          <w:b/>
          <w:bCs/>
        </w:rPr>
        <w:t>Kapsam:</w:t>
      </w:r>
      <w:r w:rsidRPr="00157ABC">
        <w:rPr>
          <w:rFonts w:ascii="Times New Roman" w:hAnsi="Times New Roman"/>
        </w:rPr>
        <w:t xml:space="preserve"> Oxford 3000/5000 </w:t>
      </w:r>
      <w:proofErr w:type="spellStart"/>
      <w:r w:rsidRPr="00157ABC">
        <w:rPr>
          <w:rFonts w:ascii="Times New Roman" w:hAnsi="Times New Roman"/>
        </w:rPr>
        <w:t>kelime</w:t>
      </w:r>
      <w:proofErr w:type="spellEnd"/>
      <w:r w:rsidRPr="00157ABC">
        <w:rPr>
          <w:rFonts w:ascii="Times New Roman" w:hAnsi="Times New Roman"/>
        </w:rPr>
        <w:t xml:space="preserve"> </w:t>
      </w:r>
      <w:proofErr w:type="spellStart"/>
      <w:r w:rsidRPr="00157ABC">
        <w:rPr>
          <w:rFonts w:ascii="Times New Roman" w:hAnsi="Times New Roman"/>
        </w:rPr>
        <w:t>listesinin</w:t>
      </w:r>
      <w:proofErr w:type="spellEnd"/>
      <w:r w:rsidRPr="00157ABC">
        <w:rPr>
          <w:rFonts w:ascii="Times New Roman" w:hAnsi="Times New Roman"/>
        </w:rPr>
        <w:t xml:space="preserve"> </w:t>
      </w:r>
      <w:proofErr w:type="spellStart"/>
      <w:r w:rsidRPr="00157ABC">
        <w:rPr>
          <w:rFonts w:ascii="Times New Roman" w:hAnsi="Times New Roman"/>
        </w:rPr>
        <w:t>yapılandırılması</w:t>
      </w:r>
      <w:proofErr w:type="spellEnd"/>
      <w:r w:rsidRPr="00157ABC">
        <w:rPr>
          <w:rFonts w:ascii="Times New Roman" w:hAnsi="Times New Roman"/>
        </w:rPr>
        <w:t xml:space="preserve">, CEFR </w:t>
      </w:r>
      <w:proofErr w:type="spellStart"/>
      <w:r w:rsidRPr="00157ABC">
        <w:rPr>
          <w:rFonts w:ascii="Times New Roman" w:hAnsi="Times New Roman"/>
        </w:rPr>
        <w:t>seviye</w:t>
      </w:r>
      <w:proofErr w:type="spellEnd"/>
      <w:r w:rsidRPr="00157ABC">
        <w:rPr>
          <w:rFonts w:ascii="Times New Roman" w:hAnsi="Times New Roman"/>
        </w:rPr>
        <w:t xml:space="preserve"> </w:t>
      </w:r>
      <w:proofErr w:type="spellStart"/>
      <w:r w:rsidRPr="00157ABC">
        <w:rPr>
          <w:rFonts w:ascii="Times New Roman" w:hAnsi="Times New Roman"/>
        </w:rPr>
        <w:t>etiketlemesi</w:t>
      </w:r>
      <w:proofErr w:type="spellEnd"/>
      <w:r w:rsidRPr="00157ABC">
        <w:rPr>
          <w:rFonts w:ascii="Times New Roman" w:hAnsi="Times New Roman"/>
        </w:rPr>
        <w:t xml:space="preserve"> </w:t>
      </w:r>
      <w:proofErr w:type="spellStart"/>
      <w:r w:rsidRPr="00157ABC">
        <w:rPr>
          <w:rFonts w:ascii="Times New Roman" w:hAnsi="Times New Roman"/>
        </w:rPr>
        <w:t>ve</w:t>
      </w:r>
      <w:proofErr w:type="spellEnd"/>
      <w:r w:rsidRPr="00157ABC">
        <w:rPr>
          <w:rFonts w:ascii="Times New Roman" w:hAnsi="Times New Roman"/>
        </w:rPr>
        <w:t xml:space="preserve"> </w:t>
      </w:r>
      <w:proofErr w:type="spellStart"/>
      <w:r w:rsidRPr="00157ABC">
        <w:rPr>
          <w:rFonts w:ascii="Times New Roman" w:hAnsi="Times New Roman"/>
        </w:rPr>
        <w:t>ilişkisel</w:t>
      </w:r>
      <w:proofErr w:type="spellEnd"/>
      <w:r w:rsidRPr="00157ABC">
        <w:rPr>
          <w:rFonts w:ascii="Times New Roman" w:hAnsi="Times New Roman"/>
        </w:rPr>
        <w:t xml:space="preserve"> PostgreSQL </w:t>
      </w:r>
      <w:proofErr w:type="spellStart"/>
      <w:r w:rsidRPr="00157ABC">
        <w:rPr>
          <w:rFonts w:ascii="Times New Roman" w:hAnsi="Times New Roman"/>
        </w:rPr>
        <w:t>veritabanı</w:t>
      </w:r>
      <w:proofErr w:type="spellEnd"/>
      <w:r w:rsidRPr="00157ABC">
        <w:rPr>
          <w:rFonts w:ascii="Times New Roman" w:hAnsi="Times New Roman"/>
        </w:rPr>
        <w:t xml:space="preserve"> </w:t>
      </w:r>
      <w:proofErr w:type="spellStart"/>
      <w:r w:rsidRPr="00157ABC">
        <w:rPr>
          <w:rFonts w:ascii="Times New Roman" w:hAnsi="Times New Roman"/>
        </w:rPr>
        <w:t>şemasının</w:t>
      </w:r>
      <w:proofErr w:type="spellEnd"/>
      <w:r w:rsidRPr="00157ABC">
        <w:rPr>
          <w:rFonts w:ascii="Times New Roman" w:hAnsi="Times New Roman"/>
        </w:rPr>
        <w:t xml:space="preserve"> </w:t>
      </w:r>
      <w:proofErr w:type="spellStart"/>
      <w:r w:rsidRPr="00157ABC">
        <w:rPr>
          <w:rFonts w:ascii="Times New Roman" w:hAnsi="Times New Roman"/>
        </w:rPr>
        <w:t>kurulması</w:t>
      </w:r>
      <w:proofErr w:type="spellEnd"/>
      <w:r w:rsidRPr="00157ABC">
        <w:rPr>
          <w:rFonts w:ascii="Times New Roman" w:hAnsi="Times New Roman"/>
        </w:rPr>
        <w:t>.</w:t>
      </w:r>
    </w:p>
    <w:p w14:paraId="149958F1" w14:textId="77777777" w:rsidR="00157ABC" w:rsidRPr="00157ABC" w:rsidRDefault="00157ABC">
      <w:pPr>
        <w:numPr>
          <w:ilvl w:val="0"/>
          <w:numId w:val="25"/>
        </w:numPr>
        <w:spacing w:before="0" w:after="200"/>
        <w:rPr>
          <w:rFonts w:ascii="Times New Roman" w:hAnsi="Times New Roman"/>
        </w:rPr>
      </w:pPr>
      <w:proofErr w:type="spellStart"/>
      <w:r w:rsidRPr="00157ABC">
        <w:rPr>
          <w:rFonts w:ascii="Times New Roman" w:hAnsi="Times New Roman"/>
          <w:b/>
          <w:bCs/>
        </w:rPr>
        <w:t>Giriş</w:t>
      </w:r>
      <w:proofErr w:type="spellEnd"/>
      <w:r w:rsidRPr="00157ABC">
        <w:rPr>
          <w:rFonts w:ascii="Times New Roman" w:hAnsi="Times New Roman"/>
          <w:b/>
          <w:bCs/>
        </w:rPr>
        <w:t xml:space="preserve"> </w:t>
      </w:r>
      <w:proofErr w:type="spellStart"/>
      <w:r w:rsidRPr="00157ABC">
        <w:rPr>
          <w:rFonts w:ascii="Times New Roman" w:hAnsi="Times New Roman"/>
          <w:b/>
          <w:bCs/>
        </w:rPr>
        <w:t>Kriteri</w:t>
      </w:r>
      <w:proofErr w:type="spellEnd"/>
      <w:r w:rsidRPr="00157ABC">
        <w:rPr>
          <w:rFonts w:ascii="Times New Roman" w:hAnsi="Times New Roman"/>
          <w:b/>
          <w:bCs/>
        </w:rPr>
        <w:t>:</w:t>
      </w:r>
      <w:r w:rsidRPr="00157ABC">
        <w:rPr>
          <w:rFonts w:ascii="Times New Roman" w:hAnsi="Times New Roman"/>
        </w:rPr>
        <w:t xml:space="preserve"> </w:t>
      </w:r>
      <w:proofErr w:type="spellStart"/>
      <w:r w:rsidRPr="00157ABC">
        <w:rPr>
          <w:rFonts w:ascii="Times New Roman" w:hAnsi="Times New Roman"/>
        </w:rPr>
        <w:t>Projenin</w:t>
      </w:r>
      <w:proofErr w:type="spellEnd"/>
      <w:r w:rsidRPr="00157ABC">
        <w:rPr>
          <w:rFonts w:ascii="Times New Roman" w:hAnsi="Times New Roman"/>
        </w:rPr>
        <w:t xml:space="preserve"> </w:t>
      </w:r>
      <w:proofErr w:type="spellStart"/>
      <w:r w:rsidRPr="00157ABC">
        <w:rPr>
          <w:rFonts w:ascii="Times New Roman" w:hAnsi="Times New Roman"/>
        </w:rPr>
        <w:t>teorik</w:t>
      </w:r>
      <w:proofErr w:type="spellEnd"/>
      <w:r w:rsidRPr="00157ABC">
        <w:rPr>
          <w:rFonts w:ascii="Times New Roman" w:hAnsi="Times New Roman"/>
        </w:rPr>
        <w:t xml:space="preserve"> </w:t>
      </w:r>
      <w:proofErr w:type="spellStart"/>
      <w:r w:rsidRPr="00157ABC">
        <w:rPr>
          <w:rFonts w:ascii="Times New Roman" w:hAnsi="Times New Roman"/>
        </w:rPr>
        <w:t>altyapısının</w:t>
      </w:r>
      <w:proofErr w:type="spellEnd"/>
      <w:r w:rsidRPr="00157ABC">
        <w:rPr>
          <w:rFonts w:ascii="Times New Roman" w:hAnsi="Times New Roman"/>
        </w:rPr>
        <w:t xml:space="preserve"> (</w:t>
      </w:r>
      <w:proofErr w:type="spellStart"/>
      <w:r w:rsidRPr="00157ABC">
        <w:rPr>
          <w:rFonts w:ascii="Times New Roman" w:hAnsi="Times New Roman"/>
        </w:rPr>
        <w:t>Sözcük</w:t>
      </w:r>
      <w:proofErr w:type="spellEnd"/>
      <w:r w:rsidRPr="00157ABC">
        <w:rPr>
          <w:rFonts w:ascii="Times New Roman" w:hAnsi="Times New Roman"/>
        </w:rPr>
        <w:t xml:space="preserve"> </w:t>
      </w:r>
      <w:proofErr w:type="spellStart"/>
      <w:r w:rsidRPr="00157ABC">
        <w:rPr>
          <w:rFonts w:ascii="Times New Roman" w:hAnsi="Times New Roman"/>
        </w:rPr>
        <w:t>Eşiği</w:t>
      </w:r>
      <w:proofErr w:type="spellEnd"/>
      <w:r w:rsidRPr="00157ABC">
        <w:rPr>
          <w:rFonts w:ascii="Times New Roman" w:hAnsi="Times New Roman"/>
        </w:rPr>
        <w:t xml:space="preserve"> </w:t>
      </w:r>
      <w:proofErr w:type="spellStart"/>
      <w:r w:rsidRPr="00157ABC">
        <w:rPr>
          <w:rFonts w:ascii="Times New Roman" w:hAnsi="Times New Roman"/>
        </w:rPr>
        <w:t>Hipotezi</w:t>
      </w:r>
      <w:proofErr w:type="spellEnd"/>
      <w:r w:rsidRPr="00157ABC">
        <w:rPr>
          <w:rFonts w:ascii="Times New Roman" w:hAnsi="Times New Roman"/>
        </w:rPr>
        <w:t xml:space="preserve"> </w:t>
      </w:r>
      <w:proofErr w:type="spellStart"/>
      <w:r w:rsidRPr="00157ABC">
        <w:rPr>
          <w:rFonts w:ascii="Times New Roman" w:hAnsi="Times New Roman"/>
        </w:rPr>
        <w:t>ve</w:t>
      </w:r>
      <w:proofErr w:type="spellEnd"/>
      <w:r w:rsidRPr="00157ABC">
        <w:rPr>
          <w:rFonts w:ascii="Times New Roman" w:hAnsi="Times New Roman"/>
        </w:rPr>
        <w:t xml:space="preserve"> Flege </w:t>
      </w:r>
      <w:proofErr w:type="spellStart"/>
      <w:r w:rsidRPr="00157ABC">
        <w:rPr>
          <w:rFonts w:ascii="Times New Roman" w:hAnsi="Times New Roman"/>
        </w:rPr>
        <w:t>Konuşma</w:t>
      </w:r>
      <w:proofErr w:type="spellEnd"/>
      <w:r w:rsidRPr="00157ABC">
        <w:rPr>
          <w:rFonts w:ascii="Times New Roman" w:hAnsi="Times New Roman"/>
        </w:rPr>
        <w:t xml:space="preserve"> </w:t>
      </w:r>
      <w:proofErr w:type="spellStart"/>
      <w:r w:rsidRPr="00157ABC">
        <w:rPr>
          <w:rFonts w:ascii="Times New Roman" w:hAnsi="Times New Roman"/>
        </w:rPr>
        <w:t>Öğrenme</w:t>
      </w:r>
      <w:proofErr w:type="spellEnd"/>
      <w:r w:rsidRPr="00157ABC">
        <w:rPr>
          <w:rFonts w:ascii="Times New Roman" w:hAnsi="Times New Roman"/>
        </w:rPr>
        <w:t xml:space="preserve"> Modeli) </w:t>
      </w:r>
      <w:proofErr w:type="spellStart"/>
      <w:r w:rsidRPr="00157ABC">
        <w:rPr>
          <w:rFonts w:ascii="Times New Roman" w:hAnsi="Times New Roman"/>
        </w:rPr>
        <w:t>tamamlanmış</w:t>
      </w:r>
      <w:proofErr w:type="spellEnd"/>
      <w:r w:rsidRPr="00157ABC">
        <w:rPr>
          <w:rFonts w:ascii="Times New Roman" w:hAnsi="Times New Roman"/>
        </w:rPr>
        <w:t xml:space="preserve"> </w:t>
      </w:r>
      <w:proofErr w:type="spellStart"/>
      <w:r w:rsidRPr="00157ABC">
        <w:rPr>
          <w:rFonts w:ascii="Times New Roman" w:hAnsi="Times New Roman"/>
        </w:rPr>
        <w:t>ve</w:t>
      </w:r>
      <w:proofErr w:type="spellEnd"/>
      <w:r w:rsidRPr="00157ABC">
        <w:rPr>
          <w:rFonts w:ascii="Times New Roman" w:hAnsi="Times New Roman"/>
        </w:rPr>
        <w:t xml:space="preserve"> </w:t>
      </w:r>
      <w:proofErr w:type="spellStart"/>
      <w:r w:rsidRPr="00157ABC">
        <w:rPr>
          <w:rFonts w:ascii="Times New Roman" w:hAnsi="Times New Roman"/>
        </w:rPr>
        <w:t>kelime</w:t>
      </w:r>
      <w:proofErr w:type="spellEnd"/>
      <w:r w:rsidRPr="00157ABC">
        <w:rPr>
          <w:rFonts w:ascii="Times New Roman" w:hAnsi="Times New Roman"/>
        </w:rPr>
        <w:t xml:space="preserve"> </w:t>
      </w:r>
      <w:proofErr w:type="spellStart"/>
      <w:r w:rsidRPr="00157ABC">
        <w:rPr>
          <w:rFonts w:ascii="Times New Roman" w:hAnsi="Times New Roman"/>
        </w:rPr>
        <w:t>ihtiyaçlarının</w:t>
      </w:r>
      <w:proofErr w:type="spellEnd"/>
      <w:r w:rsidRPr="00157ABC">
        <w:rPr>
          <w:rFonts w:ascii="Times New Roman" w:hAnsi="Times New Roman"/>
        </w:rPr>
        <w:t xml:space="preserve"> </w:t>
      </w:r>
      <w:proofErr w:type="spellStart"/>
      <w:r w:rsidRPr="00157ABC">
        <w:rPr>
          <w:rFonts w:ascii="Times New Roman" w:hAnsi="Times New Roman"/>
        </w:rPr>
        <w:t>belirlenmiş</w:t>
      </w:r>
      <w:proofErr w:type="spellEnd"/>
      <w:r w:rsidRPr="00157ABC">
        <w:rPr>
          <w:rFonts w:ascii="Times New Roman" w:hAnsi="Times New Roman"/>
        </w:rPr>
        <w:t xml:space="preserve"> </w:t>
      </w:r>
      <w:proofErr w:type="spellStart"/>
      <w:r w:rsidRPr="00157ABC">
        <w:rPr>
          <w:rFonts w:ascii="Times New Roman" w:hAnsi="Times New Roman"/>
        </w:rPr>
        <w:t>olması</w:t>
      </w:r>
      <w:proofErr w:type="spellEnd"/>
      <w:r w:rsidRPr="00157ABC">
        <w:rPr>
          <w:rFonts w:ascii="Times New Roman" w:hAnsi="Times New Roman"/>
        </w:rPr>
        <w:t>.</w:t>
      </w:r>
    </w:p>
    <w:p w14:paraId="59F5E1E7" w14:textId="77777777" w:rsidR="00157ABC" w:rsidRPr="00157ABC" w:rsidRDefault="00157ABC">
      <w:pPr>
        <w:numPr>
          <w:ilvl w:val="0"/>
          <w:numId w:val="25"/>
        </w:numPr>
        <w:spacing w:before="0" w:after="200"/>
        <w:rPr>
          <w:rFonts w:ascii="Times New Roman" w:hAnsi="Times New Roman"/>
        </w:rPr>
      </w:pPr>
      <w:r w:rsidRPr="00157ABC">
        <w:rPr>
          <w:rFonts w:ascii="Times New Roman" w:hAnsi="Times New Roman"/>
          <w:b/>
          <w:bCs/>
        </w:rPr>
        <w:t xml:space="preserve">Teknik </w:t>
      </w:r>
      <w:proofErr w:type="spellStart"/>
      <w:r w:rsidRPr="00157ABC">
        <w:rPr>
          <w:rFonts w:ascii="Times New Roman" w:hAnsi="Times New Roman"/>
          <w:b/>
          <w:bCs/>
        </w:rPr>
        <w:t>Çıktılar</w:t>
      </w:r>
      <w:proofErr w:type="spellEnd"/>
      <w:r w:rsidRPr="00157ABC">
        <w:rPr>
          <w:rFonts w:ascii="Times New Roman" w:hAnsi="Times New Roman"/>
          <w:b/>
          <w:bCs/>
        </w:rPr>
        <w:t xml:space="preserve"> (Deliverables):</w:t>
      </w:r>
      <w:r w:rsidRPr="00157ABC">
        <w:rPr>
          <w:rFonts w:ascii="Times New Roman" w:hAnsi="Times New Roman"/>
        </w:rPr>
        <w:t xml:space="preserve"> PostgreSQL ‘</w:t>
      </w:r>
      <w:proofErr w:type="gramStart"/>
      <w:r w:rsidRPr="00157ABC">
        <w:rPr>
          <w:rFonts w:ascii="Times New Roman" w:hAnsi="Times New Roman"/>
        </w:rPr>
        <w:t>words‘</w:t>
      </w:r>
      <w:proofErr w:type="gramEnd"/>
      <w:r w:rsidRPr="00157ABC">
        <w:rPr>
          <w:rFonts w:ascii="Times New Roman" w:hAnsi="Times New Roman"/>
        </w:rPr>
        <w:t>, ‘</w:t>
      </w:r>
      <w:proofErr w:type="gramStart"/>
      <w:r w:rsidRPr="00157ABC">
        <w:rPr>
          <w:rFonts w:ascii="Times New Roman" w:hAnsi="Times New Roman"/>
        </w:rPr>
        <w:t>users‘</w:t>
      </w:r>
      <w:proofErr w:type="gramEnd"/>
      <w:r w:rsidRPr="00157ABC">
        <w:rPr>
          <w:rFonts w:ascii="Times New Roman" w:hAnsi="Times New Roman"/>
        </w:rPr>
        <w:t>, ‘</w:t>
      </w:r>
      <w:proofErr w:type="spellStart"/>
      <w:r w:rsidRPr="00157ABC">
        <w:rPr>
          <w:rFonts w:ascii="Times New Roman" w:hAnsi="Times New Roman"/>
        </w:rPr>
        <w:t>user_</w:t>
      </w:r>
      <w:proofErr w:type="gramStart"/>
      <w:r w:rsidRPr="00157ABC">
        <w:rPr>
          <w:rFonts w:ascii="Times New Roman" w:hAnsi="Times New Roman"/>
        </w:rPr>
        <w:t>progress</w:t>
      </w:r>
      <w:proofErr w:type="spellEnd"/>
      <w:r w:rsidRPr="00157ABC">
        <w:rPr>
          <w:rFonts w:ascii="Times New Roman" w:hAnsi="Times New Roman"/>
        </w:rPr>
        <w:t xml:space="preserve">‘ </w:t>
      </w:r>
      <w:proofErr w:type="spellStart"/>
      <w:r w:rsidRPr="00157ABC">
        <w:rPr>
          <w:rFonts w:ascii="Times New Roman" w:hAnsi="Times New Roman"/>
        </w:rPr>
        <w:t>ve</w:t>
      </w:r>
      <w:proofErr w:type="spellEnd"/>
      <w:proofErr w:type="gramEnd"/>
      <w:r w:rsidRPr="00157ABC">
        <w:rPr>
          <w:rFonts w:ascii="Times New Roman" w:hAnsi="Times New Roman"/>
        </w:rPr>
        <w:t xml:space="preserve"> ‘</w:t>
      </w:r>
      <w:proofErr w:type="spellStart"/>
      <w:r w:rsidRPr="00157ABC">
        <w:rPr>
          <w:rFonts w:ascii="Times New Roman" w:hAnsi="Times New Roman"/>
        </w:rPr>
        <w:t>speech_</w:t>
      </w:r>
      <w:proofErr w:type="gramStart"/>
      <w:r w:rsidRPr="00157ABC">
        <w:rPr>
          <w:rFonts w:ascii="Times New Roman" w:hAnsi="Times New Roman"/>
        </w:rPr>
        <w:t>attempts</w:t>
      </w:r>
      <w:proofErr w:type="spellEnd"/>
      <w:r w:rsidRPr="00157ABC">
        <w:rPr>
          <w:rFonts w:ascii="Times New Roman" w:hAnsi="Times New Roman"/>
        </w:rPr>
        <w:t xml:space="preserve">‘ </w:t>
      </w:r>
      <w:proofErr w:type="spellStart"/>
      <w:r w:rsidRPr="00157ABC">
        <w:rPr>
          <w:rFonts w:ascii="Times New Roman" w:hAnsi="Times New Roman"/>
        </w:rPr>
        <w:t>veri</w:t>
      </w:r>
      <w:proofErr w:type="spellEnd"/>
      <w:proofErr w:type="gramEnd"/>
      <w:r w:rsidRPr="00157ABC">
        <w:rPr>
          <w:rFonts w:ascii="Times New Roman" w:hAnsi="Times New Roman"/>
        </w:rPr>
        <w:t xml:space="preserve"> </w:t>
      </w:r>
      <w:proofErr w:type="spellStart"/>
      <w:r w:rsidRPr="00157ABC">
        <w:rPr>
          <w:rFonts w:ascii="Times New Roman" w:hAnsi="Times New Roman"/>
        </w:rPr>
        <w:t>tablolarını</w:t>
      </w:r>
      <w:proofErr w:type="spellEnd"/>
      <w:r w:rsidRPr="00157ABC">
        <w:rPr>
          <w:rFonts w:ascii="Times New Roman" w:hAnsi="Times New Roman"/>
        </w:rPr>
        <w:t xml:space="preserve"> </w:t>
      </w:r>
      <w:proofErr w:type="spellStart"/>
      <w:r w:rsidRPr="00157ABC">
        <w:rPr>
          <w:rFonts w:ascii="Times New Roman" w:hAnsi="Times New Roman"/>
        </w:rPr>
        <w:t>tanımlayan</w:t>
      </w:r>
      <w:proofErr w:type="spellEnd"/>
      <w:r w:rsidRPr="00157ABC">
        <w:rPr>
          <w:rFonts w:ascii="Times New Roman" w:hAnsi="Times New Roman"/>
        </w:rPr>
        <w:t xml:space="preserve"> </w:t>
      </w:r>
      <w:proofErr w:type="spellStart"/>
      <w:r w:rsidRPr="00157ABC">
        <w:rPr>
          <w:rFonts w:ascii="Times New Roman" w:hAnsi="Times New Roman"/>
        </w:rPr>
        <w:t>SQLAlchemy</w:t>
      </w:r>
      <w:proofErr w:type="spellEnd"/>
      <w:r w:rsidRPr="00157ABC">
        <w:rPr>
          <w:rFonts w:ascii="Times New Roman" w:hAnsi="Times New Roman"/>
        </w:rPr>
        <w:t xml:space="preserve"> </w:t>
      </w:r>
      <w:proofErr w:type="spellStart"/>
      <w:r w:rsidRPr="00157ABC">
        <w:rPr>
          <w:rFonts w:ascii="Times New Roman" w:hAnsi="Times New Roman"/>
        </w:rPr>
        <w:t>modelleri</w:t>
      </w:r>
      <w:proofErr w:type="spellEnd"/>
      <w:r w:rsidRPr="00157ABC">
        <w:rPr>
          <w:rFonts w:ascii="Times New Roman" w:hAnsi="Times New Roman"/>
        </w:rPr>
        <w:t xml:space="preserve"> (‘</w:t>
      </w:r>
      <w:proofErr w:type="gramStart"/>
      <w:r w:rsidRPr="00157ABC">
        <w:rPr>
          <w:rFonts w:ascii="Times New Roman" w:hAnsi="Times New Roman"/>
        </w:rPr>
        <w:t>models.py‘</w:t>
      </w:r>
      <w:proofErr w:type="gramEnd"/>
      <w:r w:rsidRPr="00157ABC">
        <w:rPr>
          <w:rFonts w:ascii="Times New Roman" w:hAnsi="Times New Roman"/>
        </w:rPr>
        <w:t>, ‘</w:t>
      </w:r>
      <w:proofErr w:type="gramStart"/>
      <w:r w:rsidRPr="00157ABC">
        <w:rPr>
          <w:rFonts w:ascii="Times New Roman" w:hAnsi="Times New Roman"/>
        </w:rPr>
        <w:t>database.py‘</w:t>
      </w:r>
      <w:proofErr w:type="gramEnd"/>
      <w:r w:rsidRPr="00157ABC">
        <w:rPr>
          <w:rFonts w:ascii="Times New Roman" w:hAnsi="Times New Roman"/>
        </w:rPr>
        <w:t xml:space="preserve">). Google TTS </w:t>
      </w:r>
      <w:proofErr w:type="spellStart"/>
      <w:r w:rsidRPr="00157ABC">
        <w:rPr>
          <w:rFonts w:ascii="Times New Roman" w:hAnsi="Times New Roman"/>
        </w:rPr>
        <w:t>API’sine</w:t>
      </w:r>
      <w:proofErr w:type="spellEnd"/>
      <w:r w:rsidRPr="00157ABC">
        <w:rPr>
          <w:rFonts w:ascii="Times New Roman" w:hAnsi="Times New Roman"/>
        </w:rPr>
        <w:t xml:space="preserve"> </w:t>
      </w:r>
      <w:proofErr w:type="spellStart"/>
      <w:r w:rsidRPr="00157ABC">
        <w:rPr>
          <w:rFonts w:ascii="Times New Roman" w:hAnsi="Times New Roman"/>
        </w:rPr>
        <w:t>aşırı</w:t>
      </w:r>
      <w:proofErr w:type="spellEnd"/>
      <w:r w:rsidRPr="00157ABC">
        <w:rPr>
          <w:rFonts w:ascii="Times New Roman" w:hAnsi="Times New Roman"/>
        </w:rPr>
        <w:t xml:space="preserve"> </w:t>
      </w:r>
      <w:proofErr w:type="spellStart"/>
      <w:r w:rsidRPr="00157ABC">
        <w:rPr>
          <w:rFonts w:ascii="Times New Roman" w:hAnsi="Times New Roman"/>
        </w:rPr>
        <w:t>istek</w:t>
      </w:r>
      <w:proofErr w:type="spellEnd"/>
      <w:r w:rsidRPr="00157ABC">
        <w:rPr>
          <w:rFonts w:ascii="Times New Roman" w:hAnsi="Times New Roman"/>
        </w:rPr>
        <w:t xml:space="preserve"> </w:t>
      </w:r>
      <w:proofErr w:type="spellStart"/>
      <w:r w:rsidRPr="00157ABC">
        <w:rPr>
          <w:rFonts w:ascii="Times New Roman" w:hAnsi="Times New Roman"/>
        </w:rPr>
        <w:t>atılarak</w:t>
      </w:r>
      <w:proofErr w:type="spellEnd"/>
      <w:r w:rsidRPr="00157ABC">
        <w:rPr>
          <w:rFonts w:ascii="Times New Roman" w:hAnsi="Times New Roman"/>
        </w:rPr>
        <w:t xml:space="preserve"> </w:t>
      </w:r>
      <w:proofErr w:type="spellStart"/>
      <w:r w:rsidRPr="00157ABC">
        <w:rPr>
          <w:rFonts w:ascii="Times New Roman" w:hAnsi="Times New Roman"/>
        </w:rPr>
        <w:t>engellenme</w:t>
      </w:r>
      <w:proofErr w:type="spellEnd"/>
      <w:r w:rsidRPr="00157ABC">
        <w:rPr>
          <w:rFonts w:ascii="Times New Roman" w:hAnsi="Times New Roman"/>
        </w:rPr>
        <w:t xml:space="preserve"> (rate limit ban) </w:t>
      </w:r>
      <w:proofErr w:type="spellStart"/>
      <w:r w:rsidRPr="00157ABC">
        <w:rPr>
          <w:rFonts w:ascii="Times New Roman" w:hAnsi="Times New Roman"/>
        </w:rPr>
        <w:t>durumunu</w:t>
      </w:r>
      <w:proofErr w:type="spellEnd"/>
      <w:r w:rsidRPr="00157ABC">
        <w:rPr>
          <w:rFonts w:ascii="Times New Roman" w:hAnsi="Times New Roman"/>
        </w:rPr>
        <w:t xml:space="preserve"> </w:t>
      </w:r>
      <w:proofErr w:type="spellStart"/>
      <w:r w:rsidRPr="00157ABC">
        <w:rPr>
          <w:rFonts w:ascii="Times New Roman" w:hAnsi="Times New Roman"/>
        </w:rPr>
        <w:t>önlemek</w:t>
      </w:r>
      <w:proofErr w:type="spellEnd"/>
      <w:r w:rsidRPr="00157ABC">
        <w:rPr>
          <w:rFonts w:ascii="Times New Roman" w:hAnsi="Times New Roman"/>
        </w:rPr>
        <w:t xml:space="preserve"> </w:t>
      </w:r>
      <w:proofErr w:type="spellStart"/>
      <w:r w:rsidRPr="00157ABC">
        <w:rPr>
          <w:rFonts w:ascii="Times New Roman" w:hAnsi="Times New Roman"/>
        </w:rPr>
        <w:t>için</w:t>
      </w:r>
      <w:proofErr w:type="spellEnd"/>
      <w:r w:rsidRPr="00157ABC">
        <w:rPr>
          <w:rFonts w:ascii="Times New Roman" w:hAnsi="Times New Roman"/>
        </w:rPr>
        <w:t xml:space="preserve"> 0.5 </w:t>
      </w:r>
      <w:proofErr w:type="spellStart"/>
      <w:r w:rsidRPr="00157ABC">
        <w:rPr>
          <w:rFonts w:ascii="Times New Roman" w:hAnsi="Times New Roman"/>
        </w:rPr>
        <w:t>saniyelik</w:t>
      </w:r>
      <w:proofErr w:type="spellEnd"/>
      <w:r w:rsidRPr="00157ABC">
        <w:rPr>
          <w:rFonts w:ascii="Times New Roman" w:hAnsi="Times New Roman"/>
        </w:rPr>
        <w:t xml:space="preserve"> </w:t>
      </w:r>
      <w:proofErr w:type="spellStart"/>
      <w:r w:rsidRPr="00157ABC">
        <w:rPr>
          <w:rFonts w:ascii="Times New Roman" w:hAnsi="Times New Roman"/>
        </w:rPr>
        <w:t>gecikme</w:t>
      </w:r>
      <w:proofErr w:type="spellEnd"/>
      <w:r w:rsidRPr="00157ABC">
        <w:rPr>
          <w:rFonts w:ascii="Times New Roman" w:hAnsi="Times New Roman"/>
        </w:rPr>
        <w:t xml:space="preserve"> (‘</w:t>
      </w:r>
      <w:proofErr w:type="spellStart"/>
      <w:proofErr w:type="gramStart"/>
      <w:r w:rsidRPr="00157ABC">
        <w:rPr>
          <w:rFonts w:ascii="Times New Roman" w:hAnsi="Times New Roman"/>
        </w:rPr>
        <w:t>time.sleep</w:t>
      </w:r>
      <w:proofErr w:type="spellEnd"/>
      <w:proofErr w:type="gramEnd"/>
      <w:r w:rsidRPr="00157ABC">
        <w:rPr>
          <w:rFonts w:ascii="Times New Roman" w:hAnsi="Times New Roman"/>
        </w:rPr>
        <w:t>(0.</w:t>
      </w:r>
      <w:proofErr w:type="gramStart"/>
      <w:r w:rsidRPr="00157ABC">
        <w:rPr>
          <w:rFonts w:ascii="Times New Roman" w:hAnsi="Times New Roman"/>
        </w:rPr>
        <w:t>5)‘</w:t>
      </w:r>
      <w:proofErr w:type="gramEnd"/>
      <w:r w:rsidRPr="00157ABC">
        <w:rPr>
          <w:rFonts w:ascii="Times New Roman" w:hAnsi="Times New Roman"/>
        </w:rPr>
        <w:t xml:space="preserve">) </w:t>
      </w:r>
      <w:proofErr w:type="spellStart"/>
      <w:r w:rsidRPr="00157ABC">
        <w:rPr>
          <w:rFonts w:ascii="Times New Roman" w:hAnsi="Times New Roman"/>
        </w:rPr>
        <w:t>ve</w:t>
      </w:r>
      <w:proofErr w:type="spellEnd"/>
      <w:r w:rsidRPr="00157ABC">
        <w:rPr>
          <w:rFonts w:ascii="Times New Roman" w:hAnsi="Times New Roman"/>
        </w:rPr>
        <w:t xml:space="preserve"> idempotent ‘</w:t>
      </w:r>
      <w:proofErr w:type="spellStart"/>
      <w:proofErr w:type="gramStart"/>
      <w:r w:rsidRPr="00157ABC">
        <w:rPr>
          <w:rFonts w:ascii="Times New Roman" w:hAnsi="Times New Roman"/>
        </w:rPr>
        <w:t>os.path</w:t>
      </w:r>
      <w:proofErr w:type="gramEnd"/>
      <w:r w:rsidRPr="00157ABC">
        <w:rPr>
          <w:rFonts w:ascii="Times New Roman" w:hAnsi="Times New Roman"/>
        </w:rPr>
        <w:t>.</w:t>
      </w:r>
      <w:proofErr w:type="gramStart"/>
      <w:r w:rsidRPr="00157ABC">
        <w:rPr>
          <w:rFonts w:ascii="Times New Roman" w:hAnsi="Times New Roman"/>
        </w:rPr>
        <w:t>exists</w:t>
      </w:r>
      <w:proofErr w:type="spellEnd"/>
      <w:r w:rsidRPr="00157ABC">
        <w:rPr>
          <w:rFonts w:ascii="Times New Roman" w:hAnsi="Times New Roman"/>
        </w:rPr>
        <w:t xml:space="preserve">‘ </w:t>
      </w:r>
      <w:proofErr w:type="spellStart"/>
      <w:r w:rsidRPr="00157ABC">
        <w:rPr>
          <w:rFonts w:ascii="Times New Roman" w:hAnsi="Times New Roman"/>
        </w:rPr>
        <w:t>dosya</w:t>
      </w:r>
      <w:proofErr w:type="spellEnd"/>
      <w:proofErr w:type="gramEnd"/>
      <w:r w:rsidRPr="00157ABC">
        <w:rPr>
          <w:rFonts w:ascii="Times New Roman" w:hAnsi="Times New Roman"/>
        </w:rPr>
        <w:t xml:space="preserve"> </w:t>
      </w:r>
      <w:proofErr w:type="spellStart"/>
      <w:r w:rsidRPr="00157ABC">
        <w:rPr>
          <w:rFonts w:ascii="Times New Roman" w:hAnsi="Times New Roman"/>
        </w:rPr>
        <w:t>kontrolü</w:t>
      </w:r>
      <w:proofErr w:type="spellEnd"/>
      <w:r w:rsidRPr="00157ABC">
        <w:rPr>
          <w:rFonts w:ascii="Times New Roman" w:hAnsi="Times New Roman"/>
        </w:rPr>
        <w:t xml:space="preserve"> </w:t>
      </w:r>
      <w:proofErr w:type="spellStart"/>
      <w:r w:rsidRPr="00157ABC">
        <w:rPr>
          <w:rFonts w:ascii="Times New Roman" w:hAnsi="Times New Roman"/>
        </w:rPr>
        <w:t>içeren</w:t>
      </w:r>
      <w:proofErr w:type="spellEnd"/>
      <w:r w:rsidRPr="00157ABC">
        <w:rPr>
          <w:rFonts w:ascii="Times New Roman" w:hAnsi="Times New Roman"/>
        </w:rPr>
        <w:t xml:space="preserve"> </w:t>
      </w:r>
      <w:proofErr w:type="spellStart"/>
      <w:r w:rsidRPr="00157ABC">
        <w:rPr>
          <w:rFonts w:ascii="Times New Roman" w:hAnsi="Times New Roman"/>
        </w:rPr>
        <w:t>asenkron</w:t>
      </w:r>
      <w:proofErr w:type="spellEnd"/>
      <w:r w:rsidRPr="00157ABC">
        <w:rPr>
          <w:rFonts w:ascii="Times New Roman" w:hAnsi="Times New Roman"/>
        </w:rPr>
        <w:t xml:space="preserve"> </w:t>
      </w:r>
      <w:proofErr w:type="spellStart"/>
      <w:r w:rsidRPr="00157ABC">
        <w:rPr>
          <w:rFonts w:ascii="Times New Roman" w:hAnsi="Times New Roman"/>
        </w:rPr>
        <w:t>veri</w:t>
      </w:r>
      <w:proofErr w:type="spellEnd"/>
      <w:r w:rsidRPr="00157ABC">
        <w:rPr>
          <w:rFonts w:ascii="Times New Roman" w:hAnsi="Times New Roman"/>
        </w:rPr>
        <w:t xml:space="preserve"> </w:t>
      </w:r>
      <w:proofErr w:type="spellStart"/>
      <w:r w:rsidRPr="00157ABC">
        <w:rPr>
          <w:rFonts w:ascii="Times New Roman" w:hAnsi="Times New Roman"/>
        </w:rPr>
        <w:t>tohumlama</w:t>
      </w:r>
      <w:proofErr w:type="spellEnd"/>
      <w:r w:rsidRPr="00157ABC">
        <w:rPr>
          <w:rFonts w:ascii="Times New Roman" w:hAnsi="Times New Roman"/>
        </w:rPr>
        <w:t xml:space="preserve"> </w:t>
      </w:r>
      <w:proofErr w:type="spellStart"/>
      <w:r w:rsidRPr="00157ABC">
        <w:rPr>
          <w:rFonts w:ascii="Times New Roman" w:hAnsi="Times New Roman"/>
        </w:rPr>
        <w:t>betiği</w:t>
      </w:r>
      <w:proofErr w:type="spellEnd"/>
      <w:r w:rsidRPr="00157ABC">
        <w:rPr>
          <w:rFonts w:ascii="Times New Roman" w:hAnsi="Times New Roman"/>
        </w:rPr>
        <w:t xml:space="preserve"> (‘</w:t>
      </w:r>
      <w:proofErr w:type="gramStart"/>
      <w:r w:rsidRPr="00157ABC">
        <w:rPr>
          <w:rFonts w:ascii="Times New Roman" w:hAnsi="Times New Roman"/>
        </w:rPr>
        <w:t>seed.py‘</w:t>
      </w:r>
      <w:proofErr w:type="gramEnd"/>
      <w:r w:rsidRPr="00157ABC">
        <w:rPr>
          <w:rFonts w:ascii="Times New Roman" w:hAnsi="Times New Roman"/>
        </w:rPr>
        <w:t>).</w:t>
      </w:r>
    </w:p>
    <w:p w14:paraId="4E8F7A08" w14:textId="1CB47EA5" w:rsidR="00157ABC" w:rsidRPr="00CD23C9" w:rsidRDefault="00157ABC" w:rsidP="00157ABC">
      <w:pPr>
        <w:numPr>
          <w:ilvl w:val="0"/>
          <w:numId w:val="25"/>
        </w:numPr>
        <w:spacing w:before="0" w:after="200"/>
        <w:rPr>
          <w:rFonts w:ascii="Times New Roman" w:hAnsi="Times New Roman"/>
        </w:rPr>
      </w:pPr>
      <w:proofErr w:type="spellStart"/>
      <w:r w:rsidRPr="00157ABC">
        <w:rPr>
          <w:rFonts w:ascii="Times New Roman" w:hAnsi="Times New Roman"/>
          <w:b/>
          <w:bCs/>
        </w:rPr>
        <w:lastRenderedPageBreak/>
        <w:t>Çıkış</w:t>
      </w:r>
      <w:proofErr w:type="spellEnd"/>
      <w:r w:rsidRPr="00157ABC">
        <w:rPr>
          <w:rFonts w:ascii="Times New Roman" w:hAnsi="Times New Roman"/>
          <w:b/>
          <w:bCs/>
        </w:rPr>
        <w:t xml:space="preserve"> Kriteri:</w:t>
      </w:r>
      <w:r w:rsidRPr="00157ABC">
        <w:rPr>
          <w:rFonts w:ascii="Times New Roman" w:hAnsi="Times New Roman"/>
        </w:rPr>
        <w:t xml:space="preserve"> PostgreSQL </w:t>
      </w:r>
      <w:proofErr w:type="spellStart"/>
      <w:r w:rsidRPr="00157ABC">
        <w:rPr>
          <w:rFonts w:ascii="Times New Roman" w:hAnsi="Times New Roman"/>
        </w:rPr>
        <w:t>veritabanı</w:t>
      </w:r>
      <w:proofErr w:type="spellEnd"/>
      <w:r w:rsidRPr="00157ABC">
        <w:rPr>
          <w:rFonts w:ascii="Times New Roman" w:hAnsi="Times New Roman"/>
        </w:rPr>
        <w:t xml:space="preserve"> </w:t>
      </w:r>
      <w:proofErr w:type="spellStart"/>
      <w:r w:rsidRPr="00157ABC">
        <w:rPr>
          <w:rFonts w:ascii="Times New Roman" w:hAnsi="Times New Roman"/>
        </w:rPr>
        <w:t>şemasının</w:t>
      </w:r>
      <w:proofErr w:type="spellEnd"/>
      <w:r w:rsidRPr="00157ABC">
        <w:rPr>
          <w:rFonts w:ascii="Times New Roman" w:hAnsi="Times New Roman"/>
        </w:rPr>
        <w:t xml:space="preserve"> </w:t>
      </w:r>
      <w:proofErr w:type="spellStart"/>
      <w:r w:rsidRPr="00157ABC">
        <w:rPr>
          <w:rFonts w:ascii="Times New Roman" w:hAnsi="Times New Roman"/>
        </w:rPr>
        <w:t>oluşturulması</w:t>
      </w:r>
      <w:proofErr w:type="spellEnd"/>
      <w:r w:rsidRPr="00157ABC">
        <w:rPr>
          <w:rFonts w:ascii="Times New Roman" w:hAnsi="Times New Roman"/>
        </w:rPr>
        <w:t>, 6000 (</w:t>
      </w:r>
      <w:proofErr w:type="spellStart"/>
      <w:r w:rsidRPr="00157ABC">
        <w:rPr>
          <w:rFonts w:ascii="Times New Roman" w:hAnsi="Times New Roman"/>
        </w:rPr>
        <w:t>yan</w:t>
      </w:r>
      <w:proofErr w:type="spellEnd"/>
      <w:r w:rsidRPr="00157ABC">
        <w:rPr>
          <w:rFonts w:ascii="Times New Roman" w:hAnsi="Times New Roman"/>
        </w:rPr>
        <w:t xml:space="preserve"> </w:t>
      </w:r>
      <w:proofErr w:type="spellStart"/>
      <w:r w:rsidRPr="00157ABC">
        <w:rPr>
          <w:rFonts w:ascii="Times New Roman" w:hAnsi="Times New Roman"/>
        </w:rPr>
        <w:t>anlamlarıyla</w:t>
      </w:r>
      <w:proofErr w:type="spellEnd"/>
      <w:r w:rsidRPr="00157ABC">
        <w:rPr>
          <w:rFonts w:ascii="Times New Roman" w:hAnsi="Times New Roman"/>
        </w:rPr>
        <w:t xml:space="preserve"> </w:t>
      </w:r>
      <w:proofErr w:type="spellStart"/>
      <w:r w:rsidRPr="00157ABC">
        <w:rPr>
          <w:rFonts w:ascii="Times New Roman" w:hAnsi="Times New Roman"/>
        </w:rPr>
        <w:t>toplam</w:t>
      </w:r>
      <w:proofErr w:type="spellEnd"/>
      <w:r w:rsidRPr="00157ABC">
        <w:rPr>
          <w:rFonts w:ascii="Times New Roman" w:hAnsi="Times New Roman"/>
        </w:rPr>
        <w:t xml:space="preserve"> 6066</w:t>
      </w:r>
      <w:proofErr w:type="gramStart"/>
      <w:r w:rsidRPr="00157ABC">
        <w:rPr>
          <w:rFonts w:ascii="Times New Roman" w:hAnsi="Times New Roman"/>
        </w:rPr>
        <w:t xml:space="preserve">)  </w:t>
      </w:r>
      <w:proofErr w:type="spellStart"/>
      <w:r w:rsidRPr="00157ABC">
        <w:rPr>
          <w:rFonts w:ascii="Times New Roman" w:hAnsi="Times New Roman"/>
        </w:rPr>
        <w:t>temel</w:t>
      </w:r>
      <w:proofErr w:type="spellEnd"/>
      <w:proofErr w:type="gramEnd"/>
      <w:r w:rsidRPr="00157ABC">
        <w:rPr>
          <w:rFonts w:ascii="Times New Roman" w:hAnsi="Times New Roman"/>
        </w:rPr>
        <w:t xml:space="preserve"> </w:t>
      </w:r>
      <w:proofErr w:type="spellStart"/>
      <w:r w:rsidRPr="00157ABC">
        <w:rPr>
          <w:rFonts w:ascii="Times New Roman" w:hAnsi="Times New Roman"/>
        </w:rPr>
        <w:t>kelimenin</w:t>
      </w:r>
      <w:proofErr w:type="spellEnd"/>
      <w:r w:rsidRPr="00157ABC">
        <w:rPr>
          <w:rFonts w:ascii="Times New Roman" w:hAnsi="Times New Roman"/>
        </w:rPr>
        <w:t xml:space="preserve"> </w:t>
      </w:r>
      <w:proofErr w:type="spellStart"/>
      <w:r w:rsidRPr="00157ABC">
        <w:rPr>
          <w:rFonts w:ascii="Times New Roman" w:hAnsi="Times New Roman"/>
        </w:rPr>
        <w:t>referans</w:t>
      </w:r>
      <w:proofErr w:type="spellEnd"/>
      <w:r w:rsidRPr="00157ABC">
        <w:rPr>
          <w:rFonts w:ascii="Times New Roman" w:hAnsi="Times New Roman"/>
        </w:rPr>
        <w:t xml:space="preserve"> </w:t>
      </w:r>
      <w:proofErr w:type="spellStart"/>
      <w:r w:rsidRPr="00157ABC">
        <w:rPr>
          <w:rFonts w:ascii="Times New Roman" w:hAnsi="Times New Roman"/>
        </w:rPr>
        <w:t>ses</w:t>
      </w:r>
      <w:proofErr w:type="spellEnd"/>
      <w:r w:rsidRPr="00157ABC">
        <w:rPr>
          <w:rFonts w:ascii="Times New Roman" w:hAnsi="Times New Roman"/>
        </w:rPr>
        <w:t xml:space="preserve"> </w:t>
      </w:r>
      <w:proofErr w:type="spellStart"/>
      <w:r w:rsidRPr="00157ABC">
        <w:rPr>
          <w:rFonts w:ascii="Times New Roman" w:hAnsi="Times New Roman"/>
        </w:rPr>
        <w:t>kayıtlarıyla</w:t>
      </w:r>
      <w:proofErr w:type="spellEnd"/>
      <w:r w:rsidRPr="00157ABC">
        <w:rPr>
          <w:rFonts w:ascii="Times New Roman" w:hAnsi="Times New Roman"/>
        </w:rPr>
        <w:t xml:space="preserve"> </w:t>
      </w:r>
      <w:proofErr w:type="spellStart"/>
      <w:r w:rsidRPr="00157ABC">
        <w:rPr>
          <w:rFonts w:ascii="Times New Roman" w:hAnsi="Times New Roman"/>
        </w:rPr>
        <w:t>birlikte</w:t>
      </w:r>
      <w:proofErr w:type="spellEnd"/>
      <w:r w:rsidRPr="00157ABC">
        <w:rPr>
          <w:rFonts w:ascii="Times New Roman" w:hAnsi="Times New Roman"/>
        </w:rPr>
        <w:t xml:space="preserve"> </w:t>
      </w:r>
      <w:proofErr w:type="spellStart"/>
      <w:r w:rsidRPr="00157ABC">
        <w:rPr>
          <w:rFonts w:ascii="Times New Roman" w:hAnsi="Times New Roman"/>
        </w:rPr>
        <w:t>veritabanına</w:t>
      </w:r>
      <w:proofErr w:type="spellEnd"/>
      <w:r w:rsidRPr="00157ABC">
        <w:rPr>
          <w:rFonts w:ascii="Times New Roman" w:hAnsi="Times New Roman"/>
        </w:rPr>
        <w:t xml:space="preserve"> </w:t>
      </w:r>
      <w:proofErr w:type="spellStart"/>
      <w:r w:rsidRPr="00157ABC">
        <w:rPr>
          <w:rFonts w:ascii="Times New Roman" w:hAnsi="Times New Roman"/>
        </w:rPr>
        <w:t>hatasız</w:t>
      </w:r>
      <w:proofErr w:type="spellEnd"/>
      <w:r w:rsidRPr="00157ABC">
        <w:rPr>
          <w:rFonts w:ascii="Times New Roman" w:hAnsi="Times New Roman"/>
        </w:rPr>
        <w:t xml:space="preserve"> </w:t>
      </w:r>
      <w:proofErr w:type="spellStart"/>
      <w:r w:rsidRPr="00157ABC">
        <w:rPr>
          <w:rFonts w:ascii="Times New Roman" w:hAnsi="Times New Roman"/>
        </w:rPr>
        <w:t>bir</w:t>
      </w:r>
      <w:proofErr w:type="spellEnd"/>
      <w:r w:rsidRPr="00157ABC">
        <w:rPr>
          <w:rFonts w:ascii="Times New Roman" w:hAnsi="Times New Roman"/>
        </w:rPr>
        <w:t xml:space="preserve"> </w:t>
      </w:r>
      <w:proofErr w:type="spellStart"/>
      <w:r w:rsidRPr="00157ABC">
        <w:rPr>
          <w:rFonts w:ascii="Times New Roman" w:hAnsi="Times New Roman"/>
        </w:rPr>
        <w:t>şekilde</w:t>
      </w:r>
      <w:proofErr w:type="spellEnd"/>
      <w:r w:rsidRPr="00157ABC">
        <w:rPr>
          <w:rFonts w:ascii="Times New Roman" w:hAnsi="Times New Roman"/>
        </w:rPr>
        <w:t xml:space="preserve"> </w:t>
      </w:r>
      <w:proofErr w:type="spellStart"/>
      <w:r w:rsidRPr="00157ABC">
        <w:rPr>
          <w:rFonts w:ascii="Times New Roman" w:hAnsi="Times New Roman"/>
        </w:rPr>
        <w:t>aktarılmış</w:t>
      </w:r>
      <w:proofErr w:type="spellEnd"/>
      <w:r w:rsidRPr="00157ABC">
        <w:rPr>
          <w:rFonts w:ascii="Times New Roman" w:hAnsi="Times New Roman"/>
        </w:rPr>
        <w:t xml:space="preserve"> </w:t>
      </w:r>
      <w:proofErr w:type="spellStart"/>
      <w:r w:rsidRPr="00157ABC">
        <w:rPr>
          <w:rFonts w:ascii="Times New Roman" w:hAnsi="Times New Roman"/>
        </w:rPr>
        <w:t>olması</w:t>
      </w:r>
      <w:proofErr w:type="spellEnd"/>
      <w:r w:rsidRPr="00157ABC">
        <w:rPr>
          <w:rFonts w:ascii="Times New Roman" w:hAnsi="Times New Roman"/>
        </w:rPr>
        <w:t>.</w:t>
      </w:r>
    </w:p>
    <w:p w14:paraId="2CFF6AE4" w14:textId="77777777" w:rsidR="00157ABC" w:rsidRPr="00157ABC" w:rsidRDefault="00157ABC" w:rsidP="00157ABC">
      <w:pPr>
        <w:pStyle w:val="Balk3"/>
        <w:rPr>
          <w:rFonts w:cs="Times New Roman"/>
        </w:rPr>
      </w:pPr>
      <w:r w:rsidRPr="00157ABC">
        <w:rPr>
          <w:rFonts w:cs="Times New Roman"/>
          <w:lang w:val="tr-TR"/>
        </w:rPr>
        <w:t xml:space="preserve">6.1.2 </w:t>
      </w:r>
      <w:bookmarkStart w:id="54" w:name="Xab915e85a43e0f140058387768934880f68e5b4"/>
      <w:r w:rsidRPr="00157ABC">
        <w:rPr>
          <w:rFonts w:cs="Times New Roman"/>
        </w:rPr>
        <w:t xml:space="preserve">Sprint 2: </w:t>
      </w:r>
      <w:proofErr w:type="spellStart"/>
      <w:r w:rsidRPr="00157ABC">
        <w:rPr>
          <w:rFonts w:cs="Times New Roman"/>
        </w:rPr>
        <w:t>Sunucu</w:t>
      </w:r>
      <w:proofErr w:type="spellEnd"/>
      <w:r w:rsidRPr="00157ABC">
        <w:rPr>
          <w:rFonts w:cs="Times New Roman"/>
        </w:rPr>
        <w:t xml:space="preserve"> </w:t>
      </w:r>
      <w:proofErr w:type="spellStart"/>
      <w:r w:rsidRPr="00157ABC">
        <w:rPr>
          <w:rFonts w:cs="Times New Roman"/>
        </w:rPr>
        <w:t>Katmanı</w:t>
      </w:r>
      <w:proofErr w:type="spellEnd"/>
      <w:r w:rsidRPr="00157ABC">
        <w:rPr>
          <w:rFonts w:cs="Times New Roman"/>
        </w:rPr>
        <w:t xml:space="preserve"> </w:t>
      </w:r>
      <w:proofErr w:type="spellStart"/>
      <w:r w:rsidRPr="00157ABC">
        <w:rPr>
          <w:rFonts w:cs="Times New Roman"/>
        </w:rPr>
        <w:t>ve</w:t>
      </w:r>
      <w:proofErr w:type="spellEnd"/>
      <w:r w:rsidRPr="00157ABC">
        <w:rPr>
          <w:rFonts w:cs="Times New Roman"/>
        </w:rPr>
        <w:t xml:space="preserve"> API </w:t>
      </w:r>
      <w:proofErr w:type="spellStart"/>
      <w:r w:rsidRPr="00157ABC">
        <w:rPr>
          <w:rFonts w:cs="Times New Roman"/>
        </w:rPr>
        <w:t>Geliştirme</w:t>
      </w:r>
      <w:proofErr w:type="spellEnd"/>
      <w:r w:rsidRPr="00157ABC">
        <w:rPr>
          <w:rFonts w:cs="Times New Roman"/>
        </w:rPr>
        <w:t xml:space="preserve"> (</w:t>
      </w:r>
      <w:proofErr w:type="spellStart"/>
      <w:r w:rsidRPr="00157ABC">
        <w:rPr>
          <w:rFonts w:cs="Times New Roman"/>
        </w:rPr>
        <w:t>Süre</w:t>
      </w:r>
      <w:proofErr w:type="spellEnd"/>
      <w:r w:rsidRPr="00157ABC">
        <w:rPr>
          <w:rFonts w:cs="Times New Roman"/>
        </w:rPr>
        <w:t>: 1.5 Ay)</w:t>
      </w:r>
    </w:p>
    <w:p w14:paraId="5DB46A58" w14:textId="77777777" w:rsidR="00157ABC" w:rsidRPr="00157ABC" w:rsidRDefault="00157ABC">
      <w:pPr>
        <w:numPr>
          <w:ilvl w:val="0"/>
          <w:numId w:val="25"/>
        </w:numPr>
        <w:spacing w:before="0" w:after="200"/>
        <w:rPr>
          <w:rFonts w:ascii="Times New Roman" w:hAnsi="Times New Roman"/>
        </w:rPr>
      </w:pPr>
      <w:r w:rsidRPr="00157ABC">
        <w:rPr>
          <w:rFonts w:ascii="Times New Roman" w:hAnsi="Times New Roman"/>
          <w:b/>
          <w:bCs/>
        </w:rPr>
        <w:t>Kapsam:</w:t>
      </w:r>
      <w:r w:rsidRPr="00157ABC">
        <w:rPr>
          <w:rFonts w:ascii="Times New Roman" w:hAnsi="Times New Roman"/>
        </w:rPr>
        <w:t xml:space="preserve"> </w:t>
      </w:r>
      <w:proofErr w:type="spellStart"/>
      <w:r w:rsidRPr="00157ABC">
        <w:rPr>
          <w:rFonts w:ascii="Times New Roman" w:hAnsi="Times New Roman"/>
        </w:rPr>
        <w:t>FastAPI</w:t>
      </w:r>
      <w:proofErr w:type="spellEnd"/>
      <w:r w:rsidRPr="00157ABC">
        <w:rPr>
          <w:rFonts w:ascii="Times New Roman" w:hAnsi="Times New Roman"/>
        </w:rPr>
        <w:t xml:space="preserve"> </w:t>
      </w:r>
      <w:proofErr w:type="spellStart"/>
      <w:r w:rsidRPr="00157ABC">
        <w:rPr>
          <w:rFonts w:ascii="Times New Roman" w:hAnsi="Times New Roman"/>
        </w:rPr>
        <w:t>sunucusunun</w:t>
      </w:r>
      <w:proofErr w:type="spellEnd"/>
      <w:r w:rsidRPr="00157ABC">
        <w:rPr>
          <w:rFonts w:ascii="Times New Roman" w:hAnsi="Times New Roman"/>
        </w:rPr>
        <w:t xml:space="preserve"> </w:t>
      </w:r>
      <w:proofErr w:type="spellStart"/>
      <w:r w:rsidRPr="00157ABC">
        <w:rPr>
          <w:rFonts w:ascii="Times New Roman" w:hAnsi="Times New Roman"/>
        </w:rPr>
        <w:t>asenkron</w:t>
      </w:r>
      <w:proofErr w:type="spellEnd"/>
      <w:r w:rsidRPr="00157ABC">
        <w:rPr>
          <w:rFonts w:ascii="Times New Roman" w:hAnsi="Times New Roman"/>
        </w:rPr>
        <w:t xml:space="preserve"> </w:t>
      </w:r>
      <w:proofErr w:type="spellStart"/>
      <w:r w:rsidRPr="00157ABC">
        <w:rPr>
          <w:rFonts w:ascii="Times New Roman" w:hAnsi="Times New Roman"/>
        </w:rPr>
        <w:t>mimariyle</w:t>
      </w:r>
      <w:proofErr w:type="spellEnd"/>
      <w:r w:rsidRPr="00157ABC">
        <w:rPr>
          <w:rFonts w:ascii="Times New Roman" w:hAnsi="Times New Roman"/>
        </w:rPr>
        <w:t xml:space="preserve"> </w:t>
      </w:r>
      <w:proofErr w:type="spellStart"/>
      <w:r w:rsidRPr="00157ABC">
        <w:rPr>
          <w:rFonts w:ascii="Times New Roman" w:hAnsi="Times New Roman"/>
        </w:rPr>
        <w:t>kurulması</w:t>
      </w:r>
      <w:proofErr w:type="spellEnd"/>
      <w:r w:rsidRPr="00157ABC">
        <w:rPr>
          <w:rFonts w:ascii="Times New Roman" w:hAnsi="Times New Roman"/>
        </w:rPr>
        <w:t xml:space="preserve"> </w:t>
      </w:r>
      <w:proofErr w:type="spellStart"/>
      <w:r w:rsidRPr="00157ABC">
        <w:rPr>
          <w:rFonts w:ascii="Times New Roman" w:hAnsi="Times New Roman"/>
        </w:rPr>
        <w:t>ve</w:t>
      </w:r>
      <w:proofErr w:type="spellEnd"/>
      <w:r w:rsidRPr="00157ABC">
        <w:rPr>
          <w:rFonts w:ascii="Times New Roman" w:hAnsi="Times New Roman"/>
        </w:rPr>
        <w:t xml:space="preserve"> </w:t>
      </w:r>
      <w:proofErr w:type="spellStart"/>
      <w:r w:rsidRPr="00157ABC">
        <w:rPr>
          <w:rFonts w:ascii="Times New Roman" w:hAnsi="Times New Roman"/>
        </w:rPr>
        <w:t>temel</w:t>
      </w:r>
      <w:proofErr w:type="spellEnd"/>
      <w:r w:rsidRPr="00157ABC">
        <w:rPr>
          <w:rFonts w:ascii="Times New Roman" w:hAnsi="Times New Roman"/>
        </w:rPr>
        <w:t xml:space="preserve"> </w:t>
      </w:r>
      <w:proofErr w:type="spellStart"/>
      <w:r w:rsidRPr="00157ABC">
        <w:rPr>
          <w:rFonts w:ascii="Times New Roman" w:hAnsi="Times New Roman"/>
        </w:rPr>
        <w:t>servislerin</w:t>
      </w:r>
      <w:proofErr w:type="spellEnd"/>
      <w:r w:rsidRPr="00157ABC">
        <w:rPr>
          <w:rFonts w:ascii="Times New Roman" w:hAnsi="Times New Roman"/>
        </w:rPr>
        <w:t xml:space="preserve"> </w:t>
      </w:r>
      <w:proofErr w:type="spellStart"/>
      <w:r w:rsidRPr="00157ABC">
        <w:rPr>
          <w:rFonts w:ascii="Times New Roman" w:hAnsi="Times New Roman"/>
        </w:rPr>
        <w:t>entegrasyonu</w:t>
      </w:r>
      <w:proofErr w:type="spellEnd"/>
      <w:r w:rsidRPr="00157ABC">
        <w:rPr>
          <w:rFonts w:ascii="Times New Roman" w:hAnsi="Times New Roman"/>
        </w:rPr>
        <w:t>.</w:t>
      </w:r>
    </w:p>
    <w:p w14:paraId="6D6090AD" w14:textId="77777777" w:rsidR="00157ABC" w:rsidRPr="00157ABC" w:rsidRDefault="00157ABC">
      <w:pPr>
        <w:numPr>
          <w:ilvl w:val="0"/>
          <w:numId w:val="25"/>
        </w:numPr>
        <w:spacing w:before="0" w:after="200"/>
        <w:rPr>
          <w:rFonts w:ascii="Times New Roman" w:hAnsi="Times New Roman"/>
        </w:rPr>
      </w:pPr>
      <w:proofErr w:type="spellStart"/>
      <w:r w:rsidRPr="00157ABC">
        <w:rPr>
          <w:rFonts w:ascii="Times New Roman" w:hAnsi="Times New Roman"/>
          <w:b/>
          <w:bCs/>
        </w:rPr>
        <w:t>Giriş</w:t>
      </w:r>
      <w:proofErr w:type="spellEnd"/>
      <w:r w:rsidRPr="00157ABC">
        <w:rPr>
          <w:rFonts w:ascii="Times New Roman" w:hAnsi="Times New Roman"/>
          <w:b/>
          <w:bCs/>
        </w:rPr>
        <w:t xml:space="preserve"> </w:t>
      </w:r>
      <w:proofErr w:type="spellStart"/>
      <w:r w:rsidRPr="00157ABC">
        <w:rPr>
          <w:rFonts w:ascii="Times New Roman" w:hAnsi="Times New Roman"/>
          <w:b/>
          <w:bCs/>
        </w:rPr>
        <w:t>Kriteri</w:t>
      </w:r>
      <w:proofErr w:type="spellEnd"/>
      <w:r w:rsidRPr="00157ABC">
        <w:rPr>
          <w:rFonts w:ascii="Times New Roman" w:hAnsi="Times New Roman"/>
          <w:b/>
          <w:bCs/>
        </w:rPr>
        <w:t>:</w:t>
      </w:r>
      <w:r w:rsidRPr="00157ABC">
        <w:rPr>
          <w:rFonts w:ascii="Times New Roman" w:hAnsi="Times New Roman"/>
        </w:rPr>
        <w:t xml:space="preserve"> </w:t>
      </w:r>
      <w:proofErr w:type="spellStart"/>
      <w:r w:rsidRPr="00157ABC">
        <w:rPr>
          <w:rFonts w:ascii="Times New Roman" w:hAnsi="Times New Roman"/>
        </w:rPr>
        <w:t>Veritabanı</w:t>
      </w:r>
      <w:proofErr w:type="spellEnd"/>
      <w:r w:rsidRPr="00157ABC">
        <w:rPr>
          <w:rFonts w:ascii="Times New Roman" w:hAnsi="Times New Roman"/>
        </w:rPr>
        <w:t xml:space="preserve"> </w:t>
      </w:r>
      <w:proofErr w:type="spellStart"/>
      <w:r w:rsidRPr="00157ABC">
        <w:rPr>
          <w:rFonts w:ascii="Times New Roman" w:hAnsi="Times New Roman"/>
        </w:rPr>
        <w:t>şemasının</w:t>
      </w:r>
      <w:proofErr w:type="spellEnd"/>
      <w:r w:rsidRPr="00157ABC">
        <w:rPr>
          <w:rFonts w:ascii="Times New Roman" w:hAnsi="Times New Roman"/>
        </w:rPr>
        <w:t xml:space="preserve"> </w:t>
      </w:r>
      <w:proofErr w:type="spellStart"/>
      <w:r w:rsidRPr="00157ABC">
        <w:rPr>
          <w:rFonts w:ascii="Times New Roman" w:hAnsi="Times New Roman"/>
        </w:rPr>
        <w:t>kararlı</w:t>
      </w:r>
      <w:proofErr w:type="spellEnd"/>
      <w:r w:rsidRPr="00157ABC">
        <w:rPr>
          <w:rFonts w:ascii="Times New Roman" w:hAnsi="Times New Roman"/>
        </w:rPr>
        <w:t xml:space="preserve"> hale </w:t>
      </w:r>
      <w:proofErr w:type="spellStart"/>
      <w:r w:rsidRPr="00157ABC">
        <w:rPr>
          <w:rFonts w:ascii="Times New Roman" w:hAnsi="Times New Roman"/>
        </w:rPr>
        <w:t>gelmiş</w:t>
      </w:r>
      <w:proofErr w:type="spellEnd"/>
      <w:r w:rsidRPr="00157ABC">
        <w:rPr>
          <w:rFonts w:ascii="Times New Roman" w:hAnsi="Times New Roman"/>
        </w:rPr>
        <w:t xml:space="preserve"> </w:t>
      </w:r>
      <w:proofErr w:type="spellStart"/>
      <w:r w:rsidRPr="00157ABC">
        <w:rPr>
          <w:rFonts w:ascii="Times New Roman" w:hAnsi="Times New Roman"/>
        </w:rPr>
        <w:t>ve</w:t>
      </w:r>
      <w:proofErr w:type="spellEnd"/>
      <w:r w:rsidRPr="00157ABC">
        <w:rPr>
          <w:rFonts w:ascii="Times New Roman" w:hAnsi="Times New Roman"/>
        </w:rPr>
        <w:t xml:space="preserve"> </w:t>
      </w:r>
      <w:proofErr w:type="spellStart"/>
      <w:r w:rsidRPr="00157ABC">
        <w:rPr>
          <w:rFonts w:ascii="Times New Roman" w:hAnsi="Times New Roman"/>
        </w:rPr>
        <w:t>verilerin</w:t>
      </w:r>
      <w:proofErr w:type="spellEnd"/>
      <w:r w:rsidRPr="00157ABC">
        <w:rPr>
          <w:rFonts w:ascii="Times New Roman" w:hAnsi="Times New Roman"/>
        </w:rPr>
        <w:t xml:space="preserve"> </w:t>
      </w:r>
      <w:proofErr w:type="spellStart"/>
      <w:r w:rsidRPr="00157ABC">
        <w:rPr>
          <w:rFonts w:ascii="Times New Roman" w:hAnsi="Times New Roman"/>
        </w:rPr>
        <w:t>başarıyla</w:t>
      </w:r>
      <w:proofErr w:type="spellEnd"/>
      <w:r w:rsidRPr="00157ABC">
        <w:rPr>
          <w:rFonts w:ascii="Times New Roman" w:hAnsi="Times New Roman"/>
        </w:rPr>
        <w:t xml:space="preserve"> </w:t>
      </w:r>
      <w:proofErr w:type="spellStart"/>
      <w:r w:rsidRPr="00157ABC">
        <w:rPr>
          <w:rFonts w:ascii="Times New Roman" w:hAnsi="Times New Roman"/>
        </w:rPr>
        <w:t>tohumlanmış</w:t>
      </w:r>
      <w:proofErr w:type="spellEnd"/>
      <w:r w:rsidRPr="00157ABC">
        <w:rPr>
          <w:rFonts w:ascii="Times New Roman" w:hAnsi="Times New Roman"/>
        </w:rPr>
        <w:t xml:space="preserve"> </w:t>
      </w:r>
      <w:proofErr w:type="spellStart"/>
      <w:r w:rsidRPr="00157ABC">
        <w:rPr>
          <w:rFonts w:ascii="Times New Roman" w:hAnsi="Times New Roman"/>
        </w:rPr>
        <w:t>olması</w:t>
      </w:r>
      <w:proofErr w:type="spellEnd"/>
      <w:r w:rsidRPr="00157ABC">
        <w:rPr>
          <w:rFonts w:ascii="Times New Roman" w:hAnsi="Times New Roman"/>
        </w:rPr>
        <w:t>.</w:t>
      </w:r>
    </w:p>
    <w:p w14:paraId="2C9B2D77" w14:textId="77777777" w:rsidR="00157ABC" w:rsidRPr="00157ABC" w:rsidRDefault="00157ABC">
      <w:pPr>
        <w:numPr>
          <w:ilvl w:val="0"/>
          <w:numId w:val="25"/>
        </w:numPr>
        <w:spacing w:before="0" w:after="200"/>
        <w:rPr>
          <w:rFonts w:ascii="Times New Roman" w:hAnsi="Times New Roman"/>
        </w:rPr>
      </w:pPr>
      <w:r w:rsidRPr="00157ABC">
        <w:rPr>
          <w:rFonts w:ascii="Times New Roman" w:hAnsi="Times New Roman"/>
          <w:b/>
          <w:bCs/>
        </w:rPr>
        <w:t xml:space="preserve">Teknik </w:t>
      </w:r>
      <w:proofErr w:type="spellStart"/>
      <w:r w:rsidRPr="00157ABC">
        <w:rPr>
          <w:rFonts w:ascii="Times New Roman" w:hAnsi="Times New Roman"/>
          <w:b/>
          <w:bCs/>
        </w:rPr>
        <w:t>Çıktılar</w:t>
      </w:r>
      <w:proofErr w:type="spellEnd"/>
      <w:r w:rsidRPr="00157ABC">
        <w:rPr>
          <w:rFonts w:ascii="Times New Roman" w:hAnsi="Times New Roman"/>
          <w:b/>
          <w:bCs/>
        </w:rPr>
        <w:t xml:space="preserve"> (Deliverables):</w:t>
      </w:r>
      <w:r w:rsidRPr="00157ABC">
        <w:rPr>
          <w:rFonts w:ascii="Times New Roman" w:hAnsi="Times New Roman"/>
        </w:rPr>
        <w:t xml:space="preserve"> </w:t>
      </w:r>
      <w:proofErr w:type="spellStart"/>
      <w:r w:rsidRPr="00157ABC">
        <w:rPr>
          <w:rFonts w:ascii="Times New Roman" w:hAnsi="Times New Roman"/>
        </w:rPr>
        <w:t>Kullanıcı</w:t>
      </w:r>
      <w:proofErr w:type="spellEnd"/>
      <w:r w:rsidRPr="00157ABC">
        <w:rPr>
          <w:rFonts w:ascii="Times New Roman" w:hAnsi="Times New Roman"/>
        </w:rPr>
        <w:t xml:space="preserve"> </w:t>
      </w:r>
      <w:proofErr w:type="spellStart"/>
      <w:r w:rsidRPr="00157ABC">
        <w:rPr>
          <w:rFonts w:ascii="Times New Roman" w:hAnsi="Times New Roman"/>
        </w:rPr>
        <w:t>kayıt</w:t>
      </w:r>
      <w:proofErr w:type="spellEnd"/>
      <w:r w:rsidRPr="00157ABC">
        <w:rPr>
          <w:rFonts w:ascii="Times New Roman" w:hAnsi="Times New Roman"/>
        </w:rPr>
        <w:t xml:space="preserve">, </w:t>
      </w:r>
      <w:proofErr w:type="spellStart"/>
      <w:r w:rsidRPr="00157ABC">
        <w:rPr>
          <w:rFonts w:ascii="Times New Roman" w:hAnsi="Times New Roman"/>
        </w:rPr>
        <w:t>giriş</w:t>
      </w:r>
      <w:proofErr w:type="spellEnd"/>
      <w:r w:rsidRPr="00157ABC">
        <w:rPr>
          <w:rFonts w:ascii="Times New Roman" w:hAnsi="Times New Roman"/>
        </w:rPr>
        <w:t xml:space="preserve"> </w:t>
      </w:r>
      <w:proofErr w:type="spellStart"/>
      <w:r w:rsidRPr="00157ABC">
        <w:rPr>
          <w:rFonts w:ascii="Times New Roman" w:hAnsi="Times New Roman"/>
        </w:rPr>
        <w:t>ve</w:t>
      </w:r>
      <w:proofErr w:type="spellEnd"/>
      <w:r w:rsidRPr="00157ABC">
        <w:rPr>
          <w:rFonts w:ascii="Times New Roman" w:hAnsi="Times New Roman"/>
        </w:rPr>
        <w:t xml:space="preserve"> </w:t>
      </w:r>
      <w:proofErr w:type="spellStart"/>
      <w:r w:rsidRPr="00157ABC">
        <w:rPr>
          <w:rFonts w:ascii="Times New Roman" w:hAnsi="Times New Roman"/>
        </w:rPr>
        <w:t>ilerleme</w:t>
      </w:r>
      <w:proofErr w:type="spellEnd"/>
      <w:r w:rsidRPr="00157ABC">
        <w:rPr>
          <w:rFonts w:ascii="Times New Roman" w:hAnsi="Times New Roman"/>
        </w:rPr>
        <w:t xml:space="preserve"> </w:t>
      </w:r>
      <w:proofErr w:type="spellStart"/>
      <w:r w:rsidRPr="00157ABC">
        <w:rPr>
          <w:rFonts w:ascii="Times New Roman" w:hAnsi="Times New Roman"/>
        </w:rPr>
        <w:t>endpoint’lerinin</w:t>
      </w:r>
      <w:proofErr w:type="spellEnd"/>
      <w:r w:rsidRPr="00157ABC">
        <w:rPr>
          <w:rFonts w:ascii="Times New Roman" w:hAnsi="Times New Roman"/>
        </w:rPr>
        <w:t xml:space="preserve"> </w:t>
      </w:r>
      <w:proofErr w:type="spellStart"/>
      <w:r w:rsidRPr="00157ABC">
        <w:rPr>
          <w:rFonts w:ascii="Times New Roman" w:hAnsi="Times New Roman"/>
        </w:rPr>
        <w:t>geliştirilmesi</w:t>
      </w:r>
      <w:proofErr w:type="spellEnd"/>
      <w:r w:rsidRPr="00157ABC">
        <w:rPr>
          <w:rFonts w:ascii="Times New Roman" w:hAnsi="Times New Roman"/>
        </w:rPr>
        <w:t xml:space="preserve">. SuperMemo-2 (SM-2) </w:t>
      </w:r>
      <w:proofErr w:type="spellStart"/>
      <w:r w:rsidRPr="00157ABC">
        <w:rPr>
          <w:rFonts w:ascii="Times New Roman" w:hAnsi="Times New Roman"/>
        </w:rPr>
        <w:t>algoritmasını</w:t>
      </w:r>
      <w:proofErr w:type="spellEnd"/>
      <w:r w:rsidRPr="00157ABC">
        <w:rPr>
          <w:rFonts w:ascii="Times New Roman" w:hAnsi="Times New Roman"/>
        </w:rPr>
        <w:t xml:space="preserve"> </w:t>
      </w:r>
      <w:proofErr w:type="spellStart"/>
      <w:r w:rsidRPr="00157ABC">
        <w:rPr>
          <w:rFonts w:ascii="Times New Roman" w:hAnsi="Times New Roman"/>
        </w:rPr>
        <w:t>temel</w:t>
      </w:r>
      <w:proofErr w:type="spellEnd"/>
      <w:r w:rsidRPr="00157ABC">
        <w:rPr>
          <w:rFonts w:ascii="Times New Roman" w:hAnsi="Times New Roman"/>
        </w:rPr>
        <w:t xml:space="preserve"> </w:t>
      </w:r>
      <w:proofErr w:type="spellStart"/>
      <w:r w:rsidRPr="00157ABC">
        <w:rPr>
          <w:rFonts w:ascii="Times New Roman" w:hAnsi="Times New Roman"/>
        </w:rPr>
        <w:t>alan</w:t>
      </w:r>
      <w:proofErr w:type="spellEnd"/>
      <w:r w:rsidRPr="00157ABC">
        <w:rPr>
          <w:rFonts w:ascii="Times New Roman" w:hAnsi="Times New Roman"/>
        </w:rPr>
        <w:t xml:space="preserve"> </w:t>
      </w:r>
      <w:proofErr w:type="spellStart"/>
      <w:r w:rsidRPr="00157ABC">
        <w:rPr>
          <w:rFonts w:ascii="Times New Roman" w:hAnsi="Times New Roman"/>
        </w:rPr>
        <w:t>aralıklı</w:t>
      </w:r>
      <w:proofErr w:type="spellEnd"/>
      <w:r w:rsidRPr="00157ABC">
        <w:rPr>
          <w:rFonts w:ascii="Times New Roman" w:hAnsi="Times New Roman"/>
        </w:rPr>
        <w:t xml:space="preserve"> </w:t>
      </w:r>
      <w:proofErr w:type="spellStart"/>
      <w:r w:rsidRPr="00157ABC">
        <w:rPr>
          <w:rFonts w:ascii="Times New Roman" w:hAnsi="Times New Roman"/>
        </w:rPr>
        <w:t>tekrarlama</w:t>
      </w:r>
      <w:proofErr w:type="spellEnd"/>
      <w:r w:rsidRPr="00157ABC">
        <w:rPr>
          <w:rFonts w:ascii="Times New Roman" w:hAnsi="Times New Roman"/>
        </w:rPr>
        <w:t xml:space="preserve"> (SRS) </w:t>
      </w:r>
      <w:proofErr w:type="spellStart"/>
      <w:r w:rsidRPr="00157ABC">
        <w:rPr>
          <w:rFonts w:ascii="Times New Roman" w:hAnsi="Times New Roman"/>
        </w:rPr>
        <w:t>hesaplama</w:t>
      </w:r>
      <w:proofErr w:type="spellEnd"/>
      <w:r w:rsidRPr="00157ABC">
        <w:rPr>
          <w:rFonts w:ascii="Times New Roman" w:hAnsi="Times New Roman"/>
        </w:rPr>
        <w:t xml:space="preserve"> </w:t>
      </w:r>
      <w:proofErr w:type="spellStart"/>
      <w:r w:rsidRPr="00157ABC">
        <w:rPr>
          <w:rFonts w:ascii="Times New Roman" w:hAnsi="Times New Roman"/>
        </w:rPr>
        <w:t>fonksiyonu</w:t>
      </w:r>
      <w:proofErr w:type="spellEnd"/>
      <w:r w:rsidRPr="00157ABC">
        <w:rPr>
          <w:rFonts w:ascii="Times New Roman" w:hAnsi="Times New Roman"/>
        </w:rPr>
        <w:t xml:space="preserve"> (‘review-</w:t>
      </w:r>
      <w:proofErr w:type="gramStart"/>
      <w:r w:rsidRPr="00157ABC">
        <w:rPr>
          <w:rFonts w:ascii="Times New Roman" w:hAnsi="Times New Roman"/>
        </w:rPr>
        <w:t xml:space="preserve">word‘ </w:t>
      </w:r>
      <w:proofErr w:type="spellStart"/>
      <w:r w:rsidRPr="00157ABC">
        <w:rPr>
          <w:rFonts w:ascii="Times New Roman" w:hAnsi="Times New Roman"/>
        </w:rPr>
        <w:t>endpoint’i</w:t>
      </w:r>
      <w:proofErr w:type="spellEnd"/>
      <w:proofErr w:type="gramEnd"/>
      <w:r w:rsidRPr="00157ABC">
        <w:rPr>
          <w:rFonts w:ascii="Times New Roman" w:hAnsi="Times New Roman"/>
        </w:rPr>
        <w:t xml:space="preserve">). Google Gemini API (gemini-2.5-flash) </w:t>
      </w:r>
      <w:proofErr w:type="spellStart"/>
      <w:r w:rsidRPr="00157ABC">
        <w:rPr>
          <w:rFonts w:ascii="Times New Roman" w:hAnsi="Times New Roman"/>
        </w:rPr>
        <w:t>entegrasyonuyla</w:t>
      </w:r>
      <w:proofErr w:type="spellEnd"/>
      <w:r w:rsidRPr="00157ABC">
        <w:rPr>
          <w:rFonts w:ascii="Times New Roman" w:hAnsi="Times New Roman"/>
        </w:rPr>
        <w:t xml:space="preserve"> </w:t>
      </w:r>
      <w:proofErr w:type="spellStart"/>
      <w:r w:rsidRPr="00157ABC">
        <w:rPr>
          <w:rFonts w:ascii="Times New Roman" w:hAnsi="Times New Roman"/>
        </w:rPr>
        <w:t>asenkron</w:t>
      </w:r>
      <w:proofErr w:type="spellEnd"/>
      <w:r w:rsidRPr="00157ABC">
        <w:rPr>
          <w:rFonts w:ascii="Times New Roman" w:hAnsi="Times New Roman"/>
        </w:rPr>
        <w:t xml:space="preserve"> </w:t>
      </w:r>
      <w:proofErr w:type="spellStart"/>
      <w:r w:rsidRPr="00157ABC">
        <w:rPr>
          <w:rFonts w:ascii="Times New Roman" w:hAnsi="Times New Roman"/>
        </w:rPr>
        <w:t>hikaye</w:t>
      </w:r>
      <w:proofErr w:type="spellEnd"/>
      <w:r w:rsidRPr="00157ABC">
        <w:rPr>
          <w:rFonts w:ascii="Times New Roman" w:hAnsi="Times New Roman"/>
        </w:rPr>
        <w:t xml:space="preserve"> </w:t>
      </w:r>
      <w:proofErr w:type="spellStart"/>
      <w:r w:rsidRPr="00157ABC">
        <w:rPr>
          <w:rFonts w:ascii="Times New Roman" w:hAnsi="Times New Roman"/>
        </w:rPr>
        <w:t>üreten</w:t>
      </w:r>
      <w:proofErr w:type="spellEnd"/>
      <w:r w:rsidRPr="00157ABC">
        <w:rPr>
          <w:rFonts w:ascii="Times New Roman" w:hAnsi="Times New Roman"/>
        </w:rPr>
        <w:t xml:space="preserve"> </w:t>
      </w:r>
      <w:proofErr w:type="spellStart"/>
      <w:r w:rsidRPr="00157ABC">
        <w:rPr>
          <w:rFonts w:ascii="Times New Roman" w:hAnsi="Times New Roman"/>
        </w:rPr>
        <w:t>ve</w:t>
      </w:r>
      <w:proofErr w:type="spellEnd"/>
      <w:r w:rsidRPr="00157ABC">
        <w:rPr>
          <w:rFonts w:ascii="Times New Roman" w:hAnsi="Times New Roman"/>
        </w:rPr>
        <w:t xml:space="preserve"> </w:t>
      </w:r>
      <w:proofErr w:type="spellStart"/>
      <w:r w:rsidRPr="00157ABC">
        <w:rPr>
          <w:rFonts w:ascii="Times New Roman" w:hAnsi="Times New Roman"/>
        </w:rPr>
        <w:t>çıktı</w:t>
      </w:r>
      <w:proofErr w:type="spellEnd"/>
      <w:r w:rsidRPr="00157ABC">
        <w:rPr>
          <w:rFonts w:ascii="Times New Roman" w:hAnsi="Times New Roman"/>
        </w:rPr>
        <w:t xml:space="preserve"> </w:t>
      </w:r>
      <w:proofErr w:type="spellStart"/>
      <w:r w:rsidRPr="00157ABC">
        <w:rPr>
          <w:rFonts w:ascii="Times New Roman" w:hAnsi="Times New Roman"/>
        </w:rPr>
        <w:t>yapısını</w:t>
      </w:r>
      <w:proofErr w:type="spellEnd"/>
      <w:r w:rsidRPr="00157ABC">
        <w:rPr>
          <w:rFonts w:ascii="Times New Roman" w:hAnsi="Times New Roman"/>
        </w:rPr>
        <w:t xml:space="preserve"> JSON </w:t>
      </w:r>
      <w:proofErr w:type="spellStart"/>
      <w:r w:rsidRPr="00157ABC">
        <w:rPr>
          <w:rFonts w:ascii="Times New Roman" w:hAnsi="Times New Roman"/>
        </w:rPr>
        <w:t>formatına</w:t>
      </w:r>
      <w:proofErr w:type="spellEnd"/>
      <w:r w:rsidRPr="00157ABC">
        <w:rPr>
          <w:rFonts w:ascii="Times New Roman" w:hAnsi="Times New Roman"/>
        </w:rPr>
        <w:t xml:space="preserve"> </w:t>
      </w:r>
      <w:proofErr w:type="spellStart"/>
      <w:r w:rsidRPr="00157ABC">
        <w:rPr>
          <w:rFonts w:ascii="Times New Roman" w:hAnsi="Times New Roman"/>
        </w:rPr>
        <w:t>zorlayan</w:t>
      </w:r>
      <w:proofErr w:type="spellEnd"/>
      <w:r w:rsidRPr="00157ABC">
        <w:rPr>
          <w:rFonts w:ascii="Times New Roman" w:hAnsi="Times New Roman"/>
        </w:rPr>
        <w:t xml:space="preserve"> </w:t>
      </w:r>
      <w:proofErr w:type="spellStart"/>
      <w:r w:rsidRPr="00157ABC">
        <w:rPr>
          <w:rFonts w:ascii="Times New Roman" w:hAnsi="Times New Roman"/>
        </w:rPr>
        <w:t>hikaye</w:t>
      </w:r>
      <w:proofErr w:type="spellEnd"/>
      <w:r w:rsidRPr="00157ABC">
        <w:rPr>
          <w:rFonts w:ascii="Times New Roman" w:hAnsi="Times New Roman"/>
        </w:rPr>
        <w:t xml:space="preserve"> </w:t>
      </w:r>
      <w:proofErr w:type="spellStart"/>
      <w:r w:rsidRPr="00157ABC">
        <w:rPr>
          <w:rFonts w:ascii="Times New Roman" w:hAnsi="Times New Roman"/>
        </w:rPr>
        <w:t>üretici</w:t>
      </w:r>
      <w:proofErr w:type="spellEnd"/>
      <w:r w:rsidRPr="00157ABC">
        <w:rPr>
          <w:rFonts w:ascii="Times New Roman" w:hAnsi="Times New Roman"/>
        </w:rPr>
        <w:t xml:space="preserve"> </w:t>
      </w:r>
      <w:proofErr w:type="spellStart"/>
      <w:r w:rsidRPr="00157ABC">
        <w:rPr>
          <w:rFonts w:ascii="Times New Roman" w:hAnsi="Times New Roman"/>
        </w:rPr>
        <w:t>servis</w:t>
      </w:r>
      <w:proofErr w:type="spellEnd"/>
      <w:r w:rsidRPr="00157ABC">
        <w:rPr>
          <w:rFonts w:ascii="Times New Roman" w:hAnsi="Times New Roman"/>
        </w:rPr>
        <w:t xml:space="preserve"> (‘generate-</w:t>
      </w:r>
      <w:proofErr w:type="gramStart"/>
      <w:r w:rsidRPr="00157ABC">
        <w:rPr>
          <w:rFonts w:ascii="Times New Roman" w:hAnsi="Times New Roman"/>
        </w:rPr>
        <w:t>story‘</w:t>
      </w:r>
      <w:proofErr w:type="gramEnd"/>
      <w:r w:rsidRPr="00157ABC">
        <w:rPr>
          <w:rFonts w:ascii="Times New Roman" w:hAnsi="Times New Roman"/>
        </w:rPr>
        <w:t xml:space="preserve">). API </w:t>
      </w:r>
      <w:proofErr w:type="spellStart"/>
      <w:r w:rsidRPr="00157ABC">
        <w:rPr>
          <w:rFonts w:ascii="Times New Roman" w:hAnsi="Times New Roman"/>
        </w:rPr>
        <w:t>giriş</w:t>
      </w:r>
      <w:proofErr w:type="spellEnd"/>
      <w:r w:rsidRPr="00157ABC">
        <w:rPr>
          <w:rFonts w:ascii="Times New Roman" w:hAnsi="Times New Roman"/>
        </w:rPr>
        <w:t xml:space="preserve"> </w:t>
      </w:r>
      <w:proofErr w:type="spellStart"/>
      <w:r w:rsidRPr="00157ABC">
        <w:rPr>
          <w:rFonts w:ascii="Times New Roman" w:hAnsi="Times New Roman"/>
        </w:rPr>
        <w:t>güvenliğini</w:t>
      </w:r>
      <w:proofErr w:type="spellEnd"/>
      <w:r w:rsidRPr="00157ABC">
        <w:rPr>
          <w:rFonts w:ascii="Times New Roman" w:hAnsi="Times New Roman"/>
        </w:rPr>
        <w:t xml:space="preserve"> </w:t>
      </w:r>
      <w:proofErr w:type="spellStart"/>
      <w:r w:rsidRPr="00157ABC">
        <w:rPr>
          <w:rFonts w:ascii="Times New Roman" w:hAnsi="Times New Roman"/>
        </w:rPr>
        <w:t>sağlayan</w:t>
      </w:r>
      <w:proofErr w:type="spellEnd"/>
      <w:r w:rsidRPr="00157ABC">
        <w:rPr>
          <w:rFonts w:ascii="Times New Roman" w:hAnsi="Times New Roman"/>
        </w:rPr>
        <w:t xml:space="preserve"> </w:t>
      </w:r>
      <w:proofErr w:type="spellStart"/>
      <w:r w:rsidRPr="00157ABC">
        <w:rPr>
          <w:rFonts w:ascii="Times New Roman" w:hAnsi="Times New Roman"/>
        </w:rPr>
        <w:t>Pydantic</w:t>
      </w:r>
      <w:proofErr w:type="spellEnd"/>
      <w:r w:rsidRPr="00157ABC">
        <w:rPr>
          <w:rFonts w:ascii="Times New Roman" w:hAnsi="Times New Roman"/>
        </w:rPr>
        <w:t xml:space="preserve"> </w:t>
      </w:r>
      <w:proofErr w:type="spellStart"/>
      <w:r w:rsidRPr="00157ABC">
        <w:rPr>
          <w:rFonts w:ascii="Times New Roman" w:hAnsi="Times New Roman"/>
        </w:rPr>
        <w:t>veri</w:t>
      </w:r>
      <w:proofErr w:type="spellEnd"/>
      <w:r w:rsidRPr="00157ABC">
        <w:rPr>
          <w:rFonts w:ascii="Times New Roman" w:hAnsi="Times New Roman"/>
        </w:rPr>
        <w:t xml:space="preserve"> </w:t>
      </w:r>
      <w:proofErr w:type="spellStart"/>
      <w:r w:rsidRPr="00157ABC">
        <w:rPr>
          <w:rFonts w:ascii="Times New Roman" w:hAnsi="Times New Roman"/>
        </w:rPr>
        <w:t>doğrulama</w:t>
      </w:r>
      <w:proofErr w:type="spellEnd"/>
      <w:r w:rsidRPr="00157ABC">
        <w:rPr>
          <w:rFonts w:ascii="Times New Roman" w:hAnsi="Times New Roman"/>
        </w:rPr>
        <w:t xml:space="preserve"> </w:t>
      </w:r>
      <w:proofErr w:type="spellStart"/>
      <w:r w:rsidRPr="00157ABC">
        <w:rPr>
          <w:rFonts w:ascii="Times New Roman" w:hAnsi="Times New Roman"/>
        </w:rPr>
        <w:t>katmanı</w:t>
      </w:r>
      <w:proofErr w:type="spellEnd"/>
      <w:r w:rsidRPr="00157ABC">
        <w:rPr>
          <w:rFonts w:ascii="Times New Roman" w:hAnsi="Times New Roman"/>
        </w:rPr>
        <w:t>.</w:t>
      </w:r>
    </w:p>
    <w:p w14:paraId="0890E894" w14:textId="205651E3" w:rsidR="00157ABC" w:rsidRPr="00CD23C9" w:rsidRDefault="00157ABC" w:rsidP="00CD23C9">
      <w:pPr>
        <w:numPr>
          <w:ilvl w:val="0"/>
          <w:numId w:val="25"/>
        </w:numPr>
        <w:spacing w:before="0" w:after="200"/>
        <w:rPr>
          <w:rFonts w:ascii="Times New Roman" w:hAnsi="Times New Roman"/>
        </w:rPr>
      </w:pPr>
      <w:proofErr w:type="spellStart"/>
      <w:r w:rsidRPr="00157ABC">
        <w:rPr>
          <w:rFonts w:ascii="Times New Roman" w:hAnsi="Times New Roman"/>
          <w:b/>
          <w:bCs/>
        </w:rPr>
        <w:t>Çıkış</w:t>
      </w:r>
      <w:proofErr w:type="spellEnd"/>
      <w:r w:rsidRPr="00157ABC">
        <w:rPr>
          <w:rFonts w:ascii="Times New Roman" w:hAnsi="Times New Roman"/>
          <w:b/>
          <w:bCs/>
        </w:rPr>
        <w:t xml:space="preserve"> Kriteri:</w:t>
      </w:r>
      <w:r w:rsidRPr="00157ABC">
        <w:rPr>
          <w:rFonts w:ascii="Times New Roman" w:hAnsi="Times New Roman"/>
        </w:rPr>
        <w:t xml:space="preserve"> API </w:t>
      </w:r>
      <w:proofErr w:type="spellStart"/>
      <w:r w:rsidRPr="00157ABC">
        <w:rPr>
          <w:rFonts w:ascii="Times New Roman" w:hAnsi="Times New Roman"/>
        </w:rPr>
        <w:t>endpoint’lerinin</w:t>
      </w:r>
      <w:proofErr w:type="spellEnd"/>
      <w:r w:rsidRPr="00157ABC">
        <w:rPr>
          <w:rFonts w:ascii="Times New Roman" w:hAnsi="Times New Roman"/>
        </w:rPr>
        <w:t xml:space="preserve"> </w:t>
      </w:r>
      <w:proofErr w:type="spellStart"/>
      <w:r w:rsidRPr="00157ABC">
        <w:rPr>
          <w:rFonts w:ascii="Times New Roman" w:hAnsi="Times New Roman"/>
        </w:rPr>
        <w:t>asenkron</w:t>
      </w:r>
      <w:proofErr w:type="spellEnd"/>
      <w:r w:rsidRPr="00157ABC">
        <w:rPr>
          <w:rFonts w:ascii="Times New Roman" w:hAnsi="Times New Roman"/>
        </w:rPr>
        <w:t xml:space="preserve"> test </w:t>
      </w:r>
      <w:proofErr w:type="spellStart"/>
      <w:r w:rsidRPr="00157ABC">
        <w:rPr>
          <w:rFonts w:ascii="Times New Roman" w:hAnsi="Times New Roman"/>
        </w:rPr>
        <w:t>senaryolarıyla</w:t>
      </w:r>
      <w:proofErr w:type="spellEnd"/>
      <w:r w:rsidRPr="00157ABC">
        <w:rPr>
          <w:rFonts w:ascii="Times New Roman" w:hAnsi="Times New Roman"/>
        </w:rPr>
        <w:t xml:space="preserve"> </w:t>
      </w:r>
      <w:proofErr w:type="spellStart"/>
      <w:r w:rsidRPr="00157ABC">
        <w:rPr>
          <w:rFonts w:ascii="Times New Roman" w:hAnsi="Times New Roman"/>
        </w:rPr>
        <w:t>doğrulanmış</w:t>
      </w:r>
      <w:proofErr w:type="spellEnd"/>
      <w:r w:rsidRPr="00157ABC">
        <w:rPr>
          <w:rFonts w:ascii="Times New Roman" w:hAnsi="Times New Roman"/>
        </w:rPr>
        <w:t xml:space="preserve"> </w:t>
      </w:r>
      <w:proofErr w:type="spellStart"/>
      <w:r w:rsidRPr="00157ABC">
        <w:rPr>
          <w:rFonts w:ascii="Times New Roman" w:hAnsi="Times New Roman"/>
        </w:rPr>
        <w:t>olması</w:t>
      </w:r>
      <w:proofErr w:type="spellEnd"/>
      <w:r w:rsidRPr="00157ABC">
        <w:rPr>
          <w:rFonts w:ascii="Times New Roman" w:hAnsi="Times New Roman"/>
        </w:rPr>
        <w:t xml:space="preserve"> </w:t>
      </w:r>
      <w:proofErr w:type="spellStart"/>
      <w:r w:rsidRPr="00157ABC">
        <w:rPr>
          <w:rFonts w:ascii="Times New Roman" w:hAnsi="Times New Roman"/>
        </w:rPr>
        <w:t>ve</w:t>
      </w:r>
      <w:proofErr w:type="spellEnd"/>
      <w:r w:rsidRPr="00157ABC">
        <w:rPr>
          <w:rFonts w:ascii="Times New Roman" w:hAnsi="Times New Roman"/>
        </w:rPr>
        <w:t xml:space="preserve"> POST/GET </w:t>
      </w:r>
      <w:proofErr w:type="spellStart"/>
      <w:r w:rsidRPr="00157ABC">
        <w:rPr>
          <w:rFonts w:ascii="Times New Roman" w:hAnsi="Times New Roman"/>
        </w:rPr>
        <w:t>isteklerinin</w:t>
      </w:r>
      <w:proofErr w:type="spellEnd"/>
      <w:r w:rsidRPr="00157ABC">
        <w:rPr>
          <w:rFonts w:ascii="Times New Roman" w:hAnsi="Times New Roman"/>
        </w:rPr>
        <w:t xml:space="preserve"> JSON </w:t>
      </w:r>
      <w:proofErr w:type="spellStart"/>
      <w:r w:rsidRPr="00157ABC">
        <w:rPr>
          <w:rFonts w:ascii="Times New Roman" w:hAnsi="Times New Roman"/>
        </w:rPr>
        <w:t>standartlarına</w:t>
      </w:r>
      <w:proofErr w:type="spellEnd"/>
      <w:r w:rsidRPr="00157ABC">
        <w:rPr>
          <w:rFonts w:ascii="Times New Roman" w:hAnsi="Times New Roman"/>
        </w:rPr>
        <w:t xml:space="preserve"> </w:t>
      </w:r>
      <w:proofErr w:type="spellStart"/>
      <w:r w:rsidRPr="00157ABC">
        <w:rPr>
          <w:rFonts w:ascii="Times New Roman" w:hAnsi="Times New Roman"/>
        </w:rPr>
        <w:t>uygun</w:t>
      </w:r>
      <w:proofErr w:type="spellEnd"/>
      <w:r w:rsidRPr="00157ABC">
        <w:rPr>
          <w:rFonts w:ascii="Times New Roman" w:hAnsi="Times New Roman"/>
        </w:rPr>
        <w:t xml:space="preserve"> </w:t>
      </w:r>
      <w:proofErr w:type="spellStart"/>
      <w:r w:rsidRPr="00157ABC">
        <w:rPr>
          <w:rFonts w:ascii="Times New Roman" w:hAnsi="Times New Roman"/>
        </w:rPr>
        <w:t>cevap</w:t>
      </w:r>
      <w:proofErr w:type="spellEnd"/>
      <w:r w:rsidRPr="00157ABC">
        <w:rPr>
          <w:rFonts w:ascii="Times New Roman" w:hAnsi="Times New Roman"/>
        </w:rPr>
        <w:t xml:space="preserve"> </w:t>
      </w:r>
      <w:proofErr w:type="spellStart"/>
      <w:r w:rsidRPr="00157ABC">
        <w:rPr>
          <w:rFonts w:ascii="Times New Roman" w:hAnsi="Times New Roman"/>
        </w:rPr>
        <w:t>üretmesi</w:t>
      </w:r>
      <w:proofErr w:type="spellEnd"/>
      <w:r w:rsidRPr="00157ABC">
        <w:rPr>
          <w:rFonts w:ascii="Times New Roman" w:hAnsi="Times New Roman"/>
        </w:rPr>
        <w:t>.</w:t>
      </w:r>
    </w:p>
    <w:p w14:paraId="3B28E14C" w14:textId="77777777" w:rsidR="00157ABC" w:rsidRPr="00157ABC" w:rsidRDefault="00157ABC" w:rsidP="00157ABC">
      <w:pPr>
        <w:pStyle w:val="Balk3"/>
        <w:rPr>
          <w:rFonts w:cs="Times New Roman"/>
        </w:rPr>
      </w:pPr>
      <w:r w:rsidRPr="00157ABC">
        <w:rPr>
          <w:rFonts w:cs="Times New Roman"/>
        </w:rPr>
        <w:t xml:space="preserve">6.1.3 Sprint 3: Mobil </w:t>
      </w:r>
      <w:proofErr w:type="spellStart"/>
      <w:r w:rsidRPr="00157ABC">
        <w:rPr>
          <w:rFonts w:cs="Times New Roman"/>
        </w:rPr>
        <w:t>İstemci</w:t>
      </w:r>
      <w:proofErr w:type="spellEnd"/>
      <w:r w:rsidRPr="00157ABC">
        <w:rPr>
          <w:rFonts w:cs="Times New Roman"/>
        </w:rPr>
        <w:t xml:space="preserve"> ve </w:t>
      </w:r>
      <w:proofErr w:type="spellStart"/>
      <w:r w:rsidRPr="00157ABC">
        <w:rPr>
          <w:rFonts w:cs="Times New Roman"/>
        </w:rPr>
        <w:t>Arayüz</w:t>
      </w:r>
      <w:proofErr w:type="spellEnd"/>
      <w:r w:rsidRPr="00157ABC">
        <w:rPr>
          <w:rFonts w:cs="Times New Roman"/>
        </w:rPr>
        <w:t xml:space="preserve"> </w:t>
      </w:r>
      <w:proofErr w:type="spellStart"/>
      <w:r w:rsidRPr="00157ABC">
        <w:rPr>
          <w:rFonts w:cs="Times New Roman"/>
        </w:rPr>
        <w:t>Geliştirme</w:t>
      </w:r>
      <w:proofErr w:type="spellEnd"/>
      <w:r w:rsidRPr="00157ABC">
        <w:rPr>
          <w:rFonts w:cs="Times New Roman"/>
        </w:rPr>
        <w:t xml:space="preserve"> (</w:t>
      </w:r>
      <w:proofErr w:type="spellStart"/>
      <w:r w:rsidRPr="00157ABC">
        <w:rPr>
          <w:rFonts w:cs="Times New Roman"/>
        </w:rPr>
        <w:t>Süre</w:t>
      </w:r>
      <w:proofErr w:type="spellEnd"/>
      <w:r w:rsidRPr="00157ABC">
        <w:rPr>
          <w:rFonts w:cs="Times New Roman"/>
        </w:rPr>
        <w:t>: 1.5 Ay)</w:t>
      </w:r>
    </w:p>
    <w:p w14:paraId="2A57EBC4" w14:textId="77777777" w:rsidR="00157ABC" w:rsidRPr="00157ABC" w:rsidRDefault="00157ABC">
      <w:pPr>
        <w:numPr>
          <w:ilvl w:val="0"/>
          <w:numId w:val="25"/>
        </w:numPr>
        <w:spacing w:before="0" w:after="200"/>
        <w:rPr>
          <w:rFonts w:ascii="Times New Roman" w:hAnsi="Times New Roman"/>
        </w:rPr>
      </w:pPr>
      <w:r w:rsidRPr="00157ABC">
        <w:rPr>
          <w:rFonts w:ascii="Times New Roman" w:hAnsi="Times New Roman"/>
          <w:b/>
          <w:bCs/>
        </w:rPr>
        <w:t>Kapsam:</w:t>
      </w:r>
      <w:r w:rsidRPr="00157ABC">
        <w:rPr>
          <w:rFonts w:ascii="Times New Roman" w:hAnsi="Times New Roman"/>
        </w:rPr>
        <w:t xml:space="preserve"> React Native </w:t>
      </w:r>
      <w:proofErr w:type="spellStart"/>
      <w:r w:rsidRPr="00157ABC">
        <w:rPr>
          <w:rFonts w:ascii="Times New Roman" w:hAnsi="Times New Roman"/>
        </w:rPr>
        <w:t>ve</w:t>
      </w:r>
      <w:proofErr w:type="spellEnd"/>
      <w:r w:rsidRPr="00157ABC">
        <w:rPr>
          <w:rFonts w:ascii="Times New Roman" w:hAnsi="Times New Roman"/>
        </w:rPr>
        <w:t xml:space="preserve"> Expo </w:t>
      </w:r>
      <w:proofErr w:type="spellStart"/>
      <w:r w:rsidRPr="00157ABC">
        <w:rPr>
          <w:rFonts w:ascii="Times New Roman" w:hAnsi="Times New Roman"/>
        </w:rPr>
        <w:t>altyapısı</w:t>
      </w:r>
      <w:proofErr w:type="spellEnd"/>
      <w:r w:rsidRPr="00157ABC">
        <w:rPr>
          <w:rFonts w:ascii="Times New Roman" w:hAnsi="Times New Roman"/>
        </w:rPr>
        <w:t xml:space="preserve"> </w:t>
      </w:r>
      <w:proofErr w:type="spellStart"/>
      <w:r w:rsidRPr="00157ABC">
        <w:rPr>
          <w:rFonts w:ascii="Times New Roman" w:hAnsi="Times New Roman"/>
        </w:rPr>
        <w:t>kullanılarak</w:t>
      </w:r>
      <w:proofErr w:type="spellEnd"/>
      <w:r w:rsidRPr="00157ABC">
        <w:rPr>
          <w:rFonts w:ascii="Times New Roman" w:hAnsi="Times New Roman"/>
        </w:rPr>
        <w:t xml:space="preserve"> </w:t>
      </w:r>
      <w:proofErr w:type="spellStart"/>
      <w:r w:rsidRPr="00157ABC">
        <w:rPr>
          <w:rFonts w:ascii="Times New Roman" w:hAnsi="Times New Roman"/>
        </w:rPr>
        <w:t>kullanıcı</w:t>
      </w:r>
      <w:proofErr w:type="spellEnd"/>
      <w:r w:rsidRPr="00157ABC">
        <w:rPr>
          <w:rFonts w:ascii="Times New Roman" w:hAnsi="Times New Roman"/>
        </w:rPr>
        <w:t xml:space="preserve"> </w:t>
      </w:r>
      <w:proofErr w:type="spellStart"/>
      <w:r w:rsidRPr="00157ABC">
        <w:rPr>
          <w:rFonts w:ascii="Times New Roman" w:hAnsi="Times New Roman"/>
        </w:rPr>
        <w:t>arayüzlerinin</w:t>
      </w:r>
      <w:proofErr w:type="spellEnd"/>
      <w:r w:rsidRPr="00157ABC">
        <w:rPr>
          <w:rFonts w:ascii="Times New Roman" w:hAnsi="Times New Roman"/>
        </w:rPr>
        <w:t xml:space="preserve"> (UI/UX) </w:t>
      </w:r>
      <w:proofErr w:type="spellStart"/>
      <w:r w:rsidRPr="00157ABC">
        <w:rPr>
          <w:rFonts w:ascii="Times New Roman" w:hAnsi="Times New Roman"/>
        </w:rPr>
        <w:t>ve</w:t>
      </w:r>
      <w:proofErr w:type="spellEnd"/>
      <w:r w:rsidRPr="00157ABC">
        <w:rPr>
          <w:rFonts w:ascii="Times New Roman" w:hAnsi="Times New Roman"/>
        </w:rPr>
        <w:t xml:space="preserve"> </w:t>
      </w:r>
      <w:proofErr w:type="spellStart"/>
      <w:r w:rsidRPr="00157ABC">
        <w:rPr>
          <w:rFonts w:ascii="Times New Roman" w:hAnsi="Times New Roman"/>
        </w:rPr>
        <w:t>istemci-tarafı</w:t>
      </w:r>
      <w:proofErr w:type="spellEnd"/>
      <w:r w:rsidRPr="00157ABC">
        <w:rPr>
          <w:rFonts w:ascii="Times New Roman" w:hAnsi="Times New Roman"/>
        </w:rPr>
        <w:t xml:space="preserve"> durum </w:t>
      </w:r>
      <w:proofErr w:type="spellStart"/>
      <w:r w:rsidRPr="00157ABC">
        <w:rPr>
          <w:rFonts w:ascii="Times New Roman" w:hAnsi="Times New Roman"/>
        </w:rPr>
        <w:t>yönetiminin</w:t>
      </w:r>
      <w:proofErr w:type="spellEnd"/>
      <w:r w:rsidRPr="00157ABC">
        <w:rPr>
          <w:rFonts w:ascii="Times New Roman" w:hAnsi="Times New Roman"/>
        </w:rPr>
        <w:t xml:space="preserve"> </w:t>
      </w:r>
      <w:proofErr w:type="spellStart"/>
      <w:r w:rsidRPr="00157ABC">
        <w:rPr>
          <w:rFonts w:ascii="Times New Roman" w:hAnsi="Times New Roman"/>
        </w:rPr>
        <w:t>kurulması</w:t>
      </w:r>
      <w:proofErr w:type="spellEnd"/>
      <w:r w:rsidRPr="00157ABC">
        <w:rPr>
          <w:rFonts w:ascii="Times New Roman" w:hAnsi="Times New Roman"/>
        </w:rPr>
        <w:t>.</w:t>
      </w:r>
    </w:p>
    <w:p w14:paraId="09FC78CD" w14:textId="77777777" w:rsidR="00157ABC" w:rsidRPr="00157ABC" w:rsidRDefault="00157ABC">
      <w:pPr>
        <w:numPr>
          <w:ilvl w:val="0"/>
          <w:numId w:val="25"/>
        </w:numPr>
        <w:spacing w:before="0" w:after="200"/>
        <w:rPr>
          <w:rFonts w:ascii="Times New Roman" w:hAnsi="Times New Roman"/>
        </w:rPr>
      </w:pPr>
      <w:proofErr w:type="spellStart"/>
      <w:r w:rsidRPr="00157ABC">
        <w:rPr>
          <w:rFonts w:ascii="Times New Roman" w:hAnsi="Times New Roman"/>
          <w:b/>
          <w:bCs/>
        </w:rPr>
        <w:t>Giriş</w:t>
      </w:r>
      <w:proofErr w:type="spellEnd"/>
      <w:r w:rsidRPr="00157ABC">
        <w:rPr>
          <w:rFonts w:ascii="Times New Roman" w:hAnsi="Times New Roman"/>
          <w:b/>
          <w:bCs/>
        </w:rPr>
        <w:t xml:space="preserve"> </w:t>
      </w:r>
      <w:proofErr w:type="spellStart"/>
      <w:r w:rsidRPr="00157ABC">
        <w:rPr>
          <w:rFonts w:ascii="Times New Roman" w:hAnsi="Times New Roman"/>
          <w:b/>
          <w:bCs/>
        </w:rPr>
        <w:t>Kriteri</w:t>
      </w:r>
      <w:proofErr w:type="spellEnd"/>
      <w:r w:rsidRPr="00157ABC">
        <w:rPr>
          <w:rFonts w:ascii="Times New Roman" w:hAnsi="Times New Roman"/>
          <w:b/>
          <w:bCs/>
        </w:rPr>
        <w:t>:</w:t>
      </w:r>
      <w:r w:rsidRPr="00157ABC">
        <w:rPr>
          <w:rFonts w:ascii="Times New Roman" w:hAnsi="Times New Roman"/>
        </w:rPr>
        <w:t xml:space="preserve"> Backend API </w:t>
      </w:r>
      <w:proofErr w:type="spellStart"/>
      <w:r w:rsidRPr="00157ABC">
        <w:rPr>
          <w:rFonts w:ascii="Times New Roman" w:hAnsi="Times New Roman"/>
        </w:rPr>
        <w:t>servislerinin</w:t>
      </w:r>
      <w:proofErr w:type="spellEnd"/>
      <w:r w:rsidRPr="00157ABC">
        <w:rPr>
          <w:rFonts w:ascii="Times New Roman" w:hAnsi="Times New Roman"/>
        </w:rPr>
        <w:t xml:space="preserve"> </w:t>
      </w:r>
      <w:proofErr w:type="spellStart"/>
      <w:r w:rsidRPr="00157ABC">
        <w:rPr>
          <w:rFonts w:ascii="Times New Roman" w:hAnsi="Times New Roman"/>
        </w:rPr>
        <w:t>yerel</w:t>
      </w:r>
      <w:proofErr w:type="spellEnd"/>
      <w:r w:rsidRPr="00157ABC">
        <w:rPr>
          <w:rFonts w:ascii="Times New Roman" w:hAnsi="Times New Roman"/>
        </w:rPr>
        <w:t xml:space="preserve"> </w:t>
      </w:r>
      <w:proofErr w:type="spellStart"/>
      <w:r w:rsidRPr="00157ABC">
        <w:rPr>
          <w:rFonts w:ascii="Times New Roman" w:hAnsi="Times New Roman"/>
        </w:rPr>
        <w:t>ortamda</w:t>
      </w:r>
      <w:proofErr w:type="spellEnd"/>
      <w:r w:rsidRPr="00157ABC">
        <w:rPr>
          <w:rFonts w:ascii="Times New Roman" w:hAnsi="Times New Roman"/>
        </w:rPr>
        <w:t xml:space="preserve"> </w:t>
      </w:r>
      <w:proofErr w:type="spellStart"/>
      <w:r w:rsidRPr="00157ABC">
        <w:rPr>
          <w:rFonts w:ascii="Times New Roman" w:hAnsi="Times New Roman"/>
        </w:rPr>
        <w:t>çalışır</w:t>
      </w:r>
      <w:proofErr w:type="spellEnd"/>
      <w:r w:rsidRPr="00157ABC">
        <w:rPr>
          <w:rFonts w:ascii="Times New Roman" w:hAnsi="Times New Roman"/>
        </w:rPr>
        <w:t xml:space="preserve"> </w:t>
      </w:r>
      <w:proofErr w:type="spellStart"/>
      <w:r w:rsidRPr="00157ABC">
        <w:rPr>
          <w:rFonts w:ascii="Times New Roman" w:hAnsi="Times New Roman"/>
        </w:rPr>
        <w:t>duruma</w:t>
      </w:r>
      <w:proofErr w:type="spellEnd"/>
      <w:r w:rsidRPr="00157ABC">
        <w:rPr>
          <w:rFonts w:ascii="Times New Roman" w:hAnsi="Times New Roman"/>
        </w:rPr>
        <w:t xml:space="preserve"> </w:t>
      </w:r>
      <w:proofErr w:type="spellStart"/>
      <w:r w:rsidRPr="00157ABC">
        <w:rPr>
          <w:rFonts w:ascii="Times New Roman" w:hAnsi="Times New Roman"/>
        </w:rPr>
        <w:t>gelmesi</w:t>
      </w:r>
      <w:proofErr w:type="spellEnd"/>
      <w:r w:rsidRPr="00157ABC">
        <w:rPr>
          <w:rFonts w:ascii="Times New Roman" w:hAnsi="Times New Roman"/>
        </w:rPr>
        <w:t>.</w:t>
      </w:r>
    </w:p>
    <w:p w14:paraId="35B30599" w14:textId="77777777" w:rsidR="00157ABC" w:rsidRPr="00157ABC" w:rsidRDefault="00157ABC">
      <w:pPr>
        <w:numPr>
          <w:ilvl w:val="0"/>
          <w:numId w:val="25"/>
        </w:numPr>
        <w:spacing w:before="0" w:after="200"/>
        <w:rPr>
          <w:rFonts w:ascii="Times New Roman" w:hAnsi="Times New Roman"/>
        </w:rPr>
      </w:pPr>
      <w:r w:rsidRPr="00157ABC">
        <w:rPr>
          <w:rFonts w:ascii="Times New Roman" w:hAnsi="Times New Roman"/>
          <w:b/>
          <w:bCs/>
        </w:rPr>
        <w:t xml:space="preserve">Teknik </w:t>
      </w:r>
      <w:proofErr w:type="spellStart"/>
      <w:r w:rsidRPr="00157ABC">
        <w:rPr>
          <w:rFonts w:ascii="Times New Roman" w:hAnsi="Times New Roman"/>
          <w:b/>
          <w:bCs/>
        </w:rPr>
        <w:t>Çıktılar</w:t>
      </w:r>
      <w:proofErr w:type="spellEnd"/>
      <w:r w:rsidRPr="00157ABC">
        <w:rPr>
          <w:rFonts w:ascii="Times New Roman" w:hAnsi="Times New Roman"/>
          <w:b/>
          <w:bCs/>
        </w:rPr>
        <w:t xml:space="preserve"> (Deliverables):</w:t>
      </w:r>
      <w:r w:rsidRPr="00157ABC">
        <w:rPr>
          <w:rFonts w:ascii="Times New Roman" w:hAnsi="Times New Roman"/>
        </w:rPr>
        <w:t xml:space="preserve"> </w:t>
      </w:r>
      <w:proofErr w:type="spellStart"/>
      <w:r w:rsidRPr="00157ABC">
        <w:rPr>
          <w:rFonts w:ascii="Times New Roman" w:hAnsi="Times New Roman"/>
        </w:rPr>
        <w:t>Seviye</w:t>
      </w:r>
      <w:proofErr w:type="spellEnd"/>
      <w:r w:rsidRPr="00157ABC">
        <w:rPr>
          <w:rFonts w:ascii="Times New Roman" w:hAnsi="Times New Roman"/>
        </w:rPr>
        <w:t xml:space="preserve"> </w:t>
      </w:r>
      <w:proofErr w:type="spellStart"/>
      <w:r w:rsidRPr="00157ABC">
        <w:rPr>
          <w:rFonts w:ascii="Times New Roman" w:hAnsi="Times New Roman"/>
        </w:rPr>
        <w:t>tespit</w:t>
      </w:r>
      <w:proofErr w:type="spellEnd"/>
      <w:r w:rsidRPr="00157ABC">
        <w:rPr>
          <w:rFonts w:ascii="Times New Roman" w:hAnsi="Times New Roman"/>
        </w:rPr>
        <w:t xml:space="preserve"> </w:t>
      </w:r>
      <w:proofErr w:type="spellStart"/>
      <w:r w:rsidRPr="00157ABC">
        <w:rPr>
          <w:rFonts w:ascii="Times New Roman" w:hAnsi="Times New Roman"/>
        </w:rPr>
        <w:t>sınavı</w:t>
      </w:r>
      <w:proofErr w:type="spellEnd"/>
      <w:r w:rsidRPr="00157ABC">
        <w:rPr>
          <w:rFonts w:ascii="Times New Roman" w:hAnsi="Times New Roman"/>
        </w:rPr>
        <w:t xml:space="preserve"> (‘</w:t>
      </w:r>
      <w:proofErr w:type="spellStart"/>
      <w:proofErr w:type="gramStart"/>
      <w:r w:rsidRPr="00157ABC">
        <w:rPr>
          <w:rFonts w:ascii="Times New Roman" w:hAnsi="Times New Roman"/>
        </w:rPr>
        <w:t>PlacementTestScreen</w:t>
      </w:r>
      <w:proofErr w:type="spellEnd"/>
      <w:r w:rsidRPr="00157ABC">
        <w:rPr>
          <w:rFonts w:ascii="Times New Roman" w:hAnsi="Times New Roman"/>
        </w:rPr>
        <w:t>‘</w:t>
      </w:r>
      <w:proofErr w:type="gramEnd"/>
      <w:r w:rsidRPr="00157ABC">
        <w:rPr>
          <w:rFonts w:ascii="Times New Roman" w:hAnsi="Times New Roman"/>
        </w:rPr>
        <w:t xml:space="preserve">), </w:t>
      </w:r>
      <w:proofErr w:type="spellStart"/>
      <w:r w:rsidRPr="00157ABC">
        <w:rPr>
          <w:rFonts w:ascii="Times New Roman" w:hAnsi="Times New Roman"/>
        </w:rPr>
        <w:t>günlük</w:t>
      </w:r>
      <w:proofErr w:type="spellEnd"/>
      <w:r w:rsidRPr="00157ABC">
        <w:rPr>
          <w:rFonts w:ascii="Times New Roman" w:hAnsi="Times New Roman"/>
        </w:rPr>
        <w:t xml:space="preserve"> </w:t>
      </w:r>
      <w:proofErr w:type="spellStart"/>
      <w:r w:rsidRPr="00157ABC">
        <w:rPr>
          <w:rFonts w:ascii="Times New Roman" w:hAnsi="Times New Roman"/>
        </w:rPr>
        <w:t>çalışma</w:t>
      </w:r>
      <w:proofErr w:type="spellEnd"/>
      <w:r w:rsidRPr="00157ABC">
        <w:rPr>
          <w:rFonts w:ascii="Times New Roman" w:hAnsi="Times New Roman"/>
        </w:rPr>
        <w:t xml:space="preserve"> (‘</w:t>
      </w:r>
      <w:proofErr w:type="spellStart"/>
      <w:proofErr w:type="gramStart"/>
      <w:r w:rsidRPr="00157ABC">
        <w:rPr>
          <w:rFonts w:ascii="Times New Roman" w:hAnsi="Times New Roman"/>
        </w:rPr>
        <w:t>PracticeScreen</w:t>
      </w:r>
      <w:proofErr w:type="spellEnd"/>
      <w:r w:rsidRPr="00157ABC">
        <w:rPr>
          <w:rFonts w:ascii="Times New Roman" w:hAnsi="Times New Roman"/>
        </w:rPr>
        <w:t>‘</w:t>
      </w:r>
      <w:proofErr w:type="gramEnd"/>
      <w:r w:rsidRPr="00157ABC">
        <w:rPr>
          <w:rFonts w:ascii="Times New Roman" w:hAnsi="Times New Roman"/>
        </w:rPr>
        <w:t xml:space="preserve">) </w:t>
      </w:r>
      <w:proofErr w:type="spellStart"/>
      <w:r w:rsidRPr="00157ABC">
        <w:rPr>
          <w:rFonts w:ascii="Times New Roman" w:hAnsi="Times New Roman"/>
        </w:rPr>
        <w:t>ve</w:t>
      </w:r>
      <w:proofErr w:type="spellEnd"/>
      <w:r w:rsidRPr="00157ABC">
        <w:rPr>
          <w:rFonts w:ascii="Times New Roman" w:hAnsi="Times New Roman"/>
        </w:rPr>
        <w:t xml:space="preserve"> </w:t>
      </w:r>
      <w:proofErr w:type="spellStart"/>
      <w:r w:rsidRPr="00157ABC">
        <w:rPr>
          <w:rFonts w:ascii="Times New Roman" w:hAnsi="Times New Roman"/>
        </w:rPr>
        <w:t>hikaye</w:t>
      </w:r>
      <w:proofErr w:type="spellEnd"/>
      <w:r w:rsidRPr="00157ABC">
        <w:rPr>
          <w:rFonts w:ascii="Times New Roman" w:hAnsi="Times New Roman"/>
        </w:rPr>
        <w:t xml:space="preserve"> </w:t>
      </w:r>
      <w:proofErr w:type="spellStart"/>
      <w:r w:rsidRPr="00157ABC">
        <w:rPr>
          <w:rFonts w:ascii="Times New Roman" w:hAnsi="Times New Roman"/>
        </w:rPr>
        <w:t>listeleme</w:t>
      </w:r>
      <w:proofErr w:type="spellEnd"/>
      <w:r w:rsidRPr="00157ABC">
        <w:rPr>
          <w:rFonts w:ascii="Times New Roman" w:hAnsi="Times New Roman"/>
        </w:rPr>
        <w:t xml:space="preserve"> (‘</w:t>
      </w:r>
      <w:proofErr w:type="spellStart"/>
      <w:proofErr w:type="gramStart"/>
      <w:r w:rsidRPr="00157ABC">
        <w:rPr>
          <w:rFonts w:ascii="Times New Roman" w:hAnsi="Times New Roman"/>
        </w:rPr>
        <w:t>StoryListScreen</w:t>
      </w:r>
      <w:proofErr w:type="spellEnd"/>
      <w:r w:rsidRPr="00157ABC">
        <w:rPr>
          <w:rFonts w:ascii="Times New Roman" w:hAnsi="Times New Roman"/>
        </w:rPr>
        <w:t>‘</w:t>
      </w:r>
      <w:proofErr w:type="gramEnd"/>
      <w:r w:rsidRPr="00157ABC">
        <w:rPr>
          <w:rFonts w:ascii="Times New Roman" w:hAnsi="Times New Roman"/>
        </w:rPr>
        <w:t xml:space="preserve">) </w:t>
      </w:r>
      <w:proofErr w:type="spellStart"/>
      <w:r w:rsidRPr="00157ABC">
        <w:rPr>
          <w:rFonts w:ascii="Times New Roman" w:hAnsi="Times New Roman"/>
        </w:rPr>
        <w:t>ekranlarının</w:t>
      </w:r>
      <w:proofErr w:type="spellEnd"/>
      <w:r w:rsidRPr="00157ABC">
        <w:rPr>
          <w:rFonts w:ascii="Times New Roman" w:hAnsi="Times New Roman"/>
        </w:rPr>
        <w:t xml:space="preserve"> </w:t>
      </w:r>
      <w:proofErr w:type="spellStart"/>
      <w:r w:rsidRPr="00157ABC">
        <w:rPr>
          <w:rFonts w:ascii="Times New Roman" w:hAnsi="Times New Roman"/>
        </w:rPr>
        <w:t>geliştirilmesi</w:t>
      </w:r>
      <w:proofErr w:type="spellEnd"/>
      <w:r w:rsidRPr="00157ABC">
        <w:rPr>
          <w:rFonts w:ascii="Times New Roman" w:hAnsi="Times New Roman"/>
        </w:rPr>
        <w:t xml:space="preserve">. </w:t>
      </w:r>
      <w:proofErr w:type="spellStart"/>
      <w:r w:rsidRPr="00157ABC">
        <w:rPr>
          <w:rFonts w:ascii="Times New Roman" w:hAnsi="Times New Roman"/>
        </w:rPr>
        <w:t>İstemci</w:t>
      </w:r>
      <w:proofErr w:type="spellEnd"/>
      <w:r w:rsidRPr="00157ABC">
        <w:rPr>
          <w:rFonts w:ascii="Times New Roman" w:hAnsi="Times New Roman"/>
        </w:rPr>
        <w:t xml:space="preserve"> </w:t>
      </w:r>
      <w:proofErr w:type="spellStart"/>
      <w:r w:rsidRPr="00157ABC">
        <w:rPr>
          <w:rFonts w:ascii="Times New Roman" w:hAnsi="Times New Roman"/>
        </w:rPr>
        <w:t>genelinde</w:t>
      </w:r>
      <w:proofErr w:type="spellEnd"/>
      <w:r w:rsidRPr="00157ABC">
        <w:rPr>
          <w:rFonts w:ascii="Times New Roman" w:hAnsi="Times New Roman"/>
        </w:rPr>
        <w:t xml:space="preserve"> </w:t>
      </w:r>
      <w:proofErr w:type="spellStart"/>
      <w:r w:rsidRPr="00157ABC">
        <w:rPr>
          <w:rFonts w:ascii="Times New Roman" w:hAnsi="Times New Roman"/>
        </w:rPr>
        <w:t>reaktifliği</w:t>
      </w:r>
      <w:proofErr w:type="spellEnd"/>
      <w:r w:rsidRPr="00157ABC">
        <w:rPr>
          <w:rFonts w:ascii="Times New Roman" w:hAnsi="Times New Roman"/>
        </w:rPr>
        <w:t xml:space="preserve"> </w:t>
      </w:r>
      <w:proofErr w:type="spellStart"/>
      <w:r w:rsidRPr="00157ABC">
        <w:rPr>
          <w:rFonts w:ascii="Times New Roman" w:hAnsi="Times New Roman"/>
        </w:rPr>
        <w:t>sağlayan</w:t>
      </w:r>
      <w:proofErr w:type="spellEnd"/>
      <w:r w:rsidRPr="00157ABC">
        <w:rPr>
          <w:rFonts w:ascii="Times New Roman" w:hAnsi="Times New Roman"/>
        </w:rPr>
        <w:t xml:space="preserve"> ‘</w:t>
      </w:r>
      <w:proofErr w:type="spellStart"/>
      <w:proofErr w:type="gramStart"/>
      <w:r w:rsidRPr="00157ABC">
        <w:rPr>
          <w:rFonts w:ascii="Times New Roman" w:hAnsi="Times New Roman"/>
        </w:rPr>
        <w:t>UserContext</w:t>
      </w:r>
      <w:proofErr w:type="spellEnd"/>
      <w:r w:rsidRPr="00157ABC">
        <w:rPr>
          <w:rFonts w:ascii="Times New Roman" w:hAnsi="Times New Roman"/>
        </w:rPr>
        <w:t xml:space="preserve">‘ </w:t>
      </w:r>
      <w:proofErr w:type="spellStart"/>
      <w:r w:rsidRPr="00157ABC">
        <w:rPr>
          <w:rFonts w:ascii="Times New Roman" w:hAnsi="Times New Roman"/>
        </w:rPr>
        <w:t>ve</w:t>
      </w:r>
      <w:proofErr w:type="spellEnd"/>
      <w:proofErr w:type="gramEnd"/>
      <w:r w:rsidRPr="00157ABC">
        <w:rPr>
          <w:rFonts w:ascii="Times New Roman" w:hAnsi="Times New Roman"/>
        </w:rPr>
        <w:t xml:space="preserve"> ‘</w:t>
      </w:r>
      <w:proofErr w:type="spellStart"/>
      <w:proofErr w:type="gramStart"/>
      <w:r w:rsidRPr="00157ABC">
        <w:rPr>
          <w:rFonts w:ascii="Times New Roman" w:hAnsi="Times New Roman"/>
        </w:rPr>
        <w:t>WordKnowledgeContext</w:t>
      </w:r>
      <w:proofErr w:type="spellEnd"/>
      <w:r w:rsidRPr="00157ABC">
        <w:rPr>
          <w:rFonts w:ascii="Times New Roman" w:hAnsi="Times New Roman"/>
        </w:rPr>
        <w:t>‘ global</w:t>
      </w:r>
      <w:proofErr w:type="gramEnd"/>
      <w:r w:rsidRPr="00157ABC">
        <w:rPr>
          <w:rFonts w:ascii="Times New Roman" w:hAnsi="Times New Roman"/>
        </w:rPr>
        <w:t xml:space="preserve"> durum </w:t>
      </w:r>
      <w:proofErr w:type="spellStart"/>
      <w:r w:rsidRPr="00157ABC">
        <w:rPr>
          <w:rFonts w:ascii="Times New Roman" w:hAnsi="Times New Roman"/>
        </w:rPr>
        <w:t>yönetim</w:t>
      </w:r>
      <w:proofErr w:type="spellEnd"/>
      <w:r w:rsidRPr="00157ABC">
        <w:rPr>
          <w:rFonts w:ascii="Times New Roman" w:hAnsi="Times New Roman"/>
        </w:rPr>
        <w:t xml:space="preserve"> </w:t>
      </w:r>
      <w:proofErr w:type="spellStart"/>
      <w:r w:rsidRPr="00157ABC">
        <w:rPr>
          <w:rFonts w:ascii="Times New Roman" w:hAnsi="Times New Roman"/>
        </w:rPr>
        <w:t>mimarisi</w:t>
      </w:r>
      <w:proofErr w:type="spellEnd"/>
      <w:r w:rsidRPr="00157ABC">
        <w:rPr>
          <w:rFonts w:ascii="Times New Roman" w:hAnsi="Times New Roman"/>
        </w:rPr>
        <w:t xml:space="preserve">. Eski expo-av </w:t>
      </w:r>
      <w:proofErr w:type="spellStart"/>
      <w:r w:rsidRPr="00157ABC">
        <w:rPr>
          <w:rFonts w:ascii="Times New Roman" w:hAnsi="Times New Roman"/>
        </w:rPr>
        <w:t>kütüphanesinin</w:t>
      </w:r>
      <w:proofErr w:type="spellEnd"/>
      <w:r w:rsidRPr="00157ABC">
        <w:rPr>
          <w:rFonts w:ascii="Times New Roman" w:hAnsi="Times New Roman"/>
        </w:rPr>
        <w:t xml:space="preserve"> SDK </w:t>
      </w:r>
      <w:proofErr w:type="spellStart"/>
      <w:r w:rsidRPr="00157ABC">
        <w:rPr>
          <w:rFonts w:ascii="Times New Roman" w:hAnsi="Times New Roman"/>
        </w:rPr>
        <w:t>sürüm</w:t>
      </w:r>
      <w:proofErr w:type="spellEnd"/>
      <w:r w:rsidRPr="00157ABC">
        <w:rPr>
          <w:rFonts w:ascii="Times New Roman" w:hAnsi="Times New Roman"/>
        </w:rPr>
        <w:t xml:space="preserve"> </w:t>
      </w:r>
      <w:proofErr w:type="spellStart"/>
      <w:r w:rsidRPr="00157ABC">
        <w:rPr>
          <w:rFonts w:ascii="Times New Roman" w:hAnsi="Times New Roman"/>
        </w:rPr>
        <w:t>desteğinin</w:t>
      </w:r>
      <w:proofErr w:type="spellEnd"/>
      <w:r w:rsidRPr="00157ABC">
        <w:rPr>
          <w:rFonts w:ascii="Times New Roman" w:hAnsi="Times New Roman"/>
        </w:rPr>
        <w:t xml:space="preserve"> </w:t>
      </w:r>
      <w:proofErr w:type="spellStart"/>
      <w:r w:rsidRPr="00157ABC">
        <w:rPr>
          <w:rFonts w:ascii="Times New Roman" w:hAnsi="Times New Roman"/>
        </w:rPr>
        <w:t>kesilmesi</w:t>
      </w:r>
      <w:proofErr w:type="spellEnd"/>
      <w:r w:rsidRPr="00157ABC">
        <w:rPr>
          <w:rFonts w:ascii="Times New Roman" w:hAnsi="Times New Roman"/>
        </w:rPr>
        <w:t xml:space="preserve"> (deprecation) </w:t>
      </w:r>
      <w:proofErr w:type="spellStart"/>
      <w:r w:rsidRPr="00157ABC">
        <w:rPr>
          <w:rFonts w:ascii="Times New Roman" w:hAnsi="Times New Roman"/>
        </w:rPr>
        <w:t>nedeniyle</w:t>
      </w:r>
      <w:proofErr w:type="spellEnd"/>
      <w:r w:rsidRPr="00157ABC">
        <w:rPr>
          <w:rFonts w:ascii="Times New Roman" w:hAnsi="Times New Roman"/>
        </w:rPr>
        <w:t xml:space="preserve"> yeni ‘expo-</w:t>
      </w:r>
      <w:proofErr w:type="gramStart"/>
      <w:r w:rsidRPr="00157ABC">
        <w:rPr>
          <w:rFonts w:ascii="Times New Roman" w:hAnsi="Times New Roman"/>
        </w:rPr>
        <w:t xml:space="preserve">audio‘ </w:t>
      </w:r>
      <w:proofErr w:type="spellStart"/>
      <w:r w:rsidRPr="00157ABC">
        <w:rPr>
          <w:rFonts w:ascii="Times New Roman" w:hAnsi="Times New Roman"/>
        </w:rPr>
        <w:t>kütüphanesine</w:t>
      </w:r>
      <w:proofErr w:type="spellEnd"/>
      <w:proofErr w:type="gramEnd"/>
      <w:r w:rsidRPr="00157ABC">
        <w:rPr>
          <w:rFonts w:ascii="Times New Roman" w:hAnsi="Times New Roman"/>
        </w:rPr>
        <w:t xml:space="preserve"> </w:t>
      </w:r>
      <w:proofErr w:type="spellStart"/>
      <w:r w:rsidRPr="00157ABC">
        <w:rPr>
          <w:rFonts w:ascii="Times New Roman" w:hAnsi="Times New Roman"/>
        </w:rPr>
        <w:t>asenkron</w:t>
      </w:r>
      <w:proofErr w:type="spellEnd"/>
      <w:r w:rsidRPr="00157ABC">
        <w:rPr>
          <w:rFonts w:ascii="Times New Roman" w:hAnsi="Times New Roman"/>
        </w:rPr>
        <w:t xml:space="preserve"> </w:t>
      </w:r>
      <w:proofErr w:type="spellStart"/>
      <w:r w:rsidRPr="00157ABC">
        <w:rPr>
          <w:rFonts w:ascii="Times New Roman" w:hAnsi="Times New Roman"/>
        </w:rPr>
        <w:t>geçişin</w:t>
      </w:r>
      <w:proofErr w:type="spellEnd"/>
      <w:r w:rsidRPr="00157ABC">
        <w:rPr>
          <w:rFonts w:ascii="Times New Roman" w:hAnsi="Times New Roman"/>
        </w:rPr>
        <w:t xml:space="preserve"> </w:t>
      </w:r>
      <w:proofErr w:type="spellStart"/>
      <w:r w:rsidRPr="00157ABC">
        <w:rPr>
          <w:rFonts w:ascii="Times New Roman" w:hAnsi="Times New Roman"/>
        </w:rPr>
        <w:t>yönetilmesi</w:t>
      </w:r>
      <w:proofErr w:type="spellEnd"/>
      <w:r w:rsidRPr="00157ABC">
        <w:rPr>
          <w:rFonts w:ascii="Times New Roman" w:hAnsi="Times New Roman"/>
        </w:rPr>
        <w:t xml:space="preserve">. Wordle </w:t>
      </w:r>
      <w:proofErr w:type="spellStart"/>
      <w:r w:rsidRPr="00157ABC">
        <w:rPr>
          <w:rFonts w:ascii="Times New Roman" w:hAnsi="Times New Roman"/>
        </w:rPr>
        <w:t>benzeri</w:t>
      </w:r>
      <w:proofErr w:type="spellEnd"/>
      <w:r w:rsidRPr="00157ABC">
        <w:rPr>
          <w:rFonts w:ascii="Times New Roman" w:hAnsi="Times New Roman"/>
        </w:rPr>
        <w:t xml:space="preserve"> </w:t>
      </w:r>
      <w:proofErr w:type="spellStart"/>
      <w:r w:rsidRPr="00157ABC">
        <w:rPr>
          <w:rFonts w:ascii="Times New Roman" w:hAnsi="Times New Roman"/>
        </w:rPr>
        <w:t>harf</w:t>
      </w:r>
      <w:proofErr w:type="spellEnd"/>
      <w:r w:rsidRPr="00157ABC">
        <w:rPr>
          <w:rFonts w:ascii="Times New Roman" w:hAnsi="Times New Roman"/>
        </w:rPr>
        <w:t xml:space="preserve"> </w:t>
      </w:r>
      <w:proofErr w:type="spellStart"/>
      <w:r w:rsidRPr="00157ABC">
        <w:rPr>
          <w:rFonts w:ascii="Times New Roman" w:hAnsi="Times New Roman"/>
        </w:rPr>
        <w:t>giriş</w:t>
      </w:r>
      <w:proofErr w:type="spellEnd"/>
      <w:r w:rsidRPr="00157ABC">
        <w:rPr>
          <w:rFonts w:ascii="Times New Roman" w:hAnsi="Times New Roman"/>
        </w:rPr>
        <w:t xml:space="preserve"> </w:t>
      </w:r>
      <w:proofErr w:type="spellStart"/>
      <w:r w:rsidRPr="00157ABC">
        <w:rPr>
          <w:rFonts w:ascii="Times New Roman" w:hAnsi="Times New Roman"/>
        </w:rPr>
        <w:t>gridinin</w:t>
      </w:r>
      <w:proofErr w:type="spellEnd"/>
      <w:r w:rsidRPr="00157ABC">
        <w:rPr>
          <w:rFonts w:ascii="Times New Roman" w:hAnsi="Times New Roman"/>
        </w:rPr>
        <w:t xml:space="preserve"> </w:t>
      </w:r>
      <w:proofErr w:type="spellStart"/>
      <w:r w:rsidRPr="00157ABC">
        <w:rPr>
          <w:rFonts w:ascii="Times New Roman" w:hAnsi="Times New Roman"/>
        </w:rPr>
        <w:t>kontrollü</w:t>
      </w:r>
      <w:proofErr w:type="spellEnd"/>
      <w:r w:rsidRPr="00157ABC">
        <w:rPr>
          <w:rFonts w:ascii="Times New Roman" w:hAnsi="Times New Roman"/>
        </w:rPr>
        <w:t xml:space="preserve"> </w:t>
      </w:r>
      <w:proofErr w:type="spellStart"/>
      <w:r w:rsidRPr="00157ABC">
        <w:rPr>
          <w:rFonts w:ascii="Times New Roman" w:hAnsi="Times New Roman"/>
        </w:rPr>
        <w:lastRenderedPageBreak/>
        <w:t>pozisyon</w:t>
      </w:r>
      <w:proofErr w:type="spellEnd"/>
      <w:r w:rsidRPr="00157ABC">
        <w:rPr>
          <w:rFonts w:ascii="Times New Roman" w:hAnsi="Times New Roman"/>
        </w:rPr>
        <w:t xml:space="preserve"> </w:t>
      </w:r>
      <w:proofErr w:type="spellStart"/>
      <w:r w:rsidRPr="00157ABC">
        <w:rPr>
          <w:rFonts w:ascii="Times New Roman" w:hAnsi="Times New Roman"/>
        </w:rPr>
        <w:t>eşleme</w:t>
      </w:r>
      <w:proofErr w:type="spellEnd"/>
      <w:r w:rsidRPr="00157ABC">
        <w:rPr>
          <w:rFonts w:ascii="Times New Roman" w:hAnsi="Times New Roman"/>
        </w:rPr>
        <w:t xml:space="preserve"> (controlled position map) </w:t>
      </w:r>
      <w:proofErr w:type="spellStart"/>
      <w:r w:rsidRPr="00157ABC">
        <w:rPr>
          <w:rFonts w:ascii="Times New Roman" w:hAnsi="Times New Roman"/>
        </w:rPr>
        <w:t>mimarisiyle</w:t>
      </w:r>
      <w:proofErr w:type="spellEnd"/>
      <w:r w:rsidRPr="00157ABC">
        <w:rPr>
          <w:rFonts w:ascii="Times New Roman" w:hAnsi="Times New Roman"/>
        </w:rPr>
        <w:t xml:space="preserve"> </w:t>
      </w:r>
      <w:proofErr w:type="spellStart"/>
      <w:r w:rsidRPr="00157ABC">
        <w:rPr>
          <w:rFonts w:ascii="Times New Roman" w:hAnsi="Times New Roman"/>
        </w:rPr>
        <w:t>yeniden</w:t>
      </w:r>
      <w:proofErr w:type="spellEnd"/>
      <w:r w:rsidRPr="00157ABC">
        <w:rPr>
          <w:rFonts w:ascii="Times New Roman" w:hAnsi="Times New Roman"/>
        </w:rPr>
        <w:t xml:space="preserve"> </w:t>
      </w:r>
      <w:proofErr w:type="spellStart"/>
      <w:r w:rsidRPr="00157ABC">
        <w:rPr>
          <w:rFonts w:ascii="Times New Roman" w:hAnsi="Times New Roman"/>
        </w:rPr>
        <w:t>yazılması</w:t>
      </w:r>
      <w:proofErr w:type="spellEnd"/>
      <w:r w:rsidRPr="00157ABC">
        <w:rPr>
          <w:rFonts w:ascii="Times New Roman" w:hAnsi="Times New Roman"/>
        </w:rPr>
        <w:t xml:space="preserve">. </w:t>
      </w:r>
      <w:proofErr w:type="spellStart"/>
      <w:r w:rsidRPr="00157ABC">
        <w:rPr>
          <w:rFonts w:ascii="Times New Roman" w:hAnsi="Times New Roman"/>
        </w:rPr>
        <w:t>Arayüz</w:t>
      </w:r>
      <w:proofErr w:type="spellEnd"/>
      <w:r w:rsidRPr="00157ABC">
        <w:rPr>
          <w:rFonts w:ascii="Times New Roman" w:hAnsi="Times New Roman"/>
        </w:rPr>
        <w:t xml:space="preserve"> </w:t>
      </w:r>
      <w:proofErr w:type="spellStart"/>
      <w:r w:rsidRPr="00157ABC">
        <w:rPr>
          <w:rFonts w:ascii="Times New Roman" w:hAnsi="Times New Roman"/>
        </w:rPr>
        <w:t>kararlılığı</w:t>
      </w:r>
      <w:proofErr w:type="spellEnd"/>
      <w:r w:rsidRPr="00157ABC">
        <w:rPr>
          <w:rFonts w:ascii="Times New Roman" w:hAnsi="Times New Roman"/>
        </w:rPr>
        <w:t xml:space="preserve"> </w:t>
      </w:r>
      <w:proofErr w:type="spellStart"/>
      <w:r w:rsidRPr="00157ABC">
        <w:rPr>
          <w:rFonts w:ascii="Times New Roman" w:hAnsi="Times New Roman"/>
        </w:rPr>
        <w:t>için</w:t>
      </w:r>
      <w:proofErr w:type="spellEnd"/>
      <w:r w:rsidRPr="00157ABC">
        <w:rPr>
          <w:rFonts w:ascii="Times New Roman" w:hAnsi="Times New Roman"/>
        </w:rPr>
        <w:t xml:space="preserve"> progress bar </w:t>
      </w:r>
      <w:proofErr w:type="spellStart"/>
      <w:r w:rsidRPr="00157ABC">
        <w:rPr>
          <w:rFonts w:ascii="Times New Roman" w:hAnsi="Times New Roman"/>
        </w:rPr>
        <w:t>sınırlandırma</w:t>
      </w:r>
      <w:proofErr w:type="spellEnd"/>
      <w:r w:rsidRPr="00157ABC">
        <w:rPr>
          <w:rFonts w:ascii="Times New Roman" w:hAnsi="Times New Roman"/>
        </w:rPr>
        <w:t xml:space="preserve"> (clamping) </w:t>
      </w:r>
      <w:proofErr w:type="spellStart"/>
      <w:r w:rsidRPr="00157ABC">
        <w:rPr>
          <w:rFonts w:ascii="Times New Roman" w:hAnsi="Times New Roman"/>
        </w:rPr>
        <w:t>formülünün</w:t>
      </w:r>
      <w:proofErr w:type="spellEnd"/>
      <w:r w:rsidRPr="00157ABC">
        <w:rPr>
          <w:rFonts w:ascii="Times New Roman" w:hAnsi="Times New Roman"/>
        </w:rPr>
        <w:t xml:space="preserve"> </w:t>
      </w:r>
      <w:proofErr w:type="spellStart"/>
      <w:r w:rsidRPr="00157ABC">
        <w:rPr>
          <w:rFonts w:ascii="Times New Roman" w:hAnsi="Times New Roman"/>
        </w:rPr>
        <w:t>ve</w:t>
      </w:r>
      <w:proofErr w:type="spellEnd"/>
      <w:r w:rsidRPr="00157ABC">
        <w:rPr>
          <w:rFonts w:ascii="Times New Roman" w:hAnsi="Times New Roman"/>
        </w:rPr>
        <w:t xml:space="preserve"> custom Toast alert </w:t>
      </w:r>
      <w:proofErr w:type="spellStart"/>
      <w:r w:rsidRPr="00157ABC">
        <w:rPr>
          <w:rFonts w:ascii="Times New Roman" w:hAnsi="Times New Roman"/>
        </w:rPr>
        <w:t>bileşeninin</w:t>
      </w:r>
      <w:proofErr w:type="spellEnd"/>
      <w:r w:rsidRPr="00157ABC">
        <w:rPr>
          <w:rFonts w:ascii="Times New Roman" w:hAnsi="Times New Roman"/>
        </w:rPr>
        <w:t xml:space="preserve"> </w:t>
      </w:r>
      <w:proofErr w:type="spellStart"/>
      <w:r w:rsidRPr="00157ABC">
        <w:rPr>
          <w:rFonts w:ascii="Times New Roman" w:hAnsi="Times New Roman"/>
        </w:rPr>
        <w:t>sisteme</w:t>
      </w:r>
      <w:proofErr w:type="spellEnd"/>
      <w:r w:rsidRPr="00157ABC">
        <w:rPr>
          <w:rFonts w:ascii="Times New Roman" w:hAnsi="Times New Roman"/>
        </w:rPr>
        <w:t xml:space="preserve"> </w:t>
      </w:r>
      <w:proofErr w:type="spellStart"/>
      <w:r w:rsidRPr="00157ABC">
        <w:rPr>
          <w:rFonts w:ascii="Times New Roman" w:hAnsi="Times New Roman"/>
        </w:rPr>
        <w:t>entegrasyonu</w:t>
      </w:r>
      <w:proofErr w:type="spellEnd"/>
      <w:r w:rsidRPr="00157ABC">
        <w:rPr>
          <w:rFonts w:ascii="Times New Roman" w:hAnsi="Times New Roman"/>
        </w:rPr>
        <w:t xml:space="preserve">. </w:t>
      </w:r>
      <w:proofErr w:type="spellStart"/>
      <w:r w:rsidRPr="00157ABC">
        <w:rPr>
          <w:rFonts w:ascii="Times New Roman" w:hAnsi="Times New Roman"/>
        </w:rPr>
        <w:t>Kullanıcının</w:t>
      </w:r>
      <w:proofErr w:type="spellEnd"/>
      <w:r w:rsidRPr="00157ABC">
        <w:rPr>
          <w:rFonts w:ascii="Times New Roman" w:hAnsi="Times New Roman"/>
        </w:rPr>
        <w:t xml:space="preserve"> </w:t>
      </w:r>
      <w:proofErr w:type="spellStart"/>
      <w:r w:rsidRPr="00157ABC">
        <w:rPr>
          <w:rFonts w:ascii="Times New Roman" w:hAnsi="Times New Roman"/>
        </w:rPr>
        <w:t>telaffuz</w:t>
      </w:r>
      <w:proofErr w:type="spellEnd"/>
      <w:r w:rsidRPr="00157ABC">
        <w:rPr>
          <w:rFonts w:ascii="Times New Roman" w:hAnsi="Times New Roman"/>
        </w:rPr>
        <w:t xml:space="preserve"> </w:t>
      </w:r>
      <w:proofErr w:type="spellStart"/>
      <w:r w:rsidRPr="00157ABC">
        <w:rPr>
          <w:rFonts w:ascii="Times New Roman" w:hAnsi="Times New Roman"/>
        </w:rPr>
        <w:t>denemelerindeki</w:t>
      </w:r>
      <w:proofErr w:type="spellEnd"/>
      <w:r w:rsidRPr="00157ABC">
        <w:rPr>
          <w:rFonts w:ascii="Times New Roman" w:hAnsi="Times New Roman"/>
        </w:rPr>
        <w:t xml:space="preserve"> veto </w:t>
      </w:r>
      <w:proofErr w:type="spellStart"/>
      <w:r w:rsidRPr="00157ABC">
        <w:rPr>
          <w:rFonts w:ascii="Times New Roman" w:hAnsi="Times New Roman"/>
        </w:rPr>
        <w:t>durumunda</w:t>
      </w:r>
      <w:proofErr w:type="spellEnd"/>
      <w:r w:rsidRPr="00157ABC">
        <w:rPr>
          <w:rFonts w:ascii="Times New Roman" w:hAnsi="Times New Roman"/>
        </w:rPr>
        <w:t xml:space="preserve"> </w:t>
      </w:r>
      <w:proofErr w:type="spellStart"/>
      <w:r w:rsidRPr="00157ABC">
        <w:rPr>
          <w:rFonts w:ascii="Times New Roman" w:hAnsi="Times New Roman"/>
        </w:rPr>
        <w:t>kilitlenmesini</w:t>
      </w:r>
      <w:proofErr w:type="spellEnd"/>
      <w:r w:rsidRPr="00157ABC">
        <w:rPr>
          <w:rFonts w:ascii="Times New Roman" w:hAnsi="Times New Roman"/>
        </w:rPr>
        <w:t xml:space="preserve"> </w:t>
      </w:r>
      <w:proofErr w:type="spellStart"/>
      <w:r w:rsidRPr="00157ABC">
        <w:rPr>
          <w:rFonts w:ascii="Times New Roman" w:hAnsi="Times New Roman"/>
        </w:rPr>
        <w:t>önleyen</w:t>
      </w:r>
      <w:proofErr w:type="spellEnd"/>
      <w:r w:rsidRPr="00157ABC">
        <w:rPr>
          <w:rFonts w:ascii="Times New Roman" w:hAnsi="Times New Roman"/>
        </w:rPr>
        <w:t xml:space="preserve"> 3-attempts veto bypass </w:t>
      </w:r>
      <w:proofErr w:type="spellStart"/>
      <w:r w:rsidRPr="00157ABC">
        <w:rPr>
          <w:rFonts w:ascii="Times New Roman" w:hAnsi="Times New Roman"/>
        </w:rPr>
        <w:t>mekanizmasının</w:t>
      </w:r>
      <w:proofErr w:type="spellEnd"/>
      <w:r w:rsidRPr="00157ABC">
        <w:rPr>
          <w:rFonts w:ascii="Times New Roman" w:hAnsi="Times New Roman"/>
        </w:rPr>
        <w:t xml:space="preserve"> </w:t>
      </w:r>
      <w:proofErr w:type="spellStart"/>
      <w:r w:rsidRPr="00157ABC">
        <w:rPr>
          <w:rFonts w:ascii="Times New Roman" w:hAnsi="Times New Roman"/>
        </w:rPr>
        <w:t>yerel</w:t>
      </w:r>
      <w:proofErr w:type="spellEnd"/>
      <w:r w:rsidRPr="00157ABC">
        <w:rPr>
          <w:rFonts w:ascii="Times New Roman" w:hAnsi="Times New Roman"/>
        </w:rPr>
        <w:t xml:space="preserve"> </w:t>
      </w:r>
      <w:proofErr w:type="spellStart"/>
      <w:r w:rsidRPr="00157ABC">
        <w:rPr>
          <w:rFonts w:ascii="Times New Roman" w:hAnsi="Times New Roman"/>
        </w:rPr>
        <w:t>AsyncStorage</w:t>
      </w:r>
      <w:proofErr w:type="spellEnd"/>
      <w:r w:rsidRPr="00157ABC">
        <w:rPr>
          <w:rFonts w:ascii="Times New Roman" w:hAnsi="Times New Roman"/>
        </w:rPr>
        <w:t xml:space="preserve"> </w:t>
      </w:r>
      <w:proofErr w:type="spellStart"/>
      <w:r w:rsidRPr="00157ABC">
        <w:rPr>
          <w:rFonts w:ascii="Times New Roman" w:hAnsi="Times New Roman"/>
        </w:rPr>
        <w:t>üzerinde</w:t>
      </w:r>
      <w:proofErr w:type="spellEnd"/>
      <w:r w:rsidRPr="00157ABC">
        <w:rPr>
          <w:rFonts w:ascii="Times New Roman" w:hAnsi="Times New Roman"/>
        </w:rPr>
        <w:t xml:space="preserve"> </w:t>
      </w:r>
      <w:proofErr w:type="spellStart"/>
      <w:r w:rsidRPr="00157ABC">
        <w:rPr>
          <w:rFonts w:ascii="Times New Roman" w:hAnsi="Times New Roman"/>
        </w:rPr>
        <w:t>kaydedilmesi</w:t>
      </w:r>
      <w:proofErr w:type="spellEnd"/>
      <w:r w:rsidRPr="00157ABC">
        <w:rPr>
          <w:rFonts w:ascii="Times New Roman" w:hAnsi="Times New Roman"/>
        </w:rPr>
        <w:t>.</w:t>
      </w:r>
    </w:p>
    <w:p w14:paraId="19E0AEBA" w14:textId="60B97405" w:rsidR="00157ABC" w:rsidRPr="00CD23C9" w:rsidRDefault="00157ABC" w:rsidP="00CD23C9">
      <w:pPr>
        <w:numPr>
          <w:ilvl w:val="0"/>
          <w:numId w:val="25"/>
        </w:numPr>
        <w:spacing w:before="0" w:after="200"/>
        <w:rPr>
          <w:rFonts w:ascii="Times New Roman" w:hAnsi="Times New Roman"/>
        </w:rPr>
      </w:pPr>
      <w:proofErr w:type="spellStart"/>
      <w:r w:rsidRPr="00157ABC">
        <w:rPr>
          <w:rFonts w:ascii="Times New Roman" w:hAnsi="Times New Roman"/>
          <w:b/>
          <w:bCs/>
        </w:rPr>
        <w:t>Çıkış</w:t>
      </w:r>
      <w:proofErr w:type="spellEnd"/>
      <w:r w:rsidRPr="00157ABC">
        <w:rPr>
          <w:rFonts w:ascii="Times New Roman" w:hAnsi="Times New Roman"/>
          <w:b/>
          <w:bCs/>
        </w:rPr>
        <w:t xml:space="preserve"> Kriteri:</w:t>
      </w:r>
      <w:r w:rsidRPr="00157ABC">
        <w:rPr>
          <w:rFonts w:ascii="Times New Roman" w:hAnsi="Times New Roman"/>
        </w:rPr>
        <w:t xml:space="preserve"> </w:t>
      </w:r>
      <w:proofErr w:type="spellStart"/>
      <w:r w:rsidRPr="00157ABC">
        <w:rPr>
          <w:rFonts w:ascii="Times New Roman" w:hAnsi="Times New Roman"/>
        </w:rPr>
        <w:t>İstemcinin</w:t>
      </w:r>
      <w:proofErr w:type="spellEnd"/>
      <w:r w:rsidRPr="00157ABC">
        <w:rPr>
          <w:rFonts w:ascii="Times New Roman" w:hAnsi="Times New Roman"/>
        </w:rPr>
        <w:t xml:space="preserve"> Android </w:t>
      </w:r>
      <w:proofErr w:type="spellStart"/>
      <w:r w:rsidRPr="00157ABC">
        <w:rPr>
          <w:rFonts w:ascii="Times New Roman" w:hAnsi="Times New Roman"/>
        </w:rPr>
        <w:t>simülatörlerinde</w:t>
      </w:r>
      <w:proofErr w:type="spellEnd"/>
      <w:r w:rsidRPr="00157ABC">
        <w:rPr>
          <w:rFonts w:ascii="Times New Roman" w:hAnsi="Times New Roman"/>
        </w:rPr>
        <w:t xml:space="preserve"> </w:t>
      </w:r>
      <w:proofErr w:type="spellStart"/>
      <w:r w:rsidRPr="00157ABC">
        <w:rPr>
          <w:rFonts w:ascii="Times New Roman" w:hAnsi="Times New Roman"/>
        </w:rPr>
        <w:t>çalıştırılması</w:t>
      </w:r>
      <w:proofErr w:type="spellEnd"/>
      <w:r w:rsidRPr="00157ABC">
        <w:rPr>
          <w:rFonts w:ascii="Times New Roman" w:hAnsi="Times New Roman"/>
        </w:rPr>
        <w:t xml:space="preserve">, backend </w:t>
      </w:r>
      <w:proofErr w:type="spellStart"/>
      <w:r w:rsidRPr="00157ABC">
        <w:rPr>
          <w:rFonts w:ascii="Times New Roman" w:hAnsi="Times New Roman"/>
        </w:rPr>
        <w:t>ile</w:t>
      </w:r>
      <w:proofErr w:type="spellEnd"/>
      <w:r w:rsidRPr="00157ABC">
        <w:rPr>
          <w:rFonts w:ascii="Times New Roman" w:hAnsi="Times New Roman"/>
        </w:rPr>
        <w:t xml:space="preserve"> </w:t>
      </w:r>
      <w:proofErr w:type="spellStart"/>
      <w:r w:rsidRPr="00157ABC">
        <w:rPr>
          <w:rFonts w:ascii="Times New Roman" w:hAnsi="Times New Roman"/>
        </w:rPr>
        <w:t>başarılı</w:t>
      </w:r>
      <w:proofErr w:type="spellEnd"/>
      <w:r w:rsidRPr="00157ABC">
        <w:rPr>
          <w:rFonts w:ascii="Times New Roman" w:hAnsi="Times New Roman"/>
        </w:rPr>
        <w:t xml:space="preserve"> </w:t>
      </w:r>
      <w:proofErr w:type="spellStart"/>
      <w:r w:rsidRPr="00157ABC">
        <w:rPr>
          <w:rFonts w:ascii="Times New Roman" w:hAnsi="Times New Roman"/>
        </w:rPr>
        <w:t>bir</w:t>
      </w:r>
      <w:proofErr w:type="spellEnd"/>
      <w:r w:rsidRPr="00157ABC">
        <w:rPr>
          <w:rFonts w:ascii="Times New Roman" w:hAnsi="Times New Roman"/>
        </w:rPr>
        <w:t xml:space="preserve"> </w:t>
      </w:r>
      <w:proofErr w:type="spellStart"/>
      <w:r w:rsidRPr="00157ABC">
        <w:rPr>
          <w:rFonts w:ascii="Times New Roman" w:hAnsi="Times New Roman"/>
        </w:rPr>
        <w:t>şekilde</w:t>
      </w:r>
      <w:proofErr w:type="spellEnd"/>
      <w:r w:rsidRPr="00157ABC">
        <w:rPr>
          <w:rFonts w:ascii="Times New Roman" w:hAnsi="Times New Roman"/>
        </w:rPr>
        <w:t xml:space="preserve"> </w:t>
      </w:r>
      <w:proofErr w:type="spellStart"/>
      <w:r w:rsidRPr="00157ABC">
        <w:rPr>
          <w:rFonts w:ascii="Times New Roman" w:hAnsi="Times New Roman"/>
        </w:rPr>
        <w:t>veri</w:t>
      </w:r>
      <w:proofErr w:type="spellEnd"/>
      <w:r w:rsidRPr="00157ABC">
        <w:rPr>
          <w:rFonts w:ascii="Times New Roman" w:hAnsi="Times New Roman"/>
        </w:rPr>
        <w:t xml:space="preserve"> </w:t>
      </w:r>
      <w:proofErr w:type="spellStart"/>
      <w:r w:rsidRPr="00157ABC">
        <w:rPr>
          <w:rFonts w:ascii="Times New Roman" w:hAnsi="Times New Roman"/>
        </w:rPr>
        <w:t>alışverişi</w:t>
      </w:r>
      <w:proofErr w:type="spellEnd"/>
      <w:r w:rsidRPr="00157ABC">
        <w:rPr>
          <w:rFonts w:ascii="Times New Roman" w:hAnsi="Times New Roman"/>
        </w:rPr>
        <w:t xml:space="preserve"> </w:t>
      </w:r>
      <w:proofErr w:type="spellStart"/>
      <w:r w:rsidRPr="00157ABC">
        <w:rPr>
          <w:rFonts w:ascii="Times New Roman" w:hAnsi="Times New Roman"/>
        </w:rPr>
        <w:t>yapması</w:t>
      </w:r>
      <w:proofErr w:type="spellEnd"/>
      <w:r w:rsidRPr="00157ABC">
        <w:rPr>
          <w:rFonts w:ascii="Times New Roman" w:hAnsi="Times New Roman"/>
        </w:rPr>
        <w:t>.</w:t>
      </w:r>
    </w:p>
    <w:p w14:paraId="2F42488A" w14:textId="77777777" w:rsidR="00157ABC" w:rsidRPr="00157ABC" w:rsidRDefault="00157ABC" w:rsidP="00157ABC">
      <w:pPr>
        <w:pStyle w:val="Balk3"/>
        <w:rPr>
          <w:rFonts w:cs="Times New Roman"/>
        </w:rPr>
      </w:pPr>
      <w:r w:rsidRPr="00157ABC">
        <w:rPr>
          <w:rFonts w:cs="Times New Roman"/>
        </w:rPr>
        <w:t xml:space="preserve">6.1.4 </w:t>
      </w:r>
      <w:bookmarkStart w:id="55" w:name="Xe460e54a4c4c28750de1434ff9c94cb11a754b0"/>
      <w:r w:rsidRPr="00157ABC">
        <w:rPr>
          <w:rFonts w:cs="Times New Roman"/>
        </w:rPr>
        <w:t xml:space="preserve">Sprint 4: L1 </w:t>
      </w:r>
      <w:proofErr w:type="spellStart"/>
      <w:r w:rsidRPr="00157ABC">
        <w:rPr>
          <w:rFonts w:cs="Times New Roman"/>
        </w:rPr>
        <w:t>Teşhis</w:t>
      </w:r>
      <w:proofErr w:type="spellEnd"/>
      <w:r w:rsidRPr="00157ABC">
        <w:rPr>
          <w:rFonts w:cs="Times New Roman"/>
        </w:rPr>
        <w:t xml:space="preserve"> </w:t>
      </w:r>
      <w:proofErr w:type="spellStart"/>
      <w:r w:rsidRPr="00157ABC">
        <w:rPr>
          <w:rFonts w:cs="Times New Roman"/>
        </w:rPr>
        <w:t>Motoru</w:t>
      </w:r>
      <w:proofErr w:type="spellEnd"/>
      <w:r w:rsidRPr="00157ABC">
        <w:rPr>
          <w:rFonts w:cs="Times New Roman"/>
        </w:rPr>
        <w:t xml:space="preserve"> </w:t>
      </w:r>
      <w:proofErr w:type="spellStart"/>
      <w:r w:rsidRPr="00157ABC">
        <w:rPr>
          <w:rFonts w:cs="Times New Roman"/>
        </w:rPr>
        <w:t>Tasarımı</w:t>
      </w:r>
      <w:proofErr w:type="spellEnd"/>
      <w:r w:rsidRPr="00157ABC">
        <w:rPr>
          <w:rFonts w:cs="Times New Roman"/>
        </w:rPr>
        <w:t xml:space="preserve"> (</w:t>
      </w:r>
      <w:proofErr w:type="spellStart"/>
      <w:r w:rsidRPr="00157ABC">
        <w:rPr>
          <w:rFonts w:cs="Times New Roman"/>
        </w:rPr>
        <w:t>Süre</w:t>
      </w:r>
      <w:proofErr w:type="spellEnd"/>
      <w:r w:rsidRPr="00157ABC">
        <w:rPr>
          <w:rFonts w:cs="Times New Roman"/>
        </w:rPr>
        <w:t>: 1 Ay)</w:t>
      </w:r>
    </w:p>
    <w:p w14:paraId="1CE5AD6D" w14:textId="77777777" w:rsidR="00157ABC" w:rsidRPr="00157ABC" w:rsidRDefault="00157ABC">
      <w:pPr>
        <w:numPr>
          <w:ilvl w:val="0"/>
          <w:numId w:val="25"/>
        </w:numPr>
        <w:spacing w:before="0" w:after="200"/>
        <w:rPr>
          <w:rFonts w:ascii="Times New Roman" w:hAnsi="Times New Roman"/>
        </w:rPr>
      </w:pPr>
      <w:r w:rsidRPr="00157ABC">
        <w:rPr>
          <w:rFonts w:ascii="Times New Roman" w:hAnsi="Times New Roman"/>
          <w:b/>
          <w:bCs/>
        </w:rPr>
        <w:t>Kapsam:</w:t>
      </w:r>
      <w:r w:rsidRPr="00157ABC">
        <w:rPr>
          <w:rFonts w:ascii="Times New Roman" w:hAnsi="Times New Roman"/>
        </w:rPr>
        <w:t xml:space="preserve"> Türk </w:t>
      </w:r>
      <w:proofErr w:type="spellStart"/>
      <w:r w:rsidRPr="00157ABC">
        <w:rPr>
          <w:rFonts w:ascii="Times New Roman" w:hAnsi="Times New Roman"/>
        </w:rPr>
        <w:t>konuşurlara</w:t>
      </w:r>
      <w:proofErr w:type="spellEnd"/>
      <w:r w:rsidRPr="00157ABC">
        <w:rPr>
          <w:rFonts w:ascii="Times New Roman" w:hAnsi="Times New Roman"/>
        </w:rPr>
        <w:t xml:space="preserve"> </w:t>
      </w:r>
      <w:proofErr w:type="spellStart"/>
      <w:r w:rsidRPr="00157ABC">
        <w:rPr>
          <w:rFonts w:ascii="Times New Roman" w:hAnsi="Times New Roman"/>
        </w:rPr>
        <w:t>özgü</w:t>
      </w:r>
      <w:proofErr w:type="spellEnd"/>
      <w:r w:rsidRPr="00157ABC">
        <w:rPr>
          <w:rFonts w:ascii="Times New Roman" w:hAnsi="Times New Roman"/>
        </w:rPr>
        <w:t xml:space="preserve"> </w:t>
      </w:r>
      <w:proofErr w:type="spellStart"/>
      <w:r w:rsidRPr="00157ABC">
        <w:rPr>
          <w:rFonts w:ascii="Times New Roman" w:hAnsi="Times New Roman"/>
        </w:rPr>
        <w:t>telaffuz</w:t>
      </w:r>
      <w:proofErr w:type="spellEnd"/>
      <w:r w:rsidRPr="00157ABC">
        <w:rPr>
          <w:rFonts w:ascii="Times New Roman" w:hAnsi="Times New Roman"/>
        </w:rPr>
        <w:t xml:space="preserve"> </w:t>
      </w:r>
      <w:proofErr w:type="spellStart"/>
      <w:r w:rsidRPr="00157ABC">
        <w:rPr>
          <w:rFonts w:ascii="Times New Roman" w:hAnsi="Times New Roman"/>
        </w:rPr>
        <w:t>hatalarının</w:t>
      </w:r>
      <w:proofErr w:type="spellEnd"/>
      <w:r w:rsidRPr="00157ABC">
        <w:rPr>
          <w:rFonts w:ascii="Times New Roman" w:hAnsi="Times New Roman"/>
        </w:rPr>
        <w:t xml:space="preserve"> </w:t>
      </w:r>
      <w:proofErr w:type="spellStart"/>
      <w:r w:rsidRPr="00157ABC">
        <w:rPr>
          <w:rFonts w:ascii="Times New Roman" w:hAnsi="Times New Roman"/>
        </w:rPr>
        <w:t>tespit</w:t>
      </w:r>
      <w:proofErr w:type="spellEnd"/>
      <w:r w:rsidRPr="00157ABC">
        <w:rPr>
          <w:rFonts w:ascii="Times New Roman" w:hAnsi="Times New Roman"/>
        </w:rPr>
        <w:t xml:space="preserve"> </w:t>
      </w:r>
      <w:proofErr w:type="spellStart"/>
      <w:r w:rsidRPr="00157ABC">
        <w:rPr>
          <w:rFonts w:ascii="Times New Roman" w:hAnsi="Times New Roman"/>
        </w:rPr>
        <w:t>ve</w:t>
      </w:r>
      <w:proofErr w:type="spellEnd"/>
      <w:r w:rsidRPr="00157ABC">
        <w:rPr>
          <w:rFonts w:ascii="Times New Roman" w:hAnsi="Times New Roman"/>
        </w:rPr>
        <w:t xml:space="preserve"> </w:t>
      </w:r>
      <w:proofErr w:type="spellStart"/>
      <w:r w:rsidRPr="00157ABC">
        <w:rPr>
          <w:rFonts w:ascii="Times New Roman" w:hAnsi="Times New Roman"/>
        </w:rPr>
        <w:t>geri</w:t>
      </w:r>
      <w:proofErr w:type="spellEnd"/>
      <w:r w:rsidRPr="00157ABC">
        <w:rPr>
          <w:rFonts w:ascii="Times New Roman" w:hAnsi="Times New Roman"/>
        </w:rPr>
        <w:t xml:space="preserve"> </w:t>
      </w:r>
      <w:proofErr w:type="spellStart"/>
      <w:r w:rsidRPr="00157ABC">
        <w:rPr>
          <w:rFonts w:ascii="Times New Roman" w:hAnsi="Times New Roman"/>
        </w:rPr>
        <w:t>bildirim</w:t>
      </w:r>
      <w:proofErr w:type="spellEnd"/>
      <w:r w:rsidRPr="00157ABC">
        <w:rPr>
          <w:rFonts w:ascii="Times New Roman" w:hAnsi="Times New Roman"/>
        </w:rPr>
        <w:t xml:space="preserve"> </w:t>
      </w:r>
      <w:proofErr w:type="spellStart"/>
      <w:r w:rsidRPr="00157ABC">
        <w:rPr>
          <w:rFonts w:ascii="Times New Roman" w:hAnsi="Times New Roman"/>
        </w:rPr>
        <w:t>kurallarının</w:t>
      </w:r>
      <w:proofErr w:type="spellEnd"/>
      <w:r w:rsidRPr="00157ABC">
        <w:rPr>
          <w:rFonts w:ascii="Times New Roman" w:hAnsi="Times New Roman"/>
        </w:rPr>
        <w:t xml:space="preserve"> </w:t>
      </w:r>
      <w:proofErr w:type="spellStart"/>
      <w:r w:rsidRPr="00157ABC">
        <w:rPr>
          <w:rFonts w:ascii="Times New Roman" w:hAnsi="Times New Roman"/>
        </w:rPr>
        <w:t>tasarlanması</w:t>
      </w:r>
      <w:proofErr w:type="spellEnd"/>
      <w:r w:rsidRPr="00157ABC">
        <w:rPr>
          <w:rFonts w:ascii="Times New Roman" w:hAnsi="Times New Roman"/>
        </w:rPr>
        <w:t>.</w:t>
      </w:r>
    </w:p>
    <w:p w14:paraId="323AF987" w14:textId="77777777" w:rsidR="00157ABC" w:rsidRPr="00157ABC" w:rsidRDefault="00157ABC">
      <w:pPr>
        <w:numPr>
          <w:ilvl w:val="0"/>
          <w:numId w:val="25"/>
        </w:numPr>
        <w:spacing w:before="0" w:after="200"/>
        <w:rPr>
          <w:rFonts w:ascii="Times New Roman" w:hAnsi="Times New Roman"/>
        </w:rPr>
      </w:pPr>
      <w:proofErr w:type="spellStart"/>
      <w:r w:rsidRPr="00157ABC">
        <w:rPr>
          <w:rFonts w:ascii="Times New Roman" w:hAnsi="Times New Roman"/>
          <w:b/>
          <w:bCs/>
        </w:rPr>
        <w:t>Giriş</w:t>
      </w:r>
      <w:proofErr w:type="spellEnd"/>
      <w:r w:rsidRPr="00157ABC">
        <w:rPr>
          <w:rFonts w:ascii="Times New Roman" w:hAnsi="Times New Roman"/>
          <w:b/>
          <w:bCs/>
        </w:rPr>
        <w:t xml:space="preserve"> </w:t>
      </w:r>
      <w:proofErr w:type="spellStart"/>
      <w:r w:rsidRPr="00157ABC">
        <w:rPr>
          <w:rFonts w:ascii="Times New Roman" w:hAnsi="Times New Roman"/>
          <w:b/>
          <w:bCs/>
        </w:rPr>
        <w:t>Kriteri</w:t>
      </w:r>
      <w:proofErr w:type="spellEnd"/>
      <w:r w:rsidRPr="00157ABC">
        <w:rPr>
          <w:rFonts w:ascii="Times New Roman" w:hAnsi="Times New Roman"/>
          <w:b/>
          <w:bCs/>
        </w:rPr>
        <w:t>:</w:t>
      </w:r>
      <w:r w:rsidRPr="00157ABC">
        <w:rPr>
          <w:rFonts w:ascii="Times New Roman" w:hAnsi="Times New Roman"/>
        </w:rPr>
        <w:t xml:space="preserve"> </w:t>
      </w:r>
      <w:proofErr w:type="spellStart"/>
      <w:r w:rsidRPr="00157ABC">
        <w:rPr>
          <w:rFonts w:ascii="Times New Roman" w:hAnsi="Times New Roman"/>
        </w:rPr>
        <w:t>İstemci</w:t>
      </w:r>
      <w:proofErr w:type="spellEnd"/>
      <w:r w:rsidRPr="00157ABC">
        <w:rPr>
          <w:rFonts w:ascii="Times New Roman" w:hAnsi="Times New Roman"/>
        </w:rPr>
        <w:t xml:space="preserve"> </w:t>
      </w:r>
      <w:proofErr w:type="spellStart"/>
      <w:r w:rsidRPr="00157ABC">
        <w:rPr>
          <w:rFonts w:ascii="Times New Roman" w:hAnsi="Times New Roman"/>
        </w:rPr>
        <w:t>ve</w:t>
      </w:r>
      <w:proofErr w:type="spellEnd"/>
      <w:r w:rsidRPr="00157ABC">
        <w:rPr>
          <w:rFonts w:ascii="Times New Roman" w:hAnsi="Times New Roman"/>
        </w:rPr>
        <w:t xml:space="preserve"> </w:t>
      </w:r>
      <w:proofErr w:type="spellStart"/>
      <w:r w:rsidRPr="00157ABC">
        <w:rPr>
          <w:rFonts w:ascii="Times New Roman" w:hAnsi="Times New Roman"/>
        </w:rPr>
        <w:t>sunucu</w:t>
      </w:r>
      <w:proofErr w:type="spellEnd"/>
      <w:r w:rsidRPr="00157ABC">
        <w:rPr>
          <w:rFonts w:ascii="Times New Roman" w:hAnsi="Times New Roman"/>
        </w:rPr>
        <w:t xml:space="preserve"> </w:t>
      </w:r>
      <w:proofErr w:type="spellStart"/>
      <w:r w:rsidRPr="00157ABC">
        <w:rPr>
          <w:rFonts w:ascii="Times New Roman" w:hAnsi="Times New Roman"/>
        </w:rPr>
        <w:t>arasındaki</w:t>
      </w:r>
      <w:proofErr w:type="spellEnd"/>
      <w:r w:rsidRPr="00157ABC">
        <w:rPr>
          <w:rFonts w:ascii="Times New Roman" w:hAnsi="Times New Roman"/>
        </w:rPr>
        <w:t xml:space="preserve"> </w:t>
      </w:r>
      <w:proofErr w:type="spellStart"/>
      <w:r w:rsidRPr="00157ABC">
        <w:rPr>
          <w:rFonts w:ascii="Times New Roman" w:hAnsi="Times New Roman"/>
        </w:rPr>
        <w:t>ses</w:t>
      </w:r>
      <w:proofErr w:type="spellEnd"/>
      <w:r w:rsidRPr="00157ABC">
        <w:rPr>
          <w:rFonts w:ascii="Times New Roman" w:hAnsi="Times New Roman"/>
        </w:rPr>
        <w:t xml:space="preserve"> </w:t>
      </w:r>
      <w:proofErr w:type="spellStart"/>
      <w:r w:rsidRPr="00157ABC">
        <w:rPr>
          <w:rFonts w:ascii="Times New Roman" w:hAnsi="Times New Roman"/>
        </w:rPr>
        <w:t>dosyası</w:t>
      </w:r>
      <w:proofErr w:type="spellEnd"/>
      <w:r w:rsidRPr="00157ABC">
        <w:rPr>
          <w:rFonts w:ascii="Times New Roman" w:hAnsi="Times New Roman"/>
        </w:rPr>
        <w:t xml:space="preserve"> transfer </w:t>
      </w:r>
      <w:proofErr w:type="spellStart"/>
      <w:r w:rsidRPr="00157ABC">
        <w:rPr>
          <w:rFonts w:ascii="Times New Roman" w:hAnsi="Times New Roman"/>
        </w:rPr>
        <w:t>altyapısının</w:t>
      </w:r>
      <w:proofErr w:type="spellEnd"/>
      <w:r w:rsidRPr="00157ABC">
        <w:rPr>
          <w:rFonts w:ascii="Times New Roman" w:hAnsi="Times New Roman"/>
        </w:rPr>
        <w:t xml:space="preserve"> test </w:t>
      </w:r>
      <w:proofErr w:type="spellStart"/>
      <w:r w:rsidRPr="00157ABC">
        <w:rPr>
          <w:rFonts w:ascii="Times New Roman" w:hAnsi="Times New Roman"/>
        </w:rPr>
        <w:t>edilmiş</w:t>
      </w:r>
      <w:proofErr w:type="spellEnd"/>
      <w:r w:rsidRPr="00157ABC">
        <w:rPr>
          <w:rFonts w:ascii="Times New Roman" w:hAnsi="Times New Roman"/>
        </w:rPr>
        <w:t xml:space="preserve"> </w:t>
      </w:r>
      <w:proofErr w:type="spellStart"/>
      <w:r w:rsidRPr="00157ABC">
        <w:rPr>
          <w:rFonts w:ascii="Times New Roman" w:hAnsi="Times New Roman"/>
        </w:rPr>
        <w:t>olması</w:t>
      </w:r>
      <w:proofErr w:type="spellEnd"/>
      <w:r w:rsidRPr="00157ABC">
        <w:rPr>
          <w:rFonts w:ascii="Times New Roman" w:hAnsi="Times New Roman"/>
        </w:rPr>
        <w:t>.</w:t>
      </w:r>
    </w:p>
    <w:p w14:paraId="1B837C19" w14:textId="77777777" w:rsidR="00157ABC" w:rsidRPr="00157ABC" w:rsidRDefault="00157ABC">
      <w:pPr>
        <w:numPr>
          <w:ilvl w:val="0"/>
          <w:numId w:val="25"/>
        </w:numPr>
        <w:spacing w:before="0" w:after="200"/>
        <w:rPr>
          <w:rFonts w:ascii="Times New Roman" w:hAnsi="Times New Roman"/>
        </w:rPr>
      </w:pPr>
      <w:r w:rsidRPr="00157ABC">
        <w:rPr>
          <w:rFonts w:ascii="Times New Roman" w:hAnsi="Times New Roman"/>
          <w:b/>
          <w:bCs/>
        </w:rPr>
        <w:t xml:space="preserve">Teknik </w:t>
      </w:r>
      <w:proofErr w:type="spellStart"/>
      <w:r w:rsidRPr="00157ABC">
        <w:rPr>
          <w:rFonts w:ascii="Times New Roman" w:hAnsi="Times New Roman"/>
          <w:b/>
          <w:bCs/>
        </w:rPr>
        <w:t>Çıktılar</w:t>
      </w:r>
      <w:proofErr w:type="spellEnd"/>
      <w:r w:rsidRPr="00157ABC">
        <w:rPr>
          <w:rFonts w:ascii="Times New Roman" w:hAnsi="Times New Roman"/>
          <w:b/>
          <w:bCs/>
        </w:rPr>
        <w:t xml:space="preserve"> (Deliverables):</w:t>
      </w:r>
      <w:r w:rsidRPr="00157ABC">
        <w:rPr>
          <w:rFonts w:ascii="Times New Roman" w:hAnsi="Times New Roman"/>
        </w:rPr>
        <w:t xml:space="preserve"> George Mason Üniversitesi *Speech Accent Archive* </w:t>
      </w:r>
      <w:proofErr w:type="spellStart"/>
      <w:r w:rsidRPr="00157ABC">
        <w:rPr>
          <w:rFonts w:ascii="Times New Roman" w:hAnsi="Times New Roman"/>
        </w:rPr>
        <w:t>verilerinden</w:t>
      </w:r>
      <w:proofErr w:type="spellEnd"/>
      <w:r w:rsidRPr="00157ABC">
        <w:rPr>
          <w:rFonts w:ascii="Times New Roman" w:hAnsi="Times New Roman"/>
        </w:rPr>
        <w:t xml:space="preserve"> </w:t>
      </w:r>
      <w:proofErr w:type="spellStart"/>
      <w:r w:rsidRPr="00157ABC">
        <w:rPr>
          <w:rFonts w:ascii="Times New Roman" w:hAnsi="Times New Roman"/>
        </w:rPr>
        <w:t>süzülen</w:t>
      </w:r>
      <w:proofErr w:type="spellEnd"/>
      <w:r w:rsidRPr="00157ABC">
        <w:rPr>
          <w:rFonts w:ascii="Times New Roman" w:hAnsi="Times New Roman"/>
        </w:rPr>
        <w:t xml:space="preserve"> 10 </w:t>
      </w:r>
      <w:proofErr w:type="spellStart"/>
      <w:r w:rsidRPr="00157ABC">
        <w:rPr>
          <w:rFonts w:ascii="Times New Roman" w:hAnsi="Times New Roman"/>
        </w:rPr>
        <w:t>temel</w:t>
      </w:r>
      <w:proofErr w:type="spellEnd"/>
      <w:r w:rsidRPr="00157ABC">
        <w:rPr>
          <w:rFonts w:ascii="Times New Roman" w:hAnsi="Times New Roman"/>
        </w:rPr>
        <w:t xml:space="preserve"> </w:t>
      </w:r>
      <w:proofErr w:type="spellStart"/>
      <w:r w:rsidRPr="00157ABC">
        <w:rPr>
          <w:rFonts w:ascii="Times New Roman" w:hAnsi="Times New Roman"/>
        </w:rPr>
        <w:t>hata</w:t>
      </w:r>
      <w:proofErr w:type="spellEnd"/>
      <w:r w:rsidRPr="00157ABC">
        <w:rPr>
          <w:rFonts w:ascii="Times New Roman" w:hAnsi="Times New Roman"/>
        </w:rPr>
        <w:t xml:space="preserve"> </w:t>
      </w:r>
      <w:proofErr w:type="spellStart"/>
      <w:r w:rsidRPr="00157ABC">
        <w:rPr>
          <w:rFonts w:ascii="Times New Roman" w:hAnsi="Times New Roman"/>
        </w:rPr>
        <w:t>kuralını</w:t>
      </w:r>
      <w:proofErr w:type="spellEnd"/>
      <w:r w:rsidRPr="00157ABC">
        <w:rPr>
          <w:rFonts w:ascii="Times New Roman" w:hAnsi="Times New Roman"/>
        </w:rPr>
        <w:t xml:space="preserve"> </w:t>
      </w:r>
      <w:proofErr w:type="spellStart"/>
      <w:r w:rsidRPr="00157ABC">
        <w:rPr>
          <w:rFonts w:ascii="Times New Roman" w:hAnsi="Times New Roman"/>
        </w:rPr>
        <w:t>içeren</w:t>
      </w:r>
      <w:proofErr w:type="spellEnd"/>
      <w:r w:rsidRPr="00157ABC">
        <w:rPr>
          <w:rFonts w:ascii="Times New Roman" w:hAnsi="Times New Roman"/>
        </w:rPr>
        <w:t xml:space="preserve"> ‘turkish_l1_</w:t>
      </w:r>
      <w:proofErr w:type="gramStart"/>
      <w:r w:rsidRPr="00157ABC">
        <w:rPr>
          <w:rFonts w:ascii="Times New Roman" w:hAnsi="Times New Roman"/>
        </w:rPr>
        <w:t xml:space="preserve">rules.json‘ </w:t>
      </w:r>
      <w:proofErr w:type="spellStart"/>
      <w:r w:rsidRPr="00157ABC">
        <w:rPr>
          <w:rFonts w:ascii="Times New Roman" w:hAnsi="Times New Roman"/>
        </w:rPr>
        <w:t>veri</w:t>
      </w:r>
      <w:proofErr w:type="spellEnd"/>
      <w:proofErr w:type="gramEnd"/>
      <w:r w:rsidRPr="00157ABC">
        <w:rPr>
          <w:rFonts w:ascii="Times New Roman" w:hAnsi="Times New Roman"/>
        </w:rPr>
        <w:t xml:space="preserve"> </w:t>
      </w:r>
      <w:proofErr w:type="spellStart"/>
      <w:r w:rsidRPr="00157ABC">
        <w:rPr>
          <w:rFonts w:ascii="Times New Roman" w:hAnsi="Times New Roman"/>
        </w:rPr>
        <w:t>dosyasının</w:t>
      </w:r>
      <w:proofErr w:type="spellEnd"/>
      <w:r w:rsidRPr="00157ABC">
        <w:rPr>
          <w:rFonts w:ascii="Times New Roman" w:hAnsi="Times New Roman"/>
        </w:rPr>
        <w:t xml:space="preserve"> </w:t>
      </w:r>
      <w:proofErr w:type="spellStart"/>
      <w:r w:rsidRPr="00157ABC">
        <w:rPr>
          <w:rFonts w:ascii="Times New Roman" w:hAnsi="Times New Roman"/>
        </w:rPr>
        <w:t>oluşturulması</w:t>
      </w:r>
      <w:proofErr w:type="spellEnd"/>
      <w:r w:rsidRPr="00157ABC">
        <w:rPr>
          <w:rFonts w:ascii="Times New Roman" w:hAnsi="Times New Roman"/>
        </w:rPr>
        <w:t>. ‘</w:t>
      </w:r>
      <w:proofErr w:type="spellStart"/>
      <w:proofErr w:type="gramStart"/>
      <w:r w:rsidRPr="00157ABC">
        <w:rPr>
          <w:rFonts w:ascii="Times New Roman" w:hAnsi="Times New Roman"/>
        </w:rPr>
        <w:t>difflib.SequenceMatcher</w:t>
      </w:r>
      <w:proofErr w:type="spellEnd"/>
      <w:r w:rsidRPr="00157ABC">
        <w:rPr>
          <w:rFonts w:ascii="Times New Roman" w:hAnsi="Times New Roman"/>
        </w:rPr>
        <w:t xml:space="preserve">‘ </w:t>
      </w:r>
      <w:proofErr w:type="spellStart"/>
      <w:r w:rsidRPr="00157ABC">
        <w:rPr>
          <w:rFonts w:ascii="Times New Roman" w:hAnsi="Times New Roman"/>
        </w:rPr>
        <w:t>tabanlı</w:t>
      </w:r>
      <w:proofErr w:type="spellEnd"/>
      <w:proofErr w:type="gramEnd"/>
      <w:r w:rsidRPr="00157ABC">
        <w:rPr>
          <w:rFonts w:ascii="Times New Roman" w:hAnsi="Times New Roman"/>
        </w:rPr>
        <w:t xml:space="preserve"> </w:t>
      </w:r>
      <w:proofErr w:type="spellStart"/>
      <w:r w:rsidRPr="00157ABC">
        <w:rPr>
          <w:rFonts w:ascii="Times New Roman" w:hAnsi="Times New Roman"/>
        </w:rPr>
        <w:t>fonetik</w:t>
      </w:r>
      <w:proofErr w:type="spellEnd"/>
      <w:r w:rsidRPr="00157ABC">
        <w:rPr>
          <w:rFonts w:ascii="Times New Roman" w:hAnsi="Times New Roman"/>
        </w:rPr>
        <w:t xml:space="preserve"> </w:t>
      </w:r>
      <w:proofErr w:type="spellStart"/>
      <w:r w:rsidRPr="00157ABC">
        <w:rPr>
          <w:rFonts w:ascii="Times New Roman" w:hAnsi="Times New Roman"/>
        </w:rPr>
        <w:t>hizalama</w:t>
      </w:r>
      <w:proofErr w:type="spellEnd"/>
      <w:r w:rsidRPr="00157ABC">
        <w:rPr>
          <w:rFonts w:ascii="Times New Roman" w:hAnsi="Times New Roman"/>
        </w:rPr>
        <w:t xml:space="preserve"> </w:t>
      </w:r>
      <w:proofErr w:type="spellStart"/>
      <w:r w:rsidRPr="00157ABC">
        <w:rPr>
          <w:rFonts w:ascii="Times New Roman" w:hAnsi="Times New Roman"/>
        </w:rPr>
        <w:t>motorunun</w:t>
      </w:r>
      <w:proofErr w:type="spellEnd"/>
      <w:r w:rsidRPr="00157ABC">
        <w:rPr>
          <w:rFonts w:ascii="Times New Roman" w:hAnsi="Times New Roman"/>
        </w:rPr>
        <w:t xml:space="preserve"> </w:t>
      </w:r>
      <w:proofErr w:type="spellStart"/>
      <w:r w:rsidRPr="00157ABC">
        <w:rPr>
          <w:rFonts w:ascii="Times New Roman" w:hAnsi="Times New Roman"/>
        </w:rPr>
        <w:t>yazılması</w:t>
      </w:r>
      <w:proofErr w:type="spellEnd"/>
      <w:r w:rsidRPr="00157ABC">
        <w:rPr>
          <w:rFonts w:ascii="Times New Roman" w:hAnsi="Times New Roman"/>
        </w:rPr>
        <w:t xml:space="preserve">. Kritik </w:t>
      </w:r>
      <w:proofErr w:type="spellStart"/>
      <w:r w:rsidRPr="00157ABC">
        <w:rPr>
          <w:rFonts w:ascii="Times New Roman" w:hAnsi="Times New Roman"/>
        </w:rPr>
        <w:t>artikülasyon</w:t>
      </w:r>
      <w:proofErr w:type="spellEnd"/>
      <w:r w:rsidRPr="00157ABC">
        <w:rPr>
          <w:rFonts w:ascii="Times New Roman" w:hAnsi="Times New Roman"/>
        </w:rPr>
        <w:t xml:space="preserve"> </w:t>
      </w:r>
      <w:proofErr w:type="spellStart"/>
      <w:r w:rsidRPr="00157ABC">
        <w:rPr>
          <w:rFonts w:ascii="Times New Roman" w:hAnsi="Times New Roman"/>
        </w:rPr>
        <w:t>hatalarını</w:t>
      </w:r>
      <w:proofErr w:type="spellEnd"/>
      <w:r w:rsidRPr="00157ABC">
        <w:rPr>
          <w:rFonts w:ascii="Times New Roman" w:hAnsi="Times New Roman"/>
        </w:rPr>
        <w:t xml:space="preserve"> </w:t>
      </w:r>
      <w:proofErr w:type="spellStart"/>
      <w:r w:rsidRPr="00157ABC">
        <w:rPr>
          <w:rFonts w:ascii="Times New Roman" w:hAnsi="Times New Roman"/>
        </w:rPr>
        <w:t>cezalandıran</w:t>
      </w:r>
      <w:proofErr w:type="spellEnd"/>
      <w:r w:rsidRPr="00157ABC">
        <w:rPr>
          <w:rFonts w:ascii="Times New Roman" w:hAnsi="Times New Roman"/>
        </w:rPr>
        <w:t xml:space="preserve"> Veto </w:t>
      </w:r>
      <w:proofErr w:type="spellStart"/>
      <w:r w:rsidRPr="00157ABC">
        <w:rPr>
          <w:rFonts w:ascii="Times New Roman" w:hAnsi="Times New Roman"/>
        </w:rPr>
        <w:t>Tavanı</w:t>
      </w:r>
      <w:proofErr w:type="spellEnd"/>
      <w:r w:rsidRPr="00157ABC">
        <w:rPr>
          <w:rFonts w:ascii="Times New Roman" w:hAnsi="Times New Roman"/>
        </w:rPr>
        <w:t xml:space="preserve"> (Veto Ceiling: Critical </w:t>
      </w:r>
      <w:proofErr w:type="spellStart"/>
      <w:r w:rsidRPr="00157ABC">
        <w:rPr>
          <w:rFonts w:ascii="Times New Roman" w:hAnsi="Times New Roman"/>
        </w:rPr>
        <w:t>seviyeli</w:t>
      </w:r>
      <w:proofErr w:type="spellEnd"/>
      <w:r w:rsidRPr="00157ABC">
        <w:rPr>
          <w:rFonts w:ascii="Times New Roman" w:hAnsi="Times New Roman"/>
        </w:rPr>
        <w:t xml:space="preserve"> </w:t>
      </w:r>
      <w:proofErr w:type="spellStart"/>
      <w:r w:rsidRPr="00157ABC">
        <w:rPr>
          <w:rFonts w:ascii="Times New Roman" w:hAnsi="Times New Roman"/>
        </w:rPr>
        <w:t>hatalar</w:t>
      </w:r>
      <w:proofErr w:type="spellEnd"/>
      <w:r w:rsidRPr="00157ABC">
        <w:rPr>
          <w:rFonts w:ascii="Times New Roman" w:hAnsi="Times New Roman"/>
        </w:rPr>
        <w:t xml:space="preserve"> </w:t>
      </w:r>
      <w:proofErr w:type="spellStart"/>
      <w:r w:rsidRPr="00157ABC">
        <w:rPr>
          <w:rFonts w:ascii="Times New Roman" w:hAnsi="Times New Roman"/>
        </w:rPr>
        <w:t>için</w:t>
      </w:r>
      <w:proofErr w:type="spellEnd"/>
      <w:r w:rsidRPr="00157ABC">
        <w:rPr>
          <w:rFonts w:ascii="Times New Roman" w:hAnsi="Times New Roman"/>
        </w:rPr>
        <w:t xml:space="preserve"> %28, High </w:t>
      </w:r>
      <w:proofErr w:type="spellStart"/>
      <w:r w:rsidRPr="00157ABC">
        <w:rPr>
          <w:rFonts w:ascii="Times New Roman" w:hAnsi="Times New Roman"/>
        </w:rPr>
        <w:t>seviyeli</w:t>
      </w:r>
      <w:proofErr w:type="spellEnd"/>
      <w:r w:rsidRPr="00157ABC">
        <w:rPr>
          <w:rFonts w:ascii="Times New Roman" w:hAnsi="Times New Roman"/>
        </w:rPr>
        <w:t xml:space="preserve"> </w:t>
      </w:r>
      <w:proofErr w:type="spellStart"/>
      <w:r w:rsidRPr="00157ABC">
        <w:rPr>
          <w:rFonts w:ascii="Times New Roman" w:hAnsi="Times New Roman"/>
        </w:rPr>
        <w:t>hatalar</w:t>
      </w:r>
      <w:proofErr w:type="spellEnd"/>
      <w:r w:rsidRPr="00157ABC">
        <w:rPr>
          <w:rFonts w:ascii="Times New Roman" w:hAnsi="Times New Roman"/>
        </w:rPr>
        <w:t xml:space="preserve"> </w:t>
      </w:r>
      <w:proofErr w:type="spellStart"/>
      <w:r w:rsidRPr="00157ABC">
        <w:rPr>
          <w:rFonts w:ascii="Times New Roman" w:hAnsi="Times New Roman"/>
        </w:rPr>
        <w:t>için</w:t>
      </w:r>
      <w:proofErr w:type="spellEnd"/>
      <w:r w:rsidRPr="00157ABC">
        <w:rPr>
          <w:rFonts w:ascii="Times New Roman" w:hAnsi="Times New Roman"/>
        </w:rPr>
        <w:t xml:space="preserve"> %35) </w:t>
      </w:r>
      <w:proofErr w:type="spellStart"/>
      <w:r w:rsidRPr="00157ABC">
        <w:rPr>
          <w:rFonts w:ascii="Times New Roman" w:hAnsi="Times New Roman"/>
        </w:rPr>
        <w:t>mekanizmasının</w:t>
      </w:r>
      <w:proofErr w:type="spellEnd"/>
      <w:r w:rsidRPr="00157ABC">
        <w:rPr>
          <w:rFonts w:ascii="Times New Roman" w:hAnsi="Times New Roman"/>
        </w:rPr>
        <w:t xml:space="preserve"> </w:t>
      </w:r>
      <w:proofErr w:type="spellStart"/>
      <w:r w:rsidRPr="00157ABC">
        <w:rPr>
          <w:rFonts w:ascii="Times New Roman" w:hAnsi="Times New Roman"/>
        </w:rPr>
        <w:t>kodlanması</w:t>
      </w:r>
      <w:proofErr w:type="spellEnd"/>
      <w:r w:rsidRPr="00157ABC">
        <w:rPr>
          <w:rFonts w:ascii="Times New Roman" w:hAnsi="Times New Roman"/>
        </w:rPr>
        <w:t xml:space="preserve">. </w:t>
      </w:r>
      <w:proofErr w:type="spellStart"/>
      <w:r w:rsidRPr="00157ABC">
        <w:rPr>
          <w:rFonts w:ascii="Times New Roman" w:hAnsi="Times New Roman"/>
        </w:rPr>
        <w:t>Milisaniyelik</w:t>
      </w:r>
      <w:proofErr w:type="spellEnd"/>
      <w:r w:rsidRPr="00157ABC">
        <w:rPr>
          <w:rFonts w:ascii="Times New Roman" w:hAnsi="Times New Roman"/>
        </w:rPr>
        <w:t xml:space="preserve"> zaman </w:t>
      </w:r>
      <w:proofErr w:type="spellStart"/>
      <w:r w:rsidRPr="00157ABC">
        <w:rPr>
          <w:rFonts w:ascii="Times New Roman" w:hAnsi="Times New Roman"/>
        </w:rPr>
        <w:t>damgalarıyla</w:t>
      </w:r>
      <w:proofErr w:type="spellEnd"/>
      <w:r w:rsidRPr="00157ABC">
        <w:rPr>
          <w:rFonts w:ascii="Times New Roman" w:hAnsi="Times New Roman"/>
        </w:rPr>
        <w:t xml:space="preserve"> </w:t>
      </w:r>
      <w:proofErr w:type="spellStart"/>
      <w:r w:rsidRPr="00157ABC">
        <w:rPr>
          <w:rFonts w:ascii="Times New Roman" w:hAnsi="Times New Roman"/>
        </w:rPr>
        <w:t>anatomik</w:t>
      </w:r>
      <w:proofErr w:type="spellEnd"/>
      <w:r w:rsidRPr="00157ABC">
        <w:rPr>
          <w:rFonts w:ascii="Times New Roman" w:hAnsi="Times New Roman"/>
        </w:rPr>
        <w:t xml:space="preserve"> </w:t>
      </w:r>
      <w:proofErr w:type="spellStart"/>
      <w:r w:rsidRPr="00157ABC">
        <w:rPr>
          <w:rFonts w:ascii="Times New Roman" w:hAnsi="Times New Roman"/>
        </w:rPr>
        <w:t>yönlendirmeler</w:t>
      </w:r>
      <w:proofErr w:type="spellEnd"/>
      <w:r w:rsidRPr="00157ABC">
        <w:rPr>
          <w:rFonts w:ascii="Times New Roman" w:hAnsi="Times New Roman"/>
        </w:rPr>
        <w:t xml:space="preserve"> </w:t>
      </w:r>
      <w:proofErr w:type="spellStart"/>
      <w:r w:rsidRPr="00157ABC">
        <w:rPr>
          <w:rFonts w:ascii="Times New Roman" w:hAnsi="Times New Roman"/>
        </w:rPr>
        <w:t>üreten</w:t>
      </w:r>
      <w:proofErr w:type="spellEnd"/>
      <w:r w:rsidRPr="00157ABC">
        <w:rPr>
          <w:rFonts w:ascii="Times New Roman" w:hAnsi="Times New Roman"/>
        </w:rPr>
        <w:t xml:space="preserve"> </w:t>
      </w:r>
      <w:proofErr w:type="spellStart"/>
      <w:r w:rsidRPr="00157ABC">
        <w:rPr>
          <w:rFonts w:ascii="Times New Roman" w:hAnsi="Times New Roman"/>
        </w:rPr>
        <w:t>biyomekanik</w:t>
      </w:r>
      <w:proofErr w:type="spellEnd"/>
      <w:r w:rsidRPr="00157ABC">
        <w:rPr>
          <w:rFonts w:ascii="Times New Roman" w:hAnsi="Times New Roman"/>
        </w:rPr>
        <w:t xml:space="preserve"> </w:t>
      </w:r>
      <w:proofErr w:type="spellStart"/>
      <w:r w:rsidRPr="00157ABC">
        <w:rPr>
          <w:rFonts w:ascii="Times New Roman" w:hAnsi="Times New Roman"/>
        </w:rPr>
        <w:t>geri</w:t>
      </w:r>
      <w:proofErr w:type="spellEnd"/>
      <w:r w:rsidRPr="00157ABC">
        <w:rPr>
          <w:rFonts w:ascii="Times New Roman" w:hAnsi="Times New Roman"/>
        </w:rPr>
        <w:t xml:space="preserve"> </w:t>
      </w:r>
      <w:proofErr w:type="spellStart"/>
      <w:r w:rsidRPr="00157ABC">
        <w:rPr>
          <w:rFonts w:ascii="Times New Roman" w:hAnsi="Times New Roman"/>
        </w:rPr>
        <w:t>bildirim</w:t>
      </w:r>
      <w:proofErr w:type="spellEnd"/>
      <w:r w:rsidRPr="00157ABC">
        <w:rPr>
          <w:rFonts w:ascii="Times New Roman" w:hAnsi="Times New Roman"/>
        </w:rPr>
        <w:t xml:space="preserve"> </w:t>
      </w:r>
      <w:proofErr w:type="spellStart"/>
      <w:r w:rsidRPr="00157ABC">
        <w:rPr>
          <w:rFonts w:ascii="Times New Roman" w:hAnsi="Times New Roman"/>
        </w:rPr>
        <w:t>kartı</w:t>
      </w:r>
      <w:proofErr w:type="spellEnd"/>
      <w:r w:rsidRPr="00157ABC">
        <w:rPr>
          <w:rFonts w:ascii="Times New Roman" w:hAnsi="Times New Roman"/>
        </w:rPr>
        <w:t xml:space="preserve"> </w:t>
      </w:r>
      <w:proofErr w:type="spellStart"/>
      <w:r w:rsidRPr="00157ABC">
        <w:rPr>
          <w:rFonts w:ascii="Times New Roman" w:hAnsi="Times New Roman"/>
        </w:rPr>
        <w:t>üretim</w:t>
      </w:r>
      <w:proofErr w:type="spellEnd"/>
      <w:r w:rsidRPr="00157ABC">
        <w:rPr>
          <w:rFonts w:ascii="Times New Roman" w:hAnsi="Times New Roman"/>
        </w:rPr>
        <w:t xml:space="preserve"> </w:t>
      </w:r>
      <w:proofErr w:type="spellStart"/>
      <w:r w:rsidRPr="00157ABC">
        <w:rPr>
          <w:rFonts w:ascii="Times New Roman" w:hAnsi="Times New Roman"/>
        </w:rPr>
        <w:t>sisteminin</w:t>
      </w:r>
      <w:proofErr w:type="spellEnd"/>
      <w:r w:rsidRPr="00157ABC">
        <w:rPr>
          <w:rFonts w:ascii="Times New Roman" w:hAnsi="Times New Roman"/>
        </w:rPr>
        <w:t xml:space="preserve"> </w:t>
      </w:r>
      <w:proofErr w:type="spellStart"/>
      <w:r w:rsidRPr="00157ABC">
        <w:rPr>
          <w:rFonts w:ascii="Times New Roman" w:hAnsi="Times New Roman"/>
        </w:rPr>
        <w:t>sunucuya</w:t>
      </w:r>
      <w:proofErr w:type="spellEnd"/>
      <w:r w:rsidRPr="00157ABC">
        <w:rPr>
          <w:rFonts w:ascii="Times New Roman" w:hAnsi="Times New Roman"/>
        </w:rPr>
        <w:t xml:space="preserve"> </w:t>
      </w:r>
      <w:proofErr w:type="spellStart"/>
      <w:r w:rsidRPr="00157ABC">
        <w:rPr>
          <w:rFonts w:ascii="Times New Roman" w:hAnsi="Times New Roman"/>
        </w:rPr>
        <w:t>eklenmesi</w:t>
      </w:r>
      <w:proofErr w:type="spellEnd"/>
      <w:r w:rsidRPr="00157ABC">
        <w:rPr>
          <w:rFonts w:ascii="Times New Roman" w:hAnsi="Times New Roman"/>
        </w:rPr>
        <w:t>.</w:t>
      </w:r>
    </w:p>
    <w:p w14:paraId="79011099" w14:textId="4D9B1AFE" w:rsidR="00157ABC" w:rsidRPr="00CD23C9" w:rsidRDefault="00157ABC" w:rsidP="00CD23C9">
      <w:pPr>
        <w:numPr>
          <w:ilvl w:val="0"/>
          <w:numId w:val="25"/>
        </w:numPr>
        <w:spacing w:before="0" w:after="200"/>
        <w:rPr>
          <w:rFonts w:ascii="Times New Roman" w:hAnsi="Times New Roman"/>
        </w:rPr>
      </w:pPr>
      <w:proofErr w:type="spellStart"/>
      <w:r w:rsidRPr="00157ABC">
        <w:rPr>
          <w:rFonts w:ascii="Times New Roman" w:hAnsi="Times New Roman"/>
          <w:b/>
          <w:bCs/>
        </w:rPr>
        <w:t>Çıkış</w:t>
      </w:r>
      <w:proofErr w:type="spellEnd"/>
      <w:r w:rsidRPr="00157ABC">
        <w:rPr>
          <w:rFonts w:ascii="Times New Roman" w:hAnsi="Times New Roman"/>
          <w:b/>
          <w:bCs/>
        </w:rPr>
        <w:t xml:space="preserve"> Kriteri:</w:t>
      </w:r>
      <w:r w:rsidRPr="00157ABC">
        <w:rPr>
          <w:rFonts w:ascii="Times New Roman" w:hAnsi="Times New Roman"/>
        </w:rPr>
        <w:t xml:space="preserve"> </w:t>
      </w:r>
      <w:proofErr w:type="spellStart"/>
      <w:r w:rsidRPr="00157ABC">
        <w:rPr>
          <w:rFonts w:ascii="Times New Roman" w:hAnsi="Times New Roman"/>
        </w:rPr>
        <w:t>Hedef</w:t>
      </w:r>
      <w:proofErr w:type="spellEnd"/>
      <w:r w:rsidRPr="00157ABC">
        <w:rPr>
          <w:rFonts w:ascii="Times New Roman" w:hAnsi="Times New Roman"/>
        </w:rPr>
        <w:t xml:space="preserve"> IPA </w:t>
      </w:r>
      <w:proofErr w:type="spellStart"/>
      <w:r w:rsidRPr="00157ABC">
        <w:rPr>
          <w:rFonts w:ascii="Times New Roman" w:hAnsi="Times New Roman"/>
        </w:rPr>
        <w:t>ve</w:t>
      </w:r>
      <w:proofErr w:type="spellEnd"/>
      <w:r w:rsidRPr="00157ABC">
        <w:rPr>
          <w:rFonts w:ascii="Times New Roman" w:hAnsi="Times New Roman"/>
        </w:rPr>
        <w:t xml:space="preserve"> </w:t>
      </w:r>
      <w:proofErr w:type="spellStart"/>
      <w:r w:rsidRPr="00157ABC">
        <w:rPr>
          <w:rFonts w:ascii="Times New Roman" w:hAnsi="Times New Roman"/>
        </w:rPr>
        <w:t>kullanıcı</w:t>
      </w:r>
      <w:proofErr w:type="spellEnd"/>
      <w:r w:rsidRPr="00157ABC">
        <w:rPr>
          <w:rFonts w:ascii="Times New Roman" w:hAnsi="Times New Roman"/>
        </w:rPr>
        <w:t xml:space="preserve"> IPA </w:t>
      </w:r>
      <w:proofErr w:type="spellStart"/>
      <w:r w:rsidRPr="00157ABC">
        <w:rPr>
          <w:rFonts w:ascii="Times New Roman" w:hAnsi="Times New Roman"/>
        </w:rPr>
        <w:t>dizilimleri</w:t>
      </w:r>
      <w:proofErr w:type="spellEnd"/>
      <w:r w:rsidRPr="00157ABC">
        <w:rPr>
          <w:rFonts w:ascii="Times New Roman" w:hAnsi="Times New Roman"/>
        </w:rPr>
        <w:t xml:space="preserve"> </w:t>
      </w:r>
      <w:proofErr w:type="spellStart"/>
      <w:r w:rsidRPr="00157ABC">
        <w:rPr>
          <w:rFonts w:ascii="Times New Roman" w:hAnsi="Times New Roman"/>
        </w:rPr>
        <w:t>arasındaki</w:t>
      </w:r>
      <w:proofErr w:type="spellEnd"/>
      <w:r w:rsidRPr="00157ABC">
        <w:rPr>
          <w:rFonts w:ascii="Times New Roman" w:hAnsi="Times New Roman"/>
        </w:rPr>
        <w:t xml:space="preserve"> </w:t>
      </w:r>
      <w:proofErr w:type="spellStart"/>
      <w:r w:rsidRPr="00157ABC">
        <w:rPr>
          <w:rFonts w:ascii="Times New Roman" w:hAnsi="Times New Roman"/>
        </w:rPr>
        <w:t>sapmaların</w:t>
      </w:r>
      <w:proofErr w:type="spellEnd"/>
      <w:r w:rsidRPr="00157ABC">
        <w:rPr>
          <w:rFonts w:ascii="Times New Roman" w:hAnsi="Times New Roman"/>
        </w:rPr>
        <w:t xml:space="preserve"> </w:t>
      </w:r>
      <w:proofErr w:type="spellStart"/>
      <w:r w:rsidRPr="00157ABC">
        <w:rPr>
          <w:rFonts w:ascii="Times New Roman" w:hAnsi="Times New Roman"/>
        </w:rPr>
        <w:t>hata</w:t>
      </w:r>
      <w:proofErr w:type="spellEnd"/>
      <w:r w:rsidRPr="00157ABC">
        <w:rPr>
          <w:rFonts w:ascii="Times New Roman" w:hAnsi="Times New Roman"/>
        </w:rPr>
        <w:t xml:space="preserve"> </w:t>
      </w:r>
      <w:proofErr w:type="spellStart"/>
      <w:r w:rsidRPr="00157ABC">
        <w:rPr>
          <w:rFonts w:ascii="Times New Roman" w:hAnsi="Times New Roman"/>
        </w:rPr>
        <w:t>kurallarına</w:t>
      </w:r>
      <w:proofErr w:type="spellEnd"/>
      <w:r w:rsidRPr="00157ABC">
        <w:rPr>
          <w:rFonts w:ascii="Times New Roman" w:hAnsi="Times New Roman"/>
        </w:rPr>
        <w:t xml:space="preserve"> </w:t>
      </w:r>
      <w:proofErr w:type="spellStart"/>
      <w:r w:rsidRPr="00157ABC">
        <w:rPr>
          <w:rFonts w:ascii="Times New Roman" w:hAnsi="Times New Roman"/>
        </w:rPr>
        <w:t>göre</w:t>
      </w:r>
      <w:proofErr w:type="spellEnd"/>
      <w:r w:rsidRPr="00157ABC">
        <w:rPr>
          <w:rFonts w:ascii="Times New Roman" w:hAnsi="Times New Roman"/>
        </w:rPr>
        <w:t xml:space="preserve"> </w:t>
      </w:r>
      <w:proofErr w:type="spellStart"/>
      <w:r w:rsidRPr="00157ABC">
        <w:rPr>
          <w:rFonts w:ascii="Times New Roman" w:hAnsi="Times New Roman"/>
        </w:rPr>
        <w:t>doğru</w:t>
      </w:r>
      <w:proofErr w:type="spellEnd"/>
      <w:r w:rsidRPr="00157ABC">
        <w:rPr>
          <w:rFonts w:ascii="Times New Roman" w:hAnsi="Times New Roman"/>
        </w:rPr>
        <w:t xml:space="preserve"> </w:t>
      </w:r>
      <w:proofErr w:type="spellStart"/>
      <w:r w:rsidRPr="00157ABC">
        <w:rPr>
          <w:rFonts w:ascii="Times New Roman" w:hAnsi="Times New Roman"/>
        </w:rPr>
        <w:t>sınıflandırılması</w:t>
      </w:r>
      <w:proofErr w:type="spellEnd"/>
      <w:r w:rsidRPr="00157ABC">
        <w:rPr>
          <w:rFonts w:ascii="Times New Roman" w:hAnsi="Times New Roman"/>
        </w:rPr>
        <w:t xml:space="preserve"> </w:t>
      </w:r>
      <w:proofErr w:type="spellStart"/>
      <w:r w:rsidRPr="00157ABC">
        <w:rPr>
          <w:rFonts w:ascii="Times New Roman" w:hAnsi="Times New Roman"/>
        </w:rPr>
        <w:t>ve</w:t>
      </w:r>
      <w:proofErr w:type="spellEnd"/>
      <w:r w:rsidRPr="00157ABC">
        <w:rPr>
          <w:rFonts w:ascii="Times New Roman" w:hAnsi="Times New Roman"/>
        </w:rPr>
        <w:t xml:space="preserve"> veto </w:t>
      </w:r>
      <w:proofErr w:type="spellStart"/>
      <w:r w:rsidRPr="00157ABC">
        <w:rPr>
          <w:rFonts w:ascii="Times New Roman" w:hAnsi="Times New Roman"/>
        </w:rPr>
        <w:t>tavanlarının</w:t>
      </w:r>
      <w:proofErr w:type="spellEnd"/>
      <w:r w:rsidRPr="00157ABC">
        <w:rPr>
          <w:rFonts w:ascii="Times New Roman" w:hAnsi="Times New Roman"/>
        </w:rPr>
        <w:t xml:space="preserve"> </w:t>
      </w:r>
      <w:proofErr w:type="spellStart"/>
      <w:r w:rsidRPr="00157ABC">
        <w:rPr>
          <w:rFonts w:ascii="Times New Roman" w:hAnsi="Times New Roman"/>
        </w:rPr>
        <w:t>başarıyla</w:t>
      </w:r>
      <w:proofErr w:type="spellEnd"/>
      <w:r w:rsidRPr="00157ABC">
        <w:rPr>
          <w:rFonts w:ascii="Times New Roman" w:hAnsi="Times New Roman"/>
        </w:rPr>
        <w:t xml:space="preserve"> </w:t>
      </w:r>
      <w:proofErr w:type="spellStart"/>
      <w:r w:rsidRPr="00157ABC">
        <w:rPr>
          <w:rFonts w:ascii="Times New Roman" w:hAnsi="Times New Roman"/>
        </w:rPr>
        <w:t>tetiklenmesi</w:t>
      </w:r>
      <w:proofErr w:type="spellEnd"/>
      <w:r w:rsidRPr="00157ABC">
        <w:rPr>
          <w:rFonts w:ascii="Times New Roman" w:hAnsi="Times New Roman"/>
        </w:rPr>
        <w:t>.</w:t>
      </w:r>
    </w:p>
    <w:p w14:paraId="27E71210" w14:textId="77777777" w:rsidR="00157ABC" w:rsidRPr="00157ABC" w:rsidRDefault="00157ABC" w:rsidP="00157ABC">
      <w:pPr>
        <w:spacing w:before="0" w:after="200"/>
        <w:ind w:left="720"/>
        <w:rPr>
          <w:rFonts w:ascii="Times New Roman" w:hAnsi="Times New Roman"/>
        </w:rPr>
      </w:pPr>
    </w:p>
    <w:p w14:paraId="25E06BCD" w14:textId="77777777" w:rsidR="00157ABC" w:rsidRPr="00157ABC" w:rsidRDefault="00157ABC" w:rsidP="00157ABC">
      <w:pPr>
        <w:pStyle w:val="Balk3"/>
        <w:rPr>
          <w:rFonts w:cs="Times New Roman"/>
        </w:rPr>
      </w:pPr>
      <w:r w:rsidRPr="00157ABC">
        <w:rPr>
          <w:rFonts w:cs="Times New Roman"/>
        </w:rPr>
        <w:t xml:space="preserve">6.1.5 </w:t>
      </w:r>
      <w:bookmarkStart w:id="56" w:name="Xd363fb58956714484ce099498665adafc77c557"/>
      <w:r w:rsidRPr="00157ABC">
        <w:rPr>
          <w:rFonts w:cs="Times New Roman"/>
        </w:rPr>
        <w:t xml:space="preserve">Sprint 5: </w:t>
      </w:r>
      <w:proofErr w:type="spellStart"/>
      <w:r w:rsidRPr="00157ABC">
        <w:rPr>
          <w:rFonts w:cs="Times New Roman"/>
        </w:rPr>
        <w:t>Akustik</w:t>
      </w:r>
      <w:proofErr w:type="spellEnd"/>
      <w:r w:rsidRPr="00157ABC">
        <w:rPr>
          <w:rFonts w:cs="Times New Roman"/>
        </w:rPr>
        <w:t xml:space="preserve"> Pipeline </w:t>
      </w:r>
      <w:proofErr w:type="spellStart"/>
      <w:r w:rsidRPr="00157ABC">
        <w:rPr>
          <w:rFonts w:cs="Times New Roman"/>
        </w:rPr>
        <w:t>Entegrasyonu</w:t>
      </w:r>
      <w:proofErr w:type="spellEnd"/>
      <w:r w:rsidRPr="00157ABC">
        <w:rPr>
          <w:rFonts w:cs="Times New Roman"/>
        </w:rPr>
        <w:t xml:space="preserve"> </w:t>
      </w:r>
      <w:proofErr w:type="spellStart"/>
      <w:r w:rsidRPr="00157ABC">
        <w:rPr>
          <w:rFonts w:cs="Times New Roman"/>
        </w:rPr>
        <w:t>ve</w:t>
      </w:r>
      <w:proofErr w:type="spellEnd"/>
      <w:r w:rsidRPr="00157ABC">
        <w:rPr>
          <w:rFonts w:cs="Times New Roman"/>
        </w:rPr>
        <w:t xml:space="preserve"> </w:t>
      </w:r>
      <w:proofErr w:type="spellStart"/>
      <w:r w:rsidRPr="00157ABC">
        <w:rPr>
          <w:rFonts w:cs="Times New Roman"/>
        </w:rPr>
        <w:t>Kalibrasyonu</w:t>
      </w:r>
      <w:proofErr w:type="spellEnd"/>
      <w:r w:rsidRPr="00157ABC">
        <w:rPr>
          <w:rFonts w:cs="Times New Roman"/>
        </w:rPr>
        <w:t xml:space="preserve"> (</w:t>
      </w:r>
      <w:proofErr w:type="spellStart"/>
      <w:r w:rsidRPr="00157ABC">
        <w:rPr>
          <w:rFonts w:cs="Times New Roman"/>
        </w:rPr>
        <w:t>Süre</w:t>
      </w:r>
      <w:proofErr w:type="spellEnd"/>
      <w:r w:rsidRPr="00157ABC">
        <w:rPr>
          <w:rFonts w:cs="Times New Roman"/>
        </w:rPr>
        <w:t>: 2.5 Ay)</w:t>
      </w:r>
    </w:p>
    <w:p w14:paraId="2D945464" w14:textId="77777777" w:rsidR="00157ABC" w:rsidRPr="00157ABC" w:rsidRDefault="00157ABC">
      <w:pPr>
        <w:numPr>
          <w:ilvl w:val="0"/>
          <w:numId w:val="25"/>
        </w:numPr>
        <w:spacing w:before="0" w:after="200"/>
        <w:rPr>
          <w:rFonts w:ascii="Times New Roman" w:hAnsi="Times New Roman"/>
        </w:rPr>
      </w:pPr>
      <w:r w:rsidRPr="00157ABC">
        <w:rPr>
          <w:rFonts w:ascii="Times New Roman" w:hAnsi="Times New Roman"/>
          <w:b/>
          <w:bCs/>
        </w:rPr>
        <w:t>Kapsam:</w:t>
      </w:r>
      <w:r w:rsidRPr="00157ABC">
        <w:rPr>
          <w:rFonts w:ascii="Times New Roman" w:hAnsi="Times New Roman"/>
        </w:rPr>
        <w:t xml:space="preserve"> Derin </w:t>
      </w:r>
      <w:proofErr w:type="spellStart"/>
      <w:r w:rsidRPr="00157ABC">
        <w:rPr>
          <w:rFonts w:ascii="Times New Roman" w:hAnsi="Times New Roman"/>
        </w:rPr>
        <w:t>öğrenme</w:t>
      </w:r>
      <w:proofErr w:type="spellEnd"/>
      <w:r w:rsidRPr="00157ABC">
        <w:rPr>
          <w:rFonts w:ascii="Times New Roman" w:hAnsi="Times New Roman"/>
        </w:rPr>
        <w:t xml:space="preserve"> </w:t>
      </w:r>
      <w:proofErr w:type="spellStart"/>
      <w:r w:rsidRPr="00157ABC">
        <w:rPr>
          <w:rFonts w:ascii="Times New Roman" w:hAnsi="Times New Roman"/>
        </w:rPr>
        <w:t>modellerinin</w:t>
      </w:r>
      <w:proofErr w:type="spellEnd"/>
      <w:r w:rsidRPr="00157ABC">
        <w:rPr>
          <w:rFonts w:ascii="Times New Roman" w:hAnsi="Times New Roman"/>
        </w:rPr>
        <w:t xml:space="preserve"> </w:t>
      </w:r>
      <w:proofErr w:type="spellStart"/>
      <w:r w:rsidRPr="00157ABC">
        <w:rPr>
          <w:rFonts w:ascii="Times New Roman" w:hAnsi="Times New Roman"/>
        </w:rPr>
        <w:t>ve</w:t>
      </w:r>
      <w:proofErr w:type="spellEnd"/>
      <w:r w:rsidRPr="00157ABC">
        <w:rPr>
          <w:rFonts w:ascii="Times New Roman" w:hAnsi="Times New Roman"/>
        </w:rPr>
        <w:t xml:space="preserve"> </w:t>
      </w:r>
      <w:proofErr w:type="spellStart"/>
      <w:r w:rsidRPr="00157ABC">
        <w:rPr>
          <w:rFonts w:ascii="Times New Roman" w:hAnsi="Times New Roman"/>
        </w:rPr>
        <w:t>akustik</w:t>
      </w:r>
      <w:proofErr w:type="spellEnd"/>
      <w:r w:rsidRPr="00157ABC">
        <w:rPr>
          <w:rFonts w:ascii="Times New Roman" w:hAnsi="Times New Roman"/>
        </w:rPr>
        <w:t xml:space="preserve"> </w:t>
      </w:r>
      <w:proofErr w:type="spellStart"/>
      <w:r w:rsidRPr="00157ABC">
        <w:rPr>
          <w:rFonts w:ascii="Times New Roman" w:hAnsi="Times New Roman"/>
        </w:rPr>
        <w:t>analiz</w:t>
      </w:r>
      <w:proofErr w:type="spellEnd"/>
      <w:r w:rsidRPr="00157ABC">
        <w:rPr>
          <w:rFonts w:ascii="Times New Roman" w:hAnsi="Times New Roman"/>
        </w:rPr>
        <w:t xml:space="preserve"> </w:t>
      </w:r>
      <w:proofErr w:type="spellStart"/>
      <w:r w:rsidRPr="00157ABC">
        <w:rPr>
          <w:rFonts w:ascii="Times New Roman" w:hAnsi="Times New Roman"/>
        </w:rPr>
        <w:t>modüllerinin</w:t>
      </w:r>
      <w:proofErr w:type="spellEnd"/>
      <w:r w:rsidRPr="00157ABC">
        <w:rPr>
          <w:rFonts w:ascii="Times New Roman" w:hAnsi="Times New Roman"/>
        </w:rPr>
        <w:t xml:space="preserve"> </w:t>
      </w:r>
      <w:proofErr w:type="spellStart"/>
      <w:r w:rsidRPr="00157ABC">
        <w:rPr>
          <w:rFonts w:ascii="Times New Roman" w:hAnsi="Times New Roman"/>
        </w:rPr>
        <w:t>asenkron</w:t>
      </w:r>
      <w:proofErr w:type="spellEnd"/>
      <w:r w:rsidRPr="00157ABC">
        <w:rPr>
          <w:rFonts w:ascii="Times New Roman" w:hAnsi="Times New Roman"/>
        </w:rPr>
        <w:t xml:space="preserve"> </w:t>
      </w:r>
      <w:proofErr w:type="spellStart"/>
      <w:r w:rsidRPr="00157ABC">
        <w:rPr>
          <w:rFonts w:ascii="Times New Roman" w:hAnsi="Times New Roman"/>
        </w:rPr>
        <w:t>işlem</w:t>
      </w:r>
      <w:proofErr w:type="spellEnd"/>
      <w:r w:rsidRPr="00157ABC">
        <w:rPr>
          <w:rFonts w:ascii="Times New Roman" w:hAnsi="Times New Roman"/>
        </w:rPr>
        <w:t xml:space="preserve"> </w:t>
      </w:r>
      <w:proofErr w:type="spellStart"/>
      <w:r w:rsidRPr="00157ABC">
        <w:rPr>
          <w:rFonts w:ascii="Times New Roman" w:hAnsi="Times New Roman"/>
        </w:rPr>
        <w:t>hattına</w:t>
      </w:r>
      <w:proofErr w:type="spellEnd"/>
      <w:r w:rsidRPr="00157ABC">
        <w:rPr>
          <w:rFonts w:ascii="Times New Roman" w:hAnsi="Times New Roman"/>
        </w:rPr>
        <w:t xml:space="preserve"> </w:t>
      </w:r>
      <w:proofErr w:type="spellStart"/>
      <w:r w:rsidRPr="00157ABC">
        <w:rPr>
          <w:rFonts w:ascii="Times New Roman" w:hAnsi="Times New Roman"/>
        </w:rPr>
        <w:t>entegrasyonu</w:t>
      </w:r>
      <w:proofErr w:type="spellEnd"/>
      <w:r w:rsidRPr="00157ABC">
        <w:rPr>
          <w:rFonts w:ascii="Times New Roman" w:hAnsi="Times New Roman"/>
        </w:rPr>
        <w:t xml:space="preserve"> </w:t>
      </w:r>
      <w:proofErr w:type="spellStart"/>
      <w:r w:rsidRPr="00157ABC">
        <w:rPr>
          <w:rFonts w:ascii="Times New Roman" w:hAnsi="Times New Roman"/>
        </w:rPr>
        <w:t>ve</w:t>
      </w:r>
      <w:proofErr w:type="spellEnd"/>
      <w:r w:rsidRPr="00157ABC">
        <w:rPr>
          <w:rFonts w:ascii="Times New Roman" w:hAnsi="Times New Roman"/>
        </w:rPr>
        <w:t xml:space="preserve"> </w:t>
      </w:r>
      <w:proofErr w:type="spellStart"/>
      <w:r w:rsidRPr="00157ABC">
        <w:rPr>
          <w:rFonts w:ascii="Times New Roman" w:hAnsi="Times New Roman"/>
        </w:rPr>
        <w:t>kalibrasyonu</w:t>
      </w:r>
      <w:proofErr w:type="spellEnd"/>
      <w:r w:rsidRPr="00157ABC">
        <w:rPr>
          <w:rFonts w:ascii="Times New Roman" w:hAnsi="Times New Roman"/>
        </w:rPr>
        <w:t>.</w:t>
      </w:r>
    </w:p>
    <w:p w14:paraId="2E765C0B" w14:textId="77777777" w:rsidR="00157ABC" w:rsidRPr="00157ABC" w:rsidRDefault="00157ABC">
      <w:pPr>
        <w:numPr>
          <w:ilvl w:val="0"/>
          <w:numId w:val="25"/>
        </w:numPr>
        <w:spacing w:before="0" w:after="200"/>
        <w:rPr>
          <w:rFonts w:ascii="Times New Roman" w:hAnsi="Times New Roman"/>
        </w:rPr>
      </w:pPr>
      <w:proofErr w:type="spellStart"/>
      <w:r w:rsidRPr="00157ABC">
        <w:rPr>
          <w:rFonts w:ascii="Times New Roman" w:hAnsi="Times New Roman"/>
          <w:b/>
          <w:bCs/>
        </w:rPr>
        <w:lastRenderedPageBreak/>
        <w:t>Giriş</w:t>
      </w:r>
      <w:proofErr w:type="spellEnd"/>
      <w:r w:rsidRPr="00157ABC">
        <w:rPr>
          <w:rFonts w:ascii="Times New Roman" w:hAnsi="Times New Roman"/>
          <w:b/>
          <w:bCs/>
        </w:rPr>
        <w:t xml:space="preserve"> </w:t>
      </w:r>
      <w:proofErr w:type="spellStart"/>
      <w:r w:rsidRPr="00157ABC">
        <w:rPr>
          <w:rFonts w:ascii="Times New Roman" w:hAnsi="Times New Roman"/>
          <w:b/>
          <w:bCs/>
        </w:rPr>
        <w:t>Kriteri</w:t>
      </w:r>
      <w:proofErr w:type="spellEnd"/>
      <w:r w:rsidRPr="00157ABC">
        <w:rPr>
          <w:rFonts w:ascii="Times New Roman" w:hAnsi="Times New Roman"/>
          <w:b/>
          <w:bCs/>
        </w:rPr>
        <w:t>:</w:t>
      </w:r>
      <w:r w:rsidRPr="00157ABC">
        <w:rPr>
          <w:rFonts w:ascii="Times New Roman" w:hAnsi="Times New Roman"/>
        </w:rPr>
        <w:t xml:space="preserve"> </w:t>
      </w:r>
      <w:proofErr w:type="spellStart"/>
      <w:r w:rsidRPr="00157ABC">
        <w:rPr>
          <w:rFonts w:ascii="Times New Roman" w:hAnsi="Times New Roman"/>
        </w:rPr>
        <w:t>Sunucu</w:t>
      </w:r>
      <w:proofErr w:type="spellEnd"/>
      <w:r w:rsidRPr="00157ABC">
        <w:rPr>
          <w:rFonts w:ascii="Times New Roman" w:hAnsi="Times New Roman"/>
        </w:rPr>
        <w:t xml:space="preserve">, </w:t>
      </w:r>
      <w:proofErr w:type="spellStart"/>
      <w:r w:rsidRPr="00157ABC">
        <w:rPr>
          <w:rFonts w:ascii="Times New Roman" w:hAnsi="Times New Roman"/>
        </w:rPr>
        <w:t>istemci</w:t>
      </w:r>
      <w:proofErr w:type="spellEnd"/>
      <w:r w:rsidRPr="00157ABC">
        <w:rPr>
          <w:rFonts w:ascii="Times New Roman" w:hAnsi="Times New Roman"/>
        </w:rPr>
        <w:t xml:space="preserve"> </w:t>
      </w:r>
      <w:proofErr w:type="spellStart"/>
      <w:r w:rsidRPr="00157ABC">
        <w:rPr>
          <w:rFonts w:ascii="Times New Roman" w:hAnsi="Times New Roman"/>
        </w:rPr>
        <w:t>ve</w:t>
      </w:r>
      <w:proofErr w:type="spellEnd"/>
      <w:r w:rsidRPr="00157ABC">
        <w:rPr>
          <w:rFonts w:ascii="Times New Roman" w:hAnsi="Times New Roman"/>
        </w:rPr>
        <w:t xml:space="preserve"> L1 </w:t>
      </w:r>
      <w:proofErr w:type="spellStart"/>
      <w:r w:rsidRPr="00157ABC">
        <w:rPr>
          <w:rFonts w:ascii="Times New Roman" w:hAnsi="Times New Roman"/>
        </w:rPr>
        <w:t>teşhis</w:t>
      </w:r>
      <w:proofErr w:type="spellEnd"/>
      <w:r w:rsidRPr="00157ABC">
        <w:rPr>
          <w:rFonts w:ascii="Times New Roman" w:hAnsi="Times New Roman"/>
        </w:rPr>
        <w:t xml:space="preserve"> </w:t>
      </w:r>
      <w:proofErr w:type="spellStart"/>
      <w:r w:rsidRPr="00157ABC">
        <w:rPr>
          <w:rFonts w:ascii="Times New Roman" w:hAnsi="Times New Roman"/>
        </w:rPr>
        <w:t>motorunun</w:t>
      </w:r>
      <w:proofErr w:type="spellEnd"/>
      <w:r w:rsidRPr="00157ABC">
        <w:rPr>
          <w:rFonts w:ascii="Times New Roman" w:hAnsi="Times New Roman"/>
        </w:rPr>
        <w:t xml:space="preserve"> </w:t>
      </w:r>
      <w:proofErr w:type="spellStart"/>
      <w:r w:rsidRPr="00157ABC">
        <w:rPr>
          <w:rFonts w:ascii="Times New Roman" w:hAnsi="Times New Roman"/>
        </w:rPr>
        <w:t>entegre</w:t>
      </w:r>
      <w:proofErr w:type="spellEnd"/>
      <w:r w:rsidRPr="00157ABC">
        <w:rPr>
          <w:rFonts w:ascii="Times New Roman" w:hAnsi="Times New Roman"/>
        </w:rPr>
        <w:t xml:space="preserve"> </w:t>
      </w:r>
      <w:proofErr w:type="spellStart"/>
      <w:r w:rsidRPr="00157ABC">
        <w:rPr>
          <w:rFonts w:ascii="Times New Roman" w:hAnsi="Times New Roman"/>
        </w:rPr>
        <w:t>olarak</w:t>
      </w:r>
      <w:proofErr w:type="spellEnd"/>
      <w:r w:rsidRPr="00157ABC">
        <w:rPr>
          <w:rFonts w:ascii="Times New Roman" w:hAnsi="Times New Roman"/>
        </w:rPr>
        <w:t xml:space="preserve"> </w:t>
      </w:r>
      <w:proofErr w:type="spellStart"/>
      <w:r w:rsidRPr="00157ABC">
        <w:rPr>
          <w:rFonts w:ascii="Times New Roman" w:hAnsi="Times New Roman"/>
        </w:rPr>
        <w:t>ses</w:t>
      </w:r>
      <w:proofErr w:type="spellEnd"/>
      <w:r w:rsidRPr="00157ABC">
        <w:rPr>
          <w:rFonts w:ascii="Times New Roman" w:hAnsi="Times New Roman"/>
        </w:rPr>
        <w:t xml:space="preserve"> </w:t>
      </w:r>
      <w:proofErr w:type="spellStart"/>
      <w:r w:rsidRPr="00157ABC">
        <w:rPr>
          <w:rFonts w:ascii="Times New Roman" w:hAnsi="Times New Roman"/>
        </w:rPr>
        <w:t>analizine</w:t>
      </w:r>
      <w:proofErr w:type="spellEnd"/>
      <w:r w:rsidRPr="00157ABC">
        <w:rPr>
          <w:rFonts w:ascii="Times New Roman" w:hAnsi="Times New Roman"/>
        </w:rPr>
        <w:t xml:space="preserve"> </w:t>
      </w:r>
      <w:proofErr w:type="spellStart"/>
      <w:r w:rsidRPr="00157ABC">
        <w:rPr>
          <w:rFonts w:ascii="Times New Roman" w:hAnsi="Times New Roman"/>
        </w:rPr>
        <w:t>hazır</w:t>
      </w:r>
      <w:proofErr w:type="spellEnd"/>
      <w:r w:rsidRPr="00157ABC">
        <w:rPr>
          <w:rFonts w:ascii="Times New Roman" w:hAnsi="Times New Roman"/>
        </w:rPr>
        <w:t xml:space="preserve"> hale </w:t>
      </w:r>
      <w:proofErr w:type="spellStart"/>
      <w:r w:rsidRPr="00157ABC">
        <w:rPr>
          <w:rFonts w:ascii="Times New Roman" w:hAnsi="Times New Roman"/>
        </w:rPr>
        <w:t>getirilmiş</w:t>
      </w:r>
      <w:proofErr w:type="spellEnd"/>
      <w:r w:rsidRPr="00157ABC">
        <w:rPr>
          <w:rFonts w:ascii="Times New Roman" w:hAnsi="Times New Roman"/>
        </w:rPr>
        <w:t xml:space="preserve"> </w:t>
      </w:r>
      <w:proofErr w:type="spellStart"/>
      <w:r w:rsidRPr="00157ABC">
        <w:rPr>
          <w:rFonts w:ascii="Times New Roman" w:hAnsi="Times New Roman"/>
        </w:rPr>
        <w:t>olması</w:t>
      </w:r>
      <w:proofErr w:type="spellEnd"/>
      <w:r w:rsidRPr="00157ABC">
        <w:rPr>
          <w:rFonts w:ascii="Times New Roman" w:hAnsi="Times New Roman"/>
        </w:rPr>
        <w:t>.</w:t>
      </w:r>
    </w:p>
    <w:p w14:paraId="0DB5D210" w14:textId="77777777" w:rsidR="00157ABC" w:rsidRPr="00157ABC" w:rsidRDefault="00157ABC">
      <w:pPr>
        <w:numPr>
          <w:ilvl w:val="0"/>
          <w:numId w:val="25"/>
        </w:numPr>
        <w:spacing w:before="0" w:after="200"/>
        <w:rPr>
          <w:rFonts w:ascii="Times New Roman" w:hAnsi="Times New Roman"/>
        </w:rPr>
      </w:pPr>
      <w:r w:rsidRPr="00157ABC">
        <w:rPr>
          <w:rFonts w:ascii="Times New Roman" w:hAnsi="Times New Roman"/>
          <w:b/>
          <w:bCs/>
        </w:rPr>
        <w:t xml:space="preserve">Teknik </w:t>
      </w:r>
      <w:proofErr w:type="spellStart"/>
      <w:r w:rsidRPr="00157ABC">
        <w:rPr>
          <w:rFonts w:ascii="Times New Roman" w:hAnsi="Times New Roman"/>
          <w:b/>
          <w:bCs/>
        </w:rPr>
        <w:t>Çıktılar</w:t>
      </w:r>
      <w:proofErr w:type="spellEnd"/>
      <w:r w:rsidRPr="00157ABC">
        <w:rPr>
          <w:rFonts w:ascii="Times New Roman" w:hAnsi="Times New Roman"/>
          <w:b/>
          <w:bCs/>
        </w:rPr>
        <w:t xml:space="preserve"> (Deliverables):</w:t>
      </w:r>
      <w:r w:rsidRPr="00157ABC">
        <w:rPr>
          <w:rFonts w:ascii="Times New Roman" w:hAnsi="Times New Roman"/>
        </w:rPr>
        <w:t xml:space="preserve"> Wav2Vec2 </w:t>
      </w:r>
      <w:proofErr w:type="spellStart"/>
      <w:r w:rsidRPr="00157ABC">
        <w:rPr>
          <w:rFonts w:ascii="Times New Roman" w:hAnsi="Times New Roman"/>
        </w:rPr>
        <w:t>fonem</w:t>
      </w:r>
      <w:proofErr w:type="spellEnd"/>
      <w:r w:rsidRPr="00157ABC">
        <w:rPr>
          <w:rFonts w:ascii="Times New Roman" w:hAnsi="Times New Roman"/>
        </w:rPr>
        <w:t xml:space="preserve"> </w:t>
      </w:r>
      <w:proofErr w:type="spellStart"/>
      <w:r w:rsidRPr="00157ABC">
        <w:rPr>
          <w:rFonts w:ascii="Times New Roman" w:hAnsi="Times New Roman"/>
        </w:rPr>
        <w:t>dönüştürücü</w:t>
      </w:r>
      <w:proofErr w:type="spellEnd"/>
      <w:r w:rsidRPr="00157ABC">
        <w:rPr>
          <w:rFonts w:ascii="Times New Roman" w:hAnsi="Times New Roman"/>
        </w:rPr>
        <w:t xml:space="preserve"> </w:t>
      </w:r>
      <w:proofErr w:type="spellStart"/>
      <w:r w:rsidRPr="00157ABC">
        <w:rPr>
          <w:rFonts w:ascii="Times New Roman" w:hAnsi="Times New Roman"/>
        </w:rPr>
        <w:t>modelinin</w:t>
      </w:r>
      <w:proofErr w:type="spellEnd"/>
      <w:r w:rsidRPr="00157ABC">
        <w:rPr>
          <w:rFonts w:ascii="Times New Roman" w:hAnsi="Times New Roman"/>
        </w:rPr>
        <w:t xml:space="preserve"> (‘</w:t>
      </w:r>
      <w:proofErr w:type="spellStart"/>
      <w:r w:rsidRPr="00157ABC">
        <w:rPr>
          <w:rFonts w:ascii="Times New Roman" w:hAnsi="Times New Roman"/>
        </w:rPr>
        <w:t>facebook</w:t>
      </w:r>
      <w:proofErr w:type="spellEnd"/>
      <w:r w:rsidRPr="00157ABC">
        <w:rPr>
          <w:rFonts w:ascii="Times New Roman" w:hAnsi="Times New Roman"/>
        </w:rPr>
        <w:t>/wav2vec2-xlsr-53-espeak-cv-</w:t>
      </w:r>
      <w:proofErr w:type="gramStart"/>
      <w:r w:rsidRPr="00157ABC">
        <w:rPr>
          <w:rFonts w:ascii="Times New Roman" w:hAnsi="Times New Roman"/>
        </w:rPr>
        <w:t>ft‘</w:t>
      </w:r>
      <w:proofErr w:type="gramEnd"/>
      <w:r w:rsidRPr="00157ABC">
        <w:rPr>
          <w:rFonts w:ascii="Times New Roman" w:hAnsi="Times New Roman"/>
        </w:rPr>
        <w:t xml:space="preserve">) </w:t>
      </w:r>
      <w:proofErr w:type="spellStart"/>
      <w:r w:rsidRPr="00157ABC">
        <w:rPr>
          <w:rFonts w:ascii="Times New Roman" w:hAnsi="Times New Roman"/>
        </w:rPr>
        <w:t>sunucuya</w:t>
      </w:r>
      <w:proofErr w:type="spellEnd"/>
      <w:r w:rsidRPr="00157ABC">
        <w:rPr>
          <w:rFonts w:ascii="Times New Roman" w:hAnsi="Times New Roman"/>
        </w:rPr>
        <w:t xml:space="preserve"> </w:t>
      </w:r>
      <w:proofErr w:type="spellStart"/>
      <w:r w:rsidRPr="00157ABC">
        <w:rPr>
          <w:rFonts w:ascii="Times New Roman" w:hAnsi="Times New Roman"/>
        </w:rPr>
        <w:t>yüklenmesi</w:t>
      </w:r>
      <w:proofErr w:type="spellEnd"/>
      <w:r w:rsidRPr="00157ABC">
        <w:rPr>
          <w:rFonts w:ascii="Times New Roman" w:hAnsi="Times New Roman"/>
        </w:rPr>
        <w:t xml:space="preserve"> </w:t>
      </w:r>
      <w:proofErr w:type="spellStart"/>
      <w:r w:rsidRPr="00157ABC">
        <w:rPr>
          <w:rFonts w:ascii="Times New Roman" w:hAnsi="Times New Roman"/>
        </w:rPr>
        <w:t>ve</w:t>
      </w:r>
      <w:proofErr w:type="spellEnd"/>
      <w:r w:rsidRPr="00157ABC">
        <w:rPr>
          <w:rFonts w:ascii="Times New Roman" w:hAnsi="Times New Roman"/>
        </w:rPr>
        <w:t xml:space="preserve"> </w:t>
      </w:r>
      <w:proofErr w:type="spellStart"/>
      <w:r w:rsidRPr="00157ABC">
        <w:rPr>
          <w:rFonts w:ascii="Times New Roman" w:hAnsi="Times New Roman"/>
        </w:rPr>
        <w:t>asenkron</w:t>
      </w:r>
      <w:proofErr w:type="spellEnd"/>
      <w:r w:rsidRPr="00157ABC">
        <w:rPr>
          <w:rFonts w:ascii="Times New Roman" w:hAnsi="Times New Roman"/>
        </w:rPr>
        <w:t xml:space="preserve"> </w:t>
      </w:r>
      <w:proofErr w:type="spellStart"/>
      <w:r w:rsidRPr="00157ABC">
        <w:rPr>
          <w:rFonts w:ascii="Times New Roman" w:hAnsi="Times New Roman"/>
        </w:rPr>
        <w:t>fonem</w:t>
      </w:r>
      <w:proofErr w:type="spellEnd"/>
      <w:r w:rsidRPr="00157ABC">
        <w:rPr>
          <w:rFonts w:ascii="Times New Roman" w:hAnsi="Times New Roman"/>
        </w:rPr>
        <w:t xml:space="preserve"> </w:t>
      </w:r>
      <w:proofErr w:type="spellStart"/>
      <w:r w:rsidRPr="00157ABC">
        <w:rPr>
          <w:rFonts w:ascii="Times New Roman" w:hAnsi="Times New Roman"/>
        </w:rPr>
        <w:t>çıkarım</w:t>
      </w:r>
      <w:proofErr w:type="spellEnd"/>
      <w:r w:rsidRPr="00157ABC">
        <w:rPr>
          <w:rFonts w:ascii="Times New Roman" w:hAnsi="Times New Roman"/>
        </w:rPr>
        <w:t xml:space="preserve"> </w:t>
      </w:r>
      <w:proofErr w:type="spellStart"/>
      <w:r w:rsidRPr="00157ABC">
        <w:rPr>
          <w:rFonts w:ascii="Times New Roman" w:hAnsi="Times New Roman"/>
        </w:rPr>
        <w:t>servisinin</w:t>
      </w:r>
      <w:proofErr w:type="spellEnd"/>
      <w:r w:rsidRPr="00157ABC">
        <w:rPr>
          <w:rFonts w:ascii="Times New Roman" w:hAnsi="Times New Roman"/>
        </w:rPr>
        <w:t xml:space="preserve"> </w:t>
      </w:r>
      <w:proofErr w:type="spellStart"/>
      <w:r w:rsidRPr="00157ABC">
        <w:rPr>
          <w:rFonts w:ascii="Times New Roman" w:hAnsi="Times New Roman"/>
        </w:rPr>
        <w:t>kodlanması</w:t>
      </w:r>
      <w:proofErr w:type="spellEnd"/>
      <w:r w:rsidRPr="00157ABC">
        <w:rPr>
          <w:rFonts w:ascii="Times New Roman" w:hAnsi="Times New Roman"/>
        </w:rPr>
        <w:t xml:space="preserve">. OpenAI Whisper "base" </w:t>
      </w:r>
      <w:proofErr w:type="spellStart"/>
      <w:r w:rsidRPr="00157ABC">
        <w:rPr>
          <w:rFonts w:ascii="Times New Roman" w:hAnsi="Times New Roman"/>
        </w:rPr>
        <w:t>modelinin</w:t>
      </w:r>
      <w:proofErr w:type="spellEnd"/>
      <w:r w:rsidRPr="00157ABC">
        <w:rPr>
          <w:rFonts w:ascii="Times New Roman" w:hAnsi="Times New Roman"/>
        </w:rPr>
        <w:t xml:space="preserve"> VAD </w:t>
      </w:r>
      <w:proofErr w:type="spellStart"/>
      <w:r w:rsidRPr="00157ABC">
        <w:rPr>
          <w:rFonts w:ascii="Times New Roman" w:hAnsi="Times New Roman"/>
        </w:rPr>
        <w:t>ve</w:t>
      </w:r>
      <w:proofErr w:type="spellEnd"/>
      <w:r w:rsidRPr="00157ABC">
        <w:rPr>
          <w:rFonts w:ascii="Times New Roman" w:hAnsi="Times New Roman"/>
        </w:rPr>
        <w:t xml:space="preserve"> </w:t>
      </w:r>
      <w:proofErr w:type="spellStart"/>
      <w:r w:rsidRPr="00157ABC">
        <w:rPr>
          <w:rFonts w:ascii="Times New Roman" w:hAnsi="Times New Roman"/>
        </w:rPr>
        <w:t>kelime</w:t>
      </w:r>
      <w:proofErr w:type="spellEnd"/>
      <w:r w:rsidRPr="00157ABC">
        <w:rPr>
          <w:rFonts w:ascii="Times New Roman" w:hAnsi="Times New Roman"/>
        </w:rPr>
        <w:t xml:space="preserve"> </w:t>
      </w:r>
      <w:proofErr w:type="spellStart"/>
      <w:r w:rsidRPr="00157ABC">
        <w:rPr>
          <w:rFonts w:ascii="Times New Roman" w:hAnsi="Times New Roman"/>
        </w:rPr>
        <w:t>doğrulaması</w:t>
      </w:r>
      <w:proofErr w:type="spellEnd"/>
      <w:r w:rsidRPr="00157ABC">
        <w:rPr>
          <w:rFonts w:ascii="Times New Roman" w:hAnsi="Times New Roman"/>
        </w:rPr>
        <w:t xml:space="preserve"> </w:t>
      </w:r>
      <w:proofErr w:type="spellStart"/>
      <w:r w:rsidRPr="00157ABC">
        <w:rPr>
          <w:rFonts w:ascii="Times New Roman" w:hAnsi="Times New Roman"/>
        </w:rPr>
        <w:t>için</w:t>
      </w:r>
      <w:proofErr w:type="spellEnd"/>
      <w:r w:rsidRPr="00157ABC">
        <w:rPr>
          <w:rFonts w:ascii="Times New Roman" w:hAnsi="Times New Roman"/>
        </w:rPr>
        <w:t xml:space="preserve"> </w:t>
      </w:r>
      <w:proofErr w:type="spellStart"/>
      <w:r w:rsidRPr="00157ABC">
        <w:rPr>
          <w:rFonts w:ascii="Times New Roman" w:hAnsi="Times New Roman"/>
        </w:rPr>
        <w:t>sisteme</w:t>
      </w:r>
      <w:proofErr w:type="spellEnd"/>
      <w:r w:rsidRPr="00157ABC">
        <w:rPr>
          <w:rFonts w:ascii="Times New Roman" w:hAnsi="Times New Roman"/>
        </w:rPr>
        <w:t xml:space="preserve"> </w:t>
      </w:r>
      <w:proofErr w:type="spellStart"/>
      <w:r w:rsidRPr="00157ABC">
        <w:rPr>
          <w:rFonts w:ascii="Times New Roman" w:hAnsi="Times New Roman"/>
        </w:rPr>
        <w:t>entegre</w:t>
      </w:r>
      <w:proofErr w:type="spellEnd"/>
      <w:r w:rsidRPr="00157ABC">
        <w:rPr>
          <w:rFonts w:ascii="Times New Roman" w:hAnsi="Times New Roman"/>
        </w:rPr>
        <w:t xml:space="preserve"> </w:t>
      </w:r>
      <w:proofErr w:type="spellStart"/>
      <w:r w:rsidRPr="00157ABC">
        <w:rPr>
          <w:rFonts w:ascii="Times New Roman" w:hAnsi="Times New Roman"/>
        </w:rPr>
        <w:t>edilmesi</w:t>
      </w:r>
      <w:proofErr w:type="spellEnd"/>
      <w:r w:rsidRPr="00157ABC">
        <w:rPr>
          <w:rFonts w:ascii="Times New Roman" w:hAnsi="Times New Roman"/>
        </w:rPr>
        <w:t xml:space="preserve"> (</w:t>
      </w:r>
      <w:proofErr w:type="spellStart"/>
      <w:r w:rsidRPr="00157ABC">
        <w:rPr>
          <w:rFonts w:ascii="Times New Roman" w:hAnsi="Times New Roman"/>
        </w:rPr>
        <w:t>ancak</w:t>
      </w:r>
      <w:proofErr w:type="spellEnd"/>
      <w:r w:rsidRPr="00157ABC">
        <w:rPr>
          <w:rFonts w:ascii="Times New Roman" w:hAnsi="Times New Roman"/>
        </w:rPr>
        <w:t xml:space="preserve"> </w:t>
      </w:r>
      <w:proofErr w:type="spellStart"/>
      <w:r w:rsidRPr="00157ABC">
        <w:rPr>
          <w:rFonts w:ascii="Times New Roman" w:hAnsi="Times New Roman"/>
        </w:rPr>
        <w:t>modelin</w:t>
      </w:r>
      <w:proofErr w:type="spellEnd"/>
      <w:r w:rsidRPr="00157ABC">
        <w:rPr>
          <w:rFonts w:ascii="Times New Roman" w:hAnsi="Times New Roman"/>
        </w:rPr>
        <w:t xml:space="preserve"> </w:t>
      </w:r>
      <w:proofErr w:type="spellStart"/>
      <w:r w:rsidRPr="00157ABC">
        <w:rPr>
          <w:rFonts w:ascii="Times New Roman" w:hAnsi="Times New Roman"/>
        </w:rPr>
        <w:t>kelime</w:t>
      </w:r>
      <w:proofErr w:type="spellEnd"/>
      <w:r w:rsidRPr="00157ABC">
        <w:rPr>
          <w:rFonts w:ascii="Times New Roman" w:hAnsi="Times New Roman"/>
        </w:rPr>
        <w:t xml:space="preserve"> </w:t>
      </w:r>
      <w:proofErr w:type="spellStart"/>
      <w:r w:rsidRPr="00157ABC">
        <w:rPr>
          <w:rFonts w:ascii="Times New Roman" w:hAnsi="Times New Roman"/>
        </w:rPr>
        <w:t>seviyesindeki</w:t>
      </w:r>
      <w:proofErr w:type="spellEnd"/>
      <w:r w:rsidRPr="00157ABC">
        <w:rPr>
          <w:rFonts w:ascii="Times New Roman" w:hAnsi="Times New Roman"/>
        </w:rPr>
        <w:t xml:space="preserve"> </w:t>
      </w:r>
      <w:proofErr w:type="spellStart"/>
      <w:r w:rsidRPr="00157ABC">
        <w:rPr>
          <w:rFonts w:ascii="Times New Roman" w:hAnsi="Times New Roman"/>
        </w:rPr>
        <w:t>otomatik</w:t>
      </w:r>
      <w:proofErr w:type="spellEnd"/>
      <w:r w:rsidRPr="00157ABC">
        <w:rPr>
          <w:rFonts w:ascii="Times New Roman" w:hAnsi="Times New Roman"/>
        </w:rPr>
        <w:t xml:space="preserve"> </w:t>
      </w:r>
      <w:proofErr w:type="spellStart"/>
      <w:r w:rsidRPr="00157ABC">
        <w:rPr>
          <w:rFonts w:ascii="Times New Roman" w:hAnsi="Times New Roman"/>
        </w:rPr>
        <w:t>düzeltme</w:t>
      </w:r>
      <w:proofErr w:type="spellEnd"/>
      <w:r w:rsidRPr="00157ABC">
        <w:rPr>
          <w:rFonts w:ascii="Times New Roman" w:hAnsi="Times New Roman"/>
        </w:rPr>
        <w:t xml:space="preserve"> </w:t>
      </w:r>
      <w:proofErr w:type="spellStart"/>
      <w:r w:rsidRPr="00157ABC">
        <w:rPr>
          <w:rFonts w:ascii="Times New Roman" w:hAnsi="Times New Roman"/>
        </w:rPr>
        <w:t>etkisinden</w:t>
      </w:r>
      <w:proofErr w:type="spellEnd"/>
      <w:r w:rsidRPr="00157ABC">
        <w:rPr>
          <w:rFonts w:ascii="Times New Roman" w:hAnsi="Times New Roman"/>
        </w:rPr>
        <w:t xml:space="preserve"> </w:t>
      </w:r>
      <w:proofErr w:type="spellStart"/>
      <w:r w:rsidRPr="00157ABC">
        <w:rPr>
          <w:rFonts w:ascii="Times New Roman" w:hAnsi="Times New Roman"/>
        </w:rPr>
        <w:t>arınmak</w:t>
      </w:r>
      <w:proofErr w:type="spellEnd"/>
      <w:r w:rsidRPr="00157ABC">
        <w:rPr>
          <w:rFonts w:ascii="Times New Roman" w:hAnsi="Times New Roman"/>
        </w:rPr>
        <w:t xml:space="preserve"> </w:t>
      </w:r>
      <w:proofErr w:type="spellStart"/>
      <w:r w:rsidRPr="00157ABC">
        <w:rPr>
          <w:rFonts w:ascii="Times New Roman" w:hAnsi="Times New Roman"/>
        </w:rPr>
        <w:t>için</w:t>
      </w:r>
      <w:proofErr w:type="spellEnd"/>
      <w:r w:rsidRPr="00157ABC">
        <w:rPr>
          <w:rFonts w:ascii="Times New Roman" w:hAnsi="Times New Roman"/>
        </w:rPr>
        <w:t xml:space="preserve"> </w:t>
      </w:r>
      <w:proofErr w:type="spellStart"/>
      <w:r w:rsidRPr="00157ABC">
        <w:rPr>
          <w:rFonts w:ascii="Times New Roman" w:hAnsi="Times New Roman"/>
        </w:rPr>
        <w:t>Whisper’ın</w:t>
      </w:r>
      <w:proofErr w:type="spellEnd"/>
      <w:r w:rsidRPr="00157ABC">
        <w:rPr>
          <w:rFonts w:ascii="Times New Roman" w:hAnsi="Times New Roman"/>
        </w:rPr>
        <w:t xml:space="preserve"> </w:t>
      </w:r>
      <w:proofErr w:type="spellStart"/>
      <w:r w:rsidRPr="00157ABC">
        <w:rPr>
          <w:rFonts w:ascii="Times New Roman" w:hAnsi="Times New Roman"/>
        </w:rPr>
        <w:t>telaffuz</w:t>
      </w:r>
      <w:proofErr w:type="spellEnd"/>
      <w:r w:rsidRPr="00157ABC">
        <w:rPr>
          <w:rFonts w:ascii="Times New Roman" w:hAnsi="Times New Roman"/>
        </w:rPr>
        <w:t xml:space="preserve"> </w:t>
      </w:r>
      <w:proofErr w:type="spellStart"/>
      <w:r w:rsidRPr="00157ABC">
        <w:rPr>
          <w:rFonts w:ascii="Times New Roman" w:hAnsi="Times New Roman"/>
        </w:rPr>
        <w:t>puanına</w:t>
      </w:r>
      <w:proofErr w:type="spellEnd"/>
      <w:r w:rsidRPr="00157ABC">
        <w:rPr>
          <w:rFonts w:ascii="Times New Roman" w:hAnsi="Times New Roman"/>
        </w:rPr>
        <w:t xml:space="preserve"> </w:t>
      </w:r>
      <w:proofErr w:type="spellStart"/>
      <w:r w:rsidRPr="00157ABC">
        <w:rPr>
          <w:rFonts w:ascii="Times New Roman" w:hAnsi="Times New Roman"/>
        </w:rPr>
        <w:t>etkisi</w:t>
      </w:r>
      <w:proofErr w:type="spellEnd"/>
      <w:r w:rsidRPr="00157ABC">
        <w:rPr>
          <w:rFonts w:ascii="Times New Roman" w:hAnsi="Times New Roman"/>
        </w:rPr>
        <w:t xml:space="preserve"> %0’</w:t>
      </w:r>
      <w:proofErr w:type="gramStart"/>
      <w:r w:rsidRPr="00157ABC">
        <w:rPr>
          <w:rFonts w:ascii="Times New Roman" w:hAnsi="Times New Roman"/>
        </w:rPr>
        <w:t>a</w:t>
      </w:r>
      <w:proofErr w:type="gramEnd"/>
      <w:r w:rsidRPr="00157ABC">
        <w:rPr>
          <w:rFonts w:ascii="Times New Roman" w:hAnsi="Times New Roman"/>
        </w:rPr>
        <w:t xml:space="preserve"> </w:t>
      </w:r>
      <w:proofErr w:type="spellStart"/>
      <w:r w:rsidRPr="00157ABC">
        <w:rPr>
          <w:rFonts w:ascii="Times New Roman" w:hAnsi="Times New Roman"/>
        </w:rPr>
        <w:t>indirilmiştir</w:t>
      </w:r>
      <w:proofErr w:type="spellEnd"/>
      <w:r w:rsidRPr="00157ABC">
        <w:rPr>
          <w:rFonts w:ascii="Times New Roman" w:hAnsi="Times New Roman"/>
        </w:rPr>
        <w:t>). ‘</w:t>
      </w:r>
      <w:proofErr w:type="spellStart"/>
      <w:proofErr w:type="gramStart"/>
      <w:r w:rsidRPr="00157ABC">
        <w:rPr>
          <w:rFonts w:ascii="Times New Roman" w:hAnsi="Times New Roman"/>
        </w:rPr>
        <w:t>librosa</w:t>
      </w:r>
      <w:proofErr w:type="spellEnd"/>
      <w:r w:rsidRPr="00157ABC">
        <w:rPr>
          <w:rFonts w:ascii="Times New Roman" w:hAnsi="Times New Roman"/>
        </w:rPr>
        <w:t xml:space="preserve">‘ </w:t>
      </w:r>
      <w:proofErr w:type="spellStart"/>
      <w:r w:rsidRPr="00157ABC">
        <w:rPr>
          <w:rFonts w:ascii="Times New Roman" w:hAnsi="Times New Roman"/>
        </w:rPr>
        <w:t>ile</w:t>
      </w:r>
      <w:proofErr w:type="spellEnd"/>
      <w:proofErr w:type="gramEnd"/>
      <w:r w:rsidRPr="00157ABC">
        <w:rPr>
          <w:rFonts w:ascii="Times New Roman" w:hAnsi="Times New Roman"/>
        </w:rPr>
        <w:t xml:space="preserve"> STFT </w:t>
      </w:r>
      <w:proofErr w:type="spellStart"/>
      <w:r w:rsidRPr="00157ABC">
        <w:rPr>
          <w:rFonts w:ascii="Times New Roman" w:hAnsi="Times New Roman"/>
        </w:rPr>
        <w:t>ve</w:t>
      </w:r>
      <w:proofErr w:type="spellEnd"/>
      <w:r w:rsidRPr="00157ABC">
        <w:rPr>
          <w:rFonts w:ascii="Times New Roman" w:hAnsi="Times New Roman"/>
        </w:rPr>
        <w:t xml:space="preserve"> 13 </w:t>
      </w:r>
      <w:proofErr w:type="spellStart"/>
      <w:r w:rsidRPr="00157ABC">
        <w:rPr>
          <w:rFonts w:ascii="Times New Roman" w:hAnsi="Times New Roman"/>
        </w:rPr>
        <w:t>katsayılı</w:t>
      </w:r>
      <w:proofErr w:type="spellEnd"/>
      <w:r w:rsidRPr="00157ABC">
        <w:rPr>
          <w:rFonts w:ascii="Times New Roman" w:hAnsi="Times New Roman"/>
        </w:rPr>
        <w:t xml:space="preserve"> MFCC </w:t>
      </w:r>
      <w:proofErr w:type="spellStart"/>
      <w:r w:rsidRPr="00157ABC">
        <w:rPr>
          <w:rFonts w:ascii="Times New Roman" w:hAnsi="Times New Roman"/>
        </w:rPr>
        <w:t>öznitelik</w:t>
      </w:r>
      <w:proofErr w:type="spellEnd"/>
      <w:r w:rsidRPr="00157ABC">
        <w:rPr>
          <w:rFonts w:ascii="Times New Roman" w:hAnsi="Times New Roman"/>
        </w:rPr>
        <w:t xml:space="preserve"> </w:t>
      </w:r>
      <w:proofErr w:type="spellStart"/>
      <w:r w:rsidRPr="00157ABC">
        <w:rPr>
          <w:rFonts w:ascii="Times New Roman" w:hAnsi="Times New Roman"/>
        </w:rPr>
        <w:t>çıkarım</w:t>
      </w:r>
      <w:proofErr w:type="spellEnd"/>
      <w:r w:rsidRPr="00157ABC">
        <w:rPr>
          <w:rFonts w:ascii="Times New Roman" w:hAnsi="Times New Roman"/>
        </w:rPr>
        <w:t xml:space="preserve"> </w:t>
      </w:r>
      <w:proofErr w:type="spellStart"/>
      <w:r w:rsidRPr="00157ABC">
        <w:rPr>
          <w:rFonts w:ascii="Times New Roman" w:hAnsi="Times New Roman"/>
        </w:rPr>
        <w:t>süreçlerinin</w:t>
      </w:r>
      <w:proofErr w:type="spellEnd"/>
      <w:r w:rsidRPr="00157ABC">
        <w:rPr>
          <w:rFonts w:ascii="Times New Roman" w:hAnsi="Times New Roman"/>
        </w:rPr>
        <w:t xml:space="preserve"> </w:t>
      </w:r>
      <w:proofErr w:type="spellStart"/>
      <w:r w:rsidRPr="00157ABC">
        <w:rPr>
          <w:rFonts w:ascii="Times New Roman" w:hAnsi="Times New Roman"/>
        </w:rPr>
        <w:t>yapılandırılması</w:t>
      </w:r>
      <w:proofErr w:type="spellEnd"/>
      <w:r w:rsidRPr="00157ABC">
        <w:rPr>
          <w:rFonts w:ascii="Times New Roman" w:hAnsi="Times New Roman"/>
        </w:rPr>
        <w:t>. ‘</w:t>
      </w:r>
      <w:proofErr w:type="spellStart"/>
      <w:proofErr w:type="gramStart"/>
      <w:r w:rsidRPr="00157ABC">
        <w:rPr>
          <w:rFonts w:ascii="Times New Roman" w:hAnsi="Times New Roman"/>
        </w:rPr>
        <w:t>fastdtw</w:t>
      </w:r>
      <w:proofErr w:type="spellEnd"/>
      <w:r w:rsidRPr="00157ABC">
        <w:rPr>
          <w:rFonts w:ascii="Times New Roman" w:hAnsi="Times New Roman"/>
        </w:rPr>
        <w:t xml:space="preserve">‘ </w:t>
      </w:r>
      <w:proofErr w:type="spellStart"/>
      <w:r w:rsidRPr="00157ABC">
        <w:rPr>
          <w:rFonts w:ascii="Times New Roman" w:hAnsi="Times New Roman"/>
        </w:rPr>
        <w:t>kütüphanesi</w:t>
      </w:r>
      <w:proofErr w:type="spellEnd"/>
      <w:proofErr w:type="gramEnd"/>
      <w:r w:rsidRPr="00157ABC">
        <w:rPr>
          <w:rFonts w:ascii="Times New Roman" w:hAnsi="Times New Roman"/>
        </w:rPr>
        <w:t xml:space="preserve"> </w:t>
      </w:r>
      <w:proofErr w:type="spellStart"/>
      <w:r w:rsidRPr="00157ABC">
        <w:rPr>
          <w:rFonts w:ascii="Times New Roman" w:hAnsi="Times New Roman"/>
        </w:rPr>
        <w:t>kullanılarak</w:t>
      </w:r>
      <w:proofErr w:type="spellEnd"/>
      <w:r w:rsidRPr="00157ABC">
        <w:rPr>
          <w:rFonts w:ascii="Times New Roman" w:hAnsi="Times New Roman"/>
        </w:rPr>
        <w:t xml:space="preserve"> Cosine Distance </w:t>
      </w:r>
      <w:proofErr w:type="spellStart"/>
      <w:r w:rsidRPr="00157ABC">
        <w:rPr>
          <w:rFonts w:ascii="Times New Roman" w:hAnsi="Times New Roman"/>
        </w:rPr>
        <w:t>tabanlı</w:t>
      </w:r>
      <w:proofErr w:type="spellEnd"/>
      <w:r w:rsidRPr="00157ABC">
        <w:rPr>
          <w:rFonts w:ascii="Times New Roman" w:hAnsi="Times New Roman"/>
        </w:rPr>
        <w:t xml:space="preserve"> </w:t>
      </w:r>
      <w:proofErr w:type="spellStart"/>
      <w:r w:rsidRPr="00157ABC">
        <w:rPr>
          <w:rFonts w:ascii="Times New Roman" w:hAnsi="Times New Roman"/>
        </w:rPr>
        <w:t>prozodi</w:t>
      </w:r>
      <w:proofErr w:type="spellEnd"/>
      <w:r w:rsidRPr="00157ABC">
        <w:rPr>
          <w:rFonts w:ascii="Times New Roman" w:hAnsi="Times New Roman"/>
        </w:rPr>
        <w:t xml:space="preserve"> </w:t>
      </w:r>
      <w:proofErr w:type="spellStart"/>
      <w:r w:rsidRPr="00157ABC">
        <w:rPr>
          <w:rFonts w:ascii="Times New Roman" w:hAnsi="Times New Roman"/>
        </w:rPr>
        <w:t>skorlama</w:t>
      </w:r>
      <w:proofErr w:type="spellEnd"/>
      <w:r w:rsidRPr="00157ABC">
        <w:rPr>
          <w:rFonts w:ascii="Times New Roman" w:hAnsi="Times New Roman"/>
        </w:rPr>
        <w:t xml:space="preserve"> </w:t>
      </w:r>
      <w:proofErr w:type="spellStart"/>
      <w:r w:rsidRPr="00157ABC">
        <w:rPr>
          <w:rFonts w:ascii="Times New Roman" w:hAnsi="Times New Roman"/>
        </w:rPr>
        <w:t>ve</w:t>
      </w:r>
      <w:proofErr w:type="spellEnd"/>
      <w:r w:rsidRPr="00157ABC">
        <w:rPr>
          <w:rFonts w:ascii="Times New Roman" w:hAnsi="Times New Roman"/>
        </w:rPr>
        <w:t xml:space="preserve"> </w:t>
      </w:r>
      <w:proofErr w:type="spellStart"/>
      <w:r w:rsidRPr="00157ABC">
        <w:rPr>
          <w:rFonts w:ascii="Times New Roman" w:hAnsi="Times New Roman"/>
        </w:rPr>
        <w:t>konuşma</w:t>
      </w:r>
      <w:proofErr w:type="spellEnd"/>
      <w:r w:rsidRPr="00157ABC">
        <w:rPr>
          <w:rFonts w:ascii="Times New Roman" w:hAnsi="Times New Roman"/>
        </w:rPr>
        <w:t xml:space="preserve"> </w:t>
      </w:r>
      <w:proofErr w:type="spellStart"/>
      <w:r w:rsidRPr="00157ABC">
        <w:rPr>
          <w:rFonts w:ascii="Times New Roman" w:hAnsi="Times New Roman"/>
        </w:rPr>
        <w:t>hızı</w:t>
      </w:r>
      <w:proofErr w:type="spellEnd"/>
      <w:r w:rsidRPr="00157ABC">
        <w:rPr>
          <w:rFonts w:ascii="Times New Roman" w:hAnsi="Times New Roman"/>
        </w:rPr>
        <w:t xml:space="preserve"> </w:t>
      </w:r>
      <w:proofErr w:type="spellStart"/>
      <w:r w:rsidRPr="00157ABC">
        <w:rPr>
          <w:rFonts w:ascii="Times New Roman" w:hAnsi="Times New Roman"/>
        </w:rPr>
        <w:t>analizörünün</w:t>
      </w:r>
      <w:proofErr w:type="spellEnd"/>
      <w:r w:rsidRPr="00157ABC">
        <w:rPr>
          <w:rFonts w:ascii="Times New Roman" w:hAnsi="Times New Roman"/>
        </w:rPr>
        <w:t xml:space="preserve"> </w:t>
      </w:r>
      <w:proofErr w:type="spellStart"/>
      <w:r w:rsidRPr="00157ABC">
        <w:rPr>
          <w:rFonts w:ascii="Times New Roman" w:hAnsi="Times New Roman"/>
        </w:rPr>
        <w:t>kalibre</w:t>
      </w:r>
      <w:proofErr w:type="spellEnd"/>
      <w:r w:rsidRPr="00157ABC">
        <w:rPr>
          <w:rFonts w:ascii="Times New Roman" w:hAnsi="Times New Roman"/>
        </w:rPr>
        <w:t xml:space="preserve"> </w:t>
      </w:r>
      <w:proofErr w:type="spellStart"/>
      <w:r w:rsidRPr="00157ABC">
        <w:rPr>
          <w:rFonts w:ascii="Times New Roman" w:hAnsi="Times New Roman"/>
        </w:rPr>
        <w:t>edilmesi</w:t>
      </w:r>
      <w:proofErr w:type="spellEnd"/>
      <w:r w:rsidRPr="00157ABC">
        <w:rPr>
          <w:rFonts w:ascii="Times New Roman" w:hAnsi="Times New Roman"/>
        </w:rPr>
        <w:t xml:space="preserve">. </w:t>
      </w:r>
      <w:proofErr w:type="spellStart"/>
      <w:r w:rsidRPr="00157ABC">
        <w:rPr>
          <w:rFonts w:ascii="Times New Roman" w:hAnsi="Times New Roman"/>
        </w:rPr>
        <w:t>Levenshtein</w:t>
      </w:r>
      <w:proofErr w:type="spellEnd"/>
      <w:r w:rsidRPr="00157ABC">
        <w:rPr>
          <w:rFonts w:ascii="Times New Roman" w:hAnsi="Times New Roman"/>
        </w:rPr>
        <w:t xml:space="preserve"> </w:t>
      </w:r>
      <w:proofErr w:type="spellStart"/>
      <w:r w:rsidRPr="00157ABC">
        <w:rPr>
          <w:rFonts w:ascii="Times New Roman" w:hAnsi="Times New Roman"/>
        </w:rPr>
        <w:t>üstel</w:t>
      </w:r>
      <w:proofErr w:type="spellEnd"/>
      <w:r w:rsidRPr="00157ABC">
        <w:rPr>
          <w:rFonts w:ascii="Times New Roman" w:hAnsi="Times New Roman"/>
        </w:rPr>
        <w:t xml:space="preserve"> </w:t>
      </w:r>
      <w:proofErr w:type="spellStart"/>
      <w:r w:rsidRPr="00157ABC">
        <w:rPr>
          <w:rFonts w:ascii="Times New Roman" w:hAnsi="Times New Roman"/>
        </w:rPr>
        <w:t>ceza</w:t>
      </w:r>
      <w:proofErr w:type="spellEnd"/>
      <w:r w:rsidRPr="00157ABC">
        <w:rPr>
          <w:rFonts w:ascii="Times New Roman" w:hAnsi="Times New Roman"/>
        </w:rPr>
        <w:t xml:space="preserve"> </w:t>
      </w:r>
      <w:proofErr w:type="spellStart"/>
      <w:r w:rsidRPr="00157ABC">
        <w:rPr>
          <w:rFonts w:ascii="Times New Roman" w:hAnsi="Times New Roman"/>
        </w:rPr>
        <w:t>fonksiyonunun</w:t>
      </w:r>
      <w:proofErr w:type="spellEnd"/>
      <w:r w:rsidRPr="00157ABC">
        <w:rPr>
          <w:rFonts w:ascii="Times New Roman" w:hAnsi="Times New Roman"/>
        </w:rPr>
        <w:t xml:space="preserve"> (</w:t>
      </w:r>
      <m:oMath>
        <m:sSub>
          <m:sSubPr>
            <m:ctrlPr>
              <w:rPr>
                <w:rFonts w:ascii="Cambria Math" w:hAnsi="Cambria Math"/>
              </w:rPr>
            </m:ctrlPr>
          </m:sSubPr>
          <m:e>
            <m:r>
              <w:rPr>
                <w:rFonts w:ascii="Cambria Math" w:hAnsi="Cambria Math"/>
              </w:rPr>
              <m:t>S</m:t>
            </m:r>
          </m:e>
          <m:sub>
            <m:r>
              <m:rPr>
                <m:nor/>
              </m:rPr>
              <w:rPr>
                <w:rFonts w:ascii="Times New Roman" w:hAnsi="Times New Roman"/>
              </w:rPr>
              <m:t>phoneme</m:t>
            </m:r>
          </m:sub>
        </m:sSub>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r</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0.5</m:t>
                </m:r>
              </m:e>
            </m:d>
          </m:e>
          <m:sup>
            <m:r>
              <w:rPr>
                <w:rFonts w:ascii="Cambria Math" w:hAnsi="Cambria Math"/>
              </w:rPr>
              <m:t>d</m:t>
            </m:r>
          </m:sup>
        </m:sSup>
      </m:oMath>
      <w:r w:rsidRPr="00157ABC">
        <w:rPr>
          <w:rFonts w:ascii="Times New Roman" w:hAnsi="Times New Roman"/>
        </w:rPr>
        <w:t>) yanlış kabul (false acceptance) ve yanlış reddetme (false rejection) oranlarını düşürmek amacıyla gerçek ses örnekleriyle kalibre edilmesi. %80 fonem skoru ve %20 ritim skoru ağırlıklı nihai puan formülünün kodlanması.</w:t>
      </w:r>
    </w:p>
    <w:p w14:paraId="7806AFCB" w14:textId="0EA7436E" w:rsidR="00157ABC" w:rsidRPr="0010483D" w:rsidRDefault="00157ABC" w:rsidP="0010483D">
      <w:pPr>
        <w:numPr>
          <w:ilvl w:val="0"/>
          <w:numId w:val="25"/>
        </w:numPr>
        <w:spacing w:before="0" w:after="200"/>
        <w:rPr>
          <w:rFonts w:ascii="Times New Roman" w:hAnsi="Times New Roman"/>
        </w:rPr>
      </w:pPr>
      <w:proofErr w:type="spellStart"/>
      <w:r w:rsidRPr="00157ABC">
        <w:rPr>
          <w:rFonts w:ascii="Times New Roman" w:hAnsi="Times New Roman"/>
          <w:b/>
          <w:bCs/>
        </w:rPr>
        <w:t>Çıkış</w:t>
      </w:r>
      <w:proofErr w:type="spellEnd"/>
      <w:r w:rsidRPr="00157ABC">
        <w:rPr>
          <w:rFonts w:ascii="Times New Roman" w:hAnsi="Times New Roman"/>
          <w:b/>
          <w:bCs/>
        </w:rPr>
        <w:t xml:space="preserve"> Kriteri:</w:t>
      </w:r>
      <w:r w:rsidRPr="00157ABC">
        <w:rPr>
          <w:rFonts w:ascii="Times New Roman" w:hAnsi="Times New Roman"/>
        </w:rPr>
        <w:t xml:space="preserve"> </w:t>
      </w:r>
      <w:proofErr w:type="spellStart"/>
      <w:r w:rsidRPr="00157ABC">
        <w:rPr>
          <w:rFonts w:ascii="Times New Roman" w:hAnsi="Times New Roman"/>
        </w:rPr>
        <w:t>Sistem</w:t>
      </w:r>
      <w:proofErr w:type="spellEnd"/>
      <w:r w:rsidRPr="00157ABC">
        <w:rPr>
          <w:rFonts w:ascii="Times New Roman" w:hAnsi="Times New Roman"/>
        </w:rPr>
        <w:t xml:space="preserve"> </w:t>
      </w:r>
      <w:proofErr w:type="spellStart"/>
      <w:r w:rsidRPr="00157ABC">
        <w:rPr>
          <w:rFonts w:ascii="Times New Roman" w:hAnsi="Times New Roman"/>
        </w:rPr>
        <w:t>telaffuz</w:t>
      </w:r>
      <w:proofErr w:type="spellEnd"/>
      <w:r w:rsidRPr="00157ABC">
        <w:rPr>
          <w:rFonts w:ascii="Times New Roman" w:hAnsi="Times New Roman"/>
        </w:rPr>
        <w:t xml:space="preserve"> </w:t>
      </w:r>
      <w:proofErr w:type="spellStart"/>
      <w:r w:rsidRPr="00157ABC">
        <w:rPr>
          <w:rFonts w:ascii="Times New Roman" w:hAnsi="Times New Roman"/>
        </w:rPr>
        <w:t>analizinin</w:t>
      </w:r>
      <w:proofErr w:type="spellEnd"/>
      <w:r w:rsidRPr="00157ABC">
        <w:rPr>
          <w:rFonts w:ascii="Times New Roman" w:hAnsi="Times New Roman"/>
        </w:rPr>
        <w:t xml:space="preserve"> </w:t>
      </w:r>
      <w:proofErr w:type="spellStart"/>
      <w:r w:rsidRPr="00157ABC">
        <w:rPr>
          <w:rFonts w:ascii="Times New Roman" w:hAnsi="Times New Roman"/>
        </w:rPr>
        <w:t>en</w:t>
      </w:r>
      <w:proofErr w:type="spellEnd"/>
      <w:r w:rsidRPr="00157ABC">
        <w:rPr>
          <w:rFonts w:ascii="Times New Roman" w:hAnsi="Times New Roman"/>
        </w:rPr>
        <w:t xml:space="preserve"> </w:t>
      </w:r>
      <w:proofErr w:type="spellStart"/>
      <w:r w:rsidRPr="00157ABC">
        <w:rPr>
          <w:rFonts w:ascii="Times New Roman" w:hAnsi="Times New Roman"/>
        </w:rPr>
        <w:t>fazla</w:t>
      </w:r>
      <w:proofErr w:type="spellEnd"/>
      <w:r w:rsidRPr="00157ABC">
        <w:rPr>
          <w:rFonts w:ascii="Times New Roman" w:hAnsi="Times New Roman"/>
        </w:rPr>
        <w:t xml:space="preserve"> 3 </w:t>
      </w:r>
      <w:proofErr w:type="spellStart"/>
      <w:r w:rsidRPr="00157ABC">
        <w:rPr>
          <w:rFonts w:ascii="Times New Roman" w:hAnsi="Times New Roman"/>
        </w:rPr>
        <w:t>saniyelik</w:t>
      </w:r>
      <w:proofErr w:type="spellEnd"/>
      <w:r w:rsidRPr="00157ABC">
        <w:rPr>
          <w:rFonts w:ascii="Times New Roman" w:hAnsi="Times New Roman"/>
        </w:rPr>
        <w:t xml:space="preserve"> </w:t>
      </w:r>
      <w:proofErr w:type="spellStart"/>
      <w:r w:rsidRPr="00157ABC">
        <w:rPr>
          <w:rFonts w:ascii="Times New Roman" w:hAnsi="Times New Roman"/>
        </w:rPr>
        <w:t>ses</w:t>
      </w:r>
      <w:proofErr w:type="spellEnd"/>
      <w:r w:rsidRPr="00157ABC">
        <w:rPr>
          <w:rFonts w:ascii="Times New Roman" w:hAnsi="Times New Roman"/>
        </w:rPr>
        <w:t xml:space="preserve"> </w:t>
      </w:r>
      <w:proofErr w:type="spellStart"/>
      <w:r w:rsidRPr="00157ABC">
        <w:rPr>
          <w:rFonts w:ascii="Times New Roman" w:hAnsi="Times New Roman"/>
        </w:rPr>
        <w:t>kayıtları</w:t>
      </w:r>
      <w:proofErr w:type="spellEnd"/>
      <w:r w:rsidRPr="00157ABC">
        <w:rPr>
          <w:rFonts w:ascii="Times New Roman" w:hAnsi="Times New Roman"/>
        </w:rPr>
        <w:t xml:space="preserve"> </w:t>
      </w:r>
      <w:proofErr w:type="spellStart"/>
      <w:r w:rsidRPr="00157ABC">
        <w:rPr>
          <w:rFonts w:ascii="Times New Roman" w:hAnsi="Times New Roman"/>
        </w:rPr>
        <w:t>için</w:t>
      </w:r>
      <w:proofErr w:type="spellEnd"/>
      <w:r w:rsidRPr="00157ABC">
        <w:rPr>
          <w:rFonts w:ascii="Times New Roman" w:hAnsi="Times New Roman"/>
        </w:rPr>
        <w:t xml:space="preserve"> </w:t>
      </w:r>
      <w:proofErr w:type="spellStart"/>
      <w:r w:rsidRPr="00157ABC">
        <w:rPr>
          <w:rFonts w:ascii="Times New Roman" w:hAnsi="Times New Roman"/>
        </w:rPr>
        <w:t>asenkron</w:t>
      </w:r>
      <w:proofErr w:type="spellEnd"/>
      <w:r w:rsidRPr="00157ABC">
        <w:rPr>
          <w:rFonts w:ascii="Times New Roman" w:hAnsi="Times New Roman"/>
        </w:rPr>
        <w:t xml:space="preserve"> </w:t>
      </w:r>
      <w:proofErr w:type="spellStart"/>
      <w:r w:rsidRPr="00157ABC">
        <w:rPr>
          <w:rFonts w:ascii="Times New Roman" w:hAnsi="Times New Roman"/>
        </w:rPr>
        <w:t>kilitlenme</w:t>
      </w:r>
      <w:proofErr w:type="spellEnd"/>
      <w:r w:rsidRPr="00157ABC">
        <w:rPr>
          <w:rFonts w:ascii="Times New Roman" w:hAnsi="Times New Roman"/>
        </w:rPr>
        <w:t xml:space="preserve"> </w:t>
      </w:r>
      <w:proofErr w:type="spellStart"/>
      <w:r w:rsidRPr="00157ABC">
        <w:rPr>
          <w:rFonts w:ascii="Times New Roman" w:hAnsi="Times New Roman"/>
        </w:rPr>
        <w:t>yaşamadan</w:t>
      </w:r>
      <w:proofErr w:type="spellEnd"/>
      <w:r w:rsidRPr="00157ABC">
        <w:rPr>
          <w:rFonts w:ascii="Times New Roman" w:hAnsi="Times New Roman"/>
        </w:rPr>
        <w:t xml:space="preserve"> </w:t>
      </w:r>
      <w:proofErr w:type="spellStart"/>
      <w:r w:rsidRPr="00157ABC">
        <w:rPr>
          <w:rFonts w:ascii="Times New Roman" w:hAnsi="Times New Roman"/>
        </w:rPr>
        <w:t>ortalama</w:t>
      </w:r>
      <w:proofErr w:type="spellEnd"/>
      <w:r w:rsidRPr="00157ABC">
        <w:rPr>
          <w:rFonts w:ascii="Times New Roman" w:hAnsi="Times New Roman"/>
        </w:rPr>
        <w:t xml:space="preserve"> 1.5 </w:t>
      </w:r>
      <w:proofErr w:type="spellStart"/>
      <w:r w:rsidRPr="00157ABC">
        <w:rPr>
          <w:rFonts w:ascii="Times New Roman" w:hAnsi="Times New Roman"/>
        </w:rPr>
        <w:t>saniye</w:t>
      </w:r>
      <w:proofErr w:type="spellEnd"/>
      <w:r w:rsidRPr="00157ABC">
        <w:rPr>
          <w:rFonts w:ascii="Times New Roman" w:hAnsi="Times New Roman"/>
        </w:rPr>
        <w:t xml:space="preserve"> </w:t>
      </w:r>
      <w:proofErr w:type="spellStart"/>
      <w:r w:rsidRPr="00157ABC">
        <w:rPr>
          <w:rFonts w:ascii="Times New Roman" w:hAnsi="Times New Roman"/>
        </w:rPr>
        <w:t>altında</w:t>
      </w:r>
      <w:proofErr w:type="spellEnd"/>
      <w:r w:rsidRPr="00157ABC">
        <w:rPr>
          <w:rFonts w:ascii="Times New Roman" w:hAnsi="Times New Roman"/>
        </w:rPr>
        <w:t xml:space="preserve"> </w:t>
      </w:r>
      <w:proofErr w:type="spellStart"/>
      <w:r w:rsidRPr="00157ABC">
        <w:rPr>
          <w:rFonts w:ascii="Times New Roman" w:hAnsi="Times New Roman"/>
        </w:rPr>
        <w:t>analiz</w:t>
      </w:r>
      <w:proofErr w:type="spellEnd"/>
      <w:r w:rsidRPr="00157ABC">
        <w:rPr>
          <w:rFonts w:ascii="Times New Roman" w:hAnsi="Times New Roman"/>
        </w:rPr>
        <w:t xml:space="preserve"> </w:t>
      </w:r>
      <w:proofErr w:type="spellStart"/>
      <w:r w:rsidRPr="00157ABC">
        <w:rPr>
          <w:rFonts w:ascii="Times New Roman" w:hAnsi="Times New Roman"/>
        </w:rPr>
        <w:t>sonucu</w:t>
      </w:r>
      <w:proofErr w:type="spellEnd"/>
      <w:r w:rsidRPr="00157ABC">
        <w:rPr>
          <w:rFonts w:ascii="Times New Roman" w:hAnsi="Times New Roman"/>
        </w:rPr>
        <w:t xml:space="preserve"> </w:t>
      </w:r>
      <w:proofErr w:type="spellStart"/>
      <w:r w:rsidRPr="00157ABC">
        <w:rPr>
          <w:rFonts w:ascii="Times New Roman" w:hAnsi="Times New Roman"/>
        </w:rPr>
        <w:t>üretebilmesi</w:t>
      </w:r>
      <w:proofErr w:type="spellEnd"/>
      <w:r w:rsidRPr="00157ABC">
        <w:rPr>
          <w:rFonts w:ascii="Times New Roman" w:hAnsi="Times New Roman"/>
        </w:rPr>
        <w:t xml:space="preserve"> </w:t>
      </w:r>
      <w:proofErr w:type="spellStart"/>
      <w:r w:rsidRPr="00157ABC">
        <w:rPr>
          <w:rFonts w:ascii="Times New Roman" w:hAnsi="Times New Roman"/>
        </w:rPr>
        <w:t>ve</w:t>
      </w:r>
      <w:proofErr w:type="spellEnd"/>
      <w:r w:rsidRPr="00157ABC">
        <w:rPr>
          <w:rFonts w:ascii="Times New Roman" w:hAnsi="Times New Roman"/>
        </w:rPr>
        <w:t xml:space="preserve"> </w:t>
      </w:r>
      <w:proofErr w:type="spellStart"/>
      <w:r w:rsidRPr="00157ABC">
        <w:rPr>
          <w:rFonts w:ascii="Times New Roman" w:hAnsi="Times New Roman"/>
        </w:rPr>
        <w:t>kalibrasyon</w:t>
      </w:r>
      <w:proofErr w:type="spellEnd"/>
      <w:r w:rsidRPr="00157ABC">
        <w:rPr>
          <w:rFonts w:ascii="Times New Roman" w:hAnsi="Times New Roman"/>
        </w:rPr>
        <w:t xml:space="preserve"> </w:t>
      </w:r>
      <w:proofErr w:type="spellStart"/>
      <w:r w:rsidRPr="00157ABC">
        <w:rPr>
          <w:rFonts w:ascii="Times New Roman" w:hAnsi="Times New Roman"/>
        </w:rPr>
        <w:t>çalışmalarının</w:t>
      </w:r>
      <w:proofErr w:type="spellEnd"/>
      <w:r w:rsidRPr="00157ABC">
        <w:rPr>
          <w:rFonts w:ascii="Times New Roman" w:hAnsi="Times New Roman"/>
        </w:rPr>
        <w:t xml:space="preserve"> </w:t>
      </w:r>
      <w:proofErr w:type="spellStart"/>
      <w:r w:rsidRPr="00157ABC">
        <w:rPr>
          <w:rFonts w:ascii="Times New Roman" w:hAnsi="Times New Roman"/>
        </w:rPr>
        <w:t>başarıyla</w:t>
      </w:r>
      <w:proofErr w:type="spellEnd"/>
      <w:r w:rsidRPr="00157ABC">
        <w:rPr>
          <w:rFonts w:ascii="Times New Roman" w:hAnsi="Times New Roman"/>
        </w:rPr>
        <w:t xml:space="preserve"> </w:t>
      </w:r>
      <w:proofErr w:type="spellStart"/>
      <w:r w:rsidRPr="00157ABC">
        <w:rPr>
          <w:rFonts w:ascii="Times New Roman" w:hAnsi="Times New Roman"/>
        </w:rPr>
        <w:t>tamamlanması</w:t>
      </w:r>
      <w:proofErr w:type="spellEnd"/>
      <w:r w:rsidRPr="00157ABC">
        <w:rPr>
          <w:rFonts w:ascii="Times New Roman" w:hAnsi="Times New Roman"/>
        </w:rPr>
        <w:t>.</w:t>
      </w:r>
    </w:p>
    <w:p w14:paraId="5CD36B82" w14:textId="77777777" w:rsidR="00157ABC" w:rsidRDefault="00157ABC" w:rsidP="00157ABC">
      <w:pPr>
        <w:pStyle w:val="FirstParagraph"/>
        <w:spacing w:line="360" w:lineRule="auto"/>
        <w:rPr>
          <w:rFonts w:ascii="Times New Roman" w:hAnsi="Times New Roman" w:cs="Times New Roman"/>
        </w:rPr>
      </w:pPr>
      <w:r w:rsidRPr="00157ABC">
        <w:rPr>
          <w:rFonts w:ascii="Times New Roman" w:hAnsi="Times New Roman" w:cs="Times New Roman"/>
        </w:rPr>
        <w:t xml:space="preserve">Sprint </w:t>
      </w:r>
      <w:proofErr w:type="spellStart"/>
      <w:r w:rsidRPr="00157ABC">
        <w:rPr>
          <w:rFonts w:ascii="Times New Roman" w:hAnsi="Times New Roman" w:cs="Times New Roman"/>
        </w:rPr>
        <w:t>planlamasının</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zamansal</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dağılımı</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ve</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aşamaların</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çıktıları</w:t>
      </w:r>
      <w:proofErr w:type="spellEnd"/>
      <w:r w:rsidRPr="00157ABC">
        <w:rPr>
          <w:rFonts w:ascii="Times New Roman" w:hAnsi="Times New Roman" w:cs="Times New Roman"/>
        </w:rPr>
        <w:t xml:space="preserve"> Tablo 6.1’deki Gantt </w:t>
      </w:r>
      <w:proofErr w:type="spellStart"/>
      <w:r w:rsidRPr="00157ABC">
        <w:rPr>
          <w:rFonts w:ascii="Times New Roman" w:hAnsi="Times New Roman" w:cs="Times New Roman"/>
        </w:rPr>
        <w:t>tablosunda</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özetlenmiştir</w:t>
      </w:r>
      <w:proofErr w:type="spellEnd"/>
      <w:r w:rsidRPr="00157ABC">
        <w:rPr>
          <w:rFonts w:ascii="Times New Roman" w:hAnsi="Times New Roman" w:cs="Times New Roman"/>
        </w:rPr>
        <w:t>.</w:t>
      </w:r>
    </w:p>
    <w:p w14:paraId="4C85CD35" w14:textId="77777777" w:rsidR="00CD23C9" w:rsidRDefault="00CD23C9" w:rsidP="00CD23C9">
      <w:pPr>
        <w:pStyle w:val="GvdeMetni"/>
      </w:pPr>
    </w:p>
    <w:p w14:paraId="59BF4C06" w14:textId="77777777" w:rsidR="00CD23C9" w:rsidRPr="00CD23C9" w:rsidRDefault="00CD23C9" w:rsidP="00CD23C9">
      <w:pPr>
        <w:pStyle w:val="GvdeMetni"/>
      </w:pPr>
    </w:p>
    <w:p w14:paraId="35D04107" w14:textId="67C3BD37" w:rsidR="00157ABC" w:rsidRPr="00157ABC" w:rsidRDefault="00157ABC" w:rsidP="00157ABC">
      <w:pPr>
        <w:pStyle w:val="TableCaption"/>
        <w:spacing w:line="360" w:lineRule="auto"/>
        <w:jc w:val="center"/>
        <w:rPr>
          <w:rFonts w:ascii="Times New Roman" w:hAnsi="Times New Roman" w:cs="Times New Roman"/>
          <w:b/>
          <w:bCs/>
          <w:i w:val="0"/>
          <w:iCs/>
        </w:rPr>
      </w:pPr>
      <w:bookmarkStart w:id="57" w:name="tab:gantt_table"/>
      <w:r w:rsidRPr="00157ABC">
        <w:rPr>
          <w:rFonts w:ascii="Times New Roman" w:hAnsi="Times New Roman" w:cs="Times New Roman"/>
          <w:b/>
          <w:bCs/>
          <w:i w:val="0"/>
          <w:iCs/>
        </w:rPr>
        <w:t xml:space="preserve">Tablo 6.1 </w:t>
      </w:r>
      <w:proofErr w:type="spellStart"/>
      <w:r w:rsidRPr="00157ABC">
        <w:rPr>
          <w:rFonts w:ascii="Times New Roman" w:hAnsi="Times New Roman" w:cs="Times New Roman"/>
          <w:b/>
          <w:bCs/>
          <w:i w:val="0"/>
          <w:iCs/>
        </w:rPr>
        <w:t>DailyWords</w:t>
      </w:r>
      <w:proofErr w:type="spellEnd"/>
      <w:r w:rsidRPr="00157ABC">
        <w:rPr>
          <w:rFonts w:ascii="Times New Roman" w:hAnsi="Times New Roman" w:cs="Times New Roman"/>
          <w:b/>
          <w:bCs/>
          <w:i w:val="0"/>
          <w:iCs/>
        </w:rPr>
        <w:t xml:space="preserve"> </w:t>
      </w:r>
      <w:proofErr w:type="spellStart"/>
      <w:r w:rsidRPr="00157ABC">
        <w:rPr>
          <w:rFonts w:ascii="Times New Roman" w:hAnsi="Times New Roman" w:cs="Times New Roman"/>
          <w:b/>
          <w:bCs/>
          <w:i w:val="0"/>
          <w:iCs/>
        </w:rPr>
        <w:t>Proje</w:t>
      </w:r>
      <w:proofErr w:type="spellEnd"/>
      <w:r w:rsidRPr="00157ABC">
        <w:rPr>
          <w:rFonts w:ascii="Times New Roman" w:hAnsi="Times New Roman" w:cs="Times New Roman"/>
          <w:b/>
          <w:bCs/>
          <w:i w:val="0"/>
          <w:iCs/>
        </w:rPr>
        <w:t xml:space="preserve"> </w:t>
      </w:r>
      <w:proofErr w:type="spellStart"/>
      <w:r w:rsidRPr="00157ABC">
        <w:rPr>
          <w:rFonts w:ascii="Times New Roman" w:hAnsi="Times New Roman" w:cs="Times New Roman"/>
          <w:b/>
          <w:bCs/>
          <w:i w:val="0"/>
          <w:iCs/>
        </w:rPr>
        <w:t>Geliştirme</w:t>
      </w:r>
      <w:proofErr w:type="spellEnd"/>
      <w:r w:rsidRPr="00157ABC">
        <w:rPr>
          <w:rFonts w:ascii="Times New Roman" w:hAnsi="Times New Roman" w:cs="Times New Roman"/>
          <w:b/>
          <w:bCs/>
          <w:i w:val="0"/>
          <w:iCs/>
        </w:rPr>
        <w:t xml:space="preserve"> Gantt </w:t>
      </w:r>
      <w:proofErr w:type="spellStart"/>
      <w:r w:rsidRPr="00157ABC">
        <w:rPr>
          <w:rFonts w:ascii="Times New Roman" w:hAnsi="Times New Roman" w:cs="Times New Roman"/>
          <w:b/>
          <w:bCs/>
          <w:i w:val="0"/>
          <w:iCs/>
        </w:rPr>
        <w:t>Tablosu</w:t>
      </w:r>
      <w:proofErr w:type="spellEnd"/>
    </w:p>
    <w:tbl>
      <w:tblPr>
        <w:tblStyle w:val="TabloKlavuzu"/>
        <w:tblW w:w="9067" w:type="dxa"/>
        <w:tblLook w:val="0020" w:firstRow="1" w:lastRow="0" w:firstColumn="0" w:lastColumn="0" w:noHBand="0" w:noVBand="0"/>
        <w:tblCaption w:val="DailyWords Proje Geliştirme Gantt Tablosu"/>
      </w:tblPr>
      <w:tblGrid>
        <w:gridCol w:w="920"/>
        <w:gridCol w:w="1991"/>
        <w:gridCol w:w="1263"/>
        <w:gridCol w:w="1066"/>
        <w:gridCol w:w="3827"/>
      </w:tblGrid>
      <w:tr w:rsidR="00157ABC" w:rsidRPr="00157ABC" w14:paraId="5F6770A5" w14:textId="77777777" w:rsidTr="00CD23C9">
        <w:tc>
          <w:tcPr>
            <w:tcW w:w="0" w:type="auto"/>
          </w:tcPr>
          <w:p w14:paraId="115B8B7A" w14:textId="77777777" w:rsidR="00157ABC" w:rsidRPr="00157ABC" w:rsidRDefault="00157ABC" w:rsidP="00157ABC">
            <w:pPr>
              <w:pStyle w:val="Compact"/>
              <w:spacing w:line="360" w:lineRule="auto"/>
              <w:jc w:val="center"/>
              <w:rPr>
                <w:rFonts w:ascii="Times New Roman" w:hAnsi="Times New Roman" w:cs="Times New Roman"/>
              </w:rPr>
            </w:pPr>
            <w:r w:rsidRPr="00157ABC">
              <w:rPr>
                <w:rFonts w:ascii="Times New Roman" w:hAnsi="Times New Roman" w:cs="Times New Roman"/>
                <w:b/>
                <w:bCs/>
              </w:rPr>
              <w:t>Sprint No</w:t>
            </w:r>
          </w:p>
        </w:tc>
        <w:tc>
          <w:tcPr>
            <w:tcW w:w="0" w:type="auto"/>
          </w:tcPr>
          <w:p w14:paraId="00028A4F" w14:textId="77777777" w:rsidR="00157ABC" w:rsidRPr="00157ABC" w:rsidRDefault="00157ABC" w:rsidP="00157ABC">
            <w:pPr>
              <w:pStyle w:val="Compact"/>
              <w:spacing w:line="360" w:lineRule="auto"/>
              <w:rPr>
                <w:rFonts w:ascii="Times New Roman" w:hAnsi="Times New Roman" w:cs="Times New Roman"/>
              </w:rPr>
            </w:pPr>
            <w:r w:rsidRPr="00157ABC">
              <w:rPr>
                <w:rFonts w:ascii="Times New Roman" w:hAnsi="Times New Roman" w:cs="Times New Roman"/>
                <w:b/>
                <w:bCs/>
              </w:rPr>
              <w:t xml:space="preserve">Sprint </w:t>
            </w:r>
            <w:proofErr w:type="spellStart"/>
            <w:r w:rsidRPr="00157ABC">
              <w:rPr>
                <w:rFonts w:ascii="Times New Roman" w:hAnsi="Times New Roman" w:cs="Times New Roman"/>
                <w:b/>
                <w:bCs/>
              </w:rPr>
              <w:t>Kapsamı</w:t>
            </w:r>
            <w:proofErr w:type="spellEnd"/>
          </w:p>
        </w:tc>
        <w:tc>
          <w:tcPr>
            <w:tcW w:w="0" w:type="auto"/>
          </w:tcPr>
          <w:p w14:paraId="7C80BB02" w14:textId="77777777" w:rsidR="00157ABC" w:rsidRPr="00157ABC" w:rsidRDefault="00157ABC" w:rsidP="00157ABC">
            <w:pPr>
              <w:pStyle w:val="Compact"/>
              <w:spacing w:line="360" w:lineRule="auto"/>
              <w:rPr>
                <w:rFonts w:ascii="Times New Roman" w:hAnsi="Times New Roman" w:cs="Times New Roman"/>
              </w:rPr>
            </w:pPr>
            <w:proofErr w:type="spellStart"/>
            <w:r w:rsidRPr="00157ABC">
              <w:rPr>
                <w:rFonts w:ascii="Times New Roman" w:hAnsi="Times New Roman" w:cs="Times New Roman"/>
                <w:b/>
                <w:bCs/>
              </w:rPr>
              <w:t>Başlangıç</w:t>
            </w:r>
            <w:proofErr w:type="spellEnd"/>
            <w:r w:rsidRPr="00157ABC">
              <w:rPr>
                <w:rFonts w:ascii="Times New Roman" w:hAnsi="Times New Roman" w:cs="Times New Roman"/>
                <w:b/>
                <w:bCs/>
              </w:rPr>
              <w:t xml:space="preserve"> </w:t>
            </w:r>
            <w:proofErr w:type="spellStart"/>
            <w:r w:rsidRPr="00157ABC">
              <w:rPr>
                <w:rFonts w:ascii="Times New Roman" w:hAnsi="Times New Roman" w:cs="Times New Roman"/>
                <w:b/>
                <w:bCs/>
              </w:rPr>
              <w:t>Ayı</w:t>
            </w:r>
            <w:proofErr w:type="spellEnd"/>
          </w:p>
        </w:tc>
        <w:tc>
          <w:tcPr>
            <w:tcW w:w="1066" w:type="dxa"/>
          </w:tcPr>
          <w:p w14:paraId="71933269" w14:textId="77777777" w:rsidR="00157ABC" w:rsidRPr="00157ABC" w:rsidRDefault="00157ABC" w:rsidP="00157ABC">
            <w:pPr>
              <w:pStyle w:val="Compact"/>
              <w:spacing w:line="360" w:lineRule="auto"/>
              <w:rPr>
                <w:rFonts w:ascii="Times New Roman" w:hAnsi="Times New Roman" w:cs="Times New Roman"/>
              </w:rPr>
            </w:pPr>
            <w:proofErr w:type="spellStart"/>
            <w:r w:rsidRPr="00157ABC">
              <w:rPr>
                <w:rFonts w:ascii="Times New Roman" w:hAnsi="Times New Roman" w:cs="Times New Roman"/>
                <w:b/>
                <w:bCs/>
              </w:rPr>
              <w:t>Bitiş</w:t>
            </w:r>
            <w:proofErr w:type="spellEnd"/>
            <w:r w:rsidRPr="00157ABC">
              <w:rPr>
                <w:rFonts w:ascii="Times New Roman" w:hAnsi="Times New Roman" w:cs="Times New Roman"/>
                <w:b/>
                <w:bCs/>
              </w:rPr>
              <w:t xml:space="preserve"> </w:t>
            </w:r>
            <w:proofErr w:type="spellStart"/>
            <w:r w:rsidRPr="00157ABC">
              <w:rPr>
                <w:rFonts w:ascii="Times New Roman" w:hAnsi="Times New Roman" w:cs="Times New Roman"/>
                <w:b/>
                <w:bCs/>
              </w:rPr>
              <w:t>Ayı</w:t>
            </w:r>
            <w:proofErr w:type="spellEnd"/>
          </w:p>
        </w:tc>
        <w:tc>
          <w:tcPr>
            <w:tcW w:w="3827" w:type="dxa"/>
          </w:tcPr>
          <w:p w14:paraId="3701E97F" w14:textId="77777777" w:rsidR="00157ABC" w:rsidRPr="00157ABC" w:rsidRDefault="00157ABC" w:rsidP="00157ABC">
            <w:pPr>
              <w:pStyle w:val="Compact"/>
              <w:spacing w:line="360" w:lineRule="auto"/>
              <w:rPr>
                <w:rFonts w:ascii="Times New Roman" w:hAnsi="Times New Roman" w:cs="Times New Roman"/>
              </w:rPr>
            </w:pPr>
            <w:r w:rsidRPr="00157ABC">
              <w:rPr>
                <w:rFonts w:ascii="Times New Roman" w:hAnsi="Times New Roman" w:cs="Times New Roman"/>
                <w:b/>
                <w:bCs/>
              </w:rPr>
              <w:t xml:space="preserve">Ana </w:t>
            </w:r>
            <w:proofErr w:type="spellStart"/>
            <w:r w:rsidRPr="00157ABC">
              <w:rPr>
                <w:rFonts w:ascii="Times New Roman" w:hAnsi="Times New Roman" w:cs="Times New Roman"/>
                <w:b/>
                <w:bCs/>
              </w:rPr>
              <w:t>Çıktı</w:t>
            </w:r>
            <w:proofErr w:type="spellEnd"/>
            <w:r w:rsidRPr="00157ABC">
              <w:rPr>
                <w:rFonts w:ascii="Times New Roman" w:hAnsi="Times New Roman" w:cs="Times New Roman"/>
                <w:b/>
                <w:bCs/>
              </w:rPr>
              <w:t xml:space="preserve"> / Teslim </w:t>
            </w:r>
            <w:proofErr w:type="spellStart"/>
            <w:r w:rsidRPr="00157ABC">
              <w:rPr>
                <w:rFonts w:ascii="Times New Roman" w:hAnsi="Times New Roman" w:cs="Times New Roman"/>
                <w:b/>
                <w:bCs/>
              </w:rPr>
              <w:t>Edilen</w:t>
            </w:r>
            <w:proofErr w:type="spellEnd"/>
          </w:p>
        </w:tc>
      </w:tr>
      <w:tr w:rsidR="00157ABC" w:rsidRPr="00157ABC" w14:paraId="2C54A8A2" w14:textId="77777777" w:rsidTr="00CD23C9">
        <w:tc>
          <w:tcPr>
            <w:tcW w:w="0" w:type="auto"/>
          </w:tcPr>
          <w:p w14:paraId="1E595D09" w14:textId="77777777" w:rsidR="00157ABC" w:rsidRPr="00157ABC" w:rsidRDefault="00157ABC" w:rsidP="00157ABC">
            <w:pPr>
              <w:pStyle w:val="Compact"/>
              <w:spacing w:line="360" w:lineRule="auto"/>
              <w:jc w:val="center"/>
              <w:rPr>
                <w:rFonts w:ascii="Times New Roman" w:hAnsi="Times New Roman" w:cs="Times New Roman"/>
              </w:rPr>
            </w:pPr>
            <w:r w:rsidRPr="00157ABC">
              <w:rPr>
                <w:rFonts w:ascii="Times New Roman" w:hAnsi="Times New Roman" w:cs="Times New Roman"/>
              </w:rPr>
              <w:t>1</w:t>
            </w:r>
          </w:p>
        </w:tc>
        <w:tc>
          <w:tcPr>
            <w:tcW w:w="0" w:type="auto"/>
          </w:tcPr>
          <w:p w14:paraId="6552D5BE" w14:textId="77777777" w:rsidR="00157ABC" w:rsidRPr="00157ABC" w:rsidRDefault="00157ABC" w:rsidP="00157ABC">
            <w:pPr>
              <w:pStyle w:val="Compact"/>
              <w:spacing w:line="360" w:lineRule="auto"/>
              <w:rPr>
                <w:rFonts w:ascii="Times New Roman" w:hAnsi="Times New Roman" w:cs="Times New Roman"/>
              </w:rPr>
            </w:pPr>
            <w:proofErr w:type="spellStart"/>
            <w:r w:rsidRPr="00157ABC">
              <w:rPr>
                <w:rFonts w:ascii="Times New Roman" w:hAnsi="Times New Roman" w:cs="Times New Roman"/>
              </w:rPr>
              <w:t>Veritabanı</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Tasarımı</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ve</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gTTS</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Tohumlama</w:t>
            </w:r>
            <w:proofErr w:type="spellEnd"/>
          </w:p>
        </w:tc>
        <w:tc>
          <w:tcPr>
            <w:tcW w:w="0" w:type="auto"/>
          </w:tcPr>
          <w:p w14:paraId="35DED20F" w14:textId="77777777" w:rsidR="00157ABC" w:rsidRPr="00157ABC" w:rsidRDefault="00157ABC" w:rsidP="00157ABC">
            <w:pPr>
              <w:pStyle w:val="Compact"/>
              <w:spacing w:line="360" w:lineRule="auto"/>
              <w:rPr>
                <w:rFonts w:ascii="Times New Roman" w:hAnsi="Times New Roman" w:cs="Times New Roman"/>
              </w:rPr>
            </w:pPr>
            <w:r w:rsidRPr="00157ABC">
              <w:rPr>
                <w:rFonts w:ascii="Times New Roman" w:hAnsi="Times New Roman" w:cs="Times New Roman"/>
              </w:rPr>
              <w:t>Ay 1</w:t>
            </w:r>
          </w:p>
        </w:tc>
        <w:tc>
          <w:tcPr>
            <w:tcW w:w="1066" w:type="dxa"/>
          </w:tcPr>
          <w:p w14:paraId="402D62D7" w14:textId="77777777" w:rsidR="00157ABC" w:rsidRPr="00157ABC" w:rsidRDefault="00157ABC" w:rsidP="00157ABC">
            <w:pPr>
              <w:pStyle w:val="Compact"/>
              <w:spacing w:line="360" w:lineRule="auto"/>
              <w:rPr>
                <w:rFonts w:ascii="Times New Roman" w:hAnsi="Times New Roman" w:cs="Times New Roman"/>
              </w:rPr>
            </w:pPr>
            <w:r w:rsidRPr="00157ABC">
              <w:rPr>
                <w:rFonts w:ascii="Times New Roman" w:hAnsi="Times New Roman" w:cs="Times New Roman"/>
              </w:rPr>
              <w:t>Ay 1.5</w:t>
            </w:r>
          </w:p>
        </w:tc>
        <w:tc>
          <w:tcPr>
            <w:tcW w:w="3827" w:type="dxa"/>
          </w:tcPr>
          <w:p w14:paraId="2835A055" w14:textId="77777777" w:rsidR="00157ABC" w:rsidRPr="00157ABC" w:rsidRDefault="00157ABC" w:rsidP="00157ABC">
            <w:pPr>
              <w:pStyle w:val="Compact"/>
              <w:spacing w:line="360" w:lineRule="auto"/>
              <w:rPr>
                <w:rFonts w:ascii="Times New Roman" w:hAnsi="Times New Roman" w:cs="Times New Roman"/>
              </w:rPr>
            </w:pPr>
            <w:r w:rsidRPr="00157ABC">
              <w:rPr>
                <w:rFonts w:ascii="Times New Roman" w:hAnsi="Times New Roman" w:cs="Times New Roman"/>
              </w:rPr>
              <w:t xml:space="preserve">PostgreSQL </w:t>
            </w:r>
            <w:proofErr w:type="spellStart"/>
            <w:r w:rsidRPr="00157ABC">
              <w:rPr>
                <w:rFonts w:ascii="Times New Roman" w:hAnsi="Times New Roman" w:cs="Times New Roman"/>
              </w:rPr>
              <w:t>Şeması</w:t>
            </w:r>
            <w:proofErr w:type="spellEnd"/>
            <w:r w:rsidRPr="00157ABC">
              <w:rPr>
                <w:rFonts w:ascii="Times New Roman" w:hAnsi="Times New Roman" w:cs="Times New Roman"/>
              </w:rPr>
              <w:t xml:space="preserve">, seed.py, </w:t>
            </w:r>
            <w:proofErr w:type="spellStart"/>
            <w:r w:rsidRPr="00157ABC">
              <w:rPr>
                <w:rFonts w:ascii="Times New Roman" w:hAnsi="Times New Roman" w:cs="Times New Roman"/>
              </w:rPr>
              <w:t>referans</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ses</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dosyaları</w:t>
            </w:r>
            <w:proofErr w:type="spellEnd"/>
            <w:r w:rsidRPr="00157ABC">
              <w:rPr>
                <w:rFonts w:ascii="Times New Roman" w:hAnsi="Times New Roman" w:cs="Times New Roman"/>
              </w:rPr>
              <w:t>.</w:t>
            </w:r>
          </w:p>
        </w:tc>
      </w:tr>
      <w:tr w:rsidR="00157ABC" w:rsidRPr="00157ABC" w14:paraId="7EE94353" w14:textId="77777777" w:rsidTr="00CD23C9">
        <w:tc>
          <w:tcPr>
            <w:tcW w:w="0" w:type="auto"/>
          </w:tcPr>
          <w:p w14:paraId="46D61AD4" w14:textId="77777777" w:rsidR="00157ABC" w:rsidRPr="00157ABC" w:rsidRDefault="00157ABC" w:rsidP="00157ABC">
            <w:pPr>
              <w:pStyle w:val="Compact"/>
              <w:spacing w:line="360" w:lineRule="auto"/>
              <w:jc w:val="center"/>
              <w:rPr>
                <w:rFonts w:ascii="Times New Roman" w:hAnsi="Times New Roman" w:cs="Times New Roman"/>
              </w:rPr>
            </w:pPr>
            <w:r w:rsidRPr="00157ABC">
              <w:rPr>
                <w:rFonts w:ascii="Times New Roman" w:hAnsi="Times New Roman" w:cs="Times New Roman"/>
              </w:rPr>
              <w:lastRenderedPageBreak/>
              <w:t>2</w:t>
            </w:r>
          </w:p>
        </w:tc>
        <w:tc>
          <w:tcPr>
            <w:tcW w:w="0" w:type="auto"/>
          </w:tcPr>
          <w:p w14:paraId="1ED017E6" w14:textId="77777777" w:rsidR="00157ABC" w:rsidRPr="00157ABC" w:rsidRDefault="00157ABC" w:rsidP="00157ABC">
            <w:pPr>
              <w:pStyle w:val="Compact"/>
              <w:spacing w:line="360" w:lineRule="auto"/>
              <w:rPr>
                <w:rFonts w:ascii="Times New Roman" w:hAnsi="Times New Roman" w:cs="Times New Roman"/>
              </w:rPr>
            </w:pPr>
            <w:proofErr w:type="spellStart"/>
            <w:r w:rsidRPr="00157ABC">
              <w:rPr>
                <w:rFonts w:ascii="Times New Roman" w:hAnsi="Times New Roman" w:cs="Times New Roman"/>
              </w:rPr>
              <w:t>Sunucu</w:t>
            </w:r>
            <w:proofErr w:type="spellEnd"/>
            <w:r w:rsidRPr="00157ABC">
              <w:rPr>
                <w:rFonts w:ascii="Times New Roman" w:hAnsi="Times New Roman" w:cs="Times New Roman"/>
              </w:rPr>
              <w:t xml:space="preserve"> API </w:t>
            </w:r>
            <w:proofErr w:type="spellStart"/>
            <w:r w:rsidRPr="00157ABC">
              <w:rPr>
                <w:rFonts w:ascii="Times New Roman" w:hAnsi="Times New Roman" w:cs="Times New Roman"/>
              </w:rPr>
              <w:t>ve</w:t>
            </w:r>
            <w:proofErr w:type="spellEnd"/>
            <w:r w:rsidRPr="00157ABC">
              <w:rPr>
                <w:rFonts w:ascii="Times New Roman" w:hAnsi="Times New Roman" w:cs="Times New Roman"/>
              </w:rPr>
              <w:t xml:space="preserve"> AI Servis </w:t>
            </w:r>
            <w:proofErr w:type="spellStart"/>
            <w:r w:rsidRPr="00157ABC">
              <w:rPr>
                <w:rFonts w:ascii="Times New Roman" w:hAnsi="Times New Roman" w:cs="Times New Roman"/>
              </w:rPr>
              <w:t>Entegrasyonu</w:t>
            </w:r>
            <w:proofErr w:type="spellEnd"/>
          </w:p>
        </w:tc>
        <w:tc>
          <w:tcPr>
            <w:tcW w:w="0" w:type="auto"/>
          </w:tcPr>
          <w:p w14:paraId="3031A713" w14:textId="77777777" w:rsidR="00157ABC" w:rsidRPr="00157ABC" w:rsidRDefault="00157ABC" w:rsidP="00157ABC">
            <w:pPr>
              <w:pStyle w:val="Compact"/>
              <w:spacing w:line="360" w:lineRule="auto"/>
              <w:rPr>
                <w:rFonts w:ascii="Times New Roman" w:hAnsi="Times New Roman" w:cs="Times New Roman"/>
              </w:rPr>
            </w:pPr>
            <w:r w:rsidRPr="00157ABC">
              <w:rPr>
                <w:rFonts w:ascii="Times New Roman" w:hAnsi="Times New Roman" w:cs="Times New Roman"/>
              </w:rPr>
              <w:t>Ay 1.5</w:t>
            </w:r>
          </w:p>
        </w:tc>
        <w:tc>
          <w:tcPr>
            <w:tcW w:w="1066" w:type="dxa"/>
          </w:tcPr>
          <w:p w14:paraId="7BE3598B" w14:textId="77777777" w:rsidR="00157ABC" w:rsidRPr="00157ABC" w:rsidRDefault="00157ABC" w:rsidP="00157ABC">
            <w:pPr>
              <w:pStyle w:val="Compact"/>
              <w:spacing w:line="360" w:lineRule="auto"/>
              <w:rPr>
                <w:rFonts w:ascii="Times New Roman" w:hAnsi="Times New Roman" w:cs="Times New Roman"/>
              </w:rPr>
            </w:pPr>
            <w:r w:rsidRPr="00157ABC">
              <w:rPr>
                <w:rFonts w:ascii="Times New Roman" w:hAnsi="Times New Roman" w:cs="Times New Roman"/>
              </w:rPr>
              <w:t>Ay 3</w:t>
            </w:r>
          </w:p>
        </w:tc>
        <w:tc>
          <w:tcPr>
            <w:tcW w:w="3827" w:type="dxa"/>
          </w:tcPr>
          <w:p w14:paraId="5BEF1AF0" w14:textId="77777777" w:rsidR="00157ABC" w:rsidRPr="00157ABC" w:rsidRDefault="00157ABC" w:rsidP="00157ABC">
            <w:pPr>
              <w:pStyle w:val="Compact"/>
              <w:spacing w:line="360" w:lineRule="auto"/>
              <w:rPr>
                <w:rFonts w:ascii="Times New Roman" w:hAnsi="Times New Roman" w:cs="Times New Roman"/>
              </w:rPr>
            </w:pPr>
            <w:proofErr w:type="spellStart"/>
            <w:r w:rsidRPr="00157ABC">
              <w:rPr>
                <w:rFonts w:ascii="Times New Roman" w:hAnsi="Times New Roman" w:cs="Times New Roman"/>
              </w:rPr>
              <w:t>FastAPI</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Endpoint’leri</w:t>
            </w:r>
            <w:proofErr w:type="spellEnd"/>
            <w:r w:rsidRPr="00157ABC">
              <w:rPr>
                <w:rFonts w:ascii="Times New Roman" w:hAnsi="Times New Roman" w:cs="Times New Roman"/>
              </w:rPr>
              <w:t>, SM-2 SRS, Gemini API.</w:t>
            </w:r>
          </w:p>
        </w:tc>
      </w:tr>
      <w:tr w:rsidR="00157ABC" w:rsidRPr="00157ABC" w14:paraId="7747F348" w14:textId="77777777" w:rsidTr="00CD23C9">
        <w:tc>
          <w:tcPr>
            <w:tcW w:w="0" w:type="auto"/>
          </w:tcPr>
          <w:p w14:paraId="55C8B4B2" w14:textId="77777777" w:rsidR="00157ABC" w:rsidRPr="00157ABC" w:rsidRDefault="00157ABC" w:rsidP="00157ABC">
            <w:pPr>
              <w:pStyle w:val="Compact"/>
              <w:spacing w:line="360" w:lineRule="auto"/>
              <w:jc w:val="center"/>
              <w:rPr>
                <w:rFonts w:ascii="Times New Roman" w:hAnsi="Times New Roman" w:cs="Times New Roman"/>
              </w:rPr>
            </w:pPr>
            <w:r w:rsidRPr="00157ABC">
              <w:rPr>
                <w:rFonts w:ascii="Times New Roman" w:hAnsi="Times New Roman" w:cs="Times New Roman"/>
              </w:rPr>
              <w:t>3</w:t>
            </w:r>
          </w:p>
        </w:tc>
        <w:tc>
          <w:tcPr>
            <w:tcW w:w="0" w:type="auto"/>
          </w:tcPr>
          <w:p w14:paraId="0FC90016" w14:textId="77777777" w:rsidR="00157ABC" w:rsidRPr="00157ABC" w:rsidRDefault="00157ABC" w:rsidP="00157ABC">
            <w:pPr>
              <w:pStyle w:val="Compact"/>
              <w:spacing w:line="360" w:lineRule="auto"/>
              <w:rPr>
                <w:rFonts w:ascii="Times New Roman" w:hAnsi="Times New Roman" w:cs="Times New Roman"/>
              </w:rPr>
            </w:pPr>
            <w:r w:rsidRPr="00157ABC">
              <w:rPr>
                <w:rFonts w:ascii="Times New Roman" w:hAnsi="Times New Roman" w:cs="Times New Roman"/>
              </w:rPr>
              <w:t xml:space="preserve">React Native </w:t>
            </w:r>
            <w:proofErr w:type="spellStart"/>
            <w:r w:rsidRPr="00157ABC">
              <w:rPr>
                <w:rFonts w:ascii="Times New Roman" w:hAnsi="Times New Roman" w:cs="Times New Roman"/>
              </w:rPr>
              <w:t>İstemci</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ve</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Arayüz</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Geliştirme</w:t>
            </w:r>
            <w:proofErr w:type="spellEnd"/>
          </w:p>
        </w:tc>
        <w:tc>
          <w:tcPr>
            <w:tcW w:w="0" w:type="auto"/>
          </w:tcPr>
          <w:p w14:paraId="2D15034A" w14:textId="77777777" w:rsidR="00157ABC" w:rsidRPr="00157ABC" w:rsidRDefault="00157ABC" w:rsidP="00157ABC">
            <w:pPr>
              <w:pStyle w:val="Compact"/>
              <w:spacing w:line="360" w:lineRule="auto"/>
              <w:rPr>
                <w:rFonts w:ascii="Times New Roman" w:hAnsi="Times New Roman" w:cs="Times New Roman"/>
              </w:rPr>
            </w:pPr>
            <w:r w:rsidRPr="00157ABC">
              <w:rPr>
                <w:rFonts w:ascii="Times New Roman" w:hAnsi="Times New Roman" w:cs="Times New Roman"/>
              </w:rPr>
              <w:t>Ay 3</w:t>
            </w:r>
          </w:p>
        </w:tc>
        <w:tc>
          <w:tcPr>
            <w:tcW w:w="1066" w:type="dxa"/>
          </w:tcPr>
          <w:p w14:paraId="1A2C09AC" w14:textId="77777777" w:rsidR="00157ABC" w:rsidRPr="00157ABC" w:rsidRDefault="00157ABC" w:rsidP="00157ABC">
            <w:pPr>
              <w:pStyle w:val="Compact"/>
              <w:spacing w:line="360" w:lineRule="auto"/>
              <w:rPr>
                <w:rFonts w:ascii="Times New Roman" w:hAnsi="Times New Roman" w:cs="Times New Roman"/>
              </w:rPr>
            </w:pPr>
            <w:r w:rsidRPr="00157ABC">
              <w:rPr>
                <w:rFonts w:ascii="Times New Roman" w:hAnsi="Times New Roman" w:cs="Times New Roman"/>
              </w:rPr>
              <w:t>Ay 4.5</w:t>
            </w:r>
          </w:p>
        </w:tc>
        <w:tc>
          <w:tcPr>
            <w:tcW w:w="3827" w:type="dxa"/>
          </w:tcPr>
          <w:p w14:paraId="267BD285" w14:textId="77777777" w:rsidR="00157ABC" w:rsidRPr="00157ABC" w:rsidRDefault="00157ABC" w:rsidP="00157ABC">
            <w:pPr>
              <w:pStyle w:val="Compact"/>
              <w:spacing w:line="360" w:lineRule="auto"/>
              <w:rPr>
                <w:rFonts w:ascii="Times New Roman" w:hAnsi="Times New Roman" w:cs="Times New Roman"/>
              </w:rPr>
            </w:pPr>
            <w:r w:rsidRPr="00157ABC">
              <w:rPr>
                <w:rFonts w:ascii="Times New Roman" w:hAnsi="Times New Roman" w:cs="Times New Roman"/>
              </w:rPr>
              <w:t xml:space="preserve">Mobil </w:t>
            </w:r>
            <w:proofErr w:type="spellStart"/>
            <w:r w:rsidRPr="00157ABC">
              <w:rPr>
                <w:rFonts w:ascii="Times New Roman" w:hAnsi="Times New Roman" w:cs="Times New Roman"/>
              </w:rPr>
              <w:t>Ekranlar</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UserContext</w:t>
            </w:r>
            <w:proofErr w:type="spellEnd"/>
            <w:r w:rsidRPr="00157ABC">
              <w:rPr>
                <w:rFonts w:ascii="Times New Roman" w:hAnsi="Times New Roman" w:cs="Times New Roman"/>
              </w:rPr>
              <w:t xml:space="preserve">, expo-audio </w:t>
            </w:r>
            <w:proofErr w:type="spellStart"/>
            <w:r w:rsidRPr="00157ABC">
              <w:rPr>
                <w:rFonts w:ascii="Times New Roman" w:hAnsi="Times New Roman" w:cs="Times New Roman"/>
              </w:rPr>
              <w:t>geçişi</w:t>
            </w:r>
            <w:proofErr w:type="spellEnd"/>
            <w:r w:rsidRPr="00157ABC">
              <w:rPr>
                <w:rFonts w:ascii="Times New Roman" w:hAnsi="Times New Roman" w:cs="Times New Roman"/>
              </w:rPr>
              <w:t>, Wordle grid.</w:t>
            </w:r>
          </w:p>
        </w:tc>
      </w:tr>
      <w:tr w:rsidR="00157ABC" w:rsidRPr="00157ABC" w14:paraId="2741C8B8" w14:textId="77777777" w:rsidTr="00CD23C9">
        <w:tc>
          <w:tcPr>
            <w:tcW w:w="0" w:type="auto"/>
          </w:tcPr>
          <w:p w14:paraId="1E4D0F7D" w14:textId="77777777" w:rsidR="00157ABC" w:rsidRPr="00157ABC" w:rsidRDefault="00157ABC" w:rsidP="00157ABC">
            <w:pPr>
              <w:pStyle w:val="Compact"/>
              <w:spacing w:line="360" w:lineRule="auto"/>
              <w:jc w:val="center"/>
              <w:rPr>
                <w:rFonts w:ascii="Times New Roman" w:hAnsi="Times New Roman" w:cs="Times New Roman"/>
              </w:rPr>
            </w:pPr>
            <w:r w:rsidRPr="00157ABC">
              <w:rPr>
                <w:rFonts w:ascii="Times New Roman" w:hAnsi="Times New Roman" w:cs="Times New Roman"/>
              </w:rPr>
              <w:t>4</w:t>
            </w:r>
          </w:p>
        </w:tc>
        <w:tc>
          <w:tcPr>
            <w:tcW w:w="0" w:type="auto"/>
          </w:tcPr>
          <w:p w14:paraId="0D57EB7B" w14:textId="77777777" w:rsidR="00157ABC" w:rsidRPr="00157ABC" w:rsidRDefault="00157ABC" w:rsidP="00157ABC">
            <w:pPr>
              <w:pStyle w:val="Compact"/>
              <w:spacing w:line="360" w:lineRule="auto"/>
              <w:rPr>
                <w:rFonts w:ascii="Times New Roman" w:hAnsi="Times New Roman" w:cs="Times New Roman"/>
              </w:rPr>
            </w:pPr>
            <w:r w:rsidRPr="00157ABC">
              <w:rPr>
                <w:rFonts w:ascii="Times New Roman" w:hAnsi="Times New Roman" w:cs="Times New Roman"/>
              </w:rPr>
              <w:t xml:space="preserve">L1 </w:t>
            </w:r>
            <w:proofErr w:type="spellStart"/>
            <w:r w:rsidRPr="00157ABC">
              <w:rPr>
                <w:rFonts w:ascii="Times New Roman" w:hAnsi="Times New Roman" w:cs="Times New Roman"/>
              </w:rPr>
              <w:t>Teşhis</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Motoru</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ve</w:t>
            </w:r>
            <w:proofErr w:type="spellEnd"/>
            <w:r w:rsidRPr="00157ABC">
              <w:rPr>
                <w:rFonts w:ascii="Times New Roman" w:hAnsi="Times New Roman" w:cs="Times New Roman"/>
              </w:rPr>
              <w:t xml:space="preserve"> Veto </w:t>
            </w:r>
            <w:proofErr w:type="spellStart"/>
            <w:r w:rsidRPr="00157ABC">
              <w:rPr>
                <w:rFonts w:ascii="Times New Roman" w:hAnsi="Times New Roman" w:cs="Times New Roman"/>
              </w:rPr>
              <w:t>Tasarımı</w:t>
            </w:r>
            <w:proofErr w:type="spellEnd"/>
          </w:p>
        </w:tc>
        <w:tc>
          <w:tcPr>
            <w:tcW w:w="0" w:type="auto"/>
          </w:tcPr>
          <w:p w14:paraId="00F18296" w14:textId="77777777" w:rsidR="00157ABC" w:rsidRPr="00157ABC" w:rsidRDefault="00157ABC" w:rsidP="00157ABC">
            <w:pPr>
              <w:pStyle w:val="Compact"/>
              <w:spacing w:line="360" w:lineRule="auto"/>
              <w:rPr>
                <w:rFonts w:ascii="Times New Roman" w:hAnsi="Times New Roman" w:cs="Times New Roman"/>
              </w:rPr>
            </w:pPr>
            <w:r w:rsidRPr="00157ABC">
              <w:rPr>
                <w:rFonts w:ascii="Times New Roman" w:hAnsi="Times New Roman" w:cs="Times New Roman"/>
              </w:rPr>
              <w:t>Ay 4.5</w:t>
            </w:r>
          </w:p>
        </w:tc>
        <w:tc>
          <w:tcPr>
            <w:tcW w:w="1066" w:type="dxa"/>
          </w:tcPr>
          <w:p w14:paraId="4C2B711C" w14:textId="77777777" w:rsidR="00157ABC" w:rsidRPr="00157ABC" w:rsidRDefault="00157ABC" w:rsidP="00157ABC">
            <w:pPr>
              <w:pStyle w:val="Compact"/>
              <w:spacing w:line="360" w:lineRule="auto"/>
              <w:rPr>
                <w:rFonts w:ascii="Times New Roman" w:hAnsi="Times New Roman" w:cs="Times New Roman"/>
              </w:rPr>
            </w:pPr>
            <w:r w:rsidRPr="00157ABC">
              <w:rPr>
                <w:rFonts w:ascii="Times New Roman" w:hAnsi="Times New Roman" w:cs="Times New Roman"/>
              </w:rPr>
              <w:t>Ay 5.5</w:t>
            </w:r>
          </w:p>
        </w:tc>
        <w:tc>
          <w:tcPr>
            <w:tcW w:w="3827" w:type="dxa"/>
          </w:tcPr>
          <w:p w14:paraId="399F16FD" w14:textId="77777777" w:rsidR="00157ABC" w:rsidRPr="00157ABC" w:rsidRDefault="00157ABC" w:rsidP="00157ABC">
            <w:pPr>
              <w:pStyle w:val="Compact"/>
              <w:spacing w:line="360" w:lineRule="auto"/>
              <w:rPr>
                <w:rFonts w:ascii="Times New Roman" w:hAnsi="Times New Roman" w:cs="Times New Roman"/>
              </w:rPr>
            </w:pPr>
            <w:r w:rsidRPr="00157ABC">
              <w:rPr>
                <w:rFonts w:ascii="Times New Roman" w:hAnsi="Times New Roman" w:cs="Times New Roman"/>
              </w:rPr>
              <w:t>turkish_l1_</w:t>
            </w:r>
            <w:proofErr w:type="gramStart"/>
            <w:r w:rsidRPr="00157ABC">
              <w:rPr>
                <w:rFonts w:ascii="Times New Roman" w:hAnsi="Times New Roman" w:cs="Times New Roman"/>
              </w:rPr>
              <w:t>rules.json</w:t>
            </w:r>
            <w:proofErr w:type="gramEnd"/>
            <w:r w:rsidRPr="00157ABC">
              <w:rPr>
                <w:rFonts w:ascii="Times New Roman" w:hAnsi="Times New Roman" w:cs="Times New Roman"/>
              </w:rPr>
              <w:t xml:space="preserve">, </w:t>
            </w:r>
            <w:proofErr w:type="spellStart"/>
            <w:r w:rsidRPr="00157ABC">
              <w:rPr>
                <w:rFonts w:ascii="Times New Roman" w:hAnsi="Times New Roman" w:cs="Times New Roman"/>
              </w:rPr>
              <w:t>SequenceMatcher</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hizalama</w:t>
            </w:r>
            <w:proofErr w:type="spellEnd"/>
            <w:r w:rsidRPr="00157ABC">
              <w:rPr>
                <w:rFonts w:ascii="Times New Roman" w:hAnsi="Times New Roman" w:cs="Times New Roman"/>
              </w:rPr>
              <w:t xml:space="preserve">, Veto </w:t>
            </w:r>
            <w:proofErr w:type="spellStart"/>
            <w:r w:rsidRPr="00157ABC">
              <w:rPr>
                <w:rFonts w:ascii="Times New Roman" w:hAnsi="Times New Roman" w:cs="Times New Roman"/>
              </w:rPr>
              <w:t>tavanı</w:t>
            </w:r>
            <w:proofErr w:type="spellEnd"/>
            <w:r w:rsidRPr="00157ABC">
              <w:rPr>
                <w:rFonts w:ascii="Times New Roman" w:hAnsi="Times New Roman" w:cs="Times New Roman"/>
              </w:rPr>
              <w:t>.</w:t>
            </w:r>
          </w:p>
        </w:tc>
      </w:tr>
      <w:tr w:rsidR="00157ABC" w:rsidRPr="00157ABC" w14:paraId="4DF4C25C" w14:textId="77777777" w:rsidTr="00CD23C9">
        <w:tc>
          <w:tcPr>
            <w:tcW w:w="0" w:type="auto"/>
          </w:tcPr>
          <w:p w14:paraId="21BE0866" w14:textId="77777777" w:rsidR="00157ABC" w:rsidRPr="00157ABC" w:rsidRDefault="00157ABC" w:rsidP="00157ABC">
            <w:pPr>
              <w:pStyle w:val="Compact"/>
              <w:spacing w:line="360" w:lineRule="auto"/>
              <w:jc w:val="center"/>
              <w:rPr>
                <w:rFonts w:ascii="Times New Roman" w:hAnsi="Times New Roman" w:cs="Times New Roman"/>
              </w:rPr>
            </w:pPr>
            <w:r w:rsidRPr="00157ABC">
              <w:rPr>
                <w:rFonts w:ascii="Times New Roman" w:hAnsi="Times New Roman" w:cs="Times New Roman"/>
              </w:rPr>
              <w:t>5</w:t>
            </w:r>
          </w:p>
        </w:tc>
        <w:tc>
          <w:tcPr>
            <w:tcW w:w="0" w:type="auto"/>
          </w:tcPr>
          <w:p w14:paraId="1254E475" w14:textId="77777777" w:rsidR="00157ABC" w:rsidRPr="00157ABC" w:rsidRDefault="00157ABC" w:rsidP="00157ABC">
            <w:pPr>
              <w:pStyle w:val="Compact"/>
              <w:spacing w:line="360" w:lineRule="auto"/>
              <w:rPr>
                <w:rFonts w:ascii="Times New Roman" w:hAnsi="Times New Roman" w:cs="Times New Roman"/>
              </w:rPr>
            </w:pPr>
            <w:proofErr w:type="spellStart"/>
            <w:r w:rsidRPr="00157ABC">
              <w:rPr>
                <w:rFonts w:ascii="Times New Roman" w:hAnsi="Times New Roman" w:cs="Times New Roman"/>
              </w:rPr>
              <w:t>Akustik</w:t>
            </w:r>
            <w:proofErr w:type="spellEnd"/>
            <w:r w:rsidRPr="00157ABC">
              <w:rPr>
                <w:rFonts w:ascii="Times New Roman" w:hAnsi="Times New Roman" w:cs="Times New Roman"/>
              </w:rPr>
              <w:t xml:space="preserve"> Pipeline </w:t>
            </w:r>
            <w:proofErr w:type="spellStart"/>
            <w:r w:rsidRPr="00157ABC">
              <w:rPr>
                <w:rFonts w:ascii="Times New Roman" w:hAnsi="Times New Roman" w:cs="Times New Roman"/>
              </w:rPr>
              <w:t>Entegrasyonu</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ve</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Kalibrasyon</w:t>
            </w:r>
            <w:proofErr w:type="spellEnd"/>
          </w:p>
        </w:tc>
        <w:tc>
          <w:tcPr>
            <w:tcW w:w="0" w:type="auto"/>
          </w:tcPr>
          <w:p w14:paraId="5DCD2735" w14:textId="77777777" w:rsidR="00157ABC" w:rsidRPr="00157ABC" w:rsidRDefault="00157ABC" w:rsidP="00157ABC">
            <w:pPr>
              <w:pStyle w:val="Compact"/>
              <w:spacing w:line="360" w:lineRule="auto"/>
              <w:rPr>
                <w:rFonts w:ascii="Times New Roman" w:hAnsi="Times New Roman" w:cs="Times New Roman"/>
              </w:rPr>
            </w:pPr>
            <w:r w:rsidRPr="00157ABC">
              <w:rPr>
                <w:rFonts w:ascii="Times New Roman" w:hAnsi="Times New Roman" w:cs="Times New Roman"/>
              </w:rPr>
              <w:t>Ay 5.5</w:t>
            </w:r>
          </w:p>
        </w:tc>
        <w:tc>
          <w:tcPr>
            <w:tcW w:w="1066" w:type="dxa"/>
          </w:tcPr>
          <w:p w14:paraId="2265F9C4" w14:textId="77777777" w:rsidR="00157ABC" w:rsidRPr="00157ABC" w:rsidRDefault="00157ABC" w:rsidP="00157ABC">
            <w:pPr>
              <w:pStyle w:val="Compact"/>
              <w:spacing w:line="360" w:lineRule="auto"/>
              <w:rPr>
                <w:rFonts w:ascii="Times New Roman" w:hAnsi="Times New Roman" w:cs="Times New Roman"/>
              </w:rPr>
            </w:pPr>
            <w:r w:rsidRPr="00157ABC">
              <w:rPr>
                <w:rFonts w:ascii="Times New Roman" w:hAnsi="Times New Roman" w:cs="Times New Roman"/>
              </w:rPr>
              <w:t>Ay 8</w:t>
            </w:r>
          </w:p>
        </w:tc>
        <w:tc>
          <w:tcPr>
            <w:tcW w:w="3827" w:type="dxa"/>
          </w:tcPr>
          <w:p w14:paraId="3D2BA20E" w14:textId="77777777" w:rsidR="00157ABC" w:rsidRPr="00157ABC" w:rsidRDefault="00157ABC" w:rsidP="00157ABC">
            <w:pPr>
              <w:pStyle w:val="Compact"/>
              <w:spacing w:line="360" w:lineRule="auto"/>
              <w:rPr>
                <w:rFonts w:ascii="Times New Roman" w:hAnsi="Times New Roman" w:cs="Times New Roman"/>
              </w:rPr>
            </w:pPr>
            <w:r w:rsidRPr="00157ABC">
              <w:rPr>
                <w:rFonts w:ascii="Times New Roman" w:hAnsi="Times New Roman" w:cs="Times New Roman"/>
              </w:rPr>
              <w:t xml:space="preserve">Wav2Vec2 </w:t>
            </w:r>
            <w:proofErr w:type="spellStart"/>
            <w:r w:rsidRPr="00157ABC">
              <w:rPr>
                <w:rFonts w:ascii="Times New Roman" w:hAnsi="Times New Roman" w:cs="Times New Roman"/>
              </w:rPr>
              <w:t>asenkron</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fonem</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çıkarma</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librosa</w:t>
            </w:r>
            <w:proofErr w:type="spellEnd"/>
            <w:r w:rsidRPr="00157ABC">
              <w:rPr>
                <w:rFonts w:ascii="Times New Roman" w:hAnsi="Times New Roman" w:cs="Times New Roman"/>
              </w:rPr>
              <w:t xml:space="preserve"> MFCC, </w:t>
            </w:r>
            <w:proofErr w:type="spellStart"/>
            <w:r w:rsidRPr="00157ABC">
              <w:rPr>
                <w:rFonts w:ascii="Times New Roman" w:hAnsi="Times New Roman" w:cs="Times New Roman"/>
              </w:rPr>
              <w:t>fastdtw</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kalibrasyon</w:t>
            </w:r>
            <w:proofErr w:type="spellEnd"/>
            <w:r w:rsidRPr="00157ABC">
              <w:rPr>
                <w:rFonts w:ascii="Times New Roman" w:hAnsi="Times New Roman" w:cs="Times New Roman"/>
              </w:rPr>
              <w:t>.</w:t>
            </w:r>
          </w:p>
        </w:tc>
      </w:tr>
    </w:tbl>
    <w:bookmarkEnd w:id="54"/>
    <w:bookmarkEnd w:id="55"/>
    <w:bookmarkEnd w:id="56"/>
    <w:bookmarkEnd w:id="57"/>
    <w:p w14:paraId="01C9E099" w14:textId="4C4D202D" w:rsidR="00CD23C9" w:rsidRPr="00157ABC" w:rsidRDefault="00CD23C9" w:rsidP="00CD23C9">
      <w:pPr>
        <w:pStyle w:val="Tablolar"/>
        <w:spacing w:before="120" w:after="240"/>
      </w:pPr>
      <w:r>
        <w:rPr>
          <w:noProof/>
        </w:rPr>
        <w:drawing>
          <wp:inline distT="0" distB="0" distL="0" distR="0" wp14:anchorId="6548D676" wp14:editId="5AC2B434">
            <wp:extent cx="5188857" cy="1816100"/>
            <wp:effectExtent l="19050" t="19050" r="12065" b="12700"/>
            <wp:docPr id="1756323055"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209448" cy="1823307"/>
                    </a:xfrm>
                    <a:prstGeom prst="rect">
                      <a:avLst/>
                    </a:prstGeom>
                    <a:noFill/>
                    <a:ln>
                      <a:solidFill>
                        <a:schemeClr val="tx1"/>
                      </a:solidFill>
                    </a:ln>
                  </pic:spPr>
                </pic:pic>
              </a:graphicData>
            </a:graphic>
          </wp:inline>
        </w:drawing>
      </w:r>
      <w:proofErr w:type="spellStart"/>
      <w:r>
        <w:t>Şekil</w:t>
      </w:r>
      <w:proofErr w:type="spellEnd"/>
      <w:r>
        <w:t xml:space="preserve"> 6.1 </w:t>
      </w:r>
      <w:proofErr w:type="spellStart"/>
      <w:r>
        <w:t>DailyWords</w:t>
      </w:r>
      <w:proofErr w:type="spellEnd"/>
      <w:r>
        <w:t xml:space="preserve"> </w:t>
      </w:r>
      <w:proofErr w:type="spellStart"/>
      <w:r>
        <w:t>Proje</w:t>
      </w:r>
      <w:proofErr w:type="spellEnd"/>
      <w:r>
        <w:t xml:space="preserve"> </w:t>
      </w:r>
      <w:proofErr w:type="spellStart"/>
      <w:r>
        <w:t>Geliştirme</w:t>
      </w:r>
      <w:proofErr w:type="spellEnd"/>
      <w:r>
        <w:t xml:space="preserve"> Gant</w:t>
      </w:r>
      <w:r w:rsidR="00DE1ADE">
        <w:t>t</w:t>
      </w:r>
      <w:r>
        <w:t xml:space="preserve"> </w:t>
      </w:r>
      <w:proofErr w:type="spellStart"/>
      <w:r>
        <w:t>Tablosu</w:t>
      </w:r>
      <w:proofErr w:type="spellEnd"/>
    </w:p>
    <w:p w14:paraId="1C036EC4" w14:textId="7230A133" w:rsidR="00F05905" w:rsidRPr="00157ABC" w:rsidRDefault="00F05905" w:rsidP="00331128">
      <w:pPr>
        <w:pStyle w:val="Balk2"/>
      </w:pPr>
      <w:bookmarkStart w:id="58" w:name="_Toc229503730"/>
      <w:proofErr w:type="spellStart"/>
      <w:r w:rsidRPr="00157ABC">
        <w:t>Takım</w:t>
      </w:r>
      <w:proofErr w:type="spellEnd"/>
      <w:r w:rsidRPr="00157ABC">
        <w:t xml:space="preserve"> </w:t>
      </w:r>
      <w:proofErr w:type="spellStart"/>
      <w:r w:rsidRPr="00157ABC">
        <w:t>Üyeleri</w:t>
      </w:r>
      <w:proofErr w:type="spellEnd"/>
      <w:r w:rsidRPr="00157ABC">
        <w:t xml:space="preserve"> </w:t>
      </w:r>
      <w:proofErr w:type="spellStart"/>
      <w:r w:rsidRPr="00157ABC">
        <w:t>Arasında</w:t>
      </w:r>
      <w:proofErr w:type="spellEnd"/>
      <w:r w:rsidRPr="00157ABC">
        <w:t xml:space="preserve"> </w:t>
      </w:r>
      <w:proofErr w:type="spellStart"/>
      <w:r w:rsidRPr="00157ABC">
        <w:t>Sorumluluk</w:t>
      </w:r>
      <w:proofErr w:type="spellEnd"/>
      <w:r w:rsidRPr="00157ABC">
        <w:t xml:space="preserve"> ve Görevlerin Dağılımı</w:t>
      </w:r>
      <w:bookmarkEnd w:id="58"/>
    </w:p>
    <w:p w14:paraId="318F6F04" w14:textId="3707EB9F" w:rsidR="00157ABC" w:rsidRPr="00157ABC" w:rsidRDefault="00157ABC" w:rsidP="00157ABC">
      <w:pPr>
        <w:pStyle w:val="FirstParagraph"/>
        <w:spacing w:line="360" w:lineRule="auto"/>
        <w:rPr>
          <w:rFonts w:ascii="Times New Roman" w:hAnsi="Times New Roman" w:cs="Times New Roman"/>
        </w:rPr>
      </w:pPr>
      <w:proofErr w:type="spellStart"/>
      <w:r w:rsidRPr="00157ABC">
        <w:rPr>
          <w:rFonts w:ascii="Times New Roman" w:hAnsi="Times New Roman" w:cs="Times New Roman"/>
        </w:rPr>
        <w:t>DailyWords</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platformu</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bireysel</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bir</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bitirme</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projesi</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olarak</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uçtan</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uca</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tek</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bir</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geliştirici</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tarafından</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tamamlanmıştır</w:t>
      </w:r>
      <w:proofErr w:type="spellEnd"/>
      <w:r w:rsidRPr="00157ABC">
        <w:rPr>
          <w:rFonts w:ascii="Times New Roman" w:hAnsi="Times New Roman" w:cs="Times New Roman"/>
        </w:rPr>
        <w:t xml:space="preserve">. Bu durum, </w:t>
      </w:r>
      <w:proofErr w:type="spellStart"/>
      <w:r w:rsidRPr="00157ABC">
        <w:rPr>
          <w:rFonts w:ascii="Times New Roman" w:hAnsi="Times New Roman" w:cs="Times New Roman"/>
        </w:rPr>
        <w:t>proje</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yönetimi</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ve</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takım</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organizasyonu</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açısından</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kendine</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özgü</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avantajlar</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ve</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kısıtlar</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barındırmaktadır</w:t>
      </w:r>
      <w:proofErr w:type="spellEnd"/>
      <w:r w:rsidRPr="00157ABC">
        <w:rPr>
          <w:rFonts w:ascii="Times New Roman" w:hAnsi="Times New Roman" w:cs="Times New Roman"/>
        </w:rPr>
        <w:t>.</w:t>
      </w:r>
    </w:p>
    <w:p w14:paraId="66A2AAA4" w14:textId="59EB6C97" w:rsidR="00157ABC" w:rsidRPr="00157ABC" w:rsidRDefault="00157ABC" w:rsidP="00157ABC">
      <w:pPr>
        <w:pStyle w:val="Balk3"/>
        <w:rPr>
          <w:rFonts w:cs="Times New Roman"/>
        </w:rPr>
      </w:pPr>
      <w:bookmarkStart w:id="59" w:name="Xea996e812e696af21f3c90c603a6966e99dde07"/>
      <w:r w:rsidRPr="00157ABC">
        <w:rPr>
          <w:rFonts w:cs="Times New Roman"/>
        </w:rPr>
        <w:t xml:space="preserve">6.2.1 Tek </w:t>
      </w:r>
      <w:proofErr w:type="spellStart"/>
      <w:r w:rsidRPr="00157ABC">
        <w:rPr>
          <w:rFonts w:cs="Times New Roman"/>
        </w:rPr>
        <w:t>Geliştirici</w:t>
      </w:r>
      <w:proofErr w:type="spellEnd"/>
      <w:r w:rsidRPr="00157ABC">
        <w:rPr>
          <w:rFonts w:cs="Times New Roman"/>
        </w:rPr>
        <w:t xml:space="preserve"> </w:t>
      </w:r>
      <w:proofErr w:type="spellStart"/>
      <w:r w:rsidRPr="00157ABC">
        <w:rPr>
          <w:rFonts w:cs="Times New Roman"/>
        </w:rPr>
        <w:t>Modelinin</w:t>
      </w:r>
      <w:proofErr w:type="spellEnd"/>
      <w:r w:rsidRPr="00157ABC">
        <w:rPr>
          <w:rFonts w:cs="Times New Roman"/>
        </w:rPr>
        <w:t xml:space="preserve"> </w:t>
      </w:r>
      <w:proofErr w:type="spellStart"/>
      <w:r w:rsidRPr="00157ABC">
        <w:rPr>
          <w:rFonts w:cs="Times New Roman"/>
        </w:rPr>
        <w:t>Değerlendirilmesi</w:t>
      </w:r>
      <w:proofErr w:type="spellEnd"/>
    </w:p>
    <w:p w14:paraId="09794CA5" w14:textId="4B25FFE6" w:rsidR="00157ABC" w:rsidRPr="00157ABC" w:rsidRDefault="00157ABC" w:rsidP="00157ABC">
      <w:pPr>
        <w:pStyle w:val="FirstParagraph"/>
        <w:spacing w:line="360" w:lineRule="auto"/>
        <w:rPr>
          <w:rFonts w:ascii="Times New Roman" w:hAnsi="Times New Roman" w:cs="Times New Roman"/>
        </w:rPr>
      </w:pPr>
      <w:proofErr w:type="spellStart"/>
      <w:r w:rsidRPr="00157ABC">
        <w:rPr>
          <w:rFonts w:ascii="Times New Roman" w:hAnsi="Times New Roman" w:cs="Times New Roman"/>
        </w:rPr>
        <w:t>Projenin</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tek</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kişi</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tarafından</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geliştirilmesinin</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en</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büyük</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avantajı</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mimari</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tutarlılıktır</w:t>
      </w:r>
      <w:proofErr w:type="spellEnd"/>
      <w:r w:rsidR="003D15B2">
        <w:rPr>
          <w:rFonts w:ascii="Times New Roman" w:hAnsi="Times New Roman" w:cs="Times New Roman"/>
        </w:rPr>
        <w:t xml:space="preserve">. </w:t>
      </w:r>
      <w:proofErr w:type="spellStart"/>
      <w:r w:rsidRPr="00157ABC">
        <w:rPr>
          <w:rFonts w:ascii="Times New Roman" w:hAnsi="Times New Roman" w:cs="Times New Roman"/>
        </w:rPr>
        <w:t>Veritabanı</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şemasındaki</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bir</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değişikliğin</w:t>
      </w:r>
      <w:proofErr w:type="spellEnd"/>
      <w:r w:rsidRPr="00157ABC">
        <w:rPr>
          <w:rFonts w:ascii="Times New Roman" w:hAnsi="Times New Roman" w:cs="Times New Roman"/>
        </w:rPr>
        <w:t xml:space="preserve"> backend </w:t>
      </w:r>
      <w:proofErr w:type="spellStart"/>
      <w:r w:rsidRPr="00157ABC">
        <w:rPr>
          <w:rFonts w:ascii="Times New Roman" w:hAnsi="Times New Roman" w:cs="Times New Roman"/>
        </w:rPr>
        <w:t>endpoint’lerini</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ve</w:t>
      </w:r>
      <w:proofErr w:type="spellEnd"/>
      <w:r w:rsidRPr="00157ABC">
        <w:rPr>
          <w:rFonts w:ascii="Times New Roman" w:hAnsi="Times New Roman" w:cs="Times New Roman"/>
        </w:rPr>
        <w:t xml:space="preserve"> frontend </w:t>
      </w:r>
      <w:proofErr w:type="spellStart"/>
      <w:r w:rsidRPr="00157ABC">
        <w:rPr>
          <w:rFonts w:ascii="Times New Roman" w:hAnsi="Times New Roman" w:cs="Times New Roman"/>
        </w:rPr>
        <w:t>arayüz</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bileşenlerini</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nasıl</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etkileyeceği</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tek</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bir</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zihin</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tarafından</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tasarlandığından</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çok</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üyeli</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takımlarda</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sıklıkla</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gözlemlenen</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iletişim</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kaybı</w:t>
      </w:r>
      <w:proofErr w:type="spellEnd"/>
      <w:r w:rsidR="003D15B2">
        <w:rPr>
          <w:rFonts w:ascii="Times New Roman" w:hAnsi="Times New Roman" w:cs="Times New Roman"/>
        </w:rPr>
        <w:t xml:space="preserve"> </w:t>
      </w:r>
      <w:proofErr w:type="spellStart"/>
      <w:r w:rsidRPr="00157ABC">
        <w:rPr>
          <w:rFonts w:ascii="Times New Roman" w:hAnsi="Times New Roman" w:cs="Times New Roman"/>
        </w:rPr>
        <w:t>ve</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entegrasyon</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çatışmaları</w:t>
      </w:r>
      <w:proofErr w:type="spellEnd"/>
      <w:r w:rsidRPr="00157ABC">
        <w:rPr>
          <w:rFonts w:ascii="Times New Roman" w:hAnsi="Times New Roman" w:cs="Times New Roman"/>
        </w:rPr>
        <w:t xml:space="preserve"> merge conflicts </w:t>
      </w:r>
      <w:proofErr w:type="spellStart"/>
      <w:r w:rsidRPr="00157ABC">
        <w:rPr>
          <w:rFonts w:ascii="Times New Roman" w:hAnsi="Times New Roman" w:cs="Times New Roman"/>
        </w:rPr>
        <w:t>sıfıra</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indirilmiştir</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Ayrıca</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kararların</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lastRenderedPageBreak/>
        <w:t>alınması</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ve</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teknik</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değişikliklerin</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uygulanması</w:t>
      </w:r>
      <w:proofErr w:type="spellEnd"/>
      <w:r w:rsidRPr="00157ABC">
        <w:rPr>
          <w:rFonts w:ascii="Times New Roman" w:hAnsi="Times New Roman" w:cs="Times New Roman"/>
        </w:rPr>
        <w:t xml:space="preserve"> son </w:t>
      </w:r>
      <w:proofErr w:type="spellStart"/>
      <w:r w:rsidRPr="00157ABC">
        <w:rPr>
          <w:rFonts w:ascii="Times New Roman" w:hAnsi="Times New Roman" w:cs="Times New Roman"/>
        </w:rPr>
        <w:t>derece</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hızlı</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bir</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şekilde</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gerçekleştirilmiştir</w:t>
      </w:r>
      <w:proofErr w:type="spellEnd"/>
      <w:r w:rsidRPr="00157ABC">
        <w:rPr>
          <w:rFonts w:ascii="Times New Roman" w:hAnsi="Times New Roman" w:cs="Times New Roman"/>
        </w:rPr>
        <w:t>.</w:t>
      </w:r>
    </w:p>
    <w:p w14:paraId="43648C3C" w14:textId="3A788232" w:rsidR="00157ABC" w:rsidRPr="00157ABC" w:rsidRDefault="00157ABC" w:rsidP="00157ABC">
      <w:pPr>
        <w:pStyle w:val="GvdeMetni"/>
        <w:rPr>
          <w:rFonts w:ascii="Times New Roman" w:hAnsi="Times New Roman"/>
        </w:rPr>
      </w:pPr>
      <w:proofErr w:type="spellStart"/>
      <w:r w:rsidRPr="00157ABC">
        <w:rPr>
          <w:rFonts w:ascii="Times New Roman" w:hAnsi="Times New Roman"/>
        </w:rPr>
        <w:t>Bununla</w:t>
      </w:r>
      <w:proofErr w:type="spellEnd"/>
      <w:r w:rsidRPr="00157ABC">
        <w:rPr>
          <w:rFonts w:ascii="Times New Roman" w:hAnsi="Times New Roman"/>
        </w:rPr>
        <w:t xml:space="preserve"> </w:t>
      </w:r>
      <w:proofErr w:type="spellStart"/>
      <w:r w:rsidRPr="00157ABC">
        <w:rPr>
          <w:rFonts w:ascii="Times New Roman" w:hAnsi="Times New Roman"/>
        </w:rPr>
        <w:t>birlikte</w:t>
      </w:r>
      <w:proofErr w:type="spellEnd"/>
      <w:r w:rsidRPr="00157ABC">
        <w:rPr>
          <w:rFonts w:ascii="Times New Roman" w:hAnsi="Times New Roman"/>
        </w:rPr>
        <w:t xml:space="preserve">, </w:t>
      </w:r>
      <w:proofErr w:type="spellStart"/>
      <w:r w:rsidRPr="00157ABC">
        <w:rPr>
          <w:rFonts w:ascii="Times New Roman" w:hAnsi="Times New Roman"/>
        </w:rPr>
        <w:t>tek</w:t>
      </w:r>
      <w:proofErr w:type="spellEnd"/>
      <w:r w:rsidRPr="00157ABC">
        <w:rPr>
          <w:rFonts w:ascii="Times New Roman" w:hAnsi="Times New Roman"/>
        </w:rPr>
        <w:t xml:space="preserve"> </w:t>
      </w:r>
      <w:proofErr w:type="spellStart"/>
      <w:r w:rsidRPr="00157ABC">
        <w:rPr>
          <w:rFonts w:ascii="Times New Roman" w:hAnsi="Times New Roman"/>
        </w:rPr>
        <w:t>geliştirici</w:t>
      </w:r>
      <w:proofErr w:type="spellEnd"/>
      <w:r w:rsidRPr="00157ABC">
        <w:rPr>
          <w:rFonts w:ascii="Times New Roman" w:hAnsi="Times New Roman"/>
        </w:rPr>
        <w:t xml:space="preserve"> </w:t>
      </w:r>
      <w:proofErr w:type="spellStart"/>
      <w:r w:rsidRPr="00157ABC">
        <w:rPr>
          <w:rFonts w:ascii="Times New Roman" w:hAnsi="Times New Roman"/>
        </w:rPr>
        <w:t>modelinin</w:t>
      </w:r>
      <w:proofErr w:type="spellEnd"/>
      <w:r w:rsidRPr="00157ABC">
        <w:rPr>
          <w:rFonts w:ascii="Times New Roman" w:hAnsi="Times New Roman"/>
        </w:rPr>
        <w:t xml:space="preserve"> </w:t>
      </w:r>
      <w:proofErr w:type="spellStart"/>
      <w:r w:rsidRPr="00157ABC">
        <w:rPr>
          <w:rFonts w:ascii="Times New Roman" w:hAnsi="Times New Roman"/>
        </w:rPr>
        <w:t>dezavantajı</w:t>
      </w:r>
      <w:proofErr w:type="spellEnd"/>
      <w:r w:rsidRPr="00157ABC">
        <w:rPr>
          <w:rFonts w:ascii="Times New Roman" w:hAnsi="Times New Roman"/>
        </w:rPr>
        <w:t xml:space="preserve"> </w:t>
      </w:r>
      <w:proofErr w:type="spellStart"/>
      <w:r w:rsidRPr="00157ABC">
        <w:rPr>
          <w:rFonts w:ascii="Times New Roman" w:hAnsi="Times New Roman"/>
        </w:rPr>
        <w:t>bilişsel</w:t>
      </w:r>
      <w:proofErr w:type="spellEnd"/>
      <w:r w:rsidRPr="00157ABC">
        <w:rPr>
          <w:rFonts w:ascii="Times New Roman" w:hAnsi="Times New Roman"/>
        </w:rPr>
        <w:t xml:space="preserve"> </w:t>
      </w:r>
      <w:proofErr w:type="spellStart"/>
      <w:r w:rsidRPr="00157ABC">
        <w:rPr>
          <w:rFonts w:ascii="Times New Roman" w:hAnsi="Times New Roman"/>
        </w:rPr>
        <w:t>ve</w:t>
      </w:r>
      <w:proofErr w:type="spellEnd"/>
      <w:r w:rsidRPr="00157ABC">
        <w:rPr>
          <w:rFonts w:ascii="Times New Roman" w:hAnsi="Times New Roman"/>
        </w:rPr>
        <w:t xml:space="preserve"> </w:t>
      </w:r>
      <w:proofErr w:type="spellStart"/>
      <w:r w:rsidRPr="00157ABC">
        <w:rPr>
          <w:rFonts w:ascii="Times New Roman" w:hAnsi="Times New Roman"/>
        </w:rPr>
        <w:t>uzmanlık</w:t>
      </w:r>
      <w:proofErr w:type="spellEnd"/>
      <w:r w:rsidRPr="00157ABC">
        <w:rPr>
          <w:rFonts w:ascii="Times New Roman" w:hAnsi="Times New Roman"/>
        </w:rPr>
        <w:t xml:space="preserve"> </w:t>
      </w:r>
      <w:proofErr w:type="spellStart"/>
      <w:r w:rsidRPr="00157ABC">
        <w:rPr>
          <w:rFonts w:ascii="Times New Roman" w:hAnsi="Times New Roman"/>
        </w:rPr>
        <w:t>darboğazının</w:t>
      </w:r>
      <w:proofErr w:type="spellEnd"/>
      <w:r w:rsidRPr="00157ABC">
        <w:rPr>
          <w:rFonts w:ascii="Times New Roman" w:hAnsi="Times New Roman"/>
        </w:rPr>
        <w:t xml:space="preserve"> </w:t>
      </w:r>
      <w:proofErr w:type="spellStart"/>
      <w:r w:rsidRPr="00157ABC">
        <w:rPr>
          <w:rFonts w:ascii="Times New Roman" w:hAnsi="Times New Roman"/>
        </w:rPr>
        <w:t>yüksek</w:t>
      </w:r>
      <w:proofErr w:type="spellEnd"/>
      <w:r w:rsidRPr="00157ABC">
        <w:rPr>
          <w:rFonts w:ascii="Times New Roman" w:hAnsi="Times New Roman"/>
        </w:rPr>
        <w:t xml:space="preserve"> </w:t>
      </w:r>
      <w:proofErr w:type="spellStart"/>
      <w:r w:rsidRPr="00157ABC">
        <w:rPr>
          <w:rFonts w:ascii="Times New Roman" w:hAnsi="Times New Roman"/>
        </w:rPr>
        <w:t>olmasıdır</w:t>
      </w:r>
      <w:proofErr w:type="spellEnd"/>
      <w:r w:rsidRPr="00157ABC">
        <w:rPr>
          <w:rFonts w:ascii="Times New Roman" w:hAnsi="Times New Roman"/>
        </w:rPr>
        <w:t xml:space="preserve">. </w:t>
      </w:r>
      <w:proofErr w:type="spellStart"/>
      <w:r w:rsidRPr="00157ABC">
        <w:rPr>
          <w:rFonts w:ascii="Times New Roman" w:hAnsi="Times New Roman"/>
        </w:rPr>
        <w:t>Geliştirici</w:t>
      </w:r>
      <w:proofErr w:type="spellEnd"/>
      <w:r w:rsidRPr="00157ABC">
        <w:rPr>
          <w:rFonts w:ascii="Times New Roman" w:hAnsi="Times New Roman"/>
        </w:rPr>
        <w:t xml:space="preserve">; </w:t>
      </w:r>
      <w:proofErr w:type="spellStart"/>
      <w:r w:rsidRPr="00157ABC">
        <w:rPr>
          <w:rFonts w:ascii="Times New Roman" w:hAnsi="Times New Roman"/>
        </w:rPr>
        <w:t>veritabanı</w:t>
      </w:r>
      <w:proofErr w:type="spellEnd"/>
      <w:r w:rsidRPr="00157ABC">
        <w:rPr>
          <w:rFonts w:ascii="Times New Roman" w:hAnsi="Times New Roman"/>
        </w:rPr>
        <w:t xml:space="preserve"> </w:t>
      </w:r>
      <w:proofErr w:type="spellStart"/>
      <w:r w:rsidRPr="00157ABC">
        <w:rPr>
          <w:rFonts w:ascii="Times New Roman" w:hAnsi="Times New Roman"/>
        </w:rPr>
        <w:t>tasarımı</w:t>
      </w:r>
      <w:proofErr w:type="spellEnd"/>
      <w:r w:rsidRPr="00157ABC">
        <w:rPr>
          <w:rFonts w:ascii="Times New Roman" w:hAnsi="Times New Roman"/>
        </w:rPr>
        <w:t xml:space="preserve">, backend </w:t>
      </w:r>
      <w:proofErr w:type="spellStart"/>
      <w:r w:rsidRPr="00157ABC">
        <w:rPr>
          <w:rFonts w:ascii="Times New Roman" w:hAnsi="Times New Roman"/>
        </w:rPr>
        <w:t>mantığı</w:t>
      </w:r>
      <w:proofErr w:type="spellEnd"/>
      <w:r w:rsidRPr="00157ABC">
        <w:rPr>
          <w:rFonts w:ascii="Times New Roman" w:hAnsi="Times New Roman"/>
        </w:rPr>
        <w:t xml:space="preserve">, React Native </w:t>
      </w:r>
      <w:proofErr w:type="spellStart"/>
      <w:r w:rsidRPr="00157ABC">
        <w:rPr>
          <w:rFonts w:ascii="Times New Roman" w:hAnsi="Times New Roman"/>
        </w:rPr>
        <w:t>arayüzleri</w:t>
      </w:r>
      <w:proofErr w:type="spellEnd"/>
      <w:r w:rsidRPr="00157ABC">
        <w:rPr>
          <w:rFonts w:ascii="Times New Roman" w:hAnsi="Times New Roman"/>
        </w:rPr>
        <w:t xml:space="preserve">, </w:t>
      </w:r>
      <w:proofErr w:type="spellStart"/>
      <w:r w:rsidRPr="00157ABC">
        <w:rPr>
          <w:rFonts w:ascii="Times New Roman" w:hAnsi="Times New Roman"/>
        </w:rPr>
        <w:t>asenkron</w:t>
      </w:r>
      <w:proofErr w:type="spellEnd"/>
      <w:r w:rsidRPr="00157ABC">
        <w:rPr>
          <w:rFonts w:ascii="Times New Roman" w:hAnsi="Times New Roman"/>
        </w:rPr>
        <w:t xml:space="preserve"> </w:t>
      </w:r>
      <w:proofErr w:type="spellStart"/>
      <w:r w:rsidRPr="00157ABC">
        <w:rPr>
          <w:rFonts w:ascii="Times New Roman" w:hAnsi="Times New Roman"/>
        </w:rPr>
        <w:t>ses</w:t>
      </w:r>
      <w:proofErr w:type="spellEnd"/>
      <w:r w:rsidRPr="00157ABC">
        <w:rPr>
          <w:rFonts w:ascii="Times New Roman" w:hAnsi="Times New Roman"/>
        </w:rPr>
        <w:t xml:space="preserve"> </w:t>
      </w:r>
      <w:proofErr w:type="spellStart"/>
      <w:r w:rsidRPr="00157ABC">
        <w:rPr>
          <w:rFonts w:ascii="Times New Roman" w:hAnsi="Times New Roman"/>
        </w:rPr>
        <w:t>işleme</w:t>
      </w:r>
      <w:proofErr w:type="spellEnd"/>
      <w:r w:rsidRPr="00157ABC">
        <w:rPr>
          <w:rFonts w:ascii="Times New Roman" w:hAnsi="Times New Roman"/>
        </w:rPr>
        <w:t xml:space="preserve"> </w:t>
      </w:r>
      <w:proofErr w:type="spellStart"/>
      <w:r w:rsidRPr="00157ABC">
        <w:rPr>
          <w:rFonts w:ascii="Times New Roman" w:hAnsi="Times New Roman"/>
        </w:rPr>
        <w:t>modelleri</w:t>
      </w:r>
      <w:proofErr w:type="spellEnd"/>
      <w:r w:rsidRPr="00157ABC">
        <w:rPr>
          <w:rFonts w:ascii="Times New Roman" w:hAnsi="Times New Roman"/>
        </w:rPr>
        <w:t xml:space="preserve"> </w:t>
      </w:r>
      <w:proofErr w:type="spellStart"/>
      <w:r w:rsidRPr="00157ABC">
        <w:rPr>
          <w:rFonts w:ascii="Times New Roman" w:hAnsi="Times New Roman"/>
        </w:rPr>
        <w:t>ve</w:t>
      </w:r>
      <w:proofErr w:type="spellEnd"/>
      <w:r w:rsidRPr="00157ABC">
        <w:rPr>
          <w:rFonts w:ascii="Times New Roman" w:hAnsi="Times New Roman"/>
        </w:rPr>
        <w:t xml:space="preserve"> </w:t>
      </w:r>
      <w:proofErr w:type="spellStart"/>
      <w:r w:rsidRPr="00157ABC">
        <w:rPr>
          <w:rFonts w:ascii="Times New Roman" w:hAnsi="Times New Roman"/>
        </w:rPr>
        <w:t>yapay</w:t>
      </w:r>
      <w:proofErr w:type="spellEnd"/>
      <w:r w:rsidRPr="00157ABC">
        <w:rPr>
          <w:rFonts w:ascii="Times New Roman" w:hAnsi="Times New Roman"/>
        </w:rPr>
        <w:t xml:space="preserve"> </w:t>
      </w:r>
      <w:proofErr w:type="spellStart"/>
      <w:r w:rsidRPr="00157ABC">
        <w:rPr>
          <w:rFonts w:ascii="Times New Roman" w:hAnsi="Times New Roman"/>
        </w:rPr>
        <w:t>zeka</w:t>
      </w:r>
      <w:proofErr w:type="spellEnd"/>
      <w:r w:rsidRPr="00157ABC">
        <w:rPr>
          <w:rFonts w:ascii="Times New Roman" w:hAnsi="Times New Roman"/>
        </w:rPr>
        <w:t xml:space="preserve"> </w:t>
      </w:r>
      <w:proofErr w:type="spellStart"/>
      <w:r w:rsidRPr="00157ABC">
        <w:rPr>
          <w:rFonts w:ascii="Times New Roman" w:hAnsi="Times New Roman"/>
        </w:rPr>
        <w:t>kalibrasyonları</w:t>
      </w:r>
      <w:proofErr w:type="spellEnd"/>
      <w:r w:rsidRPr="00157ABC">
        <w:rPr>
          <w:rFonts w:ascii="Times New Roman" w:hAnsi="Times New Roman"/>
        </w:rPr>
        <w:t xml:space="preserve"> </w:t>
      </w:r>
      <w:proofErr w:type="spellStart"/>
      <w:r w:rsidRPr="00157ABC">
        <w:rPr>
          <w:rFonts w:ascii="Times New Roman" w:hAnsi="Times New Roman"/>
        </w:rPr>
        <w:t>gibi</w:t>
      </w:r>
      <w:proofErr w:type="spellEnd"/>
      <w:r w:rsidRPr="00157ABC">
        <w:rPr>
          <w:rFonts w:ascii="Times New Roman" w:hAnsi="Times New Roman"/>
        </w:rPr>
        <w:t xml:space="preserve"> </w:t>
      </w:r>
      <w:proofErr w:type="spellStart"/>
      <w:r w:rsidRPr="00157ABC">
        <w:rPr>
          <w:rFonts w:ascii="Times New Roman" w:hAnsi="Times New Roman"/>
        </w:rPr>
        <w:t>geniş</w:t>
      </w:r>
      <w:proofErr w:type="spellEnd"/>
      <w:r w:rsidRPr="00157ABC">
        <w:rPr>
          <w:rFonts w:ascii="Times New Roman" w:hAnsi="Times New Roman"/>
        </w:rPr>
        <w:t xml:space="preserve"> </w:t>
      </w:r>
      <w:proofErr w:type="spellStart"/>
      <w:r w:rsidRPr="00157ABC">
        <w:rPr>
          <w:rFonts w:ascii="Times New Roman" w:hAnsi="Times New Roman"/>
        </w:rPr>
        <w:t>bir</w:t>
      </w:r>
      <w:proofErr w:type="spellEnd"/>
      <w:r w:rsidRPr="00157ABC">
        <w:rPr>
          <w:rFonts w:ascii="Times New Roman" w:hAnsi="Times New Roman"/>
        </w:rPr>
        <w:t xml:space="preserve"> </w:t>
      </w:r>
      <w:proofErr w:type="spellStart"/>
      <w:r w:rsidRPr="00157ABC">
        <w:rPr>
          <w:rFonts w:ascii="Times New Roman" w:hAnsi="Times New Roman"/>
        </w:rPr>
        <w:t>yelpazede</w:t>
      </w:r>
      <w:proofErr w:type="spellEnd"/>
      <w:r w:rsidRPr="00157ABC">
        <w:rPr>
          <w:rFonts w:ascii="Times New Roman" w:hAnsi="Times New Roman"/>
        </w:rPr>
        <w:t xml:space="preserve"> </w:t>
      </w:r>
      <w:proofErr w:type="spellStart"/>
      <w:r w:rsidRPr="00157ABC">
        <w:rPr>
          <w:rFonts w:ascii="Times New Roman" w:hAnsi="Times New Roman"/>
        </w:rPr>
        <w:t>büyük</w:t>
      </w:r>
      <w:proofErr w:type="spellEnd"/>
      <w:r w:rsidRPr="00157ABC">
        <w:rPr>
          <w:rFonts w:ascii="Times New Roman" w:hAnsi="Times New Roman"/>
        </w:rPr>
        <w:t xml:space="preserve"> </w:t>
      </w:r>
      <w:proofErr w:type="spellStart"/>
      <w:r w:rsidRPr="00157ABC">
        <w:rPr>
          <w:rFonts w:ascii="Times New Roman" w:hAnsi="Times New Roman"/>
        </w:rPr>
        <w:t>çaba</w:t>
      </w:r>
      <w:proofErr w:type="spellEnd"/>
      <w:r w:rsidRPr="00157ABC">
        <w:rPr>
          <w:rFonts w:ascii="Times New Roman" w:hAnsi="Times New Roman"/>
        </w:rPr>
        <w:t xml:space="preserve"> </w:t>
      </w:r>
      <w:proofErr w:type="spellStart"/>
      <w:r w:rsidRPr="00157ABC">
        <w:rPr>
          <w:rFonts w:ascii="Times New Roman" w:hAnsi="Times New Roman"/>
        </w:rPr>
        <w:t>göstermek</w:t>
      </w:r>
      <w:proofErr w:type="spellEnd"/>
      <w:r w:rsidRPr="00157ABC">
        <w:rPr>
          <w:rFonts w:ascii="Times New Roman" w:hAnsi="Times New Roman"/>
        </w:rPr>
        <w:t xml:space="preserve"> </w:t>
      </w:r>
      <w:proofErr w:type="spellStart"/>
      <w:r w:rsidRPr="00157ABC">
        <w:rPr>
          <w:rFonts w:ascii="Times New Roman" w:hAnsi="Times New Roman"/>
        </w:rPr>
        <w:t>zorunda</w:t>
      </w:r>
      <w:proofErr w:type="spellEnd"/>
      <w:r w:rsidRPr="00157ABC">
        <w:rPr>
          <w:rFonts w:ascii="Times New Roman" w:hAnsi="Times New Roman"/>
        </w:rPr>
        <w:t xml:space="preserve"> </w:t>
      </w:r>
      <w:proofErr w:type="spellStart"/>
      <w:r w:rsidRPr="00157ABC">
        <w:rPr>
          <w:rFonts w:ascii="Times New Roman" w:hAnsi="Times New Roman"/>
        </w:rPr>
        <w:t>kalmıştır</w:t>
      </w:r>
      <w:proofErr w:type="spellEnd"/>
      <w:r w:rsidRPr="00157ABC">
        <w:rPr>
          <w:rFonts w:ascii="Times New Roman" w:hAnsi="Times New Roman"/>
        </w:rPr>
        <w:t xml:space="preserve">. Bu durum, </w:t>
      </w:r>
      <w:proofErr w:type="spellStart"/>
      <w:r w:rsidRPr="00157ABC">
        <w:rPr>
          <w:rFonts w:ascii="Times New Roman" w:hAnsi="Times New Roman"/>
        </w:rPr>
        <w:t>özellikle</w:t>
      </w:r>
      <w:proofErr w:type="spellEnd"/>
      <w:r w:rsidRPr="00157ABC">
        <w:rPr>
          <w:rFonts w:ascii="Times New Roman" w:hAnsi="Times New Roman"/>
        </w:rPr>
        <w:t xml:space="preserve"> </w:t>
      </w:r>
      <w:proofErr w:type="spellStart"/>
      <w:r w:rsidRPr="00157ABC">
        <w:rPr>
          <w:rFonts w:ascii="Times New Roman" w:hAnsi="Times New Roman"/>
        </w:rPr>
        <w:t>akustik</w:t>
      </w:r>
      <w:proofErr w:type="spellEnd"/>
      <w:r w:rsidRPr="00157ABC">
        <w:rPr>
          <w:rFonts w:ascii="Times New Roman" w:hAnsi="Times New Roman"/>
        </w:rPr>
        <w:t xml:space="preserve"> pipeline </w:t>
      </w:r>
      <w:proofErr w:type="spellStart"/>
      <w:r w:rsidRPr="00157ABC">
        <w:rPr>
          <w:rFonts w:ascii="Times New Roman" w:hAnsi="Times New Roman"/>
        </w:rPr>
        <w:t>kalibrasyonu</w:t>
      </w:r>
      <w:proofErr w:type="spellEnd"/>
      <w:r w:rsidRPr="00157ABC">
        <w:rPr>
          <w:rFonts w:ascii="Times New Roman" w:hAnsi="Times New Roman"/>
        </w:rPr>
        <w:t xml:space="preserve"> </w:t>
      </w:r>
      <w:proofErr w:type="spellStart"/>
      <w:r w:rsidRPr="00157ABC">
        <w:rPr>
          <w:rFonts w:ascii="Times New Roman" w:hAnsi="Times New Roman"/>
        </w:rPr>
        <w:t>gibi</w:t>
      </w:r>
      <w:proofErr w:type="spellEnd"/>
      <w:r w:rsidRPr="00157ABC">
        <w:rPr>
          <w:rFonts w:ascii="Times New Roman" w:hAnsi="Times New Roman"/>
        </w:rPr>
        <w:t xml:space="preserve"> </w:t>
      </w:r>
      <w:proofErr w:type="spellStart"/>
      <w:r w:rsidRPr="00157ABC">
        <w:rPr>
          <w:rFonts w:ascii="Times New Roman" w:hAnsi="Times New Roman"/>
        </w:rPr>
        <w:t>derin</w:t>
      </w:r>
      <w:proofErr w:type="spellEnd"/>
      <w:r w:rsidRPr="00157ABC">
        <w:rPr>
          <w:rFonts w:ascii="Times New Roman" w:hAnsi="Times New Roman"/>
        </w:rPr>
        <w:t xml:space="preserve"> </w:t>
      </w:r>
      <w:proofErr w:type="spellStart"/>
      <w:r w:rsidRPr="00157ABC">
        <w:rPr>
          <w:rFonts w:ascii="Times New Roman" w:hAnsi="Times New Roman"/>
        </w:rPr>
        <w:t>makine</w:t>
      </w:r>
      <w:proofErr w:type="spellEnd"/>
      <w:r w:rsidRPr="00157ABC">
        <w:rPr>
          <w:rFonts w:ascii="Times New Roman" w:hAnsi="Times New Roman"/>
        </w:rPr>
        <w:t xml:space="preserve"> </w:t>
      </w:r>
      <w:proofErr w:type="spellStart"/>
      <w:r w:rsidRPr="00157ABC">
        <w:rPr>
          <w:rFonts w:ascii="Times New Roman" w:hAnsi="Times New Roman"/>
        </w:rPr>
        <w:t>öğrenmesi</w:t>
      </w:r>
      <w:proofErr w:type="spellEnd"/>
      <w:r w:rsidRPr="00157ABC">
        <w:rPr>
          <w:rFonts w:ascii="Times New Roman" w:hAnsi="Times New Roman"/>
        </w:rPr>
        <w:t xml:space="preserve"> </w:t>
      </w:r>
      <w:proofErr w:type="spellStart"/>
      <w:r w:rsidRPr="00157ABC">
        <w:rPr>
          <w:rFonts w:ascii="Times New Roman" w:hAnsi="Times New Roman"/>
        </w:rPr>
        <w:t>bilgisi</w:t>
      </w:r>
      <w:proofErr w:type="spellEnd"/>
      <w:r w:rsidRPr="00157ABC">
        <w:rPr>
          <w:rFonts w:ascii="Times New Roman" w:hAnsi="Times New Roman"/>
        </w:rPr>
        <w:t xml:space="preserve"> </w:t>
      </w:r>
      <w:proofErr w:type="spellStart"/>
      <w:r w:rsidRPr="00157ABC">
        <w:rPr>
          <w:rFonts w:ascii="Times New Roman" w:hAnsi="Times New Roman"/>
        </w:rPr>
        <w:t>gerektiren</w:t>
      </w:r>
      <w:proofErr w:type="spellEnd"/>
      <w:r w:rsidRPr="00157ABC">
        <w:rPr>
          <w:rFonts w:ascii="Times New Roman" w:hAnsi="Times New Roman"/>
        </w:rPr>
        <w:t xml:space="preserve"> </w:t>
      </w:r>
      <w:proofErr w:type="spellStart"/>
      <w:r w:rsidRPr="00157ABC">
        <w:rPr>
          <w:rFonts w:ascii="Times New Roman" w:hAnsi="Times New Roman"/>
        </w:rPr>
        <w:t>aşamalarda</w:t>
      </w:r>
      <w:proofErr w:type="spellEnd"/>
      <w:r w:rsidRPr="00157ABC">
        <w:rPr>
          <w:rFonts w:ascii="Times New Roman" w:hAnsi="Times New Roman"/>
        </w:rPr>
        <w:t xml:space="preserve"> </w:t>
      </w:r>
      <w:proofErr w:type="spellStart"/>
      <w:r w:rsidRPr="00157ABC">
        <w:rPr>
          <w:rFonts w:ascii="Times New Roman" w:hAnsi="Times New Roman"/>
        </w:rPr>
        <w:t>geliştirme</w:t>
      </w:r>
      <w:proofErr w:type="spellEnd"/>
      <w:r w:rsidRPr="00157ABC">
        <w:rPr>
          <w:rFonts w:ascii="Times New Roman" w:hAnsi="Times New Roman"/>
        </w:rPr>
        <w:t xml:space="preserve"> </w:t>
      </w:r>
      <w:proofErr w:type="spellStart"/>
      <w:r w:rsidRPr="00157ABC">
        <w:rPr>
          <w:rFonts w:ascii="Times New Roman" w:hAnsi="Times New Roman"/>
        </w:rPr>
        <w:t>süresini</w:t>
      </w:r>
      <w:proofErr w:type="spellEnd"/>
      <w:r w:rsidRPr="00157ABC">
        <w:rPr>
          <w:rFonts w:ascii="Times New Roman" w:hAnsi="Times New Roman"/>
        </w:rPr>
        <w:t xml:space="preserve"> </w:t>
      </w:r>
      <w:proofErr w:type="spellStart"/>
      <w:r w:rsidRPr="00157ABC">
        <w:rPr>
          <w:rFonts w:ascii="Times New Roman" w:hAnsi="Times New Roman"/>
        </w:rPr>
        <w:t>uzatmış</w:t>
      </w:r>
      <w:proofErr w:type="spellEnd"/>
      <w:r w:rsidRPr="00157ABC">
        <w:rPr>
          <w:rFonts w:ascii="Times New Roman" w:hAnsi="Times New Roman"/>
        </w:rPr>
        <w:t xml:space="preserve"> </w:t>
      </w:r>
      <w:proofErr w:type="spellStart"/>
      <w:r w:rsidRPr="00157ABC">
        <w:rPr>
          <w:rFonts w:ascii="Times New Roman" w:hAnsi="Times New Roman"/>
        </w:rPr>
        <w:t>ve</w:t>
      </w:r>
      <w:proofErr w:type="spellEnd"/>
      <w:r w:rsidRPr="00157ABC">
        <w:rPr>
          <w:rFonts w:ascii="Times New Roman" w:hAnsi="Times New Roman"/>
        </w:rPr>
        <w:t xml:space="preserve"> </w:t>
      </w:r>
      <w:proofErr w:type="spellStart"/>
      <w:r w:rsidRPr="00157ABC">
        <w:rPr>
          <w:rFonts w:ascii="Times New Roman" w:hAnsi="Times New Roman"/>
        </w:rPr>
        <w:t>tek</w:t>
      </w:r>
      <w:proofErr w:type="spellEnd"/>
      <w:r w:rsidRPr="00157ABC">
        <w:rPr>
          <w:rFonts w:ascii="Times New Roman" w:hAnsi="Times New Roman"/>
        </w:rPr>
        <w:t xml:space="preserve"> </w:t>
      </w:r>
      <w:proofErr w:type="spellStart"/>
      <w:r w:rsidRPr="00157ABC">
        <w:rPr>
          <w:rFonts w:ascii="Times New Roman" w:hAnsi="Times New Roman"/>
        </w:rPr>
        <w:t>hata</w:t>
      </w:r>
      <w:proofErr w:type="spellEnd"/>
      <w:r w:rsidRPr="00157ABC">
        <w:rPr>
          <w:rFonts w:ascii="Times New Roman" w:hAnsi="Times New Roman"/>
        </w:rPr>
        <w:t xml:space="preserve"> </w:t>
      </w:r>
      <w:proofErr w:type="spellStart"/>
      <w:r w:rsidRPr="00157ABC">
        <w:rPr>
          <w:rFonts w:ascii="Times New Roman" w:hAnsi="Times New Roman"/>
        </w:rPr>
        <w:t>riski</w:t>
      </w:r>
      <w:proofErr w:type="spellEnd"/>
      <w:r w:rsidRPr="00157ABC">
        <w:rPr>
          <w:rFonts w:ascii="Times New Roman" w:hAnsi="Times New Roman"/>
        </w:rPr>
        <w:t xml:space="preserve"> </w:t>
      </w:r>
      <w:proofErr w:type="spellStart"/>
      <w:r w:rsidRPr="00157ABC">
        <w:rPr>
          <w:rFonts w:ascii="Times New Roman" w:hAnsi="Times New Roman"/>
        </w:rPr>
        <w:t>oluşturmuştur</w:t>
      </w:r>
      <w:proofErr w:type="spellEnd"/>
      <w:r w:rsidRPr="00157ABC">
        <w:rPr>
          <w:rFonts w:ascii="Times New Roman" w:hAnsi="Times New Roman"/>
        </w:rPr>
        <w:t>.</w:t>
      </w:r>
    </w:p>
    <w:p w14:paraId="3517183F" w14:textId="312FCF90" w:rsidR="00157ABC" w:rsidRPr="00157ABC" w:rsidRDefault="00157ABC" w:rsidP="00157ABC">
      <w:pPr>
        <w:pStyle w:val="Balk3"/>
        <w:rPr>
          <w:rFonts w:cs="Times New Roman"/>
        </w:rPr>
      </w:pPr>
      <w:bookmarkStart w:id="60" w:name="Xc54dc63e078307769897de707248c163a3cfe98"/>
      <w:bookmarkEnd w:id="59"/>
      <w:r w:rsidRPr="00157ABC">
        <w:rPr>
          <w:rFonts w:cs="Times New Roman"/>
        </w:rPr>
        <w:t xml:space="preserve">6.2.2 </w:t>
      </w:r>
      <w:proofErr w:type="spellStart"/>
      <w:r w:rsidRPr="00157ABC">
        <w:rPr>
          <w:rFonts w:cs="Times New Roman"/>
        </w:rPr>
        <w:t>Geliştirici</w:t>
      </w:r>
      <w:proofErr w:type="spellEnd"/>
      <w:r w:rsidRPr="00157ABC">
        <w:rPr>
          <w:rFonts w:cs="Times New Roman"/>
        </w:rPr>
        <w:t xml:space="preserve"> </w:t>
      </w:r>
      <w:proofErr w:type="spellStart"/>
      <w:r w:rsidRPr="00157ABC">
        <w:rPr>
          <w:rFonts w:cs="Times New Roman"/>
        </w:rPr>
        <w:t>Rollerinin</w:t>
      </w:r>
      <w:proofErr w:type="spellEnd"/>
      <w:r w:rsidRPr="00157ABC">
        <w:rPr>
          <w:rFonts w:cs="Times New Roman"/>
        </w:rPr>
        <w:t xml:space="preserve"> Tek Kişide </w:t>
      </w:r>
      <w:proofErr w:type="spellStart"/>
      <w:r w:rsidRPr="00157ABC">
        <w:rPr>
          <w:rFonts w:cs="Times New Roman"/>
        </w:rPr>
        <w:t>Birleşmesi</w:t>
      </w:r>
      <w:proofErr w:type="spellEnd"/>
    </w:p>
    <w:p w14:paraId="5209EFC5" w14:textId="77777777" w:rsidR="00157ABC" w:rsidRPr="00157ABC" w:rsidRDefault="00157ABC" w:rsidP="00157ABC">
      <w:pPr>
        <w:pStyle w:val="FirstParagraph"/>
        <w:spacing w:line="360" w:lineRule="auto"/>
        <w:rPr>
          <w:rFonts w:ascii="Times New Roman" w:hAnsi="Times New Roman" w:cs="Times New Roman"/>
        </w:rPr>
      </w:pPr>
      <w:proofErr w:type="spellStart"/>
      <w:r w:rsidRPr="00157ABC">
        <w:rPr>
          <w:rFonts w:ascii="Times New Roman" w:hAnsi="Times New Roman" w:cs="Times New Roman"/>
        </w:rPr>
        <w:t>Proje</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süresince</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tek</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geliştirici</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yazılım</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mühendisliği</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sürecinde</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yer</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alan</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farklı</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profesyonel</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rolleri</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üstlenmiştir</w:t>
      </w:r>
      <w:proofErr w:type="spellEnd"/>
      <w:r w:rsidRPr="00157ABC">
        <w:rPr>
          <w:rFonts w:ascii="Times New Roman" w:hAnsi="Times New Roman" w:cs="Times New Roman"/>
        </w:rPr>
        <w:t>:</w:t>
      </w:r>
    </w:p>
    <w:p w14:paraId="62402BF6" w14:textId="77777777" w:rsidR="00157ABC" w:rsidRPr="00157ABC" w:rsidRDefault="00157ABC">
      <w:pPr>
        <w:numPr>
          <w:ilvl w:val="0"/>
          <w:numId w:val="25"/>
        </w:numPr>
        <w:spacing w:before="0" w:after="200"/>
        <w:rPr>
          <w:rFonts w:ascii="Times New Roman" w:hAnsi="Times New Roman"/>
        </w:rPr>
      </w:pPr>
      <w:proofErr w:type="spellStart"/>
      <w:r w:rsidRPr="00157ABC">
        <w:rPr>
          <w:rFonts w:ascii="Times New Roman" w:hAnsi="Times New Roman"/>
          <w:b/>
          <w:bCs/>
        </w:rPr>
        <w:t>Yazılım</w:t>
      </w:r>
      <w:proofErr w:type="spellEnd"/>
      <w:r w:rsidRPr="00157ABC">
        <w:rPr>
          <w:rFonts w:ascii="Times New Roman" w:hAnsi="Times New Roman"/>
          <w:b/>
          <w:bCs/>
        </w:rPr>
        <w:t xml:space="preserve"> </w:t>
      </w:r>
      <w:proofErr w:type="spellStart"/>
      <w:r w:rsidRPr="00157ABC">
        <w:rPr>
          <w:rFonts w:ascii="Times New Roman" w:hAnsi="Times New Roman"/>
          <w:b/>
          <w:bCs/>
        </w:rPr>
        <w:t>Mimarı</w:t>
      </w:r>
      <w:proofErr w:type="spellEnd"/>
      <w:r w:rsidRPr="00157ABC">
        <w:rPr>
          <w:rFonts w:ascii="Times New Roman" w:hAnsi="Times New Roman"/>
          <w:b/>
          <w:bCs/>
        </w:rPr>
        <w:t>:</w:t>
      </w:r>
      <w:r w:rsidRPr="00157ABC">
        <w:rPr>
          <w:rFonts w:ascii="Times New Roman" w:hAnsi="Times New Roman"/>
        </w:rPr>
        <w:t xml:space="preserve"> </w:t>
      </w:r>
      <w:proofErr w:type="spellStart"/>
      <w:r w:rsidRPr="00157ABC">
        <w:rPr>
          <w:rFonts w:ascii="Times New Roman" w:hAnsi="Times New Roman"/>
        </w:rPr>
        <w:t>Üç</w:t>
      </w:r>
      <w:proofErr w:type="spellEnd"/>
      <w:r w:rsidRPr="00157ABC">
        <w:rPr>
          <w:rFonts w:ascii="Times New Roman" w:hAnsi="Times New Roman"/>
        </w:rPr>
        <w:t xml:space="preserve"> </w:t>
      </w:r>
      <w:proofErr w:type="spellStart"/>
      <w:r w:rsidRPr="00157ABC">
        <w:rPr>
          <w:rFonts w:ascii="Times New Roman" w:hAnsi="Times New Roman"/>
        </w:rPr>
        <w:t>katmanlı</w:t>
      </w:r>
      <w:proofErr w:type="spellEnd"/>
      <w:r w:rsidRPr="00157ABC">
        <w:rPr>
          <w:rFonts w:ascii="Times New Roman" w:hAnsi="Times New Roman"/>
        </w:rPr>
        <w:t xml:space="preserve"> </w:t>
      </w:r>
      <w:proofErr w:type="spellStart"/>
      <w:r w:rsidRPr="00157ABC">
        <w:rPr>
          <w:rFonts w:ascii="Times New Roman" w:hAnsi="Times New Roman"/>
        </w:rPr>
        <w:t>mimarinin</w:t>
      </w:r>
      <w:proofErr w:type="spellEnd"/>
      <w:r w:rsidRPr="00157ABC">
        <w:rPr>
          <w:rFonts w:ascii="Times New Roman" w:hAnsi="Times New Roman"/>
        </w:rPr>
        <w:t xml:space="preserve"> </w:t>
      </w:r>
      <w:proofErr w:type="spellStart"/>
      <w:r w:rsidRPr="00157ABC">
        <w:rPr>
          <w:rFonts w:ascii="Times New Roman" w:hAnsi="Times New Roman"/>
        </w:rPr>
        <w:t>kurulması</w:t>
      </w:r>
      <w:proofErr w:type="spellEnd"/>
      <w:r w:rsidRPr="00157ABC">
        <w:rPr>
          <w:rFonts w:ascii="Times New Roman" w:hAnsi="Times New Roman"/>
        </w:rPr>
        <w:t xml:space="preserve">, </w:t>
      </w:r>
      <w:proofErr w:type="spellStart"/>
      <w:r w:rsidRPr="00157ABC">
        <w:rPr>
          <w:rFonts w:ascii="Times New Roman" w:hAnsi="Times New Roman"/>
        </w:rPr>
        <w:t>veri</w:t>
      </w:r>
      <w:proofErr w:type="spellEnd"/>
      <w:r w:rsidRPr="00157ABC">
        <w:rPr>
          <w:rFonts w:ascii="Times New Roman" w:hAnsi="Times New Roman"/>
        </w:rPr>
        <w:t xml:space="preserve"> </w:t>
      </w:r>
      <w:proofErr w:type="spellStart"/>
      <w:r w:rsidRPr="00157ABC">
        <w:rPr>
          <w:rFonts w:ascii="Times New Roman" w:hAnsi="Times New Roman"/>
        </w:rPr>
        <w:t>akış</w:t>
      </w:r>
      <w:proofErr w:type="spellEnd"/>
      <w:r w:rsidRPr="00157ABC">
        <w:rPr>
          <w:rFonts w:ascii="Times New Roman" w:hAnsi="Times New Roman"/>
        </w:rPr>
        <w:t xml:space="preserve"> </w:t>
      </w:r>
      <w:proofErr w:type="spellStart"/>
      <w:r w:rsidRPr="00157ABC">
        <w:rPr>
          <w:rFonts w:ascii="Times New Roman" w:hAnsi="Times New Roman"/>
        </w:rPr>
        <w:t>yollarının</w:t>
      </w:r>
      <w:proofErr w:type="spellEnd"/>
      <w:r w:rsidRPr="00157ABC">
        <w:rPr>
          <w:rFonts w:ascii="Times New Roman" w:hAnsi="Times New Roman"/>
        </w:rPr>
        <w:t xml:space="preserve"> </w:t>
      </w:r>
      <w:proofErr w:type="spellStart"/>
      <w:r w:rsidRPr="00157ABC">
        <w:rPr>
          <w:rFonts w:ascii="Times New Roman" w:hAnsi="Times New Roman"/>
        </w:rPr>
        <w:t>belirlenmesi</w:t>
      </w:r>
      <w:proofErr w:type="spellEnd"/>
      <w:r w:rsidRPr="00157ABC">
        <w:rPr>
          <w:rFonts w:ascii="Times New Roman" w:hAnsi="Times New Roman"/>
        </w:rPr>
        <w:t xml:space="preserve"> </w:t>
      </w:r>
      <w:proofErr w:type="spellStart"/>
      <w:r w:rsidRPr="00157ABC">
        <w:rPr>
          <w:rFonts w:ascii="Times New Roman" w:hAnsi="Times New Roman"/>
        </w:rPr>
        <w:t>ve</w:t>
      </w:r>
      <w:proofErr w:type="spellEnd"/>
      <w:r w:rsidRPr="00157ABC">
        <w:rPr>
          <w:rFonts w:ascii="Times New Roman" w:hAnsi="Times New Roman"/>
        </w:rPr>
        <w:t xml:space="preserve"> </w:t>
      </w:r>
      <w:proofErr w:type="spellStart"/>
      <w:r w:rsidRPr="00157ABC">
        <w:rPr>
          <w:rFonts w:ascii="Times New Roman" w:hAnsi="Times New Roman"/>
        </w:rPr>
        <w:t>asenkron</w:t>
      </w:r>
      <w:proofErr w:type="spellEnd"/>
      <w:r w:rsidRPr="00157ABC">
        <w:rPr>
          <w:rFonts w:ascii="Times New Roman" w:hAnsi="Times New Roman"/>
        </w:rPr>
        <w:t xml:space="preserve"> </w:t>
      </w:r>
      <w:proofErr w:type="spellStart"/>
      <w:r w:rsidRPr="00157ABC">
        <w:rPr>
          <w:rFonts w:ascii="Times New Roman" w:hAnsi="Times New Roman"/>
        </w:rPr>
        <w:t>yapıların</w:t>
      </w:r>
      <w:proofErr w:type="spellEnd"/>
      <w:r w:rsidRPr="00157ABC">
        <w:rPr>
          <w:rFonts w:ascii="Times New Roman" w:hAnsi="Times New Roman"/>
        </w:rPr>
        <w:t xml:space="preserve"> </w:t>
      </w:r>
      <w:proofErr w:type="spellStart"/>
      <w:r w:rsidRPr="00157ABC">
        <w:rPr>
          <w:rFonts w:ascii="Times New Roman" w:hAnsi="Times New Roman"/>
        </w:rPr>
        <w:t>kurgulanması</w:t>
      </w:r>
      <w:proofErr w:type="spellEnd"/>
      <w:r w:rsidRPr="00157ABC">
        <w:rPr>
          <w:rFonts w:ascii="Times New Roman" w:hAnsi="Times New Roman"/>
        </w:rPr>
        <w:t>.</w:t>
      </w:r>
    </w:p>
    <w:p w14:paraId="52E35C93" w14:textId="77777777" w:rsidR="00157ABC" w:rsidRPr="00157ABC" w:rsidRDefault="00157ABC">
      <w:pPr>
        <w:numPr>
          <w:ilvl w:val="0"/>
          <w:numId w:val="25"/>
        </w:numPr>
        <w:spacing w:before="0" w:after="200"/>
        <w:rPr>
          <w:rFonts w:ascii="Times New Roman" w:hAnsi="Times New Roman"/>
        </w:rPr>
      </w:pPr>
      <w:r w:rsidRPr="00157ABC">
        <w:rPr>
          <w:rFonts w:ascii="Times New Roman" w:hAnsi="Times New Roman"/>
          <w:b/>
          <w:bCs/>
        </w:rPr>
        <w:t xml:space="preserve">Backend </w:t>
      </w:r>
      <w:proofErr w:type="spellStart"/>
      <w:r w:rsidRPr="00157ABC">
        <w:rPr>
          <w:rFonts w:ascii="Times New Roman" w:hAnsi="Times New Roman"/>
          <w:b/>
          <w:bCs/>
        </w:rPr>
        <w:t>Geliştirici</w:t>
      </w:r>
      <w:proofErr w:type="spellEnd"/>
      <w:r w:rsidRPr="00157ABC">
        <w:rPr>
          <w:rFonts w:ascii="Times New Roman" w:hAnsi="Times New Roman"/>
          <w:b/>
          <w:bCs/>
        </w:rPr>
        <w:t>:</w:t>
      </w:r>
      <w:r w:rsidRPr="00157ABC">
        <w:rPr>
          <w:rFonts w:ascii="Times New Roman" w:hAnsi="Times New Roman"/>
        </w:rPr>
        <w:t xml:space="preserve"> </w:t>
      </w:r>
      <w:proofErr w:type="spellStart"/>
      <w:r w:rsidRPr="00157ABC">
        <w:rPr>
          <w:rFonts w:ascii="Times New Roman" w:hAnsi="Times New Roman"/>
        </w:rPr>
        <w:t>FastAPI</w:t>
      </w:r>
      <w:proofErr w:type="spellEnd"/>
      <w:r w:rsidRPr="00157ABC">
        <w:rPr>
          <w:rFonts w:ascii="Times New Roman" w:hAnsi="Times New Roman"/>
        </w:rPr>
        <w:t xml:space="preserve"> RESTful API </w:t>
      </w:r>
      <w:proofErr w:type="spellStart"/>
      <w:r w:rsidRPr="00157ABC">
        <w:rPr>
          <w:rFonts w:ascii="Times New Roman" w:hAnsi="Times New Roman"/>
        </w:rPr>
        <w:t>yapısının</w:t>
      </w:r>
      <w:proofErr w:type="spellEnd"/>
      <w:r w:rsidRPr="00157ABC">
        <w:rPr>
          <w:rFonts w:ascii="Times New Roman" w:hAnsi="Times New Roman"/>
        </w:rPr>
        <w:t xml:space="preserve">, </w:t>
      </w:r>
      <w:proofErr w:type="spellStart"/>
      <w:r w:rsidRPr="00157ABC">
        <w:rPr>
          <w:rFonts w:ascii="Times New Roman" w:hAnsi="Times New Roman"/>
        </w:rPr>
        <w:t>Pydantic</w:t>
      </w:r>
      <w:proofErr w:type="spellEnd"/>
      <w:r w:rsidRPr="00157ABC">
        <w:rPr>
          <w:rFonts w:ascii="Times New Roman" w:hAnsi="Times New Roman"/>
        </w:rPr>
        <w:t xml:space="preserve"> </w:t>
      </w:r>
      <w:proofErr w:type="spellStart"/>
      <w:r w:rsidRPr="00157ABC">
        <w:rPr>
          <w:rFonts w:ascii="Times New Roman" w:hAnsi="Times New Roman"/>
        </w:rPr>
        <w:t>şema</w:t>
      </w:r>
      <w:proofErr w:type="spellEnd"/>
      <w:r w:rsidRPr="00157ABC">
        <w:rPr>
          <w:rFonts w:ascii="Times New Roman" w:hAnsi="Times New Roman"/>
        </w:rPr>
        <w:t xml:space="preserve"> </w:t>
      </w:r>
      <w:proofErr w:type="spellStart"/>
      <w:r w:rsidRPr="00157ABC">
        <w:rPr>
          <w:rFonts w:ascii="Times New Roman" w:hAnsi="Times New Roman"/>
        </w:rPr>
        <w:t>doğrulamalarının</w:t>
      </w:r>
      <w:proofErr w:type="spellEnd"/>
      <w:r w:rsidRPr="00157ABC">
        <w:rPr>
          <w:rFonts w:ascii="Times New Roman" w:hAnsi="Times New Roman"/>
        </w:rPr>
        <w:t xml:space="preserve"> </w:t>
      </w:r>
      <w:proofErr w:type="spellStart"/>
      <w:r w:rsidRPr="00157ABC">
        <w:rPr>
          <w:rFonts w:ascii="Times New Roman" w:hAnsi="Times New Roman"/>
        </w:rPr>
        <w:t>ve</w:t>
      </w:r>
      <w:proofErr w:type="spellEnd"/>
      <w:r w:rsidRPr="00157ABC">
        <w:rPr>
          <w:rFonts w:ascii="Times New Roman" w:hAnsi="Times New Roman"/>
        </w:rPr>
        <w:t xml:space="preserve"> </w:t>
      </w:r>
      <w:proofErr w:type="spellStart"/>
      <w:r w:rsidRPr="00157ABC">
        <w:rPr>
          <w:rFonts w:ascii="Times New Roman" w:hAnsi="Times New Roman"/>
        </w:rPr>
        <w:t>SQLAlchemy</w:t>
      </w:r>
      <w:proofErr w:type="spellEnd"/>
      <w:r w:rsidRPr="00157ABC">
        <w:rPr>
          <w:rFonts w:ascii="Times New Roman" w:hAnsi="Times New Roman"/>
        </w:rPr>
        <w:t xml:space="preserve"> </w:t>
      </w:r>
      <w:proofErr w:type="spellStart"/>
      <w:r w:rsidRPr="00157ABC">
        <w:rPr>
          <w:rFonts w:ascii="Times New Roman" w:hAnsi="Times New Roman"/>
        </w:rPr>
        <w:t>veritabanı</w:t>
      </w:r>
      <w:proofErr w:type="spellEnd"/>
      <w:r w:rsidRPr="00157ABC">
        <w:rPr>
          <w:rFonts w:ascii="Times New Roman" w:hAnsi="Times New Roman"/>
        </w:rPr>
        <w:t xml:space="preserve"> </w:t>
      </w:r>
      <w:proofErr w:type="spellStart"/>
      <w:r w:rsidRPr="00157ABC">
        <w:rPr>
          <w:rFonts w:ascii="Times New Roman" w:hAnsi="Times New Roman"/>
        </w:rPr>
        <w:t>entegrasyonunun</w:t>
      </w:r>
      <w:proofErr w:type="spellEnd"/>
      <w:r w:rsidRPr="00157ABC">
        <w:rPr>
          <w:rFonts w:ascii="Times New Roman" w:hAnsi="Times New Roman"/>
        </w:rPr>
        <w:t xml:space="preserve"> </w:t>
      </w:r>
      <w:proofErr w:type="spellStart"/>
      <w:r w:rsidRPr="00157ABC">
        <w:rPr>
          <w:rFonts w:ascii="Times New Roman" w:hAnsi="Times New Roman"/>
        </w:rPr>
        <w:t>kodlanması</w:t>
      </w:r>
      <w:proofErr w:type="spellEnd"/>
      <w:r w:rsidRPr="00157ABC">
        <w:rPr>
          <w:rFonts w:ascii="Times New Roman" w:hAnsi="Times New Roman"/>
        </w:rPr>
        <w:t>.</w:t>
      </w:r>
    </w:p>
    <w:p w14:paraId="776355EE" w14:textId="77777777" w:rsidR="00157ABC" w:rsidRPr="00157ABC" w:rsidRDefault="00157ABC">
      <w:pPr>
        <w:numPr>
          <w:ilvl w:val="0"/>
          <w:numId w:val="25"/>
        </w:numPr>
        <w:spacing w:before="0" w:after="200"/>
        <w:rPr>
          <w:rFonts w:ascii="Times New Roman" w:hAnsi="Times New Roman"/>
        </w:rPr>
      </w:pPr>
      <w:r w:rsidRPr="00157ABC">
        <w:rPr>
          <w:rFonts w:ascii="Times New Roman" w:hAnsi="Times New Roman"/>
          <w:b/>
          <w:bCs/>
        </w:rPr>
        <w:t xml:space="preserve">Frontend </w:t>
      </w:r>
      <w:proofErr w:type="spellStart"/>
      <w:r w:rsidRPr="00157ABC">
        <w:rPr>
          <w:rFonts w:ascii="Times New Roman" w:hAnsi="Times New Roman"/>
          <w:b/>
          <w:bCs/>
        </w:rPr>
        <w:t>Geliştirici</w:t>
      </w:r>
      <w:proofErr w:type="spellEnd"/>
      <w:r w:rsidRPr="00157ABC">
        <w:rPr>
          <w:rFonts w:ascii="Times New Roman" w:hAnsi="Times New Roman"/>
          <w:b/>
          <w:bCs/>
        </w:rPr>
        <w:t>:</w:t>
      </w:r>
      <w:r w:rsidRPr="00157ABC">
        <w:rPr>
          <w:rFonts w:ascii="Times New Roman" w:hAnsi="Times New Roman"/>
        </w:rPr>
        <w:t xml:space="preserve"> React Native/Expo </w:t>
      </w:r>
      <w:proofErr w:type="spellStart"/>
      <w:r w:rsidRPr="00157ABC">
        <w:rPr>
          <w:rFonts w:ascii="Times New Roman" w:hAnsi="Times New Roman"/>
        </w:rPr>
        <w:t>ekranlarının</w:t>
      </w:r>
      <w:proofErr w:type="spellEnd"/>
      <w:r w:rsidRPr="00157ABC">
        <w:rPr>
          <w:rFonts w:ascii="Times New Roman" w:hAnsi="Times New Roman"/>
        </w:rPr>
        <w:t xml:space="preserve"> </w:t>
      </w:r>
      <w:proofErr w:type="spellStart"/>
      <w:r w:rsidRPr="00157ABC">
        <w:rPr>
          <w:rFonts w:ascii="Times New Roman" w:hAnsi="Times New Roman"/>
        </w:rPr>
        <w:t>tasarımı</w:t>
      </w:r>
      <w:proofErr w:type="spellEnd"/>
      <w:r w:rsidRPr="00157ABC">
        <w:rPr>
          <w:rFonts w:ascii="Times New Roman" w:hAnsi="Times New Roman"/>
        </w:rPr>
        <w:t xml:space="preserve">, Context API durum </w:t>
      </w:r>
      <w:proofErr w:type="spellStart"/>
      <w:r w:rsidRPr="00157ABC">
        <w:rPr>
          <w:rFonts w:ascii="Times New Roman" w:hAnsi="Times New Roman"/>
        </w:rPr>
        <w:t>yönetimi</w:t>
      </w:r>
      <w:proofErr w:type="spellEnd"/>
      <w:r w:rsidRPr="00157ABC">
        <w:rPr>
          <w:rFonts w:ascii="Times New Roman" w:hAnsi="Times New Roman"/>
        </w:rPr>
        <w:t xml:space="preserve"> </w:t>
      </w:r>
      <w:proofErr w:type="spellStart"/>
      <w:r w:rsidRPr="00157ABC">
        <w:rPr>
          <w:rFonts w:ascii="Times New Roman" w:hAnsi="Times New Roman"/>
        </w:rPr>
        <w:t>ve</w:t>
      </w:r>
      <w:proofErr w:type="spellEnd"/>
      <w:r w:rsidRPr="00157ABC">
        <w:rPr>
          <w:rFonts w:ascii="Times New Roman" w:hAnsi="Times New Roman"/>
        </w:rPr>
        <w:t xml:space="preserve"> </w:t>
      </w:r>
      <w:proofErr w:type="spellStart"/>
      <w:r w:rsidRPr="00157ABC">
        <w:rPr>
          <w:rFonts w:ascii="Times New Roman" w:hAnsi="Times New Roman"/>
        </w:rPr>
        <w:t>mobil</w:t>
      </w:r>
      <w:proofErr w:type="spellEnd"/>
      <w:r w:rsidRPr="00157ABC">
        <w:rPr>
          <w:rFonts w:ascii="Times New Roman" w:hAnsi="Times New Roman"/>
        </w:rPr>
        <w:t xml:space="preserve"> </w:t>
      </w:r>
      <w:proofErr w:type="spellStart"/>
      <w:r w:rsidRPr="00157ABC">
        <w:rPr>
          <w:rFonts w:ascii="Times New Roman" w:hAnsi="Times New Roman"/>
        </w:rPr>
        <w:t>cihaz</w:t>
      </w:r>
      <w:proofErr w:type="spellEnd"/>
      <w:r w:rsidRPr="00157ABC">
        <w:rPr>
          <w:rFonts w:ascii="Times New Roman" w:hAnsi="Times New Roman"/>
        </w:rPr>
        <w:t xml:space="preserve"> </w:t>
      </w:r>
      <w:proofErr w:type="spellStart"/>
      <w:r w:rsidRPr="00157ABC">
        <w:rPr>
          <w:rFonts w:ascii="Times New Roman" w:hAnsi="Times New Roman"/>
        </w:rPr>
        <w:t>ses</w:t>
      </w:r>
      <w:proofErr w:type="spellEnd"/>
      <w:r w:rsidRPr="00157ABC">
        <w:rPr>
          <w:rFonts w:ascii="Times New Roman" w:hAnsi="Times New Roman"/>
        </w:rPr>
        <w:t xml:space="preserve"> </w:t>
      </w:r>
      <w:proofErr w:type="spellStart"/>
      <w:r w:rsidRPr="00157ABC">
        <w:rPr>
          <w:rFonts w:ascii="Times New Roman" w:hAnsi="Times New Roman"/>
        </w:rPr>
        <w:t>kayıt</w:t>
      </w:r>
      <w:proofErr w:type="spellEnd"/>
      <w:r w:rsidRPr="00157ABC">
        <w:rPr>
          <w:rFonts w:ascii="Times New Roman" w:hAnsi="Times New Roman"/>
        </w:rPr>
        <w:t>/</w:t>
      </w:r>
      <w:proofErr w:type="spellStart"/>
      <w:r w:rsidRPr="00157ABC">
        <w:rPr>
          <w:rFonts w:ascii="Times New Roman" w:hAnsi="Times New Roman"/>
        </w:rPr>
        <w:t>oynatım</w:t>
      </w:r>
      <w:proofErr w:type="spellEnd"/>
      <w:r w:rsidRPr="00157ABC">
        <w:rPr>
          <w:rFonts w:ascii="Times New Roman" w:hAnsi="Times New Roman"/>
        </w:rPr>
        <w:t xml:space="preserve"> </w:t>
      </w:r>
      <w:proofErr w:type="spellStart"/>
      <w:r w:rsidRPr="00157ABC">
        <w:rPr>
          <w:rFonts w:ascii="Times New Roman" w:hAnsi="Times New Roman"/>
        </w:rPr>
        <w:t>modüllerinin</w:t>
      </w:r>
      <w:proofErr w:type="spellEnd"/>
      <w:r w:rsidRPr="00157ABC">
        <w:rPr>
          <w:rFonts w:ascii="Times New Roman" w:hAnsi="Times New Roman"/>
        </w:rPr>
        <w:t xml:space="preserve"> </w:t>
      </w:r>
      <w:proofErr w:type="spellStart"/>
      <w:r w:rsidRPr="00157ABC">
        <w:rPr>
          <w:rFonts w:ascii="Times New Roman" w:hAnsi="Times New Roman"/>
        </w:rPr>
        <w:t>kodlanması</w:t>
      </w:r>
      <w:proofErr w:type="spellEnd"/>
      <w:r w:rsidRPr="00157ABC">
        <w:rPr>
          <w:rFonts w:ascii="Times New Roman" w:hAnsi="Times New Roman"/>
        </w:rPr>
        <w:t>.</w:t>
      </w:r>
    </w:p>
    <w:p w14:paraId="38E48632" w14:textId="77777777" w:rsidR="00157ABC" w:rsidRPr="00157ABC" w:rsidRDefault="00157ABC">
      <w:pPr>
        <w:numPr>
          <w:ilvl w:val="0"/>
          <w:numId w:val="25"/>
        </w:numPr>
        <w:spacing w:before="0" w:after="200"/>
        <w:rPr>
          <w:rFonts w:ascii="Times New Roman" w:hAnsi="Times New Roman"/>
        </w:rPr>
      </w:pPr>
      <w:r w:rsidRPr="00157ABC">
        <w:rPr>
          <w:rFonts w:ascii="Times New Roman" w:hAnsi="Times New Roman"/>
          <w:b/>
          <w:bCs/>
        </w:rPr>
        <w:t xml:space="preserve">Veri </w:t>
      </w:r>
      <w:proofErr w:type="spellStart"/>
      <w:r w:rsidRPr="00157ABC">
        <w:rPr>
          <w:rFonts w:ascii="Times New Roman" w:hAnsi="Times New Roman"/>
          <w:b/>
          <w:bCs/>
        </w:rPr>
        <w:t>Mühendisi</w:t>
      </w:r>
      <w:proofErr w:type="spellEnd"/>
      <w:r w:rsidRPr="00157ABC">
        <w:rPr>
          <w:rFonts w:ascii="Times New Roman" w:hAnsi="Times New Roman"/>
          <w:b/>
          <w:bCs/>
        </w:rPr>
        <w:t>:</w:t>
      </w:r>
      <w:r w:rsidRPr="00157ABC">
        <w:rPr>
          <w:rFonts w:ascii="Times New Roman" w:hAnsi="Times New Roman"/>
        </w:rPr>
        <w:t xml:space="preserve"> Oxford </w:t>
      </w:r>
      <w:proofErr w:type="spellStart"/>
      <w:r w:rsidRPr="00157ABC">
        <w:rPr>
          <w:rFonts w:ascii="Times New Roman" w:hAnsi="Times New Roman"/>
        </w:rPr>
        <w:t>kelime</w:t>
      </w:r>
      <w:proofErr w:type="spellEnd"/>
      <w:r w:rsidRPr="00157ABC">
        <w:rPr>
          <w:rFonts w:ascii="Times New Roman" w:hAnsi="Times New Roman"/>
        </w:rPr>
        <w:t xml:space="preserve"> </w:t>
      </w:r>
      <w:proofErr w:type="spellStart"/>
      <w:r w:rsidRPr="00157ABC">
        <w:rPr>
          <w:rFonts w:ascii="Times New Roman" w:hAnsi="Times New Roman"/>
        </w:rPr>
        <w:t>listelerinin</w:t>
      </w:r>
      <w:proofErr w:type="spellEnd"/>
      <w:r w:rsidRPr="00157ABC">
        <w:rPr>
          <w:rFonts w:ascii="Times New Roman" w:hAnsi="Times New Roman"/>
        </w:rPr>
        <w:t xml:space="preserve"> CEFR </w:t>
      </w:r>
      <w:proofErr w:type="spellStart"/>
      <w:r w:rsidRPr="00157ABC">
        <w:rPr>
          <w:rFonts w:ascii="Times New Roman" w:hAnsi="Times New Roman"/>
        </w:rPr>
        <w:t>seviyelerine</w:t>
      </w:r>
      <w:proofErr w:type="spellEnd"/>
      <w:r w:rsidRPr="00157ABC">
        <w:rPr>
          <w:rFonts w:ascii="Times New Roman" w:hAnsi="Times New Roman"/>
        </w:rPr>
        <w:t xml:space="preserve"> </w:t>
      </w:r>
      <w:proofErr w:type="spellStart"/>
      <w:r w:rsidRPr="00157ABC">
        <w:rPr>
          <w:rFonts w:ascii="Times New Roman" w:hAnsi="Times New Roman"/>
        </w:rPr>
        <w:t>göre</w:t>
      </w:r>
      <w:proofErr w:type="spellEnd"/>
      <w:r w:rsidRPr="00157ABC">
        <w:rPr>
          <w:rFonts w:ascii="Times New Roman" w:hAnsi="Times New Roman"/>
        </w:rPr>
        <w:t xml:space="preserve"> </w:t>
      </w:r>
      <w:proofErr w:type="spellStart"/>
      <w:r w:rsidRPr="00157ABC">
        <w:rPr>
          <w:rFonts w:ascii="Times New Roman" w:hAnsi="Times New Roman"/>
        </w:rPr>
        <w:t>filtrelenmesi</w:t>
      </w:r>
      <w:proofErr w:type="spellEnd"/>
      <w:r w:rsidRPr="00157ABC">
        <w:rPr>
          <w:rFonts w:ascii="Times New Roman" w:hAnsi="Times New Roman"/>
        </w:rPr>
        <w:t xml:space="preserve">, </w:t>
      </w:r>
      <w:proofErr w:type="spellStart"/>
      <w:r w:rsidRPr="00157ABC">
        <w:rPr>
          <w:rFonts w:ascii="Times New Roman" w:hAnsi="Times New Roman"/>
        </w:rPr>
        <w:t>gTTS</w:t>
      </w:r>
      <w:proofErr w:type="spellEnd"/>
      <w:r w:rsidRPr="00157ABC">
        <w:rPr>
          <w:rFonts w:ascii="Times New Roman" w:hAnsi="Times New Roman"/>
        </w:rPr>
        <w:t xml:space="preserve"> </w:t>
      </w:r>
      <w:proofErr w:type="spellStart"/>
      <w:r w:rsidRPr="00157ABC">
        <w:rPr>
          <w:rFonts w:ascii="Times New Roman" w:hAnsi="Times New Roman"/>
        </w:rPr>
        <w:t>referans</w:t>
      </w:r>
      <w:proofErr w:type="spellEnd"/>
      <w:r w:rsidRPr="00157ABC">
        <w:rPr>
          <w:rFonts w:ascii="Times New Roman" w:hAnsi="Times New Roman"/>
        </w:rPr>
        <w:t xml:space="preserve"> </w:t>
      </w:r>
      <w:proofErr w:type="spellStart"/>
      <w:r w:rsidRPr="00157ABC">
        <w:rPr>
          <w:rFonts w:ascii="Times New Roman" w:hAnsi="Times New Roman"/>
        </w:rPr>
        <w:t>seslerinin</w:t>
      </w:r>
      <w:proofErr w:type="spellEnd"/>
      <w:r w:rsidRPr="00157ABC">
        <w:rPr>
          <w:rFonts w:ascii="Times New Roman" w:hAnsi="Times New Roman"/>
        </w:rPr>
        <w:t xml:space="preserve"> </w:t>
      </w:r>
      <w:proofErr w:type="spellStart"/>
      <w:r w:rsidRPr="00157ABC">
        <w:rPr>
          <w:rFonts w:ascii="Times New Roman" w:hAnsi="Times New Roman"/>
        </w:rPr>
        <w:t>tohumlanması</w:t>
      </w:r>
      <w:proofErr w:type="spellEnd"/>
      <w:r w:rsidRPr="00157ABC">
        <w:rPr>
          <w:rFonts w:ascii="Times New Roman" w:hAnsi="Times New Roman"/>
        </w:rPr>
        <w:t xml:space="preserve"> </w:t>
      </w:r>
      <w:proofErr w:type="spellStart"/>
      <w:r w:rsidRPr="00157ABC">
        <w:rPr>
          <w:rFonts w:ascii="Times New Roman" w:hAnsi="Times New Roman"/>
        </w:rPr>
        <w:t>ve</w:t>
      </w:r>
      <w:proofErr w:type="spellEnd"/>
      <w:r w:rsidRPr="00157ABC">
        <w:rPr>
          <w:rFonts w:ascii="Times New Roman" w:hAnsi="Times New Roman"/>
        </w:rPr>
        <w:t xml:space="preserve"> </w:t>
      </w:r>
      <w:proofErr w:type="spellStart"/>
      <w:r w:rsidRPr="00157ABC">
        <w:rPr>
          <w:rFonts w:ascii="Times New Roman" w:hAnsi="Times New Roman"/>
        </w:rPr>
        <w:t>veritabanı</w:t>
      </w:r>
      <w:proofErr w:type="spellEnd"/>
      <w:r w:rsidRPr="00157ABC">
        <w:rPr>
          <w:rFonts w:ascii="Times New Roman" w:hAnsi="Times New Roman"/>
        </w:rPr>
        <w:t xml:space="preserve"> </w:t>
      </w:r>
      <w:proofErr w:type="spellStart"/>
      <w:r w:rsidRPr="00157ABC">
        <w:rPr>
          <w:rFonts w:ascii="Times New Roman" w:hAnsi="Times New Roman"/>
        </w:rPr>
        <w:t>şema</w:t>
      </w:r>
      <w:proofErr w:type="spellEnd"/>
      <w:r w:rsidRPr="00157ABC">
        <w:rPr>
          <w:rFonts w:ascii="Times New Roman" w:hAnsi="Times New Roman"/>
        </w:rPr>
        <w:t xml:space="preserve"> </w:t>
      </w:r>
      <w:proofErr w:type="spellStart"/>
      <w:r w:rsidRPr="00157ABC">
        <w:rPr>
          <w:rFonts w:ascii="Times New Roman" w:hAnsi="Times New Roman"/>
        </w:rPr>
        <w:t>göçlerinin</w:t>
      </w:r>
      <w:proofErr w:type="spellEnd"/>
      <w:r w:rsidRPr="00157ABC">
        <w:rPr>
          <w:rFonts w:ascii="Times New Roman" w:hAnsi="Times New Roman"/>
        </w:rPr>
        <w:t xml:space="preserve"> </w:t>
      </w:r>
      <w:proofErr w:type="spellStart"/>
      <w:r w:rsidRPr="00157ABC">
        <w:rPr>
          <w:rFonts w:ascii="Times New Roman" w:hAnsi="Times New Roman"/>
        </w:rPr>
        <w:t>yürütülmesi</w:t>
      </w:r>
      <w:proofErr w:type="spellEnd"/>
      <w:r w:rsidRPr="00157ABC">
        <w:rPr>
          <w:rFonts w:ascii="Times New Roman" w:hAnsi="Times New Roman"/>
        </w:rPr>
        <w:t>.</w:t>
      </w:r>
    </w:p>
    <w:p w14:paraId="31FCF405" w14:textId="77777777" w:rsidR="00157ABC" w:rsidRPr="00157ABC" w:rsidRDefault="00157ABC">
      <w:pPr>
        <w:numPr>
          <w:ilvl w:val="0"/>
          <w:numId w:val="25"/>
        </w:numPr>
        <w:spacing w:before="0" w:after="200"/>
        <w:rPr>
          <w:rFonts w:ascii="Times New Roman" w:hAnsi="Times New Roman"/>
        </w:rPr>
      </w:pPr>
      <w:proofErr w:type="spellStart"/>
      <w:r w:rsidRPr="00157ABC">
        <w:rPr>
          <w:rFonts w:ascii="Times New Roman" w:hAnsi="Times New Roman"/>
          <w:b/>
          <w:bCs/>
        </w:rPr>
        <w:t>Makine</w:t>
      </w:r>
      <w:proofErr w:type="spellEnd"/>
      <w:r w:rsidRPr="00157ABC">
        <w:rPr>
          <w:rFonts w:ascii="Times New Roman" w:hAnsi="Times New Roman"/>
          <w:b/>
          <w:bCs/>
        </w:rPr>
        <w:t xml:space="preserve"> </w:t>
      </w:r>
      <w:proofErr w:type="spellStart"/>
      <w:r w:rsidRPr="00157ABC">
        <w:rPr>
          <w:rFonts w:ascii="Times New Roman" w:hAnsi="Times New Roman"/>
          <w:b/>
          <w:bCs/>
        </w:rPr>
        <w:t>Öğrenmesi</w:t>
      </w:r>
      <w:proofErr w:type="spellEnd"/>
      <w:r w:rsidRPr="00157ABC">
        <w:rPr>
          <w:rFonts w:ascii="Times New Roman" w:hAnsi="Times New Roman"/>
          <w:b/>
          <w:bCs/>
        </w:rPr>
        <w:t xml:space="preserve"> </w:t>
      </w:r>
      <w:proofErr w:type="spellStart"/>
      <w:r w:rsidRPr="00157ABC">
        <w:rPr>
          <w:rFonts w:ascii="Times New Roman" w:hAnsi="Times New Roman"/>
          <w:b/>
          <w:bCs/>
        </w:rPr>
        <w:t>Mühendisi</w:t>
      </w:r>
      <w:proofErr w:type="spellEnd"/>
      <w:r w:rsidRPr="00157ABC">
        <w:rPr>
          <w:rFonts w:ascii="Times New Roman" w:hAnsi="Times New Roman"/>
          <w:b/>
          <w:bCs/>
        </w:rPr>
        <w:t>:</w:t>
      </w:r>
      <w:r w:rsidRPr="00157ABC">
        <w:rPr>
          <w:rFonts w:ascii="Times New Roman" w:hAnsi="Times New Roman"/>
        </w:rPr>
        <w:t xml:space="preserve"> Wav2Vec2 CTC </w:t>
      </w:r>
      <w:proofErr w:type="spellStart"/>
      <w:r w:rsidRPr="00157ABC">
        <w:rPr>
          <w:rFonts w:ascii="Times New Roman" w:hAnsi="Times New Roman"/>
        </w:rPr>
        <w:t>hizalaması</w:t>
      </w:r>
      <w:proofErr w:type="spellEnd"/>
      <w:r w:rsidRPr="00157ABC">
        <w:rPr>
          <w:rFonts w:ascii="Times New Roman" w:hAnsi="Times New Roman"/>
        </w:rPr>
        <w:t xml:space="preserve">, </w:t>
      </w:r>
      <w:proofErr w:type="spellStart"/>
      <w:r w:rsidRPr="00157ABC">
        <w:rPr>
          <w:rFonts w:ascii="Times New Roman" w:hAnsi="Times New Roman"/>
        </w:rPr>
        <w:t>librosa</w:t>
      </w:r>
      <w:proofErr w:type="spellEnd"/>
      <w:r w:rsidRPr="00157ABC">
        <w:rPr>
          <w:rFonts w:ascii="Times New Roman" w:hAnsi="Times New Roman"/>
        </w:rPr>
        <w:t xml:space="preserve"> </w:t>
      </w:r>
      <w:proofErr w:type="spellStart"/>
      <w:r w:rsidRPr="00157ABC">
        <w:rPr>
          <w:rFonts w:ascii="Times New Roman" w:hAnsi="Times New Roman"/>
        </w:rPr>
        <w:t>ile</w:t>
      </w:r>
      <w:proofErr w:type="spellEnd"/>
      <w:r w:rsidRPr="00157ABC">
        <w:rPr>
          <w:rFonts w:ascii="Times New Roman" w:hAnsi="Times New Roman"/>
        </w:rPr>
        <w:t xml:space="preserve"> MFCC </w:t>
      </w:r>
      <w:proofErr w:type="spellStart"/>
      <w:r w:rsidRPr="00157ABC">
        <w:rPr>
          <w:rFonts w:ascii="Times New Roman" w:hAnsi="Times New Roman"/>
        </w:rPr>
        <w:t>akustik</w:t>
      </w:r>
      <w:proofErr w:type="spellEnd"/>
      <w:r w:rsidRPr="00157ABC">
        <w:rPr>
          <w:rFonts w:ascii="Times New Roman" w:hAnsi="Times New Roman"/>
        </w:rPr>
        <w:t xml:space="preserve"> </w:t>
      </w:r>
      <w:proofErr w:type="spellStart"/>
      <w:r w:rsidRPr="00157ABC">
        <w:rPr>
          <w:rFonts w:ascii="Times New Roman" w:hAnsi="Times New Roman"/>
        </w:rPr>
        <w:t>özellik</w:t>
      </w:r>
      <w:proofErr w:type="spellEnd"/>
      <w:r w:rsidRPr="00157ABC">
        <w:rPr>
          <w:rFonts w:ascii="Times New Roman" w:hAnsi="Times New Roman"/>
        </w:rPr>
        <w:t xml:space="preserve"> </w:t>
      </w:r>
      <w:proofErr w:type="spellStart"/>
      <w:r w:rsidRPr="00157ABC">
        <w:rPr>
          <w:rFonts w:ascii="Times New Roman" w:hAnsi="Times New Roman"/>
        </w:rPr>
        <w:t>çıkarımı</w:t>
      </w:r>
      <w:proofErr w:type="spellEnd"/>
      <w:r w:rsidRPr="00157ABC">
        <w:rPr>
          <w:rFonts w:ascii="Times New Roman" w:hAnsi="Times New Roman"/>
        </w:rPr>
        <w:t xml:space="preserve">, </w:t>
      </w:r>
      <w:proofErr w:type="spellStart"/>
      <w:r w:rsidRPr="00157ABC">
        <w:rPr>
          <w:rFonts w:ascii="Times New Roman" w:hAnsi="Times New Roman"/>
        </w:rPr>
        <w:t>fastdtw</w:t>
      </w:r>
      <w:proofErr w:type="spellEnd"/>
      <w:r w:rsidRPr="00157ABC">
        <w:rPr>
          <w:rFonts w:ascii="Times New Roman" w:hAnsi="Times New Roman"/>
        </w:rPr>
        <w:t xml:space="preserve"> </w:t>
      </w:r>
      <w:proofErr w:type="spellStart"/>
      <w:r w:rsidRPr="00157ABC">
        <w:rPr>
          <w:rFonts w:ascii="Times New Roman" w:hAnsi="Times New Roman"/>
        </w:rPr>
        <w:t>kalibrasyonları</w:t>
      </w:r>
      <w:proofErr w:type="spellEnd"/>
      <w:r w:rsidRPr="00157ABC">
        <w:rPr>
          <w:rFonts w:ascii="Times New Roman" w:hAnsi="Times New Roman"/>
        </w:rPr>
        <w:t xml:space="preserve"> </w:t>
      </w:r>
      <w:proofErr w:type="spellStart"/>
      <w:r w:rsidRPr="00157ABC">
        <w:rPr>
          <w:rFonts w:ascii="Times New Roman" w:hAnsi="Times New Roman"/>
        </w:rPr>
        <w:t>ve</w:t>
      </w:r>
      <w:proofErr w:type="spellEnd"/>
      <w:r w:rsidRPr="00157ABC">
        <w:rPr>
          <w:rFonts w:ascii="Times New Roman" w:hAnsi="Times New Roman"/>
        </w:rPr>
        <w:t xml:space="preserve"> </w:t>
      </w:r>
      <w:proofErr w:type="spellStart"/>
      <w:r w:rsidRPr="00157ABC">
        <w:rPr>
          <w:rFonts w:ascii="Times New Roman" w:hAnsi="Times New Roman"/>
        </w:rPr>
        <w:t>Levenshtein</w:t>
      </w:r>
      <w:proofErr w:type="spellEnd"/>
      <w:r w:rsidRPr="00157ABC">
        <w:rPr>
          <w:rFonts w:ascii="Times New Roman" w:hAnsi="Times New Roman"/>
        </w:rPr>
        <w:t xml:space="preserve"> </w:t>
      </w:r>
      <w:proofErr w:type="spellStart"/>
      <w:r w:rsidRPr="00157ABC">
        <w:rPr>
          <w:rFonts w:ascii="Times New Roman" w:hAnsi="Times New Roman"/>
        </w:rPr>
        <w:t>ceza</w:t>
      </w:r>
      <w:proofErr w:type="spellEnd"/>
      <w:r w:rsidRPr="00157ABC">
        <w:rPr>
          <w:rFonts w:ascii="Times New Roman" w:hAnsi="Times New Roman"/>
        </w:rPr>
        <w:t xml:space="preserve"> </w:t>
      </w:r>
      <w:proofErr w:type="spellStart"/>
      <w:r w:rsidRPr="00157ABC">
        <w:rPr>
          <w:rFonts w:ascii="Times New Roman" w:hAnsi="Times New Roman"/>
        </w:rPr>
        <w:t>parametrelerinin</w:t>
      </w:r>
      <w:proofErr w:type="spellEnd"/>
      <w:r w:rsidRPr="00157ABC">
        <w:rPr>
          <w:rFonts w:ascii="Times New Roman" w:hAnsi="Times New Roman"/>
        </w:rPr>
        <w:t xml:space="preserve"> </w:t>
      </w:r>
      <w:proofErr w:type="spellStart"/>
      <w:r w:rsidRPr="00157ABC">
        <w:rPr>
          <w:rFonts w:ascii="Times New Roman" w:hAnsi="Times New Roman"/>
        </w:rPr>
        <w:t>deneysel</w:t>
      </w:r>
      <w:proofErr w:type="spellEnd"/>
      <w:r w:rsidRPr="00157ABC">
        <w:rPr>
          <w:rFonts w:ascii="Times New Roman" w:hAnsi="Times New Roman"/>
        </w:rPr>
        <w:t xml:space="preserve"> </w:t>
      </w:r>
      <w:proofErr w:type="spellStart"/>
      <w:r w:rsidRPr="00157ABC">
        <w:rPr>
          <w:rFonts w:ascii="Times New Roman" w:hAnsi="Times New Roman"/>
        </w:rPr>
        <w:t>optimizasyonu</w:t>
      </w:r>
      <w:proofErr w:type="spellEnd"/>
      <w:r w:rsidRPr="00157ABC">
        <w:rPr>
          <w:rFonts w:ascii="Times New Roman" w:hAnsi="Times New Roman"/>
        </w:rPr>
        <w:t>.</w:t>
      </w:r>
    </w:p>
    <w:p w14:paraId="17578F3C" w14:textId="6D6999D8" w:rsidR="00157ABC" w:rsidRPr="00CD23C9" w:rsidRDefault="00157ABC" w:rsidP="00CD23C9">
      <w:pPr>
        <w:numPr>
          <w:ilvl w:val="0"/>
          <w:numId w:val="25"/>
        </w:numPr>
        <w:spacing w:before="0" w:after="200"/>
        <w:rPr>
          <w:rFonts w:ascii="Times New Roman" w:hAnsi="Times New Roman"/>
        </w:rPr>
      </w:pPr>
      <w:r w:rsidRPr="00157ABC">
        <w:rPr>
          <w:rFonts w:ascii="Times New Roman" w:hAnsi="Times New Roman"/>
          <w:b/>
          <w:bCs/>
        </w:rPr>
        <w:t xml:space="preserve">UI/UX </w:t>
      </w:r>
      <w:proofErr w:type="spellStart"/>
      <w:r w:rsidRPr="00157ABC">
        <w:rPr>
          <w:rFonts w:ascii="Times New Roman" w:hAnsi="Times New Roman"/>
          <w:b/>
          <w:bCs/>
        </w:rPr>
        <w:t>Tasarımcısı</w:t>
      </w:r>
      <w:proofErr w:type="spellEnd"/>
      <w:r w:rsidRPr="00157ABC">
        <w:rPr>
          <w:rFonts w:ascii="Times New Roman" w:hAnsi="Times New Roman"/>
          <w:b/>
          <w:bCs/>
        </w:rPr>
        <w:t>:</w:t>
      </w:r>
      <w:r w:rsidRPr="00157ABC">
        <w:rPr>
          <w:rFonts w:ascii="Times New Roman" w:hAnsi="Times New Roman"/>
        </w:rPr>
        <w:t xml:space="preserve"> </w:t>
      </w:r>
      <w:proofErr w:type="spellStart"/>
      <w:r w:rsidRPr="00157ABC">
        <w:rPr>
          <w:rFonts w:ascii="Times New Roman" w:hAnsi="Times New Roman"/>
        </w:rPr>
        <w:t>Kullanıcı</w:t>
      </w:r>
      <w:proofErr w:type="spellEnd"/>
      <w:r w:rsidRPr="00157ABC">
        <w:rPr>
          <w:rFonts w:ascii="Times New Roman" w:hAnsi="Times New Roman"/>
        </w:rPr>
        <w:t xml:space="preserve"> </w:t>
      </w:r>
      <w:proofErr w:type="spellStart"/>
      <w:r w:rsidRPr="00157ABC">
        <w:rPr>
          <w:rFonts w:ascii="Times New Roman" w:hAnsi="Times New Roman"/>
        </w:rPr>
        <w:t>arayüzlerinin</w:t>
      </w:r>
      <w:proofErr w:type="spellEnd"/>
      <w:r w:rsidRPr="00157ABC">
        <w:rPr>
          <w:rFonts w:ascii="Times New Roman" w:hAnsi="Times New Roman"/>
        </w:rPr>
        <w:t xml:space="preserve">, progress bar </w:t>
      </w:r>
      <w:proofErr w:type="spellStart"/>
      <w:r w:rsidRPr="00157ABC">
        <w:rPr>
          <w:rFonts w:ascii="Times New Roman" w:hAnsi="Times New Roman"/>
        </w:rPr>
        <w:t>animasyonlarının</w:t>
      </w:r>
      <w:proofErr w:type="spellEnd"/>
      <w:r w:rsidRPr="00157ABC">
        <w:rPr>
          <w:rFonts w:ascii="Times New Roman" w:hAnsi="Times New Roman"/>
        </w:rPr>
        <w:t xml:space="preserve">, </w:t>
      </w:r>
      <w:proofErr w:type="spellStart"/>
      <w:r w:rsidRPr="00157ABC">
        <w:rPr>
          <w:rFonts w:ascii="Times New Roman" w:hAnsi="Times New Roman"/>
        </w:rPr>
        <w:t>hata</w:t>
      </w:r>
      <w:proofErr w:type="spellEnd"/>
      <w:r w:rsidRPr="00157ABC">
        <w:rPr>
          <w:rFonts w:ascii="Times New Roman" w:hAnsi="Times New Roman"/>
        </w:rPr>
        <w:t xml:space="preserve"> </w:t>
      </w:r>
      <w:proofErr w:type="spellStart"/>
      <w:r w:rsidRPr="00157ABC">
        <w:rPr>
          <w:rFonts w:ascii="Times New Roman" w:hAnsi="Times New Roman"/>
        </w:rPr>
        <w:t>geri</w:t>
      </w:r>
      <w:proofErr w:type="spellEnd"/>
      <w:r w:rsidRPr="00157ABC">
        <w:rPr>
          <w:rFonts w:ascii="Times New Roman" w:hAnsi="Times New Roman"/>
        </w:rPr>
        <w:t xml:space="preserve"> </w:t>
      </w:r>
      <w:proofErr w:type="spellStart"/>
      <w:r w:rsidRPr="00157ABC">
        <w:rPr>
          <w:rFonts w:ascii="Times New Roman" w:hAnsi="Times New Roman"/>
        </w:rPr>
        <w:t>bildirim</w:t>
      </w:r>
      <w:proofErr w:type="spellEnd"/>
      <w:r w:rsidRPr="00157ABC">
        <w:rPr>
          <w:rFonts w:ascii="Times New Roman" w:hAnsi="Times New Roman"/>
        </w:rPr>
        <w:t xml:space="preserve"> </w:t>
      </w:r>
      <w:proofErr w:type="spellStart"/>
      <w:r w:rsidRPr="00157ABC">
        <w:rPr>
          <w:rFonts w:ascii="Times New Roman" w:hAnsi="Times New Roman"/>
        </w:rPr>
        <w:t>renklerinin</w:t>
      </w:r>
      <w:proofErr w:type="spellEnd"/>
      <w:r w:rsidRPr="00157ABC">
        <w:rPr>
          <w:rFonts w:ascii="Times New Roman" w:hAnsi="Times New Roman"/>
        </w:rPr>
        <w:t xml:space="preserve"> </w:t>
      </w:r>
      <w:proofErr w:type="spellStart"/>
      <w:r w:rsidRPr="00157ABC">
        <w:rPr>
          <w:rFonts w:ascii="Times New Roman" w:hAnsi="Times New Roman"/>
        </w:rPr>
        <w:t>ve</w:t>
      </w:r>
      <w:proofErr w:type="spellEnd"/>
      <w:r w:rsidRPr="00157ABC">
        <w:rPr>
          <w:rFonts w:ascii="Times New Roman" w:hAnsi="Times New Roman"/>
        </w:rPr>
        <w:t xml:space="preserve"> kart </w:t>
      </w:r>
      <w:proofErr w:type="spellStart"/>
      <w:r w:rsidRPr="00157ABC">
        <w:rPr>
          <w:rFonts w:ascii="Times New Roman" w:hAnsi="Times New Roman"/>
        </w:rPr>
        <w:t>tasarımlarının</w:t>
      </w:r>
      <w:proofErr w:type="spellEnd"/>
      <w:r w:rsidRPr="00157ABC">
        <w:rPr>
          <w:rFonts w:ascii="Times New Roman" w:hAnsi="Times New Roman"/>
        </w:rPr>
        <w:t xml:space="preserve"> </w:t>
      </w:r>
      <w:proofErr w:type="spellStart"/>
      <w:r w:rsidRPr="00157ABC">
        <w:rPr>
          <w:rFonts w:ascii="Times New Roman" w:hAnsi="Times New Roman"/>
        </w:rPr>
        <w:t>tasarlanması</w:t>
      </w:r>
      <w:proofErr w:type="spellEnd"/>
      <w:r w:rsidRPr="00157ABC">
        <w:rPr>
          <w:rFonts w:ascii="Times New Roman" w:hAnsi="Times New Roman"/>
        </w:rPr>
        <w:t>.</w:t>
      </w:r>
    </w:p>
    <w:bookmarkEnd w:id="60"/>
    <w:p w14:paraId="00A8BAE7" w14:textId="6F82AEE3" w:rsidR="00157ABC" w:rsidRPr="00157ABC" w:rsidRDefault="00157ABC" w:rsidP="00157ABC">
      <w:pPr>
        <w:pStyle w:val="Balk3"/>
        <w:rPr>
          <w:rFonts w:cs="Times New Roman"/>
        </w:rPr>
      </w:pPr>
      <w:r w:rsidRPr="00157ABC">
        <w:rPr>
          <w:rFonts w:cs="Times New Roman"/>
        </w:rPr>
        <w:lastRenderedPageBreak/>
        <w:t xml:space="preserve">6.2.3 </w:t>
      </w:r>
      <w:proofErr w:type="spellStart"/>
      <w:r w:rsidRPr="00157ABC">
        <w:rPr>
          <w:rFonts w:cs="Times New Roman"/>
        </w:rPr>
        <w:t>Dış</w:t>
      </w:r>
      <w:proofErr w:type="spellEnd"/>
      <w:r w:rsidRPr="00157ABC">
        <w:rPr>
          <w:rFonts w:cs="Times New Roman"/>
        </w:rPr>
        <w:t xml:space="preserve"> </w:t>
      </w:r>
      <w:proofErr w:type="spellStart"/>
      <w:r w:rsidRPr="00157ABC">
        <w:rPr>
          <w:rFonts w:cs="Times New Roman"/>
        </w:rPr>
        <w:t>Paydaşların</w:t>
      </w:r>
      <w:proofErr w:type="spellEnd"/>
      <w:r w:rsidRPr="00157ABC">
        <w:rPr>
          <w:rFonts w:cs="Times New Roman"/>
        </w:rPr>
        <w:t xml:space="preserve"> </w:t>
      </w:r>
      <w:proofErr w:type="spellStart"/>
      <w:r w:rsidRPr="00157ABC">
        <w:rPr>
          <w:rFonts w:cs="Times New Roman"/>
        </w:rPr>
        <w:t>Katkısı</w:t>
      </w:r>
      <w:proofErr w:type="spellEnd"/>
      <w:r w:rsidRPr="00157ABC">
        <w:rPr>
          <w:rFonts w:cs="Times New Roman"/>
        </w:rPr>
        <w:t xml:space="preserve"> </w:t>
      </w:r>
      <w:proofErr w:type="spellStart"/>
      <w:r w:rsidRPr="00157ABC">
        <w:rPr>
          <w:rFonts w:cs="Times New Roman"/>
        </w:rPr>
        <w:t>ve</w:t>
      </w:r>
      <w:proofErr w:type="spellEnd"/>
      <w:r w:rsidRPr="00157ABC">
        <w:rPr>
          <w:rFonts w:cs="Times New Roman"/>
        </w:rPr>
        <w:t xml:space="preserve"> Geri </w:t>
      </w:r>
      <w:proofErr w:type="spellStart"/>
      <w:r w:rsidRPr="00157ABC">
        <w:rPr>
          <w:rFonts w:cs="Times New Roman"/>
        </w:rPr>
        <w:t>Bildirim</w:t>
      </w:r>
      <w:proofErr w:type="spellEnd"/>
      <w:r w:rsidRPr="00157ABC">
        <w:rPr>
          <w:rFonts w:cs="Times New Roman"/>
        </w:rPr>
        <w:t xml:space="preserve"> </w:t>
      </w:r>
      <w:proofErr w:type="spellStart"/>
      <w:r w:rsidRPr="00157ABC">
        <w:rPr>
          <w:rFonts w:cs="Times New Roman"/>
        </w:rPr>
        <w:t>Döngüsü</w:t>
      </w:r>
      <w:proofErr w:type="spellEnd"/>
    </w:p>
    <w:p w14:paraId="6416F0F4" w14:textId="77777777" w:rsidR="00157ABC" w:rsidRPr="00157ABC" w:rsidRDefault="00157ABC" w:rsidP="00157ABC">
      <w:pPr>
        <w:pStyle w:val="FirstParagraph"/>
        <w:spacing w:line="360" w:lineRule="auto"/>
        <w:rPr>
          <w:rFonts w:ascii="Times New Roman" w:hAnsi="Times New Roman" w:cs="Times New Roman"/>
        </w:rPr>
      </w:pPr>
      <w:r w:rsidRPr="00157ABC">
        <w:rPr>
          <w:rFonts w:ascii="Times New Roman" w:hAnsi="Times New Roman" w:cs="Times New Roman"/>
        </w:rPr>
        <w:t xml:space="preserve">Tek </w:t>
      </w:r>
      <w:proofErr w:type="spellStart"/>
      <w:r w:rsidRPr="00157ABC">
        <w:rPr>
          <w:rFonts w:ascii="Times New Roman" w:hAnsi="Times New Roman" w:cs="Times New Roman"/>
        </w:rPr>
        <w:t>geliştirici</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modelinin</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getirdiği</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taraflılık</w:t>
      </w:r>
      <w:proofErr w:type="spellEnd"/>
      <w:r w:rsidRPr="00157ABC">
        <w:rPr>
          <w:rFonts w:ascii="Times New Roman" w:hAnsi="Times New Roman" w:cs="Times New Roman"/>
        </w:rPr>
        <w:t xml:space="preserve"> (bias) </w:t>
      </w:r>
      <w:proofErr w:type="spellStart"/>
      <w:r w:rsidRPr="00157ABC">
        <w:rPr>
          <w:rFonts w:ascii="Times New Roman" w:hAnsi="Times New Roman" w:cs="Times New Roman"/>
        </w:rPr>
        <w:t>riskini</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kırmak</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ve</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sistemin</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doğruluğunu</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nesnel</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bir</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şekilde</w:t>
      </w:r>
      <w:proofErr w:type="spellEnd"/>
      <w:r w:rsidRPr="00157ABC">
        <w:rPr>
          <w:rFonts w:ascii="Times New Roman" w:hAnsi="Times New Roman" w:cs="Times New Roman"/>
        </w:rPr>
        <w:t xml:space="preserve"> test </w:t>
      </w:r>
      <w:proofErr w:type="spellStart"/>
      <w:r w:rsidRPr="00157ABC">
        <w:rPr>
          <w:rFonts w:ascii="Times New Roman" w:hAnsi="Times New Roman" w:cs="Times New Roman"/>
        </w:rPr>
        <w:t>etmek</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amacıyla</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dış</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paydaşlar</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geliştirme</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sürecine</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entegre</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edilmiştir</w:t>
      </w:r>
      <w:proofErr w:type="spellEnd"/>
      <w:r w:rsidRPr="00157ABC">
        <w:rPr>
          <w:rFonts w:ascii="Times New Roman" w:hAnsi="Times New Roman" w:cs="Times New Roman"/>
        </w:rPr>
        <w:t xml:space="preserve">. Bu </w:t>
      </w:r>
      <w:proofErr w:type="spellStart"/>
      <w:r w:rsidRPr="00157ABC">
        <w:rPr>
          <w:rFonts w:ascii="Times New Roman" w:hAnsi="Times New Roman" w:cs="Times New Roman"/>
        </w:rPr>
        <w:t>paydaşlar</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iki</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gruptan</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oluşmaktadır</w:t>
      </w:r>
      <w:proofErr w:type="spellEnd"/>
      <w:r w:rsidRPr="00157ABC">
        <w:rPr>
          <w:rFonts w:ascii="Times New Roman" w:hAnsi="Times New Roman" w:cs="Times New Roman"/>
        </w:rPr>
        <w:t>:</w:t>
      </w:r>
    </w:p>
    <w:p w14:paraId="5F26B3F4" w14:textId="77777777" w:rsidR="00157ABC" w:rsidRPr="00157ABC" w:rsidRDefault="00157ABC">
      <w:pPr>
        <w:numPr>
          <w:ilvl w:val="0"/>
          <w:numId w:val="26"/>
        </w:numPr>
        <w:spacing w:before="0" w:after="200"/>
        <w:rPr>
          <w:rFonts w:ascii="Times New Roman" w:hAnsi="Times New Roman"/>
        </w:rPr>
      </w:pPr>
      <w:proofErr w:type="spellStart"/>
      <w:r w:rsidRPr="00157ABC">
        <w:rPr>
          <w:rFonts w:ascii="Times New Roman" w:hAnsi="Times New Roman"/>
          <w:b/>
          <w:bCs/>
        </w:rPr>
        <w:t>İngilizce</w:t>
      </w:r>
      <w:proofErr w:type="spellEnd"/>
      <w:r w:rsidRPr="00157ABC">
        <w:rPr>
          <w:rFonts w:ascii="Times New Roman" w:hAnsi="Times New Roman"/>
          <w:b/>
          <w:bCs/>
        </w:rPr>
        <w:t xml:space="preserve"> </w:t>
      </w:r>
      <w:proofErr w:type="spellStart"/>
      <w:r w:rsidRPr="00157ABC">
        <w:rPr>
          <w:rFonts w:ascii="Times New Roman" w:hAnsi="Times New Roman"/>
          <w:b/>
          <w:bCs/>
        </w:rPr>
        <w:t>Kursu</w:t>
      </w:r>
      <w:proofErr w:type="spellEnd"/>
      <w:r w:rsidRPr="00157ABC">
        <w:rPr>
          <w:rFonts w:ascii="Times New Roman" w:hAnsi="Times New Roman"/>
          <w:b/>
          <w:bCs/>
        </w:rPr>
        <w:t xml:space="preserve"> </w:t>
      </w:r>
      <w:proofErr w:type="spellStart"/>
      <w:r w:rsidRPr="00157ABC">
        <w:rPr>
          <w:rFonts w:ascii="Times New Roman" w:hAnsi="Times New Roman"/>
          <w:b/>
          <w:bCs/>
        </w:rPr>
        <w:t>Öğretmenleri</w:t>
      </w:r>
      <w:proofErr w:type="spellEnd"/>
      <w:r w:rsidRPr="00157ABC">
        <w:rPr>
          <w:rFonts w:ascii="Times New Roman" w:hAnsi="Times New Roman"/>
          <w:b/>
          <w:bCs/>
        </w:rPr>
        <w:t xml:space="preserve"> (</w:t>
      </w:r>
      <w:proofErr w:type="spellStart"/>
      <w:r w:rsidRPr="00157ABC">
        <w:rPr>
          <w:rFonts w:ascii="Times New Roman" w:hAnsi="Times New Roman"/>
          <w:b/>
          <w:bCs/>
        </w:rPr>
        <w:t>Pedagojik</w:t>
      </w:r>
      <w:proofErr w:type="spellEnd"/>
      <w:r w:rsidRPr="00157ABC">
        <w:rPr>
          <w:rFonts w:ascii="Times New Roman" w:hAnsi="Times New Roman"/>
          <w:b/>
          <w:bCs/>
        </w:rPr>
        <w:t xml:space="preserve"> </w:t>
      </w:r>
      <w:proofErr w:type="spellStart"/>
      <w:r w:rsidRPr="00157ABC">
        <w:rPr>
          <w:rFonts w:ascii="Times New Roman" w:hAnsi="Times New Roman"/>
          <w:b/>
          <w:bCs/>
        </w:rPr>
        <w:t>Doğrulayıcılar</w:t>
      </w:r>
      <w:proofErr w:type="spellEnd"/>
      <w:r w:rsidRPr="00157ABC">
        <w:rPr>
          <w:rFonts w:ascii="Times New Roman" w:hAnsi="Times New Roman"/>
          <w:b/>
          <w:bCs/>
        </w:rPr>
        <w:t>):</w:t>
      </w:r>
      <w:r w:rsidRPr="00157ABC">
        <w:rPr>
          <w:rFonts w:ascii="Times New Roman" w:hAnsi="Times New Roman"/>
        </w:rPr>
        <w:t xml:space="preserve"> </w:t>
      </w:r>
      <w:proofErr w:type="spellStart"/>
      <w:r w:rsidRPr="00157ABC">
        <w:rPr>
          <w:rFonts w:ascii="Times New Roman" w:hAnsi="Times New Roman"/>
        </w:rPr>
        <w:t>Geliştirme</w:t>
      </w:r>
      <w:proofErr w:type="spellEnd"/>
      <w:r w:rsidRPr="00157ABC">
        <w:rPr>
          <w:rFonts w:ascii="Times New Roman" w:hAnsi="Times New Roman"/>
        </w:rPr>
        <w:t xml:space="preserve"> </w:t>
      </w:r>
      <w:proofErr w:type="spellStart"/>
      <w:r w:rsidRPr="00157ABC">
        <w:rPr>
          <w:rFonts w:ascii="Times New Roman" w:hAnsi="Times New Roman"/>
        </w:rPr>
        <w:t>süreci</w:t>
      </w:r>
      <w:proofErr w:type="spellEnd"/>
      <w:r w:rsidRPr="00157ABC">
        <w:rPr>
          <w:rFonts w:ascii="Times New Roman" w:hAnsi="Times New Roman"/>
        </w:rPr>
        <w:t xml:space="preserve"> </w:t>
      </w:r>
      <w:proofErr w:type="spellStart"/>
      <w:r w:rsidRPr="00157ABC">
        <w:rPr>
          <w:rFonts w:ascii="Times New Roman" w:hAnsi="Times New Roman"/>
        </w:rPr>
        <w:t>boyunca</w:t>
      </w:r>
      <w:proofErr w:type="spellEnd"/>
      <w:r w:rsidRPr="00157ABC">
        <w:rPr>
          <w:rFonts w:ascii="Times New Roman" w:hAnsi="Times New Roman"/>
        </w:rPr>
        <w:t xml:space="preserve"> her </w:t>
      </w:r>
      <w:proofErr w:type="spellStart"/>
      <w:r w:rsidRPr="00157ABC">
        <w:rPr>
          <w:rFonts w:ascii="Times New Roman" w:hAnsi="Times New Roman"/>
        </w:rPr>
        <w:t>hafta</w:t>
      </w:r>
      <w:proofErr w:type="spellEnd"/>
      <w:r w:rsidRPr="00157ABC">
        <w:rPr>
          <w:rFonts w:ascii="Times New Roman" w:hAnsi="Times New Roman"/>
        </w:rPr>
        <w:t xml:space="preserve">, </w:t>
      </w:r>
      <w:proofErr w:type="spellStart"/>
      <w:r w:rsidRPr="00157ABC">
        <w:rPr>
          <w:rFonts w:ascii="Times New Roman" w:hAnsi="Times New Roman"/>
        </w:rPr>
        <w:t>bir</w:t>
      </w:r>
      <w:proofErr w:type="spellEnd"/>
      <w:r w:rsidRPr="00157ABC">
        <w:rPr>
          <w:rFonts w:ascii="Times New Roman" w:hAnsi="Times New Roman"/>
        </w:rPr>
        <w:t xml:space="preserve"> </w:t>
      </w:r>
      <w:proofErr w:type="spellStart"/>
      <w:r w:rsidRPr="00157ABC">
        <w:rPr>
          <w:rFonts w:ascii="Times New Roman" w:hAnsi="Times New Roman"/>
        </w:rPr>
        <w:t>dil</w:t>
      </w:r>
      <w:proofErr w:type="spellEnd"/>
      <w:r w:rsidRPr="00157ABC">
        <w:rPr>
          <w:rFonts w:ascii="Times New Roman" w:hAnsi="Times New Roman"/>
        </w:rPr>
        <w:t xml:space="preserve"> </w:t>
      </w:r>
      <w:proofErr w:type="spellStart"/>
      <w:r w:rsidRPr="00157ABC">
        <w:rPr>
          <w:rFonts w:ascii="Times New Roman" w:hAnsi="Times New Roman"/>
        </w:rPr>
        <w:t>eğitim</w:t>
      </w:r>
      <w:proofErr w:type="spellEnd"/>
      <w:r w:rsidRPr="00157ABC">
        <w:rPr>
          <w:rFonts w:ascii="Times New Roman" w:hAnsi="Times New Roman"/>
        </w:rPr>
        <w:t xml:space="preserve"> </w:t>
      </w:r>
      <w:proofErr w:type="spellStart"/>
      <w:r w:rsidRPr="00157ABC">
        <w:rPr>
          <w:rFonts w:ascii="Times New Roman" w:hAnsi="Times New Roman"/>
        </w:rPr>
        <w:t>kurumunda</w:t>
      </w:r>
      <w:proofErr w:type="spellEnd"/>
      <w:r w:rsidRPr="00157ABC">
        <w:rPr>
          <w:rFonts w:ascii="Times New Roman" w:hAnsi="Times New Roman"/>
        </w:rPr>
        <w:t xml:space="preserve"> </w:t>
      </w:r>
      <w:proofErr w:type="spellStart"/>
      <w:r w:rsidRPr="00157ABC">
        <w:rPr>
          <w:rFonts w:ascii="Times New Roman" w:hAnsi="Times New Roman"/>
        </w:rPr>
        <w:t>görev</w:t>
      </w:r>
      <w:proofErr w:type="spellEnd"/>
      <w:r w:rsidRPr="00157ABC">
        <w:rPr>
          <w:rFonts w:ascii="Times New Roman" w:hAnsi="Times New Roman"/>
        </w:rPr>
        <w:t xml:space="preserve"> </w:t>
      </w:r>
      <w:proofErr w:type="spellStart"/>
      <w:r w:rsidRPr="00157ABC">
        <w:rPr>
          <w:rFonts w:ascii="Times New Roman" w:hAnsi="Times New Roman"/>
        </w:rPr>
        <w:t>yapan</w:t>
      </w:r>
      <w:proofErr w:type="spellEnd"/>
      <w:r w:rsidRPr="00157ABC">
        <w:rPr>
          <w:rFonts w:ascii="Times New Roman" w:hAnsi="Times New Roman"/>
        </w:rPr>
        <w:t xml:space="preserve"> </w:t>
      </w:r>
      <w:proofErr w:type="spellStart"/>
      <w:r w:rsidRPr="00157ABC">
        <w:rPr>
          <w:rFonts w:ascii="Times New Roman" w:hAnsi="Times New Roman"/>
        </w:rPr>
        <w:t>öğretmen</w:t>
      </w:r>
      <w:proofErr w:type="spellEnd"/>
      <w:r w:rsidRPr="00157ABC">
        <w:rPr>
          <w:rFonts w:ascii="Times New Roman" w:hAnsi="Times New Roman"/>
        </w:rPr>
        <w:t xml:space="preserve"> </w:t>
      </w:r>
      <w:proofErr w:type="spellStart"/>
      <w:r w:rsidRPr="00157ABC">
        <w:rPr>
          <w:rFonts w:ascii="Times New Roman" w:hAnsi="Times New Roman"/>
        </w:rPr>
        <w:t>ile</w:t>
      </w:r>
      <w:proofErr w:type="spellEnd"/>
      <w:r w:rsidRPr="00157ABC">
        <w:rPr>
          <w:rFonts w:ascii="Times New Roman" w:hAnsi="Times New Roman"/>
        </w:rPr>
        <w:t xml:space="preserve"> </w:t>
      </w:r>
      <w:proofErr w:type="spellStart"/>
      <w:r w:rsidRPr="00157ABC">
        <w:rPr>
          <w:rFonts w:ascii="Times New Roman" w:hAnsi="Times New Roman"/>
        </w:rPr>
        <w:t>düzenli</w:t>
      </w:r>
      <w:proofErr w:type="spellEnd"/>
      <w:r w:rsidRPr="00157ABC">
        <w:rPr>
          <w:rFonts w:ascii="Times New Roman" w:hAnsi="Times New Roman"/>
        </w:rPr>
        <w:t xml:space="preserve"> </w:t>
      </w:r>
      <w:proofErr w:type="spellStart"/>
      <w:r w:rsidRPr="00157ABC">
        <w:rPr>
          <w:rFonts w:ascii="Times New Roman" w:hAnsi="Times New Roman"/>
        </w:rPr>
        <w:t>bilgi</w:t>
      </w:r>
      <w:proofErr w:type="spellEnd"/>
      <w:r w:rsidRPr="00157ABC">
        <w:rPr>
          <w:rFonts w:ascii="Times New Roman" w:hAnsi="Times New Roman"/>
        </w:rPr>
        <w:t xml:space="preserve"> </w:t>
      </w:r>
      <w:proofErr w:type="spellStart"/>
      <w:r w:rsidRPr="00157ABC">
        <w:rPr>
          <w:rFonts w:ascii="Times New Roman" w:hAnsi="Times New Roman"/>
        </w:rPr>
        <w:t>alışverişi</w:t>
      </w:r>
      <w:proofErr w:type="spellEnd"/>
      <w:r w:rsidRPr="00157ABC">
        <w:rPr>
          <w:rFonts w:ascii="Times New Roman" w:hAnsi="Times New Roman"/>
        </w:rPr>
        <w:t xml:space="preserve"> </w:t>
      </w:r>
      <w:proofErr w:type="spellStart"/>
      <w:r w:rsidRPr="00157ABC">
        <w:rPr>
          <w:rFonts w:ascii="Times New Roman" w:hAnsi="Times New Roman"/>
        </w:rPr>
        <w:t>yapılmıştır</w:t>
      </w:r>
      <w:proofErr w:type="spellEnd"/>
      <w:r w:rsidRPr="00157ABC">
        <w:rPr>
          <w:rFonts w:ascii="Times New Roman" w:hAnsi="Times New Roman"/>
        </w:rPr>
        <w:t xml:space="preserve">. Bu </w:t>
      </w:r>
      <w:proofErr w:type="spellStart"/>
      <w:r w:rsidRPr="00157ABC">
        <w:rPr>
          <w:rFonts w:ascii="Times New Roman" w:hAnsi="Times New Roman"/>
        </w:rPr>
        <w:t>görüşmelerde</w:t>
      </w:r>
      <w:proofErr w:type="spellEnd"/>
      <w:r w:rsidRPr="00157ABC">
        <w:rPr>
          <w:rFonts w:ascii="Times New Roman" w:hAnsi="Times New Roman"/>
        </w:rPr>
        <w:t xml:space="preserve"> </w:t>
      </w:r>
      <w:proofErr w:type="spellStart"/>
      <w:r w:rsidRPr="00157ABC">
        <w:rPr>
          <w:rFonts w:ascii="Times New Roman" w:hAnsi="Times New Roman"/>
        </w:rPr>
        <w:t>yazılımın</w:t>
      </w:r>
      <w:proofErr w:type="spellEnd"/>
      <w:r w:rsidRPr="00157ABC">
        <w:rPr>
          <w:rFonts w:ascii="Times New Roman" w:hAnsi="Times New Roman"/>
        </w:rPr>
        <w:t xml:space="preserve"> </w:t>
      </w:r>
      <w:proofErr w:type="spellStart"/>
      <w:r w:rsidRPr="00157ABC">
        <w:rPr>
          <w:rFonts w:ascii="Times New Roman" w:hAnsi="Times New Roman"/>
        </w:rPr>
        <w:t>prototipleri</w:t>
      </w:r>
      <w:proofErr w:type="spellEnd"/>
      <w:r w:rsidRPr="00157ABC">
        <w:rPr>
          <w:rFonts w:ascii="Times New Roman" w:hAnsi="Times New Roman"/>
        </w:rPr>
        <w:t xml:space="preserve"> </w:t>
      </w:r>
      <w:proofErr w:type="spellStart"/>
      <w:r w:rsidRPr="00157ABC">
        <w:rPr>
          <w:rFonts w:ascii="Times New Roman" w:hAnsi="Times New Roman"/>
        </w:rPr>
        <w:t>ilgili</w:t>
      </w:r>
      <w:proofErr w:type="spellEnd"/>
      <w:r w:rsidRPr="00157ABC">
        <w:rPr>
          <w:rFonts w:ascii="Times New Roman" w:hAnsi="Times New Roman"/>
        </w:rPr>
        <w:t xml:space="preserve"> </w:t>
      </w:r>
      <w:proofErr w:type="spellStart"/>
      <w:r w:rsidRPr="00157ABC">
        <w:rPr>
          <w:rFonts w:ascii="Times New Roman" w:hAnsi="Times New Roman"/>
        </w:rPr>
        <w:t>öğretmene</w:t>
      </w:r>
      <w:proofErr w:type="spellEnd"/>
      <w:r w:rsidRPr="00157ABC">
        <w:rPr>
          <w:rFonts w:ascii="Times New Roman" w:hAnsi="Times New Roman"/>
        </w:rPr>
        <w:t xml:space="preserve"> </w:t>
      </w:r>
      <w:proofErr w:type="spellStart"/>
      <w:r w:rsidRPr="00157ABC">
        <w:rPr>
          <w:rFonts w:ascii="Times New Roman" w:hAnsi="Times New Roman"/>
        </w:rPr>
        <w:t>sunulmuş</w:t>
      </w:r>
      <w:proofErr w:type="spellEnd"/>
      <w:r w:rsidRPr="00157ABC">
        <w:rPr>
          <w:rFonts w:ascii="Times New Roman" w:hAnsi="Times New Roman"/>
        </w:rPr>
        <w:t xml:space="preserve">, </w:t>
      </w:r>
      <w:proofErr w:type="spellStart"/>
      <w:r w:rsidRPr="00157ABC">
        <w:rPr>
          <w:rFonts w:ascii="Times New Roman" w:hAnsi="Times New Roman"/>
        </w:rPr>
        <w:t>sistemin</w:t>
      </w:r>
      <w:proofErr w:type="spellEnd"/>
      <w:r w:rsidRPr="00157ABC">
        <w:rPr>
          <w:rFonts w:ascii="Times New Roman" w:hAnsi="Times New Roman"/>
        </w:rPr>
        <w:t xml:space="preserve"> </w:t>
      </w:r>
      <w:proofErr w:type="spellStart"/>
      <w:r w:rsidRPr="00157ABC">
        <w:rPr>
          <w:rFonts w:ascii="Times New Roman" w:hAnsi="Times New Roman"/>
        </w:rPr>
        <w:t>ürettiği</w:t>
      </w:r>
      <w:proofErr w:type="spellEnd"/>
      <w:r w:rsidRPr="00157ABC">
        <w:rPr>
          <w:rFonts w:ascii="Times New Roman" w:hAnsi="Times New Roman"/>
        </w:rPr>
        <w:t xml:space="preserve"> L1 </w:t>
      </w:r>
      <w:proofErr w:type="spellStart"/>
      <w:r w:rsidRPr="00157ABC">
        <w:rPr>
          <w:rFonts w:ascii="Times New Roman" w:hAnsi="Times New Roman"/>
        </w:rPr>
        <w:t>biyomekanik</w:t>
      </w:r>
      <w:proofErr w:type="spellEnd"/>
      <w:r w:rsidRPr="00157ABC">
        <w:rPr>
          <w:rFonts w:ascii="Times New Roman" w:hAnsi="Times New Roman"/>
        </w:rPr>
        <w:t xml:space="preserve"> </w:t>
      </w:r>
      <w:proofErr w:type="spellStart"/>
      <w:r w:rsidRPr="00157ABC">
        <w:rPr>
          <w:rFonts w:ascii="Times New Roman" w:hAnsi="Times New Roman"/>
        </w:rPr>
        <w:t>geri</w:t>
      </w:r>
      <w:proofErr w:type="spellEnd"/>
      <w:r w:rsidRPr="00157ABC">
        <w:rPr>
          <w:rFonts w:ascii="Times New Roman" w:hAnsi="Times New Roman"/>
        </w:rPr>
        <w:t xml:space="preserve"> </w:t>
      </w:r>
      <w:proofErr w:type="spellStart"/>
      <w:r w:rsidRPr="00157ABC">
        <w:rPr>
          <w:rFonts w:ascii="Times New Roman" w:hAnsi="Times New Roman"/>
        </w:rPr>
        <w:t>bildirimlerin</w:t>
      </w:r>
      <w:proofErr w:type="spellEnd"/>
      <w:r w:rsidRPr="00157ABC">
        <w:rPr>
          <w:rFonts w:ascii="Times New Roman" w:hAnsi="Times New Roman"/>
        </w:rPr>
        <w:t xml:space="preserve"> </w:t>
      </w:r>
      <w:proofErr w:type="spellStart"/>
      <w:r w:rsidRPr="00157ABC">
        <w:rPr>
          <w:rFonts w:ascii="Times New Roman" w:hAnsi="Times New Roman"/>
        </w:rPr>
        <w:t>pedagojik</w:t>
      </w:r>
      <w:proofErr w:type="spellEnd"/>
      <w:r w:rsidRPr="00157ABC">
        <w:rPr>
          <w:rFonts w:ascii="Times New Roman" w:hAnsi="Times New Roman"/>
        </w:rPr>
        <w:t xml:space="preserve"> </w:t>
      </w:r>
      <w:proofErr w:type="spellStart"/>
      <w:r w:rsidRPr="00157ABC">
        <w:rPr>
          <w:rFonts w:ascii="Times New Roman" w:hAnsi="Times New Roman"/>
        </w:rPr>
        <w:t>doğruluğu</w:t>
      </w:r>
      <w:proofErr w:type="spellEnd"/>
      <w:r w:rsidRPr="00157ABC">
        <w:rPr>
          <w:rFonts w:ascii="Times New Roman" w:hAnsi="Times New Roman"/>
        </w:rPr>
        <w:t xml:space="preserve"> </w:t>
      </w:r>
      <w:proofErr w:type="spellStart"/>
      <w:r w:rsidRPr="00157ABC">
        <w:rPr>
          <w:rFonts w:ascii="Times New Roman" w:hAnsi="Times New Roman"/>
        </w:rPr>
        <w:t>ve</w:t>
      </w:r>
      <w:proofErr w:type="spellEnd"/>
      <w:r w:rsidRPr="00157ABC">
        <w:rPr>
          <w:rFonts w:ascii="Times New Roman" w:hAnsi="Times New Roman"/>
        </w:rPr>
        <w:t xml:space="preserve"> </w:t>
      </w:r>
      <w:proofErr w:type="spellStart"/>
      <w:r w:rsidRPr="00157ABC">
        <w:rPr>
          <w:rFonts w:ascii="Times New Roman" w:hAnsi="Times New Roman"/>
        </w:rPr>
        <w:t>anlaşılırlığı</w:t>
      </w:r>
      <w:proofErr w:type="spellEnd"/>
      <w:r w:rsidRPr="00157ABC">
        <w:rPr>
          <w:rFonts w:ascii="Times New Roman" w:hAnsi="Times New Roman"/>
        </w:rPr>
        <w:t xml:space="preserve"> </w:t>
      </w:r>
      <w:proofErr w:type="spellStart"/>
      <w:r w:rsidRPr="00157ABC">
        <w:rPr>
          <w:rFonts w:ascii="Times New Roman" w:hAnsi="Times New Roman"/>
        </w:rPr>
        <w:t>sorgulanmıştır</w:t>
      </w:r>
      <w:proofErr w:type="spellEnd"/>
      <w:r w:rsidRPr="00157ABC">
        <w:rPr>
          <w:rFonts w:ascii="Times New Roman" w:hAnsi="Times New Roman"/>
        </w:rPr>
        <w:t xml:space="preserve">. </w:t>
      </w:r>
      <w:proofErr w:type="spellStart"/>
      <w:r w:rsidRPr="00157ABC">
        <w:rPr>
          <w:rFonts w:ascii="Times New Roman" w:hAnsi="Times New Roman"/>
        </w:rPr>
        <w:t>Öğretmenin</w:t>
      </w:r>
      <w:proofErr w:type="spellEnd"/>
      <w:r w:rsidRPr="00157ABC">
        <w:rPr>
          <w:rFonts w:ascii="Times New Roman" w:hAnsi="Times New Roman"/>
        </w:rPr>
        <w:t xml:space="preserve"> </w:t>
      </w:r>
      <w:proofErr w:type="spellStart"/>
      <w:r w:rsidRPr="00157ABC">
        <w:rPr>
          <w:rFonts w:ascii="Times New Roman" w:hAnsi="Times New Roman"/>
        </w:rPr>
        <w:t>geri</w:t>
      </w:r>
      <w:proofErr w:type="spellEnd"/>
      <w:r w:rsidRPr="00157ABC">
        <w:rPr>
          <w:rFonts w:ascii="Times New Roman" w:hAnsi="Times New Roman"/>
        </w:rPr>
        <w:t xml:space="preserve"> </w:t>
      </w:r>
      <w:proofErr w:type="spellStart"/>
      <w:r w:rsidRPr="00157ABC">
        <w:rPr>
          <w:rFonts w:ascii="Times New Roman" w:hAnsi="Times New Roman"/>
        </w:rPr>
        <w:t>bildirimleri</w:t>
      </w:r>
      <w:proofErr w:type="spellEnd"/>
      <w:r w:rsidRPr="00157ABC">
        <w:rPr>
          <w:rFonts w:ascii="Times New Roman" w:hAnsi="Times New Roman"/>
        </w:rPr>
        <w:t xml:space="preserve"> </w:t>
      </w:r>
      <w:proofErr w:type="spellStart"/>
      <w:r w:rsidRPr="00157ABC">
        <w:rPr>
          <w:rFonts w:ascii="Times New Roman" w:hAnsi="Times New Roman"/>
        </w:rPr>
        <w:t>doğrultusunda</w:t>
      </w:r>
      <w:proofErr w:type="spellEnd"/>
      <w:r w:rsidRPr="00157ABC">
        <w:rPr>
          <w:rFonts w:ascii="Times New Roman" w:hAnsi="Times New Roman"/>
        </w:rPr>
        <w:t xml:space="preserve">, </w:t>
      </w:r>
      <w:proofErr w:type="spellStart"/>
      <w:r w:rsidRPr="00157ABC">
        <w:rPr>
          <w:rFonts w:ascii="Times New Roman" w:hAnsi="Times New Roman"/>
        </w:rPr>
        <w:t>geri</w:t>
      </w:r>
      <w:proofErr w:type="spellEnd"/>
      <w:r w:rsidRPr="00157ABC">
        <w:rPr>
          <w:rFonts w:ascii="Times New Roman" w:hAnsi="Times New Roman"/>
        </w:rPr>
        <w:t xml:space="preserve"> </w:t>
      </w:r>
      <w:proofErr w:type="spellStart"/>
      <w:r w:rsidRPr="00157ABC">
        <w:rPr>
          <w:rFonts w:ascii="Times New Roman" w:hAnsi="Times New Roman"/>
        </w:rPr>
        <w:t>bildirim</w:t>
      </w:r>
      <w:proofErr w:type="spellEnd"/>
      <w:r w:rsidRPr="00157ABC">
        <w:rPr>
          <w:rFonts w:ascii="Times New Roman" w:hAnsi="Times New Roman"/>
        </w:rPr>
        <w:t xml:space="preserve"> </w:t>
      </w:r>
      <w:proofErr w:type="spellStart"/>
      <w:r w:rsidRPr="00157ABC">
        <w:rPr>
          <w:rFonts w:ascii="Times New Roman" w:hAnsi="Times New Roman"/>
        </w:rPr>
        <w:t>kartlarındaki</w:t>
      </w:r>
      <w:proofErr w:type="spellEnd"/>
      <w:r w:rsidRPr="00157ABC">
        <w:rPr>
          <w:rFonts w:ascii="Times New Roman" w:hAnsi="Times New Roman"/>
        </w:rPr>
        <w:t xml:space="preserve"> </w:t>
      </w:r>
      <w:proofErr w:type="spellStart"/>
      <w:r w:rsidRPr="00157ABC">
        <w:rPr>
          <w:rFonts w:ascii="Times New Roman" w:hAnsi="Times New Roman"/>
        </w:rPr>
        <w:t>anatomik</w:t>
      </w:r>
      <w:proofErr w:type="spellEnd"/>
      <w:r w:rsidRPr="00157ABC">
        <w:rPr>
          <w:rFonts w:ascii="Times New Roman" w:hAnsi="Times New Roman"/>
        </w:rPr>
        <w:t xml:space="preserve"> </w:t>
      </w:r>
      <w:proofErr w:type="spellStart"/>
      <w:r w:rsidRPr="00157ABC">
        <w:rPr>
          <w:rFonts w:ascii="Times New Roman" w:hAnsi="Times New Roman"/>
        </w:rPr>
        <w:t>açıklamalar</w:t>
      </w:r>
      <w:proofErr w:type="spellEnd"/>
      <w:r w:rsidRPr="00157ABC">
        <w:rPr>
          <w:rFonts w:ascii="Times New Roman" w:hAnsi="Times New Roman"/>
        </w:rPr>
        <w:t xml:space="preserve"> ("</w:t>
      </w:r>
      <w:proofErr w:type="spellStart"/>
      <w:r w:rsidRPr="00157ABC">
        <w:rPr>
          <w:rFonts w:ascii="Times New Roman" w:hAnsi="Times New Roman"/>
        </w:rPr>
        <w:t>dilini</w:t>
      </w:r>
      <w:proofErr w:type="spellEnd"/>
      <w:r w:rsidRPr="00157ABC">
        <w:rPr>
          <w:rFonts w:ascii="Times New Roman" w:hAnsi="Times New Roman"/>
        </w:rPr>
        <w:t xml:space="preserve"> </w:t>
      </w:r>
      <w:proofErr w:type="spellStart"/>
      <w:r w:rsidRPr="00157ABC">
        <w:rPr>
          <w:rFonts w:ascii="Times New Roman" w:hAnsi="Times New Roman"/>
        </w:rPr>
        <w:t>ön</w:t>
      </w:r>
      <w:proofErr w:type="spellEnd"/>
      <w:r w:rsidRPr="00157ABC">
        <w:rPr>
          <w:rFonts w:ascii="Times New Roman" w:hAnsi="Times New Roman"/>
        </w:rPr>
        <w:t xml:space="preserve"> </w:t>
      </w:r>
      <w:proofErr w:type="spellStart"/>
      <w:r w:rsidRPr="00157ABC">
        <w:rPr>
          <w:rFonts w:ascii="Times New Roman" w:hAnsi="Times New Roman"/>
        </w:rPr>
        <w:t>dişlerin</w:t>
      </w:r>
      <w:proofErr w:type="spellEnd"/>
      <w:r w:rsidRPr="00157ABC">
        <w:rPr>
          <w:rFonts w:ascii="Times New Roman" w:hAnsi="Times New Roman"/>
        </w:rPr>
        <w:t xml:space="preserve"> </w:t>
      </w:r>
      <w:proofErr w:type="spellStart"/>
      <w:r w:rsidRPr="00157ABC">
        <w:rPr>
          <w:rFonts w:ascii="Times New Roman" w:hAnsi="Times New Roman"/>
        </w:rPr>
        <w:t>arasına</w:t>
      </w:r>
      <w:proofErr w:type="spellEnd"/>
      <w:r w:rsidRPr="00157ABC">
        <w:rPr>
          <w:rFonts w:ascii="Times New Roman" w:hAnsi="Times New Roman"/>
        </w:rPr>
        <w:t xml:space="preserve"> </w:t>
      </w:r>
      <w:proofErr w:type="spellStart"/>
      <w:r w:rsidRPr="00157ABC">
        <w:rPr>
          <w:rFonts w:ascii="Times New Roman" w:hAnsi="Times New Roman"/>
        </w:rPr>
        <w:t>yerleştir</w:t>
      </w:r>
      <w:proofErr w:type="spellEnd"/>
      <w:r w:rsidRPr="00157ABC">
        <w:rPr>
          <w:rFonts w:ascii="Times New Roman" w:hAnsi="Times New Roman"/>
        </w:rPr>
        <w:t>", "</w:t>
      </w:r>
      <w:proofErr w:type="spellStart"/>
      <w:r w:rsidRPr="00157ABC">
        <w:rPr>
          <w:rFonts w:ascii="Times New Roman" w:hAnsi="Times New Roman"/>
        </w:rPr>
        <w:t>dudaklarını</w:t>
      </w:r>
      <w:proofErr w:type="spellEnd"/>
      <w:r w:rsidRPr="00157ABC">
        <w:rPr>
          <w:rFonts w:ascii="Times New Roman" w:hAnsi="Times New Roman"/>
        </w:rPr>
        <w:t xml:space="preserve"> </w:t>
      </w:r>
      <w:proofErr w:type="spellStart"/>
      <w:r w:rsidRPr="00157ABC">
        <w:rPr>
          <w:rFonts w:ascii="Times New Roman" w:hAnsi="Times New Roman"/>
        </w:rPr>
        <w:t>büz</w:t>
      </w:r>
      <w:proofErr w:type="spellEnd"/>
      <w:r w:rsidRPr="00157ABC">
        <w:rPr>
          <w:rFonts w:ascii="Times New Roman" w:hAnsi="Times New Roman"/>
        </w:rPr>
        <w:t xml:space="preserve">" vb.) Türk </w:t>
      </w:r>
      <w:proofErr w:type="spellStart"/>
      <w:r w:rsidRPr="00157ABC">
        <w:rPr>
          <w:rFonts w:ascii="Times New Roman" w:hAnsi="Times New Roman"/>
        </w:rPr>
        <w:t>öğrencilerin</w:t>
      </w:r>
      <w:proofErr w:type="spellEnd"/>
      <w:r w:rsidRPr="00157ABC">
        <w:rPr>
          <w:rFonts w:ascii="Times New Roman" w:hAnsi="Times New Roman"/>
        </w:rPr>
        <w:t xml:space="preserve"> </w:t>
      </w:r>
      <w:proofErr w:type="spellStart"/>
      <w:r w:rsidRPr="00157ABC">
        <w:rPr>
          <w:rFonts w:ascii="Times New Roman" w:hAnsi="Times New Roman"/>
        </w:rPr>
        <w:t>en</w:t>
      </w:r>
      <w:proofErr w:type="spellEnd"/>
      <w:r w:rsidRPr="00157ABC">
        <w:rPr>
          <w:rFonts w:ascii="Times New Roman" w:hAnsi="Times New Roman"/>
        </w:rPr>
        <w:t xml:space="preserve"> </w:t>
      </w:r>
      <w:proofErr w:type="spellStart"/>
      <w:r w:rsidRPr="00157ABC">
        <w:rPr>
          <w:rFonts w:ascii="Times New Roman" w:hAnsi="Times New Roman"/>
        </w:rPr>
        <w:t>kolay</w:t>
      </w:r>
      <w:proofErr w:type="spellEnd"/>
      <w:r w:rsidRPr="00157ABC">
        <w:rPr>
          <w:rFonts w:ascii="Times New Roman" w:hAnsi="Times New Roman"/>
        </w:rPr>
        <w:t xml:space="preserve"> </w:t>
      </w:r>
      <w:proofErr w:type="spellStart"/>
      <w:r w:rsidRPr="00157ABC">
        <w:rPr>
          <w:rFonts w:ascii="Times New Roman" w:hAnsi="Times New Roman"/>
        </w:rPr>
        <w:t>anlayacağı</w:t>
      </w:r>
      <w:proofErr w:type="spellEnd"/>
      <w:r w:rsidRPr="00157ABC">
        <w:rPr>
          <w:rFonts w:ascii="Times New Roman" w:hAnsi="Times New Roman"/>
        </w:rPr>
        <w:t xml:space="preserve"> </w:t>
      </w:r>
      <w:proofErr w:type="spellStart"/>
      <w:r w:rsidRPr="00157ABC">
        <w:rPr>
          <w:rFonts w:ascii="Times New Roman" w:hAnsi="Times New Roman"/>
        </w:rPr>
        <w:t>dile</w:t>
      </w:r>
      <w:proofErr w:type="spellEnd"/>
      <w:r w:rsidRPr="00157ABC">
        <w:rPr>
          <w:rFonts w:ascii="Times New Roman" w:hAnsi="Times New Roman"/>
        </w:rPr>
        <w:t xml:space="preserve"> </w:t>
      </w:r>
      <w:proofErr w:type="spellStart"/>
      <w:r w:rsidRPr="00157ABC">
        <w:rPr>
          <w:rFonts w:ascii="Times New Roman" w:hAnsi="Times New Roman"/>
        </w:rPr>
        <w:t>sadeleştirilmiştir</w:t>
      </w:r>
      <w:proofErr w:type="spellEnd"/>
      <w:r w:rsidRPr="00157ABC">
        <w:rPr>
          <w:rFonts w:ascii="Times New Roman" w:hAnsi="Times New Roman"/>
        </w:rPr>
        <w:t>.</w:t>
      </w:r>
    </w:p>
    <w:p w14:paraId="6AD291D9" w14:textId="77777777" w:rsidR="00157ABC" w:rsidRPr="00157ABC" w:rsidRDefault="00157ABC">
      <w:pPr>
        <w:numPr>
          <w:ilvl w:val="0"/>
          <w:numId w:val="26"/>
        </w:numPr>
        <w:spacing w:before="0" w:after="200"/>
        <w:rPr>
          <w:rFonts w:ascii="Times New Roman" w:hAnsi="Times New Roman"/>
        </w:rPr>
      </w:pPr>
      <w:r w:rsidRPr="00157ABC">
        <w:rPr>
          <w:rFonts w:ascii="Times New Roman" w:hAnsi="Times New Roman"/>
          <w:b/>
          <w:bCs/>
        </w:rPr>
        <w:t xml:space="preserve">Tez Danışman Hocası (Akademik </w:t>
      </w:r>
      <w:proofErr w:type="spellStart"/>
      <w:r w:rsidRPr="00157ABC">
        <w:rPr>
          <w:rFonts w:ascii="Times New Roman" w:hAnsi="Times New Roman"/>
          <w:b/>
          <w:bCs/>
        </w:rPr>
        <w:t>Denetçi</w:t>
      </w:r>
      <w:proofErr w:type="spellEnd"/>
      <w:r w:rsidRPr="00157ABC">
        <w:rPr>
          <w:rFonts w:ascii="Times New Roman" w:hAnsi="Times New Roman"/>
          <w:b/>
          <w:bCs/>
        </w:rPr>
        <w:t>):</w:t>
      </w:r>
      <w:r w:rsidRPr="00157ABC">
        <w:rPr>
          <w:rFonts w:ascii="Times New Roman" w:hAnsi="Times New Roman"/>
        </w:rPr>
        <w:t xml:space="preserve"> </w:t>
      </w:r>
      <w:proofErr w:type="spellStart"/>
      <w:r w:rsidRPr="00157ABC">
        <w:rPr>
          <w:rFonts w:ascii="Times New Roman" w:hAnsi="Times New Roman"/>
        </w:rPr>
        <w:t>Danışman</w:t>
      </w:r>
      <w:proofErr w:type="spellEnd"/>
      <w:r w:rsidRPr="00157ABC">
        <w:rPr>
          <w:rFonts w:ascii="Times New Roman" w:hAnsi="Times New Roman"/>
        </w:rPr>
        <w:t xml:space="preserve"> </w:t>
      </w:r>
      <w:proofErr w:type="spellStart"/>
      <w:r w:rsidRPr="00157ABC">
        <w:rPr>
          <w:rFonts w:ascii="Times New Roman" w:hAnsi="Times New Roman"/>
        </w:rPr>
        <w:t>hoca</w:t>
      </w:r>
      <w:proofErr w:type="spellEnd"/>
      <w:r w:rsidRPr="00157ABC">
        <w:rPr>
          <w:rFonts w:ascii="Times New Roman" w:hAnsi="Times New Roman"/>
        </w:rPr>
        <w:t xml:space="preserve"> </w:t>
      </w:r>
      <w:proofErr w:type="spellStart"/>
      <w:r w:rsidRPr="00157ABC">
        <w:rPr>
          <w:rFonts w:ascii="Times New Roman" w:hAnsi="Times New Roman"/>
        </w:rPr>
        <w:t>ile</w:t>
      </w:r>
      <w:proofErr w:type="spellEnd"/>
      <w:r w:rsidRPr="00157ABC">
        <w:rPr>
          <w:rFonts w:ascii="Times New Roman" w:hAnsi="Times New Roman"/>
        </w:rPr>
        <w:t xml:space="preserve"> </w:t>
      </w:r>
      <w:proofErr w:type="spellStart"/>
      <w:r w:rsidRPr="00157ABC">
        <w:rPr>
          <w:rFonts w:ascii="Times New Roman" w:hAnsi="Times New Roman"/>
        </w:rPr>
        <w:t>yapılan</w:t>
      </w:r>
      <w:proofErr w:type="spellEnd"/>
      <w:r w:rsidRPr="00157ABC">
        <w:rPr>
          <w:rFonts w:ascii="Times New Roman" w:hAnsi="Times New Roman"/>
        </w:rPr>
        <w:t xml:space="preserve"> </w:t>
      </w:r>
      <w:proofErr w:type="spellStart"/>
      <w:r w:rsidRPr="00157ABC">
        <w:rPr>
          <w:rFonts w:ascii="Times New Roman" w:hAnsi="Times New Roman"/>
        </w:rPr>
        <w:t>haftalık</w:t>
      </w:r>
      <w:proofErr w:type="spellEnd"/>
      <w:r w:rsidRPr="00157ABC">
        <w:rPr>
          <w:rFonts w:ascii="Times New Roman" w:hAnsi="Times New Roman"/>
        </w:rPr>
        <w:t xml:space="preserve"> </w:t>
      </w:r>
      <w:proofErr w:type="spellStart"/>
      <w:r w:rsidRPr="00157ABC">
        <w:rPr>
          <w:rFonts w:ascii="Times New Roman" w:hAnsi="Times New Roman"/>
        </w:rPr>
        <w:t>ve</w:t>
      </w:r>
      <w:proofErr w:type="spellEnd"/>
      <w:r w:rsidRPr="00157ABC">
        <w:rPr>
          <w:rFonts w:ascii="Times New Roman" w:hAnsi="Times New Roman"/>
        </w:rPr>
        <w:t xml:space="preserve"> </w:t>
      </w:r>
      <w:proofErr w:type="spellStart"/>
      <w:r w:rsidRPr="00157ABC">
        <w:rPr>
          <w:rFonts w:ascii="Times New Roman" w:hAnsi="Times New Roman"/>
        </w:rPr>
        <w:t>aylık</w:t>
      </w:r>
      <w:proofErr w:type="spellEnd"/>
      <w:r w:rsidRPr="00157ABC">
        <w:rPr>
          <w:rFonts w:ascii="Times New Roman" w:hAnsi="Times New Roman"/>
        </w:rPr>
        <w:t xml:space="preserve"> </w:t>
      </w:r>
      <w:proofErr w:type="spellStart"/>
      <w:r w:rsidRPr="00157ABC">
        <w:rPr>
          <w:rFonts w:ascii="Times New Roman" w:hAnsi="Times New Roman"/>
        </w:rPr>
        <w:t>ilerleme</w:t>
      </w:r>
      <w:proofErr w:type="spellEnd"/>
      <w:r w:rsidRPr="00157ABC">
        <w:rPr>
          <w:rFonts w:ascii="Times New Roman" w:hAnsi="Times New Roman"/>
        </w:rPr>
        <w:t xml:space="preserve"> </w:t>
      </w:r>
      <w:proofErr w:type="spellStart"/>
      <w:r w:rsidRPr="00157ABC">
        <w:rPr>
          <w:rFonts w:ascii="Times New Roman" w:hAnsi="Times New Roman"/>
        </w:rPr>
        <w:t>toplantılarında</w:t>
      </w:r>
      <w:proofErr w:type="spellEnd"/>
      <w:r w:rsidRPr="00157ABC">
        <w:rPr>
          <w:rFonts w:ascii="Times New Roman" w:hAnsi="Times New Roman"/>
        </w:rPr>
        <w:t xml:space="preserve"> </w:t>
      </w:r>
      <w:proofErr w:type="spellStart"/>
      <w:r w:rsidRPr="00157ABC">
        <w:rPr>
          <w:rFonts w:ascii="Times New Roman" w:hAnsi="Times New Roman"/>
        </w:rPr>
        <w:t>projenin</w:t>
      </w:r>
      <w:proofErr w:type="spellEnd"/>
      <w:r w:rsidRPr="00157ABC">
        <w:rPr>
          <w:rFonts w:ascii="Times New Roman" w:hAnsi="Times New Roman"/>
        </w:rPr>
        <w:t xml:space="preserve"> </w:t>
      </w:r>
      <w:proofErr w:type="spellStart"/>
      <w:r w:rsidRPr="00157ABC">
        <w:rPr>
          <w:rFonts w:ascii="Times New Roman" w:hAnsi="Times New Roman"/>
        </w:rPr>
        <w:t>mühendislik</w:t>
      </w:r>
      <w:proofErr w:type="spellEnd"/>
      <w:r w:rsidRPr="00157ABC">
        <w:rPr>
          <w:rFonts w:ascii="Times New Roman" w:hAnsi="Times New Roman"/>
        </w:rPr>
        <w:t xml:space="preserve"> </w:t>
      </w:r>
      <w:proofErr w:type="spellStart"/>
      <w:r w:rsidRPr="00157ABC">
        <w:rPr>
          <w:rFonts w:ascii="Times New Roman" w:hAnsi="Times New Roman"/>
        </w:rPr>
        <w:t>standartlarına</w:t>
      </w:r>
      <w:proofErr w:type="spellEnd"/>
      <w:r w:rsidRPr="00157ABC">
        <w:rPr>
          <w:rFonts w:ascii="Times New Roman" w:hAnsi="Times New Roman"/>
        </w:rPr>
        <w:t xml:space="preserve"> </w:t>
      </w:r>
      <w:proofErr w:type="spellStart"/>
      <w:r w:rsidRPr="00157ABC">
        <w:rPr>
          <w:rFonts w:ascii="Times New Roman" w:hAnsi="Times New Roman"/>
        </w:rPr>
        <w:t>uygunluğu</w:t>
      </w:r>
      <w:proofErr w:type="spellEnd"/>
      <w:r w:rsidRPr="00157ABC">
        <w:rPr>
          <w:rFonts w:ascii="Times New Roman" w:hAnsi="Times New Roman"/>
        </w:rPr>
        <w:t xml:space="preserve"> </w:t>
      </w:r>
      <w:proofErr w:type="spellStart"/>
      <w:r w:rsidRPr="00157ABC">
        <w:rPr>
          <w:rFonts w:ascii="Times New Roman" w:hAnsi="Times New Roman"/>
        </w:rPr>
        <w:t>denetlenmiştir</w:t>
      </w:r>
      <w:proofErr w:type="spellEnd"/>
      <w:r w:rsidRPr="00157ABC">
        <w:rPr>
          <w:rFonts w:ascii="Times New Roman" w:hAnsi="Times New Roman"/>
        </w:rPr>
        <w:t xml:space="preserve">. </w:t>
      </w:r>
      <w:proofErr w:type="spellStart"/>
      <w:r w:rsidRPr="00157ABC">
        <w:rPr>
          <w:rFonts w:ascii="Times New Roman" w:hAnsi="Times New Roman"/>
        </w:rPr>
        <w:t>Özellikle</w:t>
      </w:r>
      <w:proofErr w:type="spellEnd"/>
      <w:r w:rsidRPr="00157ABC">
        <w:rPr>
          <w:rFonts w:ascii="Times New Roman" w:hAnsi="Times New Roman"/>
        </w:rPr>
        <w:t xml:space="preserve"> </w:t>
      </w:r>
      <w:proofErr w:type="spellStart"/>
      <w:r w:rsidRPr="00157ABC">
        <w:rPr>
          <w:rFonts w:ascii="Times New Roman" w:hAnsi="Times New Roman"/>
        </w:rPr>
        <w:t>danışman</w:t>
      </w:r>
      <w:proofErr w:type="spellEnd"/>
      <w:r w:rsidRPr="00157ABC">
        <w:rPr>
          <w:rFonts w:ascii="Times New Roman" w:hAnsi="Times New Roman"/>
        </w:rPr>
        <w:t xml:space="preserve"> </w:t>
      </w:r>
      <w:proofErr w:type="spellStart"/>
      <w:r w:rsidRPr="00157ABC">
        <w:rPr>
          <w:rFonts w:ascii="Times New Roman" w:hAnsi="Times New Roman"/>
        </w:rPr>
        <w:t>hocanın</w:t>
      </w:r>
      <w:proofErr w:type="spellEnd"/>
      <w:r w:rsidRPr="00157ABC">
        <w:rPr>
          <w:rFonts w:ascii="Times New Roman" w:hAnsi="Times New Roman"/>
        </w:rPr>
        <w:t xml:space="preserve"> </w:t>
      </w:r>
      <w:proofErr w:type="spellStart"/>
      <w:r w:rsidRPr="00157ABC">
        <w:rPr>
          <w:rFonts w:ascii="Times New Roman" w:hAnsi="Times New Roman"/>
        </w:rPr>
        <w:t>yönlendirmesiyle</w:t>
      </w:r>
      <w:proofErr w:type="spellEnd"/>
      <w:r w:rsidRPr="00157ABC">
        <w:rPr>
          <w:rFonts w:ascii="Times New Roman" w:hAnsi="Times New Roman"/>
        </w:rPr>
        <w:t xml:space="preserve">; </w:t>
      </w:r>
      <w:proofErr w:type="spellStart"/>
      <w:r w:rsidRPr="00157ABC">
        <w:rPr>
          <w:rFonts w:ascii="Times New Roman" w:hAnsi="Times New Roman"/>
        </w:rPr>
        <w:t>projenin</w:t>
      </w:r>
      <w:proofErr w:type="spellEnd"/>
      <w:r w:rsidRPr="00157ABC">
        <w:rPr>
          <w:rFonts w:ascii="Times New Roman" w:hAnsi="Times New Roman"/>
        </w:rPr>
        <w:t xml:space="preserve"> </w:t>
      </w:r>
      <w:proofErr w:type="spellStart"/>
      <w:r w:rsidRPr="00157ABC">
        <w:rPr>
          <w:rFonts w:ascii="Times New Roman" w:hAnsi="Times New Roman"/>
        </w:rPr>
        <w:t>bir</w:t>
      </w:r>
      <w:proofErr w:type="spellEnd"/>
      <w:r w:rsidRPr="00157ABC">
        <w:rPr>
          <w:rFonts w:ascii="Times New Roman" w:hAnsi="Times New Roman"/>
        </w:rPr>
        <w:t xml:space="preserve"> API </w:t>
      </w:r>
      <w:proofErr w:type="spellStart"/>
      <w:r w:rsidRPr="00157ABC">
        <w:rPr>
          <w:rFonts w:ascii="Times New Roman" w:hAnsi="Times New Roman"/>
        </w:rPr>
        <w:t>çağrısından</w:t>
      </w:r>
      <w:proofErr w:type="spellEnd"/>
      <w:r w:rsidRPr="00157ABC">
        <w:rPr>
          <w:rFonts w:ascii="Times New Roman" w:hAnsi="Times New Roman"/>
        </w:rPr>
        <w:t xml:space="preserve"> </w:t>
      </w:r>
      <w:proofErr w:type="spellStart"/>
      <w:r w:rsidRPr="00157ABC">
        <w:rPr>
          <w:rFonts w:ascii="Times New Roman" w:hAnsi="Times New Roman"/>
        </w:rPr>
        <w:t>ibaret</w:t>
      </w:r>
      <w:proofErr w:type="spellEnd"/>
      <w:r w:rsidRPr="00157ABC">
        <w:rPr>
          <w:rFonts w:ascii="Times New Roman" w:hAnsi="Times New Roman"/>
        </w:rPr>
        <w:t xml:space="preserve"> </w:t>
      </w:r>
      <w:proofErr w:type="spellStart"/>
      <w:r w:rsidRPr="00157ABC">
        <w:rPr>
          <w:rFonts w:ascii="Times New Roman" w:hAnsi="Times New Roman"/>
        </w:rPr>
        <w:t>kalmaması</w:t>
      </w:r>
      <w:proofErr w:type="spellEnd"/>
      <w:r w:rsidRPr="00157ABC">
        <w:rPr>
          <w:rFonts w:ascii="Times New Roman" w:hAnsi="Times New Roman"/>
        </w:rPr>
        <w:t xml:space="preserve">, </w:t>
      </w:r>
      <w:proofErr w:type="spellStart"/>
      <w:r w:rsidRPr="00157ABC">
        <w:rPr>
          <w:rFonts w:ascii="Times New Roman" w:hAnsi="Times New Roman"/>
        </w:rPr>
        <w:t>sinyal</w:t>
      </w:r>
      <w:proofErr w:type="spellEnd"/>
      <w:r w:rsidRPr="00157ABC">
        <w:rPr>
          <w:rFonts w:ascii="Times New Roman" w:hAnsi="Times New Roman"/>
        </w:rPr>
        <w:t xml:space="preserve"> </w:t>
      </w:r>
      <w:proofErr w:type="spellStart"/>
      <w:r w:rsidRPr="00157ABC">
        <w:rPr>
          <w:rFonts w:ascii="Times New Roman" w:hAnsi="Times New Roman"/>
        </w:rPr>
        <w:t>işleme</w:t>
      </w:r>
      <w:proofErr w:type="spellEnd"/>
      <w:r w:rsidRPr="00157ABC">
        <w:rPr>
          <w:rFonts w:ascii="Times New Roman" w:hAnsi="Times New Roman"/>
        </w:rPr>
        <w:t xml:space="preserve"> </w:t>
      </w:r>
      <w:proofErr w:type="spellStart"/>
      <w:r w:rsidRPr="00157ABC">
        <w:rPr>
          <w:rFonts w:ascii="Times New Roman" w:hAnsi="Times New Roman"/>
        </w:rPr>
        <w:t>seviyesinde</w:t>
      </w:r>
      <w:proofErr w:type="spellEnd"/>
      <w:r w:rsidRPr="00157ABC">
        <w:rPr>
          <w:rFonts w:ascii="Times New Roman" w:hAnsi="Times New Roman"/>
        </w:rPr>
        <w:t xml:space="preserve"> (STFT, MFCC, DTW) </w:t>
      </w:r>
      <w:proofErr w:type="spellStart"/>
      <w:r w:rsidRPr="00157ABC">
        <w:rPr>
          <w:rFonts w:ascii="Times New Roman" w:hAnsi="Times New Roman"/>
        </w:rPr>
        <w:t>çalışan</w:t>
      </w:r>
      <w:proofErr w:type="spellEnd"/>
      <w:r w:rsidRPr="00157ABC">
        <w:rPr>
          <w:rFonts w:ascii="Times New Roman" w:hAnsi="Times New Roman"/>
        </w:rPr>
        <w:t xml:space="preserve"> </w:t>
      </w:r>
      <w:proofErr w:type="spellStart"/>
      <w:r w:rsidRPr="00157ABC">
        <w:rPr>
          <w:rFonts w:ascii="Times New Roman" w:hAnsi="Times New Roman"/>
        </w:rPr>
        <w:t>özgün</w:t>
      </w:r>
      <w:proofErr w:type="spellEnd"/>
      <w:r w:rsidRPr="00157ABC">
        <w:rPr>
          <w:rFonts w:ascii="Times New Roman" w:hAnsi="Times New Roman"/>
        </w:rPr>
        <w:t xml:space="preserve"> </w:t>
      </w:r>
      <w:proofErr w:type="spellStart"/>
      <w:r w:rsidRPr="00157ABC">
        <w:rPr>
          <w:rFonts w:ascii="Times New Roman" w:hAnsi="Times New Roman"/>
        </w:rPr>
        <w:t>bir</w:t>
      </w:r>
      <w:proofErr w:type="spellEnd"/>
      <w:r w:rsidRPr="00157ABC">
        <w:rPr>
          <w:rFonts w:ascii="Times New Roman" w:hAnsi="Times New Roman"/>
        </w:rPr>
        <w:t xml:space="preserve"> </w:t>
      </w:r>
      <w:proofErr w:type="spellStart"/>
      <w:r w:rsidRPr="00157ABC">
        <w:rPr>
          <w:rFonts w:ascii="Times New Roman" w:hAnsi="Times New Roman"/>
        </w:rPr>
        <w:t>yapay</w:t>
      </w:r>
      <w:proofErr w:type="spellEnd"/>
      <w:r w:rsidRPr="00157ABC">
        <w:rPr>
          <w:rFonts w:ascii="Times New Roman" w:hAnsi="Times New Roman"/>
        </w:rPr>
        <w:t xml:space="preserve"> </w:t>
      </w:r>
      <w:proofErr w:type="spellStart"/>
      <w:r w:rsidRPr="00157ABC">
        <w:rPr>
          <w:rFonts w:ascii="Times New Roman" w:hAnsi="Times New Roman"/>
        </w:rPr>
        <w:t>zeka</w:t>
      </w:r>
      <w:proofErr w:type="spellEnd"/>
      <w:r w:rsidRPr="00157ABC">
        <w:rPr>
          <w:rFonts w:ascii="Times New Roman" w:hAnsi="Times New Roman"/>
        </w:rPr>
        <w:t xml:space="preserve"> </w:t>
      </w:r>
      <w:proofErr w:type="spellStart"/>
      <w:r w:rsidRPr="00157ABC">
        <w:rPr>
          <w:rFonts w:ascii="Times New Roman" w:hAnsi="Times New Roman"/>
        </w:rPr>
        <w:t>hattına</w:t>
      </w:r>
      <w:proofErr w:type="spellEnd"/>
      <w:r w:rsidRPr="00157ABC">
        <w:rPr>
          <w:rFonts w:ascii="Times New Roman" w:hAnsi="Times New Roman"/>
        </w:rPr>
        <w:t xml:space="preserve"> </w:t>
      </w:r>
      <w:proofErr w:type="spellStart"/>
      <w:r w:rsidRPr="00157ABC">
        <w:rPr>
          <w:rFonts w:ascii="Times New Roman" w:hAnsi="Times New Roman"/>
        </w:rPr>
        <w:t>sahip</w:t>
      </w:r>
      <w:proofErr w:type="spellEnd"/>
      <w:r w:rsidRPr="00157ABC">
        <w:rPr>
          <w:rFonts w:ascii="Times New Roman" w:hAnsi="Times New Roman"/>
        </w:rPr>
        <w:t xml:space="preserve"> </w:t>
      </w:r>
      <w:proofErr w:type="spellStart"/>
      <w:r w:rsidRPr="00157ABC">
        <w:rPr>
          <w:rFonts w:ascii="Times New Roman" w:hAnsi="Times New Roman"/>
        </w:rPr>
        <w:t>olması</w:t>
      </w:r>
      <w:proofErr w:type="spellEnd"/>
      <w:r w:rsidRPr="00157ABC">
        <w:rPr>
          <w:rFonts w:ascii="Times New Roman" w:hAnsi="Times New Roman"/>
        </w:rPr>
        <w:t xml:space="preserve"> </w:t>
      </w:r>
      <w:proofErr w:type="spellStart"/>
      <w:r w:rsidRPr="00157ABC">
        <w:rPr>
          <w:rFonts w:ascii="Times New Roman" w:hAnsi="Times New Roman"/>
        </w:rPr>
        <w:t>gerektiği</w:t>
      </w:r>
      <w:proofErr w:type="spellEnd"/>
      <w:r w:rsidRPr="00157ABC">
        <w:rPr>
          <w:rFonts w:ascii="Times New Roman" w:hAnsi="Times New Roman"/>
        </w:rPr>
        <w:t xml:space="preserve"> </w:t>
      </w:r>
      <w:proofErr w:type="spellStart"/>
      <w:r w:rsidRPr="00157ABC">
        <w:rPr>
          <w:rFonts w:ascii="Times New Roman" w:hAnsi="Times New Roman"/>
        </w:rPr>
        <w:t>kararlaştırılmış</w:t>
      </w:r>
      <w:proofErr w:type="spellEnd"/>
      <w:r w:rsidRPr="00157ABC">
        <w:rPr>
          <w:rFonts w:ascii="Times New Roman" w:hAnsi="Times New Roman"/>
        </w:rPr>
        <w:t xml:space="preserve"> </w:t>
      </w:r>
      <w:proofErr w:type="spellStart"/>
      <w:r w:rsidRPr="00157ABC">
        <w:rPr>
          <w:rFonts w:ascii="Times New Roman" w:hAnsi="Times New Roman"/>
        </w:rPr>
        <w:t>ve</w:t>
      </w:r>
      <w:proofErr w:type="spellEnd"/>
      <w:r w:rsidRPr="00157ABC">
        <w:rPr>
          <w:rFonts w:ascii="Times New Roman" w:hAnsi="Times New Roman"/>
        </w:rPr>
        <w:t xml:space="preserve"> </w:t>
      </w:r>
      <w:proofErr w:type="spellStart"/>
      <w:r w:rsidRPr="00157ABC">
        <w:rPr>
          <w:rFonts w:ascii="Times New Roman" w:hAnsi="Times New Roman"/>
        </w:rPr>
        <w:t>bu</w:t>
      </w:r>
      <w:proofErr w:type="spellEnd"/>
      <w:r w:rsidRPr="00157ABC">
        <w:rPr>
          <w:rFonts w:ascii="Times New Roman" w:hAnsi="Times New Roman"/>
        </w:rPr>
        <w:t xml:space="preserve"> </w:t>
      </w:r>
      <w:proofErr w:type="spellStart"/>
      <w:r w:rsidRPr="00157ABC">
        <w:rPr>
          <w:rFonts w:ascii="Times New Roman" w:hAnsi="Times New Roman"/>
        </w:rPr>
        <w:t>doğrultuda</w:t>
      </w:r>
      <w:proofErr w:type="spellEnd"/>
      <w:r w:rsidRPr="00157ABC">
        <w:rPr>
          <w:rFonts w:ascii="Times New Roman" w:hAnsi="Times New Roman"/>
        </w:rPr>
        <w:t xml:space="preserve"> </w:t>
      </w:r>
      <w:proofErr w:type="spellStart"/>
      <w:r w:rsidRPr="00157ABC">
        <w:rPr>
          <w:rFonts w:ascii="Times New Roman" w:hAnsi="Times New Roman"/>
        </w:rPr>
        <w:t>akustik</w:t>
      </w:r>
      <w:proofErr w:type="spellEnd"/>
      <w:r w:rsidRPr="00157ABC">
        <w:rPr>
          <w:rFonts w:ascii="Times New Roman" w:hAnsi="Times New Roman"/>
        </w:rPr>
        <w:t xml:space="preserve"> pipeline </w:t>
      </w:r>
      <w:proofErr w:type="spellStart"/>
      <w:r w:rsidRPr="00157ABC">
        <w:rPr>
          <w:rFonts w:ascii="Times New Roman" w:hAnsi="Times New Roman"/>
        </w:rPr>
        <w:t>sıfırdan</w:t>
      </w:r>
      <w:proofErr w:type="spellEnd"/>
      <w:r w:rsidRPr="00157ABC">
        <w:rPr>
          <w:rFonts w:ascii="Times New Roman" w:hAnsi="Times New Roman"/>
        </w:rPr>
        <w:t xml:space="preserve"> </w:t>
      </w:r>
      <w:proofErr w:type="spellStart"/>
      <w:r w:rsidRPr="00157ABC">
        <w:rPr>
          <w:rFonts w:ascii="Times New Roman" w:hAnsi="Times New Roman"/>
        </w:rPr>
        <w:t>kodlanmıştır</w:t>
      </w:r>
      <w:proofErr w:type="spellEnd"/>
      <w:r w:rsidRPr="00157ABC">
        <w:rPr>
          <w:rFonts w:ascii="Times New Roman" w:hAnsi="Times New Roman"/>
        </w:rPr>
        <w:t>.</w:t>
      </w:r>
    </w:p>
    <w:p w14:paraId="4B51986E" w14:textId="41D29AE4" w:rsidR="002C20B9" w:rsidRPr="0010483D" w:rsidRDefault="00157ABC" w:rsidP="0010483D">
      <w:pPr>
        <w:pStyle w:val="FirstParagraph"/>
        <w:spacing w:line="360" w:lineRule="auto"/>
        <w:rPr>
          <w:rFonts w:ascii="Times New Roman" w:hAnsi="Times New Roman" w:cs="Times New Roman"/>
        </w:rPr>
      </w:pPr>
      <w:r w:rsidRPr="00157ABC">
        <w:rPr>
          <w:rFonts w:ascii="Times New Roman" w:hAnsi="Times New Roman" w:cs="Times New Roman"/>
        </w:rPr>
        <w:t xml:space="preserve">Çevik (Agile) </w:t>
      </w:r>
      <w:proofErr w:type="spellStart"/>
      <w:r w:rsidRPr="00157ABC">
        <w:rPr>
          <w:rFonts w:ascii="Times New Roman" w:hAnsi="Times New Roman" w:cs="Times New Roman"/>
        </w:rPr>
        <w:t>metodolojinin</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bu</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dış</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paydaşlarla</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işletilmesi</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sayesinde</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tek</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geliştirici</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modeli</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dışarıdan</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gelen</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sürekli</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ve</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nesnel</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veri</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akışıyla</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zenginleştirilmiş</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böylelikle</w:t>
      </w:r>
      <w:proofErr w:type="spellEnd"/>
      <w:r w:rsidRPr="00157ABC">
        <w:rPr>
          <w:rFonts w:ascii="Times New Roman" w:hAnsi="Times New Roman" w:cs="Times New Roman"/>
        </w:rPr>
        <w:t xml:space="preserve"> hem </w:t>
      </w:r>
      <w:proofErr w:type="spellStart"/>
      <w:r w:rsidRPr="00157ABC">
        <w:rPr>
          <w:rFonts w:ascii="Times New Roman" w:hAnsi="Times New Roman" w:cs="Times New Roman"/>
        </w:rPr>
        <w:t>yazılımın</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pedagojik</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geçerliliği</w:t>
      </w:r>
      <w:proofErr w:type="spellEnd"/>
      <w:r w:rsidRPr="00157ABC">
        <w:rPr>
          <w:rFonts w:ascii="Times New Roman" w:hAnsi="Times New Roman" w:cs="Times New Roman"/>
        </w:rPr>
        <w:t xml:space="preserve"> hem de </w:t>
      </w:r>
      <w:proofErr w:type="spellStart"/>
      <w:r w:rsidRPr="00157ABC">
        <w:rPr>
          <w:rFonts w:ascii="Times New Roman" w:hAnsi="Times New Roman" w:cs="Times New Roman"/>
        </w:rPr>
        <w:t>akademik</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ve</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teknik</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kalitesi</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güvence</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altına</w:t>
      </w:r>
      <w:proofErr w:type="spellEnd"/>
      <w:r w:rsidRPr="00157ABC">
        <w:rPr>
          <w:rFonts w:ascii="Times New Roman" w:hAnsi="Times New Roman" w:cs="Times New Roman"/>
        </w:rPr>
        <w:t xml:space="preserve"> </w:t>
      </w:r>
      <w:proofErr w:type="spellStart"/>
      <w:r w:rsidRPr="00157ABC">
        <w:rPr>
          <w:rFonts w:ascii="Times New Roman" w:hAnsi="Times New Roman" w:cs="Times New Roman"/>
        </w:rPr>
        <w:t>alınmıştır</w:t>
      </w:r>
      <w:proofErr w:type="spellEnd"/>
      <w:r w:rsidRPr="00157ABC">
        <w:rPr>
          <w:rFonts w:ascii="Times New Roman" w:hAnsi="Times New Roman" w:cs="Times New Roman"/>
        </w:rPr>
        <w:t>.</w:t>
      </w:r>
    </w:p>
    <w:p w14:paraId="0AF31A39" w14:textId="77777777" w:rsidR="00157ABC" w:rsidRDefault="00157ABC" w:rsidP="002C20B9">
      <w:pPr>
        <w:jc w:val="both"/>
        <w:rPr>
          <w:rFonts w:ascii="Times New Roman" w:hAnsi="Times New Roman"/>
        </w:rPr>
      </w:pPr>
    </w:p>
    <w:p w14:paraId="142D3470" w14:textId="77777777" w:rsidR="00C23610" w:rsidRDefault="00C23610" w:rsidP="002C20B9">
      <w:pPr>
        <w:jc w:val="both"/>
        <w:rPr>
          <w:rFonts w:ascii="Times New Roman" w:hAnsi="Times New Roman"/>
        </w:rPr>
      </w:pPr>
    </w:p>
    <w:p w14:paraId="56E24AA3" w14:textId="77777777" w:rsidR="00C23610" w:rsidRDefault="00C23610" w:rsidP="002C20B9">
      <w:pPr>
        <w:jc w:val="both"/>
        <w:rPr>
          <w:rFonts w:ascii="Times New Roman" w:hAnsi="Times New Roman"/>
        </w:rPr>
      </w:pPr>
    </w:p>
    <w:p w14:paraId="341D6442" w14:textId="3B6F265D" w:rsidR="00C23610" w:rsidRPr="000E76A7" w:rsidRDefault="00C23610" w:rsidP="002C20B9">
      <w:pPr>
        <w:jc w:val="both"/>
        <w:rPr>
          <w:rFonts w:ascii="Times New Roman" w:hAnsi="Times New Roman"/>
        </w:rPr>
        <w:sectPr w:rsidR="00C23610" w:rsidRPr="000E76A7" w:rsidSect="00072F05">
          <w:pgSz w:w="11906" w:h="16838"/>
          <w:pgMar w:top="1418" w:right="1985" w:bottom="1418" w:left="1985" w:header="709" w:footer="709" w:gutter="0"/>
          <w:cols w:space="708"/>
          <w:docGrid w:linePitch="360"/>
        </w:sectPr>
      </w:pPr>
    </w:p>
    <w:p w14:paraId="735AE37F" w14:textId="7CC7EB77" w:rsidR="006B0A01" w:rsidRPr="000E76A7" w:rsidRDefault="006B0A01" w:rsidP="00A94B8F">
      <w:pPr>
        <w:pStyle w:val="Chapters"/>
      </w:pPr>
      <w:r w:rsidRPr="000E76A7">
        <w:lastRenderedPageBreak/>
        <w:br/>
      </w:r>
      <w:bookmarkStart w:id="61" w:name="_Toc229503731"/>
      <w:r w:rsidR="00685681" w:rsidRPr="000E76A7">
        <w:t>BAŞARI FAKTÖRLERİ VE RİSK YÖNETİMİ</w:t>
      </w:r>
      <w:bookmarkEnd w:id="61"/>
    </w:p>
    <w:p w14:paraId="00D66C63" w14:textId="77777777" w:rsidR="006B0A01" w:rsidRPr="000E76A7" w:rsidRDefault="006B0A01" w:rsidP="00AB783D">
      <w:pPr>
        <w:pStyle w:val="MainTitle"/>
        <w:numPr>
          <w:ilvl w:val="0"/>
          <w:numId w:val="0"/>
        </w:numPr>
      </w:pPr>
    </w:p>
    <w:p w14:paraId="37838C87" w14:textId="4CB2E0EC" w:rsidR="00C554B7" w:rsidRDefault="003D15B2" w:rsidP="00C554B7">
      <w:pPr>
        <w:pStyle w:val="FirstParagraph"/>
        <w:spacing w:line="360" w:lineRule="auto"/>
        <w:rPr>
          <w:rFonts w:ascii="Times New Roman" w:hAnsi="Times New Roman" w:cs="Times New Roman"/>
        </w:rPr>
      </w:pPr>
      <w:r w:rsidRPr="005D3B76">
        <w:rPr>
          <w:rFonts w:ascii="Times New Roman" w:hAnsi="Times New Roman" w:cs="Times New Roman"/>
        </w:rPr>
        <w:t xml:space="preserve">Bu </w:t>
      </w:r>
      <w:proofErr w:type="spellStart"/>
      <w:r w:rsidRPr="005D3B76">
        <w:rPr>
          <w:rFonts w:ascii="Times New Roman" w:hAnsi="Times New Roman" w:cs="Times New Roman"/>
        </w:rPr>
        <w:t>bölümde</w:t>
      </w:r>
      <w:proofErr w:type="spellEnd"/>
      <w:r w:rsidRPr="005D3B76">
        <w:rPr>
          <w:rFonts w:ascii="Times New Roman" w:hAnsi="Times New Roman" w:cs="Times New Roman"/>
        </w:rPr>
        <w:t>, “</w:t>
      </w:r>
      <w:proofErr w:type="spellStart"/>
      <w:r w:rsidRPr="005D3B76">
        <w:rPr>
          <w:rFonts w:ascii="Times New Roman" w:hAnsi="Times New Roman" w:cs="Times New Roman"/>
        </w:rPr>
        <w:t>DailyWords</w:t>
      </w:r>
      <w:proofErr w:type="spellEnd"/>
      <w:r w:rsidRPr="005D3B76">
        <w:rPr>
          <w:rFonts w:ascii="Times New Roman" w:hAnsi="Times New Roman" w:cs="Times New Roman"/>
        </w:rPr>
        <w:t xml:space="preserve">” </w:t>
      </w:r>
      <w:proofErr w:type="spellStart"/>
      <w:r w:rsidRPr="005D3B76">
        <w:rPr>
          <w:rFonts w:ascii="Times New Roman" w:hAnsi="Times New Roman" w:cs="Times New Roman"/>
        </w:rPr>
        <w:t>projesinin</w:t>
      </w:r>
      <w:proofErr w:type="spellEnd"/>
      <w:r w:rsidRPr="005D3B76">
        <w:rPr>
          <w:rFonts w:ascii="Times New Roman" w:hAnsi="Times New Roman" w:cs="Times New Roman"/>
        </w:rPr>
        <w:t xml:space="preserve"> 8 </w:t>
      </w:r>
      <w:proofErr w:type="spellStart"/>
      <w:r w:rsidRPr="005D3B76">
        <w:rPr>
          <w:rFonts w:ascii="Times New Roman" w:hAnsi="Times New Roman" w:cs="Times New Roman"/>
        </w:rPr>
        <w:t>aylık</w:t>
      </w:r>
      <w:proofErr w:type="spellEnd"/>
      <w:r w:rsidRPr="005D3B76">
        <w:rPr>
          <w:rFonts w:ascii="Times New Roman" w:hAnsi="Times New Roman" w:cs="Times New Roman"/>
        </w:rPr>
        <w:t xml:space="preserve"> </w:t>
      </w:r>
      <w:proofErr w:type="spellStart"/>
      <w:r w:rsidRPr="005D3B76">
        <w:rPr>
          <w:rFonts w:ascii="Times New Roman" w:hAnsi="Times New Roman" w:cs="Times New Roman"/>
        </w:rPr>
        <w:t>geliştirme</w:t>
      </w:r>
      <w:proofErr w:type="spellEnd"/>
      <w:r w:rsidRPr="005D3B76">
        <w:rPr>
          <w:rFonts w:ascii="Times New Roman" w:hAnsi="Times New Roman" w:cs="Times New Roman"/>
        </w:rPr>
        <w:t xml:space="preserve"> </w:t>
      </w:r>
      <w:proofErr w:type="spellStart"/>
      <w:r w:rsidRPr="005D3B76">
        <w:rPr>
          <w:rFonts w:ascii="Times New Roman" w:hAnsi="Times New Roman" w:cs="Times New Roman"/>
        </w:rPr>
        <w:t>sürecinde</w:t>
      </w:r>
      <w:proofErr w:type="spellEnd"/>
      <w:r w:rsidRPr="005D3B76">
        <w:rPr>
          <w:rFonts w:ascii="Times New Roman" w:hAnsi="Times New Roman" w:cs="Times New Roman"/>
        </w:rPr>
        <w:t xml:space="preserve"> </w:t>
      </w:r>
      <w:proofErr w:type="spellStart"/>
      <w:r w:rsidRPr="005D3B76">
        <w:rPr>
          <w:rFonts w:ascii="Times New Roman" w:hAnsi="Times New Roman" w:cs="Times New Roman"/>
        </w:rPr>
        <w:t>elde</w:t>
      </w:r>
      <w:proofErr w:type="spellEnd"/>
      <w:r w:rsidRPr="005D3B76">
        <w:rPr>
          <w:rFonts w:ascii="Times New Roman" w:hAnsi="Times New Roman" w:cs="Times New Roman"/>
        </w:rPr>
        <w:t xml:space="preserve"> </w:t>
      </w:r>
      <w:proofErr w:type="spellStart"/>
      <w:r w:rsidRPr="005D3B76">
        <w:rPr>
          <w:rFonts w:ascii="Times New Roman" w:hAnsi="Times New Roman" w:cs="Times New Roman"/>
        </w:rPr>
        <w:t>edilen</w:t>
      </w:r>
      <w:proofErr w:type="spellEnd"/>
      <w:r w:rsidRPr="005D3B76">
        <w:rPr>
          <w:rFonts w:ascii="Times New Roman" w:hAnsi="Times New Roman" w:cs="Times New Roman"/>
        </w:rPr>
        <w:t xml:space="preserve"> </w:t>
      </w:r>
      <w:proofErr w:type="spellStart"/>
      <w:r w:rsidRPr="005D3B76">
        <w:rPr>
          <w:rFonts w:ascii="Times New Roman" w:hAnsi="Times New Roman" w:cs="Times New Roman"/>
        </w:rPr>
        <w:t>teknik</w:t>
      </w:r>
      <w:proofErr w:type="spellEnd"/>
      <w:r w:rsidRPr="005D3B76">
        <w:rPr>
          <w:rFonts w:ascii="Times New Roman" w:hAnsi="Times New Roman" w:cs="Times New Roman"/>
        </w:rPr>
        <w:t xml:space="preserve"> </w:t>
      </w:r>
      <w:proofErr w:type="spellStart"/>
      <w:r w:rsidRPr="005D3B76">
        <w:rPr>
          <w:rFonts w:ascii="Times New Roman" w:hAnsi="Times New Roman" w:cs="Times New Roman"/>
        </w:rPr>
        <w:t>ve</w:t>
      </w:r>
      <w:proofErr w:type="spellEnd"/>
      <w:r w:rsidRPr="005D3B76">
        <w:rPr>
          <w:rFonts w:ascii="Times New Roman" w:hAnsi="Times New Roman" w:cs="Times New Roman"/>
        </w:rPr>
        <w:t xml:space="preserve"> </w:t>
      </w:r>
      <w:proofErr w:type="spellStart"/>
      <w:r w:rsidRPr="005D3B76">
        <w:rPr>
          <w:rFonts w:ascii="Times New Roman" w:hAnsi="Times New Roman" w:cs="Times New Roman"/>
        </w:rPr>
        <w:t>operasyonel</w:t>
      </w:r>
      <w:proofErr w:type="spellEnd"/>
      <w:r w:rsidRPr="005D3B76">
        <w:rPr>
          <w:rFonts w:ascii="Times New Roman" w:hAnsi="Times New Roman" w:cs="Times New Roman"/>
        </w:rPr>
        <w:t xml:space="preserve"> </w:t>
      </w:r>
      <w:proofErr w:type="spellStart"/>
      <w:r w:rsidRPr="005D3B76">
        <w:rPr>
          <w:rFonts w:ascii="Times New Roman" w:hAnsi="Times New Roman" w:cs="Times New Roman"/>
        </w:rPr>
        <w:t>başarıyı</w:t>
      </w:r>
      <w:proofErr w:type="spellEnd"/>
      <w:r w:rsidRPr="005D3B76">
        <w:rPr>
          <w:rFonts w:ascii="Times New Roman" w:hAnsi="Times New Roman" w:cs="Times New Roman"/>
        </w:rPr>
        <w:t xml:space="preserve"> </w:t>
      </w:r>
      <w:proofErr w:type="spellStart"/>
      <w:r w:rsidRPr="005D3B76">
        <w:rPr>
          <w:rFonts w:ascii="Times New Roman" w:hAnsi="Times New Roman" w:cs="Times New Roman"/>
        </w:rPr>
        <w:t>belirleyen</w:t>
      </w:r>
      <w:proofErr w:type="spellEnd"/>
      <w:r w:rsidRPr="005D3B76">
        <w:rPr>
          <w:rFonts w:ascii="Times New Roman" w:hAnsi="Times New Roman" w:cs="Times New Roman"/>
        </w:rPr>
        <w:t xml:space="preserve"> </w:t>
      </w:r>
      <w:proofErr w:type="spellStart"/>
      <w:r w:rsidRPr="005D3B76">
        <w:rPr>
          <w:rFonts w:ascii="Times New Roman" w:hAnsi="Times New Roman" w:cs="Times New Roman"/>
        </w:rPr>
        <w:t>kritik</w:t>
      </w:r>
      <w:proofErr w:type="spellEnd"/>
      <w:r w:rsidRPr="005D3B76">
        <w:rPr>
          <w:rFonts w:ascii="Times New Roman" w:hAnsi="Times New Roman" w:cs="Times New Roman"/>
        </w:rPr>
        <w:t xml:space="preserve"> </w:t>
      </w:r>
      <w:proofErr w:type="spellStart"/>
      <w:r w:rsidRPr="005D3B76">
        <w:rPr>
          <w:rFonts w:ascii="Times New Roman" w:hAnsi="Times New Roman" w:cs="Times New Roman"/>
        </w:rPr>
        <w:t>başarı</w:t>
      </w:r>
      <w:proofErr w:type="spellEnd"/>
      <w:r w:rsidRPr="005D3B76">
        <w:rPr>
          <w:rFonts w:ascii="Times New Roman" w:hAnsi="Times New Roman" w:cs="Times New Roman"/>
        </w:rPr>
        <w:t xml:space="preserve"> </w:t>
      </w:r>
      <w:proofErr w:type="spellStart"/>
      <w:r w:rsidRPr="005D3B76">
        <w:rPr>
          <w:rFonts w:ascii="Times New Roman" w:hAnsi="Times New Roman" w:cs="Times New Roman"/>
        </w:rPr>
        <w:t>faktörleri</w:t>
      </w:r>
      <w:proofErr w:type="spellEnd"/>
      <w:r w:rsidRPr="005D3B76">
        <w:rPr>
          <w:rFonts w:ascii="Times New Roman" w:hAnsi="Times New Roman" w:cs="Times New Roman"/>
        </w:rPr>
        <w:t xml:space="preserve"> </w:t>
      </w:r>
      <w:proofErr w:type="spellStart"/>
      <w:r w:rsidRPr="005D3B76">
        <w:rPr>
          <w:rFonts w:ascii="Times New Roman" w:hAnsi="Times New Roman" w:cs="Times New Roman"/>
        </w:rPr>
        <w:t>ile</w:t>
      </w:r>
      <w:proofErr w:type="spellEnd"/>
      <w:r w:rsidRPr="005D3B76">
        <w:rPr>
          <w:rFonts w:ascii="Times New Roman" w:hAnsi="Times New Roman" w:cs="Times New Roman"/>
        </w:rPr>
        <w:t xml:space="preserve"> </w:t>
      </w:r>
      <w:proofErr w:type="spellStart"/>
      <w:r w:rsidRPr="005D3B76">
        <w:rPr>
          <w:rFonts w:ascii="Times New Roman" w:hAnsi="Times New Roman" w:cs="Times New Roman"/>
        </w:rPr>
        <w:t>süreç</w:t>
      </w:r>
      <w:proofErr w:type="spellEnd"/>
      <w:r w:rsidRPr="005D3B76">
        <w:rPr>
          <w:rFonts w:ascii="Times New Roman" w:hAnsi="Times New Roman" w:cs="Times New Roman"/>
        </w:rPr>
        <w:t xml:space="preserve"> </w:t>
      </w:r>
      <w:proofErr w:type="spellStart"/>
      <w:r w:rsidRPr="005D3B76">
        <w:rPr>
          <w:rFonts w:ascii="Times New Roman" w:hAnsi="Times New Roman" w:cs="Times New Roman"/>
        </w:rPr>
        <w:t>esnasında</w:t>
      </w:r>
      <w:proofErr w:type="spellEnd"/>
      <w:r w:rsidRPr="005D3B76">
        <w:rPr>
          <w:rFonts w:ascii="Times New Roman" w:hAnsi="Times New Roman" w:cs="Times New Roman"/>
        </w:rPr>
        <w:t xml:space="preserve"> </w:t>
      </w:r>
      <w:proofErr w:type="spellStart"/>
      <w:r w:rsidRPr="005D3B76">
        <w:rPr>
          <w:rFonts w:ascii="Times New Roman" w:hAnsi="Times New Roman" w:cs="Times New Roman"/>
        </w:rPr>
        <w:t>ortaya</w:t>
      </w:r>
      <w:proofErr w:type="spellEnd"/>
      <w:r w:rsidRPr="005D3B76">
        <w:rPr>
          <w:rFonts w:ascii="Times New Roman" w:hAnsi="Times New Roman" w:cs="Times New Roman"/>
        </w:rPr>
        <w:t xml:space="preserve"> </w:t>
      </w:r>
      <w:proofErr w:type="spellStart"/>
      <w:r w:rsidRPr="005D3B76">
        <w:rPr>
          <w:rFonts w:ascii="Times New Roman" w:hAnsi="Times New Roman" w:cs="Times New Roman"/>
        </w:rPr>
        <w:t>çıkan</w:t>
      </w:r>
      <w:proofErr w:type="spellEnd"/>
      <w:r w:rsidRPr="005D3B76">
        <w:rPr>
          <w:rFonts w:ascii="Times New Roman" w:hAnsi="Times New Roman" w:cs="Times New Roman"/>
        </w:rPr>
        <w:t xml:space="preserve"> </w:t>
      </w:r>
      <w:proofErr w:type="spellStart"/>
      <w:r w:rsidRPr="005D3B76">
        <w:rPr>
          <w:rFonts w:ascii="Times New Roman" w:hAnsi="Times New Roman" w:cs="Times New Roman"/>
        </w:rPr>
        <w:t>ve</w:t>
      </w:r>
      <w:proofErr w:type="spellEnd"/>
      <w:r w:rsidRPr="005D3B76">
        <w:rPr>
          <w:rFonts w:ascii="Times New Roman" w:hAnsi="Times New Roman" w:cs="Times New Roman"/>
        </w:rPr>
        <w:t xml:space="preserve"> </w:t>
      </w:r>
      <w:proofErr w:type="spellStart"/>
      <w:r w:rsidRPr="005D3B76">
        <w:rPr>
          <w:rFonts w:ascii="Times New Roman" w:hAnsi="Times New Roman" w:cs="Times New Roman"/>
        </w:rPr>
        <w:t>yönetilen</w:t>
      </w:r>
      <w:proofErr w:type="spellEnd"/>
      <w:r w:rsidRPr="005D3B76">
        <w:rPr>
          <w:rFonts w:ascii="Times New Roman" w:hAnsi="Times New Roman" w:cs="Times New Roman"/>
        </w:rPr>
        <w:t xml:space="preserve"> </w:t>
      </w:r>
      <w:proofErr w:type="spellStart"/>
      <w:r w:rsidRPr="005D3B76">
        <w:rPr>
          <w:rFonts w:ascii="Times New Roman" w:hAnsi="Times New Roman" w:cs="Times New Roman"/>
        </w:rPr>
        <w:t>riskler</w:t>
      </w:r>
      <w:proofErr w:type="spellEnd"/>
      <w:r w:rsidRPr="005D3B76">
        <w:rPr>
          <w:rFonts w:ascii="Times New Roman" w:hAnsi="Times New Roman" w:cs="Times New Roman"/>
        </w:rPr>
        <w:t xml:space="preserve"> </w:t>
      </w:r>
      <w:proofErr w:type="spellStart"/>
      <w:r w:rsidRPr="005D3B76">
        <w:rPr>
          <w:rFonts w:ascii="Times New Roman" w:hAnsi="Times New Roman" w:cs="Times New Roman"/>
        </w:rPr>
        <w:t>detaylandırılmıştır</w:t>
      </w:r>
      <w:proofErr w:type="spellEnd"/>
      <w:r w:rsidRPr="005D3B76">
        <w:rPr>
          <w:rFonts w:ascii="Times New Roman" w:hAnsi="Times New Roman" w:cs="Times New Roman"/>
        </w:rPr>
        <w:t xml:space="preserve">. </w:t>
      </w:r>
      <w:proofErr w:type="spellStart"/>
      <w:r w:rsidRPr="005D3B76">
        <w:rPr>
          <w:rFonts w:ascii="Times New Roman" w:hAnsi="Times New Roman" w:cs="Times New Roman"/>
        </w:rPr>
        <w:t>Bireysel</w:t>
      </w:r>
      <w:proofErr w:type="spellEnd"/>
      <w:r w:rsidRPr="005D3B76">
        <w:rPr>
          <w:rFonts w:ascii="Times New Roman" w:hAnsi="Times New Roman" w:cs="Times New Roman"/>
        </w:rPr>
        <w:t xml:space="preserve"> </w:t>
      </w:r>
      <w:proofErr w:type="spellStart"/>
      <w:r w:rsidRPr="005D3B76">
        <w:rPr>
          <w:rFonts w:ascii="Times New Roman" w:hAnsi="Times New Roman" w:cs="Times New Roman"/>
        </w:rPr>
        <w:t>bir</w:t>
      </w:r>
      <w:proofErr w:type="spellEnd"/>
      <w:r w:rsidRPr="005D3B76">
        <w:rPr>
          <w:rFonts w:ascii="Times New Roman" w:hAnsi="Times New Roman" w:cs="Times New Roman"/>
        </w:rPr>
        <w:t xml:space="preserve"> </w:t>
      </w:r>
      <w:proofErr w:type="spellStart"/>
      <w:r w:rsidRPr="005D3B76">
        <w:rPr>
          <w:rFonts w:ascii="Times New Roman" w:hAnsi="Times New Roman" w:cs="Times New Roman"/>
        </w:rPr>
        <w:t>geliştirme</w:t>
      </w:r>
      <w:proofErr w:type="spellEnd"/>
      <w:r w:rsidRPr="005D3B76">
        <w:rPr>
          <w:rFonts w:ascii="Times New Roman" w:hAnsi="Times New Roman" w:cs="Times New Roman"/>
        </w:rPr>
        <w:t xml:space="preserve"> </w:t>
      </w:r>
      <w:proofErr w:type="spellStart"/>
      <w:r w:rsidRPr="005D3B76">
        <w:rPr>
          <w:rFonts w:ascii="Times New Roman" w:hAnsi="Times New Roman" w:cs="Times New Roman"/>
        </w:rPr>
        <w:t>projesi</w:t>
      </w:r>
      <w:proofErr w:type="spellEnd"/>
      <w:r w:rsidRPr="005D3B76">
        <w:rPr>
          <w:rFonts w:ascii="Times New Roman" w:hAnsi="Times New Roman" w:cs="Times New Roman"/>
        </w:rPr>
        <w:t xml:space="preserve"> </w:t>
      </w:r>
      <w:proofErr w:type="spellStart"/>
      <w:r w:rsidRPr="005D3B76">
        <w:rPr>
          <w:rFonts w:ascii="Times New Roman" w:hAnsi="Times New Roman" w:cs="Times New Roman"/>
        </w:rPr>
        <w:t>olması</w:t>
      </w:r>
      <w:proofErr w:type="spellEnd"/>
      <w:r w:rsidRPr="005D3B76">
        <w:rPr>
          <w:rFonts w:ascii="Times New Roman" w:hAnsi="Times New Roman" w:cs="Times New Roman"/>
        </w:rPr>
        <w:t xml:space="preserve"> </w:t>
      </w:r>
      <w:proofErr w:type="spellStart"/>
      <w:r w:rsidRPr="005D3B76">
        <w:rPr>
          <w:rFonts w:ascii="Times New Roman" w:hAnsi="Times New Roman" w:cs="Times New Roman"/>
        </w:rPr>
        <w:t>sebebiyle</w:t>
      </w:r>
      <w:proofErr w:type="spellEnd"/>
      <w:r w:rsidRPr="005D3B76">
        <w:rPr>
          <w:rFonts w:ascii="Times New Roman" w:hAnsi="Times New Roman" w:cs="Times New Roman"/>
        </w:rPr>
        <w:t xml:space="preserve">, </w:t>
      </w:r>
      <w:proofErr w:type="spellStart"/>
      <w:r w:rsidRPr="005D3B76">
        <w:rPr>
          <w:rFonts w:ascii="Times New Roman" w:hAnsi="Times New Roman" w:cs="Times New Roman"/>
        </w:rPr>
        <w:t>özellikle</w:t>
      </w:r>
      <w:proofErr w:type="spellEnd"/>
      <w:r w:rsidRPr="005D3B76">
        <w:rPr>
          <w:rFonts w:ascii="Times New Roman" w:hAnsi="Times New Roman" w:cs="Times New Roman"/>
        </w:rPr>
        <w:t xml:space="preserve"> </w:t>
      </w:r>
      <w:proofErr w:type="spellStart"/>
      <w:r w:rsidRPr="005D3B76">
        <w:rPr>
          <w:rFonts w:ascii="Times New Roman" w:hAnsi="Times New Roman" w:cs="Times New Roman"/>
        </w:rPr>
        <w:t>kısıtlı</w:t>
      </w:r>
      <w:proofErr w:type="spellEnd"/>
      <w:r w:rsidRPr="005D3B76">
        <w:rPr>
          <w:rFonts w:ascii="Times New Roman" w:hAnsi="Times New Roman" w:cs="Times New Roman"/>
        </w:rPr>
        <w:t xml:space="preserve"> zaman </w:t>
      </w:r>
      <w:proofErr w:type="spellStart"/>
      <w:r w:rsidRPr="005D3B76">
        <w:rPr>
          <w:rFonts w:ascii="Times New Roman" w:hAnsi="Times New Roman" w:cs="Times New Roman"/>
        </w:rPr>
        <w:t>dilimi</w:t>
      </w:r>
      <w:proofErr w:type="spellEnd"/>
      <w:r w:rsidRPr="005D3B76">
        <w:rPr>
          <w:rFonts w:ascii="Times New Roman" w:hAnsi="Times New Roman" w:cs="Times New Roman"/>
        </w:rPr>
        <w:t xml:space="preserve"> </w:t>
      </w:r>
      <w:proofErr w:type="spellStart"/>
      <w:r w:rsidRPr="005D3B76">
        <w:rPr>
          <w:rFonts w:ascii="Times New Roman" w:hAnsi="Times New Roman" w:cs="Times New Roman"/>
        </w:rPr>
        <w:t>ve</w:t>
      </w:r>
      <w:proofErr w:type="spellEnd"/>
      <w:r w:rsidRPr="005D3B76">
        <w:rPr>
          <w:rFonts w:ascii="Times New Roman" w:hAnsi="Times New Roman" w:cs="Times New Roman"/>
        </w:rPr>
        <w:t xml:space="preserve"> </w:t>
      </w:r>
      <w:proofErr w:type="spellStart"/>
      <w:r w:rsidRPr="005D3B76">
        <w:rPr>
          <w:rFonts w:ascii="Times New Roman" w:hAnsi="Times New Roman" w:cs="Times New Roman"/>
        </w:rPr>
        <w:t>akustik</w:t>
      </w:r>
      <w:proofErr w:type="spellEnd"/>
      <w:r w:rsidRPr="005D3B76">
        <w:rPr>
          <w:rFonts w:ascii="Times New Roman" w:hAnsi="Times New Roman" w:cs="Times New Roman"/>
        </w:rPr>
        <w:t xml:space="preserve"> </w:t>
      </w:r>
      <w:proofErr w:type="spellStart"/>
      <w:r w:rsidRPr="005D3B76">
        <w:rPr>
          <w:rFonts w:ascii="Times New Roman" w:hAnsi="Times New Roman" w:cs="Times New Roman"/>
        </w:rPr>
        <w:t>pipeline’ın</w:t>
      </w:r>
      <w:proofErr w:type="spellEnd"/>
      <w:r w:rsidRPr="005D3B76">
        <w:rPr>
          <w:rFonts w:ascii="Times New Roman" w:hAnsi="Times New Roman" w:cs="Times New Roman"/>
        </w:rPr>
        <w:t xml:space="preserve"> </w:t>
      </w:r>
      <w:proofErr w:type="spellStart"/>
      <w:r w:rsidRPr="005D3B76">
        <w:rPr>
          <w:rFonts w:ascii="Times New Roman" w:hAnsi="Times New Roman" w:cs="Times New Roman"/>
        </w:rPr>
        <w:t>kalibrasyon</w:t>
      </w:r>
      <w:proofErr w:type="spellEnd"/>
      <w:r w:rsidRPr="005D3B76">
        <w:rPr>
          <w:rFonts w:ascii="Times New Roman" w:hAnsi="Times New Roman" w:cs="Times New Roman"/>
        </w:rPr>
        <w:t xml:space="preserve"> </w:t>
      </w:r>
      <w:proofErr w:type="spellStart"/>
      <w:r w:rsidRPr="005D3B76">
        <w:rPr>
          <w:rFonts w:ascii="Times New Roman" w:hAnsi="Times New Roman" w:cs="Times New Roman"/>
        </w:rPr>
        <w:t>süreçleri</w:t>
      </w:r>
      <w:proofErr w:type="spellEnd"/>
      <w:r w:rsidRPr="005D3B76">
        <w:rPr>
          <w:rFonts w:ascii="Times New Roman" w:hAnsi="Times New Roman" w:cs="Times New Roman"/>
        </w:rPr>
        <w:t xml:space="preserve"> </w:t>
      </w:r>
      <w:proofErr w:type="spellStart"/>
      <w:r w:rsidRPr="005D3B76">
        <w:rPr>
          <w:rFonts w:ascii="Times New Roman" w:hAnsi="Times New Roman" w:cs="Times New Roman"/>
        </w:rPr>
        <w:t>gibi</w:t>
      </w:r>
      <w:proofErr w:type="spellEnd"/>
      <w:r w:rsidRPr="005D3B76">
        <w:rPr>
          <w:rFonts w:ascii="Times New Roman" w:hAnsi="Times New Roman" w:cs="Times New Roman"/>
        </w:rPr>
        <w:t xml:space="preserve"> </w:t>
      </w:r>
      <w:proofErr w:type="spellStart"/>
      <w:r w:rsidRPr="005D3B76">
        <w:rPr>
          <w:rFonts w:ascii="Times New Roman" w:hAnsi="Times New Roman" w:cs="Times New Roman"/>
        </w:rPr>
        <w:t>yüksek</w:t>
      </w:r>
      <w:proofErr w:type="spellEnd"/>
      <w:r w:rsidRPr="005D3B76">
        <w:rPr>
          <w:rFonts w:ascii="Times New Roman" w:hAnsi="Times New Roman" w:cs="Times New Roman"/>
        </w:rPr>
        <w:t xml:space="preserve"> </w:t>
      </w:r>
      <w:proofErr w:type="spellStart"/>
      <w:r w:rsidRPr="005D3B76">
        <w:rPr>
          <w:rFonts w:ascii="Times New Roman" w:hAnsi="Times New Roman" w:cs="Times New Roman"/>
        </w:rPr>
        <w:t>riskli</w:t>
      </w:r>
      <w:proofErr w:type="spellEnd"/>
      <w:r w:rsidRPr="005D3B76">
        <w:rPr>
          <w:rFonts w:ascii="Times New Roman" w:hAnsi="Times New Roman" w:cs="Times New Roman"/>
        </w:rPr>
        <w:t xml:space="preserve"> </w:t>
      </w:r>
      <w:proofErr w:type="spellStart"/>
      <w:r w:rsidRPr="005D3B76">
        <w:rPr>
          <w:rFonts w:ascii="Times New Roman" w:hAnsi="Times New Roman" w:cs="Times New Roman"/>
        </w:rPr>
        <w:t>alanlar</w:t>
      </w:r>
      <w:proofErr w:type="spellEnd"/>
      <w:r w:rsidRPr="005D3B76">
        <w:rPr>
          <w:rFonts w:ascii="Times New Roman" w:hAnsi="Times New Roman" w:cs="Times New Roman"/>
        </w:rPr>
        <w:t xml:space="preserve"> </w:t>
      </w:r>
      <w:proofErr w:type="spellStart"/>
      <w:r w:rsidRPr="005D3B76">
        <w:rPr>
          <w:rFonts w:ascii="Times New Roman" w:hAnsi="Times New Roman" w:cs="Times New Roman"/>
        </w:rPr>
        <w:t>üzerinde</w:t>
      </w:r>
      <w:proofErr w:type="spellEnd"/>
      <w:r w:rsidRPr="005D3B76">
        <w:rPr>
          <w:rFonts w:ascii="Times New Roman" w:hAnsi="Times New Roman" w:cs="Times New Roman"/>
        </w:rPr>
        <w:t xml:space="preserve"> </w:t>
      </w:r>
      <w:proofErr w:type="spellStart"/>
      <w:r w:rsidRPr="005D3B76">
        <w:rPr>
          <w:rFonts w:ascii="Times New Roman" w:hAnsi="Times New Roman" w:cs="Times New Roman"/>
        </w:rPr>
        <w:t>durulmuştur</w:t>
      </w:r>
      <w:proofErr w:type="spellEnd"/>
      <w:r w:rsidRPr="005D3B76">
        <w:rPr>
          <w:rFonts w:ascii="Times New Roman" w:hAnsi="Times New Roman" w:cs="Times New Roman"/>
        </w:rPr>
        <w:t>.</w:t>
      </w:r>
    </w:p>
    <w:p w14:paraId="0C326D9D" w14:textId="77777777" w:rsidR="00C554B7" w:rsidRPr="00C554B7" w:rsidRDefault="00C554B7" w:rsidP="00C554B7">
      <w:pPr>
        <w:pStyle w:val="GvdeMetni"/>
      </w:pPr>
    </w:p>
    <w:p w14:paraId="2EED08E1" w14:textId="1FD567DF" w:rsidR="003D15B2" w:rsidRPr="005D3B76" w:rsidRDefault="003D15B2" w:rsidP="0049007F">
      <w:pPr>
        <w:pStyle w:val="Balk2"/>
      </w:pPr>
      <w:bookmarkStart w:id="62" w:name="subsec:basari_faktorleri"/>
      <w:proofErr w:type="spellStart"/>
      <w:r w:rsidRPr="005D3B76">
        <w:t>Başarı</w:t>
      </w:r>
      <w:proofErr w:type="spellEnd"/>
      <w:r w:rsidRPr="005D3B76">
        <w:t xml:space="preserve"> </w:t>
      </w:r>
      <w:proofErr w:type="spellStart"/>
      <w:r w:rsidRPr="005D3B76">
        <w:t>Faktörleri</w:t>
      </w:r>
      <w:proofErr w:type="spellEnd"/>
    </w:p>
    <w:p w14:paraId="3B606416" w14:textId="78E56DE2" w:rsidR="00C554B7" w:rsidRPr="00EB6328" w:rsidRDefault="003D15B2" w:rsidP="00EB6328">
      <w:pPr>
        <w:pStyle w:val="FirstParagraph"/>
        <w:spacing w:line="360" w:lineRule="auto"/>
        <w:rPr>
          <w:rFonts w:ascii="Times New Roman" w:hAnsi="Times New Roman" w:cs="Times New Roman"/>
        </w:rPr>
      </w:pPr>
      <w:proofErr w:type="spellStart"/>
      <w:r w:rsidRPr="005D3B76">
        <w:rPr>
          <w:rFonts w:ascii="Times New Roman" w:hAnsi="Times New Roman" w:cs="Times New Roman"/>
        </w:rPr>
        <w:t>DailyWords</w:t>
      </w:r>
      <w:proofErr w:type="spellEnd"/>
      <w:r w:rsidRPr="005D3B76">
        <w:rPr>
          <w:rFonts w:ascii="Times New Roman" w:hAnsi="Times New Roman" w:cs="Times New Roman"/>
        </w:rPr>
        <w:t xml:space="preserve"> </w:t>
      </w:r>
      <w:proofErr w:type="spellStart"/>
      <w:r w:rsidRPr="005D3B76">
        <w:rPr>
          <w:rFonts w:ascii="Times New Roman" w:hAnsi="Times New Roman" w:cs="Times New Roman"/>
        </w:rPr>
        <w:t>platformunun</w:t>
      </w:r>
      <w:proofErr w:type="spellEnd"/>
      <w:r w:rsidRPr="005D3B76">
        <w:rPr>
          <w:rFonts w:ascii="Times New Roman" w:hAnsi="Times New Roman" w:cs="Times New Roman"/>
        </w:rPr>
        <w:t xml:space="preserve"> hem </w:t>
      </w:r>
      <w:proofErr w:type="spellStart"/>
      <w:r w:rsidRPr="005D3B76">
        <w:rPr>
          <w:rFonts w:ascii="Times New Roman" w:hAnsi="Times New Roman" w:cs="Times New Roman"/>
        </w:rPr>
        <w:t>akademik</w:t>
      </w:r>
      <w:proofErr w:type="spellEnd"/>
      <w:r w:rsidRPr="005D3B76">
        <w:rPr>
          <w:rFonts w:ascii="Times New Roman" w:hAnsi="Times New Roman" w:cs="Times New Roman"/>
        </w:rPr>
        <w:t xml:space="preserve"> </w:t>
      </w:r>
      <w:proofErr w:type="spellStart"/>
      <w:r w:rsidRPr="005D3B76">
        <w:rPr>
          <w:rFonts w:ascii="Times New Roman" w:hAnsi="Times New Roman" w:cs="Times New Roman"/>
        </w:rPr>
        <w:t>düzeyde</w:t>
      </w:r>
      <w:proofErr w:type="spellEnd"/>
      <w:r w:rsidRPr="005D3B76">
        <w:rPr>
          <w:rFonts w:ascii="Times New Roman" w:hAnsi="Times New Roman" w:cs="Times New Roman"/>
        </w:rPr>
        <w:t xml:space="preserve"> </w:t>
      </w:r>
      <w:proofErr w:type="spellStart"/>
      <w:r w:rsidRPr="005D3B76">
        <w:rPr>
          <w:rFonts w:ascii="Times New Roman" w:hAnsi="Times New Roman" w:cs="Times New Roman"/>
        </w:rPr>
        <w:t>doğrulanabilir</w:t>
      </w:r>
      <w:proofErr w:type="spellEnd"/>
      <w:r w:rsidRPr="005D3B76">
        <w:rPr>
          <w:rFonts w:ascii="Times New Roman" w:hAnsi="Times New Roman" w:cs="Times New Roman"/>
        </w:rPr>
        <w:t xml:space="preserve"> hem de </w:t>
      </w:r>
      <w:proofErr w:type="spellStart"/>
      <w:r w:rsidRPr="005D3B76">
        <w:rPr>
          <w:rFonts w:ascii="Times New Roman" w:hAnsi="Times New Roman" w:cs="Times New Roman"/>
        </w:rPr>
        <w:t>kararlı</w:t>
      </w:r>
      <w:proofErr w:type="spellEnd"/>
      <w:r w:rsidRPr="005D3B76">
        <w:rPr>
          <w:rFonts w:ascii="Times New Roman" w:hAnsi="Times New Roman" w:cs="Times New Roman"/>
        </w:rPr>
        <w:t xml:space="preserve"> </w:t>
      </w:r>
      <w:proofErr w:type="spellStart"/>
      <w:r w:rsidRPr="005D3B76">
        <w:rPr>
          <w:rFonts w:ascii="Times New Roman" w:hAnsi="Times New Roman" w:cs="Times New Roman"/>
        </w:rPr>
        <w:t>bir</w:t>
      </w:r>
      <w:proofErr w:type="spellEnd"/>
      <w:r w:rsidRPr="005D3B76">
        <w:rPr>
          <w:rFonts w:ascii="Times New Roman" w:hAnsi="Times New Roman" w:cs="Times New Roman"/>
        </w:rPr>
        <w:t xml:space="preserve"> </w:t>
      </w:r>
      <w:proofErr w:type="spellStart"/>
      <w:r w:rsidRPr="005D3B76">
        <w:rPr>
          <w:rFonts w:ascii="Times New Roman" w:hAnsi="Times New Roman" w:cs="Times New Roman"/>
        </w:rPr>
        <w:t>yazılım</w:t>
      </w:r>
      <w:proofErr w:type="spellEnd"/>
      <w:r w:rsidRPr="005D3B76">
        <w:rPr>
          <w:rFonts w:ascii="Times New Roman" w:hAnsi="Times New Roman" w:cs="Times New Roman"/>
        </w:rPr>
        <w:t xml:space="preserve"> </w:t>
      </w:r>
      <w:proofErr w:type="spellStart"/>
      <w:r w:rsidRPr="005D3B76">
        <w:rPr>
          <w:rFonts w:ascii="Times New Roman" w:hAnsi="Times New Roman" w:cs="Times New Roman"/>
        </w:rPr>
        <w:t>olarak</w:t>
      </w:r>
      <w:proofErr w:type="spellEnd"/>
      <w:r w:rsidRPr="005D3B76">
        <w:rPr>
          <w:rFonts w:ascii="Times New Roman" w:hAnsi="Times New Roman" w:cs="Times New Roman"/>
        </w:rPr>
        <w:t xml:space="preserve"> </w:t>
      </w:r>
      <w:proofErr w:type="spellStart"/>
      <w:r w:rsidRPr="005D3B76">
        <w:rPr>
          <w:rFonts w:ascii="Times New Roman" w:hAnsi="Times New Roman" w:cs="Times New Roman"/>
        </w:rPr>
        <w:t>tamamlanması</w:t>
      </w:r>
      <w:proofErr w:type="spellEnd"/>
      <w:r w:rsidRPr="005D3B76">
        <w:rPr>
          <w:rFonts w:ascii="Times New Roman" w:hAnsi="Times New Roman" w:cs="Times New Roman"/>
        </w:rPr>
        <w:t xml:space="preserve">, </w:t>
      </w:r>
      <w:proofErr w:type="spellStart"/>
      <w:r w:rsidRPr="005D3B76">
        <w:rPr>
          <w:rFonts w:ascii="Times New Roman" w:hAnsi="Times New Roman" w:cs="Times New Roman"/>
        </w:rPr>
        <w:t>aşağıda</w:t>
      </w:r>
      <w:proofErr w:type="spellEnd"/>
      <w:r w:rsidRPr="005D3B76">
        <w:rPr>
          <w:rFonts w:ascii="Times New Roman" w:hAnsi="Times New Roman" w:cs="Times New Roman"/>
        </w:rPr>
        <w:t xml:space="preserve"> </w:t>
      </w:r>
      <w:proofErr w:type="spellStart"/>
      <w:r w:rsidRPr="005D3B76">
        <w:rPr>
          <w:rFonts w:ascii="Times New Roman" w:hAnsi="Times New Roman" w:cs="Times New Roman"/>
        </w:rPr>
        <w:t>sunulan</w:t>
      </w:r>
      <w:proofErr w:type="spellEnd"/>
      <w:r w:rsidRPr="005D3B76">
        <w:rPr>
          <w:rFonts w:ascii="Times New Roman" w:hAnsi="Times New Roman" w:cs="Times New Roman"/>
        </w:rPr>
        <w:t xml:space="preserve"> </w:t>
      </w:r>
      <w:proofErr w:type="spellStart"/>
      <w:r w:rsidRPr="005D3B76">
        <w:rPr>
          <w:rFonts w:ascii="Times New Roman" w:hAnsi="Times New Roman" w:cs="Times New Roman"/>
        </w:rPr>
        <w:t>altı</w:t>
      </w:r>
      <w:proofErr w:type="spellEnd"/>
      <w:r w:rsidRPr="005D3B76">
        <w:rPr>
          <w:rFonts w:ascii="Times New Roman" w:hAnsi="Times New Roman" w:cs="Times New Roman"/>
        </w:rPr>
        <w:t xml:space="preserve"> </w:t>
      </w:r>
      <w:proofErr w:type="spellStart"/>
      <w:r w:rsidRPr="005D3B76">
        <w:rPr>
          <w:rFonts w:ascii="Times New Roman" w:hAnsi="Times New Roman" w:cs="Times New Roman"/>
        </w:rPr>
        <w:t>temel</w:t>
      </w:r>
      <w:proofErr w:type="spellEnd"/>
      <w:r w:rsidRPr="005D3B76">
        <w:rPr>
          <w:rFonts w:ascii="Times New Roman" w:hAnsi="Times New Roman" w:cs="Times New Roman"/>
        </w:rPr>
        <w:t xml:space="preserve"> </w:t>
      </w:r>
      <w:proofErr w:type="spellStart"/>
      <w:r w:rsidRPr="005D3B76">
        <w:rPr>
          <w:rFonts w:ascii="Times New Roman" w:hAnsi="Times New Roman" w:cs="Times New Roman"/>
        </w:rPr>
        <w:t>başarı</w:t>
      </w:r>
      <w:proofErr w:type="spellEnd"/>
      <w:r w:rsidRPr="005D3B76">
        <w:rPr>
          <w:rFonts w:ascii="Times New Roman" w:hAnsi="Times New Roman" w:cs="Times New Roman"/>
        </w:rPr>
        <w:t xml:space="preserve"> </w:t>
      </w:r>
      <w:proofErr w:type="spellStart"/>
      <w:r w:rsidRPr="005D3B76">
        <w:rPr>
          <w:rFonts w:ascii="Times New Roman" w:hAnsi="Times New Roman" w:cs="Times New Roman"/>
        </w:rPr>
        <w:t>faktörüne</w:t>
      </w:r>
      <w:proofErr w:type="spellEnd"/>
      <w:r w:rsidR="00497849">
        <w:rPr>
          <w:rFonts w:ascii="Times New Roman" w:hAnsi="Times New Roman" w:cs="Times New Roman"/>
        </w:rPr>
        <w:t xml:space="preserve"> </w:t>
      </w:r>
      <w:proofErr w:type="spellStart"/>
      <w:r w:rsidRPr="005D3B76">
        <w:rPr>
          <w:rFonts w:ascii="Times New Roman" w:hAnsi="Times New Roman" w:cs="Times New Roman"/>
        </w:rPr>
        <w:t>dayanmaktadır</w:t>
      </w:r>
      <w:proofErr w:type="spellEnd"/>
      <w:r w:rsidRPr="005D3B76">
        <w:rPr>
          <w:rFonts w:ascii="Times New Roman" w:hAnsi="Times New Roman" w:cs="Times New Roman"/>
        </w:rPr>
        <w:t>.</w:t>
      </w:r>
      <w:r w:rsidR="00EB6328">
        <w:rPr>
          <w:rFonts w:ascii="Times New Roman" w:hAnsi="Times New Roman" w:cs="Times New Roman"/>
        </w:rPr>
        <w:br/>
      </w:r>
    </w:p>
    <w:p w14:paraId="310D51AB" w14:textId="266DB11F" w:rsidR="003D15B2" w:rsidRPr="005D3B76" w:rsidRDefault="003D15B2" w:rsidP="003D15B2">
      <w:pPr>
        <w:pStyle w:val="Balk3"/>
        <w:rPr>
          <w:rFonts w:cs="Times New Roman"/>
        </w:rPr>
      </w:pPr>
      <w:bookmarkStart w:id="63" w:name="b1-ampirik-l1-veri-temeli"/>
      <w:r w:rsidRPr="005D3B76">
        <w:rPr>
          <w:rFonts w:cs="Times New Roman"/>
        </w:rPr>
        <w:t xml:space="preserve"> </w:t>
      </w:r>
      <w:r w:rsidR="00497849">
        <w:rPr>
          <w:rFonts w:cs="Times New Roman"/>
        </w:rPr>
        <w:t xml:space="preserve">7.1.1 </w:t>
      </w:r>
      <w:proofErr w:type="spellStart"/>
      <w:r w:rsidRPr="005D3B76">
        <w:rPr>
          <w:rFonts w:cs="Times New Roman"/>
        </w:rPr>
        <w:t>Ampirik</w:t>
      </w:r>
      <w:proofErr w:type="spellEnd"/>
      <w:r w:rsidRPr="005D3B76">
        <w:rPr>
          <w:rFonts w:cs="Times New Roman"/>
        </w:rPr>
        <w:t xml:space="preserve"> L1 Veri </w:t>
      </w:r>
      <w:proofErr w:type="spellStart"/>
      <w:r w:rsidRPr="005D3B76">
        <w:rPr>
          <w:rFonts w:cs="Times New Roman"/>
        </w:rPr>
        <w:t>Temeli</w:t>
      </w:r>
      <w:proofErr w:type="spellEnd"/>
    </w:p>
    <w:p w14:paraId="5658AA55" w14:textId="4C5058F6" w:rsidR="00C554B7" w:rsidRPr="005D3B76" w:rsidRDefault="008759D7" w:rsidP="00EB6328">
      <w:pPr>
        <w:spacing w:before="0" w:after="200"/>
        <w:ind w:left="240"/>
        <w:rPr>
          <w:rFonts w:ascii="Times New Roman" w:hAnsi="Times New Roman"/>
        </w:rPr>
      </w:pPr>
      <w:r w:rsidRPr="008759D7">
        <w:rPr>
          <w:rFonts w:ascii="Times New Roman" w:hAnsi="Times New Roman"/>
        </w:rPr>
        <w:t xml:space="preserve">L1 </w:t>
      </w:r>
      <w:proofErr w:type="spellStart"/>
      <w:r w:rsidRPr="008759D7">
        <w:rPr>
          <w:rFonts w:ascii="Times New Roman" w:hAnsi="Times New Roman"/>
        </w:rPr>
        <w:t>Teşhis</w:t>
      </w:r>
      <w:proofErr w:type="spellEnd"/>
      <w:r w:rsidRPr="008759D7">
        <w:rPr>
          <w:rFonts w:ascii="Times New Roman" w:hAnsi="Times New Roman"/>
        </w:rPr>
        <w:t xml:space="preserve"> </w:t>
      </w:r>
      <w:proofErr w:type="spellStart"/>
      <w:r w:rsidRPr="008759D7">
        <w:rPr>
          <w:rFonts w:ascii="Times New Roman" w:hAnsi="Times New Roman"/>
        </w:rPr>
        <w:t>Motoru'nun</w:t>
      </w:r>
      <w:proofErr w:type="spellEnd"/>
      <w:r w:rsidRPr="008759D7">
        <w:rPr>
          <w:rFonts w:ascii="Times New Roman" w:hAnsi="Times New Roman"/>
        </w:rPr>
        <w:t xml:space="preserve"> </w:t>
      </w:r>
      <w:proofErr w:type="spellStart"/>
      <w:r w:rsidRPr="008759D7">
        <w:rPr>
          <w:rFonts w:ascii="Times New Roman" w:hAnsi="Times New Roman"/>
        </w:rPr>
        <w:t>temelini</w:t>
      </w:r>
      <w:proofErr w:type="spellEnd"/>
      <w:r w:rsidRPr="008759D7">
        <w:rPr>
          <w:rFonts w:ascii="Times New Roman" w:hAnsi="Times New Roman"/>
        </w:rPr>
        <w:t xml:space="preserve"> </w:t>
      </w:r>
      <w:proofErr w:type="spellStart"/>
      <w:r w:rsidRPr="008759D7">
        <w:rPr>
          <w:rFonts w:ascii="Times New Roman" w:hAnsi="Times New Roman"/>
        </w:rPr>
        <w:t>oluşturan</w:t>
      </w:r>
      <w:proofErr w:type="spellEnd"/>
      <w:r w:rsidRPr="008759D7">
        <w:rPr>
          <w:rFonts w:ascii="Times New Roman" w:hAnsi="Times New Roman"/>
        </w:rPr>
        <w:t xml:space="preserve"> </w:t>
      </w:r>
      <w:proofErr w:type="spellStart"/>
      <w:r w:rsidRPr="008759D7">
        <w:rPr>
          <w:rFonts w:ascii="Times New Roman" w:hAnsi="Times New Roman"/>
        </w:rPr>
        <w:t>kural</w:t>
      </w:r>
      <w:proofErr w:type="spellEnd"/>
      <w:r w:rsidRPr="008759D7">
        <w:rPr>
          <w:rFonts w:ascii="Times New Roman" w:hAnsi="Times New Roman"/>
        </w:rPr>
        <w:t xml:space="preserve"> </w:t>
      </w:r>
      <w:proofErr w:type="spellStart"/>
      <w:r w:rsidRPr="008759D7">
        <w:rPr>
          <w:rFonts w:ascii="Times New Roman" w:hAnsi="Times New Roman"/>
        </w:rPr>
        <w:t>haritası</w:t>
      </w:r>
      <w:proofErr w:type="spellEnd"/>
      <w:r w:rsidRPr="008759D7">
        <w:rPr>
          <w:rFonts w:ascii="Times New Roman" w:hAnsi="Times New Roman"/>
        </w:rPr>
        <w:t xml:space="preserve"> (turkish_l1_</w:t>
      </w:r>
      <w:proofErr w:type="gramStart"/>
      <w:r w:rsidRPr="008759D7">
        <w:rPr>
          <w:rFonts w:ascii="Times New Roman" w:hAnsi="Times New Roman"/>
        </w:rPr>
        <w:t>rules.json</w:t>
      </w:r>
      <w:proofErr w:type="gramEnd"/>
      <w:r w:rsidRPr="008759D7">
        <w:rPr>
          <w:rFonts w:ascii="Times New Roman" w:hAnsi="Times New Roman"/>
        </w:rPr>
        <w:t xml:space="preserve">), George Mason Üniversitesi </w:t>
      </w:r>
      <w:r w:rsidRPr="008759D7">
        <w:rPr>
          <w:rFonts w:ascii="Times New Roman" w:hAnsi="Times New Roman"/>
          <w:i/>
          <w:iCs/>
        </w:rPr>
        <w:t>Speech Accent Archive</w:t>
      </w:r>
      <w:r w:rsidRPr="008759D7">
        <w:rPr>
          <w:rFonts w:ascii="Times New Roman" w:hAnsi="Times New Roman"/>
        </w:rPr>
        <w:t xml:space="preserve"> </w:t>
      </w:r>
      <w:proofErr w:type="spellStart"/>
      <w:r w:rsidRPr="008759D7">
        <w:rPr>
          <w:rFonts w:ascii="Times New Roman" w:hAnsi="Times New Roman"/>
        </w:rPr>
        <w:t>veritabanından</w:t>
      </w:r>
      <w:proofErr w:type="spellEnd"/>
      <w:r w:rsidRPr="008759D7">
        <w:rPr>
          <w:rFonts w:ascii="Times New Roman" w:hAnsi="Times New Roman"/>
        </w:rPr>
        <w:t xml:space="preserve"> </w:t>
      </w:r>
      <w:proofErr w:type="spellStart"/>
      <w:r w:rsidRPr="008759D7">
        <w:rPr>
          <w:rFonts w:ascii="Times New Roman" w:hAnsi="Times New Roman"/>
        </w:rPr>
        <w:t>alınan</w:t>
      </w:r>
      <w:proofErr w:type="spellEnd"/>
      <w:r w:rsidRPr="008759D7">
        <w:rPr>
          <w:rFonts w:ascii="Times New Roman" w:hAnsi="Times New Roman"/>
        </w:rPr>
        <w:t xml:space="preserve"> N=45 Türk </w:t>
      </w:r>
      <w:proofErr w:type="spellStart"/>
      <w:r w:rsidRPr="008759D7">
        <w:rPr>
          <w:rFonts w:ascii="Times New Roman" w:hAnsi="Times New Roman"/>
        </w:rPr>
        <w:t>katılımcının</w:t>
      </w:r>
      <w:proofErr w:type="spellEnd"/>
      <w:r w:rsidRPr="008759D7">
        <w:rPr>
          <w:rFonts w:ascii="Times New Roman" w:hAnsi="Times New Roman"/>
        </w:rPr>
        <w:t xml:space="preserve"> </w:t>
      </w:r>
      <w:proofErr w:type="spellStart"/>
      <w:r w:rsidRPr="008759D7">
        <w:rPr>
          <w:rFonts w:ascii="Times New Roman" w:hAnsi="Times New Roman"/>
        </w:rPr>
        <w:t>ses</w:t>
      </w:r>
      <w:proofErr w:type="spellEnd"/>
      <w:r w:rsidRPr="008759D7">
        <w:rPr>
          <w:rFonts w:ascii="Times New Roman" w:hAnsi="Times New Roman"/>
        </w:rPr>
        <w:t xml:space="preserve"> </w:t>
      </w:r>
      <w:proofErr w:type="spellStart"/>
      <w:r w:rsidRPr="008759D7">
        <w:rPr>
          <w:rFonts w:ascii="Times New Roman" w:hAnsi="Times New Roman"/>
        </w:rPr>
        <w:t>kayıtlarından</w:t>
      </w:r>
      <w:proofErr w:type="spellEnd"/>
      <w:r w:rsidRPr="008759D7">
        <w:rPr>
          <w:rFonts w:ascii="Times New Roman" w:hAnsi="Times New Roman"/>
        </w:rPr>
        <w:t xml:space="preserve"> </w:t>
      </w:r>
      <w:proofErr w:type="spellStart"/>
      <w:r w:rsidRPr="008759D7">
        <w:rPr>
          <w:rFonts w:ascii="Times New Roman" w:hAnsi="Times New Roman"/>
        </w:rPr>
        <w:t>çıkarılan</w:t>
      </w:r>
      <w:proofErr w:type="spellEnd"/>
      <w:r w:rsidRPr="008759D7">
        <w:rPr>
          <w:rFonts w:ascii="Times New Roman" w:hAnsi="Times New Roman"/>
        </w:rPr>
        <w:t xml:space="preserve"> </w:t>
      </w:r>
      <w:proofErr w:type="spellStart"/>
      <w:r w:rsidRPr="008759D7">
        <w:rPr>
          <w:rFonts w:ascii="Times New Roman" w:hAnsi="Times New Roman"/>
        </w:rPr>
        <w:t>kronik</w:t>
      </w:r>
      <w:proofErr w:type="spellEnd"/>
      <w:r w:rsidRPr="008759D7">
        <w:rPr>
          <w:rFonts w:ascii="Times New Roman" w:hAnsi="Times New Roman"/>
        </w:rPr>
        <w:t xml:space="preserve"> </w:t>
      </w:r>
      <w:proofErr w:type="spellStart"/>
      <w:r w:rsidRPr="008759D7">
        <w:rPr>
          <w:rFonts w:ascii="Times New Roman" w:hAnsi="Times New Roman"/>
        </w:rPr>
        <w:t>hatalara</w:t>
      </w:r>
      <w:proofErr w:type="spellEnd"/>
      <w:r w:rsidRPr="008759D7">
        <w:rPr>
          <w:rFonts w:ascii="Times New Roman" w:hAnsi="Times New Roman"/>
        </w:rPr>
        <w:t xml:space="preserve"> (Final Devoicing, Vowel Raising, Interdental Stopping) </w:t>
      </w:r>
      <w:proofErr w:type="spellStart"/>
      <w:r w:rsidRPr="008759D7">
        <w:rPr>
          <w:rFonts w:ascii="Times New Roman" w:hAnsi="Times New Roman"/>
        </w:rPr>
        <w:t>göre</w:t>
      </w:r>
      <w:proofErr w:type="spellEnd"/>
      <w:r w:rsidRPr="008759D7">
        <w:rPr>
          <w:rFonts w:ascii="Times New Roman" w:hAnsi="Times New Roman"/>
        </w:rPr>
        <w:t xml:space="preserve"> </w:t>
      </w:r>
      <w:proofErr w:type="spellStart"/>
      <w:r w:rsidRPr="008759D7">
        <w:rPr>
          <w:rFonts w:ascii="Times New Roman" w:hAnsi="Times New Roman"/>
        </w:rPr>
        <w:t>kodlanmıştır</w:t>
      </w:r>
      <w:proofErr w:type="spellEnd"/>
      <w:r w:rsidRPr="008759D7">
        <w:rPr>
          <w:rFonts w:ascii="Times New Roman" w:hAnsi="Times New Roman"/>
        </w:rPr>
        <w:t xml:space="preserve">. Bu </w:t>
      </w:r>
      <w:proofErr w:type="spellStart"/>
      <w:r w:rsidRPr="008759D7">
        <w:rPr>
          <w:rFonts w:ascii="Times New Roman" w:hAnsi="Times New Roman"/>
        </w:rPr>
        <w:t>ampirik</w:t>
      </w:r>
      <w:proofErr w:type="spellEnd"/>
      <w:r w:rsidRPr="008759D7">
        <w:rPr>
          <w:rFonts w:ascii="Times New Roman" w:hAnsi="Times New Roman"/>
        </w:rPr>
        <w:t xml:space="preserve"> </w:t>
      </w:r>
      <w:proofErr w:type="spellStart"/>
      <w:r w:rsidRPr="008759D7">
        <w:rPr>
          <w:rFonts w:ascii="Times New Roman" w:hAnsi="Times New Roman"/>
        </w:rPr>
        <w:t>temel</w:t>
      </w:r>
      <w:proofErr w:type="spellEnd"/>
      <w:r w:rsidRPr="008759D7">
        <w:rPr>
          <w:rFonts w:ascii="Times New Roman" w:hAnsi="Times New Roman"/>
        </w:rPr>
        <w:t xml:space="preserve"> </w:t>
      </w:r>
      <w:proofErr w:type="spellStart"/>
      <w:r w:rsidRPr="008759D7">
        <w:rPr>
          <w:rFonts w:ascii="Times New Roman" w:hAnsi="Times New Roman"/>
        </w:rPr>
        <w:t>olmasaydı</w:t>
      </w:r>
      <w:proofErr w:type="spellEnd"/>
      <w:r w:rsidRPr="008759D7">
        <w:rPr>
          <w:rFonts w:ascii="Times New Roman" w:hAnsi="Times New Roman"/>
        </w:rPr>
        <w:t xml:space="preserve"> L1 </w:t>
      </w:r>
      <w:proofErr w:type="spellStart"/>
      <w:r w:rsidRPr="008759D7">
        <w:rPr>
          <w:rFonts w:ascii="Times New Roman" w:hAnsi="Times New Roman"/>
        </w:rPr>
        <w:t>kuralları</w:t>
      </w:r>
      <w:proofErr w:type="spellEnd"/>
      <w:r w:rsidRPr="008759D7">
        <w:rPr>
          <w:rFonts w:ascii="Times New Roman" w:hAnsi="Times New Roman"/>
        </w:rPr>
        <w:t xml:space="preserve"> </w:t>
      </w:r>
      <w:proofErr w:type="spellStart"/>
      <w:r w:rsidRPr="008759D7">
        <w:rPr>
          <w:rFonts w:ascii="Times New Roman" w:hAnsi="Times New Roman"/>
        </w:rPr>
        <w:t>teorik</w:t>
      </w:r>
      <w:proofErr w:type="spellEnd"/>
      <w:r w:rsidRPr="008759D7">
        <w:rPr>
          <w:rFonts w:ascii="Times New Roman" w:hAnsi="Times New Roman"/>
        </w:rPr>
        <w:t xml:space="preserve"> </w:t>
      </w:r>
      <w:proofErr w:type="spellStart"/>
      <w:r w:rsidRPr="008759D7">
        <w:rPr>
          <w:rFonts w:ascii="Times New Roman" w:hAnsi="Times New Roman"/>
        </w:rPr>
        <w:t>varsayımlardan</w:t>
      </w:r>
      <w:proofErr w:type="spellEnd"/>
      <w:r w:rsidRPr="008759D7">
        <w:rPr>
          <w:rFonts w:ascii="Times New Roman" w:hAnsi="Times New Roman"/>
        </w:rPr>
        <w:t xml:space="preserve"> </w:t>
      </w:r>
      <w:proofErr w:type="spellStart"/>
      <w:r w:rsidRPr="008759D7">
        <w:rPr>
          <w:rFonts w:ascii="Times New Roman" w:hAnsi="Times New Roman"/>
        </w:rPr>
        <w:t>ibaret</w:t>
      </w:r>
      <w:proofErr w:type="spellEnd"/>
      <w:r w:rsidRPr="008759D7">
        <w:rPr>
          <w:rFonts w:ascii="Times New Roman" w:hAnsi="Times New Roman"/>
        </w:rPr>
        <w:t xml:space="preserve"> </w:t>
      </w:r>
      <w:proofErr w:type="spellStart"/>
      <w:r w:rsidRPr="008759D7">
        <w:rPr>
          <w:rFonts w:ascii="Times New Roman" w:hAnsi="Times New Roman"/>
        </w:rPr>
        <w:t>kalır</w:t>
      </w:r>
      <w:proofErr w:type="spellEnd"/>
      <w:r w:rsidRPr="008759D7">
        <w:rPr>
          <w:rFonts w:ascii="Times New Roman" w:hAnsi="Times New Roman"/>
        </w:rPr>
        <w:t xml:space="preserve">; </w:t>
      </w:r>
      <w:proofErr w:type="spellStart"/>
      <w:r w:rsidRPr="008759D7">
        <w:rPr>
          <w:rFonts w:ascii="Times New Roman" w:hAnsi="Times New Roman"/>
        </w:rPr>
        <w:t>milisaniyelik</w:t>
      </w:r>
      <w:proofErr w:type="spellEnd"/>
      <w:r w:rsidRPr="008759D7">
        <w:rPr>
          <w:rFonts w:ascii="Times New Roman" w:hAnsi="Times New Roman"/>
        </w:rPr>
        <w:t xml:space="preserve"> zaman </w:t>
      </w:r>
      <w:proofErr w:type="spellStart"/>
      <w:r w:rsidRPr="008759D7">
        <w:rPr>
          <w:rFonts w:ascii="Times New Roman" w:hAnsi="Times New Roman"/>
        </w:rPr>
        <w:t>damgalı</w:t>
      </w:r>
      <w:proofErr w:type="spellEnd"/>
      <w:r w:rsidRPr="008759D7">
        <w:rPr>
          <w:rFonts w:ascii="Times New Roman" w:hAnsi="Times New Roman"/>
        </w:rPr>
        <w:t xml:space="preserve"> </w:t>
      </w:r>
      <w:proofErr w:type="spellStart"/>
      <w:r w:rsidRPr="008759D7">
        <w:rPr>
          <w:rFonts w:ascii="Times New Roman" w:hAnsi="Times New Roman"/>
        </w:rPr>
        <w:t>teşhis</w:t>
      </w:r>
      <w:proofErr w:type="spellEnd"/>
      <w:r w:rsidRPr="008759D7">
        <w:rPr>
          <w:rFonts w:ascii="Times New Roman" w:hAnsi="Times New Roman"/>
        </w:rPr>
        <w:t xml:space="preserve"> </w:t>
      </w:r>
      <w:proofErr w:type="spellStart"/>
      <w:r w:rsidRPr="008759D7">
        <w:rPr>
          <w:rFonts w:ascii="Times New Roman" w:hAnsi="Times New Roman"/>
        </w:rPr>
        <w:t>mümkün</w:t>
      </w:r>
      <w:proofErr w:type="spellEnd"/>
      <w:r w:rsidRPr="008759D7">
        <w:rPr>
          <w:rFonts w:ascii="Times New Roman" w:hAnsi="Times New Roman"/>
        </w:rPr>
        <w:t xml:space="preserve"> </w:t>
      </w:r>
      <w:proofErr w:type="spellStart"/>
      <w:r w:rsidRPr="008759D7">
        <w:rPr>
          <w:rFonts w:ascii="Times New Roman" w:hAnsi="Times New Roman"/>
        </w:rPr>
        <w:t>olamazdı</w:t>
      </w:r>
      <w:proofErr w:type="spellEnd"/>
      <w:r w:rsidRPr="008759D7">
        <w:rPr>
          <w:rFonts w:ascii="Times New Roman" w:hAnsi="Times New Roman"/>
        </w:rPr>
        <w:t>.</w:t>
      </w:r>
      <w:r w:rsidR="00EB6328">
        <w:rPr>
          <w:rFonts w:ascii="Times New Roman" w:hAnsi="Times New Roman"/>
        </w:rPr>
        <w:br/>
      </w:r>
    </w:p>
    <w:p w14:paraId="2A58223E" w14:textId="7C058425" w:rsidR="003D15B2" w:rsidRPr="005D3B76" w:rsidRDefault="00497849" w:rsidP="003D15B2">
      <w:pPr>
        <w:pStyle w:val="Balk3"/>
        <w:rPr>
          <w:rFonts w:cs="Times New Roman"/>
        </w:rPr>
      </w:pPr>
      <w:bookmarkStart w:id="64" w:name="b2-modüler-pipeline-tasarımı"/>
      <w:bookmarkEnd w:id="63"/>
      <w:r>
        <w:rPr>
          <w:rFonts w:cs="Times New Roman"/>
        </w:rPr>
        <w:t xml:space="preserve">7.1.2 </w:t>
      </w:r>
      <w:proofErr w:type="spellStart"/>
      <w:r w:rsidR="003D15B2" w:rsidRPr="005D3B76">
        <w:rPr>
          <w:rFonts w:cs="Times New Roman"/>
        </w:rPr>
        <w:t>Modüler</w:t>
      </w:r>
      <w:proofErr w:type="spellEnd"/>
      <w:r w:rsidR="003D15B2" w:rsidRPr="005D3B76">
        <w:rPr>
          <w:rFonts w:cs="Times New Roman"/>
        </w:rPr>
        <w:t xml:space="preserve"> Pipeline </w:t>
      </w:r>
      <w:proofErr w:type="spellStart"/>
      <w:r w:rsidR="003D15B2" w:rsidRPr="005D3B76">
        <w:rPr>
          <w:rFonts w:cs="Times New Roman"/>
        </w:rPr>
        <w:t>Tasarımı</w:t>
      </w:r>
      <w:proofErr w:type="spellEnd"/>
    </w:p>
    <w:p w14:paraId="7A22E13D" w14:textId="75862235" w:rsidR="00C554B7" w:rsidRPr="005D3B76" w:rsidRDefault="008759D7" w:rsidP="00EB6328">
      <w:pPr>
        <w:spacing w:before="0" w:after="200"/>
        <w:ind w:left="240"/>
        <w:rPr>
          <w:rFonts w:ascii="Times New Roman" w:hAnsi="Times New Roman"/>
        </w:rPr>
      </w:pPr>
      <w:r w:rsidRPr="008759D7">
        <w:rPr>
          <w:rFonts w:ascii="Times New Roman" w:hAnsi="Times New Roman"/>
        </w:rPr>
        <w:t xml:space="preserve">Ses </w:t>
      </w:r>
      <w:proofErr w:type="spellStart"/>
      <w:r w:rsidRPr="008759D7">
        <w:rPr>
          <w:rFonts w:ascii="Times New Roman" w:hAnsi="Times New Roman"/>
        </w:rPr>
        <w:t>analiz</w:t>
      </w:r>
      <w:proofErr w:type="spellEnd"/>
      <w:r w:rsidRPr="008759D7">
        <w:rPr>
          <w:rFonts w:ascii="Times New Roman" w:hAnsi="Times New Roman"/>
        </w:rPr>
        <w:t xml:space="preserve"> </w:t>
      </w:r>
      <w:proofErr w:type="spellStart"/>
      <w:r w:rsidRPr="008759D7">
        <w:rPr>
          <w:rFonts w:ascii="Times New Roman" w:hAnsi="Times New Roman"/>
        </w:rPr>
        <w:t>işlem</w:t>
      </w:r>
      <w:proofErr w:type="spellEnd"/>
      <w:r w:rsidRPr="008759D7">
        <w:rPr>
          <w:rFonts w:ascii="Times New Roman" w:hAnsi="Times New Roman"/>
        </w:rPr>
        <w:t xml:space="preserve"> </w:t>
      </w:r>
      <w:proofErr w:type="spellStart"/>
      <w:r w:rsidRPr="008759D7">
        <w:rPr>
          <w:rFonts w:ascii="Times New Roman" w:hAnsi="Times New Roman"/>
        </w:rPr>
        <w:t>hattı</w:t>
      </w:r>
      <w:proofErr w:type="spellEnd"/>
      <w:r w:rsidRPr="008759D7">
        <w:rPr>
          <w:rFonts w:ascii="Times New Roman" w:hAnsi="Times New Roman"/>
        </w:rPr>
        <w:t xml:space="preserve"> </w:t>
      </w:r>
      <w:proofErr w:type="spellStart"/>
      <w:r w:rsidRPr="008759D7">
        <w:rPr>
          <w:rFonts w:ascii="Times New Roman" w:hAnsi="Times New Roman"/>
        </w:rPr>
        <w:t>gevşek</w:t>
      </w:r>
      <w:proofErr w:type="spellEnd"/>
      <w:r w:rsidRPr="008759D7">
        <w:rPr>
          <w:rFonts w:ascii="Times New Roman" w:hAnsi="Times New Roman"/>
        </w:rPr>
        <w:t xml:space="preserve"> </w:t>
      </w:r>
      <w:proofErr w:type="spellStart"/>
      <w:r w:rsidRPr="008759D7">
        <w:rPr>
          <w:rFonts w:ascii="Times New Roman" w:hAnsi="Times New Roman"/>
        </w:rPr>
        <w:t>bağlı</w:t>
      </w:r>
      <w:proofErr w:type="spellEnd"/>
      <w:r w:rsidRPr="008759D7">
        <w:rPr>
          <w:rFonts w:ascii="Times New Roman" w:hAnsi="Times New Roman"/>
        </w:rPr>
        <w:t xml:space="preserve"> </w:t>
      </w:r>
      <w:proofErr w:type="spellStart"/>
      <w:r w:rsidRPr="008759D7">
        <w:rPr>
          <w:rFonts w:ascii="Times New Roman" w:hAnsi="Times New Roman"/>
        </w:rPr>
        <w:t>ve</w:t>
      </w:r>
      <w:proofErr w:type="spellEnd"/>
      <w:r w:rsidRPr="008759D7">
        <w:rPr>
          <w:rFonts w:ascii="Times New Roman" w:hAnsi="Times New Roman"/>
        </w:rPr>
        <w:t xml:space="preserve"> </w:t>
      </w:r>
      <w:proofErr w:type="spellStart"/>
      <w:r w:rsidRPr="008759D7">
        <w:rPr>
          <w:rFonts w:ascii="Times New Roman" w:hAnsi="Times New Roman"/>
        </w:rPr>
        <w:t>bağımsız</w:t>
      </w:r>
      <w:proofErr w:type="spellEnd"/>
      <w:r w:rsidRPr="008759D7">
        <w:rPr>
          <w:rFonts w:ascii="Times New Roman" w:hAnsi="Times New Roman"/>
        </w:rPr>
        <w:t xml:space="preserve"> </w:t>
      </w:r>
      <w:proofErr w:type="spellStart"/>
      <w:r w:rsidRPr="008759D7">
        <w:rPr>
          <w:rFonts w:ascii="Times New Roman" w:hAnsi="Times New Roman"/>
        </w:rPr>
        <w:t>kalibre</w:t>
      </w:r>
      <w:proofErr w:type="spellEnd"/>
      <w:r w:rsidRPr="008759D7">
        <w:rPr>
          <w:rFonts w:ascii="Times New Roman" w:hAnsi="Times New Roman"/>
        </w:rPr>
        <w:t xml:space="preserve"> </w:t>
      </w:r>
      <w:proofErr w:type="spellStart"/>
      <w:r w:rsidRPr="008759D7">
        <w:rPr>
          <w:rFonts w:ascii="Times New Roman" w:hAnsi="Times New Roman"/>
        </w:rPr>
        <w:t>edilebilir</w:t>
      </w:r>
      <w:proofErr w:type="spellEnd"/>
      <w:r w:rsidRPr="008759D7">
        <w:rPr>
          <w:rFonts w:ascii="Times New Roman" w:hAnsi="Times New Roman"/>
        </w:rPr>
        <w:t xml:space="preserve"> </w:t>
      </w:r>
      <w:proofErr w:type="spellStart"/>
      <w:r w:rsidRPr="008759D7">
        <w:rPr>
          <w:rFonts w:ascii="Times New Roman" w:hAnsi="Times New Roman"/>
        </w:rPr>
        <w:t>modüller</w:t>
      </w:r>
      <w:proofErr w:type="spellEnd"/>
      <w:r w:rsidRPr="008759D7">
        <w:rPr>
          <w:rFonts w:ascii="Times New Roman" w:hAnsi="Times New Roman"/>
        </w:rPr>
        <w:t xml:space="preserve"> (VAD, Wav2Vec2, STFT/MFCC, DTW, </w:t>
      </w:r>
      <w:proofErr w:type="spellStart"/>
      <w:r w:rsidRPr="008759D7">
        <w:rPr>
          <w:rFonts w:ascii="Times New Roman" w:hAnsi="Times New Roman"/>
        </w:rPr>
        <w:t>Levenshtein</w:t>
      </w:r>
      <w:proofErr w:type="spellEnd"/>
      <w:r w:rsidRPr="008759D7">
        <w:rPr>
          <w:rFonts w:ascii="Times New Roman" w:hAnsi="Times New Roman"/>
        </w:rPr>
        <w:t xml:space="preserve">, L1 Engine) </w:t>
      </w:r>
      <w:proofErr w:type="spellStart"/>
      <w:r w:rsidRPr="008759D7">
        <w:rPr>
          <w:rFonts w:ascii="Times New Roman" w:hAnsi="Times New Roman"/>
        </w:rPr>
        <w:t>halinde</w:t>
      </w:r>
      <w:proofErr w:type="spellEnd"/>
      <w:r w:rsidRPr="008759D7">
        <w:rPr>
          <w:rFonts w:ascii="Times New Roman" w:hAnsi="Times New Roman"/>
        </w:rPr>
        <w:t xml:space="preserve"> </w:t>
      </w:r>
      <w:proofErr w:type="spellStart"/>
      <w:r w:rsidRPr="008759D7">
        <w:rPr>
          <w:rFonts w:ascii="Times New Roman" w:hAnsi="Times New Roman"/>
        </w:rPr>
        <w:t>tasarlanmıştır</w:t>
      </w:r>
      <w:proofErr w:type="spellEnd"/>
      <w:r w:rsidRPr="008759D7">
        <w:rPr>
          <w:rFonts w:ascii="Times New Roman" w:hAnsi="Times New Roman"/>
        </w:rPr>
        <w:t xml:space="preserve">. Bu </w:t>
      </w:r>
      <w:proofErr w:type="spellStart"/>
      <w:r w:rsidRPr="008759D7">
        <w:rPr>
          <w:rFonts w:ascii="Times New Roman" w:hAnsi="Times New Roman"/>
        </w:rPr>
        <w:t>sayede</w:t>
      </w:r>
      <w:proofErr w:type="spellEnd"/>
      <w:r w:rsidRPr="008759D7">
        <w:rPr>
          <w:rFonts w:ascii="Times New Roman" w:hAnsi="Times New Roman"/>
        </w:rPr>
        <w:t xml:space="preserve"> </w:t>
      </w:r>
      <w:proofErr w:type="spellStart"/>
      <w:r w:rsidRPr="008759D7">
        <w:rPr>
          <w:rFonts w:ascii="Times New Roman" w:hAnsi="Times New Roman"/>
        </w:rPr>
        <w:t>Whisper'ın</w:t>
      </w:r>
      <w:proofErr w:type="spellEnd"/>
      <w:r w:rsidRPr="008759D7">
        <w:rPr>
          <w:rFonts w:ascii="Times New Roman" w:hAnsi="Times New Roman"/>
        </w:rPr>
        <w:t xml:space="preserve"> hallucination </w:t>
      </w:r>
      <w:proofErr w:type="spellStart"/>
      <w:r w:rsidRPr="008759D7">
        <w:rPr>
          <w:rFonts w:ascii="Times New Roman" w:hAnsi="Times New Roman"/>
        </w:rPr>
        <w:t>etkisi</w:t>
      </w:r>
      <w:proofErr w:type="spellEnd"/>
      <w:r w:rsidRPr="008759D7">
        <w:rPr>
          <w:rFonts w:ascii="Times New Roman" w:hAnsi="Times New Roman"/>
        </w:rPr>
        <w:t xml:space="preserve"> </w:t>
      </w:r>
      <w:proofErr w:type="spellStart"/>
      <w:r w:rsidRPr="008759D7">
        <w:rPr>
          <w:rFonts w:ascii="Times New Roman" w:hAnsi="Times New Roman"/>
        </w:rPr>
        <w:t>tespit</w:t>
      </w:r>
      <w:proofErr w:type="spellEnd"/>
      <w:r w:rsidRPr="008759D7">
        <w:rPr>
          <w:rFonts w:ascii="Times New Roman" w:hAnsi="Times New Roman"/>
        </w:rPr>
        <w:t xml:space="preserve"> </w:t>
      </w:r>
      <w:proofErr w:type="spellStart"/>
      <w:r w:rsidRPr="008759D7">
        <w:rPr>
          <w:rFonts w:ascii="Times New Roman" w:hAnsi="Times New Roman"/>
        </w:rPr>
        <w:t>edildiğinde</w:t>
      </w:r>
      <w:proofErr w:type="spellEnd"/>
      <w:r w:rsidRPr="008759D7">
        <w:rPr>
          <w:rFonts w:ascii="Times New Roman" w:hAnsi="Times New Roman"/>
        </w:rPr>
        <w:t xml:space="preserve"> </w:t>
      </w:r>
      <w:proofErr w:type="spellStart"/>
      <w:r w:rsidRPr="008759D7">
        <w:rPr>
          <w:rFonts w:ascii="Times New Roman" w:hAnsi="Times New Roman"/>
        </w:rPr>
        <w:t>diğer</w:t>
      </w:r>
      <w:proofErr w:type="spellEnd"/>
      <w:r w:rsidRPr="008759D7">
        <w:rPr>
          <w:rFonts w:ascii="Times New Roman" w:hAnsi="Times New Roman"/>
        </w:rPr>
        <w:t xml:space="preserve"> </w:t>
      </w:r>
      <w:proofErr w:type="spellStart"/>
      <w:r w:rsidRPr="008759D7">
        <w:rPr>
          <w:rFonts w:ascii="Times New Roman" w:hAnsi="Times New Roman"/>
        </w:rPr>
        <w:lastRenderedPageBreak/>
        <w:t>modüllere</w:t>
      </w:r>
      <w:proofErr w:type="spellEnd"/>
      <w:r w:rsidRPr="008759D7">
        <w:rPr>
          <w:rFonts w:ascii="Times New Roman" w:hAnsi="Times New Roman"/>
        </w:rPr>
        <w:t xml:space="preserve"> </w:t>
      </w:r>
      <w:proofErr w:type="spellStart"/>
      <w:r w:rsidRPr="008759D7">
        <w:rPr>
          <w:rFonts w:ascii="Times New Roman" w:hAnsi="Times New Roman"/>
        </w:rPr>
        <w:t>dokunulmaksızın</w:t>
      </w:r>
      <w:proofErr w:type="spellEnd"/>
      <w:r w:rsidRPr="008759D7">
        <w:rPr>
          <w:rFonts w:ascii="Times New Roman" w:hAnsi="Times New Roman"/>
        </w:rPr>
        <w:t xml:space="preserve"> </w:t>
      </w:r>
      <w:proofErr w:type="spellStart"/>
      <w:r w:rsidRPr="008759D7">
        <w:rPr>
          <w:rFonts w:ascii="Times New Roman" w:hAnsi="Times New Roman"/>
        </w:rPr>
        <w:t>yalnızca</w:t>
      </w:r>
      <w:proofErr w:type="spellEnd"/>
      <w:r w:rsidRPr="008759D7">
        <w:rPr>
          <w:rFonts w:ascii="Times New Roman" w:hAnsi="Times New Roman"/>
        </w:rPr>
        <w:t xml:space="preserve"> Whisper </w:t>
      </w:r>
      <w:proofErr w:type="spellStart"/>
      <w:r w:rsidRPr="008759D7">
        <w:rPr>
          <w:rFonts w:ascii="Times New Roman" w:hAnsi="Times New Roman"/>
        </w:rPr>
        <w:t>katmanı</w:t>
      </w:r>
      <w:proofErr w:type="spellEnd"/>
      <w:r w:rsidRPr="008759D7">
        <w:rPr>
          <w:rFonts w:ascii="Times New Roman" w:hAnsi="Times New Roman"/>
        </w:rPr>
        <w:t xml:space="preserve"> </w:t>
      </w:r>
      <w:proofErr w:type="spellStart"/>
      <w:r w:rsidRPr="008759D7">
        <w:rPr>
          <w:rFonts w:ascii="Times New Roman" w:hAnsi="Times New Roman"/>
        </w:rPr>
        <w:t>sınırlandırılabilmiştir</w:t>
      </w:r>
      <w:proofErr w:type="spellEnd"/>
      <w:r w:rsidRPr="008759D7">
        <w:rPr>
          <w:rFonts w:ascii="Times New Roman" w:hAnsi="Times New Roman"/>
        </w:rPr>
        <w:t xml:space="preserve">. </w:t>
      </w:r>
      <w:proofErr w:type="spellStart"/>
      <w:r w:rsidRPr="008759D7">
        <w:rPr>
          <w:rFonts w:ascii="Times New Roman" w:hAnsi="Times New Roman"/>
        </w:rPr>
        <w:t>Monolitik</w:t>
      </w:r>
      <w:proofErr w:type="spellEnd"/>
      <w:r w:rsidRPr="008759D7">
        <w:rPr>
          <w:rFonts w:ascii="Times New Roman" w:hAnsi="Times New Roman"/>
        </w:rPr>
        <w:t xml:space="preserve"> </w:t>
      </w:r>
      <w:proofErr w:type="spellStart"/>
      <w:r w:rsidRPr="008759D7">
        <w:rPr>
          <w:rFonts w:ascii="Times New Roman" w:hAnsi="Times New Roman"/>
        </w:rPr>
        <w:t>bir</w:t>
      </w:r>
      <w:proofErr w:type="spellEnd"/>
      <w:r w:rsidRPr="008759D7">
        <w:rPr>
          <w:rFonts w:ascii="Times New Roman" w:hAnsi="Times New Roman"/>
        </w:rPr>
        <w:t xml:space="preserve"> </w:t>
      </w:r>
      <w:proofErr w:type="spellStart"/>
      <w:r w:rsidRPr="008759D7">
        <w:rPr>
          <w:rFonts w:ascii="Times New Roman" w:hAnsi="Times New Roman"/>
        </w:rPr>
        <w:t>tasarımda</w:t>
      </w:r>
      <w:proofErr w:type="spellEnd"/>
      <w:r w:rsidRPr="008759D7">
        <w:rPr>
          <w:rFonts w:ascii="Times New Roman" w:hAnsi="Times New Roman"/>
        </w:rPr>
        <w:t xml:space="preserve"> </w:t>
      </w:r>
      <w:proofErr w:type="spellStart"/>
      <w:r w:rsidRPr="008759D7">
        <w:rPr>
          <w:rFonts w:ascii="Times New Roman" w:hAnsi="Times New Roman"/>
        </w:rPr>
        <w:t>bu</w:t>
      </w:r>
      <w:proofErr w:type="spellEnd"/>
      <w:r w:rsidRPr="008759D7">
        <w:rPr>
          <w:rFonts w:ascii="Times New Roman" w:hAnsi="Times New Roman"/>
        </w:rPr>
        <w:t xml:space="preserve"> </w:t>
      </w:r>
      <w:proofErr w:type="spellStart"/>
      <w:r w:rsidRPr="008759D7">
        <w:rPr>
          <w:rFonts w:ascii="Times New Roman" w:hAnsi="Times New Roman"/>
        </w:rPr>
        <w:t>değişiklik</w:t>
      </w:r>
      <w:proofErr w:type="spellEnd"/>
      <w:r w:rsidRPr="008759D7">
        <w:rPr>
          <w:rFonts w:ascii="Times New Roman" w:hAnsi="Times New Roman"/>
        </w:rPr>
        <w:t xml:space="preserve"> </w:t>
      </w:r>
      <w:proofErr w:type="spellStart"/>
      <w:r w:rsidRPr="008759D7">
        <w:rPr>
          <w:rFonts w:ascii="Times New Roman" w:hAnsi="Times New Roman"/>
        </w:rPr>
        <w:t>tüm</w:t>
      </w:r>
      <w:proofErr w:type="spellEnd"/>
      <w:r w:rsidRPr="008759D7">
        <w:rPr>
          <w:rFonts w:ascii="Times New Roman" w:hAnsi="Times New Roman"/>
        </w:rPr>
        <w:t xml:space="preserve"> </w:t>
      </w:r>
      <w:proofErr w:type="spellStart"/>
      <w:r w:rsidRPr="008759D7">
        <w:rPr>
          <w:rFonts w:ascii="Times New Roman" w:hAnsi="Times New Roman"/>
        </w:rPr>
        <w:t>pipeline'ı</w:t>
      </w:r>
      <w:proofErr w:type="spellEnd"/>
      <w:r w:rsidRPr="008759D7">
        <w:rPr>
          <w:rFonts w:ascii="Times New Roman" w:hAnsi="Times New Roman"/>
        </w:rPr>
        <w:t xml:space="preserve"> </w:t>
      </w:r>
      <w:proofErr w:type="spellStart"/>
      <w:r w:rsidRPr="008759D7">
        <w:rPr>
          <w:rFonts w:ascii="Times New Roman" w:hAnsi="Times New Roman"/>
        </w:rPr>
        <w:t>bozardı</w:t>
      </w:r>
      <w:proofErr w:type="spellEnd"/>
      <w:r w:rsidRPr="008759D7">
        <w:rPr>
          <w:rFonts w:ascii="Times New Roman" w:hAnsi="Times New Roman"/>
        </w:rPr>
        <w:t>.</w:t>
      </w:r>
      <w:r w:rsidR="00EB6328">
        <w:rPr>
          <w:rFonts w:ascii="Times New Roman" w:hAnsi="Times New Roman"/>
        </w:rPr>
        <w:br/>
      </w:r>
    </w:p>
    <w:p w14:paraId="5B0DE5DE" w14:textId="5551F46C" w:rsidR="003D15B2" w:rsidRPr="005D3B76" w:rsidRDefault="00497849" w:rsidP="003D15B2">
      <w:pPr>
        <w:pStyle w:val="Balk3"/>
        <w:rPr>
          <w:rFonts w:cs="Times New Roman"/>
        </w:rPr>
      </w:pPr>
      <w:bookmarkStart w:id="65" w:name="X950ecc0a1c0679dd2ccb0e8a9d7574b3d274fb2"/>
      <w:bookmarkEnd w:id="64"/>
      <w:r>
        <w:rPr>
          <w:rFonts w:cs="Times New Roman"/>
        </w:rPr>
        <w:t xml:space="preserve">7.1.3 </w:t>
      </w:r>
      <w:proofErr w:type="spellStart"/>
      <w:r w:rsidR="003D15B2" w:rsidRPr="005D3B76">
        <w:rPr>
          <w:rFonts w:cs="Times New Roman"/>
        </w:rPr>
        <w:t>Haftalık</w:t>
      </w:r>
      <w:proofErr w:type="spellEnd"/>
      <w:r w:rsidR="003D15B2" w:rsidRPr="005D3B76">
        <w:rPr>
          <w:rFonts w:cs="Times New Roman"/>
        </w:rPr>
        <w:t xml:space="preserve"> </w:t>
      </w:r>
      <w:proofErr w:type="spellStart"/>
      <w:r w:rsidR="003D15B2" w:rsidRPr="005D3B76">
        <w:rPr>
          <w:rFonts w:cs="Times New Roman"/>
        </w:rPr>
        <w:t>Pedagojik</w:t>
      </w:r>
      <w:proofErr w:type="spellEnd"/>
      <w:r w:rsidR="003D15B2" w:rsidRPr="005D3B76">
        <w:rPr>
          <w:rFonts w:cs="Times New Roman"/>
        </w:rPr>
        <w:t xml:space="preserve"> Geri Bildirim </w:t>
      </w:r>
      <w:proofErr w:type="spellStart"/>
      <w:r w:rsidR="003D15B2" w:rsidRPr="005D3B76">
        <w:rPr>
          <w:rFonts w:cs="Times New Roman"/>
        </w:rPr>
        <w:t>Döngüsü</w:t>
      </w:r>
      <w:proofErr w:type="spellEnd"/>
    </w:p>
    <w:p w14:paraId="038A09A6" w14:textId="2A0438B2" w:rsidR="00C554B7" w:rsidRPr="005D3B76" w:rsidRDefault="008759D7" w:rsidP="00EB6328">
      <w:pPr>
        <w:spacing w:before="0" w:after="200"/>
        <w:ind w:left="240"/>
        <w:rPr>
          <w:rFonts w:ascii="Times New Roman" w:hAnsi="Times New Roman"/>
        </w:rPr>
      </w:pPr>
      <w:proofErr w:type="spellStart"/>
      <w:r w:rsidRPr="008759D7">
        <w:rPr>
          <w:rFonts w:ascii="Times New Roman" w:hAnsi="Times New Roman"/>
        </w:rPr>
        <w:t>Geliştirilen</w:t>
      </w:r>
      <w:proofErr w:type="spellEnd"/>
      <w:r w:rsidRPr="008759D7">
        <w:rPr>
          <w:rFonts w:ascii="Times New Roman" w:hAnsi="Times New Roman"/>
        </w:rPr>
        <w:t xml:space="preserve"> </w:t>
      </w:r>
      <w:proofErr w:type="spellStart"/>
      <w:r w:rsidRPr="008759D7">
        <w:rPr>
          <w:rFonts w:ascii="Times New Roman" w:hAnsi="Times New Roman"/>
        </w:rPr>
        <w:t>prototipler</w:t>
      </w:r>
      <w:proofErr w:type="spellEnd"/>
      <w:r w:rsidRPr="008759D7">
        <w:rPr>
          <w:rFonts w:ascii="Times New Roman" w:hAnsi="Times New Roman"/>
        </w:rPr>
        <w:t xml:space="preserve"> her </w:t>
      </w:r>
      <w:proofErr w:type="spellStart"/>
      <w:r w:rsidRPr="008759D7">
        <w:rPr>
          <w:rFonts w:ascii="Times New Roman" w:hAnsi="Times New Roman"/>
        </w:rPr>
        <w:t>hafta</w:t>
      </w:r>
      <w:proofErr w:type="spellEnd"/>
      <w:r w:rsidRPr="008759D7">
        <w:rPr>
          <w:rFonts w:ascii="Times New Roman" w:hAnsi="Times New Roman"/>
        </w:rPr>
        <w:t xml:space="preserve"> </w:t>
      </w:r>
      <w:proofErr w:type="spellStart"/>
      <w:r w:rsidRPr="008759D7">
        <w:rPr>
          <w:rFonts w:ascii="Times New Roman" w:hAnsi="Times New Roman"/>
        </w:rPr>
        <w:t>İngilizce</w:t>
      </w:r>
      <w:proofErr w:type="spellEnd"/>
      <w:r w:rsidRPr="008759D7">
        <w:rPr>
          <w:rFonts w:ascii="Times New Roman" w:hAnsi="Times New Roman"/>
        </w:rPr>
        <w:t xml:space="preserve"> </w:t>
      </w:r>
      <w:proofErr w:type="spellStart"/>
      <w:r w:rsidRPr="008759D7">
        <w:rPr>
          <w:rFonts w:ascii="Times New Roman" w:hAnsi="Times New Roman"/>
        </w:rPr>
        <w:t>kursu</w:t>
      </w:r>
      <w:proofErr w:type="spellEnd"/>
      <w:r w:rsidRPr="008759D7">
        <w:rPr>
          <w:rFonts w:ascii="Times New Roman" w:hAnsi="Times New Roman"/>
        </w:rPr>
        <w:t xml:space="preserve"> </w:t>
      </w:r>
      <w:proofErr w:type="spellStart"/>
      <w:r w:rsidRPr="008759D7">
        <w:rPr>
          <w:rFonts w:ascii="Times New Roman" w:hAnsi="Times New Roman"/>
        </w:rPr>
        <w:t>öğretmenlerine</w:t>
      </w:r>
      <w:proofErr w:type="spellEnd"/>
      <w:r w:rsidRPr="008759D7">
        <w:rPr>
          <w:rFonts w:ascii="Times New Roman" w:hAnsi="Times New Roman"/>
        </w:rPr>
        <w:t xml:space="preserve"> </w:t>
      </w:r>
      <w:proofErr w:type="spellStart"/>
      <w:r w:rsidRPr="008759D7">
        <w:rPr>
          <w:rFonts w:ascii="Times New Roman" w:hAnsi="Times New Roman"/>
        </w:rPr>
        <w:t>sunulmuştur</w:t>
      </w:r>
      <w:proofErr w:type="spellEnd"/>
      <w:r w:rsidRPr="008759D7">
        <w:rPr>
          <w:rFonts w:ascii="Times New Roman" w:hAnsi="Times New Roman"/>
        </w:rPr>
        <w:t xml:space="preserve">. Bu </w:t>
      </w:r>
      <w:proofErr w:type="spellStart"/>
      <w:r w:rsidRPr="008759D7">
        <w:rPr>
          <w:rFonts w:ascii="Times New Roman" w:hAnsi="Times New Roman"/>
        </w:rPr>
        <w:t>geri</w:t>
      </w:r>
      <w:proofErr w:type="spellEnd"/>
      <w:r w:rsidRPr="008759D7">
        <w:rPr>
          <w:rFonts w:ascii="Times New Roman" w:hAnsi="Times New Roman"/>
        </w:rPr>
        <w:t xml:space="preserve"> </w:t>
      </w:r>
      <w:proofErr w:type="spellStart"/>
      <w:r w:rsidRPr="008759D7">
        <w:rPr>
          <w:rFonts w:ascii="Times New Roman" w:hAnsi="Times New Roman"/>
        </w:rPr>
        <w:t>bildirimler</w:t>
      </w:r>
      <w:proofErr w:type="spellEnd"/>
      <w:r w:rsidRPr="008759D7">
        <w:rPr>
          <w:rFonts w:ascii="Times New Roman" w:hAnsi="Times New Roman"/>
        </w:rPr>
        <w:t xml:space="preserve"> </w:t>
      </w:r>
      <w:proofErr w:type="spellStart"/>
      <w:r w:rsidRPr="008759D7">
        <w:rPr>
          <w:rFonts w:ascii="Times New Roman" w:hAnsi="Times New Roman"/>
        </w:rPr>
        <w:t>doğrultusunda</w:t>
      </w:r>
      <w:proofErr w:type="spellEnd"/>
      <w:r w:rsidRPr="008759D7">
        <w:rPr>
          <w:rFonts w:ascii="Times New Roman" w:hAnsi="Times New Roman"/>
        </w:rPr>
        <w:t xml:space="preserve"> L1 </w:t>
      </w:r>
      <w:proofErr w:type="spellStart"/>
      <w:r w:rsidRPr="008759D7">
        <w:rPr>
          <w:rFonts w:ascii="Times New Roman" w:hAnsi="Times New Roman"/>
        </w:rPr>
        <w:t>Teşhis</w:t>
      </w:r>
      <w:proofErr w:type="spellEnd"/>
      <w:r w:rsidRPr="008759D7">
        <w:rPr>
          <w:rFonts w:ascii="Times New Roman" w:hAnsi="Times New Roman"/>
        </w:rPr>
        <w:t xml:space="preserve"> </w:t>
      </w:r>
      <w:proofErr w:type="spellStart"/>
      <w:r w:rsidRPr="008759D7">
        <w:rPr>
          <w:rFonts w:ascii="Times New Roman" w:hAnsi="Times New Roman"/>
        </w:rPr>
        <w:t>Motoru'nun</w:t>
      </w:r>
      <w:proofErr w:type="spellEnd"/>
      <w:r w:rsidRPr="008759D7">
        <w:rPr>
          <w:rFonts w:ascii="Times New Roman" w:hAnsi="Times New Roman"/>
        </w:rPr>
        <w:t xml:space="preserve"> </w:t>
      </w:r>
      <w:proofErr w:type="spellStart"/>
      <w:r w:rsidRPr="008759D7">
        <w:rPr>
          <w:rFonts w:ascii="Times New Roman" w:hAnsi="Times New Roman"/>
        </w:rPr>
        <w:t>ürettiği</w:t>
      </w:r>
      <w:proofErr w:type="spellEnd"/>
      <w:r w:rsidRPr="008759D7">
        <w:rPr>
          <w:rFonts w:ascii="Times New Roman" w:hAnsi="Times New Roman"/>
        </w:rPr>
        <w:t xml:space="preserve"> </w:t>
      </w:r>
      <w:proofErr w:type="spellStart"/>
      <w:r w:rsidRPr="008759D7">
        <w:rPr>
          <w:rFonts w:ascii="Times New Roman" w:hAnsi="Times New Roman"/>
        </w:rPr>
        <w:t>biyomekanik</w:t>
      </w:r>
      <w:proofErr w:type="spellEnd"/>
      <w:r w:rsidRPr="008759D7">
        <w:rPr>
          <w:rFonts w:ascii="Times New Roman" w:hAnsi="Times New Roman"/>
        </w:rPr>
        <w:t xml:space="preserve"> </w:t>
      </w:r>
      <w:proofErr w:type="spellStart"/>
      <w:r w:rsidRPr="008759D7">
        <w:rPr>
          <w:rFonts w:ascii="Times New Roman" w:hAnsi="Times New Roman"/>
        </w:rPr>
        <w:t>açıklamalar</w:t>
      </w:r>
      <w:proofErr w:type="spellEnd"/>
      <w:r w:rsidRPr="008759D7">
        <w:rPr>
          <w:rFonts w:ascii="Times New Roman" w:hAnsi="Times New Roman"/>
        </w:rPr>
        <w:t xml:space="preserve"> ("alveolar plosive </w:t>
      </w:r>
      <w:proofErr w:type="spellStart"/>
      <w:r w:rsidRPr="008759D7">
        <w:rPr>
          <w:rFonts w:ascii="Times New Roman" w:hAnsi="Times New Roman"/>
        </w:rPr>
        <w:t>indirgenmesi</w:t>
      </w:r>
      <w:proofErr w:type="spellEnd"/>
      <w:r w:rsidRPr="008759D7">
        <w:rPr>
          <w:rFonts w:ascii="Times New Roman" w:hAnsi="Times New Roman"/>
        </w:rPr>
        <w:t xml:space="preserve">" </w:t>
      </w:r>
      <w:proofErr w:type="spellStart"/>
      <w:r w:rsidRPr="008759D7">
        <w:rPr>
          <w:rFonts w:ascii="Times New Roman" w:hAnsi="Times New Roman"/>
        </w:rPr>
        <w:t>gibi</w:t>
      </w:r>
      <w:proofErr w:type="spellEnd"/>
      <w:r w:rsidRPr="008759D7">
        <w:rPr>
          <w:rFonts w:ascii="Times New Roman" w:hAnsi="Times New Roman"/>
        </w:rPr>
        <w:t xml:space="preserve">) </w:t>
      </w:r>
      <w:proofErr w:type="spellStart"/>
      <w:r w:rsidRPr="008759D7">
        <w:rPr>
          <w:rFonts w:ascii="Times New Roman" w:hAnsi="Times New Roman"/>
        </w:rPr>
        <w:t>öğrenici</w:t>
      </w:r>
      <w:proofErr w:type="spellEnd"/>
      <w:r w:rsidRPr="008759D7">
        <w:rPr>
          <w:rFonts w:ascii="Times New Roman" w:hAnsi="Times New Roman"/>
        </w:rPr>
        <w:t xml:space="preserve"> </w:t>
      </w:r>
      <w:proofErr w:type="spellStart"/>
      <w:r w:rsidRPr="008759D7">
        <w:rPr>
          <w:rFonts w:ascii="Times New Roman" w:hAnsi="Times New Roman"/>
        </w:rPr>
        <w:t>düzeyinde</w:t>
      </w:r>
      <w:proofErr w:type="spellEnd"/>
      <w:r w:rsidRPr="008759D7">
        <w:rPr>
          <w:rFonts w:ascii="Times New Roman" w:hAnsi="Times New Roman"/>
        </w:rPr>
        <w:t xml:space="preserve"> </w:t>
      </w:r>
      <w:proofErr w:type="spellStart"/>
      <w:r w:rsidRPr="008759D7">
        <w:rPr>
          <w:rFonts w:ascii="Times New Roman" w:hAnsi="Times New Roman"/>
        </w:rPr>
        <w:t>sade</w:t>
      </w:r>
      <w:proofErr w:type="spellEnd"/>
      <w:r w:rsidRPr="008759D7">
        <w:rPr>
          <w:rFonts w:ascii="Times New Roman" w:hAnsi="Times New Roman"/>
        </w:rPr>
        <w:t xml:space="preserve"> </w:t>
      </w:r>
      <w:proofErr w:type="spellStart"/>
      <w:r w:rsidRPr="008759D7">
        <w:rPr>
          <w:rFonts w:ascii="Times New Roman" w:hAnsi="Times New Roman"/>
        </w:rPr>
        <w:t>ve</w:t>
      </w:r>
      <w:proofErr w:type="spellEnd"/>
      <w:r w:rsidRPr="008759D7">
        <w:rPr>
          <w:rFonts w:ascii="Times New Roman" w:hAnsi="Times New Roman"/>
        </w:rPr>
        <w:t xml:space="preserve"> </w:t>
      </w:r>
      <w:proofErr w:type="spellStart"/>
      <w:r w:rsidRPr="008759D7">
        <w:rPr>
          <w:rFonts w:ascii="Times New Roman" w:hAnsi="Times New Roman"/>
        </w:rPr>
        <w:t>yapıcı</w:t>
      </w:r>
      <w:proofErr w:type="spellEnd"/>
      <w:r w:rsidRPr="008759D7">
        <w:rPr>
          <w:rFonts w:ascii="Times New Roman" w:hAnsi="Times New Roman"/>
        </w:rPr>
        <w:t xml:space="preserve"> </w:t>
      </w:r>
      <w:proofErr w:type="spellStart"/>
      <w:r w:rsidRPr="008759D7">
        <w:rPr>
          <w:rFonts w:ascii="Times New Roman" w:hAnsi="Times New Roman"/>
        </w:rPr>
        <w:t>bir</w:t>
      </w:r>
      <w:proofErr w:type="spellEnd"/>
      <w:r w:rsidRPr="008759D7">
        <w:rPr>
          <w:rFonts w:ascii="Times New Roman" w:hAnsi="Times New Roman"/>
        </w:rPr>
        <w:t xml:space="preserve"> </w:t>
      </w:r>
      <w:proofErr w:type="spellStart"/>
      <w:r w:rsidRPr="008759D7">
        <w:rPr>
          <w:rFonts w:ascii="Times New Roman" w:hAnsi="Times New Roman"/>
        </w:rPr>
        <w:t>dile</w:t>
      </w:r>
      <w:proofErr w:type="spellEnd"/>
      <w:r w:rsidRPr="008759D7">
        <w:rPr>
          <w:rFonts w:ascii="Times New Roman" w:hAnsi="Times New Roman"/>
        </w:rPr>
        <w:t xml:space="preserve"> </w:t>
      </w:r>
      <w:proofErr w:type="spellStart"/>
      <w:r w:rsidRPr="008759D7">
        <w:rPr>
          <w:rFonts w:ascii="Times New Roman" w:hAnsi="Times New Roman"/>
        </w:rPr>
        <w:t>dönüştürülmüştür</w:t>
      </w:r>
      <w:proofErr w:type="spellEnd"/>
      <w:r w:rsidRPr="008759D7">
        <w:rPr>
          <w:rFonts w:ascii="Times New Roman" w:hAnsi="Times New Roman"/>
        </w:rPr>
        <w:t xml:space="preserve">. Bu </w:t>
      </w:r>
      <w:proofErr w:type="spellStart"/>
      <w:r w:rsidRPr="008759D7">
        <w:rPr>
          <w:rFonts w:ascii="Times New Roman" w:hAnsi="Times New Roman"/>
        </w:rPr>
        <w:t>döngü</w:t>
      </w:r>
      <w:proofErr w:type="spellEnd"/>
      <w:r w:rsidRPr="008759D7">
        <w:rPr>
          <w:rFonts w:ascii="Times New Roman" w:hAnsi="Times New Roman"/>
        </w:rPr>
        <w:t xml:space="preserve"> </w:t>
      </w:r>
      <w:proofErr w:type="spellStart"/>
      <w:r w:rsidRPr="008759D7">
        <w:rPr>
          <w:rFonts w:ascii="Times New Roman" w:hAnsi="Times New Roman"/>
        </w:rPr>
        <w:t>olmaksızın</w:t>
      </w:r>
      <w:proofErr w:type="spellEnd"/>
      <w:r w:rsidRPr="008759D7">
        <w:rPr>
          <w:rFonts w:ascii="Times New Roman" w:hAnsi="Times New Roman"/>
        </w:rPr>
        <w:t xml:space="preserve"> </w:t>
      </w:r>
      <w:proofErr w:type="spellStart"/>
      <w:r w:rsidRPr="008759D7">
        <w:rPr>
          <w:rFonts w:ascii="Times New Roman" w:hAnsi="Times New Roman"/>
        </w:rPr>
        <w:t>geri</w:t>
      </w:r>
      <w:proofErr w:type="spellEnd"/>
      <w:r w:rsidRPr="008759D7">
        <w:rPr>
          <w:rFonts w:ascii="Times New Roman" w:hAnsi="Times New Roman"/>
        </w:rPr>
        <w:t xml:space="preserve"> </w:t>
      </w:r>
      <w:proofErr w:type="spellStart"/>
      <w:r w:rsidRPr="008759D7">
        <w:rPr>
          <w:rFonts w:ascii="Times New Roman" w:hAnsi="Times New Roman"/>
        </w:rPr>
        <w:t>bildirim</w:t>
      </w:r>
      <w:proofErr w:type="spellEnd"/>
      <w:r w:rsidRPr="008759D7">
        <w:rPr>
          <w:rFonts w:ascii="Times New Roman" w:hAnsi="Times New Roman"/>
        </w:rPr>
        <w:t xml:space="preserve"> </w:t>
      </w:r>
      <w:proofErr w:type="spellStart"/>
      <w:r w:rsidRPr="008759D7">
        <w:rPr>
          <w:rFonts w:ascii="Times New Roman" w:hAnsi="Times New Roman"/>
        </w:rPr>
        <w:t>kartları</w:t>
      </w:r>
      <w:proofErr w:type="spellEnd"/>
      <w:r w:rsidRPr="008759D7">
        <w:rPr>
          <w:rFonts w:ascii="Times New Roman" w:hAnsi="Times New Roman"/>
        </w:rPr>
        <w:t xml:space="preserve"> </w:t>
      </w:r>
      <w:proofErr w:type="spellStart"/>
      <w:r w:rsidRPr="008759D7">
        <w:rPr>
          <w:rFonts w:ascii="Times New Roman" w:hAnsi="Times New Roman"/>
        </w:rPr>
        <w:t>pratik</w:t>
      </w:r>
      <w:proofErr w:type="spellEnd"/>
      <w:r w:rsidRPr="008759D7">
        <w:rPr>
          <w:rFonts w:ascii="Times New Roman" w:hAnsi="Times New Roman"/>
        </w:rPr>
        <w:t xml:space="preserve"> </w:t>
      </w:r>
      <w:proofErr w:type="spellStart"/>
      <w:r w:rsidRPr="008759D7">
        <w:rPr>
          <w:rFonts w:ascii="Times New Roman" w:hAnsi="Times New Roman"/>
        </w:rPr>
        <w:t>eğitsel</w:t>
      </w:r>
      <w:proofErr w:type="spellEnd"/>
      <w:r w:rsidRPr="008759D7">
        <w:rPr>
          <w:rFonts w:ascii="Times New Roman" w:hAnsi="Times New Roman"/>
        </w:rPr>
        <w:t xml:space="preserve"> </w:t>
      </w:r>
      <w:proofErr w:type="spellStart"/>
      <w:r w:rsidRPr="008759D7">
        <w:rPr>
          <w:rFonts w:ascii="Times New Roman" w:hAnsi="Times New Roman"/>
        </w:rPr>
        <w:t>değerden</w:t>
      </w:r>
      <w:proofErr w:type="spellEnd"/>
      <w:r w:rsidRPr="008759D7">
        <w:rPr>
          <w:rFonts w:ascii="Times New Roman" w:hAnsi="Times New Roman"/>
        </w:rPr>
        <w:t xml:space="preserve"> </w:t>
      </w:r>
      <w:proofErr w:type="spellStart"/>
      <w:r w:rsidRPr="008759D7">
        <w:rPr>
          <w:rFonts w:ascii="Times New Roman" w:hAnsi="Times New Roman"/>
        </w:rPr>
        <w:t>yoksun</w:t>
      </w:r>
      <w:proofErr w:type="spellEnd"/>
      <w:r w:rsidRPr="008759D7">
        <w:rPr>
          <w:rFonts w:ascii="Times New Roman" w:hAnsi="Times New Roman"/>
        </w:rPr>
        <w:t xml:space="preserve"> </w:t>
      </w:r>
      <w:proofErr w:type="spellStart"/>
      <w:r w:rsidRPr="008759D7">
        <w:rPr>
          <w:rFonts w:ascii="Times New Roman" w:hAnsi="Times New Roman"/>
        </w:rPr>
        <w:t>kalırdı</w:t>
      </w:r>
      <w:proofErr w:type="spellEnd"/>
      <w:r w:rsidRPr="008759D7">
        <w:rPr>
          <w:rFonts w:ascii="Times New Roman" w:hAnsi="Times New Roman"/>
        </w:rPr>
        <w:t>.</w:t>
      </w:r>
      <w:r w:rsidR="00EB6328">
        <w:rPr>
          <w:rFonts w:ascii="Times New Roman" w:hAnsi="Times New Roman"/>
        </w:rPr>
        <w:br/>
      </w:r>
    </w:p>
    <w:p w14:paraId="39968D90" w14:textId="3B29BCB7" w:rsidR="003D15B2" w:rsidRPr="005D3B76" w:rsidRDefault="00497849" w:rsidP="003D15B2">
      <w:pPr>
        <w:pStyle w:val="Balk3"/>
        <w:rPr>
          <w:rFonts w:cs="Times New Roman"/>
        </w:rPr>
      </w:pPr>
      <w:bookmarkStart w:id="66" w:name="b4-danışman-yönlendirmesi"/>
      <w:bookmarkEnd w:id="65"/>
      <w:proofErr w:type="gramStart"/>
      <w:r>
        <w:rPr>
          <w:rFonts w:cs="Times New Roman"/>
        </w:rPr>
        <w:t xml:space="preserve">7.1.4 </w:t>
      </w:r>
      <w:r w:rsidR="003D15B2" w:rsidRPr="005D3B76">
        <w:rPr>
          <w:rFonts w:cs="Times New Roman"/>
        </w:rPr>
        <w:t xml:space="preserve"> </w:t>
      </w:r>
      <w:proofErr w:type="spellStart"/>
      <w:r w:rsidR="003D15B2" w:rsidRPr="005D3B76">
        <w:rPr>
          <w:rFonts w:cs="Times New Roman"/>
        </w:rPr>
        <w:t>Danışman</w:t>
      </w:r>
      <w:proofErr w:type="spellEnd"/>
      <w:proofErr w:type="gramEnd"/>
      <w:r w:rsidR="003D15B2" w:rsidRPr="005D3B76">
        <w:rPr>
          <w:rFonts w:cs="Times New Roman"/>
        </w:rPr>
        <w:t xml:space="preserve"> </w:t>
      </w:r>
      <w:proofErr w:type="spellStart"/>
      <w:r w:rsidR="003D15B2" w:rsidRPr="005D3B76">
        <w:rPr>
          <w:rFonts w:cs="Times New Roman"/>
        </w:rPr>
        <w:t>Yönlendirmesi</w:t>
      </w:r>
      <w:proofErr w:type="spellEnd"/>
    </w:p>
    <w:p w14:paraId="3448C67E" w14:textId="32FA36A8" w:rsidR="008759D7" w:rsidRPr="005D3B76" w:rsidRDefault="008759D7" w:rsidP="00EB6328">
      <w:pPr>
        <w:spacing w:before="0" w:after="200"/>
        <w:ind w:left="240"/>
        <w:rPr>
          <w:rFonts w:ascii="Times New Roman" w:hAnsi="Times New Roman"/>
        </w:rPr>
      </w:pPr>
      <w:proofErr w:type="spellStart"/>
      <w:r w:rsidRPr="008759D7">
        <w:rPr>
          <w:rFonts w:ascii="Times New Roman" w:hAnsi="Times New Roman"/>
        </w:rPr>
        <w:t>Danışman</w:t>
      </w:r>
      <w:proofErr w:type="spellEnd"/>
      <w:r w:rsidRPr="008759D7">
        <w:rPr>
          <w:rFonts w:ascii="Times New Roman" w:hAnsi="Times New Roman"/>
        </w:rPr>
        <w:t xml:space="preserve"> </w:t>
      </w:r>
      <w:proofErr w:type="spellStart"/>
      <w:r w:rsidRPr="008759D7">
        <w:rPr>
          <w:rFonts w:ascii="Times New Roman" w:hAnsi="Times New Roman"/>
        </w:rPr>
        <w:t>hocanın</w:t>
      </w:r>
      <w:proofErr w:type="spellEnd"/>
      <w:r w:rsidRPr="008759D7">
        <w:rPr>
          <w:rFonts w:ascii="Times New Roman" w:hAnsi="Times New Roman"/>
        </w:rPr>
        <w:t xml:space="preserve"> </w:t>
      </w:r>
      <w:proofErr w:type="spellStart"/>
      <w:r w:rsidRPr="008759D7">
        <w:rPr>
          <w:rFonts w:ascii="Times New Roman" w:hAnsi="Times New Roman"/>
        </w:rPr>
        <w:t>projenin</w:t>
      </w:r>
      <w:proofErr w:type="spellEnd"/>
      <w:r w:rsidRPr="008759D7">
        <w:rPr>
          <w:rFonts w:ascii="Times New Roman" w:hAnsi="Times New Roman"/>
        </w:rPr>
        <w:t xml:space="preserve"> </w:t>
      </w:r>
      <w:proofErr w:type="spellStart"/>
      <w:r w:rsidRPr="008759D7">
        <w:rPr>
          <w:rFonts w:ascii="Times New Roman" w:hAnsi="Times New Roman"/>
        </w:rPr>
        <w:t>hazır</w:t>
      </w:r>
      <w:proofErr w:type="spellEnd"/>
      <w:r w:rsidRPr="008759D7">
        <w:rPr>
          <w:rFonts w:ascii="Times New Roman" w:hAnsi="Times New Roman"/>
        </w:rPr>
        <w:t xml:space="preserve"> API </w:t>
      </w:r>
      <w:proofErr w:type="spellStart"/>
      <w:r w:rsidRPr="008759D7">
        <w:rPr>
          <w:rFonts w:ascii="Times New Roman" w:hAnsi="Times New Roman"/>
        </w:rPr>
        <w:t>entegrasyonlarından</w:t>
      </w:r>
      <w:proofErr w:type="spellEnd"/>
      <w:r w:rsidRPr="008759D7">
        <w:rPr>
          <w:rFonts w:ascii="Times New Roman" w:hAnsi="Times New Roman"/>
        </w:rPr>
        <w:t xml:space="preserve"> </w:t>
      </w:r>
      <w:proofErr w:type="spellStart"/>
      <w:r w:rsidRPr="008759D7">
        <w:rPr>
          <w:rFonts w:ascii="Times New Roman" w:hAnsi="Times New Roman"/>
        </w:rPr>
        <w:t>ibaret</w:t>
      </w:r>
      <w:proofErr w:type="spellEnd"/>
      <w:r w:rsidRPr="008759D7">
        <w:rPr>
          <w:rFonts w:ascii="Times New Roman" w:hAnsi="Times New Roman"/>
        </w:rPr>
        <w:t xml:space="preserve"> </w:t>
      </w:r>
      <w:proofErr w:type="spellStart"/>
      <w:r w:rsidRPr="008759D7">
        <w:rPr>
          <w:rFonts w:ascii="Times New Roman" w:hAnsi="Times New Roman"/>
        </w:rPr>
        <w:t>kalmaması</w:t>
      </w:r>
      <w:proofErr w:type="spellEnd"/>
      <w:r w:rsidRPr="008759D7">
        <w:rPr>
          <w:rFonts w:ascii="Times New Roman" w:hAnsi="Times New Roman"/>
        </w:rPr>
        <w:t xml:space="preserve">, </w:t>
      </w:r>
      <w:proofErr w:type="spellStart"/>
      <w:r w:rsidRPr="008759D7">
        <w:rPr>
          <w:rFonts w:ascii="Times New Roman" w:hAnsi="Times New Roman"/>
        </w:rPr>
        <w:t>sinyal</w:t>
      </w:r>
      <w:proofErr w:type="spellEnd"/>
      <w:r w:rsidRPr="008759D7">
        <w:rPr>
          <w:rFonts w:ascii="Times New Roman" w:hAnsi="Times New Roman"/>
        </w:rPr>
        <w:t xml:space="preserve"> </w:t>
      </w:r>
      <w:proofErr w:type="spellStart"/>
      <w:r w:rsidRPr="008759D7">
        <w:rPr>
          <w:rFonts w:ascii="Times New Roman" w:hAnsi="Times New Roman"/>
        </w:rPr>
        <w:t>seviyesinde</w:t>
      </w:r>
      <w:proofErr w:type="spellEnd"/>
      <w:r w:rsidRPr="008759D7">
        <w:rPr>
          <w:rFonts w:ascii="Times New Roman" w:hAnsi="Times New Roman"/>
        </w:rPr>
        <w:t xml:space="preserve"> </w:t>
      </w:r>
      <w:proofErr w:type="spellStart"/>
      <w:r w:rsidRPr="008759D7">
        <w:rPr>
          <w:rFonts w:ascii="Times New Roman" w:hAnsi="Times New Roman"/>
        </w:rPr>
        <w:t>özgün</w:t>
      </w:r>
      <w:proofErr w:type="spellEnd"/>
      <w:r w:rsidRPr="008759D7">
        <w:rPr>
          <w:rFonts w:ascii="Times New Roman" w:hAnsi="Times New Roman"/>
        </w:rPr>
        <w:t xml:space="preserve"> </w:t>
      </w:r>
      <w:proofErr w:type="spellStart"/>
      <w:r w:rsidRPr="008759D7">
        <w:rPr>
          <w:rFonts w:ascii="Times New Roman" w:hAnsi="Times New Roman"/>
        </w:rPr>
        <w:t>bir</w:t>
      </w:r>
      <w:proofErr w:type="spellEnd"/>
      <w:r w:rsidRPr="008759D7">
        <w:rPr>
          <w:rFonts w:ascii="Times New Roman" w:hAnsi="Times New Roman"/>
        </w:rPr>
        <w:t xml:space="preserve"> </w:t>
      </w:r>
      <w:proofErr w:type="spellStart"/>
      <w:r w:rsidRPr="008759D7">
        <w:rPr>
          <w:rFonts w:ascii="Times New Roman" w:hAnsi="Times New Roman"/>
        </w:rPr>
        <w:t>analiz</w:t>
      </w:r>
      <w:proofErr w:type="spellEnd"/>
      <w:r w:rsidRPr="008759D7">
        <w:rPr>
          <w:rFonts w:ascii="Times New Roman" w:hAnsi="Times New Roman"/>
        </w:rPr>
        <w:t xml:space="preserve"> </w:t>
      </w:r>
      <w:proofErr w:type="spellStart"/>
      <w:r w:rsidRPr="008759D7">
        <w:rPr>
          <w:rFonts w:ascii="Times New Roman" w:hAnsi="Times New Roman"/>
        </w:rPr>
        <w:t>hattı</w:t>
      </w:r>
      <w:proofErr w:type="spellEnd"/>
      <w:r w:rsidRPr="008759D7">
        <w:rPr>
          <w:rFonts w:ascii="Times New Roman" w:hAnsi="Times New Roman"/>
        </w:rPr>
        <w:t xml:space="preserve"> </w:t>
      </w:r>
      <w:proofErr w:type="spellStart"/>
      <w:r w:rsidRPr="008759D7">
        <w:rPr>
          <w:rFonts w:ascii="Times New Roman" w:hAnsi="Times New Roman"/>
        </w:rPr>
        <w:t>içermesi</w:t>
      </w:r>
      <w:proofErr w:type="spellEnd"/>
      <w:r w:rsidRPr="008759D7">
        <w:rPr>
          <w:rFonts w:ascii="Times New Roman" w:hAnsi="Times New Roman"/>
        </w:rPr>
        <w:t xml:space="preserve"> </w:t>
      </w:r>
      <w:proofErr w:type="spellStart"/>
      <w:r w:rsidRPr="008759D7">
        <w:rPr>
          <w:rFonts w:ascii="Times New Roman" w:hAnsi="Times New Roman"/>
        </w:rPr>
        <w:t>yönündeki</w:t>
      </w:r>
      <w:proofErr w:type="spellEnd"/>
      <w:r w:rsidRPr="008759D7">
        <w:rPr>
          <w:rFonts w:ascii="Times New Roman" w:hAnsi="Times New Roman"/>
        </w:rPr>
        <w:t xml:space="preserve"> </w:t>
      </w:r>
      <w:proofErr w:type="spellStart"/>
      <w:r w:rsidRPr="008759D7">
        <w:rPr>
          <w:rFonts w:ascii="Times New Roman" w:hAnsi="Times New Roman"/>
        </w:rPr>
        <w:t>yönlendirmesi</w:t>
      </w:r>
      <w:proofErr w:type="spellEnd"/>
      <w:r w:rsidRPr="008759D7">
        <w:rPr>
          <w:rFonts w:ascii="Times New Roman" w:hAnsi="Times New Roman"/>
        </w:rPr>
        <w:t xml:space="preserve"> </w:t>
      </w:r>
      <w:proofErr w:type="spellStart"/>
      <w:r w:rsidRPr="008759D7">
        <w:rPr>
          <w:rFonts w:ascii="Times New Roman" w:hAnsi="Times New Roman"/>
        </w:rPr>
        <w:t>sonucunda</w:t>
      </w:r>
      <w:proofErr w:type="spellEnd"/>
      <w:r w:rsidRPr="008759D7">
        <w:rPr>
          <w:rFonts w:ascii="Times New Roman" w:hAnsi="Times New Roman"/>
        </w:rPr>
        <w:t xml:space="preserve"> STFT/MFCC </w:t>
      </w:r>
      <w:proofErr w:type="spellStart"/>
      <w:r w:rsidRPr="008759D7">
        <w:rPr>
          <w:rFonts w:ascii="Times New Roman" w:hAnsi="Times New Roman"/>
        </w:rPr>
        <w:t>öznitelik</w:t>
      </w:r>
      <w:proofErr w:type="spellEnd"/>
      <w:r w:rsidRPr="008759D7">
        <w:rPr>
          <w:rFonts w:ascii="Times New Roman" w:hAnsi="Times New Roman"/>
        </w:rPr>
        <w:t xml:space="preserve"> </w:t>
      </w:r>
      <w:proofErr w:type="spellStart"/>
      <w:r w:rsidRPr="008759D7">
        <w:rPr>
          <w:rFonts w:ascii="Times New Roman" w:hAnsi="Times New Roman"/>
        </w:rPr>
        <w:t>çıkarımı</w:t>
      </w:r>
      <w:proofErr w:type="spellEnd"/>
      <w:r w:rsidRPr="008759D7">
        <w:rPr>
          <w:rFonts w:ascii="Times New Roman" w:hAnsi="Times New Roman"/>
        </w:rPr>
        <w:t xml:space="preserve">, DTW </w:t>
      </w:r>
      <w:proofErr w:type="spellStart"/>
      <w:r w:rsidRPr="008759D7">
        <w:rPr>
          <w:rFonts w:ascii="Times New Roman" w:hAnsi="Times New Roman"/>
        </w:rPr>
        <w:t>prozodi</w:t>
      </w:r>
      <w:proofErr w:type="spellEnd"/>
      <w:r w:rsidRPr="008759D7">
        <w:rPr>
          <w:rFonts w:ascii="Times New Roman" w:hAnsi="Times New Roman"/>
        </w:rPr>
        <w:t xml:space="preserve"> </w:t>
      </w:r>
      <w:proofErr w:type="spellStart"/>
      <w:r w:rsidRPr="008759D7">
        <w:rPr>
          <w:rFonts w:ascii="Times New Roman" w:hAnsi="Times New Roman"/>
        </w:rPr>
        <w:t>hizalaması</w:t>
      </w:r>
      <w:proofErr w:type="spellEnd"/>
      <w:r w:rsidRPr="008759D7">
        <w:rPr>
          <w:rFonts w:ascii="Times New Roman" w:hAnsi="Times New Roman"/>
        </w:rPr>
        <w:t xml:space="preserve"> </w:t>
      </w:r>
      <w:proofErr w:type="spellStart"/>
      <w:r w:rsidRPr="008759D7">
        <w:rPr>
          <w:rFonts w:ascii="Times New Roman" w:hAnsi="Times New Roman"/>
        </w:rPr>
        <w:t>ve</w:t>
      </w:r>
      <w:proofErr w:type="spellEnd"/>
      <w:r w:rsidRPr="008759D7">
        <w:rPr>
          <w:rFonts w:ascii="Times New Roman" w:hAnsi="Times New Roman"/>
        </w:rPr>
        <w:t xml:space="preserve"> </w:t>
      </w:r>
      <w:proofErr w:type="spellStart"/>
      <w:r w:rsidRPr="008759D7">
        <w:rPr>
          <w:rFonts w:ascii="Times New Roman" w:hAnsi="Times New Roman"/>
        </w:rPr>
        <w:t>Levenshtein</w:t>
      </w:r>
      <w:proofErr w:type="spellEnd"/>
      <w:r w:rsidRPr="008759D7">
        <w:rPr>
          <w:rFonts w:ascii="Times New Roman" w:hAnsi="Times New Roman"/>
        </w:rPr>
        <w:t xml:space="preserve"> </w:t>
      </w:r>
      <w:proofErr w:type="spellStart"/>
      <w:r w:rsidRPr="008759D7">
        <w:rPr>
          <w:rFonts w:ascii="Times New Roman" w:hAnsi="Times New Roman"/>
        </w:rPr>
        <w:t>üstel</w:t>
      </w:r>
      <w:proofErr w:type="spellEnd"/>
      <w:r w:rsidRPr="008759D7">
        <w:rPr>
          <w:rFonts w:ascii="Times New Roman" w:hAnsi="Times New Roman"/>
        </w:rPr>
        <w:t xml:space="preserve"> </w:t>
      </w:r>
      <w:proofErr w:type="spellStart"/>
      <w:r w:rsidRPr="008759D7">
        <w:rPr>
          <w:rFonts w:ascii="Times New Roman" w:hAnsi="Times New Roman"/>
        </w:rPr>
        <w:t>ceza</w:t>
      </w:r>
      <w:proofErr w:type="spellEnd"/>
      <w:r w:rsidRPr="008759D7">
        <w:rPr>
          <w:rFonts w:ascii="Times New Roman" w:hAnsi="Times New Roman"/>
        </w:rPr>
        <w:t xml:space="preserve"> </w:t>
      </w:r>
      <w:proofErr w:type="spellStart"/>
      <w:r w:rsidRPr="008759D7">
        <w:rPr>
          <w:rFonts w:ascii="Times New Roman" w:hAnsi="Times New Roman"/>
        </w:rPr>
        <w:t>fonksiyonları</w:t>
      </w:r>
      <w:proofErr w:type="spellEnd"/>
      <w:r w:rsidRPr="008759D7">
        <w:rPr>
          <w:rFonts w:ascii="Times New Roman" w:hAnsi="Times New Roman"/>
        </w:rPr>
        <w:t xml:space="preserve"> </w:t>
      </w:r>
      <w:proofErr w:type="spellStart"/>
      <w:r w:rsidRPr="008759D7">
        <w:rPr>
          <w:rFonts w:ascii="Times New Roman" w:hAnsi="Times New Roman"/>
        </w:rPr>
        <w:t>sıfırdan</w:t>
      </w:r>
      <w:proofErr w:type="spellEnd"/>
      <w:r w:rsidRPr="008759D7">
        <w:rPr>
          <w:rFonts w:ascii="Times New Roman" w:hAnsi="Times New Roman"/>
        </w:rPr>
        <w:t xml:space="preserve"> </w:t>
      </w:r>
      <w:proofErr w:type="spellStart"/>
      <w:r w:rsidRPr="008759D7">
        <w:rPr>
          <w:rFonts w:ascii="Times New Roman" w:hAnsi="Times New Roman"/>
        </w:rPr>
        <w:t>kodlanmıştır</w:t>
      </w:r>
      <w:proofErr w:type="spellEnd"/>
      <w:r w:rsidRPr="008759D7">
        <w:rPr>
          <w:rFonts w:ascii="Times New Roman" w:hAnsi="Times New Roman"/>
        </w:rPr>
        <w:t xml:space="preserve">. Bu </w:t>
      </w:r>
      <w:proofErr w:type="spellStart"/>
      <w:r w:rsidRPr="008759D7">
        <w:rPr>
          <w:rFonts w:ascii="Times New Roman" w:hAnsi="Times New Roman"/>
        </w:rPr>
        <w:t>yönlendirme</w:t>
      </w:r>
      <w:proofErr w:type="spellEnd"/>
      <w:r w:rsidRPr="008759D7">
        <w:rPr>
          <w:rFonts w:ascii="Times New Roman" w:hAnsi="Times New Roman"/>
        </w:rPr>
        <w:t xml:space="preserve"> </w:t>
      </w:r>
      <w:proofErr w:type="spellStart"/>
      <w:r w:rsidRPr="008759D7">
        <w:rPr>
          <w:rFonts w:ascii="Times New Roman" w:hAnsi="Times New Roman"/>
        </w:rPr>
        <w:t>olmaksızın</w:t>
      </w:r>
      <w:proofErr w:type="spellEnd"/>
      <w:r w:rsidRPr="008759D7">
        <w:rPr>
          <w:rFonts w:ascii="Times New Roman" w:hAnsi="Times New Roman"/>
        </w:rPr>
        <w:t xml:space="preserve"> </w:t>
      </w:r>
      <w:proofErr w:type="spellStart"/>
      <w:r w:rsidRPr="008759D7">
        <w:rPr>
          <w:rFonts w:ascii="Times New Roman" w:hAnsi="Times New Roman"/>
        </w:rPr>
        <w:t>proje</w:t>
      </w:r>
      <w:proofErr w:type="spellEnd"/>
      <w:r w:rsidRPr="008759D7">
        <w:rPr>
          <w:rFonts w:ascii="Times New Roman" w:hAnsi="Times New Roman"/>
        </w:rPr>
        <w:t xml:space="preserve"> </w:t>
      </w:r>
      <w:proofErr w:type="spellStart"/>
      <w:r w:rsidRPr="008759D7">
        <w:rPr>
          <w:rFonts w:ascii="Times New Roman" w:hAnsi="Times New Roman"/>
        </w:rPr>
        <w:t>lisans</w:t>
      </w:r>
      <w:proofErr w:type="spellEnd"/>
      <w:r w:rsidRPr="008759D7">
        <w:rPr>
          <w:rFonts w:ascii="Times New Roman" w:hAnsi="Times New Roman"/>
        </w:rPr>
        <w:t xml:space="preserve"> </w:t>
      </w:r>
      <w:proofErr w:type="spellStart"/>
      <w:r w:rsidRPr="008759D7">
        <w:rPr>
          <w:rFonts w:ascii="Times New Roman" w:hAnsi="Times New Roman"/>
        </w:rPr>
        <w:t>düzeyinde</w:t>
      </w:r>
      <w:proofErr w:type="spellEnd"/>
      <w:r w:rsidRPr="008759D7">
        <w:rPr>
          <w:rFonts w:ascii="Times New Roman" w:hAnsi="Times New Roman"/>
        </w:rPr>
        <w:t xml:space="preserve"> </w:t>
      </w:r>
      <w:proofErr w:type="spellStart"/>
      <w:r w:rsidRPr="008759D7">
        <w:rPr>
          <w:rFonts w:ascii="Times New Roman" w:hAnsi="Times New Roman"/>
        </w:rPr>
        <w:t>özgün</w:t>
      </w:r>
      <w:proofErr w:type="spellEnd"/>
      <w:r w:rsidRPr="008759D7">
        <w:rPr>
          <w:rFonts w:ascii="Times New Roman" w:hAnsi="Times New Roman"/>
        </w:rPr>
        <w:t xml:space="preserve"> </w:t>
      </w:r>
      <w:proofErr w:type="spellStart"/>
      <w:r w:rsidRPr="008759D7">
        <w:rPr>
          <w:rFonts w:ascii="Times New Roman" w:hAnsi="Times New Roman"/>
        </w:rPr>
        <w:t>mühendislik</w:t>
      </w:r>
      <w:proofErr w:type="spellEnd"/>
      <w:r w:rsidRPr="008759D7">
        <w:rPr>
          <w:rFonts w:ascii="Times New Roman" w:hAnsi="Times New Roman"/>
        </w:rPr>
        <w:t xml:space="preserve"> </w:t>
      </w:r>
      <w:proofErr w:type="spellStart"/>
      <w:r w:rsidRPr="008759D7">
        <w:rPr>
          <w:rFonts w:ascii="Times New Roman" w:hAnsi="Times New Roman"/>
        </w:rPr>
        <w:t>katkısı</w:t>
      </w:r>
      <w:proofErr w:type="spellEnd"/>
      <w:r w:rsidRPr="008759D7">
        <w:rPr>
          <w:rFonts w:ascii="Times New Roman" w:hAnsi="Times New Roman"/>
        </w:rPr>
        <w:t xml:space="preserve"> </w:t>
      </w:r>
      <w:proofErr w:type="spellStart"/>
      <w:r w:rsidRPr="008759D7">
        <w:rPr>
          <w:rFonts w:ascii="Times New Roman" w:hAnsi="Times New Roman"/>
        </w:rPr>
        <w:t>sağlayamazdı</w:t>
      </w:r>
      <w:proofErr w:type="spellEnd"/>
      <w:r w:rsidRPr="008759D7">
        <w:rPr>
          <w:rFonts w:ascii="Times New Roman" w:hAnsi="Times New Roman"/>
        </w:rPr>
        <w:t>.</w:t>
      </w:r>
      <w:r w:rsidR="00EB6328">
        <w:rPr>
          <w:rFonts w:ascii="Times New Roman" w:hAnsi="Times New Roman"/>
        </w:rPr>
        <w:br/>
      </w:r>
    </w:p>
    <w:p w14:paraId="1D9428B6" w14:textId="5BF8E907" w:rsidR="003D15B2" w:rsidRPr="005D3B76" w:rsidRDefault="00497849" w:rsidP="003D15B2">
      <w:pPr>
        <w:pStyle w:val="Balk3"/>
        <w:rPr>
          <w:rFonts w:cs="Times New Roman"/>
        </w:rPr>
      </w:pPr>
      <w:bookmarkStart w:id="67" w:name="b5-agile-böl-ve-yönet"/>
      <w:bookmarkEnd w:id="66"/>
      <w:r>
        <w:rPr>
          <w:rFonts w:cs="Times New Roman"/>
        </w:rPr>
        <w:t>7.1.5</w:t>
      </w:r>
      <w:r w:rsidR="003D15B2" w:rsidRPr="005D3B76">
        <w:rPr>
          <w:rFonts w:cs="Times New Roman"/>
        </w:rPr>
        <w:t xml:space="preserve"> Agile + </w:t>
      </w:r>
      <w:proofErr w:type="spellStart"/>
      <w:r w:rsidR="003D15B2" w:rsidRPr="005D3B76">
        <w:rPr>
          <w:rFonts w:cs="Times New Roman"/>
        </w:rPr>
        <w:t>Böl</w:t>
      </w:r>
      <w:proofErr w:type="spellEnd"/>
      <w:r w:rsidR="003D15B2" w:rsidRPr="005D3B76">
        <w:rPr>
          <w:rFonts w:cs="Times New Roman"/>
        </w:rPr>
        <w:t xml:space="preserve"> </w:t>
      </w:r>
      <w:proofErr w:type="spellStart"/>
      <w:r w:rsidR="003D15B2" w:rsidRPr="005D3B76">
        <w:rPr>
          <w:rFonts w:cs="Times New Roman"/>
        </w:rPr>
        <w:t>ve</w:t>
      </w:r>
      <w:proofErr w:type="spellEnd"/>
      <w:r w:rsidR="003D15B2" w:rsidRPr="005D3B76">
        <w:rPr>
          <w:rFonts w:cs="Times New Roman"/>
        </w:rPr>
        <w:t xml:space="preserve"> </w:t>
      </w:r>
      <w:proofErr w:type="spellStart"/>
      <w:r w:rsidR="003D15B2" w:rsidRPr="005D3B76">
        <w:rPr>
          <w:rFonts w:cs="Times New Roman"/>
        </w:rPr>
        <w:t>Yönet</w:t>
      </w:r>
      <w:proofErr w:type="spellEnd"/>
    </w:p>
    <w:p w14:paraId="4135ACEA" w14:textId="4D693971" w:rsidR="00C554B7" w:rsidRPr="005D3B76" w:rsidRDefault="008759D7" w:rsidP="00EB6328">
      <w:pPr>
        <w:spacing w:before="0" w:after="200"/>
        <w:ind w:left="240"/>
        <w:rPr>
          <w:rFonts w:ascii="Times New Roman" w:hAnsi="Times New Roman"/>
        </w:rPr>
      </w:pPr>
      <w:r w:rsidRPr="008759D7">
        <w:rPr>
          <w:rFonts w:ascii="Times New Roman" w:hAnsi="Times New Roman"/>
        </w:rPr>
        <w:t xml:space="preserve">8 </w:t>
      </w:r>
      <w:proofErr w:type="spellStart"/>
      <w:r w:rsidRPr="008759D7">
        <w:rPr>
          <w:rFonts w:ascii="Times New Roman" w:hAnsi="Times New Roman"/>
        </w:rPr>
        <w:t>aylık</w:t>
      </w:r>
      <w:proofErr w:type="spellEnd"/>
      <w:r w:rsidRPr="008759D7">
        <w:rPr>
          <w:rFonts w:ascii="Times New Roman" w:hAnsi="Times New Roman"/>
        </w:rPr>
        <w:t xml:space="preserve"> </w:t>
      </w:r>
      <w:proofErr w:type="spellStart"/>
      <w:r w:rsidRPr="008759D7">
        <w:rPr>
          <w:rFonts w:ascii="Times New Roman" w:hAnsi="Times New Roman"/>
        </w:rPr>
        <w:t>süreç</w:t>
      </w:r>
      <w:proofErr w:type="spellEnd"/>
      <w:r w:rsidRPr="008759D7">
        <w:rPr>
          <w:rFonts w:ascii="Times New Roman" w:hAnsi="Times New Roman"/>
        </w:rPr>
        <w:t xml:space="preserve"> </w:t>
      </w:r>
      <w:proofErr w:type="spellStart"/>
      <w:r w:rsidRPr="008759D7">
        <w:rPr>
          <w:rFonts w:ascii="Times New Roman" w:hAnsi="Times New Roman"/>
        </w:rPr>
        <w:t>beş</w:t>
      </w:r>
      <w:proofErr w:type="spellEnd"/>
      <w:r w:rsidRPr="008759D7">
        <w:rPr>
          <w:rFonts w:ascii="Times New Roman" w:hAnsi="Times New Roman"/>
        </w:rPr>
        <w:t xml:space="preserve"> </w:t>
      </w:r>
      <w:proofErr w:type="spellStart"/>
      <w:r w:rsidRPr="008759D7">
        <w:rPr>
          <w:rFonts w:ascii="Times New Roman" w:hAnsi="Times New Roman"/>
        </w:rPr>
        <w:t>sprint'e</w:t>
      </w:r>
      <w:proofErr w:type="spellEnd"/>
      <w:r w:rsidRPr="008759D7">
        <w:rPr>
          <w:rFonts w:ascii="Times New Roman" w:hAnsi="Times New Roman"/>
        </w:rPr>
        <w:t xml:space="preserve"> </w:t>
      </w:r>
      <w:proofErr w:type="spellStart"/>
      <w:r w:rsidRPr="008759D7">
        <w:rPr>
          <w:rFonts w:ascii="Times New Roman" w:hAnsi="Times New Roman"/>
        </w:rPr>
        <w:t>bölünerek</w:t>
      </w:r>
      <w:proofErr w:type="spellEnd"/>
      <w:r w:rsidRPr="008759D7">
        <w:rPr>
          <w:rFonts w:ascii="Times New Roman" w:hAnsi="Times New Roman"/>
        </w:rPr>
        <w:t xml:space="preserve"> </w:t>
      </w:r>
      <w:proofErr w:type="spellStart"/>
      <w:r w:rsidRPr="008759D7">
        <w:rPr>
          <w:rFonts w:ascii="Times New Roman" w:hAnsi="Times New Roman"/>
        </w:rPr>
        <w:t>riskler</w:t>
      </w:r>
      <w:proofErr w:type="spellEnd"/>
      <w:r w:rsidRPr="008759D7">
        <w:rPr>
          <w:rFonts w:ascii="Times New Roman" w:hAnsi="Times New Roman"/>
        </w:rPr>
        <w:t xml:space="preserve"> </w:t>
      </w:r>
      <w:proofErr w:type="spellStart"/>
      <w:r w:rsidRPr="008759D7">
        <w:rPr>
          <w:rFonts w:ascii="Times New Roman" w:hAnsi="Times New Roman"/>
        </w:rPr>
        <w:t>zamana</w:t>
      </w:r>
      <w:proofErr w:type="spellEnd"/>
      <w:r w:rsidRPr="008759D7">
        <w:rPr>
          <w:rFonts w:ascii="Times New Roman" w:hAnsi="Times New Roman"/>
        </w:rPr>
        <w:t xml:space="preserve"> </w:t>
      </w:r>
      <w:proofErr w:type="spellStart"/>
      <w:r w:rsidRPr="008759D7">
        <w:rPr>
          <w:rFonts w:ascii="Times New Roman" w:hAnsi="Times New Roman"/>
        </w:rPr>
        <w:t>dengeli</w:t>
      </w:r>
      <w:proofErr w:type="spellEnd"/>
      <w:r w:rsidRPr="008759D7">
        <w:rPr>
          <w:rFonts w:ascii="Times New Roman" w:hAnsi="Times New Roman"/>
        </w:rPr>
        <w:t xml:space="preserve"> </w:t>
      </w:r>
      <w:proofErr w:type="spellStart"/>
      <w:r w:rsidRPr="008759D7">
        <w:rPr>
          <w:rFonts w:ascii="Times New Roman" w:hAnsi="Times New Roman"/>
        </w:rPr>
        <w:t>yayılmıştır</w:t>
      </w:r>
      <w:proofErr w:type="spellEnd"/>
      <w:r w:rsidRPr="008759D7">
        <w:rPr>
          <w:rFonts w:ascii="Times New Roman" w:hAnsi="Times New Roman"/>
        </w:rPr>
        <w:t xml:space="preserve">. En </w:t>
      </w:r>
      <w:proofErr w:type="spellStart"/>
      <w:r w:rsidRPr="008759D7">
        <w:rPr>
          <w:rFonts w:ascii="Times New Roman" w:hAnsi="Times New Roman"/>
        </w:rPr>
        <w:t>belirsiz</w:t>
      </w:r>
      <w:proofErr w:type="spellEnd"/>
      <w:r w:rsidRPr="008759D7">
        <w:rPr>
          <w:rFonts w:ascii="Times New Roman" w:hAnsi="Times New Roman"/>
        </w:rPr>
        <w:t xml:space="preserve"> </w:t>
      </w:r>
      <w:proofErr w:type="spellStart"/>
      <w:r w:rsidRPr="008759D7">
        <w:rPr>
          <w:rFonts w:ascii="Times New Roman" w:hAnsi="Times New Roman"/>
        </w:rPr>
        <w:t>aşama</w:t>
      </w:r>
      <w:proofErr w:type="spellEnd"/>
      <w:r w:rsidRPr="008759D7">
        <w:rPr>
          <w:rFonts w:ascii="Times New Roman" w:hAnsi="Times New Roman"/>
        </w:rPr>
        <w:t xml:space="preserve"> </w:t>
      </w:r>
      <w:proofErr w:type="spellStart"/>
      <w:r w:rsidRPr="008759D7">
        <w:rPr>
          <w:rFonts w:ascii="Times New Roman" w:hAnsi="Times New Roman"/>
        </w:rPr>
        <w:t>olan</w:t>
      </w:r>
      <w:proofErr w:type="spellEnd"/>
      <w:r w:rsidRPr="008759D7">
        <w:rPr>
          <w:rFonts w:ascii="Times New Roman" w:hAnsi="Times New Roman"/>
        </w:rPr>
        <w:t xml:space="preserve"> </w:t>
      </w:r>
      <w:proofErr w:type="spellStart"/>
      <w:r w:rsidRPr="008759D7">
        <w:rPr>
          <w:rFonts w:ascii="Times New Roman" w:hAnsi="Times New Roman"/>
        </w:rPr>
        <w:t>akustik</w:t>
      </w:r>
      <w:proofErr w:type="spellEnd"/>
      <w:r w:rsidRPr="008759D7">
        <w:rPr>
          <w:rFonts w:ascii="Times New Roman" w:hAnsi="Times New Roman"/>
        </w:rPr>
        <w:t xml:space="preserve"> pipeline (Sprint 5) son </w:t>
      </w:r>
      <w:proofErr w:type="spellStart"/>
      <w:r w:rsidRPr="008759D7">
        <w:rPr>
          <w:rFonts w:ascii="Times New Roman" w:hAnsi="Times New Roman"/>
        </w:rPr>
        <w:t>aşamaya</w:t>
      </w:r>
      <w:proofErr w:type="spellEnd"/>
      <w:r w:rsidRPr="008759D7">
        <w:rPr>
          <w:rFonts w:ascii="Times New Roman" w:hAnsi="Times New Roman"/>
        </w:rPr>
        <w:t xml:space="preserve"> </w:t>
      </w:r>
      <w:proofErr w:type="spellStart"/>
      <w:r w:rsidRPr="008759D7">
        <w:rPr>
          <w:rFonts w:ascii="Times New Roman" w:hAnsi="Times New Roman"/>
        </w:rPr>
        <w:t>bırakılırken</w:t>
      </w:r>
      <w:proofErr w:type="spellEnd"/>
      <w:r w:rsidRPr="008759D7">
        <w:rPr>
          <w:rFonts w:ascii="Times New Roman" w:hAnsi="Times New Roman"/>
        </w:rPr>
        <w:t xml:space="preserve"> </w:t>
      </w:r>
      <w:proofErr w:type="spellStart"/>
      <w:r w:rsidRPr="008759D7">
        <w:rPr>
          <w:rFonts w:ascii="Times New Roman" w:hAnsi="Times New Roman"/>
        </w:rPr>
        <w:t>veritabanı</w:t>
      </w:r>
      <w:proofErr w:type="spellEnd"/>
      <w:r w:rsidRPr="008759D7">
        <w:rPr>
          <w:rFonts w:ascii="Times New Roman" w:hAnsi="Times New Roman"/>
        </w:rPr>
        <w:t xml:space="preserve">, backend </w:t>
      </w:r>
      <w:proofErr w:type="spellStart"/>
      <w:r w:rsidRPr="008759D7">
        <w:rPr>
          <w:rFonts w:ascii="Times New Roman" w:hAnsi="Times New Roman"/>
        </w:rPr>
        <w:t>ve</w:t>
      </w:r>
      <w:proofErr w:type="spellEnd"/>
      <w:r w:rsidRPr="008759D7">
        <w:rPr>
          <w:rFonts w:ascii="Times New Roman" w:hAnsi="Times New Roman"/>
        </w:rPr>
        <w:t xml:space="preserve"> </w:t>
      </w:r>
      <w:proofErr w:type="spellStart"/>
      <w:r w:rsidRPr="008759D7">
        <w:rPr>
          <w:rFonts w:ascii="Times New Roman" w:hAnsi="Times New Roman"/>
        </w:rPr>
        <w:t>arayüz</w:t>
      </w:r>
      <w:proofErr w:type="spellEnd"/>
      <w:r w:rsidRPr="008759D7">
        <w:rPr>
          <w:rFonts w:ascii="Times New Roman" w:hAnsi="Times New Roman"/>
        </w:rPr>
        <w:t xml:space="preserve"> </w:t>
      </w:r>
      <w:proofErr w:type="spellStart"/>
      <w:r w:rsidRPr="008759D7">
        <w:rPr>
          <w:rFonts w:ascii="Times New Roman" w:hAnsi="Times New Roman"/>
        </w:rPr>
        <w:t>gibi</w:t>
      </w:r>
      <w:proofErr w:type="spellEnd"/>
      <w:r w:rsidRPr="008759D7">
        <w:rPr>
          <w:rFonts w:ascii="Times New Roman" w:hAnsi="Times New Roman"/>
        </w:rPr>
        <w:t xml:space="preserve"> </w:t>
      </w:r>
      <w:proofErr w:type="spellStart"/>
      <w:r w:rsidRPr="008759D7">
        <w:rPr>
          <w:rFonts w:ascii="Times New Roman" w:hAnsi="Times New Roman"/>
        </w:rPr>
        <w:t>kararlı</w:t>
      </w:r>
      <w:proofErr w:type="spellEnd"/>
      <w:r w:rsidRPr="008759D7">
        <w:rPr>
          <w:rFonts w:ascii="Times New Roman" w:hAnsi="Times New Roman"/>
        </w:rPr>
        <w:t xml:space="preserve"> </w:t>
      </w:r>
      <w:proofErr w:type="spellStart"/>
      <w:r w:rsidRPr="008759D7">
        <w:rPr>
          <w:rFonts w:ascii="Times New Roman" w:hAnsi="Times New Roman"/>
        </w:rPr>
        <w:t>katmanlar</w:t>
      </w:r>
      <w:proofErr w:type="spellEnd"/>
      <w:r w:rsidRPr="008759D7">
        <w:rPr>
          <w:rFonts w:ascii="Times New Roman" w:hAnsi="Times New Roman"/>
        </w:rPr>
        <w:t xml:space="preserve"> </w:t>
      </w:r>
      <w:proofErr w:type="spellStart"/>
      <w:r w:rsidRPr="008759D7">
        <w:rPr>
          <w:rFonts w:ascii="Times New Roman" w:hAnsi="Times New Roman"/>
        </w:rPr>
        <w:t>önce</w:t>
      </w:r>
      <w:proofErr w:type="spellEnd"/>
      <w:r w:rsidRPr="008759D7">
        <w:rPr>
          <w:rFonts w:ascii="Times New Roman" w:hAnsi="Times New Roman"/>
        </w:rPr>
        <w:t xml:space="preserve"> </w:t>
      </w:r>
      <w:proofErr w:type="spellStart"/>
      <w:r w:rsidRPr="008759D7">
        <w:rPr>
          <w:rFonts w:ascii="Times New Roman" w:hAnsi="Times New Roman"/>
        </w:rPr>
        <w:t>tamamlanmıştır</w:t>
      </w:r>
      <w:proofErr w:type="spellEnd"/>
      <w:r w:rsidRPr="008759D7">
        <w:rPr>
          <w:rFonts w:ascii="Times New Roman" w:hAnsi="Times New Roman"/>
        </w:rPr>
        <w:t xml:space="preserve">. </w:t>
      </w:r>
      <w:proofErr w:type="spellStart"/>
      <w:r w:rsidRPr="008759D7">
        <w:rPr>
          <w:rFonts w:ascii="Times New Roman" w:hAnsi="Times New Roman"/>
        </w:rPr>
        <w:t>Plansız</w:t>
      </w:r>
      <w:proofErr w:type="spellEnd"/>
      <w:r w:rsidRPr="008759D7">
        <w:rPr>
          <w:rFonts w:ascii="Times New Roman" w:hAnsi="Times New Roman"/>
        </w:rPr>
        <w:t xml:space="preserve"> </w:t>
      </w:r>
      <w:proofErr w:type="spellStart"/>
      <w:r w:rsidRPr="008759D7">
        <w:rPr>
          <w:rFonts w:ascii="Times New Roman" w:hAnsi="Times New Roman"/>
        </w:rPr>
        <w:t>bir</w:t>
      </w:r>
      <w:proofErr w:type="spellEnd"/>
      <w:r w:rsidRPr="008759D7">
        <w:rPr>
          <w:rFonts w:ascii="Times New Roman" w:hAnsi="Times New Roman"/>
        </w:rPr>
        <w:t xml:space="preserve"> </w:t>
      </w:r>
      <w:proofErr w:type="spellStart"/>
      <w:r w:rsidRPr="008759D7">
        <w:rPr>
          <w:rFonts w:ascii="Times New Roman" w:hAnsi="Times New Roman"/>
        </w:rPr>
        <w:t>geliştirmede</w:t>
      </w:r>
      <w:proofErr w:type="spellEnd"/>
      <w:r w:rsidRPr="008759D7">
        <w:rPr>
          <w:rFonts w:ascii="Times New Roman" w:hAnsi="Times New Roman"/>
        </w:rPr>
        <w:t xml:space="preserve"> </w:t>
      </w:r>
      <w:proofErr w:type="spellStart"/>
      <w:r w:rsidRPr="008759D7">
        <w:rPr>
          <w:rFonts w:ascii="Times New Roman" w:hAnsi="Times New Roman"/>
        </w:rPr>
        <w:t>bu</w:t>
      </w:r>
      <w:proofErr w:type="spellEnd"/>
      <w:r w:rsidRPr="008759D7">
        <w:rPr>
          <w:rFonts w:ascii="Times New Roman" w:hAnsi="Times New Roman"/>
        </w:rPr>
        <w:t xml:space="preserve"> </w:t>
      </w:r>
      <w:proofErr w:type="spellStart"/>
      <w:r w:rsidRPr="008759D7">
        <w:rPr>
          <w:rFonts w:ascii="Times New Roman" w:hAnsi="Times New Roman"/>
        </w:rPr>
        <w:t>aşamaların</w:t>
      </w:r>
      <w:proofErr w:type="spellEnd"/>
      <w:r w:rsidRPr="008759D7">
        <w:rPr>
          <w:rFonts w:ascii="Times New Roman" w:hAnsi="Times New Roman"/>
        </w:rPr>
        <w:t xml:space="preserve"> </w:t>
      </w:r>
      <w:proofErr w:type="spellStart"/>
      <w:r w:rsidRPr="008759D7">
        <w:rPr>
          <w:rFonts w:ascii="Times New Roman" w:hAnsi="Times New Roman"/>
        </w:rPr>
        <w:t>çakışması</w:t>
      </w:r>
      <w:proofErr w:type="spellEnd"/>
      <w:r w:rsidRPr="008759D7">
        <w:rPr>
          <w:rFonts w:ascii="Times New Roman" w:hAnsi="Times New Roman"/>
        </w:rPr>
        <w:t xml:space="preserve"> </w:t>
      </w:r>
      <w:proofErr w:type="spellStart"/>
      <w:r w:rsidRPr="008759D7">
        <w:rPr>
          <w:rFonts w:ascii="Times New Roman" w:hAnsi="Times New Roman"/>
        </w:rPr>
        <w:t>mezuniyet</w:t>
      </w:r>
      <w:proofErr w:type="spellEnd"/>
      <w:r w:rsidRPr="008759D7">
        <w:rPr>
          <w:rFonts w:ascii="Times New Roman" w:hAnsi="Times New Roman"/>
        </w:rPr>
        <w:t xml:space="preserve"> </w:t>
      </w:r>
      <w:proofErr w:type="spellStart"/>
      <w:r w:rsidRPr="008759D7">
        <w:rPr>
          <w:rFonts w:ascii="Times New Roman" w:hAnsi="Times New Roman"/>
        </w:rPr>
        <w:t>teslim</w:t>
      </w:r>
      <w:proofErr w:type="spellEnd"/>
      <w:r w:rsidRPr="008759D7">
        <w:rPr>
          <w:rFonts w:ascii="Times New Roman" w:hAnsi="Times New Roman"/>
        </w:rPr>
        <w:t xml:space="preserve"> </w:t>
      </w:r>
      <w:proofErr w:type="spellStart"/>
      <w:r w:rsidRPr="008759D7">
        <w:rPr>
          <w:rFonts w:ascii="Times New Roman" w:hAnsi="Times New Roman"/>
        </w:rPr>
        <w:t>tarihini</w:t>
      </w:r>
      <w:proofErr w:type="spellEnd"/>
      <w:r w:rsidRPr="008759D7">
        <w:rPr>
          <w:rFonts w:ascii="Times New Roman" w:hAnsi="Times New Roman"/>
        </w:rPr>
        <w:t xml:space="preserve"> </w:t>
      </w:r>
      <w:proofErr w:type="spellStart"/>
      <w:r w:rsidRPr="008759D7">
        <w:rPr>
          <w:rFonts w:ascii="Times New Roman" w:hAnsi="Times New Roman"/>
        </w:rPr>
        <w:t>tehlikeye</w:t>
      </w:r>
      <w:proofErr w:type="spellEnd"/>
      <w:r w:rsidRPr="008759D7">
        <w:rPr>
          <w:rFonts w:ascii="Times New Roman" w:hAnsi="Times New Roman"/>
        </w:rPr>
        <w:t xml:space="preserve"> </w:t>
      </w:r>
      <w:proofErr w:type="spellStart"/>
      <w:r w:rsidRPr="008759D7">
        <w:rPr>
          <w:rFonts w:ascii="Times New Roman" w:hAnsi="Times New Roman"/>
        </w:rPr>
        <w:t>atardı</w:t>
      </w:r>
      <w:proofErr w:type="spellEnd"/>
      <w:r w:rsidR="00EB6328">
        <w:rPr>
          <w:rFonts w:ascii="Times New Roman" w:hAnsi="Times New Roman"/>
        </w:rPr>
        <w:t>.</w:t>
      </w:r>
      <w:r w:rsidR="00EB6328">
        <w:rPr>
          <w:rFonts w:ascii="Times New Roman" w:hAnsi="Times New Roman"/>
        </w:rPr>
        <w:br/>
      </w:r>
    </w:p>
    <w:p w14:paraId="2FFC335E" w14:textId="48ED6655" w:rsidR="003D15B2" w:rsidRPr="005D3B76" w:rsidRDefault="00C554B7" w:rsidP="003D15B2">
      <w:pPr>
        <w:pStyle w:val="Balk3"/>
        <w:rPr>
          <w:rFonts w:cs="Times New Roman"/>
        </w:rPr>
      </w:pPr>
      <w:bookmarkStart w:id="68" w:name="b6-deterministik-veto-mekanizması"/>
      <w:bookmarkEnd w:id="67"/>
      <w:r>
        <w:rPr>
          <w:rFonts w:cs="Times New Roman"/>
        </w:rPr>
        <w:t xml:space="preserve">7.1.6 </w:t>
      </w:r>
      <w:proofErr w:type="spellStart"/>
      <w:r w:rsidR="003D15B2" w:rsidRPr="005D3B76">
        <w:rPr>
          <w:rFonts w:cs="Times New Roman"/>
        </w:rPr>
        <w:t>Deterministik</w:t>
      </w:r>
      <w:proofErr w:type="spellEnd"/>
      <w:r w:rsidR="003D15B2" w:rsidRPr="005D3B76">
        <w:rPr>
          <w:rFonts w:cs="Times New Roman"/>
        </w:rPr>
        <w:t xml:space="preserve"> Veto </w:t>
      </w:r>
      <w:proofErr w:type="spellStart"/>
      <w:r w:rsidR="003D15B2" w:rsidRPr="005D3B76">
        <w:rPr>
          <w:rFonts w:cs="Times New Roman"/>
        </w:rPr>
        <w:t>Mekanizması</w:t>
      </w:r>
      <w:proofErr w:type="spellEnd"/>
    </w:p>
    <w:p w14:paraId="24FB4A4E" w14:textId="39D18E31" w:rsidR="008759D7" w:rsidRDefault="008759D7" w:rsidP="00C554B7">
      <w:pPr>
        <w:spacing w:before="0" w:after="200"/>
        <w:ind w:left="240"/>
        <w:rPr>
          <w:rFonts w:ascii="Times New Roman" w:hAnsi="Times New Roman"/>
        </w:rPr>
      </w:pPr>
      <w:proofErr w:type="spellStart"/>
      <w:r w:rsidRPr="008759D7">
        <w:rPr>
          <w:rFonts w:ascii="Times New Roman" w:hAnsi="Times New Roman"/>
        </w:rPr>
        <w:t>Olasılıksal</w:t>
      </w:r>
      <w:proofErr w:type="spellEnd"/>
      <w:r w:rsidRPr="008759D7">
        <w:rPr>
          <w:rFonts w:ascii="Times New Roman" w:hAnsi="Times New Roman"/>
        </w:rPr>
        <w:t xml:space="preserve"> </w:t>
      </w:r>
      <w:proofErr w:type="spellStart"/>
      <w:r w:rsidRPr="008759D7">
        <w:rPr>
          <w:rFonts w:ascii="Times New Roman" w:hAnsi="Times New Roman"/>
        </w:rPr>
        <w:t>modellerin</w:t>
      </w:r>
      <w:proofErr w:type="spellEnd"/>
      <w:r w:rsidRPr="008759D7">
        <w:rPr>
          <w:rFonts w:ascii="Times New Roman" w:hAnsi="Times New Roman"/>
        </w:rPr>
        <w:t xml:space="preserve"> </w:t>
      </w:r>
      <w:proofErr w:type="spellStart"/>
      <w:r w:rsidRPr="008759D7">
        <w:rPr>
          <w:rFonts w:ascii="Times New Roman" w:hAnsi="Times New Roman"/>
        </w:rPr>
        <w:t>ürettiği</w:t>
      </w:r>
      <w:proofErr w:type="spellEnd"/>
      <w:r w:rsidRPr="008759D7">
        <w:rPr>
          <w:rFonts w:ascii="Times New Roman" w:hAnsi="Times New Roman"/>
        </w:rPr>
        <w:t xml:space="preserve"> </w:t>
      </w:r>
      <w:proofErr w:type="spellStart"/>
      <w:r w:rsidRPr="008759D7">
        <w:rPr>
          <w:rFonts w:ascii="Times New Roman" w:hAnsi="Times New Roman"/>
        </w:rPr>
        <w:t>hatalı</w:t>
      </w:r>
      <w:proofErr w:type="spellEnd"/>
      <w:r w:rsidRPr="008759D7">
        <w:rPr>
          <w:rFonts w:ascii="Times New Roman" w:hAnsi="Times New Roman"/>
        </w:rPr>
        <w:t xml:space="preserve"> </w:t>
      </w:r>
      <w:proofErr w:type="spellStart"/>
      <w:r w:rsidRPr="008759D7">
        <w:rPr>
          <w:rFonts w:ascii="Times New Roman" w:hAnsi="Times New Roman"/>
        </w:rPr>
        <w:t>toleransları</w:t>
      </w:r>
      <w:proofErr w:type="spellEnd"/>
      <w:r w:rsidRPr="008759D7">
        <w:rPr>
          <w:rFonts w:ascii="Times New Roman" w:hAnsi="Times New Roman"/>
        </w:rPr>
        <w:t xml:space="preserve"> </w:t>
      </w:r>
      <w:proofErr w:type="spellStart"/>
      <w:r w:rsidRPr="008759D7">
        <w:rPr>
          <w:rFonts w:ascii="Times New Roman" w:hAnsi="Times New Roman"/>
        </w:rPr>
        <w:t>engellemek</w:t>
      </w:r>
      <w:proofErr w:type="spellEnd"/>
      <w:r w:rsidRPr="008759D7">
        <w:rPr>
          <w:rFonts w:ascii="Times New Roman" w:hAnsi="Times New Roman"/>
        </w:rPr>
        <w:t xml:space="preserve"> </w:t>
      </w:r>
      <w:proofErr w:type="spellStart"/>
      <w:r w:rsidRPr="008759D7">
        <w:rPr>
          <w:rFonts w:ascii="Times New Roman" w:hAnsi="Times New Roman"/>
        </w:rPr>
        <w:t>amacıyla</w:t>
      </w:r>
      <w:proofErr w:type="spellEnd"/>
      <w:r w:rsidRPr="008759D7">
        <w:rPr>
          <w:rFonts w:ascii="Times New Roman" w:hAnsi="Times New Roman"/>
        </w:rPr>
        <w:t xml:space="preserve"> </w:t>
      </w:r>
      <w:proofErr w:type="spellStart"/>
      <w:r w:rsidRPr="008759D7">
        <w:rPr>
          <w:rFonts w:ascii="Times New Roman" w:hAnsi="Times New Roman"/>
        </w:rPr>
        <w:t>kural</w:t>
      </w:r>
      <w:proofErr w:type="spellEnd"/>
      <w:r w:rsidRPr="008759D7">
        <w:rPr>
          <w:rFonts w:ascii="Times New Roman" w:hAnsi="Times New Roman"/>
        </w:rPr>
        <w:t xml:space="preserve"> </w:t>
      </w:r>
      <w:proofErr w:type="spellStart"/>
      <w:r w:rsidRPr="008759D7">
        <w:rPr>
          <w:rFonts w:ascii="Times New Roman" w:hAnsi="Times New Roman"/>
        </w:rPr>
        <w:t>tabanlı</w:t>
      </w:r>
      <w:proofErr w:type="spellEnd"/>
      <w:r w:rsidRPr="008759D7">
        <w:rPr>
          <w:rFonts w:ascii="Times New Roman" w:hAnsi="Times New Roman"/>
        </w:rPr>
        <w:t xml:space="preserve"> </w:t>
      </w:r>
      <w:proofErr w:type="spellStart"/>
      <w:r w:rsidRPr="008759D7">
        <w:rPr>
          <w:rFonts w:ascii="Times New Roman" w:hAnsi="Times New Roman"/>
        </w:rPr>
        <w:t>bir</w:t>
      </w:r>
      <w:proofErr w:type="spellEnd"/>
      <w:r w:rsidRPr="008759D7">
        <w:rPr>
          <w:rFonts w:ascii="Times New Roman" w:hAnsi="Times New Roman"/>
        </w:rPr>
        <w:t xml:space="preserve"> veto </w:t>
      </w:r>
      <w:proofErr w:type="spellStart"/>
      <w:r w:rsidRPr="008759D7">
        <w:rPr>
          <w:rFonts w:ascii="Times New Roman" w:hAnsi="Times New Roman"/>
        </w:rPr>
        <w:t>filtresi</w:t>
      </w:r>
      <w:proofErr w:type="spellEnd"/>
      <w:r w:rsidRPr="008759D7">
        <w:rPr>
          <w:rFonts w:ascii="Times New Roman" w:hAnsi="Times New Roman"/>
        </w:rPr>
        <w:t xml:space="preserve"> </w:t>
      </w:r>
      <w:proofErr w:type="spellStart"/>
      <w:r w:rsidRPr="008759D7">
        <w:rPr>
          <w:rFonts w:ascii="Times New Roman" w:hAnsi="Times New Roman"/>
        </w:rPr>
        <w:t>eklenmiştir</w:t>
      </w:r>
      <w:proofErr w:type="spellEnd"/>
      <w:r w:rsidRPr="008759D7">
        <w:rPr>
          <w:rFonts w:ascii="Times New Roman" w:hAnsi="Times New Roman"/>
        </w:rPr>
        <w:t xml:space="preserve">. </w:t>
      </w:r>
      <w:proofErr w:type="spellStart"/>
      <w:r w:rsidRPr="008759D7">
        <w:rPr>
          <w:rFonts w:ascii="Times New Roman" w:hAnsi="Times New Roman"/>
        </w:rPr>
        <w:t>Kullanıcı</w:t>
      </w:r>
      <w:proofErr w:type="spellEnd"/>
      <w:r w:rsidRPr="008759D7">
        <w:rPr>
          <w:rFonts w:ascii="Times New Roman" w:hAnsi="Times New Roman"/>
        </w:rPr>
        <w:t xml:space="preserve"> </w:t>
      </w:r>
      <w:proofErr w:type="spellStart"/>
      <w:r w:rsidRPr="008759D7">
        <w:rPr>
          <w:rFonts w:ascii="Times New Roman" w:hAnsi="Times New Roman"/>
        </w:rPr>
        <w:t>kritik</w:t>
      </w:r>
      <w:proofErr w:type="spellEnd"/>
      <w:r w:rsidRPr="008759D7">
        <w:rPr>
          <w:rFonts w:ascii="Times New Roman" w:hAnsi="Times New Roman"/>
        </w:rPr>
        <w:t xml:space="preserve"> </w:t>
      </w:r>
      <w:proofErr w:type="spellStart"/>
      <w:r w:rsidRPr="008759D7">
        <w:rPr>
          <w:rFonts w:ascii="Times New Roman" w:hAnsi="Times New Roman"/>
        </w:rPr>
        <w:t>bir</w:t>
      </w:r>
      <w:proofErr w:type="spellEnd"/>
      <w:r w:rsidRPr="008759D7">
        <w:rPr>
          <w:rFonts w:ascii="Times New Roman" w:hAnsi="Times New Roman"/>
        </w:rPr>
        <w:t xml:space="preserve"> L1 </w:t>
      </w:r>
      <w:proofErr w:type="spellStart"/>
      <w:r w:rsidRPr="008759D7">
        <w:rPr>
          <w:rFonts w:ascii="Times New Roman" w:hAnsi="Times New Roman"/>
        </w:rPr>
        <w:t>hatası</w:t>
      </w:r>
      <w:proofErr w:type="spellEnd"/>
      <w:r w:rsidRPr="008759D7">
        <w:rPr>
          <w:rFonts w:ascii="Times New Roman" w:hAnsi="Times New Roman"/>
        </w:rPr>
        <w:t xml:space="preserve"> (</w:t>
      </w:r>
      <w:proofErr w:type="spellStart"/>
      <w:r w:rsidRPr="008759D7">
        <w:rPr>
          <w:rFonts w:ascii="Times New Roman" w:hAnsi="Times New Roman"/>
        </w:rPr>
        <w:t>örn</w:t>
      </w:r>
      <w:proofErr w:type="spellEnd"/>
      <w:r w:rsidRPr="008759D7">
        <w:rPr>
          <w:rFonts w:ascii="Times New Roman" w:hAnsi="Times New Roman"/>
        </w:rPr>
        <w:t xml:space="preserve">. /θ/ </w:t>
      </w:r>
      <w:proofErr w:type="spellStart"/>
      <w:r w:rsidRPr="008759D7">
        <w:rPr>
          <w:rFonts w:ascii="Times New Roman" w:hAnsi="Times New Roman"/>
        </w:rPr>
        <w:t>yerine</w:t>
      </w:r>
      <w:proofErr w:type="spellEnd"/>
      <w:r w:rsidRPr="008759D7">
        <w:rPr>
          <w:rFonts w:ascii="Times New Roman" w:hAnsi="Times New Roman"/>
        </w:rPr>
        <w:t xml:space="preserve"> /t/) </w:t>
      </w:r>
      <w:proofErr w:type="spellStart"/>
      <w:r w:rsidRPr="008759D7">
        <w:rPr>
          <w:rFonts w:ascii="Times New Roman" w:hAnsi="Times New Roman"/>
        </w:rPr>
        <w:t>yaptığında</w:t>
      </w:r>
      <w:proofErr w:type="spellEnd"/>
      <w:r w:rsidRPr="008759D7">
        <w:rPr>
          <w:rFonts w:ascii="Times New Roman" w:hAnsi="Times New Roman"/>
        </w:rPr>
        <w:t xml:space="preserve"> model </w:t>
      </w:r>
      <w:proofErr w:type="spellStart"/>
      <w:r w:rsidRPr="008759D7">
        <w:rPr>
          <w:rFonts w:ascii="Times New Roman" w:hAnsi="Times New Roman"/>
        </w:rPr>
        <w:t>skoru</w:t>
      </w:r>
      <w:proofErr w:type="spellEnd"/>
      <w:r w:rsidRPr="008759D7">
        <w:rPr>
          <w:rFonts w:ascii="Times New Roman" w:hAnsi="Times New Roman"/>
        </w:rPr>
        <w:t xml:space="preserve"> </w:t>
      </w:r>
      <w:proofErr w:type="spellStart"/>
      <w:r w:rsidRPr="008759D7">
        <w:rPr>
          <w:rFonts w:ascii="Times New Roman" w:hAnsi="Times New Roman"/>
        </w:rPr>
        <w:t>yüksek</w:t>
      </w:r>
      <w:proofErr w:type="spellEnd"/>
      <w:r w:rsidRPr="008759D7">
        <w:rPr>
          <w:rFonts w:ascii="Times New Roman" w:hAnsi="Times New Roman"/>
        </w:rPr>
        <w:t xml:space="preserve"> </w:t>
      </w:r>
      <w:proofErr w:type="spellStart"/>
      <w:r w:rsidRPr="008759D7">
        <w:rPr>
          <w:rFonts w:ascii="Times New Roman" w:hAnsi="Times New Roman"/>
        </w:rPr>
        <w:t>hesaplasa</w:t>
      </w:r>
      <w:proofErr w:type="spellEnd"/>
      <w:r w:rsidRPr="008759D7">
        <w:rPr>
          <w:rFonts w:ascii="Times New Roman" w:hAnsi="Times New Roman"/>
        </w:rPr>
        <w:t xml:space="preserve"> </w:t>
      </w:r>
      <w:proofErr w:type="spellStart"/>
      <w:r w:rsidRPr="008759D7">
        <w:rPr>
          <w:rFonts w:ascii="Times New Roman" w:hAnsi="Times New Roman"/>
        </w:rPr>
        <w:t>dahi</w:t>
      </w:r>
      <w:proofErr w:type="spellEnd"/>
      <w:r w:rsidRPr="008759D7">
        <w:rPr>
          <w:rFonts w:ascii="Times New Roman" w:hAnsi="Times New Roman"/>
        </w:rPr>
        <w:t xml:space="preserve"> veto </w:t>
      </w:r>
      <w:proofErr w:type="spellStart"/>
      <w:r w:rsidRPr="008759D7">
        <w:rPr>
          <w:rFonts w:ascii="Times New Roman" w:hAnsi="Times New Roman"/>
        </w:rPr>
        <w:t>filtresi</w:t>
      </w:r>
      <w:proofErr w:type="spellEnd"/>
      <w:r w:rsidRPr="008759D7">
        <w:rPr>
          <w:rFonts w:ascii="Times New Roman" w:hAnsi="Times New Roman"/>
        </w:rPr>
        <w:t xml:space="preserve"> </w:t>
      </w:r>
      <w:proofErr w:type="spellStart"/>
      <w:r w:rsidRPr="008759D7">
        <w:rPr>
          <w:rFonts w:ascii="Times New Roman" w:hAnsi="Times New Roman"/>
        </w:rPr>
        <w:t>skoru</w:t>
      </w:r>
      <w:proofErr w:type="spellEnd"/>
      <w:r w:rsidRPr="008759D7">
        <w:rPr>
          <w:rFonts w:ascii="Times New Roman" w:hAnsi="Times New Roman"/>
        </w:rPr>
        <w:t xml:space="preserve"> %28–35 </w:t>
      </w:r>
      <w:proofErr w:type="spellStart"/>
      <w:r w:rsidRPr="008759D7">
        <w:rPr>
          <w:rFonts w:ascii="Times New Roman" w:hAnsi="Times New Roman"/>
        </w:rPr>
        <w:t>tavanına</w:t>
      </w:r>
      <w:proofErr w:type="spellEnd"/>
      <w:r w:rsidRPr="008759D7">
        <w:rPr>
          <w:rFonts w:ascii="Times New Roman" w:hAnsi="Times New Roman"/>
        </w:rPr>
        <w:t xml:space="preserve"> </w:t>
      </w:r>
      <w:proofErr w:type="spellStart"/>
      <w:r w:rsidRPr="008759D7">
        <w:rPr>
          <w:rFonts w:ascii="Times New Roman" w:hAnsi="Times New Roman"/>
        </w:rPr>
        <w:t>çekmektedir</w:t>
      </w:r>
      <w:proofErr w:type="spellEnd"/>
      <w:r w:rsidRPr="008759D7">
        <w:rPr>
          <w:rFonts w:ascii="Times New Roman" w:hAnsi="Times New Roman"/>
        </w:rPr>
        <w:t xml:space="preserve">. Bu </w:t>
      </w:r>
      <w:proofErr w:type="spellStart"/>
      <w:r w:rsidRPr="008759D7">
        <w:rPr>
          <w:rFonts w:ascii="Times New Roman" w:hAnsi="Times New Roman"/>
        </w:rPr>
        <w:t>mekanizma</w:t>
      </w:r>
      <w:proofErr w:type="spellEnd"/>
      <w:r w:rsidRPr="008759D7">
        <w:rPr>
          <w:rFonts w:ascii="Times New Roman" w:hAnsi="Times New Roman"/>
        </w:rPr>
        <w:t xml:space="preserve"> </w:t>
      </w:r>
      <w:proofErr w:type="spellStart"/>
      <w:r w:rsidRPr="008759D7">
        <w:rPr>
          <w:rFonts w:ascii="Times New Roman" w:hAnsi="Times New Roman"/>
        </w:rPr>
        <w:t>olmaksızın</w:t>
      </w:r>
      <w:proofErr w:type="spellEnd"/>
      <w:r w:rsidRPr="008759D7">
        <w:rPr>
          <w:rFonts w:ascii="Times New Roman" w:hAnsi="Times New Roman"/>
        </w:rPr>
        <w:t xml:space="preserve"> </w:t>
      </w:r>
      <w:proofErr w:type="spellStart"/>
      <w:r w:rsidRPr="008759D7">
        <w:rPr>
          <w:rFonts w:ascii="Times New Roman" w:hAnsi="Times New Roman"/>
        </w:rPr>
        <w:t>fossilleşmiş</w:t>
      </w:r>
      <w:proofErr w:type="spellEnd"/>
      <w:r w:rsidRPr="008759D7">
        <w:rPr>
          <w:rFonts w:ascii="Times New Roman" w:hAnsi="Times New Roman"/>
        </w:rPr>
        <w:t xml:space="preserve"> </w:t>
      </w:r>
      <w:proofErr w:type="spellStart"/>
      <w:r w:rsidRPr="008759D7">
        <w:rPr>
          <w:rFonts w:ascii="Times New Roman" w:hAnsi="Times New Roman"/>
        </w:rPr>
        <w:t>hatalar</w:t>
      </w:r>
      <w:proofErr w:type="spellEnd"/>
      <w:r w:rsidRPr="008759D7">
        <w:rPr>
          <w:rFonts w:ascii="Times New Roman" w:hAnsi="Times New Roman"/>
        </w:rPr>
        <w:t xml:space="preserve"> </w:t>
      </w:r>
      <w:proofErr w:type="spellStart"/>
      <w:r w:rsidRPr="008759D7">
        <w:rPr>
          <w:rFonts w:ascii="Times New Roman" w:hAnsi="Times New Roman"/>
        </w:rPr>
        <w:t>sistem</w:t>
      </w:r>
      <w:proofErr w:type="spellEnd"/>
      <w:r w:rsidRPr="008759D7">
        <w:rPr>
          <w:rFonts w:ascii="Times New Roman" w:hAnsi="Times New Roman"/>
        </w:rPr>
        <w:t xml:space="preserve"> </w:t>
      </w:r>
      <w:proofErr w:type="spellStart"/>
      <w:r w:rsidRPr="008759D7">
        <w:rPr>
          <w:rFonts w:ascii="Times New Roman" w:hAnsi="Times New Roman"/>
        </w:rPr>
        <w:t>tarafından</w:t>
      </w:r>
      <w:proofErr w:type="spellEnd"/>
      <w:r w:rsidRPr="008759D7">
        <w:rPr>
          <w:rFonts w:ascii="Times New Roman" w:hAnsi="Times New Roman"/>
        </w:rPr>
        <w:t xml:space="preserve"> </w:t>
      </w:r>
      <w:proofErr w:type="spellStart"/>
      <w:r w:rsidRPr="008759D7">
        <w:rPr>
          <w:rFonts w:ascii="Times New Roman" w:hAnsi="Times New Roman"/>
        </w:rPr>
        <w:t>tolere</w:t>
      </w:r>
      <w:proofErr w:type="spellEnd"/>
      <w:r w:rsidRPr="008759D7">
        <w:rPr>
          <w:rFonts w:ascii="Times New Roman" w:hAnsi="Times New Roman"/>
        </w:rPr>
        <w:t xml:space="preserve"> </w:t>
      </w:r>
      <w:proofErr w:type="spellStart"/>
      <w:r w:rsidRPr="008759D7">
        <w:rPr>
          <w:rFonts w:ascii="Times New Roman" w:hAnsi="Times New Roman"/>
        </w:rPr>
        <w:t>edilerek</w:t>
      </w:r>
      <w:proofErr w:type="spellEnd"/>
      <w:r w:rsidRPr="008759D7">
        <w:rPr>
          <w:rFonts w:ascii="Times New Roman" w:hAnsi="Times New Roman"/>
        </w:rPr>
        <w:t xml:space="preserve"> </w:t>
      </w:r>
      <w:proofErr w:type="spellStart"/>
      <w:r w:rsidRPr="008759D7">
        <w:rPr>
          <w:rFonts w:ascii="Times New Roman" w:hAnsi="Times New Roman"/>
        </w:rPr>
        <w:t>pekişebilirdi</w:t>
      </w:r>
      <w:proofErr w:type="spellEnd"/>
      <w:r w:rsidRPr="008759D7">
        <w:rPr>
          <w:rFonts w:ascii="Times New Roman" w:hAnsi="Times New Roman"/>
        </w:rPr>
        <w:t>.</w:t>
      </w:r>
    </w:p>
    <w:p w14:paraId="22FB5C42" w14:textId="529D49CB" w:rsidR="008759D7" w:rsidRPr="00EB6328" w:rsidRDefault="008759D7" w:rsidP="0049007F">
      <w:pPr>
        <w:pStyle w:val="Balk2"/>
      </w:pPr>
      <w:r w:rsidRPr="00EB6328">
        <w:lastRenderedPageBreak/>
        <w:t xml:space="preserve">Risk </w:t>
      </w:r>
      <w:proofErr w:type="spellStart"/>
      <w:r w:rsidRPr="00EB6328">
        <w:t>Yönetimi</w:t>
      </w:r>
      <w:proofErr w:type="spellEnd"/>
    </w:p>
    <w:p w14:paraId="583BDD95" w14:textId="77777777" w:rsidR="008759D7" w:rsidRPr="00EB6328" w:rsidRDefault="008759D7" w:rsidP="00EB6328">
      <w:pPr>
        <w:pStyle w:val="Balk3"/>
        <w:rPr>
          <w:rFonts w:eastAsia="Cambria" w:cs="Times New Roman"/>
          <w:b w:val="0"/>
        </w:rPr>
      </w:pPr>
      <w:bookmarkStart w:id="69" w:name="X29582611744a1d1b6bca90b68ca493a3403000f"/>
      <w:proofErr w:type="spellStart"/>
      <w:r w:rsidRPr="00EB6328">
        <w:rPr>
          <w:rFonts w:eastAsia="Cambria" w:cs="Times New Roman"/>
          <w:b w:val="0"/>
        </w:rPr>
        <w:t>Geliştirme</w:t>
      </w:r>
      <w:proofErr w:type="spellEnd"/>
      <w:r w:rsidRPr="00EB6328">
        <w:rPr>
          <w:rFonts w:eastAsia="Cambria" w:cs="Times New Roman"/>
          <w:b w:val="0"/>
        </w:rPr>
        <w:t xml:space="preserve"> </w:t>
      </w:r>
      <w:proofErr w:type="spellStart"/>
      <w:r w:rsidRPr="00EB6328">
        <w:rPr>
          <w:rFonts w:eastAsia="Cambria" w:cs="Times New Roman"/>
          <w:b w:val="0"/>
        </w:rPr>
        <w:t>sürecinde</w:t>
      </w:r>
      <w:proofErr w:type="spellEnd"/>
      <w:r w:rsidRPr="00EB6328">
        <w:rPr>
          <w:rFonts w:eastAsia="Cambria" w:cs="Times New Roman"/>
          <w:b w:val="0"/>
        </w:rPr>
        <w:t xml:space="preserve"> </w:t>
      </w:r>
      <w:proofErr w:type="spellStart"/>
      <w:r w:rsidRPr="00EB6328">
        <w:rPr>
          <w:rFonts w:eastAsia="Cambria" w:cs="Times New Roman"/>
          <w:b w:val="0"/>
        </w:rPr>
        <w:t>karşılaşılan</w:t>
      </w:r>
      <w:proofErr w:type="spellEnd"/>
      <w:r w:rsidRPr="00EB6328">
        <w:rPr>
          <w:rFonts w:eastAsia="Cambria" w:cs="Times New Roman"/>
          <w:b w:val="0"/>
        </w:rPr>
        <w:t xml:space="preserve"> </w:t>
      </w:r>
      <w:proofErr w:type="spellStart"/>
      <w:r w:rsidRPr="00EB6328">
        <w:rPr>
          <w:rFonts w:eastAsia="Cambria" w:cs="Times New Roman"/>
          <w:b w:val="0"/>
        </w:rPr>
        <w:t>riskler</w:t>
      </w:r>
      <w:proofErr w:type="spellEnd"/>
      <w:r w:rsidRPr="00EB6328">
        <w:rPr>
          <w:rFonts w:eastAsia="Cambria" w:cs="Times New Roman"/>
          <w:b w:val="0"/>
        </w:rPr>
        <w:t xml:space="preserve"> </w:t>
      </w:r>
      <w:proofErr w:type="spellStart"/>
      <w:r w:rsidRPr="00EB6328">
        <w:rPr>
          <w:rFonts w:eastAsia="Cambria" w:cs="Times New Roman"/>
          <w:b w:val="0"/>
        </w:rPr>
        <w:t>kategorilerine</w:t>
      </w:r>
      <w:proofErr w:type="spellEnd"/>
      <w:r w:rsidRPr="00EB6328">
        <w:rPr>
          <w:rFonts w:eastAsia="Cambria" w:cs="Times New Roman"/>
          <w:b w:val="0"/>
        </w:rPr>
        <w:t xml:space="preserve"> </w:t>
      </w:r>
      <w:proofErr w:type="spellStart"/>
      <w:r w:rsidRPr="00EB6328">
        <w:rPr>
          <w:rFonts w:eastAsia="Cambria" w:cs="Times New Roman"/>
          <w:b w:val="0"/>
        </w:rPr>
        <w:t>göre</w:t>
      </w:r>
      <w:proofErr w:type="spellEnd"/>
      <w:r w:rsidRPr="00EB6328">
        <w:rPr>
          <w:rFonts w:eastAsia="Cambria" w:cs="Times New Roman"/>
          <w:b w:val="0"/>
        </w:rPr>
        <w:t xml:space="preserve"> </w:t>
      </w:r>
      <w:proofErr w:type="spellStart"/>
      <w:r w:rsidRPr="00EB6328">
        <w:rPr>
          <w:rFonts w:eastAsia="Cambria" w:cs="Times New Roman"/>
          <w:b w:val="0"/>
        </w:rPr>
        <w:t>sınıflandırılmış</w:t>
      </w:r>
      <w:proofErr w:type="spellEnd"/>
      <w:r w:rsidRPr="00EB6328">
        <w:rPr>
          <w:rFonts w:eastAsia="Cambria" w:cs="Times New Roman"/>
          <w:b w:val="0"/>
        </w:rPr>
        <w:t xml:space="preserve"> </w:t>
      </w:r>
      <w:proofErr w:type="spellStart"/>
      <w:r w:rsidRPr="00EB6328">
        <w:rPr>
          <w:rFonts w:eastAsia="Cambria" w:cs="Times New Roman"/>
          <w:b w:val="0"/>
        </w:rPr>
        <w:t>ve</w:t>
      </w:r>
      <w:proofErr w:type="spellEnd"/>
      <w:r w:rsidRPr="00EB6328">
        <w:rPr>
          <w:rFonts w:eastAsia="Cambria" w:cs="Times New Roman"/>
          <w:b w:val="0"/>
        </w:rPr>
        <w:t xml:space="preserve"> </w:t>
      </w:r>
      <w:proofErr w:type="spellStart"/>
      <w:r w:rsidRPr="00EB6328">
        <w:rPr>
          <w:rFonts w:eastAsia="Cambria" w:cs="Times New Roman"/>
          <w:b w:val="0"/>
        </w:rPr>
        <w:t>uygulanan</w:t>
      </w:r>
      <w:proofErr w:type="spellEnd"/>
      <w:r w:rsidRPr="00EB6328">
        <w:rPr>
          <w:rFonts w:eastAsia="Cambria" w:cs="Times New Roman"/>
          <w:b w:val="0"/>
        </w:rPr>
        <w:t xml:space="preserve"> </w:t>
      </w:r>
      <w:proofErr w:type="spellStart"/>
      <w:r w:rsidRPr="00EB6328">
        <w:rPr>
          <w:rFonts w:eastAsia="Cambria" w:cs="Times New Roman"/>
          <w:b w:val="0"/>
        </w:rPr>
        <w:t>önlemlerle</w:t>
      </w:r>
      <w:proofErr w:type="spellEnd"/>
      <w:r w:rsidRPr="00EB6328">
        <w:rPr>
          <w:rFonts w:eastAsia="Cambria" w:cs="Times New Roman"/>
          <w:b w:val="0"/>
        </w:rPr>
        <w:t xml:space="preserve"> </w:t>
      </w:r>
      <w:proofErr w:type="spellStart"/>
      <w:r w:rsidRPr="00EB6328">
        <w:rPr>
          <w:rFonts w:eastAsia="Cambria" w:cs="Times New Roman"/>
          <w:b w:val="0"/>
        </w:rPr>
        <w:t>yönetilmiştir</w:t>
      </w:r>
      <w:proofErr w:type="spellEnd"/>
      <w:r w:rsidRPr="00EB6328">
        <w:rPr>
          <w:rFonts w:eastAsia="Cambria" w:cs="Times New Roman"/>
          <w:b w:val="0"/>
        </w:rPr>
        <w:t>.</w:t>
      </w:r>
    </w:p>
    <w:p w14:paraId="0F62F0A5" w14:textId="77777777" w:rsidR="008759D7" w:rsidRPr="00EB6328" w:rsidRDefault="008759D7" w:rsidP="00EB6328">
      <w:pPr>
        <w:pStyle w:val="Balk3"/>
        <w:rPr>
          <w:rFonts w:eastAsia="Cambria" w:cs="Times New Roman"/>
          <w:b w:val="0"/>
        </w:rPr>
      </w:pPr>
    </w:p>
    <w:p w14:paraId="7E8AE233" w14:textId="5DB5AA6E" w:rsidR="008759D7" w:rsidRPr="00EB6328" w:rsidRDefault="008759D7" w:rsidP="00EB6328">
      <w:pPr>
        <w:pStyle w:val="Balk3"/>
        <w:rPr>
          <w:rFonts w:cs="Times New Roman"/>
        </w:rPr>
      </w:pPr>
      <w:r w:rsidRPr="00EB6328">
        <w:rPr>
          <w:rFonts w:cs="Times New Roman"/>
        </w:rPr>
        <w:t xml:space="preserve">7.2.1 </w:t>
      </w:r>
      <w:proofErr w:type="spellStart"/>
      <w:r w:rsidRPr="00EB6328">
        <w:rPr>
          <w:rFonts w:cs="Times New Roman"/>
        </w:rPr>
        <w:t>Kütüphane</w:t>
      </w:r>
      <w:proofErr w:type="spellEnd"/>
      <w:r w:rsidRPr="00EB6328">
        <w:rPr>
          <w:rFonts w:cs="Times New Roman"/>
        </w:rPr>
        <w:t xml:space="preserve"> </w:t>
      </w:r>
      <w:proofErr w:type="spellStart"/>
      <w:r w:rsidRPr="00EB6328">
        <w:rPr>
          <w:rFonts w:cs="Times New Roman"/>
        </w:rPr>
        <w:t>Amortisman</w:t>
      </w:r>
      <w:proofErr w:type="spellEnd"/>
      <w:r w:rsidRPr="00EB6328">
        <w:rPr>
          <w:rFonts w:cs="Times New Roman"/>
        </w:rPr>
        <w:t xml:space="preserve"> </w:t>
      </w:r>
      <w:proofErr w:type="spellStart"/>
      <w:r w:rsidRPr="00EB6328">
        <w:rPr>
          <w:rFonts w:cs="Times New Roman"/>
        </w:rPr>
        <w:t>Riski</w:t>
      </w:r>
      <w:proofErr w:type="spellEnd"/>
      <w:r w:rsidRPr="00EB6328">
        <w:rPr>
          <w:rFonts w:cs="Times New Roman"/>
        </w:rPr>
        <w:t xml:space="preserve"> (Teknik</w:t>
      </w:r>
      <w:r w:rsidR="00407B11">
        <w:rPr>
          <w:rFonts w:cs="Times New Roman"/>
        </w:rPr>
        <w:t xml:space="preserve"> Risk</w:t>
      </w:r>
      <w:r w:rsidRPr="00EB6328">
        <w:rPr>
          <w:rFonts w:cs="Times New Roman"/>
        </w:rPr>
        <w:t>)</w:t>
      </w:r>
    </w:p>
    <w:p w14:paraId="7F2EEED0" w14:textId="6C575731" w:rsidR="008759D7" w:rsidRPr="00EB6328" w:rsidRDefault="008759D7" w:rsidP="00EB6328">
      <w:pPr>
        <w:spacing w:before="0" w:after="200"/>
        <w:rPr>
          <w:rFonts w:ascii="Times New Roman" w:hAnsi="Times New Roman"/>
        </w:rPr>
      </w:pPr>
      <w:r w:rsidRPr="00EB6328">
        <w:rPr>
          <w:rFonts w:ascii="Times New Roman" w:hAnsi="Times New Roman"/>
        </w:rPr>
        <w:t xml:space="preserve">Expo SDK 54 </w:t>
      </w:r>
      <w:proofErr w:type="spellStart"/>
      <w:r w:rsidRPr="00EB6328">
        <w:rPr>
          <w:rFonts w:ascii="Times New Roman" w:hAnsi="Times New Roman"/>
        </w:rPr>
        <w:t>güncellemesiyle</w:t>
      </w:r>
      <w:proofErr w:type="spellEnd"/>
      <w:r w:rsidRPr="00EB6328">
        <w:rPr>
          <w:rFonts w:ascii="Times New Roman" w:hAnsi="Times New Roman"/>
        </w:rPr>
        <w:t xml:space="preserve"> expo-av </w:t>
      </w:r>
      <w:proofErr w:type="spellStart"/>
      <w:r w:rsidRPr="00EB6328">
        <w:rPr>
          <w:rFonts w:ascii="Times New Roman" w:hAnsi="Times New Roman"/>
        </w:rPr>
        <w:t>kullanımdan</w:t>
      </w:r>
      <w:proofErr w:type="spellEnd"/>
      <w:r w:rsidRPr="00EB6328">
        <w:rPr>
          <w:rFonts w:ascii="Times New Roman" w:hAnsi="Times New Roman"/>
        </w:rPr>
        <w:t xml:space="preserve"> </w:t>
      </w:r>
      <w:proofErr w:type="spellStart"/>
      <w:r w:rsidRPr="00EB6328">
        <w:rPr>
          <w:rFonts w:ascii="Times New Roman" w:hAnsi="Times New Roman"/>
        </w:rPr>
        <w:t>kaldırılmış</w:t>
      </w:r>
      <w:proofErr w:type="spellEnd"/>
      <w:r w:rsidRPr="00EB6328">
        <w:rPr>
          <w:rFonts w:ascii="Times New Roman" w:hAnsi="Times New Roman"/>
        </w:rPr>
        <w:t xml:space="preserve">; expo-audio </w:t>
      </w:r>
      <w:proofErr w:type="spellStart"/>
      <w:r w:rsidRPr="00EB6328">
        <w:rPr>
          <w:rFonts w:ascii="Times New Roman" w:hAnsi="Times New Roman"/>
        </w:rPr>
        <w:t>geçişinde</w:t>
      </w:r>
      <w:proofErr w:type="spellEnd"/>
      <w:r w:rsidRPr="00EB6328">
        <w:rPr>
          <w:rFonts w:ascii="Times New Roman" w:hAnsi="Times New Roman"/>
        </w:rPr>
        <w:t xml:space="preserve"> </w:t>
      </w:r>
      <w:proofErr w:type="spellStart"/>
      <w:r w:rsidRPr="00EB6328">
        <w:rPr>
          <w:rFonts w:ascii="Times New Roman" w:hAnsi="Times New Roman"/>
        </w:rPr>
        <w:t>asenkron</w:t>
      </w:r>
      <w:proofErr w:type="spellEnd"/>
      <w:r w:rsidRPr="00EB6328">
        <w:rPr>
          <w:rFonts w:ascii="Times New Roman" w:hAnsi="Times New Roman"/>
        </w:rPr>
        <w:t xml:space="preserve"> </w:t>
      </w:r>
      <w:proofErr w:type="spellStart"/>
      <w:r w:rsidRPr="00EB6328">
        <w:rPr>
          <w:rFonts w:ascii="Times New Roman" w:hAnsi="Times New Roman"/>
        </w:rPr>
        <w:t>metot</w:t>
      </w:r>
      <w:proofErr w:type="spellEnd"/>
      <w:r w:rsidRPr="00EB6328">
        <w:rPr>
          <w:rFonts w:ascii="Times New Roman" w:hAnsi="Times New Roman"/>
        </w:rPr>
        <w:t xml:space="preserve"> </w:t>
      </w:r>
      <w:proofErr w:type="spellStart"/>
      <w:r w:rsidRPr="00EB6328">
        <w:rPr>
          <w:rFonts w:ascii="Times New Roman" w:hAnsi="Times New Roman"/>
        </w:rPr>
        <w:t>uyumsuzlukları</w:t>
      </w:r>
      <w:proofErr w:type="spellEnd"/>
      <w:r w:rsidRPr="00EB6328">
        <w:rPr>
          <w:rFonts w:ascii="Times New Roman" w:hAnsi="Times New Roman"/>
        </w:rPr>
        <w:t xml:space="preserve"> </w:t>
      </w:r>
      <w:proofErr w:type="spellStart"/>
      <w:r w:rsidRPr="00EB6328">
        <w:rPr>
          <w:rFonts w:ascii="Times New Roman" w:hAnsi="Times New Roman"/>
        </w:rPr>
        <w:t>ses</w:t>
      </w:r>
      <w:proofErr w:type="spellEnd"/>
      <w:r w:rsidRPr="00EB6328">
        <w:rPr>
          <w:rFonts w:ascii="Times New Roman" w:hAnsi="Times New Roman"/>
        </w:rPr>
        <w:t xml:space="preserve"> </w:t>
      </w:r>
      <w:proofErr w:type="spellStart"/>
      <w:r w:rsidRPr="00EB6328">
        <w:rPr>
          <w:rFonts w:ascii="Times New Roman" w:hAnsi="Times New Roman"/>
        </w:rPr>
        <w:t>kaydını</w:t>
      </w:r>
      <w:proofErr w:type="spellEnd"/>
      <w:r w:rsidRPr="00EB6328">
        <w:rPr>
          <w:rFonts w:ascii="Times New Roman" w:hAnsi="Times New Roman"/>
        </w:rPr>
        <w:t xml:space="preserve"> </w:t>
      </w:r>
      <w:proofErr w:type="spellStart"/>
      <w:r w:rsidRPr="00EB6328">
        <w:rPr>
          <w:rFonts w:ascii="Times New Roman" w:hAnsi="Times New Roman"/>
        </w:rPr>
        <w:t>işlevsiz</w:t>
      </w:r>
      <w:proofErr w:type="spellEnd"/>
      <w:r w:rsidRPr="00EB6328">
        <w:rPr>
          <w:rFonts w:ascii="Times New Roman" w:hAnsi="Times New Roman"/>
        </w:rPr>
        <w:t xml:space="preserve"> </w:t>
      </w:r>
      <w:proofErr w:type="spellStart"/>
      <w:r w:rsidRPr="00EB6328">
        <w:rPr>
          <w:rFonts w:ascii="Times New Roman" w:hAnsi="Times New Roman"/>
        </w:rPr>
        <w:t>kılmıştır</w:t>
      </w:r>
      <w:proofErr w:type="spellEnd"/>
      <w:r w:rsidRPr="00EB6328">
        <w:rPr>
          <w:rFonts w:ascii="Times New Roman" w:hAnsi="Times New Roman"/>
        </w:rPr>
        <w:t xml:space="preserve">. </w:t>
      </w:r>
      <w:proofErr w:type="spellStart"/>
      <w:r w:rsidRPr="00EB6328">
        <w:rPr>
          <w:rFonts w:ascii="Times New Roman" w:hAnsi="Times New Roman"/>
        </w:rPr>
        <w:t>Tüm</w:t>
      </w:r>
      <w:proofErr w:type="spellEnd"/>
      <w:r w:rsidRPr="00EB6328">
        <w:rPr>
          <w:rFonts w:ascii="Times New Roman" w:hAnsi="Times New Roman"/>
        </w:rPr>
        <w:t xml:space="preserve"> </w:t>
      </w:r>
      <w:proofErr w:type="spellStart"/>
      <w:r w:rsidRPr="00EB6328">
        <w:rPr>
          <w:rFonts w:ascii="Times New Roman" w:hAnsi="Times New Roman"/>
        </w:rPr>
        <w:t>ses</w:t>
      </w:r>
      <w:proofErr w:type="spellEnd"/>
      <w:r w:rsidRPr="00EB6328">
        <w:rPr>
          <w:rFonts w:ascii="Times New Roman" w:hAnsi="Times New Roman"/>
        </w:rPr>
        <w:t xml:space="preserve"> </w:t>
      </w:r>
      <w:proofErr w:type="spellStart"/>
      <w:r w:rsidRPr="00EB6328">
        <w:rPr>
          <w:rFonts w:ascii="Times New Roman" w:hAnsi="Times New Roman"/>
        </w:rPr>
        <w:t>modülü</w:t>
      </w:r>
      <w:proofErr w:type="spellEnd"/>
      <w:r w:rsidRPr="00EB6328">
        <w:rPr>
          <w:rFonts w:ascii="Times New Roman" w:hAnsi="Times New Roman"/>
        </w:rPr>
        <w:t xml:space="preserve"> </w:t>
      </w:r>
      <w:proofErr w:type="spellStart"/>
      <w:r w:rsidRPr="00EB6328">
        <w:rPr>
          <w:rFonts w:ascii="Times New Roman" w:hAnsi="Times New Roman"/>
        </w:rPr>
        <w:t>yeniden</w:t>
      </w:r>
      <w:proofErr w:type="spellEnd"/>
      <w:r w:rsidRPr="00EB6328">
        <w:rPr>
          <w:rFonts w:ascii="Times New Roman" w:hAnsi="Times New Roman"/>
        </w:rPr>
        <w:t xml:space="preserve"> </w:t>
      </w:r>
      <w:proofErr w:type="spellStart"/>
      <w:r w:rsidRPr="00EB6328">
        <w:rPr>
          <w:rFonts w:ascii="Times New Roman" w:hAnsi="Times New Roman"/>
        </w:rPr>
        <w:t>yazılarak</w:t>
      </w:r>
      <w:proofErr w:type="spellEnd"/>
      <w:r w:rsidRPr="00EB6328">
        <w:rPr>
          <w:rFonts w:ascii="Times New Roman" w:hAnsi="Times New Roman"/>
        </w:rPr>
        <w:t xml:space="preserve"> await </w:t>
      </w:r>
      <w:proofErr w:type="spellStart"/>
      <w:r w:rsidRPr="00EB6328">
        <w:rPr>
          <w:rFonts w:ascii="Times New Roman" w:hAnsi="Times New Roman"/>
        </w:rPr>
        <w:t>blokları</w:t>
      </w:r>
      <w:proofErr w:type="spellEnd"/>
      <w:r w:rsidRPr="00EB6328">
        <w:rPr>
          <w:rFonts w:ascii="Times New Roman" w:hAnsi="Times New Roman"/>
        </w:rPr>
        <w:t xml:space="preserve"> </w:t>
      </w:r>
      <w:proofErr w:type="spellStart"/>
      <w:r w:rsidRPr="00EB6328">
        <w:rPr>
          <w:rFonts w:ascii="Times New Roman" w:hAnsi="Times New Roman"/>
        </w:rPr>
        <w:t>ve</w:t>
      </w:r>
      <w:proofErr w:type="spellEnd"/>
      <w:r w:rsidRPr="00EB6328">
        <w:rPr>
          <w:rFonts w:ascii="Times New Roman" w:hAnsi="Times New Roman"/>
        </w:rPr>
        <w:t xml:space="preserve"> singleton </w:t>
      </w:r>
      <w:proofErr w:type="spellStart"/>
      <w:r w:rsidRPr="00EB6328">
        <w:rPr>
          <w:rFonts w:ascii="Times New Roman" w:hAnsi="Times New Roman"/>
        </w:rPr>
        <w:t>kayıt</w:t>
      </w:r>
      <w:proofErr w:type="spellEnd"/>
      <w:r w:rsidRPr="00EB6328">
        <w:rPr>
          <w:rFonts w:ascii="Times New Roman" w:hAnsi="Times New Roman"/>
        </w:rPr>
        <w:t xml:space="preserve"> </w:t>
      </w:r>
      <w:proofErr w:type="spellStart"/>
      <w:r w:rsidRPr="00EB6328">
        <w:rPr>
          <w:rFonts w:ascii="Times New Roman" w:hAnsi="Times New Roman"/>
        </w:rPr>
        <w:t>nesnesi</w:t>
      </w:r>
      <w:proofErr w:type="spellEnd"/>
      <w:r w:rsidRPr="00EB6328">
        <w:rPr>
          <w:rFonts w:ascii="Times New Roman" w:hAnsi="Times New Roman"/>
        </w:rPr>
        <w:t xml:space="preserve"> </w:t>
      </w:r>
      <w:proofErr w:type="spellStart"/>
      <w:r w:rsidRPr="00EB6328">
        <w:rPr>
          <w:rFonts w:ascii="Times New Roman" w:hAnsi="Times New Roman"/>
        </w:rPr>
        <w:t>kontrolü</w:t>
      </w:r>
      <w:proofErr w:type="spellEnd"/>
      <w:r w:rsidRPr="00EB6328">
        <w:rPr>
          <w:rFonts w:ascii="Times New Roman" w:hAnsi="Times New Roman"/>
        </w:rPr>
        <w:t xml:space="preserve"> </w:t>
      </w:r>
      <w:proofErr w:type="spellStart"/>
      <w:r w:rsidRPr="00EB6328">
        <w:rPr>
          <w:rFonts w:ascii="Times New Roman" w:hAnsi="Times New Roman"/>
        </w:rPr>
        <w:t>eklenmiştir</w:t>
      </w:r>
      <w:proofErr w:type="spellEnd"/>
      <w:r w:rsidRPr="00EB6328">
        <w:rPr>
          <w:rFonts w:ascii="Times New Roman" w:hAnsi="Times New Roman"/>
        </w:rPr>
        <w:t xml:space="preserve">. </w:t>
      </w:r>
    </w:p>
    <w:p w14:paraId="1A57D1E9" w14:textId="70FE1FE1" w:rsidR="008759D7" w:rsidRPr="00EB6328" w:rsidRDefault="008759D7" w:rsidP="00EB6328">
      <w:pPr>
        <w:pStyle w:val="Balk3"/>
        <w:rPr>
          <w:rFonts w:cs="Times New Roman"/>
        </w:rPr>
      </w:pPr>
      <w:bookmarkStart w:id="70" w:name="X1abd55ef7f6ed7989400c3ccde97e3157a9fdec"/>
      <w:bookmarkEnd w:id="69"/>
      <w:proofErr w:type="gramStart"/>
      <w:r w:rsidRPr="00EB6328">
        <w:rPr>
          <w:rFonts w:cs="Times New Roman"/>
        </w:rPr>
        <w:t xml:space="preserve">7.2.2  </w:t>
      </w:r>
      <w:proofErr w:type="spellStart"/>
      <w:r w:rsidRPr="00EB6328">
        <w:rPr>
          <w:rFonts w:cs="Times New Roman"/>
        </w:rPr>
        <w:t>Yapay</w:t>
      </w:r>
      <w:proofErr w:type="spellEnd"/>
      <w:proofErr w:type="gramEnd"/>
      <w:r w:rsidRPr="00EB6328">
        <w:rPr>
          <w:rFonts w:cs="Times New Roman"/>
        </w:rPr>
        <w:t xml:space="preserve"> Zeka </w:t>
      </w:r>
      <w:proofErr w:type="spellStart"/>
      <w:r w:rsidRPr="00EB6328">
        <w:rPr>
          <w:rFonts w:cs="Times New Roman"/>
        </w:rPr>
        <w:t>Modeli</w:t>
      </w:r>
      <w:proofErr w:type="spellEnd"/>
      <w:r w:rsidRPr="00EB6328">
        <w:rPr>
          <w:rFonts w:cs="Times New Roman"/>
        </w:rPr>
        <w:t xml:space="preserve"> </w:t>
      </w:r>
      <w:proofErr w:type="spellStart"/>
      <w:r w:rsidRPr="00EB6328">
        <w:rPr>
          <w:rFonts w:cs="Times New Roman"/>
        </w:rPr>
        <w:t>Anlamsal</w:t>
      </w:r>
      <w:proofErr w:type="spellEnd"/>
      <w:r w:rsidRPr="00EB6328">
        <w:rPr>
          <w:rFonts w:cs="Times New Roman"/>
        </w:rPr>
        <w:t xml:space="preserve"> </w:t>
      </w:r>
      <w:proofErr w:type="spellStart"/>
      <w:r w:rsidRPr="00EB6328">
        <w:rPr>
          <w:rFonts w:cs="Times New Roman"/>
        </w:rPr>
        <w:t>Sapma</w:t>
      </w:r>
      <w:proofErr w:type="spellEnd"/>
      <w:r w:rsidRPr="00EB6328">
        <w:rPr>
          <w:rFonts w:cs="Times New Roman"/>
        </w:rPr>
        <w:t xml:space="preserve"> Riski (Teknik / </w:t>
      </w:r>
      <w:proofErr w:type="spellStart"/>
      <w:r w:rsidRPr="00EB6328">
        <w:rPr>
          <w:rFonts w:cs="Times New Roman"/>
        </w:rPr>
        <w:t>Operasyonel</w:t>
      </w:r>
      <w:proofErr w:type="spellEnd"/>
      <w:r w:rsidR="00407B11">
        <w:rPr>
          <w:rFonts w:cs="Times New Roman"/>
        </w:rPr>
        <w:t xml:space="preserve"> Risk</w:t>
      </w:r>
      <w:r w:rsidRPr="00EB6328">
        <w:rPr>
          <w:rFonts w:cs="Times New Roman"/>
        </w:rPr>
        <w:t>)</w:t>
      </w:r>
    </w:p>
    <w:p w14:paraId="6508EF03" w14:textId="0658D82D" w:rsidR="00EB6328" w:rsidRPr="00EB6328" w:rsidRDefault="00EB6328" w:rsidP="00EB6328">
      <w:pPr>
        <w:spacing w:before="0" w:after="200"/>
        <w:rPr>
          <w:rFonts w:ascii="Times New Roman" w:hAnsi="Times New Roman"/>
        </w:rPr>
      </w:pPr>
      <w:r w:rsidRPr="00EB6328">
        <w:rPr>
          <w:rFonts w:ascii="Times New Roman" w:hAnsi="Times New Roman"/>
        </w:rPr>
        <w:t xml:space="preserve">Whisper, </w:t>
      </w:r>
      <w:proofErr w:type="spellStart"/>
      <w:r w:rsidRPr="00EB6328">
        <w:rPr>
          <w:rFonts w:ascii="Times New Roman" w:hAnsi="Times New Roman"/>
        </w:rPr>
        <w:t>hatalı</w:t>
      </w:r>
      <w:proofErr w:type="spellEnd"/>
      <w:r w:rsidRPr="00EB6328">
        <w:rPr>
          <w:rFonts w:ascii="Times New Roman" w:hAnsi="Times New Roman"/>
        </w:rPr>
        <w:t xml:space="preserve"> </w:t>
      </w:r>
      <w:proofErr w:type="spellStart"/>
      <w:r w:rsidRPr="00EB6328">
        <w:rPr>
          <w:rFonts w:ascii="Times New Roman" w:hAnsi="Times New Roman"/>
        </w:rPr>
        <w:t>telaffuzları</w:t>
      </w:r>
      <w:proofErr w:type="spellEnd"/>
      <w:r w:rsidRPr="00EB6328">
        <w:rPr>
          <w:rFonts w:ascii="Times New Roman" w:hAnsi="Times New Roman"/>
        </w:rPr>
        <w:t xml:space="preserve"> ("</w:t>
      </w:r>
      <w:proofErr w:type="spellStart"/>
      <w:r w:rsidRPr="00EB6328">
        <w:rPr>
          <w:rFonts w:ascii="Times New Roman" w:hAnsi="Times New Roman"/>
        </w:rPr>
        <w:t>Perfektli</w:t>
      </w:r>
      <w:proofErr w:type="spellEnd"/>
      <w:r w:rsidRPr="00EB6328">
        <w:rPr>
          <w:rFonts w:ascii="Times New Roman" w:hAnsi="Times New Roman"/>
        </w:rPr>
        <w:t>", "</w:t>
      </w:r>
      <w:proofErr w:type="spellStart"/>
      <w:r w:rsidRPr="00EB6328">
        <w:rPr>
          <w:rFonts w:ascii="Times New Roman" w:hAnsi="Times New Roman"/>
        </w:rPr>
        <w:t>Venevır</w:t>
      </w:r>
      <w:proofErr w:type="spellEnd"/>
      <w:r w:rsidRPr="00EB6328">
        <w:rPr>
          <w:rFonts w:ascii="Times New Roman" w:hAnsi="Times New Roman"/>
        </w:rPr>
        <w:t xml:space="preserve">") </w:t>
      </w:r>
      <w:proofErr w:type="spellStart"/>
      <w:r w:rsidRPr="00EB6328">
        <w:rPr>
          <w:rFonts w:ascii="Times New Roman" w:hAnsi="Times New Roman"/>
        </w:rPr>
        <w:t>doğru</w:t>
      </w:r>
      <w:proofErr w:type="spellEnd"/>
      <w:r w:rsidRPr="00EB6328">
        <w:rPr>
          <w:rFonts w:ascii="Times New Roman" w:hAnsi="Times New Roman"/>
        </w:rPr>
        <w:t xml:space="preserve"> </w:t>
      </w:r>
      <w:proofErr w:type="spellStart"/>
      <w:r w:rsidRPr="00EB6328">
        <w:rPr>
          <w:rFonts w:ascii="Times New Roman" w:hAnsi="Times New Roman"/>
        </w:rPr>
        <w:t>kelimeye</w:t>
      </w:r>
      <w:proofErr w:type="spellEnd"/>
      <w:r w:rsidRPr="00EB6328">
        <w:rPr>
          <w:rFonts w:ascii="Times New Roman" w:hAnsi="Times New Roman"/>
        </w:rPr>
        <w:t xml:space="preserve"> </w:t>
      </w:r>
      <w:proofErr w:type="spellStart"/>
      <w:r w:rsidRPr="00EB6328">
        <w:rPr>
          <w:rFonts w:ascii="Times New Roman" w:hAnsi="Times New Roman"/>
        </w:rPr>
        <w:t>otomatik</w:t>
      </w:r>
      <w:proofErr w:type="spellEnd"/>
      <w:r w:rsidRPr="00EB6328">
        <w:rPr>
          <w:rFonts w:ascii="Times New Roman" w:hAnsi="Times New Roman"/>
        </w:rPr>
        <w:t xml:space="preserve"> </w:t>
      </w:r>
      <w:proofErr w:type="spellStart"/>
      <w:r w:rsidRPr="00EB6328">
        <w:rPr>
          <w:rFonts w:ascii="Times New Roman" w:hAnsi="Times New Roman"/>
        </w:rPr>
        <w:t>düzelterek</w:t>
      </w:r>
      <w:proofErr w:type="spellEnd"/>
      <w:r w:rsidRPr="00EB6328">
        <w:rPr>
          <w:rFonts w:ascii="Times New Roman" w:hAnsi="Times New Roman"/>
        </w:rPr>
        <w:t xml:space="preserve"> %85–100 </w:t>
      </w:r>
      <w:proofErr w:type="spellStart"/>
      <w:r w:rsidRPr="00EB6328">
        <w:rPr>
          <w:rFonts w:ascii="Times New Roman" w:hAnsi="Times New Roman"/>
        </w:rPr>
        <w:t>yanlış</w:t>
      </w:r>
      <w:proofErr w:type="spellEnd"/>
      <w:r w:rsidRPr="00EB6328">
        <w:rPr>
          <w:rFonts w:ascii="Times New Roman" w:hAnsi="Times New Roman"/>
        </w:rPr>
        <w:t xml:space="preserve"> </w:t>
      </w:r>
      <w:proofErr w:type="spellStart"/>
      <w:r w:rsidRPr="00EB6328">
        <w:rPr>
          <w:rFonts w:ascii="Times New Roman" w:hAnsi="Times New Roman"/>
        </w:rPr>
        <w:t>yüksek</w:t>
      </w:r>
      <w:proofErr w:type="spellEnd"/>
      <w:r w:rsidRPr="00EB6328">
        <w:rPr>
          <w:rFonts w:ascii="Times New Roman" w:hAnsi="Times New Roman"/>
        </w:rPr>
        <w:t xml:space="preserve"> </w:t>
      </w:r>
      <w:proofErr w:type="spellStart"/>
      <w:r w:rsidRPr="00EB6328">
        <w:rPr>
          <w:rFonts w:ascii="Times New Roman" w:hAnsi="Times New Roman"/>
        </w:rPr>
        <w:t>puan</w:t>
      </w:r>
      <w:proofErr w:type="spellEnd"/>
      <w:r w:rsidRPr="00EB6328">
        <w:rPr>
          <w:rFonts w:ascii="Times New Roman" w:hAnsi="Times New Roman"/>
        </w:rPr>
        <w:t xml:space="preserve"> </w:t>
      </w:r>
      <w:proofErr w:type="spellStart"/>
      <w:r w:rsidRPr="00EB6328">
        <w:rPr>
          <w:rFonts w:ascii="Times New Roman" w:hAnsi="Times New Roman"/>
        </w:rPr>
        <w:t>üretiyordu</w:t>
      </w:r>
      <w:proofErr w:type="spellEnd"/>
      <w:r w:rsidRPr="00EB6328">
        <w:rPr>
          <w:rFonts w:ascii="Times New Roman" w:hAnsi="Times New Roman"/>
        </w:rPr>
        <w:t xml:space="preserve">. </w:t>
      </w:r>
      <w:proofErr w:type="spellStart"/>
      <w:r w:rsidRPr="00EB6328">
        <w:rPr>
          <w:rFonts w:ascii="Times New Roman" w:hAnsi="Times New Roman"/>
        </w:rPr>
        <w:t>Whisper'ın</w:t>
      </w:r>
      <w:proofErr w:type="spellEnd"/>
      <w:r w:rsidRPr="00EB6328">
        <w:rPr>
          <w:rFonts w:ascii="Times New Roman" w:hAnsi="Times New Roman"/>
        </w:rPr>
        <w:t xml:space="preserve"> </w:t>
      </w:r>
      <w:proofErr w:type="spellStart"/>
      <w:r w:rsidRPr="00EB6328">
        <w:rPr>
          <w:rFonts w:ascii="Times New Roman" w:hAnsi="Times New Roman"/>
        </w:rPr>
        <w:t>puanlama</w:t>
      </w:r>
      <w:proofErr w:type="spellEnd"/>
      <w:r w:rsidRPr="00EB6328">
        <w:rPr>
          <w:rFonts w:ascii="Times New Roman" w:hAnsi="Times New Roman"/>
        </w:rPr>
        <w:t xml:space="preserve"> </w:t>
      </w:r>
      <w:proofErr w:type="spellStart"/>
      <w:r w:rsidRPr="00EB6328">
        <w:rPr>
          <w:rFonts w:ascii="Times New Roman" w:hAnsi="Times New Roman"/>
        </w:rPr>
        <w:t>etkisi</w:t>
      </w:r>
      <w:proofErr w:type="spellEnd"/>
      <w:r w:rsidRPr="00EB6328">
        <w:rPr>
          <w:rFonts w:ascii="Times New Roman" w:hAnsi="Times New Roman"/>
        </w:rPr>
        <w:t xml:space="preserve"> %0'</w:t>
      </w:r>
      <w:proofErr w:type="gramStart"/>
      <w:r w:rsidRPr="00EB6328">
        <w:rPr>
          <w:rFonts w:ascii="Times New Roman" w:hAnsi="Times New Roman"/>
        </w:rPr>
        <w:t>a</w:t>
      </w:r>
      <w:proofErr w:type="gramEnd"/>
      <w:r w:rsidRPr="00EB6328">
        <w:rPr>
          <w:rFonts w:ascii="Times New Roman" w:hAnsi="Times New Roman"/>
        </w:rPr>
        <w:t xml:space="preserve"> </w:t>
      </w:r>
      <w:proofErr w:type="spellStart"/>
      <w:r w:rsidRPr="00EB6328">
        <w:rPr>
          <w:rFonts w:ascii="Times New Roman" w:hAnsi="Times New Roman"/>
        </w:rPr>
        <w:t>indirilerek</w:t>
      </w:r>
      <w:proofErr w:type="spellEnd"/>
      <w:r w:rsidRPr="00EB6328">
        <w:rPr>
          <w:rFonts w:ascii="Times New Roman" w:hAnsi="Times New Roman"/>
        </w:rPr>
        <w:t xml:space="preserve"> </w:t>
      </w:r>
      <w:proofErr w:type="spellStart"/>
      <w:r w:rsidRPr="00EB6328">
        <w:rPr>
          <w:rFonts w:ascii="Times New Roman" w:hAnsi="Times New Roman"/>
        </w:rPr>
        <w:t>fonetik</w:t>
      </w:r>
      <w:proofErr w:type="spellEnd"/>
      <w:r w:rsidRPr="00EB6328">
        <w:rPr>
          <w:rFonts w:ascii="Times New Roman" w:hAnsi="Times New Roman"/>
        </w:rPr>
        <w:t xml:space="preserve"> </w:t>
      </w:r>
      <w:proofErr w:type="spellStart"/>
      <w:r w:rsidRPr="00EB6328">
        <w:rPr>
          <w:rFonts w:ascii="Times New Roman" w:hAnsi="Times New Roman"/>
        </w:rPr>
        <w:t>analiz</w:t>
      </w:r>
      <w:proofErr w:type="spellEnd"/>
      <w:r w:rsidRPr="00EB6328">
        <w:rPr>
          <w:rFonts w:ascii="Times New Roman" w:hAnsi="Times New Roman"/>
        </w:rPr>
        <w:t xml:space="preserve"> </w:t>
      </w:r>
      <w:proofErr w:type="spellStart"/>
      <w:r w:rsidRPr="00EB6328">
        <w:rPr>
          <w:rFonts w:ascii="Times New Roman" w:hAnsi="Times New Roman"/>
        </w:rPr>
        <w:t>tamamen</w:t>
      </w:r>
      <w:proofErr w:type="spellEnd"/>
      <w:r w:rsidRPr="00EB6328">
        <w:rPr>
          <w:rFonts w:ascii="Times New Roman" w:hAnsi="Times New Roman"/>
        </w:rPr>
        <w:t xml:space="preserve"> Wav2Vec2 CTC </w:t>
      </w:r>
      <w:proofErr w:type="spellStart"/>
      <w:r w:rsidRPr="00EB6328">
        <w:rPr>
          <w:rFonts w:ascii="Times New Roman" w:hAnsi="Times New Roman"/>
        </w:rPr>
        <w:t>modülüne</w:t>
      </w:r>
      <w:proofErr w:type="spellEnd"/>
      <w:r w:rsidRPr="00EB6328">
        <w:rPr>
          <w:rFonts w:ascii="Times New Roman" w:hAnsi="Times New Roman"/>
        </w:rPr>
        <w:t xml:space="preserve"> </w:t>
      </w:r>
      <w:proofErr w:type="spellStart"/>
      <w:r w:rsidRPr="00EB6328">
        <w:rPr>
          <w:rFonts w:ascii="Times New Roman" w:hAnsi="Times New Roman"/>
        </w:rPr>
        <w:t>bırakılmıştır</w:t>
      </w:r>
      <w:proofErr w:type="spellEnd"/>
      <w:r w:rsidRPr="00EB6328">
        <w:rPr>
          <w:rFonts w:ascii="Times New Roman" w:hAnsi="Times New Roman"/>
        </w:rPr>
        <w:t xml:space="preserve">. </w:t>
      </w:r>
      <w:r>
        <w:rPr>
          <w:rFonts w:ascii="Times New Roman" w:hAnsi="Times New Roman"/>
        </w:rPr>
        <w:br/>
      </w:r>
    </w:p>
    <w:p w14:paraId="66635FE7" w14:textId="3EA32223" w:rsidR="008759D7" w:rsidRPr="00EB6328" w:rsidRDefault="008759D7" w:rsidP="00EB6328">
      <w:pPr>
        <w:pStyle w:val="Balk3"/>
        <w:rPr>
          <w:rFonts w:cs="Times New Roman"/>
        </w:rPr>
      </w:pPr>
      <w:bookmarkStart w:id="71" w:name="X72c88fd98d9a9d7d36879287029bdef119acd64"/>
      <w:bookmarkEnd w:id="70"/>
      <w:proofErr w:type="gramStart"/>
      <w:r w:rsidRPr="00EB6328">
        <w:rPr>
          <w:rFonts w:cs="Times New Roman"/>
        </w:rPr>
        <w:t xml:space="preserve">7.2.3  </w:t>
      </w:r>
      <w:proofErr w:type="spellStart"/>
      <w:r w:rsidRPr="00EB6328">
        <w:rPr>
          <w:rFonts w:cs="Times New Roman"/>
        </w:rPr>
        <w:t>Yanlış</w:t>
      </w:r>
      <w:proofErr w:type="spellEnd"/>
      <w:proofErr w:type="gramEnd"/>
      <w:r w:rsidRPr="00EB6328">
        <w:rPr>
          <w:rFonts w:cs="Times New Roman"/>
        </w:rPr>
        <w:t xml:space="preserve"> Kabul / </w:t>
      </w:r>
      <w:proofErr w:type="spellStart"/>
      <w:r w:rsidRPr="00EB6328">
        <w:rPr>
          <w:rFonts w:cs="Times New Roman"/>
        </w:rPr>
        <w:t>Yanlış</w:t>
      </w:r>
      <w:proofErr w:type="spellEnd"/>
      <w:r w:rsidRPr="00EB6328">
        <w:rPr>
          <w:rFonts w:cs="Times New Roman"/>
        </w:rPr>
        <w:t xml:space="preserve"> </w:t>
      </w:r>
      <w:proofErr w:type="spellStart"/>
      <w:r w:rsidRPr="00EB6328">
        <w:rPr>
          <w:rFonts w:cs="Times New Roman"/>
        </w:rPr>
        <w:t>Reddetme</w:t>
      </w:r>
      <w:proofErr w:type="spellEnd"/>
      <w:r w:rsidRPr="00EB6328">
        <w:rPr>
          <w:rFonts w:cs="Times New Roman"/>
        </w:rPr>
        <w:t xml:space="preserve"> </w:t>
      </w:r>
      <w:proofErr w:type="spellStart"/>
      <w:r w:rsidRPr="00EB6328">
        <w:rPr>
          <w:rFonts w:cs="Times New Roman"/>
        </w:rPr>
        <w:t>Kalibrasyon</w:t>
      </w:r>
      <w:proofErr w:type="spellEnd"/>
      <w:r w:rsidRPr="00EB6328">
        <w:rPr>
          <w:rFonts w:cs="Times New Roman"/>
        </w:rPr>
        <w:t xml:space="preserve"> </w:t>
      </w:r>
      <w:proofErr w:type="spellStart"/>
      <w:r w:rsidRPr="00EB6328">
        <w:rPr>
          <w:rFonts w:cs="Times New Roman"/>
        </w:rPr>
        <w:t>Riski</w:t>
      </w:r>
      <w:proofErr w:type="spellEnd"/>
      <w:r w:rsidRPr="00EB6328">
        <w:rPr>
          <w:rFonts w:cs="Times New Roman"/>
        </w:rPr>
        <w:t xml:space="preserve"> (Teknik Risk)</w:t>
      </w:r>
    </w:p>
    <w:p w14:paraId="1D12A79D" w14:textId="1969D8AB" w:rsidR="00EB6328" w:rsidRPr="00EB6328" w:rsidRDefault="00EB6328" w:rsidP="00EB6328">
      <w:pPr>
        <w:spacing w:before="0" w:after="200"/>
        <w:rPr>
          <w:rFonts w:ascii="Times New Roman" w:hAnsi="Times New Roman"/>
        </w:rPr>
      </w:pPr>
      <w:proofErr w:type="spellStart"/>
      <w:r w:rsidRPr="00EB6328">
        <w:rPr>
          <w:rFonts w:ascii="Times New Roman" w:hAnsi="Times New Roman"/>
        </w:rPr>
        <w:t>Levenshtein</w:t>
      </w:r>
      <w:proofErr w:type="spellEnd"/>
      <w:r w:rsidRPr="00EB6328">
        <w:rPr>
          <w:rFonts w:ascii="Times New Roman" w:hAnsi="Times New Roman"/>
        </w:rPr>
        <w:t xml:space="preserve"> </w:t>
      </w:r>
      <w:proofErr w:type="spellStart"/>
      <w:r w:rsidRPr="00EB6328">
        <w:rPr>
          <w:rFonts w:ascii="Times New Roman" w:hAnsi="Times New Roman"/>
        </w:rPr>
        <w:t>oranının</w:t>
      </w:r>
      <w:proofErr w:type="spellEnd"/>
      <w:r w:rsidRPr="00EB6328">
        <w:rPr>
          <w:rFonts w:ascii="Times New Roman" w:hAnsi="Times New Roman"/>
        </w:rPr>
        <w:t xml:space="preserve"> </w:t>
      </w:r>
      <w:proofErr w:type="spellStart"/>
      <w:r w:rsidRPr="00EB6328">
        <w:rPr>
          <w:rFonts w:ascii="Times New Roman" w:hAnsi="Times New Roman"/>
        </w:rPr>
        <w:t>doğrusal</w:t>
      </w:r>
      <w:proofErr w:type="spellEnd"/>
      <w:r w:rsidRPr="00EB6328">
        <w:rPr>
          <w:rFonts w:ascii="Times New Roman" w:hAnsi="Times New Roman"/>
        </w:rPr>
        <w:t xml:space="preserve"> </w:t>
      </w:r>
      <w:proofErr w:type="spellStart"/>
      <w:r w:rsidRPr="00EB6328">
        <w:rPr>
          <w:rFonts w:ascii="Times New Roman" w:hAnsi="Times New Roman"/>
        </w:rPr>
        <w:t>çalışması</w:t>
      </w:r>
      <w:proofErr w:type="spellEnd"/>
      <w:r w:rsidRPr="00EB6328">
        <w:rPr>
          <w:rFonts w:ascii="Times New Roman" w:hAnsi="Times New Roman"/>
        </w:rPr>
        <w:t xml:space="preserve"> </w:t>
      </w:r>
      <w:proofErr w:type="spellStart"/>
      <w:r w:rsidRPr="00EB6328">
        <w:rPr>
          <w:rFonts w:ascii="Times New Roman" w:hAnsi="Times New Roman"/>
        </w:rPr>
        <w:t>fonem</w:t>
      </w:r>
      <w:proofErr w:type="spellEnd"/>
      <w:r w:rsidRPr="00EB6328">
        <w:rPr>
          <w:rFonts w:ascii="Times New Roman" w:hAnsi="Times New Roman"/>
        </w:rPr>
        <w:t xml:space="preserve"> </w:t>
      </w:r>
      <w:proofErr w:type="spellStart"/>
      <w:r w:rsidRPr="00EB6328">
        <w:rPr>
          <w:rFonts w:ascii="Times New Roman" w:hAnsi="Times New Roman"/>
        </w:rPr>
        <w:t>hatalarını</w:t>
      </w:r>
      <w:proofErr w:type="spellEnd"/>
      <w:r w:rsidRPr="00EB6328">
        <w:rPr>
          <w:rFonts w:ascii="Times New Roman" w:hAnsi="Times New Roman"/>
        </w:rPr>
        <w:t xml:space="preserve"> </w:t>
      </w:r>
      <w:proofErr w:type="spellStart"/>
      <w:r w:rsidRPr="00EB6328">
        <w:rPr>
          <w:rFonts w:ascii="Times New Roman" w:hAnsi="Times New Roman"/>
        </w:rPr>
        <w:t>yeterince</w:t>
      </w:r>
      <w:proofErr w:type="spellEnd"/>
      <w:r w:rsidRPr="00EB6328">
        <w:rPr>
          <w:rFonts w:ascii="Times New Roman" w:hAnsi="Times New Roman"/>
        </w:rPr>
        <w:t xml:space="preserve"> </w:t>
      </w:r>
      <w:proofErr w:type="spellStart"/>
      <w:r w:rsidRPr="00EB6328">
        <w:rPr>
          <w:rFonts w:ascii="Times New Roman" w:hAnsi="Times New Roman"/>
        </w:rPr>
        <w:t>cezalandırmıyordu</w:t>
      </w:r>
      <w:proofErr w:type="spellEnd"/>
      <w:r w:rsidRPr="00EB6328">
        <w:rPr>
          <w:rFonts w:ascii="Times New Roman" w:hAnsi="Times New Roman"/>
        </w:rPr>
        <w:t xml:space="preserve">. </w:t>
      </w:r>
      <m:oMath>
        <m:sSub>
          <m:sSubPr>
            <m:ctrlPr>
              <w:rPr>
                <w:rFonts w:ascii="Cambria Math" w:hAnsi="Cambria Math"/>
              </w:rPr>
            </m:ctrlPr>
          </m:sSubPr>
          <m:e>
            <m:r>
              <w:rPr>
                <w:rFonts w:ascii="Cambria Math" w:hAnsi="Cambria Math"/>
              </w:rPr>
              <m:t>S</m:t>
            </m:r>
          </m:e>
          <m:sub>
            <m:r>
              <m:rPr>
                <m:nor/>
              </m:rPr>
              <w:rPr>
                <w:rFonts w:ascii="Times New Roman" w:hAnsi="Times New Roman"/>
              </w:rPr>
              <m:t>phoneme</m:t>
            </m:r>
          </m:sub>
        </m:sSub>
        <m:r>
          <w:rPr>
            <w:rFonts w:ascii="Cambria Math" w:hAnsi="Cambria Math"/>
          </w:rPr>
          <m:t>=100×</m:t>
        </m:r>
        <m:r>
          <m:rPr>
            <m:nor/>
          </m:rPr>
          <w:rPr>
            <w:rFonts w:ascii="Times New Roman" w:hAnsi="Times New Roman"/>
          </w:rPr>
          <m:t>Ratio</m:t>
        </m:r>
        <m:r>
          <w:rPr>
            <w:rFonts w:ascii="Cambria Math" w:hAnsi="Cambria Math"/>
          </w:rPr>
          <m:t>×</m:t>
        </m:r>
        <m:sSup>
          <m:sSupPr>
            <m:ctrlPr>
              <w:rPr>
                <w:rFonts w:ascii="Cambria Math" w:hAnsi="Cambria Math"/>
              </w:rPr>
            </m:ctrlPr>
          </m:sSupPr>
          <m:e>
            <m:r>
              <m:rPr>
                <m:sty m:val="p"/>
              </m:rPr>
              <w:rPr>
                <w:rFonts w:ascii="Cambria Math" w:hAnsi="Cambria Math"/>
              </w:rPr>
              <m:t>0,5</m:t>
            </m:r>
          </m:e>
          <m:sup>
            <m:r>
              <w:rPr>
                <w:rFonts w:ascii="Cambria Math" w:hAnsi="Cambria Math"/>
              </w:rPr>
              <m:t>d</m:t>
            </m:r>
          </m:sup>
        </m:sSup>
      </m:oMath>
      <w:r>
        <w:rPr>
          <w:rFonts w:ascii="Times New Roman" w:hAnsi="Times New Roman"/>
        </w:rPr>
        <w:t xml:space="preserve"> </w:t>
      </w:r>
      <w:proofErr w:type="spellStart"/>
      <w:r w:rsidRPr="00EB6328">
        <w:rPr>
          <w:rFonts w:ascii="Times New Roman" w:hAnsi="Times New Roman"/>
        </w:rPr>
        <w:t>üstel</w:t>
      </w:r>
      <w:proofErr w:type="spellEnd"/>
      <w:r w:rsidRPr="00EB6328">
        <w:rPr>
          <w:rFonts w:ascii="Times New Roman" w:hAnsi="Times New Roman"/>
        </w:rPr>
        <w:t xml:space="preserve"> </w:t>
      </w:r>
      <w:proofErr w:type="spellStart"/>
      <w:r w:rsidRPr="00EB6328">
        <w:rPr>
          <w:rFonts w:ascii="Times New Roman" w:hAnsi="Times New Roman"/>
        </w:rPr>
        <w:t>ceza</w:t>
      </w:r>
      <w:proofErr w:type="spellEnd"/>
      <w:r w:rsidRPr="00EB6328">
        <w:rPr>
          <w:rFonts w:ascii="Times New Roman" w:hAnsi="Times New Roman"/>
        </w:rPr>
        <w:t xml:space="preserve"> </w:t>
      </w:r>
      <w:proofErr w:type="spellStart"/>
      <w:r w:rsidRPr="00EB6328">
        <w:rPr>
          <w:rFonts w:ascii="Times New Roman" w:hAnsi="Times New Roman"/>
        </w:rPr>
        <w:t>fonksiyonuyla</w:t>
      </w:r>
      <w:proofErr w:type="spellEnd"/>
      <w:r w:rsidRPr="00EB6328">
        <w:rPr>
          <w:rFonts w:ascii="Times New Roman" w:hAnsi="Times New Roman"/>
        </w:rPr>
        <w:t xml:space="preserve"> </w:t>
      </w:r>
      <w:proofErr w:type="spellStart"/>
      <w:r w:rsidRPr="00EB6328">
        <w:rPr>
          <w:rFonts w:ascii="Times New Roman" w:hAnsi="Times New Roman"/>
        </w:rPr>
        <w:t>tek</w:t>
      </w:r>
      <w:proofErr w:type="spellEnd"/>
      <w:r w:rsidRPr="00EB6328">
        <w:rPr>
          <w:rFonts w:ascii="Times New Roman" w:hAnsi="Times New Roman"/>
        </w:rPr>
        <w:t xml:space="preserve"> </w:t>
      </w:r>
      <w:proofErr w:type="spellStart"/>
      <w:r w:rsidRPr="00EB6328">
        <w:rPr>
          <w:rFonts w:ascii="Times New Roman" w:hAnsi="Times New Roman"/>
        </w:rPr>
        <w:t>fonem</w:t>
      </w:r>
      <w:proofErr w:type="spellEnd"/>
      <w:r w:rsidRPr="00EB6328">
        <w:rPr>
          <w:rFonts w:ascii="Times New Roman" w:hAnsi="Times New Roman"/>
        </w:rPr>
        <w:t xml:space="preserve"> </w:t>
      </w:r>
      <w:proofErr w:type="spellStart"/>
      <w:r w:rsidRPr="00EB6328">
        <w:rPr>
          <w:rFonts w:ascii="Times New Roman" w:hAnsi="Times New Roman"/>
        </w:rPr>
        <w:t>hatasında</w:t>
      </w:r>
      <w:proofErr w:type="spellEnd"/>
      <w:r w:rsidRPr="00EB6328">
        <w:rPr>
          <w:rFonts w:ascii="Times New Roman" w:hAnsi="Times New Roman"/>
        </w:rPr>
        <w:t xml:space="preserve"> </w:t>
      </w:r>
      <w:proofErr w:type="spellStart"/>
      <w:r w:rsidRPr="00EB6328">
        <w:rPr>
          <w:rFonts w:ascii="Times New Roman" w:hAnsi="Times New Roman"/>
        </w:rPr>
        <w:t>skor</w:t>
      </w:r>
      <w:proofErr w:type="spellEnd"/>
      <w:r w:rsidRPr="00EB6328">
        <w:rPr>
          <w:rFonts w:ascii="Times New Roman" w:hAnsi="Times New Roman"/>
        </w:rPr>
        <w:t xml:space="preserve"> %40–50'ye </w:t>
      </w:r>
      <w:proofErr w:type="spellStart"/>
      <w:r w:rsidRPr="00EB6328">
        <w:rPr>
          <w:rFonts w:ascii="Times New Roman" w:hAnsi="Times New Roman"/>
        </w:rPr>
        <w:t>çekilmiştir</w:t>
      </w:r>
      <w:proofErr w:type="spellEnd"/>
      <w:r w:rsidRPr="00EB6328">
        <w:rPr>
          <w:rFonts w:ascii="Times New Roman" w:hAnsi="Times New Roman"/>
        </w:rPr>
        <w:t xml:space="preserve">. </w:t>
      </w:r>
      <w:proofErr w:type="spellStart"/>
      <w:r w:rsidRPr="00EB6328">
        <w:rPr>
          <w:rFonts w:ascii="Times New Roman" w:hAnsi="Times New Roman"/>
        </w:rPr>
        <w:t>Gürültülü</w:t>
      </w:r>
      <w:proofErr w:type="spellEnd"/>
      <w:r w:rsidRPr="00EB6328">
        <w:rPr>
          <w:rFonts w:ascii="Times New Roman" w:hAnsi="Times New Roman"/>
        </w:rPr>
        <w:t xml:space="preserve"> </w:t>
      </w:r>
      <w:proofErr w:type="spellStart"/>
      <w:r w:rsidRPr="00EB6328">
        <w:rPr>
          <w:rFonts w:ascii="Times New Roman" w:hAnsi="Times New Roman"/>
        </w:rPr>
        <w:t>ortamlarda</w:t>
      </w:r>
      <w:proofErr w:type="spellEnd"/>
      <w:r w:rsidRPr="00EB6328">
        <w:rPr>
          <w:rFonts w:ascii="Times New Roman" w:hAnsi="Times New Roman"/>
        </w:rPr>
        <w:t xml:space="preserve"> </w:t>
      </w:r>
      <w:proofErr w:type="spellStart"/>
      <w:r w:rsidRPr="00EB6328">
        <w:rPr>
          <w:rFonts w:ascii="Times New Roman" w:hAnsi="Times New Roman"/>
        </w:rPr>
        <w:t>düşük</w:t>
      </w:r>
      <w:proofErr w:type="spellEnd"/>
      <w:r w:rsidRPr="00EB6328">
        <w:rPr>
          <w:rFonts w:ascii="Times New Roman" w:hAnsi="Times New Roman"/>
        </w:rPr>
        <w:t xml:space="preserve"> </w:t>
      </w:r>
      <w:proofErr w:type="spellStart"/>
      <w:r w:rsidRPr="00EB6328">
        <w:rPr>
          <w:rFonts w:ascii="Times New Roman" w:hAnsi="Times New Roman"/>
        </w:rPr>
        <w:t>düzeyde</w:t>
      </w:r>
      <w:proofErr w:type="spellEnd"/>
      <w:r w:rsidRPr="00EB6328">
        <w:rPr>
          <w:rFonts w:ascii="Times New Roman" w:hAnsi="Times New Roman"/>
        </w:rPr>
        <w:t xml:space="preserve"> </w:t>
      </w:r>
      <w:proofErr w:type="spellStart"/>
      <w:r w:rsidRPr="00EB6328">
        <w:rPr>
          <w:rFonts w:ascii="Times New Roman" w:hAnsi="Times New Roman"/>
        </w:rPr>
        <w:t>yanlış</w:t>
      </w:r>
      <w:proofErr w:type="spellEnd"/>
      <w:r w:rsidRPr="00EB6328">
        <w:rPr>
          <w:rFonts w:ascii="Times New Roman" w:hAnsi="Times New Roman"/>
        </w:rPr>
        <w:t xml:space="preserve"> </w:t>
      </w:r>
      <w:proofErr w:type="spellStart"/>
      <w:r w:rsidRPr="00EB6328">
        <w:rPr>
          <w:rFonts w:ascii="Times New Roman" w:hAnsi="Times New Roman"/>
        </w:rPr>
        <w:t>reddetme</w:t>
      </w:r>
      <w:proofErr w:type="spellEnd"/>
      <w:r w:rsidRPr="00EB6328">
        <w:rPr>
          <w:rFonts w:ascii="Times New Roman" w:hAnsi="Times New Roman"/>
        </w:rPr>
        <w:t xml:space="preserve"> </w:t>
      </w:r>
      <w:proofErr w:type="spellStart"/>
      <w:r w:rsidRPr="00EB6328">
        <w:rPr>
          <w:rFonts w:ascii="Times New Roman" w:hAnsi="Times New Roman"/>
        </w:rPr>
        <w:t>riski</w:t>
      </w:r>
      <w:proofErr w:type="spellEnd"/>
      <w:r w:rsidRPr="00EB6328">
        <w:rPr>
          <w:rFonts w:ascii="Times New Roman" w:hAnsi="Times New Roman"/>
        </w:rPr>
        <w:t xml:space="preserve"> </w:t>
      </w:r>
      <w:proofErr w:type="spellStart"/>
      <w:r w:rsidRPr="00EB6328">
        <w:rPr>
          <w:rFonts w:ascii="Times New Roman" w:hAnsi="Times New Roman"/>
        </w:rPr>
        <w:t>devam</w:t>
      </w:r>
      <w:proofErr w:type="spellEnd"/>
      <w:r w:rsidRPr="00EB6328">
        <w:rPr>
          <w:rFonts w:ascii="Times New Roman" w:hAnsi="Times New Roman"/>
        </w:rPr>
        <w:t xml:space="preserve"> </w:t>
      </w:r>
      <w:proofErr w:type="spellStart"/>
      <w:r w:rsidRPr="00EB6328">
        <w:rPr>
          <w:rFonts w:ascii="Times New Roman" w:hAnsi="Times New Roman"/>
        </w:rPr>
        <w:t>etmektedir</w:t>
      </w:r>
      <w:proofErr w:type="spellEnd"/>
      <w:r w:rsidRPr="00EB6328">
        <w:rPr>
          <w:rFonts w:ascii="Times New Roman" w:hAnsi="Times New Roman"/>
        </w:rPr>
        <w:t>.</w:t>
      </w:r>
      <w:r>
        <w:rPr>
          <w:rFonts w:ascii="Times New Roman" w:hAnsi="Times New Roman"/>
        </w:rPr>
        <w:br/>
      </w:r>
    </w:p>
    <w:p w14:paraId="64D763AC" w14:textId="70589B63" w:rsidR="008759D7" w:rsidRPr="00EB6328" w:rsidRDefault="008759D7" w:rsidP="00EB6328">
      <w:pPr>
        <w:pStyle w:val="Balk3"/>
        <w:rPr>
          <w:rFonts w:cs="Times New Roman"/>
        </w:rPr>
      </w:pPr>
      <w:bookmarkStart w:id="72" w:name="Xa67643ee44168c57f249c58e75811c9a382d258"/>
      <w:bookmarkEnd w:id="71"/>
      <w:r w:rsidRPr="00EB6328">
        <w:rPr>
          <w:rFonts w:cs="Times New Roman"/>
        </w:rPr>
        <w:t xml:space="preserve">7.2.4 Sonsuz </w:t>
      </w:r>
      <w:proofErr w:type="spellStart"/>
      <w:r w:rsidRPr="00EB6328">
        <w:rPr>
          <w:rFonts w:cs="Times New Roman"/>
        </w:rPr>
        <w:t>Döngü</w:t>
      </w:r>
      <w:proofErr w:type="spellEnd"/>
      <w:r w:rsidRPr="00EB6328">
        <w:rPr>
          <w:rFonts w:cs="Times New Roman"/>
        </w:rPr>
        <w:t xml:space="preserve"> </w:t>
      </w:r>
      <w:proofErr w:type="spellStart"/>
      <w:r w:rsidRPr="00EB6328">
        <w:rPr>
          <w:rFonts w:cs="Times New Roman"/>
        </w:rPr>
        <w:t>Riski</w:t>
      </w:r>
      <w:proofErr w:type="spellEnd"/>
      <w:r w:rsidRPr="00EB6328">
        <w:rPr>
          <w:rFonts w:cs="Times New Roman"/>
        </w:rPr>
        <w:t xml:space="preserve"> (Veto Lock) (</w:t>
      </w:r>
      <w:proofErr w:type="spellStart"/>
      <w:r w:rsidRPr="00EB6328">
        <w:rPr>
          <w:rFonts w:cs="Times New Roman"/>
        </w:rPr>
        <w:t>Operasyonel</w:t>
      </w:r>
      <w:proofErr w:type="spellEnd"/>
      <w:r w:rsidRPr="00EB6328">
        <w:rPr>
          <w:rFonts w:cs="Times New Roman"/>
        </w:rPr>
        <w:t xml:space="preserve"> Risk)</w:t>
      </w:r>
    </w:p>
    <w:p w14:paraId="6BF309F3" w14:textId="6A0E3194" w:rsidR="00EB6328" w:rsidRPr="00EB6328" w:rsidRDefault="00EB6328" w:rsidP="00EB6328">
      <w:pPr>
        <w:spacing w:before="0" w:after="200"/>
        <w:rPr>
          <w:rFonts w:ascii="Times New Roman" w:hAnsi="Times New Roman"/>
          <w:i/>
          <w:iCs/>
        </w:rPr>
      </w:pPr>
      <w:r w:rsidRPr="00EB6328">
        <w:rPr>
          <w:rFonts w:ascii="Times New Roman" w:hAnsi="Times New Roman"/>
        </w:rPr>
        <w:t xml:space="preserve">Veto </w:t>
      </w:r>
      <w:proofErr w:type="spellStart"/>
      <w:r w:rsidRPr="00EB6328">
        <w:rPr>
          <w:rFonts w:ascii="Times New Roman" w:hAnsi="Times New Roman"/>
        </w:rPr>
        <w:t>tavanına</w:t>
      </w:r>
      <w:proofErr w:type="spellEnd"/>
      <w:r w:rsidRPr="00EB6328">
        <w:rPr>
          <w:rFonts w:ascii="Times New Roman" w:hAnsi="Times New Roman"/>
        </w:rPr>
        <w:t xml:space="preserve"> </w:t>
      </w:r>
      <w:proofErr w:type="spellStart"/>
      <w:r w:rsidRPr="00EB6328">
        <w:rPr>
          <w:rFonts w:ascii="Times New Roman" w:hAnsi="Times New Roman"/>
        </w:rPr>
        <w:t>takılan</w:t>
      </w:r>
      <w:proofErr w:type="spellEnd"/>
      <w:r w:rsidRPr="00EB6328">
        <w:rPr>
          <w:rFonts w:ascii="Times New Roman" w:hAnsi="Times New Roman"/>
        </w:rPr>
        <w:t xml:space="preserve"> </w:t>
      </w:r>
      <w:proofErr w:type="spellStart"/>
      <w:r w:rsidRPr="00EB6328">
        <w:rPr>
          <w:rFonts w:ascii="Times New Roman" w:hAnsi="Times New Roman"/>
        </w:rPr>
        <w:t>kullanıcı</w:t>
      </w:r>
      <w:proofErr w:type="spellEnd"/>
      <w:r w:rsidRPr="00EB6328">
        <w:rPr>
          <w:rFonts w:ascii="Times New Roman" w:hAnsi="Times New Roman"/>
        </w:rPr>
        <w:t xml:space="preserve"> %70 </w:t>
      </w:r>
      <w:proofErr w:type="spellStart"/>
      <w:r w:rsidRPr="00EB6328">
        <w:rPr>
          <w:rFonts w:ascii="Times New Roman" w:hAnsi="Times New Roman"/>
        </w:rPr>
        <w:t>barajını</w:t>
      </w:r>
      <w:proofErr w:type="spellEnd"/>
      <w:r w:rsidRPr="00EB6328">
        <w:rPr>
          <w:rFonts w:ascii="Times New Roman" w:hAnsi="Times New Roman"/>
        </w:rPr>
        <w:t xml:space="preserve"> </w:t>
      </w:r>
      <w:proofErr w:type="spellStart"/>
      <w:r w:rsidRPr="00EB6328">
        <w:rPr>
          <w:rFonts w:ascii="Times New Roman" w:hAnsi="Times New Roman"/>
        </w:rPr>
        <w:t>geçemeyip</w:t>
      </w:r>
      <w:proofErr w:type="spellEnd"/>
      <w:r w:rsidRPr="00EB6328">
        <w:rPr>
          <w:rFonts w:ascii="Times New Roman" w:hAnsi="Times New Roman"/>
        </w:rPr>
        <w:t xml:space="preserve"> </w:t>
      </w:r>
      <w:proofErr w:type="spellStart"/>
      <w:r w:rsidRPr="00EB6328">
        <w:rPr>
          <w:rFonts w:ascii="Times New Roman" w:hAnsi="Times New Roman"/>
        </w:rPr>
        <w:t>kelimede</w:t>
      </w:r>
      <w:proofErr w:type="spellEnd"/>
      <w:r w:rsidRPr="00EB6328">
        <w:rPr>
          <w:rFonts w:ascii="Times New Roman" w:hAnsi="Times New Roman"/>
        </w:rPr>
        <w:t xml:space="preserve"> </w:t>
      </w:r>
      <w:proofErr w:type="spellStart"/>
      <w:r w:rsidRPr="00EB6328">
        <w:rPr>
          <w:rFonts w:ascii="Times New Roman" w:hAnsi="Times New Roman"/>
        </w:rPr>
        <w:t>kilitli</w:t>
      </w:r>
      <w:proofErr w:type="spellEnd"/>
      <w:r w:rsidRPr="00EB6328">
        <w:rPr>
          <w:rFonts w:ascii="Times New Roman" w:hAnsi="Times New Roman"/>
        </w:rPr>
        <w:t xml:space="preserve"> </w:t>
      </w:r>
      <w:proofErr w:type="spellStart"/>
      <w:r w:rsidRPr="00EB6328">
        <w:rPr>
          <w:rFonts w:ascii="Times New Roman" w:hAnsi="Times New Roman"/>
        </w:rPr>
        <w:t>kalıyordu</w:t>
      </w:r>
      <w:proofErr w:type="spellEnd"/>
      <w:r w:rsidRPr="00EB6328">
        <w:rPr>
          <w:rFonts w:ascii="Times New Roman" w:hAnsi="Times New Roman"/>
        </w:rPr>
        <w:t xml:space="preserve">. </w:t>
      </w:r>
      <w:proofErr w:type="spellStart"/>
      <w:r w:rsidRPr="00EB6328">
        <w:rPr>
          <w:rFonts w:ascii="Times New Roman" w:hAnsi="Times New Roman"/>
        </w:rPr>
        <w:t>Üç</w:t>
      </w:r>
      <w:proofErr w:type="spellEnd"/>
      <w:r w:rsidRPr="00EB6328">
        <w:rPr>
          <w:rFonts w:ascii="Times New Roman" w:hAnsi="Times New Roman"/>
        </w:rPr>
        <w:t xml:space="preserve"> </w:t>
      </w:r>
      <w:proofErr w:type="spellStart"/>
      <w:r w:rsidRPr="00EB6328">
        <w:rPr>
          <w:rFonts w:ascii="Times New Roman" w:hAnsi="Times New Roman"/>
        </w:rPr>
        <w:t>başarısız</w:t>
      </w:r>
      <w:proofErr w:type="spellEnd"/>
      <w:r w:rsidRPr="00EB6328">
        <w:rPr>
          <w:rFonts w:ascii="Times New Roman" w:hAnsi="Times New Roman"/>
        </w:rPr>
        <w:t xml:space="preserve"> </w:t>
      </w:r>
      <w:proofErr w:type="spellStart"/>
      <w:r w:rsidRPr="00EB6328">
        <w:rPr>
          <w:rFonts w:ascii="Times New Roman" w:hAnsi="Times New Roman"/>
        </w:rPr>
        <w:t>deneme</w:t>
      </w:r>
      <w:proofErr w:type="spellEnd"/>
      <w:r w:rsidRPr="00EB6328">
        <w:rPr>
          <w:rFonts w:ascii="Times New Roman" w:hAnsi="Times New Roman"/>
        </w:rPr>
        <w:t xml:space="preserve"> </w:t>
      </w:r>
      <w:proofErr w:type="spellStart"/>
      <w:r w:rsidRPr="00EB6328">
        <w:rPr>
          <w:rFonts w:ascii="Times New Roman" w:hAnsi="Times New Roman"/>
        </w:rPr>
        <w:t>sonrası</w:t>
      </w:r>
      <w:proofErr w:type="spellEnd"/>
      <w:r w:rsidRPr="00EB6328">
        <w:rPr>
          <w:rFonts w:ascii="Times New Roman" w:hAnsi="Times New Roman"/>
        </w:rPr>
        <w:t xml:space="preserve"> bypass </w:t>
      </w:r>
      <w:proofErr w:type="spellStart"/>
      <w:r w:rsidRPr="00EB6328">
        <w:rPr>
          <w:rFonts w:ascii="Times New Roman" w:hAnsi="Times New Roman"/>
        </w:rPr>
        <w:t>mekanizması</w:t>
      </w:r>
      <w:proofErr w:type="spellEnd"/>
      <w:r w:rsidRPr="00EB6328">
        <w:rPr>
          <w:rFonts w:ascii="Times New Roman" w:hAnsi="Times New Roman"/>
        </w:rPr>
        <w:t xml:space="preserve"> </w:t>
      </w:r>
      <w:proofErr w:type="spellStart"/>
      <w:r w:rsidRPr="00EB6328">
        <w:rPr>
          <w:rFonts w:ascii="Times New Roman" w:hAnsi="Times New Roman"/>
        </w:rPr>
        <w:t>eklenmiş</w:t>
      </w:r>
      <w:proofErr w:type="spellEnd"/>
      <w:r w:rsidRPr="00EB6328">
        <w:rPr>
          <w:rFonts w:ascii="Times New Roman" w:hAnsi="Times New Roman"/>
        </w:rPr>
        <w:t xml:space="preserve">; </w:t>
      </w:r>
      <w:proofErr w:type="spellStart"/>
      <w:r w:rsidRPr="00EB6328">
        <w:rPr>
          <w:rFonts w:ascii="Times New Roman" w:hAnsi="Times New Roman"/>
        </w:rPr>
        <w:t>kelime</w:t>
      </w:r>
      <w:proofErr w:type="spellEnd"/>
      <w:r w:rsidRPr="00EB6328">
        <w:rPr>
          <w:rFonts w:ascii="Times New Roman" w:hAnsi="Times New Roman"/>
        </w:rPr>
        <w:t xml:space="preserve"> </w:t>
      </w:r>
      <w:proofErr w:type="spellStart"/>
      <w:r w:rsidRPr="00EB6328">
        <w:rPr>
          <w:rFonts w:ascii="Times New Roman" w:hAnsi="Times New Roman"/>
        </w:rPr>
        <w:t>review_later</w:t>
      </w:r>
      <w:proofErr w:type="spellEnd"/>
      <w:r w:rsidRPr="00EB6328">
        <w:rPr>
          <w:rFonts w:ascii="Times New Roman" w:hAnsi="Times New Roman"/>
        </w:rPr>
        <w:t xml:space="preserve"> </w:t>
      </w:r>
      <w:proofErr w:type="spellStart"/>
      <w:r w:rsidRPr="00EB6328">
        <w:rPr>
          <w:rFonts w:ascii="Times New Roman" w:hAnsi="Times New Roman"/>
        </w:rPr>
        <w:t>bayrağıyla</w:t>
      </w:r>
      <w:proofErr w:type="spellEnd"/>
      <w:r w:rsidRPr="00EB6328">
        <w:rPr>
          <w:rFonts w:ascii="Times New Roman" w:hAnsi="Times New Roman"/>
        </w:rPr>
        <w:t xml:space="preserve"> SRS </w:t>
      </w:r>
      <w:proofErr w:type="spellStart"/>
      <w:r w:rsidRPr="00EB6328">
        <w:rPr>
          <w:rFonts w:ascii="Times New Roman" w:hAnsi="Times New Roman"/>
        </w:rPr>
        <w:t>kuyruğuna</w:t>
      </w:r>
      <w:proofErr w:type="spellEnd"/>
      <w:r w:rsidRPr="00EB6328">
        <w:rPr>
          <w:rFonts w:ascii="Times New Roman" w:hAnsi="Times New Roman"/>
        </w:rPr>
        <w:t xml:space="preserve"> </w:t>
      </w:r>
      <w:proofErr w:type="spellStart"/>
      <w:r w:rsidRPr="00EB6328">
        <w:rPr>
          <w:rFonts w:ascii="Times New Roman" w:hAnsi="Times New Roman"/>
        </w:rPr>
        <w:t>alınmıştır</w:t>
      </w:r>
      <w:proofErr w:type="spellEnd"/>
      <w:r w:rsidRPr="00EB6328">
        <w:rPr>
          <w:rFonts w:ascii="Times New Roman" w:hAnsi="Times New Roman"/>
        </w:rPr>
        <w:t xml:space="preserve">. </w:t>
      </w:r>
      <w:bookmarkStart w:id="73" w:name="X6e2526849cef0f5037f6bb702a2feda2e9241fd"/>
      <w:bookmarkEnd w:id="72"/>
      <w:r>
        <w:rPr>
          <w:rFonts w:ascii="Times New Roman" w:hAnsi="Times New Roman"/>
        </w:rPr>
        <w:br/>
      </w:r>
    </w:p>
    <w:p w14:paraId="547A9C53" w14:textId="124E0AA5" w:rsidR="008759D7" w:rsidRPr="00EB6328" w:rsidRDefault="008759D7" w:rsidP="00EB6328">
      <w:pPr>
        <w:pStyle w:val="Balk3"/>
        <w:rPr>
          <w:rFonts w:cs="Times New Roman"/>
        </w:rPr>
      </w:pPr>
      <w:proofErr w:type="gramStart"/>
      <w:r w:rsidRPr="00EB6328">
        <w:rPr>
          <w:rFonts w:cs="Times New Roman"/>
        </w:rPr>
        <w:t>7.2.</w:t>
      </w:r>
      <w:r w:rsidR="00EB6328">
        <w:rPr>
          <w:rFonts w:cs="Times New Roman"/>
        </w:rPr>
        <w:t>5</w:t>
      </w:r>
      <w:r w:rsidRPr="00EB6328">
        <w:rPr>
          <w:rFonts w:cs="Times New Roman"/>
        </w:rPr>
        <w:t xml:space="preserve">  </w:t>
      </w:r>
      <w:proofErr w:type="spellStart"/>
      <w:r w:rsidRPr="00EB6328">
        <w:rPr>
          <w:rFonts w:cs="Times New Roman"/>
        </w:rPr>
        <w:t>Kombinatoryal</w:t>
      </w:r>
      <w:proofErr w:type="spellEnd"/>
      <w:proofErr w:type="gramEnd"/>
      <w:r w:rsidRPr="00EB6328">
        <w:rPr>
          <w:rFonts w:cs="Times New Roman"/>
        </w:rPr>
        <w:t xml:space="preserve"> </w:t>
      </w:r>
      <w:proofErr w:type="spellStart"/>
      <w:r w:rsidRPr="00EB6328">
        <w:rPr>
          <w:rFonts w:cs="Times New Roman"/>
        </w:rPr>
        <w:t>Patlama</w:t>
      </w:r>
      <w:proofErr w:type="spellEnd"/>
      <w:r w:rsidRPr="00EB6328">
        <w:rPr>
          <w:rFonts w:cs="Times New Roman"/>
        </w:rPr>
        <w:t xml:space="preserve"> </w:t>
      </w:r>
      <w:proofErr w:type="spellStart"/>
      <w:r w:rsidRPr="00EB6328">
        <w:rPr>
          <w:rFonts w:cs="Times New Roman"/>
        </w:rPr>
        <w:t>Riski</w:t>
      </w:r>
      <w:proofErr w:type="spellEnd"/>
      <w:r w:rsidRPr="00EB6328">
        <w:rPr>
          <w:rFonts w:cs="Times New Roman"/>
        </w:rPr>
        <w:t xml:space="preserve"> (Teknik Risk)</w:t>
      </w:r>
    </w:p>
    <w:p w14:paraId="4741C9D9" w14:textId="722EDE82" w:rsidR="008759D7" w:rsidRDefault="00EB6328" w:rsidP="00EB6328">
      <w:pPr>
        <w:spacing w:before="0" w:after="200"/>
        <w:rPr>
          <w:rFonts w:ascii="Times New Roman" w:hAnsi="Times New Roman"/>
        </w:rPr>
      </w:pPr>
      <w:proofErr w:type="spellStart"/>
      <w:r w:rsidRPr="00EB6328">
        <w:rPr>
          <w:rFonts w:ascii="Times New Roman" w:hAnsi="Times New Roman"/>
        </w:rPr>
        <w:t>Tüm</w:t>
      </w:r>
      <w:proofErr w:type="spellEnd"/>
      <w:r w:rsidRPr="00EB6328">
        <w:rPr>
          <w:rFonts w:ascii="Times New Roman" w:hAnsi="Times New Roman"/>
        </w:rPr>
        <w:t xml:space="preserve"> </w:t>
      </w:r>
      <w:proofErr w:type="spellStart"/>
      <w:r w:rsidRPr="00EB6328">
        <w:rPr>
          <w:rFonts w:ascii="Times New Roman" w:hAnsi="Times New Roman"/>
        </w:rPr>
        <w:t>telaffuz</w:t>
      </w:r>
      <w:proofErr w:type="spellEnd"/>
      <w:r w:rsidRPr="00EB6328">
        <w:rPr>
          <w:rFonts w:ascii="Times New Roman" w:hAnsi="Times New Roman"/>
        </w:rPr>
        <w:t xml:space="preserve"> </w:t>
      </w:r>
      <w:proofErr w:type="spellStart"/>
      <w:r w:rsidRPr="00EB6328">
        <w:rPr>
          <w:rFonts w:ascii="Times New Roman" w:hAnsi="Times New Roman"/>
        </w:rPr>
        <w:t>hatalarını</w:t>
      </w:r>
      <w:proofErr w:type="spellEnd"/>
      <w:r w:rsidRPr="00EB6328">
        <w:rPr>
          <w:rFonts w:ascii="Times New Roman" w:hAnsi="Times New Roman"/>
        </w:rPr>
        <w:t xml:space="preserve"> </w:t>
      </w:r>
      <w:proofErr w:type="spellStart"/>
      <w:r w:rsidRPr="00EB6328">
        <w:rPr>
          <w:rFonts w:ascii="Times New Roman" w:hAnsi="Times New Roman"/>
        </w:rPr>
        <w:t>kural</w:t>
      </w:r>
      <w:proofErr w:type="spellEnd"/>
      <w:r w:rsidRPr="00EB6328">
        <w:rPr>
          <w:rFonts w:ascii="Times New Roman" w:hAnsi="Times New Roman"/>
        </w:rPr>
        <w:t xml:space="preserve"> </w:t>
      </w:r>
      <w:proofErr w:type="spellStart"/>
      <w:r w:rsidRPr="00EB6328">
        <w:rPr>
          <w:rFonts w:ascii="Times New Roman" w:hAnsi="Times New Roman"/>
        </w:rPr>
        <w:t>sözlüğüne</w:t>
      </w:r>
      <w:proofErr w:type="spellEnd"/>
      <w:r w:rsidRPr="00EB6328">
        <w:rPr>
          <w:rFonts w:ascii="Times New Roman" w:hAnsi="Times New Roman"/>
        </w:rPr>
        <w:t xml:space="preserve"> </w:t>
      </w:r>
      <w:proofErr w:type="spellStart"/>
      <w:r w:rsidRPr="00EB6328">
        <w:rPr>
          <w:rFonts w:ascii="Times New Roman" w:hAnsi="Times New Roman"/>
        </w:rPr>
        <w:t>kodlamak</w:t>
      </w:r>
      <w:proofErr w:type="spellEnd"/>
      <w:r w:rsidRPr="00EB6328">
        <w:rPr>
          <w:rFonts w:ascii="Times New Roman" w:hAnsi="Times New Roman"/>
        </w:rPr>
        <w:t xml:space="preserve"> </w:t>
      </w:r>
      <w:proofErr w:type="spellStart"/>
      <w:r w:rsidRPr="00EB6328">
        <w:rPr>
          <w:rFonts w:ascii="Times New Roman" w:hAnsi="Times New Roman"/>
        </w:rPr>
        <w:t>performans</w:t>
      </w:r>
      <w:proofErr w:type="spellEnd"/>
      <w:r w:rsidRPr="00EB6328">
        <w:rPr>
          <w:rFonts w:ascii="Times New Roman" w:hAnsi="Times New Roman"/>
        </w:rPr>
        <w:t xml:space="preserve"> </w:t>
      </w:r>
      <w:proofErr w:type="spellStart"/>
      <w:r w:rsidRPr="00EB6328">
        <w:rPr>
          <w:rFonts w:ascii="Times New Roman" w:hAnsi="Times New Roman"/>
        </w:rPr>
        <w:t>sorununa</w:t>
      </w:r>
      <w:proofErr w:type="spellEnd"/>
      <w:r w:rsidRPr="00EB6328">
        <w:rPr>
          <w:rFonts w:ascii="Times New Roman" w:hAnsi="Times New Roman"/>
        </w:rPr>
        <w:t xml:space="preserve"> </w:t>
      </w:r>
      <w:proofErr w:type="spellStart"/>
      <w:r w:rsidRPr="00EB6328">
        <w:rPr>
          <w:rFonts w:ascii="Times New Roman" w:hAnsi="Times New Roman"/>
        </w:rPr>
        <w:t>yol</w:t>
      </w:r>
      <w:proofErr w:type="spellEnd"/>
      <w:r w:rsidRPr="00EB6328">
        <w:rPr>
          <w:rFonts w:ascii="Times New Roman" w:hAnsi="Times New Roman"/>
        </w:rPr>
        <w:t xml:space="preserve"> </w:t>
      </w:r>
      <w:proofErr w:type="spellStart"/>
      <w:r w:rsidRPr="00EB6328">
        <w:rPr>
          <w:rFonts w:ascii="Times New Roman" w:hAnsi="Times New Roman"/>
        </w:rPr>
        <w:t>açıyordu</w:t>
      </w:r>
      <w:proofErr w:type="spellEnd"/>
      <w:r w:rsidRPr="00EB6328">
        <w:rPr>
          <w:rFonts w:ascii="Times New Roman" w:hAnsi="Times New Roman"/>
        </w:rPr>
        <w:t xml:space="preserve">. Kural </w:t>
      </w:r>
      <w:proofErr w:type="spellStart"/>
      <w:r w:rsidRPr="00EB6328">
        <w:rPr>
          <w:rFonts w:ascii="Times New Roman" w:hAnsi="Times New Roman"/>
        </w:rPr>
        <w:t>kapsamı</w:t>
      </w:r>
      <w:proofErr w:type="spellEnd"/>
      <w:r w:rsidRPr="00EB6328">
        <w:rPr>
          <w:rFonts w:ascii="Times New Roman" w:hAnsi="Times New Roman"/>
        </w:rPr>
        <w:t xml:space="preserve"> GMU </w:t>
      </w:r>
      <w:r w:rsidRPr="00EB6328">
        <w:rPr>
          <w:rFonts w:ascii="Times New Roman" w:hAnsi="Times New Roman"/>
          <w:i/>
          <w:iCs/>
        </w:rPr>
        <w:t>Speech Accent Archive</w:t>
      </w:r>
      <w:r w:rsidRPr="00EB6328">
        <w:rPr>
          <w:rFonts w:ascii="Times New Roman" w:hAnsi="Times New Roman"/>
        </w:rPr>
        <w:t xml:space="preserve"> </w:t>
      </w:r>
      <w:proofErr w:type="spellStart"/>
      <w:r w:rsidRPr="00EB6328">
        <w:rPr>
          <w:rFonts w:ascii="Times New Roman" w:hAnsi="Times New Roman"/>
        </w:rPr>
        <w:t>verileriyle</w:t>
      </w:r>
      <w:proofErr w:type="spellEnd"/>
      <w:r w:rsidRPr="00EB6328">
        <w:rPr>
          <w:rFonts w:ascii="Times New Roman" w:hAnsi="Times New Roman"/>
        </w:rPr>
        <w:t xml:space="preserve"> </w:t>
      </w:r>
      <w:proofErr w:type="spellStart"/>
      <w:r w:rsidRPr="00EB6328">
        <w:rPr>
          <w:rFonts w:ascii="Times New Roman" w:hAnsi="Times New Roman"/>
        </w:rPr>
        <w:t>kanıtlanmış</w:t>
      </w:r>
      <w:proofErr w:type="spellEnd"/>
      <w:r w:rsidRPr="00EB6328">
        <w:rPr>
          <w:rFonts w:ascii="Times New Roman" w:hAnsi="Times New Roman"/>
        </w:rPr>
        <w:t xml:space="preserve"> 10 </w:t>
      </w:r>
      <w:proofErr w:type="spellStart"/>
      <w:r w:rsidRPr="00EB6328">
        <w:rPr>
          <w:rFonts w:ascii="Times New Roman" w:hAnsi="Times New Roman"/>
        </w:rPr>
        <w:t>kronik</w:t>
      </w:r>
      <w:proofErr w:type="spellEnd"/>
      <w:r w:rsidRPr="00EB6328">
        <w:rPr>
          <w:rFonts w:ascii="Times New Roman" w:hAnsi="Times New Roman"/>
        </w:rPr>
        <w:t xml:space="preserve"> </w:t>
      </w:r>
      <w:proofErr w:type="spellStart"/>
      <w:r w:rsidRPr="00EB6328">
        <w:rPr>
          <w:rFonts w:ascii="Times New Roman" w:hAnsi="Times New Roman"/>
        </w:rPr>
        <w:t>hatayla</w:t>
      </w:r>
      <w:proofErr w:type="spellEnd"/>
      <w:r w:rsidRPr="00EB6328">
        <w:rPr>
          <w:rFonts w:ascii="Times New Roman" w:hAnsi="Times New Roman"/>
        </w:rPr>
        <w:t xml:space="preserve"> </w:t>
      </w:r>
      <w:proofErr w:type="spellStart"/>
      <w:r w:rsidRPr="00EB6328">
        <w:rPr>
          <w:rFonts w:ascii="Times New Roman" w:hAnsi="Times New Roman"/>
        </w:rPr>
        <w:t>sınırlandırılmıştır</w:t>
      </w:r>
      <w:proofErr w:type="spellEnd"/>
      <w:r w:rsidRPr="00EB6328">
        <w:rPr>
          <w:rFonts w:ascii="Times New Roman" w:hAnsi="Times New Roman"/>
        </w:rPr>
        <w:t>.</w:t>
      </w:r>
    </w:p>
    <w:p w14:paraId="28D3223F" w14:textId="77777777" w:rsidR="00EB6328" w:rsidRPr="00EB6328" w:rsidRDefault="00EB6328" w:rsidP="00EB6328">
      <w:pPr>
        <w:spacing w:before="0" w:after="200"/>
        <w:rPr>
          <w:rFonts w:ascii="Times New Roman" w:hAnsi="Times New Roman"/>
        </w:rPr>
      </w:pPr>
    </w:p>
    <w:bookmarkEnd w:id="73"/>
    <w:p w14:paraId="1DF24715" w14:textId="5C7E3624" w:rsidR="008759D7" w:rsidRPr="00EB6328" w:rsidRDefault="008759D7" w:rsidP="00EB6328">
      <w:pPr>
        <w:pStyle w:val="Balk3"/>
        <w:rPr>
          <w:rFonts w:cs="Times New Roman"/>
        </w:rPr>
      </w:pPr>
      <w:r w:rsidRPr="00EB6328">
        <w:rPr>
          <w:rFonts w:cs="Times New Roman"/>
        </w:rPr>
        <w:lastRenderedPageBreak/>
        <w:t>7.2.</w:t>
      </w:r>
      <w:r w:rsidR="00EB6328">
        <w:rPr>
          <w:rFonts w:cs="Times New Roman"/>
        </w:rPr>
        <w:t>6</w:t>
      </w:r>
      <w:r w:rsidRPr="00EB6328">
        <w:rPr>
          <w:rFonts w:cs="Times New Roman"/>
        </w:rPr>
        <w:t xml:space="preserve"> Vendor Lock-in </w:t>
      </w:r>
      <w:proofErr w:type="spellStart"/>
      <w:r w:rsidRPr="00EB6328">
        <w:rPr>
          <w:rFonts w:cs="Times New Roman"/>
        </w:rPr>
        <w:t>Riski</w:t>
      </w:r>
      <w:proofErr w:type="spellEnd"/>
      <w:r w:rsidRPr="00EB6328">
        <w:rPr>
          <w:rFonts w:cs="Times New Roman"/>
        </w:rPr>
        <w:t xml:space="preserve"> (API </w:t>
      </w:r>
      <w:proofErr w:type="spellStart"/>
      <w:r w:rsidRPr="00EB6328">
        <w:rPr>
          <w:rFonts w:cs="Times New Roman"/>
        </w:rPr>
        <w:t>Bağımlılığı</w:t>
      </w:r>
      <w:proofErr w:type="spellEnd"/>
      <w:r w:rsidRPr="00EB6328">
        <w:rPr>
          <w:rFonts w:cs="Times New Roman"/>
        </w:rPr>
        <w:t>) (</w:t>
      </w:r>
      <w:proofErr w:type="spellStart"/>
      <w:r w:rsidRPr="00EB6328">
        <w:rPr>
          <w:rFonts w:cs="Times New Roman"/>
        </w:rPr>
        <w:t>Dışsal</w:t>
      </w:r>
      <w:proofErr w:type="spellEnd"/>
      <w:r w:rsidRPr="00EB6328">
        <w:rPr>
          <w:rFonts w:cs="Times New Roman"/>
        </w:rPr>
        <w:t xml:space="preserve"> Risk)</w:t>
      </w:r>
    </w:p>
    <w:p w14:paraId="3A356A8E" w14:textId="5D8EAF12" w:rsidR="00EB6328" w:rsidRPr="00EB6328" w:rsidRDefault="00EB6328" w:rsidP="00EB6328">
      <w:pPr>
        <w:pStyle w:val="FirstParagraph"/>
        <w:spacing w:line="360" w:lineRule="auto"/>
        <w:rPr>
          <w:rFonts w:ascii="Times New Roman" w:hAnsi="Times New Roman" w:cs="Times New Roman"/>
        </w:rPr>
      </w:pPr>
      <w:r w:rsidRPr="00EB6328">
        <w:rPr>
          <w:rFonts w:ascii="Times New Roman" w:hAnsi="Times New Roman" w:cs="Times New Roman"/>
        </w:rPr>
        <w:t xml:space="preserve">Gemini </w:t>
      </w:r>
      <w:proofErr w:type="spellStart"/>
      <w:r w:rsidRPr="00EB6328">
        <w:rPr>
          <w:rFonts w:ascii="Times New Roman" w:hAnsi="Times New Roman" w:cs="Times New Roman"/>
        </w:rPr>
        <w:t>ve</w:t>
      </w:r>
      <w:proofErr w:type="spellEnd"/>
      <w:r w:rsidRPr="00EB6328">
        <w:rPr>
          <w:rFonts w:ascii="Times New Roman" w:hAnsi="Times New Roman" w:cs="Times New Roman"/>
        </w:rPr>
        <w:t xml:space="preserve"> Whisper </w:t>
      </w:r>
      <w:proofErr w:type="spellStart"/>
      <w:r w:rsidRPr="00EB6328">
        <w:rPr>
          <w:rFonts w:ascii="Times New Roman" w:hAnsi="Times New Roman" w:cs="Times New Roman"/>
        </w:rPr>
        <w:t>API'lerinin</w:t>
      </w:r>
      <w:proofErr w:type="spellEnd"/>
      <w:r w:rsidRPr="00EB6328">
        <w:rPr>
          <w:rFonts w:ascii="Times New Roman" w:hAnsi="Times New Roman" w:cs="Times New Roman"/>
        </w:rPr>
        <w:t xml:space="preserve"> </w:t>
      </w:r>
      <w:proofErr w:type="spellStart"/>
      <w:r w:rsidRPr="00EB6328">
        <w:rPr>
          <w:rFonts w:ascii="Times New Roman" w:hAnsi="Times New Roman" w:cs="Times New Roman"/>
        </w:rPr>
        <w:t>sürüm</w:t>
      </w:r>
      <w:proofErr w:type="spellEnd"/>
      <w:r w:rsidRPr="00EB6328">
        <w:rPr>
          <w:rFonts w:ascii="Times New Roman" w:hAnsi="Times New Roman" w:cs="Times New Roman"/>
        </w:rPr>
        <w:t xml:space="preserve"> </w:t>
      </w:r>
      <w:proofErr w:type="spellStart"/>
      <w:r w:rsidRPr="00EB6328">
        <w:rPr>
          <w:rFonts w:ascii="Times New Roman" w:hAnsi="Times New Roman" w:cs="Times New Roman"/>
        </w:rPr>
        <w:t>değişiklikleri</w:t>
      </w:r>
      <w:proofErr w:type="spellEnd"/>
      <w:r w:rsidRPr="00EB6328">
        <w:rPr>
          <w:rFonts w:ascii="Times New Roman" w:hAnsi="Times New Roman" w:cs="Times New Roman"/>
        </w:rPr>
        <w:t xml:space="preserve"> </w:t>
      </w:r>
      <w:proofErr w:type="spellStart"/>
      <w:r w:rsidRPr="00EB6328">
        <w:rPr>
          <w:rFonts w:ascii="Times New Roman" w:hAnsi="Times New Roman" w:cs="Times New Roman"/>
        </w:rPr>
        <w:t>sistem</w:t>
      </w:r>
      <w:proofErr w:type="spellEnd"/>
      <w:r w:rsidRPr="00EB6328">
        <w:rPr>
          <w:rFonts w:ascii="Times New Roman" w:hAnsi="Times New Roman" w:cs="Times New Roman"/>
        </w:rPr>
        <w:t xml:space="preserve"> </w:t>
      </w:r>
      <w:proofErr w:type="spellStart"/>
      <w:r w:rsidRPr="00EB6328">
        <w:rPr>
          <w:rFonts w:ascii="Times New Roman" w:hAnsi="Times New Roman" w:cs="Times New Roman"/>
        </w:rPr>
        <w:t>bütünlüğünü</w:t>
      </w:r>
      <w:proofErr w:type="spellEnd"/>
      <w:r w:rsidRPr="00EB6328">
        <w:rPr>
          <w:rFonts w:ascii="Times New Roman" w:hAnsi="Times New Roman" w:cs="Times New Roman"/>
        </w:rPr>
        <w:t xml:space="preserve"> </w:t>
      </w:r>
      <w:proofErr w:type="spellStart"/>
      <w:r w:rsidRPr="00EB6328">
        <w:rPr>
          <w:rFonts w:ascii="Times New Roman" w:hAnsi="Times New Roman" w:cs="Times New Roman"/>
        </w:rPr>
        <w:t>tehdit</w:t>
      </w:r>
      <w:proofErr w:type="spellEnd"/>
      <w:r w:rsidRPr="00EB6328">
        <w:rPr>
          <w:rFonts w:ascii="Times New Roman" w:hAnsi="Times New Roman" w:cs="Times New Roman"/>
        </w:rPr>
        <w:t xml:space="preserve"> </w:t>
      </w:r>
      <w:proofErr w:type="spellStart"/>
      <w:r w:rsidRPr="00EB6328">
        <w:rPr>
          <w:rFonts w:ascii="Times New Roman" w:hAnsi="Times New Roman" w:cs="Times New Roman"/>
        </w:rPr>
        <w:t>etmekteydi</w:t>
      </w:r>
      <w:proofErr w:type="spellEnd"/>
      <w:r w:rsidRPr="00EB6328">
        <w:rPr>
          <w:rFonts w:ascii="Times New Roman" w:hAnsi="Times New Roman" w:cs="Times New Roman"/>
        </w:rPr>
        <w:t xml:space="preserve">. Her </w:t>
      </w:r>
      <w:proofErr w:type="spellStart"/>
      <w:r w:rsidRPr="00EB6328">
        <w:rPr>
          <w:rFonts w:ascii="Times New Roman" w:hAnsi="Times New Roman" w:cs="Times New Roman"/>
        </w:rPr>
        <w:t>iki</w:t>
      </w:r>
      <w:proofErr w:type="spellEnd"/>
      <w:r w:rsidRPr="00EB6328">
        <w:rPr>
          <w:rFonts w:ascii="Times New Roman" w:hAnsi="Times New Roman" w:cs="Times New Roman"/>
        </w:rPr>
        <w:t xml:space="preserve"> </w:t>
      </w:r>
      <w:proofErr w:type="spellStart"/>
      <w:r w:rsidRPr="00EB6328">
        <w:rPr>
          <w:rFonts w:ascii="Times New Roman" w:hAnsi="Times New Roman" w:cs="Times New Roman"/>
        </w:rPr>
        <w:t>entegrasyon</w:t>
      </w:r>
      <w:proofErr w:type="spellEnd"/>
      <w:r w:rsidRPr="00EB6328">
        <w:rPr>
          <w:rFonts w:ascii="Times New Roman" w:hAnsi="Times New Roman" w:cs="Times New Roman"/>
        </w:rPr>
        <w:t xml:space="preserve"> </w:t>
      </w:r>
      <w:proofErr w:type="spellStart"/>
      <w:r w:rsidRPr="00EB6328">
        <w:rPr>
          <w:rFonts w:ascii="Times New Roman" w:hAnsi="Times New Roman" w:cs="Times New Roman"/>
        </w:rPr>
        <w:t>bağımsız</w:t>
      </w:r>
      <w:proofErr w:type="spellEnd"/>
      <w:r w:rsidRPr="00EB6328">
        <w:rPr>
          <w:rFonts w:ascii="Times New Roman" w:hAnsi="Times New Roman" w:cs="Times New Roman"/>
        </w:rPr>
        <w:t xml:space="preserve"> </w:t>
      </w:r>
      <w:proofErr w:type="spellStart"/>
      <w:r w:rsidRPr="00EB6328">
        <w:rPr>
          <w:rFonts w:ascii="Times New Roman" w:hAnsi="Times New Roman" w:cs="Times New Roman"/>
        </w:rPr>
        <w:t>servis</w:t>
      </w:r>
      <w:proofErr w:type="spellEnd"/>
      <w:r w:rsidRPr="00EB6328">
        <w:rPr>
          <w:rFonts w:ascii="Times New Roman" w:hAnsi="Times New Roman" w:cs="Times New Roman"/>
        </w:rPr>
        <w:t xml:space="preserve"> </w:t>
      </w:r>
      <w:proofErr w:type="spellStart"/>
      <w:r w:rsidRPr="00EB6328">
        <w:rPr>
          <w:rFonts w:ascii="Times New Roman" w:hAnsi="Times New Roman" w:cs="Times New Roman"/>
        </w:rPr>
        <w:t>sınıflarında</w:t>
      </w:r>
      <w:proofErr w:type="spellEnd"/>
      <w:r w:rsidRPr="00EB6328">
        <w:rPr>
          <w:rFonts w:ascii="Times New Roman" w:hAnsi="Times New Roman" w:cs="Times New Roman"/>
        </w:rPr>
        <w:t xml:space="preserve"> </w:t>
      </w:r>
      <w:proofErr w:type="spellStart"/>
      <w:r w:rsidRPr="00EB6328">
        <w:rPr>
          <w:rFonts w:ascii="Times New Roman" w:hAnsi="Times New Roman" w:cs="Times New Roman"/>
        </w:rPr>
        <w:t>kapsüllenerek</w:t>
      </w:r>
      <w:proofErr w:type="spellEnd"/>
      <w:r w:rsidRPr="00EB6328">
        <w:rPr>
          <w:rFonts w:ascii="Times New Roman" w:hAnsi="Times New Roman" w:cs="Times New Roman"/>
        </w:rPr>
        <w:t xml:space="preserve"> </w:t>
      </w:r>
      <w:proofErr w:type="spellStart"/>
      <w:r w:rsidRPr="00EB6328">
        <w:rPr>
          <w:rFonts w:ascii="Times New Roman" w:hAnsi="Times New Roman" w:cs="Times New Roman"/>
        </w:rPr>
        <w:t>olası</w:t>
      </w:r>
      <w:proofErr w:type="spellEnd"/>
      <w:r w:rsidRPr="00EB6328">
        <w:rPr>
          <w:rFonts w:ascii="Times New Roman" w:hAnsi="Times New Roman" w:cs="Times New Roman"/>
        </w:rPr>
        <w:t xml:space="preserve"> API </w:t>
      </w:r>
      <w:proofErr w:type="spellStart"/>
      <w:r w:rsidRPr="00EB6328">
        <w:rPr>
          <w:rFonts w:ascii="Times New Roman" w:hAnsi="Times New Roman" w:cs="Times New Roman"/>
        </w:rPr>
        <w:t>değişikliklerinde</w:t>
      </w:r>
      <w:proofErr w:type="spellEnd"/>
      <w:r w:rsidRPr="00EB6328">
        <w:rPr>
          <w:rFonts w:ascii="Times New Roman" w:hAnsi="Times New Roman" w:cs="Times New Roman"/>
        </w:rPr>
        <w:t xml:space="preserve"> </w:t>
      </w:r>
      <w:proofErr w:type="spellStart"/>
      <w:r w:rsidRPr="00EB6328">
        <w:rPr>
          <w:rFonts w:ascii="Times New Roman" w:hAnsi="Times New Roman" w:cs="Times New Roman"/>
        </w:rPr>
        <w:t>sadece</w:t>
      </w:r>
      <w:proofErr w:type="spellEnd"/>
      <w:r w:rsidRPr="00EB6328">
        <w:rPr>
          <w:rFonts w:ascii="Times New Roman" w:hAnsi="Times New Roman" w:cs="Times New Roman"/>
        </w:rPr>
        <w:t xml:space="preserve"> </w:t>
      </w:r>
      <w:proofErr w:type="spellStart"/>
      <w:r w:rsidRPr="00EB6328">
        <w:rPr>
          <w:rFonts w:ascii="Times New Roman" w:hAnsi="Times New Roman" w:cs="Times New Roman"/>
        </w:rPr>
        <w:t>ilgili</w:t>
      </w:r>
      <w:proofErr w:type="spellEnd"/>
      <w:r w:rsidRPr="00EB6328">
        <w:rPr>
          <w:rFonts w:ascii="Times New Roman" w:hAnsi="Times New Roman" w:cs="Times New Roman"/>
        </w:rPr>
        <w:t xml:space="preserve"> </w:t>
      </w:r>
      <w:proofErr w:type="spellStart"/>
      <w:r w:rsidRPr="00EB6328">
        <w:rPr>
          <w:rFonts w:ascii="Times New Roman" w:hAnsi="Times New Roman" w:cs="Times New Roman"/>
        </w:rPr>
        <w:t>sınıfın</w:t>
      </w:r>
      <w:proofErr w:type="spellEnd"/>
      <w:r w:rsidRPr="00EB6328">
        <w:rPr>
          <w:rFonts w:ascii="Times New Roman" w:hAnsi="Times New Roman" w:cs="Times New Roman"/>
        </w:rPr>
        <w:t xml:space="preserve"> </w:t>
      </w:r>
      <w:proofErr w:type="spellStart"/>
      <w:r w:rsidRPr="00EB6328">
        <w:rPr>
          <w:rFonts w:ascii="Times New Roman" w:hAnsi="Times New Roman" w:cs="Times New Roman"/>
        </w:rPr>
        <w:t>güncellenmesi</w:t>
      </w:r>
      <w:proofErr w:type="spellEnd"/>
      <w:r w:rsidRPr="00EB6328">
        <w:rPr>
          <w:rFonts w:ascii="Times New Roman" w:hAnsi="Times New Roman" w:cs="Times New Roman"/>
        </w:rPr>
        <w:t xml:space="preserve"> </w:t>
      </w:r>
      <w:proofErr w:type="spellStart"/>
      <w:r w:rsidRPr="00EB6328">
        <w:rPr>
          <w:rFonts w:ascii="Times New Roman" w:hAnsi="Times New Roman" w:cs="Times New Roman"/>
        </w:rPr>
        <w:t>sağlanmıştır</w:t>
      </w:r>
      <w:proofErr w:type="spellEnd"/>
      <w:r w:rsidRPr="00EB6328">
        <w:rPr>
          <w:rFonts w:ascii="Times New Roman" w:hAnsi="Times New Roman" w:cs="Times New Roman"/>
        </w:rPr>
        <w:t xml:space="preserve">. </w:t>
      </w:r>
      <w:r>
        <w:rPr>
          <w:rFonts w:ascii="Times New Roman" w:hAnsi="Times New Roman" w:cs="Times New Roman"/>
        </w:rPr>
        <w:br/>
      </w:r>
    </w:p>
    <w:p w14:paraId="2190A269" w14:textId="77777777" w:rsidR="00EB6328" w:rsidRDefault="00EB6328" w:rsidP="00EB6328">
      <w:pPr>
        <w:pStyle w:val="FirstParagraph"/>
      </w:pPr>
      <w:proofErr w:type="spellStart"/>
      <w:r>
        <w:t>Geliştirme</w:t>
      </w:r>
      <w:proofErr w:type="spellEnd"/>
      <w:r>
        <w:t xml:space="preserve"> </w:t>
      </w:r>
      <w:proofErr w:type="spellStart"/>
      <w:r>
        <w:t>sürecinde</w:t>
      </w:r>
      <w:proofErr w:type="spellEnd"/>
      <w:r>
        <w:t xml:space="preserve"> </w:t>
      </w:r>
      <w:proofErr w:type="spellStart"/>
      <w:r>
        <w:t>yönetilen</w:t>
      </w:r>
      <w:proofErr w:type="spellEnd"/>
      <w:r>
        <w:t xml:space="preserve"> </w:t>
      </w:r>
      <w:proofErr w:type="spellStart"/>
      <w:r>
        <w:t>tüm</w:t>
      </w:r>
      <w:proofErr w:type="spellEnd"/>
      <w:r>
        <w:t xml:space="preserve"> </w:t>
      </w:r>
      <w:proofErr w:type="spellStart"/>
      <w:r>
        <w:t>riskler</w:t>
      </w:r>
      <w:proofErr w:type="spellEnd"/>
      <w:r>
        <w:t xml:space="preserve">, </w:t>
      </w:r>
      <w:proofErr w:type="spellStart"/>
      <w:r>
        <w:t>olasılık</w:t>
      </w:r>
      <w:proofErr w:type="spellEnd"/>
      <w:r>
        <w:t xml:space="preserve"> </w:t>
      </w:r>
      <w:proofErr w:type="spellStart"/>
      <w:r>
        <w:t>ve</w:t>
      </w:r>
      <w:proofErr w:type="spellEnd"/>
      <w:r>
        <w:t xml:space="preserve"> </w:t>
      </w:r>
      <w:proofErr w:type="spellStart"/>
      <w:r>
        <w:t>etki</w:t>
      </w:r>
      <w:proofErr w:type="spellEnd"/>
      <w:r>
        <w:t xml:space="preserve"> </w:t>
      </w:r>
      <w:proofErr w:type="spellStart"/>
      <w:r>
        <w:t>dereceleriyle</w:t>
      </w:r>
      <w:proofErr w:type="spellEnd"/>
      <w:r>
        <w:t xml:space="preserve"> </w:t>
      </w:r>
      <w:proofErr w:type="spellStart"/>
      <w:r>
        <w:t>birlikte</w:t>
      </w:r>
      <w:proofErr w:type="spellEnd"/>
      <w:r>
        <w:t xml:space="preserve"> Tablo 7.1’deki risk </w:t>
      </w:r>
      <w:proofErr w:type="spellStart"/>
      <w:r>
        <w:t>matrisinde</w:t>
      </w:r>
      <w:proofErr w:type="spellEnd"/>
      <w:r>
        <w:t xml:space="preserve"> </w:t>
      </w:r>
      <w:proofErr w:type="spellStart"/>
      <w:r>
        <w:t>özetlenmiştir</w:t>
      </w:r>
      <w:proofErr w:type="spellEnd"/>
      <w:r>
        <w:t>.</w:t>
      </w:r>
    </w:p>
    <w:p w14:paraId="4178B450" w14:textId="77777777" w:rsidR="00EB6328" w:rsidRPr="00EB6328" w:rsidRDefault="00EB6328" w:rsidP="00EB6328">
      <w:pPr>
        <w:pStyle w:val="GvdeMetni"/>
      </w:pPr>
    </w:p>
    <w:p w14:paraId="68F1C60A" w14:textId="11D85539" w:rsidR="008759D7" w:rsidRPr="00EB6328" w:rsidRDefault="00EB6328" w:rsidP="00EB6328">
      <w:pPr>
        <w:pStyle w:val="TableCaption"/>
        <w:spacing w:line="360" w:lineRule="auto"/>
        <w:jc w:val="center"/>
        <w:rPr>
          <w:rFonts w:ascii="Times New Roman" w:hAnsi="Times New Roman" w:cs="Times New Roman"/>
          <w:b/>
          <w:bCs/>
          <w:i w:val="0"/>
          <w:iCs/>
        </w:rPr>
      </w:pPr>
      <w:bookmarkStart w:id="74" w:name="tab:risk_matrix"/>
      <w:r>
        <w:rPr>
          <w:rFonts w:ascii="Times New Roman" w:hAnsi="Times New Roman" w:cs="Times New Roman"/>
          <w:b/>
          <w:bCs/>
          <w:i w:val="0"/>
          <w:iCs/>
        </w:rPr>
        <w:t xml:space="preserve">Tablo 7.1 </w:t>
      </w:r>
      <w:proofErr w:type="spellStart"/>
      <w:r w:rsidR="008759D7" w:rsidRPr="00EB6328">
        <w:rPr>
          <w:rFonts w:ascii="Times New Roman" w:hAnsi="Times New Roman" w:cs="Times New Roman"/>
          <w:b/>
          <w:bCs/>
          <w:i w:val="0"/>
          <w:iCs/>
        </w:rPr>
        <w:t>DailyWords</w:t>
      </w:r>
      <w:proofErr w:type="spellEnd"/>
      <w:r w:rsidR="008759D7" w:rsidRPr="00EB6328">
        <w:rPr>
          <w:rFonts w:ascii="Times New Roman" w:hAnsi="Times New Roman" w:cs="Times New Roman"/>
          <w:b/>
          <w:bCs/>
          <w:i w:val="0"/>
          <w:iCs/>
        </w:rPr>
        <w:t xml:space="preserve"> </w:t>
      </w:r>
      <w:proofErr w:type="spellStart"/>
      <w:r w:rsidR="008759D7" w:rsidRPr="00EB6328">
        <w:rPr>
          <w:rFonts w:ascii="Times New Roman" w:hAnsi="Times New Roman" w:cs="Times New Roman"/>
          <w:b/>
          <w:bCs/>
          <w:i w:val="0"/>
          <w:iCs/>
        </w:rPr>
        <w:t>Projesi</w:t>
      </w:r>
      <w:proofErr w:type="spellEnd"/>
      <w:r w:rsidR="008759D7" w:rsidRPr="00EB6328">
        <w:rPr>
          <w:rFonts w:ascii="Times New Roman" w:hAnsi="Times New Roman" w:cs="Times New Roman"/>
          <w:b/>
          <w:bCs/>
          <w:i w:val="0"/>
          <w:iCs/>
        </w:rPr>
        <w:t xml:space="preserve"> Risk </w:t>
      </w:r>
      <w:proofErr w:type="spellStart"/>
      <w:r w:rsidR="008759D7" w:rsidRPr="00EB6328">
        <w:rPr>
          <w:rFonts w:ascii="Times New Roman" w:hAnsi="Times New Roman" w:cs="Times New Roman"/>
          <w:b/>
          <w:bCs/>
          <w:i w:val="0"/>
          <w:iCs/>
        </w:rPr>
        <w:t>Derecelendirme</w:t>
      </w:r>
      <w:proofErr w:type="spellEnd"/>
      <w:r w:rsidR="008759D7" w:rsidRPr="00EB6328">
        <w:rPr>
          <w:rFonts w:ascii="Times New Roman" w:hAnsi="Times New Roman" w:cs="Times New Roman"/>
          <w:b/>
          <w:bCs/>
          <w:i w:val="0"/>
          <w:iCs/>
        </w:rPr>
        <w:t xml:space="preserve"> </w:t>
      </w:r>
      <w:proofErr w:type="spellStart"/>
      <w:r w:rsidR="008759D7" w:rsidRPr="00EB6328">
        <w:rPr>
          <w:rFonts w:ascii="Times New Roman" w:hAnsi="Times New Roman" w:cs="Times New Roman"/>
          <w:b/>
          <w:bCs/>
          <w:i w:val="0"/>
          <w:iCs/>
        </w:rPr>
        <w:t>ve</w:t>
      </w:r>
      <w:proofErr w:type="spellEnd"/>
      <w:r w:rsidR="008759D7" w:rsidRPr="00EB6328">
        <w:rPr>
          <w:rFonts w:ascii="Times New Roman" w:hAnsi="Times New Roman" w:cs="Times New Roman"/>
          <w:b/>
          <w:bCs/>
          <w:i w:val="0"/>
          <w:iCs/>
        </w:rPr>
        <w:t xml:space="preserve"> </w:t>
      </w:r>
      <w:proofErr w:type="spellStart"/>
      <w:r w:rsidR="008759D7" w:rsidRPr="00EB6328">
        <w:rPr>
          <w:rFonts w:ascii="Times New Roman" w:hAnsi="Times New Roman" w:cs="Times New Roman"/>
          <w:b/>
          <w:bCs/>
          <w:i w:val="0"/>
          <w:iCs/>
        </w:rPr>
        <w:t>Yönetim</w:t>
      </w:r>
      <w:proofErr w:type="spellEnd"/>
      <w:r w:rsidR="008759D7" w:rsidRPr="00EB6328">
        <w:rPr>
          <w:rFonts w:ascii="Times New Roman" w:hAnsi="Times New Roman" w:cs="Times New Roman"/>
          <w:b/>
          <w:bCs/>
          <w:i w:val="0"/>
          <w:iCs/>
        </w:rPr>
        <w:t xml:space="preserve"> </w:t>
      </w:r>
      <w:proofErr w:type="spellStart"/>
      <w:r w:rsidR="008759D7" w:rsidRPr="00EB6328">
        <w:rPr>
          <w:rFonts w:ascii="Times New Roman" w:hAnsi="Times New Roman" w:cs="Times New Roman"/>
          <w:b/>
          <w:bCs/>
          <w:i w:val="0"/>
          <w:iCs/>
        </w:rPr>
        <w:t>Matrisi</w:t>
      </w:r>
      <w:proofErr w:type="spellEnd"/>
    </w:p>
    <w:tbl>
      <w:tblPr>
        <w:tblStyle w:val="TabloKlavuzu"/>
        <w:tblW w:w="0" w:type="auto"/>
        <w:tblLook w:val="0020" w:firstRow="1" w:lastRow="0" w:firstColumn="0" w:lastColumn="0" w:noHBand="0" w:noVBand="0"/>
        <w:tblCaption w:val="DailyWords Projesi Risk Derecelendirme ve Yönetim Matrisi"/>
      </w:tblPr>
      <w:tblGrid>
        <w:gridCol w:w="1946"/>
        <w:gridCol w:w="1429"/>
        <w:gridCol w:w="1017"/>
        <w:gridCol w:w="992"/>
        <w:gridCol w:w="2542"/>
      </w:tblGrid>
      <w:tr w:rsidR="00EB6328" w:rsidRPr="00EB6328" w14:paraId="458725C0" w14:textId="77777777" w:rsidTr="00CD23C9">
        <w:tc>
          <w:tcPr>
            <w:tcW w:w="1949" w:type="dxa"/>
          </w:tcPr>
          <w:p w14:paraId="30E98EFB" w14:textId="77777777" w:rsidR="00EB6328" w:rsidRPr="00EB6328" w:rsidRDefault="00EB6328" w:rsidP="00EB6328">
            <w:pPr>
              <w:pStyle w:val="Compact"/>
              <w:spacing w:line="360" w:lineRule="auto"/>
              <w:rPr>
                <w:rFonts w:ascii="Times New Roman" w:hAnsi="Times New Roman" w:cs="Times New Roman"/>
              </w:rPr>
            </w:pPr>
            <w:r w:rsidRPr="00EB6328">
              <w:rPr>
                <w:rFonts w:ascii="Times New Roman" w:hAnsi="Times New Roman" w:cs="Times New Roman"/>
                <w:b/>
                <w:bCs/>
              </w:rPr>
              <w:t xml:space="preserve">Risk </w:t>
            </w:r>
            <w:proofErr w:type="spellStart"/>
            <w:r w:rsidRPr="00EB6328">
              <w:rPr>
                <w:rFonts w:ascii="Times New Roman" w:hAnsi="Times New Roman" w:cs="Times New Roman"/>
                <w:b/>
                <w:bCs/>
              </w:rPr>
              <w:t>Tanımı</w:t>
            </w:r>
            <w:proofErr w:type="spellEnd"/>
          </w:p>
        </w:tc>
        <w:tc>
          <w:tcPr>
            <w:tcW w:w="1429" w:type="dxa"/>
          </w:tcPr>
          <w:p w14:paraId="0B1F0CA7" w14:textId="77777777" w:rsidR="00EB6328" w:rsidRPr="00EB6328" w:rsidRDefault="00EB6328" w:rsidP="00EB6328">
            <w:pPr>
              <w:pStyle w:val="Compact"/>
              <w:spacing w:line="360" w:lineRule="auto"/>
              <w:rPr>
                <w:rFonts w:ascii="Times New Roman" w:hAnsi="Times New Roman" w:cs="Times New Roman"/>
              </w:rPr>
            </w:pPr>
            <w:proofErr w:type="spellStart"/>
            <w:r w:rsidRPr="00EB6328">
              <w:rPr>
                <w:rFonts w:ascii="Times New Roman" w:hAnsi="Times New Roman" w:cs="Times New Roman"/>
                <w:b/>
                <w:bCs/>
              </w:rPr>
              <w:t>Kategori</w:t>
            </w:r>
            <w:proofErr w:type="spellEnd"/>
          </w:p>
        </w:tc>
        <w:tc>
          <w:tcPr>
            <w:tcW w:w="1017" w:type="dxa"/>
          </w:tcPr>
          <w:p w14:paraId="41351180" w14:textId="77777777" w:rsidR="00EB6328" w:rsidRPr="00EB6328" w:rsidRDefault="00EB6328" w:rsidP="00EB6328">
            <w:pPr>
              <w:pStyle w:val="Compact"/>
              <w:spacing w:line="360" w:lineRule="auto"/>
              <w:rPr>
                <w:rFonts w:ascii="Times New Roman" w:hAnsi="Times New Roman" w:cs="Times New Roman"/>
              </w:rPr>
            </w:pPr>
            <w:proofErr w:type="spellStart"/>
            <w:r w:rsidRPr="00EB6328">
              <w:rPr>
                <w:rFonts w:ascii="Times New Roman" w:hAnsi="Times New Roman" w:cs="Times New Roman"/>
                <w:b/>
                <w:bCs/>
              </w:rPr>
              <w:t>Olasılık</w:t>
            </w:r>
            <w:proofErr w:type="spellEnd"/>
          </w:p>
        </w:tc>
        <w:tc>
          <w:tcPr>
            <w:tcW w:w="992" w:type="dxa"/>
          </w:tcPr>
          <w:p w14:paraId="2BED2322" w14:textId="77777777" w:rsidR="00EB6328" w:rsidRPr="00EB6328" w:rsidRDefault="00EB6328" w:rsidP="00EB6328">
            <w:pPr>
              <w:pStyle w:val="Compact"/>
              <w:spacing w:line="360" w:lineRule="auto"/>
              <w:rPr>
                <w:rFonts w:ascii="Times New Roman" w:hAnsi="Times New Roman" w:cs="Times New Roman"/>
              </w:rPr>
            </w:pPr>
            <w:proofErr w:type="spellStart"/>
            <w:r w:rsidRPr="00EB6328">
              <w:rPr>
                <w:rFonts w:ascii="Times New Roman" w:hAnsi="Times New Roman" w:cs="Times New Roman"/>
                <w:b/>
                <w:bCs/>
              </w:rPr>
              <w:t>Etki</w:t>
            </w:r>
            <w:proofErr w:type="spellEnd"/>
          </w:p>
        </w:tc>
        <w:tc>
          <w:tcPr>
            <w:tcW w:w="2549" w:type="dxa"/>
          </w:tcPr>
          <w:p w14:paraId="43699BB4" w14:textId="77777777" w:rsidR="00EB6328" w:rsidRPr="00EB6328" w:rsidRDefault="00EB6328" w:rsidP="00EB6328">
            <w:pPr>
              <w:pStyle w:val="Compact"/>
              <w:spacing w:line="360" w:lineRule="auto"/>
              <w:rPr>
                <w:rFonts w:ascii="Times New Roman" w:hAnsi="Times New Roman" w:cs="Times New Roman"/>
              </w:rPr>
            </w:pPr>
            <w:proofErr w:type="spellStart"/>
            <w:r w:rsidRPr="00EB6328">
              <w:rPr>
                <w:rFonts w:ascii="Times New Roman" w:hAnsi="Times New Roman" w:cs="Times New Roman"/>
                <w:b/>
                <w:bCs/>
              </w:rPr>
              <w:t>Uygulanan</w:t>
            </w:r>
            <w:proofErr w:type="spellEnd"/>
            <w:r w:rsidRPr="00EB6328">
              <w:rPr>
                <w:rFonts w:ascii="Times New Roman" w:hAnsi="Times New Roman" w:cs="Times New Roman"/>
                <w:b/>
                <w:bCs/>
              </w:rPr>
              <w:t xml:space="preserve"> </w:t>
            </w:r>
            <w:proofErr w:type="spellStart"/>
            <w:r w:rsidRPr="00EB6328">
              <w:rPr>
                <w:rFonts w:ascii="Times New Roman" w:hAnsi="Times New Roman" w:cs="Times New Roman"/>
                <w:b/>
                <w:bCs/>
              </w:rPr>
              <w:t>Önlem</w:t>
            </w:r>
            <w:proofErr w:type="spellEnd"/>
          </w:p>
        </w:tc>
      </w:tr>
      <w:tr w:rsidR="00EB6328" w:rsidRPr="00EB6328" w14:paraId="19F6F0A3" w14:textId="77777777" w:rsidTr="00CD23C9">
        <w:tc>
          <w:tcPr>
            <w:tcW w:w="1949" w:type="dxa"/>
          </w:tcPr>
          <w:p w14:paraId="21266D10" w14:textId="77777777" w:rsidR="00EB6328" w:rsidRPr="00EB6328" w:rsidRDefault="00EB6328" w:rsidP="00EB6328">
            <w:pPr>
              <w:pStyle w:val="Compact"/>
              <w:spacing w:line="360" w:lineRule="auto"/>
              <w:rPr>
                <w:rFonts w:ascii="Times New Roman" w:hAnsi="Times New Roman" w:cs="Times New Roman"/>
              </w:rPr>
            </w:pPr>
            <w:r w:rsidRPr="00EB6328">
              <w:rPr>
                <w:rFonts w:ascii="Times New Roman" w:hAnsi="Times New Roman" w:cs="Times New Roman"/>
              </w:rPr>
              <w:t xml:space="preserve">expo-av </w:t>
            </w:r>
            <w:proofErr w:type="spellStart"/>
            <w:r w:rsidRPr="00EB6328">
              <w:rPr>
                <w:rFonts w:ascii="Times New Roman" w:hAnsi="Times New Roman" w:cs="Times New Roman"/>
              </w:rPr>
              <w:t>Kütüphane</w:t>
            </w:r>
            <w:proofErr w:type="spellEnd"/>
            <w:r w:rsidRPr="00EB6328">
              <w:rPr>
                <w:rFonts w:ascii="Times New Roman" w:hAnsi="Times New Roman" w:cs="Times New Roman"/>
              </w:rPr>
              <w:t xml:space="preserve"> </w:t>
            </w:r>
            <w:proofErr w:type="spellStart"/>
            <w:r w:rsidRPr="00EB6328">
              <w:rPr>
                <w:rFonts w:ascii="Times New Roman" w:hAnsi="Times New Roman" w:cs="Times New Roman"/>
              </w:rPr>
              <w:t>Amortismanı</w:t>
            </w:r>
            <w:proofErr w:type="spellEnd"/>
          </w:p>
        </w:tc>
        <w:tc>
          <w:tcPr>
            <w:tcW w:w="1429" w:type="dxa"/>
          </w:tcPr>
          <w:p w14:paraId="5A32B848" w14:textId="77777777" w:rsidR="00EB6328" w:rsidRPr="00EB6328" w:rsidRDefault="00EB6328" w:rsidP="00EB6328">
            <w:pPr>
              <w:pStyle w:val="Compact"/>
              <w:spacing w:line="360" w:lineRule="auto"/>
              <w:rPr>
                <w:rFonts w:ascii="Times New Roman" w:hAnsi="Times New Roman" w:cs="Times New Roman"/>
              </w:rPr>
            </w:pPr>
            <w:r w:rsidRPr="00EB6328">
              <w:rPr>
                <w:rFonts w:ascii="Times New Roman" w:hAnsi="Times New Roman" w:cs="Times New Roman"/>
              </w:rPr>
              <w:t>Teknik</w:t>
            </w:r>
          </w:p>
        </w:tc>
        <w:tc>
          <w:tcPr>
            <w:tcW w:w="1017" w:type="dxa"/>
          </w:tcPr>
          <w:p w14:paraId="66D48835" w14:textId="77777777" w:rsidR="00EB6328" w:rsidRPr="00EB6328" w:rsidRDefault="00EB6328" w:rsidP="00EB6328">
            <w:pPr>
              <w:pStyle w:val="Compact"/>
              <w:spacing w:line="360" w:lineRule="auto"/>
              <w:rPr>
                <w:rFonts w:ascii="Times New Roman" w:hAnsi="Times New Roman" w:cs="Times New Roman"/>
              </w:rPr>
            </w:pPr>
            <w:r w:rsidRPr="00EB6328">
              <w:rPr>
                <w:rFonts w:ascii="Times New Roman" w:hAnsi="Times New Roman" w:cs="Times New Roman"/>
              </w:rPr>
              <w:t>Yüksek</w:t>
            </w:r>
          </w:p>
        </w:tc>
        <w:tc>
          <w:tcPr>
            <w:tcW w:w="992" w:type="dxa"/>
          </w:tcPr>
          <w:p w14:paraId="027A423C" w14:textId="77777777" w:rsidR="00EB6328" w:rsidRPr="00EB6328" w:rsidRDefault="00EB6328" w:rsidP="00EB6328">
            <w:pPr>
              <w:pStyle w:val="Compact"/>
              <w:spacing w:line="360" w:lineRule="auto"/>
              <w:rPr>
                <w:rFonts w:ascii="Times New Roman" w:hAnsi="Times New Roman" w:cs="Times New Roman"/>
              </w:rPr>
            </w:pPr>
            <w:r w:rsidRPr="00EB6328">
              <w:rPr>
                <w:rFonts w:ascii="Times New Roman" w:hAnsi="Times New Roman" w:cs="Times New Roman"/>
              </w:rPr>
              <w:t>Yüksek</w:t>
            </w:r>
          </w:p>
        </w:tc>
        <w:tc>
          <w:tcPr>
            <w:tcW w:w="2549" w:type="dxa"/>
          </w:tcPr>
          <w:p w14:paraId="274B9745" w14:textId="77777777" w:rsidR="00EB6328" w:rsidRPr="00EB6328" w:rsidRDefault="00EB6328" w:rsidP="00EB6328">
            <w:pPr>
              <w:pStyle w:val="Compact"/>
              <w:spacing w:line="360" w:lineRule="auto"/>
              <w:rPr>
                <w:rFonts w:ascii="Times New Roman" w:hAnsi="Times New Roman" w:cs="Times New Roman"/>
              </w:rPr>
            </w:pPr>
            <w:r w:rsidRPr="00EB6328">
              <w:rPr>
                <w:rFonts w:ascii="Times New Roman" w:hAnsi="Times New Roman" w:cs="Times New Roman"/>
              </w:rPr>
              <w:t xml:space="preserve">expo-audio </w:t>
            </w:r>
            <w:proofErr w:type="spellStart"/>
            <w:r w:rsidRPr="00EB6328">
              <w:rPr>
                <w:rFonts w:ascii="Times New Roman" w:hAnsi="Times New Roman" w:cs="Times New Roman"/>
              </w:rPr>
              <w:t>geçişi</w:t>
            </w:r>
            <w:proofErr w:type="spellEnd"/>
            <w:r w:rsidRPr="00EB6328">
              <w:rPr>
                <w:rFonts w:ascii="Times New Roman" w:hAnsi="Times New Roman" w:cs="Times New Roman"/>
              </w:rPr>
              <w:t xml:space="preserve"> </w:t>
            </w:r>
            <w:proofErr w:type="spellStart"/>
            <w:r w:rsidRPr="00EB6328">
              <w:rPr>
                <w:rFonts w:ascii="Times New Roman" w:hAnsi="Times New Roman" w:cs="Times New Roman"/>
              </w:rPr>
              <w:t>ve</w:t>
            </w:r>
            <w:proofErr w:type="spellEnd"/>
            <w:r w:rsidRPr="00EB6328">
              <w:rPr>
                <w:rFonts w:ascii="Times New Roman" w:hAnsi="Times New Roman" w:cs="Times New Roman"/>
              </w:rPr>
              <w:t xml:space="preserve"> </w:t>
            </w:r>
            <w:proofErr w:type="spellStart"/>
            <w:r w:rsidRPr="00EB6328">
              <w:rPr>
                <w:rFonts w:ascii="Times New Roman" w:hAnsi="Times New Roman" w:cs="Times New Roman"/>
              </w:rPr>
              <w:t>asenkron</w:t>
            </w:r>
            <w:proofErr w:type="spellEnd"/>
            <w:r w:rsidRPr="00EB6328">
              <w:rPr>
                <w:rFonts w:ascii="Times New Roman" w:hAnsi="Times New Roman" w:cs="Times New Roman"/>
              </w:rPr>
              <w:t xml:space="preserve"> await </w:t>
            </w:r>
            <w:proofErr w:type="spellStart"/>
            <w:r w:rsidRPr="00EB6328">
              <w:rPr>
                <w:rFonts w:ascii="Times New Roman" w:hAnsi="Times New Roman" w:cs="Times New Roman"/>
              </w:rPr>
              <w:t>blok</w:t>
            </w:r>
            <w:proofErr w:type="spellEnd"/>
            <w:r w:rsidRPr="00EB6328">
              <w:rPr>
                <w:rFonts w:ascii="Times New Roman" w:hAnsi="Times New Roman" w:cs="Times New Roman"/>
              </w:rPr>
              <w:t xml:space="preserve"> </w:t>
            </w:r>
            <w:proofErr w:type="spellStart"/>
            <w:r w:rsidRPr="00EB6328">
              <w:rPr>
                <w:rFonts w:ascii="Times New Roman" w:hAnsi="Times New Roman" w:cs="Times New Roman"/>
              </w:rPr>
              <w:t>refaktörü</w:t>
            </w:r>
            <w:proofErr w:type="spellEnd"/>
            <w:r w:rsidRPr="00EB6328">
              <w:rPr>
                <w:rFonts w:ascii="Times New Roman" w:hAnsi="Times New Roman" w:cs="Times New Roman"/>
              </w:rPr>
              <w:t>.</w:t>
            </w:r>
          </w:p>
        </w:tc>
      </w:tr>
      <w:tr w:rsidR="00EB6328" w:rsidRPr="00EB6328" w14:paraId="337C2EB8" w14:textId="77777777" w:rsidTr="00CD23C9">
        <w:tc>
          <w:tcPr>
            <w:tcW w:w="1949" w:type="dxa"/>
          </w:tcPr>
          <w:p w14:paraId="3E031620" w14:textId="77777777" w:rsidR="00EB6328" w:rsidRPr="00EB6328" w:rsidRDefault="00EB6328" w:rsidP="00EB6328">
            <w:pPr>
              <w:pStyle w:val="Compact"/>
              <w:spacing w:line="360" w:lineRule="auto"/>
              <w:rPr>
                <w:rFonts w:ascii="Times New Roman" w:hAnsi="Times New Roman" w:cs="Times New Roman"/>
              </w:rPr>
            </w:pPr>
            <w:r w:rsidRPr="00EB6328">
              <w:rPr>
                <w:rFonts w:ascii="Times New Roman" w:hAnsi="Times New Roman" w:cs="Times New Roman"/>
              </w:rPr>
              <w:t xml:space="preserve">Whisper </w:t>
            </w:r>
            <w:proofErr w:type="spellStart"/>
            <w:r w:rsidRPr="00EB6328">
              <w:rPr>
                <w:rFonts w:ascii="Times New Roman" w:hAnsi="Times New Roman" w:cs="Times New Roman"/>
              </w:rPr>
              <w:t>Otomatik</w:t>
            </w:r>
            <w:proofErr w:type="spellEnd"/>
            <w:r w:rsidRPr="00EB6328">
              <w:rPr>
                <w:rFonts w:ascii="Times New Roman" w:hAnsi="Times New Roman" w:cs="Times New Roman"/>
              </w:rPr>
              <w:t xml:space="preserve"> </w:t>
            </w:r>
            <w:proofErr w:type="spellStart"/>
            <w:r w:rsidRPr="00EB6328">
              <w:rPr>
                <w:rFonts w:ascii="Times New Roman" w:hAnsi="Times New Roman" w:cs="Times New Roman"/>
              </w:rPr>
              <w:t>Düzeltme</w:t>
            </w:r>
            <w:proofErr w:type="spellEnd"/>
          </w:p>
        </w:tc>
        <w:tc>
          <w:tcPr>
            <w:tcW w:w="1429" w:type="dxa"/>
          </w:tcPr>
          <w:p w14:paraId="1774A9C3" w14:textId="77777777" w:rsidR="00EB6328" w:rsidRPr="00EB6328" w:rsidRDefault="00EB6328" w:rsidP="00EB6328">
            <w:pPr>
              <w:pStyle w:val="Compact"/>
              <w:spacing w:line="360" w:lineRule="auto"/>
              <w:rPr>
                <w:rFonts w:ascii="Times New Roman" w:hAnsi="Times New Roman" w:cs="Times New Roman"/>
              </w:rPr>
            </w:pPr>
            <w:r w:rsidRPr="00EB6328">
              <w:rPr>
                <w:rFonts w:ascii="Times New Roman" w:hAnsi="Times New Roman" w:cs="Times New Roman"/>
              </w:rPr>
              <w:t>Teknik</w:t>
            </w:r>
          </w:p>
        </w:tc>
        <w:tc>
          <w:tcPr>
            <w:tcW w:w="1017" w:type="dxa"/>
          </w:tcPr>
          <w:p w14:paraId="71A15309" w14:textId="77777777" w:rsidR="00EB6328" w:rsidRPr="00EB6328" w:rsidRDefault="00EB6328" w:rsidP="00EB6328">
            <w:pPr>
              <w:pStyle w:val="Compact"/>
              <w:spacing w:line="360" w:lineRule="auto"/>
              <w:rPr>
                <w:rFonts w:ascii="Times New Roman" w:hAnsi="Times New Roman" w:cs="Times New Roman"/>
              </w:rPr>
            </w:pPr>
            <w:r w:rsidRPr="00EB6328">
              <w:rPr>
                <w:rFonts w:ascii="Times New Roman" w:hAnsi="Times New Roman" w:cs="Times New Roman"/>
              </w:rPr>
              <w:t>Yüksek</w:t>
            </w:r>
          </w:p>
        </w:tc>
        <w:tc>
          <w:tcPr>
            <w:tcW w:w="992" w:type="dxa"/>
          </w:tcPr>
          <w:p w14:paraId="54FB7F1F" w14:textId="77777777" w:rsidR="00EB6328" w:rsidRPr="00EB6328" w:rsidRDefault="00EB6328" w:rsidP="00EB6328">
            <w:pPr>
              <w:pStyle w:val="Compact"/>
              <w:spacing w:line="360" w:lineRule="auto"/>
              <w:rPr>
                <w:rFonts w:ascii="Times New Roman" w:hAnsi="Times New Roman" w:cs="Times New Roman"/>
              </w:rPr>
            </w:pPr>
            <w:r w:rsidRPr="00EB6328">
              <w:rPr>
                <w:rFonts w:ascii="Times New Roman" w:hAnsi="Times New Roman" w:cs="Times New Roman"/>
              </w:rPr>
              <w:t>Yüksek</w:t>
            </w:r>
          </w:p>
        </w:tc>
        <w:tc>
          <w:tcPr>
            <w:tcW w:w="2549" w:type="dxa"/>
          </w:tcPr>
          <w:p w14:paraId="4F48B608" w14:textId="77777777" w:rsidR="00EB6328" w:rsidRPr="00EB6328" w:rsidRDefault="00EB6328" w:rsidP="00EB6328">
            <w:pPr>
              <w:pStyle w:val="Compact"/>
              <w:spacing w:line="360" w:lineRule="auto"/>
              <w:rPr>
                <w:rFonts w:ascii="Times New Roman" w:hAnsi="Times New Roman" w:cs="Times New Roman"/>
              </w:rPr>
            </w:pPr>
            <w:proofErr w:type="spellStart"/>
            <w:r w:rsidRPr="00EB6328">
              <w:rPr>
                <w:rFonts w:ascii="Times New Roman" w:hAnsi="Times New Roman" w:cs="Times New Roman"/>
              </w:rPr>
              <w:t>Whisper’ın</w:t>
            </w:r>
            <w:proofErr w:type="spellEnd"/>
            <w:r w:rsidRPr="00EB6328">
              <w:rPr>
                <w:rFonts w:ascii="Times New Roman" w:hAnsi="Times New Roman" w:cs="Times New Roman"/>
              </w:rPr>
              <w:t xml:space="preserve"> </w:t>
            </w:r>
            <w:proofErr w:type="spellStart"/>
            <w:r w:rsidRPr="00EB6328">
              <w:rPr>
                <w:rFonts w:ascii="Times New Roman" w:hAnsi="Times New Roman" w:cs="Times New Roman"/>
              </w:rPr>
              <w:t>puana</w:t>
            </w:r>
            <w:proofErr w:type="spellEnd"/>
            <w:r w:rsidRPr="00EB6328">
              <w:rPr>
                <w:rFonts w:ascii="Times New Roman" w:hAnsi="Times New Roman" w:cs="Times New Roman"/>
              </w:rPr>
              <w:t xml:space="preserve"> </w:t>
            </w:r>
            <w:proofErr w:type="spellStart"/>
            <w:r w:rsidRPr="00EB6328">
              <w:rPr>
                <w:rFonts w:ascii="Times New Roman" w:hAnsi="Times New Roman" w:cs="Times New Roman"/>
              </w:rPr>
              <w:t>etkisi</w:t>
            </w:r>
            <w:proofErr w:type="spellEnd"/>
            <w:r w:rsidRPr="00EB6328">
              <w:rPr>
                <w:rFonts w:ascii="Times New Roman" w:hAnsi="Times New Roman" w:cs="Times New Roman"/>
              </w:rPr>
              <w:t xml:space="preserve"> %0’a </w:t>
            </w:r>
            <w:proofErr w:type="spellStart"/>
            <w:r w:rsidRPr="00EB6328">
              <w:rPr>
                <w:rFonts w:ascii="Times New Roman" w:hAnsi="Times New Roman" w:cs="Times New Roman"/>
              </w:rPr>
              <w:t>çekilerek</w:t>
            </w:r>
            <w:proofErr w:type="spellEnd"/>
            <w:r w:rsidRPr="00EB6328">
              <w:rPr>
                <w:rFonts w:ascii="Times New Roman" w:hAnsi="Times New Roman" w:cs="Times New Roman"/>
              </w:rPr>
              <w:t xml:space="preserve"> Wav2Vec2’ye </w:t>
            </w:r>
            <w:proofErr w:type="spellStart"/>
            <w:r w:rsidRPr="00EB6328">
              <w:rPr>
                <w:rFonts w:ascii="Times New Roman" w:hAnsi="Times New Roman" w:cs="Times New Roman"/>
              </w:rPr>
              <w:t>geçiş</w:t>
            </w:r>
            <w:proofErr w:type="spellEnd"/>
            <w:r w:rsidRPr="00EB6328">
              <w:rPr>
                <w:rFonts w:ascii="Times New Roman" w:hAnsi="Times New Roman" w:cs="Times New Roman"/>
              </w:rPr>
              <w:t>.</w:t>
            </w:r>
          </w:p>
        </w:tc>
      </w:tr>
      <w:tr w:rsidR="00EB6328" w:rsidRPr="00EB6328" w14:paraId="650F6CFF" w14:textId="77777777" w:rsidTr="00CD23C9">
        <w:tc>
          <w:tcPr>
            <w:tcW w:w="1949" w:type="dxa"/>
          </w:tcPr>
          <w:p w14:paraId="61F60C0B" w14:textId="77777777" w:rsidR="00EB6328" w:rsidRPr="00EB6328" w:rsidRDefault="00EB6328" w:rsidP="00EB6328">
            <w:pPr>
              <w:pStyle w:val="Compact"/>
              <w:spacing w:line="360" w:lineRule="auto"/>
              <w:rPr>
                <w:rFonts w:ascii="Times New Roman" w:hAnsi="Times New Roman" w:cs="Times New Roman"/>
              </w:rPr>
            </w:pPr>
            <w:proofErr w:type="spellStart"/>
            <w:r w:rsidRPr="00EB6328">
              <w:rPr>
                <w:rFonts w:ascii="Times New Roman" w:hAnsi="Times New Roman" w:cs="Times New Roman"/>
              </w:rPr>
              <w:t>Doğrusal</w:t>
            </w:r>
            <w:proofErr w:type="spellEnd"/>
            <w:r w:rsidRPr="00EB6328">
              <w:rPr>
                <w:rFonts w:ascii="Times New Roman" w:hAnsi="Times New Roman" w:cs="Times New Roman"/>
              </w:rPr>
              <w:t xml:space="preserve"> Puan </w:t>
            </w:r>
            <w:proofErr w:type="spellStart"/>
            <w:r w:rsidRPr="00EB6328">
              <w:rPr>
                <w:rFonts w:ascii="Times New Roman" w:hAnsi="Times New Roman" w:cs="Times New Roman"/>
              </w:rPr>
              <w:t>Kalibrasyon</w:t>
            </w:r>
            <w:proofErr w:type="spellEnd"/>
            <w:r w:rsidRPr="00EB6328">
              <w:rPr>
                <w:rFonts w:ascii="Times New Roman" w:hAnsi="Times New Roman" w:cs="Times New Roman"/>
              </w:rPr>
              <w:t xml:space="preserve"> </w:t>
            </w:r>
            <w:proofErr w:type="spellStart"/>
            <w:r w:rsidRPr="00EB6328">
              <w:rPr>
                <w:rFonts w:ascii="Times New Roman" w:hAnsi="Times New Roman" w:cs="Times New Roman"/>
              </w:rPr>
              <w:t>Riski</w:t>
            </w:r>
            <w:proofErr w:type="spellEnd"/>
          </w:p>
        </w:tc>
        <w:tc>
          <w:tcPr>
            <w:tcW w:w="1429" w:type="dxa"/>
          </w:tcPr>
          <w:p w14:paraId="3738E414" w14:textId="77777777" w:rsidR="00EB6328" w:rsidRPr="00EB6328" w:rsidRDefault="00EB6328" w:rsidP="00EB6328">
            <w:pPr>
              <w:pStyle w:val="Compact"/>
              <w:spacing w:line="360" w:lineRule="auto"/>
              <w:rPr>
                <w:rFonts w:ascii="Times New Roman" w:hAnsi="Times New Roman" w:cs="Times New Roman"/>
              </w:rPr>
            </w:pPr>
            <w:r w:rsidRPr="00EB6328">
              <w:rPr>
                <w:rFonts w:ascii="Times New Roman" w:hAnsi="Times New Roman" w:cs="Times New Roman"/>
              </w:rPr>
              <w:t>Teknik</w:t>
            </w:r>
          </w:p>
        </w:tc>
        <w:tc>
          <w:tcPr>
            <w:tcW w:w="1017" w:type="dxa"/>
          </w:tcPr>
          <w:p w14:paraId="1C92A431" w14:textId="77777777" w:rsidR="00EB6328" w:rsidRPr="00EB6328" w:rsidRDefault="00EB6328" w:rsidP="00EB6328">
            <w:pPr>
              <w:pStyle w:val="Compact"/>
              <w:spacing w:line="360" w:lineRule="auto"/>
              <w:rPr>
                <w:rFonts w:ascii="Times New Roman" w:hAnsi="Times New Roman" w:cs="Times New Roman"/>
              </w:rPr>
            </w:pPr>
            <w:r w:rsidRPr="00EB6328">
              <w:rPr>
                <w:rFonts w:ascii="Times New Roman" w:hAnsi="Times New Roman" w:cs="Times New Roman"/>
              </w:rPr>
              <w:t>Orta</w:t>
            </w:r>
          </w:p>
        </w:tc>
        <w:tc>
          <w:tcPr>
            <w:tcW w:w="992" w:type="dxa"/>
          </w:tcPr>
          <w:p w14:paraId="40B1A5DF" w14:textId="77777777" w:rsidR="00EB6328" w:rsidRPr="00EB6328" w:rsidRDefault="00EB6328" w:rsidP="00EB6328">
            <w:pPr>
              <w:pStyle w:val="Compact"/>
              <w:spacing w:line="360" w:lineRule="auto"/>
              <w:rPr>
                <w:rFonts w:ascii="Times New Roman" w:hAnsi="Times New Roman" w:cs="Times New Roman"/>
              </w:rPr>
            </w:pPr>
            <w:r w:rsidRPr="00EB6328">
              <w:rPr>
                <w:rFonts w:ascii="Times New Roman" w:hAnsi="Times New Roman" w:cs="Times New Roman"/>
              </w:rPr>
              <w:t>Yüksek</w:t>
            </w:r>
          </w:p>
        </w:tc>
        <w:tc>
          <w:tcPr>
            <w:tcW w:w="2549" w:type="dxa"/>
          </w:tcPr>
          <w:p w14:paraId="7A352D15" w14:textId="77777777" w:rsidR="00EB6328" w:rsidRPr="00EB6328" w:rsidRDefault="00EB6328" w:rsidP="00EB6328">
            <w:pPr>
              <w:pStyle w:val="Compact"/>
              <w:spacing w:line="360" w:lineRule="auto"/>
              <w:rPr>
                <w:rFonts w:ascii="Times New Roman" w:hAnsi="Times New Roman" w:cs="Times New Roman"/>
              </w:rPr>
            </w:pPr>
            <w:proofErr w:type="spellStart"/>
            <w:r w:rsidRPr="00EB6328">
              <w:rPr>
                <w:rFonts w:ascii="Times New Roman" w:hAnsi="Times New Roman" w:cs="Times New Roman"/>
              </w:rPr>
              <w:t>Üstel</w:t>
            </w:r>
            <w:proofErr w:type="spellEnd"/>
            <w:r w:rsidRPr="00EB6328">
              <w:rPr>
                <w:rFonts w:ascii="Times New Roman" w:hAnsi="Times New Roman" w:cs="Times New Roman"/>
              </w:rPr>
              <w:t xml:space="preserve"> </w:t>
            </w:r>
            <w:proofErr w:type="spellStart"/>
            <w:r w:rsidRPr="00EB6328">
              <w:rPr>
                <w:rFonts w:ascii="Times New Roman" w:hAnsi="Times New Roman" w:cs="Times New Roman"/>
              </w:rPr>
              <w:t>ceza</w:t>
            </w:r>
            <w:proofErr w:type="spellEnd"/>
            <w:r w:rsidRPr="00EB6328">
              <w:rPr>
                <w:rFonts w:ascii="Times New Roman" w:hAnsi="Times New Roman" w:cs="Times New Roman"/>
              </w:rPr>
              <w:t xml:space="preserve"> </w:t>
            </w:r>
            <w:proofErr w:type="spellStart"/>
            <w:r w:rsidRPr="00EB6328">
              <w:rPr>
                <w:rFonts w:ascii="Times New Roman" w:hAnsi="Times New Roman" w:cs="Times New Roman"/>
              </w:rPr>
              <w:t>fonksiyonunun</w:t>
            </w:r>
            <w:proofErr w:type="spellEnd"/>
            <w:r w:rsidRPr="00EB6328">
              <w:rPr>
                <w:rFonts w:ascii="Times New Roman" w:hAnsi="Times New Roman" w:cs="Times New Roman"/>
              </w:rPr>
              <w:t xml:space="preserve"> (</w:t>
            </w:r>
            <m:oMath>
              <m:sSup>
                <m:sSupPr>
                  <m:ctrlPr>
                    <w:rPr>
                      <w:rFonts w:ascii="Cambria Math" w:hAnsi="Cambria Math" w:cs="Times New Roman"/>
                    </w:rPr>
                  </m:ctrlPr>
                </m:sSupPr>
                <m:e>
                  <m:r>
                    <w:rPr>
                      <w:rFonts w:ascii="Cambria Math" w:hAnsi="Cambria Math" w:cs="Times New Roman"/>
                    </w:rPr>
                    <m:t>0.5</m:t>
                  </m:r>
                </m:e>
                <m:sup>
                  <m:r>
                    <w:rPr>
                      <w:rFonts w:ascii="Cambria Math" w:hAnsi="Cambria Math" w:cs="Times New Roman"/>
                    </w:rPr>
                    <m:t>d</m:t>
                  </m:r>
                </m:sup>
              </m:sSup>
            </m:oMath>
            <w:r w:rsidRPr="00EB6328">
              <w:rPr>
                <w:rFonts w:ascii="Times New Roman" w:hAnsi="Times New Roman" w:cs="Times New Roman"/>
              </w:rPr>
              <w:t>) geliştirilmesi.</w:t>
            </w:r>
          </w:p>
        </w:tc>
      </w:tr>
      <w:tr w:rsidR="00EB6328" w:rsidRPr="00EB6328" w14:paraId="265E2C35" w14:textId="77777777" w:rsidTr="00CD23C9">
        <w:tc>
          <w:tcPr>
            <w:tcW w:w="1949" w:type="dxa"/>
          </w:tcPr>
          <w:p w14:paraId="6419D101" w14:textId="77777777" w:rsidR="00EB6328" w:rsidRPr="00EB6328" w:rsidRDefault="00EB6328" w:rsidP="00EB6328">
            <w:pPr>
              <w:pStyle w:val="Compact"/>
              <w:spacing w:line="360" w:lineRule="auto"/>
              <w:rPr>
                <w:rFonts w:ascii="Times New Roman" w:hAnsi="Times New Roman" w:cs="Times New Roman"/>
              </w:rPr>
            </w:pPr>
            <w:r w:rsidRPr="00EB6328">
              <w:rPr>
                <w:rFonts w:ascii="Times New Roman" w:hAnsi="Times New Roman" w:cs="Times New Roman"/>
              </w:rPr>
              <w:t xml:space="preserve">Veto Sonsuz </w:t>
            </w:r>
            <w:proofErr w:type="spellStart"/>
            <w:r w:rsidRPr="00EB6328">
              <w:rPr>
                <w:rFonts w:ascii="Times New Roman" w:hAnsi="Times New Roman" w:cs="Times New Roman"/>
              </w:rPr>
              <w:t>Döngüsü</w:t>
            </w:r>
            <w:proofErr w:type="spellEnd"/>
            <w:r w:rsidRPr="00EB6328">
              <w:rPr>
                <w:rFonts w:ascii="Times New Roman" w:hAnsi="Times New Roman" w:cs="Times New Roman"/>
              </w:rPr>
              <w:t xml:space="preserve"> (Veto Lock)</w:t>
            </w:r>
          </w:p>
        </w:tc>
        <w:tc>
          <w:tcPr>
            <w:tcW w:w="1429" w:type="dxa"/>
          </w:tcPr>
          <w:p w14:paraId="4D73F764" w14:textId="77777777" w:rsidR="00EB6328" w:rsidRPr="00EB6328" w:rsidRDefault="00EB6328" w:rsidP="00EB6328">
            <w:pPr>
              <w:pStyle w:val="Compact"/>
              <w:spacing w:line="360" w:lineRule="auto"/>
              <w:rPr>
                <w:rFonts w:ascii="Times New Roman" w:hAnsi="Times New Roman" w:cs="Times New Roman"/>
              </w:rPr>
            </w:pPr>
            <w:proofErr w:type="spellStart"/>
            <w:r w:rsidRPr="00EB6328">
              <w:rPr>
                <w:rFonts w:ascii="Times New Roman" w:hAnsi="Times New Roman" w:cs="Times New Roman"/>
              </w:rPr>
              <w:t>Operasyonel</w:t>
            </w:r>
            <w:proofErr w:type="spellEnd"/>
          </w:p>
        </w:tc>
        <w:tc>
          <w:tcPr>
            <w:tcW w:w="1017" w:type="dxa"/>
          </w:tcPr>
          <w:p w14:paraId="74E6A3F9" w14:textId="77777777" w:rsidR="00EB6328" w:rsidRPr="00EB6328" w:rsidRDefault="00EB6328" w:rsidP="00EB6328">
            <w:pPr>
              <w:pStyle w:val="Compact"/>
              <w:spacing w:line="360" w:lineRule="auto"/>
              <w:rPr>
                <w:rFonts w:ascii="Times New Roman" w:hAnsi="Times New Roman" w:cs="Times New Roman"/>
              </w:rPr>
            </w:pPr>
            <w:r w:rsidRPr="00EB6328">
              <w:rPr>
                <w:rFonts w:ascii="Times New Roman" w:hAnsi="Times New Roman" w:cs="Times New Roman"/>
              </w:rPr>
              <w:t>Yüksek</w:t>
            </w:r>
          </w:p>
        </w:tc>
        <w:tc>
          <w:tcPr>
            <w:tcW w:w="992" w:type="dxa"/>
          </w:tcPr>
          <w:p w14:paraId="4F2D6FD5" w14:textId="77777777" w:rsidR="00EB6328" w:rsidRPr="00EB6328" w:rsidRDefault="00EB6328" w:rsidP="00EB6328">
            <w:pPr>
              <w:pStyle w:val="Compact"/>
              <w:spacing w:line="360" w:lineRule="auto"/>
              <w:rPr>
                <w:rFonts w:ascii="Times New Roman" w:hAnsi="Times New Roman" w:cs="Times New Roman"/>
              </w:rPr>
            </w:pPr>
            <w:r w:rsidRPr="00EB6328">
              <w:rPr>
                <w:rFonts w:ascii="Times New Roman" w:hAnsi="Times New Roman" w:cs="Times New Roman"/>
              </w:rPr>
              <w:t>Orta</w:t>
            </w:r>
          </w:p>
        </w:tc>
        <w:tc>
          <w:tcPr>
            <w:tcW w:w="2549" w:type="dxa"/>
          </w:tcPr>
          <w:p w14:paraId="1D281945" w14:textId="77777777" w:rsidR="00EB6328" w:rsidRPr="00EB6328" w:rsidRDefault="00EB6328" w:rsidP="00EB6328">
            <w:pPr>
              <w:pStyle w:val="Compact"/>
              <w:spacing w:line="360" w:lineRule="auto"/>
              <w:rPr>
                <w:rFonts w:ascii="Times New Roman" w:hAnsi="Times New Roman" w:cs="Times New Roman"/>
              </w:rPr>
            </w:pPr>
            <w:r w:rsidRPr="00EB6328">
              <w:rPr>
                <w:rFonts w:ascii="Times New Roman" w:hAnsi="Times New Roman" w:cs="Times New Roman"/>
              </w:rPr>
              <w:t xml:space="preserve">3 </w:t>
            </w:r>
            <w:proofErr w:type="spellStart"/>
            <w:r w:rsidRPr="00EB6328">
              <w:rPr>
                <w:rFonts w:ascii="Times New Roman" w:hAnsi="Times New Roman" w:cs="Times New Roman"/>
              </w:rPr>
              <w:t>deneme</w:t>
            </w:r>
            <w:proofErr w:type="spellEnd"/>
            <w:r w:rsidRPr="00EB6328">
              <w:rPr>
                <w:rFonts w:ascii="Times New Roman" w:hAnsi="Times New Roman" w:cs="Times New Roman"/>
              </w:rPr>
              <w:t xml:space="preserve"> </w:t>
            </w:r>
            <w:proofErr w:type="spellStart"/>
            <w:r w:rsidRPr="00EB6328">
              <w:rPr>
                <w:rFonts w:ascii="Times New Roman" w:hAnsi="Times New Roman" w:cs="Times New Roman"/>
              </w:rPr>
              <w:t>sonrası</w:t>
            </w:r>
            <w:proofErr w:type="spellEnd"/>
            <w:r w:rsidRPr="00EB6328">
              <w:rPr>
                <w:rFonts w:ascii="Times New Roman" w:hAnsi="Times New Roman" w:cs="Times New Roman"/>
              </w:rPr>
              <w:t xml:space="preserve"> bypass </w:t>
            </w:r>
            <w:proofErr w:type="spellStart"/>
            <w:r w:rsidRPr="00EB6328">
              <w:rPr>
                <w:rFonts w:ascii="Times New Roman" w:hAnsi="Times New Roman" w:cs="Times New Roman"/>
              </w:rPr>
              <w:t>ve</w:t>
            </w:r>
            <w:proofErr w:type="spellEnd"/>
            <w:r w:rsidRPr="00EB6328">
              <w:rPr>
                <w:rFonts w:ascii="Times New Roman" w:hAnsi="Times New Roman" w:cs="Times New Roman"/>
              </w:rPr>
              <w:t xml:space="preserve"> </w:t>
            </w:r>
            <w:proofErr w:type="spellStart"/>
            <w:r w:rsidRPr="00EB6328">
              <w:rPr>
                <w:rFonts w:ascii="Times New Roman" w:hAnsi="Times New Roman" w:cs="Times New Roman"/>
              </w:rPr>
              <w:t>AsyncStorage</w:t>
            </w:r>
            <w:proofErr w:type="spellEnd"/>
            <w:r w:rsidRPr="00EB6328">
              <w:rPr>
                <w:rFonts w:ascii="Times New Roman" w:hAnsi="Times New Roman" w:cs="Times New Roman"/>
              </w:rPr>
              <w:t xml:space="preserve"> </w:t>
            </w:r>
            <w:proofErr w:type="spellStart"/>
            <w:r w:rsidRPr="00EB6328">
              <w:rPr>
                <w:rFonts w:ascii="Times New Roman" w:hAnsi="Times New Roman" w:cs="Times New Roman"/>
              </w:rPr>
              <w:t>kaydı</w:t>
            </w:r>
            <w:proofErr w:type="spellEnd"/>
            <w:r w:rsidRPr="00EB6328">
              <w:rPr>
                <w:rFonts w:ascii="Times New Roman" w:hAnsi="Times New Roman" w:cs="Times New Roman"/>
              </w:rPr>
              <w:t>.</w:t>
            </w:r>
          </w:p>
        </w:tc>
      </w:tr>
      <w:tr w:rsidR="00EB6328" w:rsidRPr="00EB6328" w14:paraId="1ADC6AF0" w14:textId="77777777" w:rsidTr="00CD23C9">
        <w:tc>
          <w:tcPr>
            <w:tcW w:w="1949" w:type="dxa"/>
          </w:tcPr>
          <w:p w14:paraId="378782CC" w14:textId="77777777" w:rsidR="00EB6328" w:rsidRPr="00EB6328" w:rsidRDefault="00EB6328" w:rsidP="00EB6328">
            <w:pPr>
              <w:pStyle w:val="Compact"/>
              <w:spacing w:line="360" w:lineRule="auto"/>
              <w:rPr>
                <w:rFonts w:ascii="Times New Roman" w:hAnsi="Times New Roman" w:cs="Times New Roman"/>
              </w:rPr>
            </w:pPr>
            <w:r w:rsidRPr="00EB6328">
              <w:rPr>
                <w:rFonts w:ascii="Times New Roman" w:hAnsi="Times New Roman" w:cs="Times New Roman"/>
              </w:rPr>
              <w:t xml:space="preserve">Kural Arama </w:t>
            </w:r>
            <w:proofErr w:type="spellStart"/>
            <w:r w:rsidRPr="00EB6328">
              <w:rPr>
                <w:rFonts w:ascii="Times New Roman" w:hAnsi="Times New Roman" w:cs="Times New Roman"/>
              </w:rPr>
              <w:t>Kombinatoryal</w:t>
            </w:r>
            <w:proofErr w:type="spellEnd"/>
            <w:r w:rsidRPr="00EB6328">
              <w:rPr>
                <w:rFonts w:ascii="Times New Roman" w:hAnsi="Times New Roman" w:cs="Times New Roman"/>
              </w:rPr>
              <w:t xml:space="preserve"> </w:t>
            </w:r>
            <w:proofErr w:type="spellStart"/>
            <w:r w:rsidRPr="00EB6328">
              <w:rPr>
                <w:rFonts w:ascii="Times New Roman" w:hAnsi="Times New Roman" w:cs="Times New Roman"/>
              </w:rPr>
              <w:t>Patlama</w:t>
            </w:r>
            <w:proofErr w:type="spellEnd"/>
          </w:p>
        </w:tc>
        <w:tc>
          <w:tcPr>
            <w:tcW w:w="1429" w:type="dxa"/>
          </w:tcPr>
          <w:p w14:paraId="64B1AE0A" w14:textId="77777777" w:rsidR="00EB6328" w:rsidRPr="00EB6328" w:rsidRDefault="00EB6328" w:rsidP="00EB6328">
            <w:pPr>
              <w:pStyle w:val="Compact"/>
              <w:spacing w:line="360" w:lineRule="auto"/>
              <w:rPr>
                <w:rFonts w:ascii="Times New Roman" w:hAnsi="Times New Roman" w:cs="Times New Roman"/>
              </w:rPr>
            </w:pPr>
            <w:r w:rsidRPr="00EB6328">
              <w:rPr>
                <w:rFonts w:ascii="Times New Roman" w:hAnsi="Times New Roman" w:cs="Times New Roman"/>
              </w:rPr>
              <w:t>Teknik</w:t>
            </w:r>
          </w:p>
        </w:tc>
        <w:tc>
          <w:tcPr>
            <w:tcW w:w="1017" w:type="dxa"/>
          </w:tcPr>
          <w:p w14:paraId="0F6E9EFC" w14:textId="77777777" w:rsidR="00EB6328" w:rsidRPr="00EB6328" w:rsidRDefault="00EB6328" w:rsidP="00EB6328">
            <w:pPr>
              <w:pStyle w:val="Compact"/>
              <w:spacing w:line="360" w:lineRule="auto"/>
              <w:rPr>
                <w:rFonts w:ascii="Times New Roman" w:hAnsi="Times New Roman" w:cs="Times New Roman"/>
              </w:rPr>
            </w:pPr>
            <w:proofErr w:type="spellStart"/>
            <w:r w:rsidRPr="00EB6328">
              <w:rPr>
                <w:rFonts w:ascii="Times New Roman" w:hAnsi="Times New Roman" w:cs="Times New Roman"/>
              </w:rPr>
              <w:t>Düşük</w:t>
            </w:r>
            <w:proofErr w:type="spellEnd"/>
          </w:p>
        </w:tc>
        <w:tc>
          <w:tcPr>
            <w:tcW w:w="992" w:type="dxa"/>
          </w:tcPr>
          <w:p w14:paraId="21D5EBDC" w14:textId="77777777" w:rsidR="00EB6328" w:rsidRPr="00EB6328" w:rsidRDefault="00EB6328" w:rsidP="00EB6328">
            <w:pPr>
              <w:pStyle w:val="Compact"/>
              <w:spacing w:line="360" w:lineRule="auto"/>
              <w:rPr>
                <w:rFonts w:ascii="Times New Roman" w:hAnsi="Times New Roman" w:cs="Times New Roman"/>
              </w:rPr>
            </w:pPr>
            <w:r w:rsidRPr="00EB6328">
              <w:rPr>
                <w:rFonts w:ascii="Times New Roman" w:hAnsi="Times New Roman" w:cs="Times New Roman"/>
              </w:rPr>
              <w:t>Orta</w:t>
            </w:r>
          </w:p>
        </w:tc>
        <w:tc>
          <w:tcPr>
            <w:tcW w:w="2549" w:type="dxa"/>
          </w:tcPr>
          <w:p w14:paraId="26C6273F" w14:textId="77777777" w:rsidR="00EB6328" w:rsidRPr="00EB6328" w:rsidRDefault="00EB6328" w:rsidP="00EB6328">
            <w:pPr>
              <w:pStyle w:val="Compact"/>
              <w:spacing w:line="360" w:lineRule="auto"/>
              <w:rPr>
                <w:rFonts w:ascii="Times New Roman" w:hAnsi="Times New Roman" w:cs="Times New Roman"/>
              </w:rPr>
            </w:pPr>
            <w:proofErr w:type="spellStart"/>
            <w:r w:rsidRPr="00EB6328">
              <w:rPr>
                <w:rFonts w:ascii="Times New Roman" w:hAnsi="Times New Roman" w:cs="Times New Roman"/>
              </w:rPr>
              <w:t>Kapsamın</w:t>
            </w:r>
            <w:proofErr w:type="spellEnd"/>
            <w:r w:rsidRPr="00EB6328">
              <w:rPr>
                <w:rFonts w:ascii="Times New Roman" w:hAnsi="Times New Roman" w:cs="Times New Roman"/>
              </w:rPr>
              <w:t xml:space="preserve"> </w:t>
            </w:r>
            <w:proofErr w:type="spellStart"/>
            <w:r w:rsidRPr="00EB6328">
              <w:rPr>
                <w:rFonts w:ascii="Times New Roman" w:hAnsi="Times New Roman" w:cs="Times New Roman"/>
              </w:rPr>
              <w:t>sadece</w:t>
            </w:r>
            <w:proofErr w:type="spellEnd"/>
            <w:r w:rsidRPr="00EB6328">
              <w:rPr>
                <w:rFonts w:ascii="Times New Roman" w:hAnsi="Times New Roman" w:cs="Times New Roman"/>
              </w:rPr>
              <w:t xml:space="preserve"> GMU </w:t>
            </w:r>
            <w:proofErr w:type="spellStart"/>
            <w:r w:rsidRPr="00EB6328">
              <w:rPr>
                <w:rFonts w:ascii="Times New Roman" w:hAnsi="Times New Roman" w:cs="Times New Roman"/>
              </w:rPr>
              <w:t>ampirik</w:t>
            </w:r>
            <w:proofErr w:type="spellEnd"/>
            <w:r w:rsidRPr="00EB6328">
              <w:rPr>
                <w:rFonts w:ascii="Times New Roman" w:hAnsi="Times New Roman" w:cs="Times New Roman"/>
              </w:rPr>
              <w:t xml:space="preserve"> </w:t>
            </w:r>
            <w:proofErr w:type="spellStart"/>
            <w:r w:rsidRPr="00EB6328">
              <w:rPr>
                <w:rFonts w:ascii="Times New Roman" w:hAnsi="Times New Roman" w:cs="Times New Roman"/>
              </w:rPr>
              <w:t>hata</w:t>
            </w:r>
            <w:proofErr w:type="spellEnd"/>
            <w:r w:rsidRPr="00EB6328">
              <w:rPr>
                <w:rFonts w:ascii="Times New Roman" w:hAnsi="Times New Roman" w:cs="Times New Roman"/>
              </w:rPr>
              <w:t xml:space="preserve"> </w:t>
            </w:r>
            <w:proofErr w:type="spellStart"/>
            <w:r w:rsidRPr="00EB6328">
              <w:rPr>
                <w:rFonts w:ascii="Times New Roman" w:hAnsi="Times New Roman" w:cs="Times New Roman"/>
              </w:rPr>
              <w:t>verisiyle</w:t>
            </w:r>
            <w:proofErr w:type="spellEnd"/>
            <w:r w:rsidRPr="00EB6328">
              <w:rPr>
                <w:rFonts w:ascii="Times New Roman" w:hAnsi="Times New Roman" w:cs="Times New Roman"/>
              </w:rPr>
              <w:t xml:space="preserve"> </w:t>
            </w:r>
            <w:proofErr w:type="spellStart"/>
            <w:r w:rsidRPr="00EB6328">
              <w:rPr>
                <w:rFonts w:ascii="Times New Roman" w:hAnsi="Times New Roman" w:cs="Times New Roman"/>
              </w:rPr>
              <w:t>sınırlanması</w:t>
            </w:r>
            <w:proofErr w:type="spellEnd"/>
            <w:r w:rsidRPr="00EB6328">
              <w:rPr>
                <w:rFonts w:ascii="Times New Roman" w:hAnsi="Times New Roman" w:cs="Times New Roman"/>
              </w:rPr>
              <w:t>.</w:t>
            </w:r>
          </w:p>
        </w:tc>
      </w:tr>
      <w:tr w:rsidR="00EB6328" w:rsidRPr="00EB6328" w14:paraId="044C3C55" w14:textId="77777777" w:rsidTr="00CD23C9">
        <w:tc>
          <w:tcPr>
            <w:tcW w:w="1949" w:type="dxa"/>
          </w:tcPr>
          <w:p w14:paraId="51261368" w14:textId="77777777" w:rsidR="00EB6328" w:rsidRPr="00EB6328" w:rsidRDefault="00EB6328" w:rsidP="00EB6328">
            <w:pPr>
              <w:pStyle w:val="Compact"/>
              <w:spacing w:line="360" w:lineRule="auto"/>
              <w:rPr>
                <w:rFonts w:ascii="Times New Roman" w:hAnsi="Times New Roman" w:cs="Times New Roman"/>
              </w:rPr>
            </w:pPr>
            <w:proofErr w:type="spellStart"/>
            <w:r w:rsidRPr="00EB6328">
              <w:rPr>
                <w:rFonts w:ascii="Times New Roman" w:hAnsi="Times New Roman" w:cs="Times New Roman"/>
              </w:rPr>
              <w:t>Dışsal</w:t>
            </w:r>
            <w:proofErr w:type="spellEnd"/>
            <w:r w:rsidRPr="00EB6328">
              <w:rPr>
                <w:rFonts w:ascii="Times New Roman" w:hAnsi="Times New Roman" w:cs="Times New Roman"/>
              </w:rPr>
              <w:t xml:space="preserve"> API </w:t>
            </w:r>
            <w:proofErr w:type="spellStart"/>
            <w:r w:rsidRPr="00EB6328">
              <w:rPr>
                <w:rFonts w:ascii="Times New Roman" w:hAnsi="Times New Roman" w:cs="Times New Roman"/>
              </w:rPr>
              <w:t>Değişikliği</w:t>
            </w:r>
            <w:proofErr w:type="spellEnd"/>
            <w:r w:rsidRPr="00EB6328">
              <w:rPr>
                <w:rFonts w:ascii="Times New Roman" w:hAnsi="Times New Roman" w:cs="Times New Roman"/>
              </w:rPr>
              <w:t xml:space="preserve"> (Lock-in)</w:t>
            </w:r>
          </w:p>
        </w:tc>
        <w:tc>
          <w:tcPr>
            <w:tcW w:w="1429" w:type="dxa"/>
          </w:tcPr>
          <w:p w14:paraId="3CC35426" w14:textId="77777777" w:rsidR="00EB6328" w:rsidRPr="00EB6328" w:rsidRDefault="00EB6328" w:rsidP="00EB6328">
            <w:pPr>
              <w:pStyle w:val="Compact"/>
              <w:spacing w:line="360" w:lineRule="auto"/>
              <w:rPr>
                <w:rFonts w:ascii="Times New Roman" w:hAnsi="Times New Roman" w:cs="Times New Roman"/>
              </w:rPr>
            </w:pPr>
            <w:proofErr w:type="spellStart"/>
            <w:r w:rsidRPr="00EB6328">
              <w:rPr>
                <w:rFonts w:ascii="Times New Roman" w:hAnsi="Times New Roman" w:cs="Times New Roman"/>
              </w:rPr>
              <w:t>Dışsal</w:t>
            </w:r>
            <w:proofErr w:type="spellEnd"/>
          </w:p>
        </w:tc>
        <w:tc>
          <w:tcPr>
            <w:tcW w:w="1017" w:type="dxa"/>
          </w:tcPr>
          <w:p w14:paraId="2C8007B4" w14:textId="77777777" w:rsidR="00EB6328" w:rsidRPr="00EB6328" w:rsidRDefault="00EB6328" w:rsidP="00EB6328">
            <w:pPr>
              <w:pStyle w:val="Compact"/>
              <w:spacing w:line="360" w:lineRule="auto"/>
              <w:rPr>
                <w:rFonts w:ascii="Times New Roman" w:hAnsi="Times New Roman" w:cs="Times New Roman"/>
              </w:rPr>
            </w:pPr>
            <w:r w:rsidRPr="00EB6328">
              <w:rPr>
                <w:rFonts w:ascii="Times New Roman" w:hAnsi="Times New Roman" w:cs="Times New Roman"/>
              </w:rPr>
              <w:t>Orta</w:t>
            </w:r>
          </w:p>
        </w:tc>
        <w:tc>
          <w:tcPr>
            <w:tcW w:w="992" w:type="dxa"/>
          </w:tcPr>
          <w:p w14:paraId="46B44C52" w14:textId="77777777" w:rsidR="00EB6328" w:rsidRPr="00EB6328" w:rsidRDefault="00EB6328" w:rsidP="00EB6328">
            <w:pPr>
              <w:pStyle w:val="Compact"/>
              <w:spacing w:line="360" w:lineRule="auto"/>
              <w:rPr>
                <w:rFonts w:ascii="Times New Roman" w:hAnsi="Times New Roman" w:cs="Times New Roman"/>
              </w:rPr>
            </w:pPr>
            <w:r w:rsidRPr="00EB6328">
              <w:rPr>
                <w:rFonts w:ascii="Times New Roman" w:hAnsi="Times New Roman" w:cs="Times New Roman"/>
              </w:rPr>
              <w:t>Yüksek</w:t>
            </w:r>
          </w:p>
        </w:tc>
        <w:tc>
          <w:tcPr>
            <w:tcW w:w="2549" w:type="dxa"/>
          </w:tcPr>
          <w:p w14:paraId="0DE0CE05" w14:textId="77777777" w:rsidR="00EB6328" w:rsidRPr="00EB6328" w:rsidRDefault="00EB6328" w:rsidP="00EB6328">
            <w:pPr>
              <w:pStyle w:val="Compact"/>
              <w:spacing w:line="360" w:lineRule="auto"/>
              <w:rPr>
                <w:rFonts w:ascii="Times New Roman" w:hAnsi="Times New Roman" w:cs="Times New Roman"/>
              </w:rPr>
            </w:pPr>
            <w:r w:rsidRPr="00EB6328">
              <w:rPr>
                <w:rFonts w:ascii="Times New Roman" w:hAnsi="Times New Roman" w:cs="Times New Roman"/>
              </w:rPr>
              <w:t xml:space="preserve">LLM </w:t>
            </w:r>
            <w:proofErr w:type="spellStart"/>
            <w:r w:rsidRPr="00EB6328">
              <w:rPr>
                <w:rFonts w:ascii="Times New Roman" w:hAnsi="Times New Roman" w:cs="Times New Roman"/>
              </w:rPr>
              <w:t>ve</w:t>
            </w:r>
            <w:proofErr w:type="spellEnd"/>
            <w:r w:rsidRPr="00EB6328">
              <w:rPr>
                <w:rFonts w:ascii="Times New Roman" w:hAnsi="Times New Roman" w:cs="Times New Roman"/>
              </w:rPr>
              <w:t xml:space="preserve"> Whisper API </w:t>
            </w:r>
            <w:proofErr w:type="spellStart"/>
            <w:r w:rsidRPr="00EB6328">
              <w:rPr>
                <w:rFonts w:ascii="Times New Roman" w:hAnsi="Times New Roman" w:cs="Times New Roman"/>
              </w:rPr>
              <w:t>kodlarının</w:t>
            </w:r>
            <w:proofErr w:type="spellEnd"/>
            <w:r w:rsidRPr="00EB6328">
              <w:rPr>
                <w:rFonts w:ascii="Times New Roman" w:hAnsi="Times New Roman" w:cs="Times New Roman"/>
              </w:rPr>
              <w:t xml:space="preserve"> </w:t>
            </w:r>
            <w:proofErr w:type="spellStart"/>
            <w:r w:rsidRPr="00EB6328">
              <w:rPr>
                <w:rFonts w:ascii="Times New Roman" w:hAnsi="Times New Roman" w:cs="Times New Roman"/>
              </w:rPr>
              <w:t>servis</w:t>
            </w:r>
            <w:proofErr w:type="spellEnd"/>
            <w:r w:rsidRPr="00EB6328">
              <w:rPr>
                <w:rFonts w:ascii="Times New Roman" w:hAnsi="Times New Roman" w:cs="Times New Roman"/>
              </w:rPr>
              <w:t xml:space="preserve"> </w:t>
            </w:r>
            <w:proofErr w:type="spellStart"/>
            <w:r w:rsidRPr="00EB6328">
              <w:rPr>
                <w:rFonts w:ascii="Times New Roman" w:hAnsi="Times New Roman" w:cs="Times New Roman"/>
              </w:rPr>
              <w:t>sınıflarında</w:t>
            </w:r>
            <w:proofErr w:type="spellEnd"/>
            <w:r w:rsidRPr="00EB6328">
              <w:rPr>
                <w:rFonts w:ascii="Times New Roman" w:hAnsi="Times New Roman" w:cs="Times New Roman"/>
              </w:rPr>
              <w:t xml:space="preserve"> </w:t>
            </w:r>
            <w:proofErr w:type="spellStart"/>
            <w:r w:rsidRPr="00EB6328">
              <w:rPr>
                <w:rFonts w:ascii="Times New Roman" w:hAnsi="Times New Roman" w:cs="Times New Roman"/>
              </w:rPr>
              <w:t>soyutlanması</w:t>
            </w:r>
            <w:proofErr w:type="spellEnd"/>
            <w:r w:rsidRPr="00EB6328">
              <w:rPr>
                <w:rFonts w:ascii="Times New Roman" w:hAnsi="Times New Roman" w:cs="Times New Roman"/>
              </w:rPr>
              <w:t>.</w:t>
            </w:r>
          </w:p>
        </w:tc>
      </w:tr>
      <w:bookmarkEnd w:id="74"/>
    </w:tbl>
    <w:p w14:paraId="7BB34A4A" w14:textId="77777777" w:rsidR="008759D7" w:rsidRPr="00EB6328" w:rsidRDefault="008759D7" w:rsidP="00EB6328">
      <w:pPr>
        <w:rPr>
          <w:rFonts w:ascii="Times New Roman" w:hAnsi="Times New Roman"/>
        </w:rPr>
      </w:pPr>
    </w:p>
    <w:bookmarkEnd w:id="62"/>
    <w:bookmarkEnd w:id="68"/>
    <w:p w14:paraId="5AC95F76" w14:textId="61A3E89E" w:rsidR="006B0A01" w:rsidRPr="00AF037C" w:rsidRDefault="006B0A01" w:rsidP="00AF037C">
      <w:pPr>
        <w:spacing w:before="0" w:after="200"/>
        <w:ind w:left="240"/>
        <w:rPr>
          <w:rFonts w:ascii="Times New Roman" w:hAnsi="Times New Roman"/>
        </w:rPr>
        <w:sectPr w:rsidR="006B0A01" w:rsidRPr="00AF037C" w:rsidSect="00072F05">
          <w:type w:val="continuous"/>
          <w:pgSz w:w="11906" w:h="16838"/>
          <w:pgMar w:top="1418" w:right="1985" w:bottom="1418" w:left="1985" w:header="709" w:footer="709" w:gutter="0"/>
          <w:cols w:space="708"/>
          <w:docGrid w:linePitch="360"/>
        </w:sectPr>
      </w:pPr>
    </w:p>
    <w:p w14:paraId="07D3CA3A" w14:textId="0B85D5E0" w:rsidR="000D1CAA" w:rsidRPr="000E76A7" w:rsidRDefault="000D1CAA" w:rsidP="00A94B8F">
      <w:pPr>
        <w:pStyle w:val="Chapters"/>
      </w:pPr>
      <w:r w:rsidRPr="000E76A7">
        <w:lastRenderedPageBreak/>
        <w:br/>
      </w:r>
      <w:bookmarkStart w:id="75" w:name="_Toc229503734"/>
      <w:r w:rsidR="00685681" w:rsidRPr="000E76A7">
        <w:t>PROJENİN FAYDALARI VE ETKİLERİ</w:t>
      </w:r>
      <w:bookmarkEnd w:id="75"/>
    </w:p>
    <w:p w14:paraId="31A267E4" w14:textId="77777777" w:rsidR="00DB3971" w:rsidRPr="000E76A7" w:rsidRDefault="00DB3971" w:rsidP="00AB783D">
      <w:pPr>
        <w:pStyle w:val="MainTitle"/>
        <w:numPr>
          <w:ilvl w:val="0"/>
          <w:numId w:val="0"/>
        </w:numPr>
        <w:ind w:left="720"/>
      </w:pPr>
    </w:p>
    <w:p w14:paraId="6E747F94" w14:textId="52041CEE" w:rsidR="00D328C8" w:rsidRPr="00524480" w:rsidRDefault="00D328C8" w:rsidP="00D328C8">
      <w:pPr>
        <w:pStyle w:val="FirstParagraph"/>
        <w:spacing w:line="360" w:lineRule="auto"/>
        <w:rPr>
          <w:rFonts w:ascii="Times New Roman" w:hAnsi="Times New Roman" w:cs="Times New Roman"/>
        </w:rPr>
      </w:pPr>
      <w:r w:rsidRPr="00524480">
        <w:rPr>
          <w:rFonts w:ascii="Times New Roman" w:hAnsi="Times New Roman" w:cs="Times New Roman"/>
        </w:rPr>
        <w:t xml:space="preserve">Bu </w:t>
      </w:r>
      <w:proofErr w:type="spellStart"/>
      <w:r w:rsidRPr="00524480">
        <w:rPr>
          <w:rFonts w:ascii="Times New Roman" w:hAnsi="Times New Roman" w:cs="Times New Roman"/>
        </w:rPr>
        <w:t>bölümde</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yapay</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zeka</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destekli</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fonem</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seviyesinde</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analiz</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yapabilen</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mikro</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öğrenme</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tabanlı</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mobil</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İngilizce</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kelime</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öğrenme</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platformu</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DailyWords</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projesinin</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akademik</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literatür</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bilgisayar</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destekli</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dil</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öğretimi</w:t>
      </w:r>
      <w:proofErr w:type="spellEnd"/>
      <w:r w:rsidRPr="00524480">
        <w:rPr>
          <w:rFonts w:ascii="Times New Roman" w:hAnsi="Times New Roman" w:cs="Times New Roman"/>
        </w:rPr>
        <w:t xml:space="preserve"> (CALL) </w:t>
      </w:r>
      <w:proofErr w:type="spellStart"/>
      <w:r w:rsidRPr="00524480">
        <w:rPr>
          <w:rFonts w:ascii="Times New Roman" w:hAnsi="Times New Roman" w:cs="Times New Roman"/>
        </w:rPr>
        <w:t>yöntemleri</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yazılım</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mühendisliği</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pratikleri</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gelecekteki</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araştırma</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kolları</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ve</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veri</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mahremiyeti</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boyutlarındaki</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faydaları</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ve</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etkileri</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ele</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alınmaktadır</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Bölüm</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kapsamında</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sunulan</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değerlendirmeler</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lisans</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bitirme</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projesinin</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disiplinlerarası</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eğitsel</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katkı</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potansiyelini</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ve</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uygulama</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başarısını</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ortaya</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koymayı</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amaçlamaktadır</w:t>
      </w:r>
      <w:proofErr w:type="spellEnd"/>
      <w:r w:rsidRPr="00524480">
        <w:rPr>
          <w:rFonts w:ascii="Times New Roman" w:hAnsi="Times New Roman" w:cs="Times New Roman"/>
        </w:rPr>
        <w:t>.</w:t>
      </w:r>
    </w:p>
    <w:p w14:paraId="64E68C12" w14:textId="064F54CB" w:rsidR="00A53BFF" w:rsidRPr="000E76A7" w:rsidRDefault="00A53BFF" w:rsidP="000D1CAA">
      <w:pPr>
        <w:jc w:val="both"/>
        <w:rPr>
          <w:rFonts w:ascii="Times New Roman" w:hAnsi="Times New Roman"/>
        </w:rPr>
      </w:pPr>
    </w:p>
    <w:p w14:paraId="5A79FB59" w14:textId="4B0338F1" w:rsidR="00390E07" w:rsidRPr="000E76A7" w:rsidRDefault="00390E07" w:rsidP="00331128">
      <w:pPr>
        <w:pStyle w:val="Balk2"/>
      </w:pPr>
      <w:bookmarkStart w:id="76" w:name="_Toc229503735"/>
      <w:proofErr w:type="spellStart"/>
      <w:r w:rsidRPr="000E76A7">
        <w:t>Metedolojik</w:t>
      </w:r>
      <w:proofErr w:type="spellEnd"/>
      <w:r w:rsidRPr="000E76A7">
        <w:t xml:space="preserve"> </w:t>
      </w:r>
      <w:proofErr w:type="spellStart"/>
      <w:r w:rsidRPr="000E76A7">
        <w:t>Değerlendirmeler</w:t>
      </w:r>
      <w:proofErr w:type="spellEnd"/>
      <w:r w:rsidRPr="000E76A7">
        <w:t xml:space="preserve"> / </w:t>
      </w:r>
      <w:proofErr w:type="spellStart"/>
      <w:r w:rsidRPr="000E76A7">
        <w:t>Mühendislik</w:t>
      </w:r>
      <w:proofErr w:type="spellEnd"/>
      <w:r w:rsidRPr="000E76A7">
        <w:t xml:space="preserve"> Standartları</w:t>
      </w:r>
      <w:bookmarkEnd w:id="76"/>
    </w:p>
    <w:p w14:paraId="03D2B1A1" w14:textId="0206DD2D" w:rsidR="00D328C8" w:rsidRPr="00524480" w:rsidRDefault="00D328C8" w:rsidP="00D328C8">
      <w:pPr>
        <w:pStyle w:val="FirstParagraph"/>
        <w:spacing w:line="360" w:lineRule="auto"/>
        <w:rPr>
          <w:rFonts w:ascii="Times New Roman" w:hAnsi="Times New Roman" w:cs="Times New Roman"/>
        </w:rPr>
      </w:pPr>
      <w:proofErr w:type="spellStart"/>
      <w:r w:rsidRPr="00524480">
        <w:rPr>
          <w:rFonts w:ascii="Times New Roman" w:hAnsi="Times New Roman" w:cs="Times New Roman"/>
        </w:rPr>
        <w:t>DailyWords</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platformu</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Bilgisayar</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Destekli</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Telaffuz</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Eğitimi</w:t>
      </w:r>
      <w:proofErr w:type="spellEnd"/>
      <w:r w:rsidRPr="00524480">
        <w:rPr>
          <w:rFonts w:ascii="Times New Roman" w:hAnsi="Times New Roman" w:cs="Times New Roman"/>
        </w:rPr>
        <w:t xml:space="preserve"> (CAPT - Computer Assisted Pronunciation Training) </w:t>
      </w:r>
      <w:proofErr w:type="spellStart"/>
      <w:r w:rsidRPr="00524480">
        <w:rPr>
          <w:rFonts w:ascii="Times New Roman" w:hAnsi="Times New Roman" w:cs="Times New Roman"/>
        </w:rPr>
        <w:t>literatüründe</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karşılaşılan</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metodolojik</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kısıtların</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aşılmasına</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yönelik</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örnek</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bir</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uygulama</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sunmaktadır</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Geleneksel</w:t>
      </w:r>
      <w:proofErr w:type="spellEnd"/>
      <w:r w:rsidRPr="00524480">
        <w:rPr>
          <w:rFonts w:ascii="Times New Roman" w:hAnsi="Times New Roman" w:cs="Times New Roman"/>
        </w:rPr>
        <w:t xml:space="preserve"> CAPT </w:t>
      </w:r>
      <w:proofErr w:type="spellStart"/>
      <w:r w:rsidRPr="00524480">
        <w:rPr>
          <w:rFonts w:ascii="Times New Roman" w:hAnsi="Times New Roman" w:cs="Times New Roman"/>
        </w:rPr>
        <w:t>sistemlerinin</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önemli</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bir</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kısıtı</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kullanıcı</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telaffuzunu</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kelime</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düzeyinde</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değerlendirip</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ikili</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doğru</w:t>
      </w:r>
      <w:proofErr w:type="spellEnd"/>
      <w:r w:rsidRPr="00524480">
        <w:rPr>
          <w:rFonts w:ascii="Times New Roman" w:hAnsi="Times New Roman" w:cs="Times New Roman"/>
        </w:rPr>
        <w:t>/</w:t>
      </w:r>
      <w:proofErr w:type="spellStart"/>
      <w:r w:rsidRPr="00524480">
        <w:rPr>
          <w:rFonts w:ascii="Times New Roman" w:hAnsi="Times New Roman" w:cs="Times New Roman"/>
        </w:rPr>
        <w:t>yanlış</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bir</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çıktı</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üretmesidir</w:t>
      </w:r>
      <w:proofErr w:type="spellEnd"/>
      <w:r w:rsidRPr="00524480">
        <w:rPr>
          <w:rFonts w:ascii="Times New Roman" w:hAnsi="Times New Roman" w:cs="Times New Roman"/>
        </w:rPr>
        <w:t xml:space="preserve">. Bu </w:t>
      </w:r>
      <w:proofErr w:type="spellStart"/>
      <w:r w:rsidRPr="00524480">
        <w:rPr>
          <w:rFonts w:ascii="Times New Roman" w:hAnsi="Times New Roman" w:cs="Times New Roman"/>
        </w:rPr>
        <w:t>yaklaşım</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öğrencinin</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hata</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yaptığını</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belirtse</w:t>
      </w:r>
      <w:proofErr w:type="spellEnd"/>
      <w:r w:rsidRPr="00524480">
        <w:rPr>
          <w:rFonts w:ascii="Times New Roman" w:hAnsi="Times New Roman" w:cs="Times New Roman"/>
        </w:rPr>
        <w:t xml:space="preserve"> de </w:t>
      </w:r>
      <w:proofErr w:type="spellStart"/>
      <w:r w:rsidRPr="00524480">
        <w:rPr>
          <w:rFonts w:ascii="Times New Roman" w:hAnsi="Times New Roman" w:cs="Times New Roman"/>
        </w:rPr>
        <w:t>hatanın</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fonetik</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kökenini</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ve</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nasıl</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düzeltileceğini</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açıklamakta</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yetersiz</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kalabilmektedir</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DailyWords</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bu</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kısıtı</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aşmak</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amacıyla</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geliştirdiği</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çoklu</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algoritmik</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entegrasyon</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modeliyle</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literatüre</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katkı</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sunmayı</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hedeflemektedir</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Sistem</w:t>
      </w:r>
      <w:proofErr w:type="spellEnd"/>
      <w:r w:rsidRPr="00524480">
        <w:rPr>
          <w:rFonts w:ascii="Times New Roman" w:hAnsi="Times New Roman" w:cs="Times New Roman"/>
        </w:rPr>
        <w:t xml:space="preserve">; Wav2Vec2 </w:t>
      </w:r>
      <w:proofErr w:type="spellStart"/>
      <w:r w:rsidRPr="00524480">
        <w:rPr>
          <w:rFonts w:ascii="Times New Roman" w:hAnsi="Times New Roman" w:cs="Times New Roman"/>
        </w:rPr>
        <w:t>tabanlı</w:t>
      </w:r>
      <w:proofErr w:type="spellEnd"/>
      <w:r w:rsidRPr="00524480">
        <w:rPr>
          <w:rFonts w:ascii="Times New Roman" w:hAnsi="Times New Roman" w:cs="Times New Roman"/>
        </w:rPr>
        <w:t xml:space="preserve"> zaman </w:t>
      </w:r>
      <w:proofErr w:type="spellStart"/>
      <w:r w:rsidRPr="00524480">
        <w:rPr>
          <w:rFonts w:ascii="Times New Roman" w:hAnsi="Times New Roman" w:cs="Times New Roman"/>
        </w:rPr>
        <w:t>damgalı</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fonem</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hizalaması</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Librosa</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ve</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fastdtw</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tabanlı</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prosodik</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ritim</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skorlaması</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Levenshtein</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üstel</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ceza</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fonksiyonu</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ve</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kural</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tabanlı</w:t>
      </w:r>
      <w:proofErr w:type="spellEnd"/>
      <w:r w:rsidRPr="00524480">
        <w:rPr>
          <w:rFonts w:ascii="Times New Roman" w:hAnsi="Times New Roman" w:cs="Times New Roman"/>
        </w:rPr>
        <w:t xml:space="preserve"> L1 </w:t>
      </w:r>
      <w:proofErr w:type="spellStart"/>
      <w:r w:rsidRPr="00524480">
        <w:rPr>
          <w:rFonts w:ascii="Times New Roman" w:hAnsi="Times New Roman" w:cs="Times New Roman"/>
        </w:rPr>
        <w:t>deterministik</w:t>
      </w:r>
      <w:proofErr w:type="spellEnd"/>
      <w:r w:rsidRPr="00524480">
        <w:rPr>
          <w:rFonts w:ascii="Times New Roman" w:hAnsi="Times New Roman" w:cs="Times New Roman"/>
        </w:rPr>
        <w:t xml:space="preserve"> veto </w:t>
      </w:r>
      <w:proofErr w:type="spellStart"/>
      <w:r w:rsidRPr="00524480">
        <w:rPr>
          <w:rFonts w:ascii="Times New Roman" w:hAnsi="Times New Roman" w:cs="Times New Roman"/>
        </w:rPr>
        <w:t>mekanizmasını</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tek</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bir</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kapalı</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döngüde</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birleştirmektedir</w:t>
      </w:r>
      <w:proofErr w:type="spellEnd"/>
      <w:r w:rsidRPr="00524480">
        <w:rPr>
          <w:rFonts w:ascii="Times New Roman" w:hAnsi="Times New Roman" w:cs="Times New Roman"/>
        </w:rPr>
        <w:t>.</w:t>
      </w:r>
    </w:p>
    <w:p w14:paraId="44F52F80" w14:textId="77777777" w:rsidR="00D328C8" w:rsidRPr="00524480" w:rsidRDefault="00D328C8" w:rsidP="00D328C8">
      <w:pPr>
        <w:pStyle w:val="GvdeMetni"/>
        <w:rPr>
          <w:rFonts w:ascii="Times New Roman" w:hAnsi="Times New Roman"/>
        </w:rPr>
      </w:pPr>
      <w:r w:rsidRPr="00524480">
        <w:rPr>
          <w:rFonts w:ascii="Times New Roman" w:hAnsi="Times New Roman"/>
        </w:rPr>
        <w:t xml:space="preserve">Bu </w:t>
      </w:r>
      <w:proofErr w:type="spellStart"/>
      <w:r w:rsidRPr="00524480">
        <w:rPr>
          <w:rFonts w:ascii="Times New Roman" w:hAnsi="Times New Roman"/>
        </w:rPr>
        <w:t>mimari</w:t>
      </w:r>
      <w:proofErr w:type="spellEnd"/>
      <w:r w:rsidRPr="00524480">
        <w:rPr>
          <w:rFonts w:ascii="Times New Roman" w:hAnsi="Times New Roman"/>
        </w:rPr>
        <w:t xml:space="preserve">, </w:t>
      </w:r>
      <w:proofErr w:type="spellStart"/>
      <w:r w:rsidRPr="00524480">
        <w:rPr>
          <w:rFonts w:ascii="Times New Roman" w:hAnsi="Times New Roman"/>
        </w:rPr>
        <w:t>literatürde</w:t>
      </w:r>
      <w:proofErr w:type="spellEnd"/>
      <w:r w:rsidRPr="00524480">
        <w:rPr>
          <w:rFonts w:ascii="Times New Roman" w:hAnsi="Times New Roman"/>
        </w:rPr>
        <w:t xml:space="preserve"> </w:t>
      </w:r>
      <w:proofErr w:type="spellStart"/>
      <w:r w:rsidRPr="00524480">
        <w:rPr>
          <w:rFonts w:ascii="Times New Roman" w:hAnsi="Times New Roman"/>
        </w:rPr>
        <w:t>klasik</w:t>
      </w:r>
      <w:proofErr w:type="spellEnd"/>
      <w:r w:rsidRPr="00524480">
        <w:rPr>
          <w:rFonts w:ascii="Times New Roman" w:hAnsi="Times New Roman"/>
        </w:rPr>
        <w:t xml:space="preserve"> </w:t>
      </w:r>
      <w:proofErr w:type="spellStart"/>
      <w:r w:rsidRPr="00524480">
        <w:rPr>
          <w:rFonts w:ascii="Times New Roman" w:hAnsi="Times New Roman"/>
        </w:rPr>
        <w:t>bir</w:t>
      </w:r>
      <w:proofErr w:type="spellEnd"/>
      <w:r w:rsidRPr="00524480">
        <w:rPr>
          <w:rFonts w:ascii="Times New Roman" w:hAnsi="Times New Roman"/>
        </w:rPr>
        <w:t xml:space="preserve"> </w:t>
      </w:r>
      <w:proofErr w:type="spellStart"/>
      <w:r w:rsidRPr="00524480">
        <w:rPr>
          <w:rFonts w:ascii="Times New Roman" w:hAnsi="Times New Roman"/>
        </w:rPr>
        <w:t>referans</w:t>
      </w:r>
      <w:proofErr w:type="spellEnd"/>
      <w:r w:rsidRPr="00524480">
        <w:rPr>
          <w:rFonts w:ascii="Times New Roman" w:hAnsi="Times New Roman"/>
        </w:rPr>
        <w:t xml:space="preserve"> </w:t>
      </w:r>
      <w:proofErr w:type="spellStart"/>
      <w:r w:rsidRPr="00524480">
        <w:rPr>
          <w:rFonts w:ascii="Times New Roman" w:hAnsi="Times New Roman"/>
        </w:rPr>
        <w:t>olarak</w:t>
      </w:r>
      <w:proofErr w:type="spellEnd"/>
      <w:r w:rsidRPr="00524480">
        <w:rPr>
          <w:rFonts w:ascii="Times New Roman" w:hAnsi="Times New Roman"/>
        </w:rPr>
        <w:t xml:space="preserve"> </w:t>
      </w:r>
      <w:proofErr w:type="spellStart"/>
      <w:r w:rsidRPr="00524480">
        <w:rPr>
          <w:rFonts w:ascii="Times New Roman" w:hAnsi="Times New Roman"/>
        </w:rPr>
        <w:t>kabul</w:t>
      </w:r>
      <w:proofErr w:type="spellEnd"/>
      <w:r w:rsidRPr="00524480">
        <w:rPr>
          <w:rFonts w:ascii="Times New Roman" w:hAnsi="Times New Roman"/>
        </w:rPr>
        <w:t xml:space="preserve"> </w:t>
      </w:r>
      <w:proofErr w:type="spellStart"/>
      <w:r w:rsidRPr="00524480">
        <w:rPr>
          <w:rFonts w:ascii="Times New Roman" w:hAnsi="Times New Roman"/>
        </w:rPr>
        <w:t>edilen</w:t>
      </w:r>
      <w:proofErr w:type="spellEnd"/>
      <w:r w:rsidRPr="00524480">
        <w:rPr>
          <w:rFonts w:ascii="Times New Roman" w:hAnsi="Times New Roman"/>
        </w:rPr>
        <w:t xml:space="preserve"> Harrison </w:t>
      </w:r>
      <w:proofErr w:type="spellStart"/>
      <w:r w:rsidRPr="00524480">
        <w:rPr>
          <w:rFonts w:ascii="Times New Roman" w:hAnsi="Times New Roman"/>
        </w:rPr>
        <w:t>ve</w:t>
      </w:r>
      <w:proofErr w:type="spellEnd"/>
      <w:r w:rsidRPr="00524480">
        <w:rPr>
          <w:rFonts w:ascii="Times New Roman" w:hAnsi="Times New Roman"/>
        </w:rPr>
        <w:t xml:space="preserve"> </w:t>
      </w:r>
      <w:proofErr w:type="spellStart"/>
      <w:proofErr w:type="gramStart"/>
      <w:r w:rsidRPr="00524480">
        <w:rPr>
          <w:rFonts w:ascii="Times New Roman" w:hAnsi="Times New Roman"/>
        </w:rPr>
        <w:t>arkadaşlarının</w:t>
      </w:r>
      <w:proofErr w:type="spellEnd"/>
      <w:r w:rsidRPr="00524480">
        <w:rPr>
          <w:rFonts w:ascii="Times New Roman" w:hAnsi="Times New Roman"/>
        </w:rPr>
        <w:t xml:space="preserve">  </w:t>
      </w:r>
      <w:proofErr w:type="spellStart"/>
      <w:r w:rsidRPr="00524480">
        <w:rPr>
          <w:rFonts w:ascii="Times New Roman" w:hAnsi="Times New Roman"/>
        </w:rPr>
        <w:t>Genişletilmiş</w:t>
      </w:r>
      <w:proofErr w:type="spellEnd"/>
      <w:proofErr w:type="gramEnd"/>
      <w:r w:rsidRPr="00524480">
        <w:rPr>
          <w:rFonts w:ascii="Times New Roman" w:hAnsi="Times New Roman"/>
        </w:rPr>
        <w:t xml:space="preserve"> </w:t>
      </w:r>
      <w:proofErr w:type="spellStart"/>
      <w:r w:rsidRPr="00524480">
        <w:rPr>
          <w:rFonts w:ascii="Times New Roman" w:hAnsi="Times New Roman"/>
        </w:rPr>
        <w:t>Tanıma</w:t>
      </w:r>
      <w:proofErr w:type="spellEnd"/>
      <w:r w:rsidRPr="00524480">
        <w:rPr>
          <w:rFonts w:ascii="Times New Roman" w:hAnsi="Times New Roman"/>
        </w:rPr>
        <w:t xml:space="preserve"> </w:t>
      </w:r>
      <w:proofErr w:type="spellStart"/>
      <w:r w:rsidRPr="00524480">
        <w:rPr>
          <w:rFonts w:ascii="Times New Roman" w:hAnsi="Times New Roman"/>
        </w:rPr>
        <w:t>Ağları</w:t>
      </w:r>
      <w:proofErr w:type="spellEnd"/>
      <w:r w:rsidRPr="00524480">
        <w:rPr>
          <w:rFonts w:ascii="Times New Roman" w:hAnsi="Times New Roman"/>
        </w:rPr>
        <w:t xml:space="preserve"> (ERN - Extended Recognition Networks) </w:t>
      </w:r>
      <w:proofErr w:type="spellStart"/>
      <w:r w:rsidRPr="00524480">
        <w:rPr>
          <w:rFonts w:ascii="Times New Roman" w:hAnsi="Times New Roman"/>
        </w:rPr>
        <w:t>yaklaşımına</w:t>
      </w:r>
      <w:proofErr w:type="spellEnd"/>
      <w:r w:rsidRPr="00524480">
        <w:rPr>
          <w:rFonts w:ascii="Times New Roman" w:hAnsi="Times New Roman"/>
        </w:rPr>
        <w:t xml:space="preserve"> </w:t>
      </w:r>
      <w:proofErr w:type="spellStart"/>
      <w:r w:rsidRPr="00524480">
        <w:rPr>
          <w:rFonts w:ascii="Times New Roman" w:hAnsi="Times New Roman"/>
        </w:rPr>
        <w:t>kıyasla</w:t>
      </w:r>
      <w:proofErr w:type="spellEnd"/>
      <w:r w:rsidRPr="00524480">
        <w:rPr>
          <w:rFonts w:ascii="Times New Roman" w:hAnsi="Times New Roman"/>
        </w:rPr>
        <w:t xml:space="preserve"> </w:t>
      </w:r>
      <w:proofErr w:type="spellStart"/>
      <w:r w:rsidRPr="00524480">
        <w:rPr>
          <w:rFonts w:ascii="Times New Roman" w:hAnsi="Times New Roman"/>
        </w:rPr>
        <w:t>metodolojik</w:t>
      </w:r>
      <w:proofErr w:type="spellEnd"/>
      <w:r w:rsidRPr="00524480">
        <w:rPr>
          <w:rFonts w:ascii="Times New Roman" w:hAnsi="Times New Roman"/>
        </w:rPr>
        <w:t xml:space="preserve"> </w:t>
      </w:r>
      <w:proofErr w:type="spellStart"/>
      <w:r w:rsidRPr="00524480">
        <w:rPr>
          <w:rFonts w:ascii="Times New Roman" w:hAnsi="Times New Roman"/>
        </w:rPr>
        <w:t>bir</w:t>
      </w:r>
      <w:proofErr w:type="spellEnd"/>
      <w:r w:rsidRPr="00524480">
        <w:rPr>
          <w:rFonts w:ascii="Times New Roman" w:hAnsi="Times New Roman"/>
        </w:rPr>
        <w:t xml:space="preserve"> </w:t>
      </w:r>
      <w:proofErr w:type="spellStart"/>
      <w:r w:rsidRPr="00524480">
        <w:rPr>
          <w:rFonts w:ascii="Times New Roman" w:hAnsi="Times New Roman"/>
        </w:rPr>
        <w:t>farklılık</w:t>
      </w:r>
      <w:proofErr w:type="spellEnd"/>
      <w:r w:rsidRPr="00524480">
        <w:rPr>
          <w:rFonts w:ascii="Times New Roman" w:hAnsi="Times New Roman"/>
        </w:rPr>
        <w:t xml:space="preserve"> </w:t>
      </w:r>
      <w:proofErr w:type="spellStart"/>
      <w:r w:rsidRPr="00524480">
        <w:rPr>
          <w:rFonts w:ascii="Times New Roman" w:hAnsi="Times New Roman"/>
        </w:rPr>
        <w:t>oluşturmaktadır</w:t>
      </w:r>
      <w:proofErr w:type="spellEnd"/>
      <w:r w:rsidRPr="00524480">
        <w:rPr>
          <w:rFonts w:ascii="Times New Roman" w:hAnsi="Times New Roman"/>
        </w:rPr>
        <w:t xml:space="preserve">. </w:t>
      </w:r>
      <w:proofErr w:type="spellStart"/>
      <w:r w:rsidRPr="00524480">
        <w:rPr>
          <w:rFonts w:ascii="Times New Roman" w:hAnsi="Times New Roman"/>
        </w:rPr>
        <w:t>Harrison’ın</w:t>
      </w:r>
      <w:proofErr w:type="spellEnd"/>
      <w:r w:rsidRPr="00524480">
        <w:rPr>
          <w:rFonts w:ascii="Times New Roman" w:hAnsi="Times New Roman"/>
        </w:rPr>
        <w:t xml:space="preserve"> </w:t>
      </w:r>
      <w:proofErr w:type="spellStart"/>
      <w:r w:rsidRPr="00524480">
        <w:rPr>
          <w:rFonts w:ascii="Times New Roman" w:hAnsi="Times New Roman"/>
        </w:rPr>
        <w:lastRenderedPageBreak/>
        <w:t>geliştirdiği</w:t>
      </w:r>
      <w:proofErr w:type="spellEnd"/>
      <w:r w:rsidRPr="00524480">
        <w:rPr>
          <w:rFonts w:ascii="Times New Roman" w:hAnsi="Times New Roman"/>
        </w:rPr>
        <w:t xml:space="preserve"> </w:t>
      </w:r>
      <w:proofErr w:type="spellStart"/>
      <w:r w:rsidRPr="00524480">
        <w:rPr>
          <w:rFonts w:ascii="Times New Roman" w:hAnsi="Times New Roman"/>
        </w:rPr>
        <w:t>ve</w:t>
      </w:r>
      <w:proofErr w:type="spellEnd"/>
      <w:r w:rsidRPr="00524480">
        <w:rPr>
          <w:rFonts w:ascii="Times New Roman" w:hAnsi="Times New Roman"/>
        </w:rPr>
        <w:t xml:space="preserve"> </w:t>
      </w:r>
      <w:proofErr w:type="spellStart"/>
      <w:r w:rsidRPr="00524480">
        <w:rPr>
          <w:rFonts w:ascii="Times New Roman" w:hAnsi="Times New Roman"/>
        </w:rPr>
        <w:t>Sonlu</w:t>
      </w:r>
      <w:proofErr w:type="spellEnd"/>
      <w:r w:rsidRPr="00524480">
        <w:rPr>
          <w:rFonts w:ascii="Times New Roman" w:hAnsi="Times New Roman"/>
        </w:rPr>
        <w:t xml:space="preserve"> Durum </w:t>
      </w:r>
      <w:proofErr w:type="spellStart"/>
      <w:r w:rsidRPr="00524480">
        <w:rPr>
          <w:rFonts w:ascii="Times New Roman" w:hAnsi="Times New Roman"/>
        </w:rPr>
        <w:t>Dönüştürücüleri</w:t>
      </w:r>
      <w:proofErr w:type="spellEnd"/>
      <w:r w:rsidRPr="00524480">
        <w:rPr>
          <w:rFonts w:ascii="Times New Roman" w:hAnsi="Times New Roman"/>
        </w:rPr>
        <w:t xml:space="preserve"> (FST) </w:t>
      </w:r>
      <w:proofErr w:type="spellStart"/>
      <w:r w:rsidRPr="00524480">
        <w:rPr>
          <w:rFonts w:ascii="Times New Roman" w:hAnsi="Times New Roman"/>
        </w:rPr>
        <w:t>kullanan</w:t>
      </w:r>
      <w:proofErr w:type="spellEnd"/>
      <w:r w:rsidRPr="00524480">
        <w:rPr>
          <w:rFonts w:ascii="Times New Roman" w:hAnsi="Times New Roman"/>
        </w:rPr>
        <w:t xml:space="preserve"> ERN </w:t>
      </w:r>
      <w:proofErr w:type="spellStart"/>
      <w:r w:rsidRPr="00524480">
        <w:rPr>
          <w:rFonts w:ascii="Times New Roman" w:hAnsi="Times New Roman"/>
        </w:rPr>
        <w:t>modeli</w:t>
      </w:r>
      <w:proofErr w:type="spellEnd"/>
      <w:r w:rsidRPr="00524480">
        <w:rPr>
          <w:rFonts w:ascii="Times New Roman" w:hAnsi="Times New Roman"/>
        </w:rPr>
        <w:t xml:space="preserve">, </w:t>
      </w:r>
      <w:proofErr w:type="spellStart"/>
      <w:r w:rsidRPr="00524480">
        <w:rPr>
          <w:rFonts w:ascii="Times New Roman" w:hAnsi="Times New Roman"/>
        </w:rPr>
        <w:t>önceden</w:t>
      </w:r>
      <w:proofErr w:type="spellEnd"/>
      <w:r w:rsidRPr="00524480">
        <w:rPr>
          <w:rFonts w:ascii="Times New Roman" w:hAnsi="Times New Roman"/>
        </w:rPr>
        <w:t xml:space="preserve"> </w:t>
      </w:r>
      <w:proofErr w:type="spellStart"/>
      <w:r w:rsidRPr="00524480">
        <w:rPr>
          <w:rFonts w:ascii="Times New Roman" w:hAnsi="Times New Roman"/>
        </w:rPr>
        <w:t>tanımlanmış</w:t>
      </w:r>
      <w:proofErr w:type="spellEnd"/>
      <w:r w:rsidRPr="00524480">
        <w:rPr>
          <w:rFonts w:ascii="Times New Roman" w:hAnsi="Times New Roman"/>
        </w:rPr>
        <w:t xml:space="preserve"> </w:t>
      </w:r>
      <w:proofErr w:type="spellStart"/>
      <w:r w:rsidRPr="00524480">
        <w:rPr>
          <w:rFonts w:ascii="Times New Roman" w:hAnsi="Times New Roman"/>
        </w:rPr>
        <w:t>fonolojik</w:t>
      </w:r>
      <w:proofErr w:type="spellEnd"/>
      <w:r w:rsidRPr="00524480">
        <w:rPr>
          <w:rFonts w:ascii="Times New Roman" w:hAnsi="Times New Roman"/>
        </w:rPr>
        <w:t xml:space="preserve"> </w:t>
      </w:r>
      <w:proofErr w:type="spellStart"/>
      <w:r w:rsidRPr="00524480">
        <w:rPr>
          <w:rFonts w:ascii="Times New Roman" w:hAnsi="Times New Roman"/>
        </w:rPr>
        <w:t>kurallar</w:t>
      </w:r>
      <w:proofErr w:type="spellEnd"/>
      <w:r w:rsidRPr="00524480">
        <w:rPr>
          <w:rFonts w:ascii="Times New Roman" w:hAnsi="Times New Roman"/>
        </w:rPr>
        <w:t xml:space="preserve"> </w:t>
      </w:r>
      <w:proofErr w:type="spellStart"/>
      <w:r w:rsidRPr="00524480">
        <w:rPr>
          <w:rFonts w:ascii="Times New Roman" w:hAnsi="Times New Roman"/>
        </w:rPr>
        <w:t>üzerinden</w:t>
      </w:r>
      <w:proofErr w:type="spellEnd"/>
      <w:r w:rsidRPr="00524480">
        <w:rPr>
          <w:rFonts w:ascii="Times New Roman" w:hAnsi="Times New Roman"/>
        </w:rPr>
        <w:t xml:space="preserve"> </w:t>
      </w:r>
      <w:proofErr w:type="spellStart"/>
      <w:r w:rsidRPr="00524480">
        <w:rPr>
          <w:rFonts w:ascii="Times New Roman" w:hAnsi="Times New Roman"/>
        </w:rPr>
        <w:t>olası</w:t>
      </w:r>
      <w:proofErr w:type="spellEnd"/>
      <w:r w:rsidRPr="00524480">
        <w:rPr>
          <w:rFonts w:ascii="Times New Roman" w:hAnsi="Times New Roman"/>
        </w:rPr>
        <w:t xml:space="preserve"> </w:t>
      </w:r>
      <w:proofErr w:type="spellStart"/>
      <w:r w:rsidRPr="00524480">
        <w:rPr>
          <w:rFonts w:ascii="Times New Roman" w:hAnsi="Times New Roman"/>
        </w:rPr>
        <w:t>hata</w:t>
      </w:r>
      <w:proofErr w:type="spellEnd"/>
      <w:r w:rsidRPr="00524480">
        <w:rPr>
          <w:rFonts w:ascii="Times New Roman" w:hAnsi="Times New Roman"/>
        </w:rPr>
        <w:t xml:space="preserve"> </w:t>
      </w:r>
      <w:proofErr w:type="spellStart"/>
      <w:r w:rsidRPr="00524480">
        <w:rPr>
          <w:rFonts w:ascii="Times New Roman" w:hAnsi="Times New Roman"/>
        </w:rPr>
        <w:t>varyasyonlarını</w:t>
      </w:r>
      <w:proofErr w:type="spellEnd"/>
      <w:r w:rsidRPr="00524480">
        <w:rPr>
          <w:rFonts w:ascii="Times New Roman" w:hAnsi="Times New Roman"/>
        </w:rPr>
        <w:t xml:space="preserve"> </w:t>
      </w:r>
      <w:proofErr w:type="spellStart"/>
      <w:r w:rsidRPr="00524480">
        <w:rPr>
          <w:rFonts w:ascii="Times New Roman" w:hAnsi="Times New Roman"/>
        </w:rPr>
        <w:t>kelime</w:t>
      </w:r>
      <w:proofErr w:type="spellEnd"/>
      <w:r w:rsidRPr="00524480">
        <w:rPr>
          <w:rFonts w:ascii="Times New Roman" w:hAnsi="Times New Roman"/>
        </w:rPr>
        <w:t xml:space="preserve"> </w:t>
      </w:r>
      <w:proofErr w:type="spellStart"/>
      <w:r w:rsidRPr="00524480">
        <w:rPr>
          <w:rFonts w:ascii="Times New Roman" w:hAnsi="Times New Roman"/>
        </w:rPr>
        <w:t>sözlüğüne</w:t>
      </w:r>
      <w:proofErr w:type="spellEnd"/>
      <w:r w:rsidRPr="00524480">
        <w:rPr>
          <w:rFonts w:ascii="Times New Roman" w:hAnsi="Times New Roman"/>
        </w:rPr>
        <w:t xml:space="preserve"> </w:t>
      </w:r>
      <w:proofErr w:type="spellStart"/>
      <w:r w:rsidRPr="00524480">
        <w:rPr>
          <w:rFonts w:ascii="Times New Roman" w:hAnsi="Times New Roman"/>
        </w:rPr>
        <w:t>ekleyerek</w:t>
      </w:r>
      <w:proofErr w:type="spellEnd"/>
      <w:r w:rsidRPr="00524480">
        <w:rPr>
          <w:rFonts w:ascii="Times New Roman" w:hAnsi="Times New Roman"/>
        </w:rPr>
        <w:t xml:space="preserve"> </w:t>
      </w:r>
      <w:proofErr w:type="spellStart"/>
      <w:r w:rsidRPr="00524480">
        <w:rPr>
          <w:rFonts w:ascii="Times New Roman" w:hAnsi="Times New Roman"/>
        </w:rPr>
        <w:t>çalışmaktaydı</w:t>
      </w:r>
      <w:proofErr w:type="spellEnd"/>
      <w:r w:rsidRPr="00524480">
        <w:rPr>
          <w:rFonts w:ascii="Times New Roman" w:hAnsi="Times New Roman"/>
        </w:rPr>
        <w:t xml:space="preserve">. </w:t>
      </w:r>
      <w:proofErr w:type="spellStart"/>
      <w:r w:rsidRPr="00524480">
        <w:rPr>
          <w:rFonts w:ascii="Times New Roman" w:hAnsi="Times New Roman"/>
        </w:rPr>
        <w:t>Ancak</w:t>
      </w:r>
      <w:proofErr w:type="spellEnd"/>
      <w:r w:rsidRPr="00524480">
        <w:rPr>
          <w:rFonts w:ascii="Times New Roman" w:hAnsi="Times New Roman"/>
        </w:rPr>
        <w:t xml:space="preserve"> </w:t>
      </w:r>
      <w:proofErr w:type="spellStart"/>
      <w:r w:rsidRPr="00524480">
        <w:rPr>
          <w:rFonts w:ascii="Times New Roman" w:hAnsi="Times New Roman"/>
        </w:rPr>
        <w:t>bu</w:t>
      </w:r>
      <w:proofErr w:type="spellEnd"/>
      <w:r w:rsidRPr="00524480">
        <w:rPr>
          <w:rFonts w:ascii="Times New Roman" w:hAnsi="Times New Roman"/>
        </w:rPr>
        <w:t xml:space="preserve"> </w:t>
      </w:r>
      <w:proofErr w:type="spellStart"/>
      <w:r w:rsidRPr="00524480">
        <w:rPr>
          <w:rFonts w:ascii="Times New Roman" w:hAnsi="Times New Roman"/>
        </w:rPr>
        <w:t>yöntem</w:t>
      </w:r>
      <w:proofErr w:type="spellEnd"/>
      <w:r w:rsidRPr="00524480">
        <w:rPr>
          <w:rFonts w:ascii="Times New Roman" w:hAnsi="Times New Roman"/>
        </w:rPr>
        <w:t xml:space="preserve">, </w:t>
      </w:r>
      <w:proofErr w:type="spellStart"/>
      <w:r w:rsidRPr="00524480">
        <w:rPr>
          <w:rFonts w:ascii="Times New Roman" w:hAnsi="Times New Roman"/>
        </w:rPr>
        <w:t>olası</w:t>
      </w:r>
      <w:proofErr w:type="spellEnd"/>
      <w:r w:rsidRPr="00524480">
        <w:rPr>
          <w:rFonts w:ascii="Times New Roman" w:hAnsi="Times New Roman"/>
        </w:rPr>
        <w:t xml:space="preserve"> </w:t>
      </w:r>
      <w:proofErr w:type="spellStart"/>
      <w:r w:rsidRPr="00524480">
        <w:rPr>
          <w:rFonts w:ascii="Times New Roman" w:hAnsi="Times New Roman"/>
        </w:rPr>
        <w:t>tüm</w:t>
      </w:r>
      <w:proofErr w:type="spellEnd"/>
      <w:r w:rsidRPr="00524480">
        <w:rPr>
          <w:rFonts w:ascii="Times New Roman" w:hAnsi="Times New Roman"/>
        </w:rPr>
        <w:t xml:space="preserve"> </w:t>
      </w:r>
      <w:proofErr w:type="spellStart"/>
      <w:r w:rsidRPr="00524480">
        <w:rPr>
          <w:rFonts w:ascii="Times New Roman" w:hAnsi="Times New Roman"/>
        </w:rPr>
        <w:t>hataların</w:t>
      </w:r>
      <w:proofErr w:type="spellEnd"/>
      <w:r w:rsidRPr="00524480">
        <w:rPr>
          <w:rFonts w:ascii="Times New Roman" w:hAnsi="Times New Roman"/>
        </w:rPr>
        <w:t xml:space="preserve"> </w:t>
      </w:r>
      <w:proofErr w:type="spellStart"/>
      <w:r w:rsidRPr="00524480">
        <w:rPr>
          <w:rFonts w:ascii="Times New Roman" w:hAnsi="Times New Roman"/>
        </w:rPr>
        <w:t>kombinatoryal</w:t>
      </w:r>
      <w:proofErr w:type="spellEnd"/>
      <w:r w:rsidRPr="00524480">
        <w:rPr>
          <w:rFonts w:ascii="Times New Roman" w:hAnsi="Times New Roman"/>
        </w:rPr>
        <w:t xml:space="preserve"> </w:t>
      </w:r>
      <w:proofErr w:type="spellStart"/>
      <w:r w:rsidRPr="00524480">
        <w:rPr>
          <w:rFonts w:ascii="Times New Roman" w:hAnsi="Times New Roman"/>
        </w:rPr>
        <w:t>olarak</w:t>
      </w:r>
      <w:proofErr w:type="spellEnd"/>
      <w:r w:rsidRPr="00524480">
        <w:rPr>
          <w:rFonts w:ascii="Times New Roman" w:hAnsi="Times New Roman"/>
        </w:rPr>
        <w:t xml:space="preserve"> </w:t>
      </w:r>
      <w:proofErr w:type="spellStart"/>
      <w:r w:rsidRPr="00524480">
        <w:rPr>
          <w:rFonts w:ascii="Times New Roman" w:hAnsi="Times New Roman"/>
        </w:rPr>
        <w:t>sözlüğe</w:t>
      </w:r>
      <w:proofErr w:type="spellEnd"/>
      <w:r w:rsidRPr="00524480">
        <w:rPr>
          <w:rFonts w:ascii="Times New Roman" w:hAnsi="Times New Roman"/>
        </w:rPr>
        <w:t xml:space="preserve"> </w:t>
      </w:r>
      <w:proofErr w:type="spellStart"/>
      <w:r w:rsidRPr="00524480">
        <w:rPr>
          <w:rFonts w:ascii="Times New Roman" w:hAnsi="Times New Roman"/>
        </w:rPr>
        <w:t>eklenmesi</w:t>
      </w:r>
      <w:proofErr w:type="spellEnd"/>
      <w:r w:rsidRPr="00524480">
        <w:rPr>
          <w:rFonts w:ascii="Times New Roman" w:hAnsi="Times New Roman"/>
        </w:rPr>
        <w:t xml:space="preserve"> </w:t>
      </w:r>
      <w:proofErr w:type="spellStart"/>
      <w:r w:rsidRPr="00524480">
        <w:rPr>
          <w:rFonts w:ascii="Times New Roman" w:hAnsi="Times New Roman"/>
        </w:rPr>
        <w:t>durumunda</w:t>
      </w:r>
      <w:proofErr w:type="spellEnd"/>
      <w:r w:rsidRPr="00524480">
        <w:rPr>
          <w:rFonts w:ascii="Times New Roman" w:hAnsi="Times New Roman"/>
        </w:rPr>
        <w:t xml:space="preserve"> </w:t>
      </w:r>
      <w:proofErr w:type="spellStart"/>
      <w:r w:rsidRPr="00524480">
        <w:rPr>
          <w:rFonts w:ascii="Times New Roman" w:hAnsi="Times New Roman"/>
        </w:rPr>
        <w:t>bir</w:t>
      </w:r>
      <w:proofErr w:type="spellEnd"/>
      <w:r w:rsidRPr="00524480">
        <w:rPr>
          <w:rFonts w:ascii="Times New Roman" w:hAnsi="Times New Roman"/>
        </w:rPr>
        <w:t xml:space="preserve"> </w:t>
      </w:r>
      <w:proofErr w:type="spellStart"/>
      <w:r w:rsidRPr="00524480">
        <w:rPr>
          <w:rFonts w:ascii="Times New Roman" w:hAnsi="Times New Roman"/>
        </w:rPr>
        <w:t>hesaplama</w:t>
      </w:r>
      <w:proofErr w:type="spellEnd"/>
      <w:r w:rsidRPr="00524480">
        <w:rPr>
          <w:rFonts w:ascii="Times New Roman" w:hAnsi="Times New Roman"/>
        </w:rPr>
        <w:t xml:space="preserve"> </w:t>
      </w:r>
      <w:proofErr w:type="spellStart"/>
      <w:r w:rsidRPr="00524480">
        <w:rPr>
          <w:rFonts w:ascii="Times New Roman" w:hAnsi="Times New Roman"/>
        </w:rPr>
        <w:t>yüküne</w:t>
      </w:r>
      <w:proofErr w:type="spellEnd"/>
      <w:r w:rsidRPr="00524480">
        <w:rPr>
          <w:rFonts w:ascii="Times New Roman" w:hAnsi="Times New Roman"/>
        </w:rPr>
        <w:t xml:space="preserve"> </w:t>
      </w:r>
      <w:proofErr w:type="spellStart"/>
      <w:r w:rsidRPr="00524480">
        <w:rPr>
          <w:rFonts w:ascii="Times New Roman" w:hAnsi="Times New Roman"/>
        </w:rPr>
        <w:t>yol</w:t>
      </w:r>
      <w:proofErr w:type="spellEnd"/>
      <w:r w:rsidRPr="00524480">
        <w:rPr>
          <w:rFonts w:ascii="Times New Roman" w:hAnsi="Times New Roman"/>
        </w:rPr>
        <w:t xml:space="preserve"> </w:t>
      </w:r>
      <w:proofErr w:type="spellStart"/>
      <w:r w:rsidRPr="00524480">
        <w:rPr>
          <w:rFonts w:ascii="Times New Roman" w:hAnsi="Times New Roman"/>
        </w:rPr>
        <w:t>açıyor</w:t>
      </w:r>
      <w:proofErr w:type="spellEnd"/>
      <w:r w:rsidRPr="00524480">
        <w:rPr>
          <w:rFonts w:ascii="Times New Roman" w:hAnsi="Times New Roman"/>
        </w:rPr>
        <w:t xml:space="preserve"> </w:t>
      </w:r>
      <w:proofErr w:type="spellStart"/>
      <w:r w:rsidRPr="00524480">
        <w:rPr>
          <w:rFonts w:ascii="Times New Roman" w:hAnsi="Times New Roman"/>
        </w:rPr>
        <w:t>ve</w:t>
      </w:r>
      <w:proofErr w:type="spellEnd"/>
      <w:r w:rsidRPr="00524480">
        <w:rPr>
          <w:rFonts w:ascii="Times New Roman" w:hAnsi="Times New Roman"/>
        </w:rPr>
        <w:t xml:space="preserve"> </w:t>
      </w:r>
      <w:proofErr w:type="spellStart"/>
      <w:r w:rsidRPr="00524480">
        <w:rPr>
          <w:rFonts w:ascii="Times New Roman" w:hAnsi="Times New Roman"/>
        </w:rPr>
        <w:t>önceden</w:t>
      </w:r>
      <w:proofErr w:type="spellEnd"/>
      <w:r w:rsidRPr="00524480">
        <w:rPr>
          <w:rFonts w:ascii="Times New Roman" w:hAnsi="Times New Roman"/>
        </w:rPr>
        <w:t xml:space="preserve"> </w:t>
      </w:r>
      <w:proofErr w:type="spellStart"/>
      <w:r w:rsidRPr="00524480">
        <w:rPr>
          <w:rFonts w:ascii="Times New Roman" w:hAnsi="Times New Roman"/>
        </w:rPr>
        <w:t>öngörülemeyen</w:t>
      </w:r>
      <w:proofErr w:type="spellEnd"/>
      <w:r w:rsidRPr="00524480">
        <w:rPr>
          <w:rFonts w:ascii="Times New Roman" w:hAnsi="Times New Roman"/>
        </w:rPr>
        <w:t xml:space="preserve"> </w:t>
      </w:r>
      <w:proofErr w:type="spellStart"/>
      <w:r w:rsidRPr="00524480">
        <w:rPr>
          <w:rFonts w:ascii="Times New Roman" w:hAnsi="Times New Roman"/>
        </w:rPr>
        <w:t>bireysel</w:t>
      </w:r>
      <w:proofErr w:type="spellEnd"/>
      <w:r w:rsidRPr="00524480">
        <w:rPr>
          <w:rFonts w:ascii="Times New Roman" w:hAnsi="Times New Roman"/>
        </w:rPr>
        <w:t xml:space="preserve"> </w:t>
      </w:r>
      <w:proofErr w:type="spellStart"/>
      <w:r w:rsidRPr="00524480">
        <w:rPr>
          <w:rFonts w:ascii="Times New Roman" w:hAnsi="Times New Roman"/>
        </w:rPr>
        <w:t>telaffuz</w:t>
      </w:r>
      <w:proofErr w:type="spellEnd"/>
      <w:r w:rsidRPr="00524480">
        <w:rPr>
          <w:rFonts w:ascii="Times New Roman" w:hAnsi="Times New Roman"/>
        </w:rPr>
        <w:t xml:space="preserve"> </w:t>
      </w:r>
      <w:proofErr w:type="spellStart"/>
      <w:r w:rsidRPr="00524480">
        <w:rPr>
          <w:rFonts w:ascii="Times New Roman" w:hAnsi="Times New Roman"/>
        </w:rPr>
        <w:t>sapmalarını</w:t>
      </w:r>
      <w:proofErr w:type="spellEnd"/>
      <w:r w:rsidRPr="00524480">
        <w:rPr>
          <w:rFonts w:ascii="Times New Roman" w:hAnsi="Times New Roman"/>
        </w:rPr>
        <w:t xml:space="preserve"> </w:t>
      </w:r>
      <w:proofErr w:type="spellStart"/>
      <w:r w:rsidRPr="00524480">
        <w:rPr>
          <w:rFonts w:ascii="Times New Roman" w:hAnsi="Times New Roman"/>
        </w:rPr>
        <w:t>yakalamakta</w:t>
      </w:r>
      <w:proofErr w:type="spellEnd"/>
      <w:r w:rsidRPr="00524480">
        <w:rPr>
          <w:rFonts w:ascii="Times New Roman" w:hAnsi="Times New Roman"/>
        </w:rPr>
        <w:t xml:space="preserve"> </w:t>
      </w:r>
      <w:proofErr w:type="spellStart"/>
      <w:r w:rsidRPr="00524480">
        <w:rPr>
          <w:rFonts w:ascii="Times New Roman" w:hAnsi="Times New Roman"/>
        </w:rPr>
        <w:t>zorlanabiliyordu</w:t>
      </w:r>
      <w:proofErr w:type="spellEnd"/>
      <w:r w:rsidRPr="00524480">
        <w:rPr>
          <w:rFonts w:ascii="Times New Roman" w:hAnsi="Times New Roman"/>
        </w:rPr>
        <w:t xml:space="preserve">. </w:t>
      </w:r>
      <w:proofErr w:type="spellStart"/>
      <w:r w:rsidRPr="00524480">
        <w:rPr>
          <w:rFonts w:ascii="Times New Roman" w:hAnsi="Times New Roman"/>
        </w:rPr>
        <w:t>DailyWords</w:t>
      </w:r>
      <w:proofErr w:type="spellEnd"/>
      <w:r w:rsidRPr="00524480">
        <w:rPr>
          <w:rFonts w:ascii="Times New Roman" w:hAnsi="Times New Roman"/>
        </w:rPr>
        <w:t xml:space="preserve"> </w:t>
      </w:r>
      <w:proofErr w:type="spellStart"/>
      <w:r w:rsidRPr="00524480">
        <w:rPr>
          <w:rFonts w:ascii="Times New Roman" w:hAnsi="Times New Roman"/>
        </w:rPr>
        <w:t>ise</w:t>
      </w:r>
      <w:proofErr w:type="spellEnd"/>
      <w:r w:rsidRPr="00524480">
        <w:rPr>
          <w:rFonts w:ascii="Times New Roman" w:hAnsi="Times New Roman"/>
        </w:rPr>
        <w:t xml:space="preserve">, Wav2Vec2 </w:t>
      </w:r>
      <w:proofErr w:type="spellStart"/>
      <w:r w:rsidRPr="00524480">
        <w:rPr>
          <w:rFonts w:ascii="Times New Roman" w:hAnsi="Times New Roman"/>
        </w:rPr>
        <w:t>modeliyle</w:t>
      </w:r>
      <w:proofErr w:type="spellEnd"/>
      <w:r w:rsidRPr="00524480">
        <w:rPr>
          <w:rFonts w:ascii="Times New Roman" w:hAnsi="Times New Roman"/>
        </w:rPr>
        <w:t xml:space="preserve"> </w:t>
      </w:r>
      <w:proofErr w:type="spellStart"/>
      <w:r w:rsidRPr="00524480">
        <w:rPr>
          <w:rFonts w:ascii="Times New Roman" w:hAnsi="Times New Roman"/>
        </w:rPr>
        <w:t>doğrudan</w:t>
      </w:r>
      <w:proofErr w:type="spellEnd"/>
      <w:r w:rsidRPr="00524480">
        <w:rPr>
          <w:rFonts w:ascii="Times New Roman" w:hAnsi="Times New Roman"/>
        </w:rPr>
        <w:t xml:space="preserve"> </w:t>
      </w:r>
      <w:proofErr w:type="spellStart"/>
      <w:r w:rsidRPr="00524480">
        <w:rPr>
          <w:rFonts w:ascii="Times New Roman" w:hAnsi="Times New Roman"/>
        </w:rPr>
        <w:t>kullanıcının</w:t>
      </w:r>
      <w:proofErr w:type="spellEnd"/>
      <w:r w:rsidRPr="00524480">
        <w:rPr>
          <w:rFonts w:ascii="Times New Roman" w:hAnsi="Times New Roman"/>
        </w:rPr>
        <w:t xml:space="preserve"> </w:t>
      </w:r>
      <w:proofErr w:type="spellStart"/>
      <w:r w:rsidRPr="00524480">
        <w:rPr>
          <w:rFonts w:ascii="Times New Roman" w:hAnsi="Times New Roman"/>
        </w:rPr>
        <w:t>ağzından</w:t>
      </w:r>
      <w:proofErr w:type="spellEnd"/>
      <w:r w:rsidRPr="00524480">
        <w:rPr>
          <w:rFonts w:ascii="Times New Roman" w:hAnsi="Times New Roman"/>
        </w:rPr>
        <w:t xml:space="preserve"> </w:t>
      </w:r>
      <w:proofErr w:type="spellStart"/>
      <w:r w:rsidRPr="00524480">
        <w:rPr>
          <w:rFonts w:ascii="Times New Roman" w:hAnsi="Times New Roman"/>
        </w:rPr>
        <w:t>çıkan</w:t>
      </w:r>
      <w:proofErr w:type="spellEnd"/>
      <w:r w:rsidRPr="00524480">
        <w:rPr>
          <w:rFonts w:ascii="Times New Roman" w:hAnsi="Times New Roman"/>
        </w:rPr>
        <w:t xml:space="preserve"> </w:t>
      </w:r>
      <w:proofErr w:type="spellStart"/>
      <w:r w:rsidRPr="00524480">
        <w:rPr>
          <w:rFonts w:ascii="Times New Roman" w:hAnsi="Times New Roman"/>
        </w:rPr>
        <w:t>saf</w:t>
      </w:r>
      <w:proofErr w:type="spellEnd"/>
      <w:r w:rsidRPr="00524480">
        <w:rPr>
          <w:rFonts w:ascii="Times New Roman" w:hAnsi="Times New Roman"/>
        </w:rPr>
        <w:t xml:space="preserve"> </w:t>
      </w:r>
      <w:proofErr w:type="spellStart"/>
      <w:r w:rsidRPr="00524480">
        <w:rPr>
          <w:rFonts w:ascii="Times New Roman" w:hAnsi="Times New Roman"/>
        </w:rPr>
        <w:t>ses</w:t>
      </w:r>
      <w:proofErr w:type="spellEnd"/>
      <w:r w:rsidRPr="00524480">
        <w:rPr>
          <w:rFonts w:ascii="Times New Roman" w:hAnsi="Times New Roman"/>
        </w:rPr>
        <w:t xml:space="preserve"> </w:t>
      </w:r>
      <w:proofErr w:type="spellStart"/>
      <w:r w:rsidRPr="00524480">
        <w:rPr>
          <w:rFonts w:ascii="Times New Roman" w:hAnsi="Times New Roman"/>
        </w:rPr>
        <w:t>dalgasını</w:t>
      </w:r>
      <w:proofErr w:type="spellEnd"/>
      <w:r w:rsidRPr="00524480">
        <w:rPr>
          <w:rFonts w:ascii="Times New Roman" w:hAnsi="Times New Roman"/>
        </w:rPr>
        <w:t xml:space="preserve"> </w:t>
      </w:r>
      <w:proofErr w:type="spellStart"/>
      <w:r w:rsidRPr="00524480">
        <w:rPr>
          <w:rFonts w:ascii="Times New Roman" w:hAnsi="Times New Roman"/>
        </w:rPr>
        <w:t>akustik</w:t>
      </w:r>
      <w:proofErr w:type="spellEnd"/>
      <w:r w:rsidRPr="00524480">
        <w:rPr>
          <w:rFonts w:ascii="Times New Roman" w:hAnsi="Times New Roman"/>
        </w:rPr>
        <w:t xml:space="preserve"> </w:t>
      </w:r>
      <w:proofErr w:type="spellStart"/>
      <w:r w:rsidRPr="00524480">
        <w:rPr>
          <w:rFonts w:ascii="Times New Roman" w:hAnsi="Times New Roman"/>
        </w:rPr>
        <w:t>olarak</w:t>
      </w:r>
      <w:proofErr w:type="spellEnd"/>
      <w:r w:rsidRPr="00524480">
        <w:rPr>
          <w:rFonts w:ascii="Times New Roman" w:hAnsi="Times New Roman"/>
        </w:rPr>
        <w:t xml:space="preserve"> </w:t>
      </w:r>
      <w:proofErr w:type="spellStart"/>
      <w:r w:rsidRPr="00524480">
        <w:rPr>
          <w:rFonts w:ascii="Times New Roman" w:hAnsi="Times New Roman"/>
        </w:rPr>
        <w:t>çözerek</w:t>
      </w:r>
      <w:proofErr w:type="spellEnd"/>
      <w:r w:rsidRPr="00524480">
        <w:rPr>
          <w:rFonts w:ascii="Times New Roman" w:hAnsi="Times New Roman"/>
        </w:rPr>
        <w:t xml:space="preserve"> IPA </w:t>
      </w:r>
      <w:proofErr w:type="spellStart"/>
      <w:r w:rsidRPr="00524480">
        <w:rPr>
          <w:rFonts w:ascii="Times New Roman" w:hAnsi="Times New Roman"/>
        </w:rPr>
        <w:t>fonemlerine</w:t>
      </w:r>
      <w:proofErr w:type="spellEnd"/>
      <w:r w:rsidRPr="00524480">
        <w:rPr>
          <w:rFonts w:ascii="Times New Roman" w:hAnsi="Times New Roman"/>
        </w:rPr>
        <w:t xml:space="preserve"> </w:t>
      </w:r>
      <w:proofErr w:type="spellStart"/>
      <w:r w:rsidRPr="00524480">
        <w:rPr>
          <w:rFonts w:ascii="Times New Roman" w:hAnsi="Times New Roman"/>
        </w:rPr>
        <w:t>dönüştürür</w:t>
      </w:r>
      <w:proofErr w:type="spellEnd"/>
      <w:r w:rsidRPr="00524480">
        <w:rPr>
          <w:rFonts w:ascii="Times New Roman" w:hAnsi="Times New Roman"/>
        </w:rPr>
        <w:t xml:space="preserve">. Bu </w:t>
      </w:r>
      <w:proofErr w:type="spellStart"/>
      <w:r w:rsidRPr="00524480">
        <w:rPr>
          <w:rFonts w:ascii="Times New Roman" w:hAnsi="Times New Roman"/>
        </w:rPr>
        <w:t>sayede</w:t>
      </w:r>
      <w:proofErr w:type="spellEnd"/>
      <w:r w:rsidRPr="00524480">
        <w:rPr>
          <w:rFonts w:ascii="Times New Roman" w:hAnsi="Times New Roman"/>
        </w:rPr>
        <w:t xml:space="preserve">, </w:t>
      </w:r>
      <w:proofErr w:type="spellStart"/>
      <w:r w:rsidRPr="00524480">
        <w:rPr>
          <w:rFonts w:ascii="Times New Roman" w:hAnsi="Times New Roman"/>
        </w:rPr>
        <w:t>herhangi</w:t>
      </w:r>
      <w:proofErr w:type="spellEnd"/>
      <w:r w:rsidRPr="00524480">
        <w:rPr>
          <w:rFonts w:ascii="Times New Roman" w:hAnsi="Times New Roman"/>
        </w:rPr>
        <w:t xml:space="preserve"> </w:t>
      </w:r>
      <w:proofErr w:type="spellStart"/>
      <w:r w:rsidRPr="00524480">
        <w:rPr>
          <w:rFonts w:ascii="Times New Roman" w:hAnsi="Times New Roman"/>
        </w:rPr>
        <w:t>bir</w:t>
      </w:r>
      <w:proofErr w:type="spellEnd"/>
      <w:r w:rsidRPr="00524480">
        <w:rPr>
          <w:rFonts w:ascii="Times New Roman" w:hAnsi="Times New Roman"/>
        </w:rPr>
        <w:t xml:space="preserve"> </w:t>
      </w:r>
      <w:proofErr w:type="spellStart"/>
      <w:r w:rsidRPr="00524480">
        <w:rPr>
          <w:rFonts w:ascii="Times New Roman" w:hAnsi="Times New Roman"/>
        </w:rPr>
        <w:t>statik</w:t>
      </w:r>
      <w:proofErr w:type="spellEnd"/>
      <w:r w:rsidRPr="00524480">
        <w:rPr>
          <w:rFonts w:ascii="Times New Roman" w:hAnsi="Times New Roman"/>
        </w:rPr>
        <w:t xml:space="preserve"> </w:t>
      </w:r>
      <w:proofErr w:type="spellStart"/>
      <w:r w:rsidRPr="00524480">
        <w:rPr>
          <w:rFonts w:ascii="Times New Roman" w:hAnsi="Times New Roman"/>
        </w:rPr>
        <w:t>sözlük</w:t>
      </w:r>
      <w:proofErr w:type="spellEnd"/>
      <w:r w:rsidRPr="00524480">
        <w:rPr>
          <w:rFonts w:ascii="Times New Roman" w:hAnsi="Times New Roman"/>
        </w:rPr>
        <w:t xml:space="preserve"> </w:t>
      </w:r>
      <w:proofErr w:type="spellStart"/>
      <w:r w:rsidRPr="00524480">
        <w:rPr>
          <w:rFonts w:ascii="Times New Roman" w:hAnsi="Times New Roman"/>
        </w:rPr>
        <w:t>kısıtlamasına</w:t>
      </w:r>
      <w:proofErr w:type="spellEnd"/>
      <w:r w:rsidRPr="00524480">
        <w:rPr>
          <w:rFonts w:ascii="Times New Roman" w:hAnsi="Times New Roman"/>
        </w:rPr>
        <w:t xml:space="preserve"> </w:t>
      </w:r>
      <w:proofErr w:type="spellStart"/>
      <w:r w:rsidRPr="00524480">
        <w:rPr>
          <w:rFonts w:ascii="Times New Roman" w:hAnsi="Times New Roman"/>
        </w:rPr>
        <w:t>bağlı</w:t>
      </w:r>
      <w:proofErr w:type="spellEnd"/>
      <w:r w:rsidRPr="00524480">
        <w:rPr>
          <w:rFonts w:ascii="Times New Roman" w:hAnsi="Times New Roman"/>
        </w:rPr>
        <w:t xml:space="preserve"> </w:t>
      </w:r>
      <w:proofErr w:type="spellStart"/>
      <w:r w:rsidRPr="00524480">
        <w:rPr>
          <w:rFonts w:ascii="Times New Roman" w:hAnsi="Times New Roman"/>
        </w:rPr>
        <w:t>kalmaksızın</w:t>
      </w:r>
      <w:proofErr w:type="spellEnd"/>
      <w:r w:rsidRPr="00524480">
        <w:rPr>
          <w:rFonts w:ascii="Times New Roman" w:hAnsi="Times New Roman"/>
        </w:rPr>
        <w:t xml:space="preserve">, </w:t>
      </w:r>
      <w:proofErr w:type="spellStart"/>
      <w:r w:rsidRPr="00524480">
        <w:rPr>
          <w:rFonts w:ascii="Times New Roman" w:hAnsi="Times New Roman"/>
        </w:rPr>
        <w:t>telaffuz</w:t>
      </w:r>
      <w:proofErr w:type="spellEnd"/>
      <w:r w:rsidRPr="00524480">
        <w:rPr>
          <w:rFonts w:ascii="Times New Roman" w:hAnsi="Times New Roman"/>
        </w:rPr>
        <w:t xml:space="preserve"> </w:t>
      </w:r>
      <w:proofErr w:type="spellStart"/>
      <w:r w:rsidRPr="00524480">
        <w:rPr>
          <w:rFonts w:ascii="Times New Roman" w:hAnsi="Times New Roman"/>
        </w:rPr>
        <w:t>girişimlerini</w:t>
      </w:r>
      <w:proofErr w:type="spellEnd"/>
      <w:r w:rsidRPr="00524480">
        <w:rPr>
          <w:rFonts w:ascii="Times New Roman" w:hAnsi="Times New Roman"/>
        </w:rPr>
        <w:t xml:space="preserve"> </w:t>
      </w:r>
      <w:proofErr w:type="spellStart"/>
      <w:r w:rsidRPr="00524480">
        <w:rPr>
          <w:rFonts w:ascii="Times New Roman" w:hAnsi="Times New Roman"/>
        </w:rPr>
        <w:t>dinamik</w:t>
      </w:r>
      <w:proofErr w:type="spellEnd"/>
      <w:r w:rsidRPr="00524480">
        <w:rPr>
          <w:rFonts w:ascii="Times New Roman" w:hAnsi="Times New Roman"/>
        </w:rPr>
        <w:t xml:space="preserve"> </w:t>
      </w:r>
      <w:proofErr w:type="spellStart"/>
      <w:r w:rsidRPr="00524480">
        <w:rPr>
          <w:rFonts w:ascii="Times New Roman" w:hAnsi="Times New Roman"/>
        </w:rPr>
        <w:t>olarak</w:t>
      </w:r>
      <w:proofErr w:type="spellEnd"/>
      <w:r w:rsidRPr="00524480">
        <w:rPr>
          <w:rFonts w:ascii="Times New Roman" w:hAnsi="Times New Roman"/>
        </w:rPr>
        <w:t xml:space="preserve"> </w:t>
      </w:r>
      <w:proofErr w:type="spellStart"/>
      <w:r w:rsidRPr="00524480">
        <w:rPr>
          <w:rFonts w:ascii="Times New Roman" w:hAnsi="Times New Roman"/>
        </w:rPr>
        <w:t>karakterize</w:t>
      </w:r>
      <w:proofErr w:type="spellEnd"/>
      <w:r w:rsidRPr="00524480">
        <w:rPr>
          <w:rFonts w:ascii="Times New Roman" w:hAnsi="Times New Roman"/>
        </w:rPr>
        <w:t xml:space="preserve"> </w:t>
      </w:r>
      <w:proofErr w:type="spellStart"/>
      <w:r w:rsidRPr="00524480">
        <w:rPr>
          <w:rFonts w:ascii="Times New Roman" w:hAnsi="Times New Roman"/>
        </w:rPr>
        <w:t>edebilir</w:t>
      </w:r>
      <w:proofErr w:type="spellEnd"/>
      <w:r w:rsidRPr="00524480">
        <w:rPr>
          <w:rFonts w:ascii="Times New Roman" w:hAnsi="Times New Roman"/>
        </w:rPr>
        <w:t xml:space="preserve">. L1 </w:t>
      </w:r>
      <w:proofErr w:type="spellStart"/>
      <w:r w:rsidRPr="00524480">
        <w:rPr>
          <w:rFonts w:ascii="Times New Roman" w:hAnsi="Times New Roman"/>
        </w:rPr>
        <w:t>kural</w:t>
      </w:r>
      <w:proofErr w:type="spellEnd"/>
      <w:r w:rsidRPr="00524480">
        <w:rPr>
          <w:rFonts w:ascii="Times New Roman" w:hAnsi="Times New Roman"/>
        </w:rPr>
        <w:t xml:space="preserve"> </w:t>
      </w:r>
      <w:proofErr w:type="spellStart"/>
      <w:r w:rsidRPr="00524480">
        <w:rPr>
          <w:rFonts w:ascii="Times New Roman" w:hAnsi="Times New Roman"/>
        </w:rPr>
        <w:t>motoru</w:t>
      </w:r>
      <w:proofErr w:type="spellEnd"/>
      <w:r w:rsidRPr="00524480">
        <w:rPr>
          <w:rFonts w:ascii="Times New Roman" w:hAnsi="Times New Roman"/>
        </w:rPr>
        <w:t xml:space="preserve"> </w:t>
      </w:r>
      <w:proofErr w:type="spellStart"/>
      <w:r w:rsidRPr="00524480">
        <w:rPr>
          <w:rFonts w:ascii="Times New Roman" w:hAnsi="Times New Roman"/>
        </w:rPr>
        <w:t>ise</w:t>
      </w:r>
      <w:proofErr w:type="spellEnd"/>
      <w:r w:rsidRPr="00524480">
        <w:rPr>
          <w:rFonts w:ascii="Times New Roman" w:hAnsi="Times New Roman"/>
        </w:rPr>
        <w:t xml:space="preserve"> </w:t>
      </w:r>
      <w:proofErr w:type="spellStart"/>
      <w:r w:rsidRPr="00524480">
        <w:rPr>
          <w:rFonts w:ascii="Times New Roman" w:hAnsi="Times New Roman"/>
        </w:rPr>
        <w:t>sadece</w:t>
      </w:r>
      <w:proofErr w:type="spellEnd"/>
      <w:r w:rsidRPr="00524480">
        <w:rPr>
          <w:rFonts w:ascii="Times New Roman" w:hAnsi="Times New Roman"/>
        </w:rPr>
        <w:t xml:space="preserve"> </w:t>
      </w:r>
      <w:proofErr w:type="spellStart"/>
      <w:r w:rsidRPr="00524480">
        <w:rPr>
          <w:rFonts w:ascii="Times New Roman" w:hAnsi="Times New Roman"/>
        </w:rPr>
        <w:t>teşhis</w:t>
      </w:r>
      <w:proofErr w:type="spellEnd"/>
      <w:r w:rsidRPr="00524480">
        <w:rPr>
          <w:rFonts w:ascii="Times New Roman" w:hAnsi="Times New Roman"/>
        </w:rPr>
        <w:t xml:space="preserve"> (diagnosis) </w:t>
      </w:r>
      <w:proofErr w:type="spellStart"/>
      <w:r w:rsidRPr="00524480">
        <w:rPr>
          <w:rFonts w:ascii="Times New Roman" w:hAnsi="Times New Roman"/>
        </w:rPr>
        <w:t>ve</w:t>
      </w:r>
      <w:proofErr w:type="spellEnd"/>
      <w:r w:rsidRPr="00524480">
        <w:rPr>
          <w:rFonts w:ascii="Times New Roman" w:hAnsi="Times New Roman"/>
        </w:rPr>
        <w:t xml:space="preserve"> </w:t>
      </w:r>
      <w:proofErr w:type="spellStart"/>
      <w:r w:rsidRPr="00524480">
        <w:rPr>
          <w:rFonts w:ascii="Times New Roman" w:hAnsi="Times New Roman"/>
        </w:rPr>
        <w:t>geri</w:t>
      </w:r>
      <w:proofErr w:type="spellEnd"/>
      <w:r w:rsidRPr="00524480">
        <w:rPr>
          <w:rFonts w:ascii="Times New Roman" w:hAnsi="Times New Roman"/>
        </w:rPr>
        <w:t xml:space="preserve"> </w:t>
      </w:r>
      <w:proofErr w:type="spellStart"/>
      <w:r w:rsidRPr="00524480">
        <w:rPr>
          <w:rFonts w:ascii="Times New Roman" w:hAnsi="Times New Roman"/>
        </w:rPr>
        <w:t>bildirim</w:t>
      </w:r>
      <w:proofErr w:type="spellEnd"/>
      <w:r w:rsidRPr="00524480">
        <w:rPr>
          <w:rFonts w:ascii="Times New Roman" w:hAnsi="Times New Roman"/>
        </w:rPr>
        <w:t xml:space="preserve"> </w:t>
      </w:r>
      <w:proofErr w:type="spellStart"/>
      <w:r w:rsidRPr="00524480">
        <w:rPr>
          <w:rFonts w:ascii="Times New Roman" w:hAnsi="Times New Roman"/>
        </w:rPr>
        <w:t>aşamasında</w:t>
      </w:r>
      <w:proofErr w:type="spellEnd"/>
      <w:r w:rsidRPr="00524480">
        <w:rPr>
          <w:rFonts w:ascii="Times New Roman" w:hAnsi="Times New Roman"/>
        </w:rPr>
        <w:t xml:space="preserve"> </w:t>
      </w:r>
      <w:proofErr w:type="spellStart"/>
      <w:r w:rsidRPr="00524480">
        <w:rPr>
          <w:rFonts w:ascii="Times New Roman" w:hAnsi="Times New Roman"/>
        </w:rPr>
        <w:t>devreye</w:t>
      </w:r>
      <w:proofErr w:type="spellEnd"/>
      <w:r w:rsidRPr="00524480">
        <w:rPr>
          <w:rFonts w:ascii="Times New Roman" w:hAnsi="Times New Roman"/>
        </w:rPr>
        <w:t xml:space="preserve"> </w:t>
      </w:r>
      <w:proofErr w:type="spellStart"/>
      <w:r w:rsidRPr="00524480">
        <w:rPr>
          <w:rFonts w:ascii="Times New Roman" w:hAnsi="Times New Roman"/>
        </w:rPr>
        <w:t>girerek</w:t>
      </w:r>
      <w:proofErr w:type="spellEnd"/>
      <w:r w:rsidRPr="00524480">
        <w:rPr>
          <w:rFonts w:ascii="Times New Roman" w:hAnsi="Times New Roman"/>
        </w:rPr>
        <w:t xml:space="preserve"> </w:t>
      </w:r>
      <w:proofErr w:type="spellStart"/>
      <w:r w:rsidRPr="00524480">
        <w:rPr>
          <w:rFonts w:ascii="Times New Roman" w:hAnsi="Times New Roman"/>
        </w:rPr>
        <w:t>hesaplama</w:t>
      </w:r>
      <w:proofErr w:type="spellEnd"/>
      <w:r w:rsidRPr="00524480">
        <w:rPr>
          <w:rFonts w:ascii="Times New Roman" w:hAnsi="Times New Roman"/>
        </w:rPr>
        <w:t xml:space="preserve"> </w:t>
      </w:r>
      <w:proofErr w:type="spellStart"/>
      <w:r w:rsidRPr="00524480">
        <w:rPr>
          <w:rFonts w:ascii="Times New Roman" w:hAnsi="Times New Roman"/>
        </w:rPr>
        <w:t>yükünü</w:t>
      </w:r>
      <w:proofErr w:type="spellEnd"/>
      <w:r w:rsidRPr="00524480">
        <w:rPr>
          <w:rFonts w:ascii="Times New Roman" w:hAnsi="Times New Roman"/>
        </w:rPr>
        <w:t xml:space="preserve"> </w:t>
      </w:r>
      <w:proofErr w:type="spellStart"/>
      <w:r w:rsidRPr="00524480">
        <w:rPr>
          <w:rFonts w:ascii="Times New Roman" w:hAnsi="Times New Roman"/>
        </w:rPr>
        <w:t>sınırlı</w:t>
      </w:r>
      <w:proofErr w:type="spellEnd"/>
      <w:r w:rsidRPr="00524480">
        <w:rPr>
          <w:rFonts w:ascii="Times New Roman" w:hAnsi="Times New Roman"/>
        </w:rPr>
        <w:t xml:space="preserve"> </w:t>
      </w:r>
      <w:proofErr w:type="spellStart"/>
      <w:r w:rsidRPr="00524480">
        <w:rPr>
          <w:rFonts w:ascii="Times New Roman" w:hAnsi="Times New Roman"/>
        </w:rPr>
        <w:t>tutar</w:t>
      </w:r>
      <w:proofErr w:type="spellEnd"/>
      <w:r w:rsidRPr="00524480">
        <w:rPr>
          <w:rFonts w:ascii="Times New Roman" w:hAnsi="Times New Roman"/>
        </w:rPr>
        <w:t>.</w:t>
      </w:r>
    </w:p>
    <w:p w14:paraId="0D2C1C51" w14:textId="77777777" w:rsidR="00D328C8" w:rsidRPr="00524480" w:rsidRDefault="00D328C8" w:rsidP="00D328C8">
      <w:pPr>
        <w:pStyle w:val="GvdeMetni"/>
        <w:rPr>
          <w:rFonts w:ascii="Times New Roman" w:hAnsi="Times New Roman"/>
        </w:rPr>
      </w:pPr>
      <w:proofErr w:type="spellStart"/>
      <w:r w:rsidRPr="00524480">
        <w:rPr>
          <w:rFonts w:ascii="Times New Roman" w:hAnsi="Times New Roman"/>
        </w:rPr>
        <w:t>Türkçeye</w:t>
      </w:r>
      <w:proofErr w:type="spellEnd"/>
      <w:r w:rsidRPr="00524480">
        <w:rPr>
          <w:rFonts w:ascii="Times New Roman" w:hAnsi="Times New Roman"/>
        </w:rPr>
        <w:t xml:space="preserve"> </w:t>
      </w:r>
      <w:proofErr w:type="spellStart"/>
      <w:r w:rsidRPr="00524480">
        <w:rPr>
          <w:rFonts w:ascii="Times New Roman" w:hAnsi="Times New Roman"/>
        </w:rPr>
        <w:t>özgü</w:t>
      </w:r>
      <w:proofErr w:type="spellEnd"/>
      <w:r w:rsidRPr="00524480">
        <w:rPr>
          <w:rFonts w:ascii="Times New Roman" w:hAnsi="Times New Roman"/>
        </w:rPr>
        <w:t xml:space="preserve"> </w:t>
      </w:r>
      <w:proofErr w:type="spellStart"/>
      <w:r w:rsidRPr="00524480">
        <w:rPr>
          <w:rFonts w:ascii="Times New Roman" w:hAnsi="Times New Roman"/>
        </w:rPr>
        <w:t>ampirik</w:t>
      </w:r>
      <w:proofErr w:type="spellEnd"/>
      <w:r w:rsidRPr="00524480">
        <w:rPr>
          <w:rFonts w:ascii="Times New Roman" w:hAnsi="Times New Roman"/>
        </w:rPr>
        <w:t xml:space="preserve"> L1 </w:t>
      </w:r>
      <w:proofErr w:type="spellStart"/>
      <w:r w:rsidRPr="00524480">
        <w:rPr>
          <w:rFonts w:ascii="Times New Roman" w:hAnsi="Times New Roman"/>
        </w:rPr>
        <w:t>hata</w:t>
      </w:r>
      <w:proofErr w:type="spellEnd"/>
      <w:r w:rsidRPr="00524480">
        <w:rPr>
          <w:rFonts w:ascii="Times New Roman" w:hAnsi="Times New Roman"/>
        </w:rPr>
        <w:t xml:space="preserve"> </w:t>
      </w:r>
      <w:proofErr w:type="spellStart"/>
      <w:r w:rsidRPr="00524480">
        <w:rPr>
          <w:rFonts w:ascii="Times New Roman" w:hAnsi="Times New Roman"/>
        </w:rPr>
        <w:t>haritasının</w:t>
      </w:r>
      <w:proofErr w:type="spellEnd"/>
      <w:r w:rsidRPr="00524480">
        <w:rPr>
          <w:rFonts w:ascii="Times New Roman" w:hAnsi="Times New Roman"/>
        </w:rPr>
        <w:t xml:space="preserve"> </w:t>
      </w:r>
      <w:proofErr w:type="spellStart"/>
      <w:r w:rsidRPr="00524480">
        <w:rPr>
          <w:rFonts w:ascii="Times New Roman" w:hAnsi="Times New Roman"/>
        </w:rPr>
        <w:t>bir</w:t>
      </w:r>
      <w:proofErr w:type="spellEnd"/>
      <w:r w:rsidRPr="00524480">
        <w:rPr>
          <w:rFonts w:ascii="Times New Roman" w:hAnsi="Times New Roman"/>
        </w:rPr>
        <w:t xml:space="preserve"> CAPT </w:t>
      </w:r>
      <w:proofErr w:type="spellStart"/>
      <w:r w:rsidRPr="00524480">
        <w:rPr>
          <w:rFonts w:ascii="Times New Roman" w:hAnsi="Times New Roman"/>
        </w:rPr>
        <w:t>sistemine</w:t>
      </w:r>
      <w:proofErr w:type="spellEnd"/>
      <w:r w:rsidRPr="00524480">
        <w:rPr>
          <w:rFonts w:ascii="Times New Roman" w:hAnsi="Times New Roman"/>
        </w:rPr>
        <w:t xml:space="preserve"> </w:t>
      </w:r>
      <w:proofErr w:type="spellStart"/>
      <w:r w:rsidRPr="00524480">
        <w:rPr>
          <w:rFonts w:ascii="Times New Roman" w:hAnsi="Times New Roman"/>
        </w:rPr>
        <w:t>entegre</w:t>
      </w:r>
      <w:proofErr w:type="spellEnd"/>
      <w:r w:rsidRPr="00524480">
        <w:rPr>
          <w:rFonts w:ascii="Times New Roman" w:hAnsi="Times New Roman"/>
        </w:rPr>
        <w:t xml:space="preserve"> </w:t>
      </w:r>
      <w:proofErr w:type="spellStart"/>
      <w:r w:rsidRPr="00524480">
        <w:rPr>
          <w:rFonts w:ascii="Times New Roman" w:hAnsi="Times New Roman"/>
        </w:rPr>
        <w:t>edilmesi</w:t>
      </w:r>
      <w:proofErr w:type="spellEnd"/>
      <w:r w:rsidRPr="00524480">
        <w:rPr>
          <w:rFonts w:ascii="Times New Roman" w:hAnsi="Times New Roman"/>
        </w:rPr>
        <w:t xml:space="preserve">, </w:t>
      </w:r>
      <w:proofErr w:type="spellStart"/>
      <w:r w:rsidRPr="00524480">
        <w:rPr>
          <w:rFonts w:ascii="Times New Roman" w:hAnsi="Times New Roman"/>
        </w:rPr>
        <w:t>dilbilimsel</w:t>
      </w:r>
      <w:proofErr w:type="spellEnd"/>
      <w:r w:rsidRPr="00524480">
        <w:rPr>
          <w:rFonts w:ascii="Times New Roman" w:hAnsi="Times New Roman"/>
        </w:rPr>
        <w:t xml:space="preserve"> </w:t>
      </w:r>
      <w:proofErr w:type="spellStart"/>
      <w:r w:rsidRPr="00524480">
        <w:rPr>
          <w:rFonts w:ascii="Times New Roman" w:hAnsi="Times New Roman"/>
        </w:rPr>
        <w:t>mühendislik</w:t>
      </w:r>
      <w:proofErr w:type="spellEnd"/>
      <w:r w:rsidRPr="00524480">
        <w:rPr>
          <w:rFonts w:ascii="Times New Roman" w:hAnsi="Times New Roman"/>
        </w:rPr>
        <w:t xml:space="preserve"> </w:t>
      </w:r>
      <w:proofErr w:type="spellStart"/>
      <w:r w:rsidRPr="00524480">
        <w:rPr>
          <w:rFonts w:ascii="Times New Roman" w:hAnsi="Times New Roman"/>
        </w:rPr>
        <w:t>süreçleri</w:t>
      </w:r>
      <w:proofErr w:type="spellEnd"/>
      <w:r w:rsidRPr="00524480">
        <w:rPr>
          <w:rFonts w:ascii="Times New Roman" w:hAnsi="Times New Roman"/>
        </w:rPr>
        <w:t xml:space="preserve"> </w:t>
      </w:r>
      <w:proofErr w:type="spellStart"/>
      <w:r w:rsidRPr="00524480">
        <w:rPr>
          <w:rFonts w:ascii="Times New Roman" w:hAnsi="Times New Roman"/>
        </w:rPr>
        <w:t>açısından</w:t>
      </w:r>
      <w:proofErr w:type="spellEnd"/>
      <w:r w:rsidRPr="00524480">
        <w:rPr>
          <w:rFonts w:ascii="Times New Roman" w:hAnsi="Times New Roman"/>
        </w:rPr>
        <w:t xml:space="preserve"> da </w:t>
      </w:r>
      <w:proofErr w:type="spellStart"/>
      <w:r w:rsidRPr="00524480">
        <w:rPr>
          <w:rFonts w:ascii="Times New Roman" w:hAnsi="Times New Roman"/>
        </w:rPr>
        <w:t>faydalı</w:t>
      </w:r>
      <w:proofErr w:type="spellEnd"/>
      <w:r w:rsidRPr="00524480">
        <w:rPr>
          <w:rFonts w:ascii="Times New Roman" w:hAnsi="Times New Roman"/>
        </w:rPr>
        <w:t xml:space="preserve"> </w:t>
      </w:r>
      <w:proofErr w:type="spellStart"/>
      <w:r w:rsidRPr="00524480">
        <w:rPr>
          <w:rFonts w:ascii="Times New Roman" w:hAnsi="Times New Roman"/>
        </w:rPr>
        <w:t>bir</w:t>
      </w:r>
      <w:proofErr w:type="spellEnd"/>
      <w:r w:rsidRPr="00524480">
        <w:rPr>
          <w:rFonts w:ascii="Times New Roman" w:hAnsi="Times New Roman"/>
        </w:rPr>
        <w:t xml:space="preserve"> </w:t>
      </w:r>
      <w:proofErr w:type="spellStart"/>
      <w:r w:rsidRPr="00524480">
        <w:rPr>
          <w:rFonts w:ascii="Times New Roman" w:hAnsi="Times New Roman"/>
        </w:rPr>
        <w:t>örnek</w:t>
      </w:r>
      <w:proofErr w:type="spellEnd"/>
      <w:r w:rsidRPr="00524480">
        <w:rPr>
          <w:rFonts w:ascii="Times New Roman" w:hAnsi="Times New Roman"/>
        </w:rPr>
        <w:t xml:space="preserve"> </w:t>
      </w:r>
      <w:proofErr w:type="spellStart"/>
      <w:r w:rsidRPr="00524480">
        <w:rPr>
          <w:rFonts w:ascii="Times New Roman" w:hAnsi="Times New Roman"/>
        </w:rPr>
        <w:t>oluşturmaktadır</w:t>
      </w:r>
      <w:proofErr w:type="spellEnd"/>
      <w:r w:rsidRPr="00524480">
        <w:rPr>
          <w:rFonts w:ascii="Times New Roman" w:hAnsi="Times New Roman"/>
        </w:rPr>
        <w:t xml:space="preserve">. </w:t>
      </w:r>
      <w:proofErr w:type="spellStart"/>
      <w:r w:rsidRPr="00524480">
        <w:rPr>
          <w:rFonts w:ascii="Times New Roman" w:hAnsi="Times New Roman"/>
        </w:rPr>
        <w:t>Sistem</w:t>
      </w:r>
      <w:proofErr w:type="spellEnd"/>
      <w:r w:rsidRPr="00524480">
        <w:rPr>
          <w:rFonts w:ascii="Times New Roman" w:hAnsi="Times New Roman"/>
        </w:rPr>
        <w:t xml:space="preserve">, </w:t>
      </w:r>
      <w:proofErr w:type="spellStart"/>
      <w:r w:rsidRPr="00524480">
        <w:rPr>
          <w:rFonts w:ascii="Times New Roman" w:hAnsi="Times New Roman"/>
        </w:rPr>
        <w:t>Türkçe</w:t>
      </w:r>
      <w:proofErr w:type="spellEnd"/>
      <w:r w:rsidRPr="00524480">
        <w:rPr>
          <w:rFonts w:ascii="Times New Roman" w:hAnsi="Times New Roman"/>
        </w:rPr>
        <w:t xml:space="preserve"> </w:t>
      </w:r>
      <w:proofErr w:type="spellStart"/>
      <w:r w:rsidRPr="00524480">
        <w:rPr>
          <w:rFonts w:ascii="Times New Roman" w:hAnsi="Times New Roman"/>
        </w:rPr>
        <w:t>sesbilgisinin</w:t>
      </w:r>
      <w:proofErr w:type="spellEnd"/>
      <w:r w:rsidRPr="00524480">
        <w:rPr>
          <w:rFonts w:ascii="Times New Roman" w:hAnsi="Times New Roman"/>
        </w:rPr>
        <w:t xml:space="preserve"> (L1) </w:t>
      </w:r>
      <w:proofErr w:type="spellStart"/>
      <w:r w:rsidRPr="00524480">
        <w:rPr>
          <w:rFonts w:ascii="Times New Roman" w:hAnsi="Times New Roman"/>
        </w:rPr>
        <w:t>İngilizce</w:t>
      </w:r>
      <w:proofErr w:type="spellEnd"/>
      <w:r w:rsidRPr="00524480">
        <w:rPr>
          <w:rFonts w:ascii="Times New Roman" w:hAnsi="Times New Roman"/>
        </w:rPr>
        <w:t xml:space="preserve"> (L2) </w:t>
      </w:r>
      <w:proofErr w:type="spellStart"/>
      <w:r w:rsidRPr="00524480">
        <w:rPr>
          <w:rFonts w:ascii="Times New Roman" w:hAnsi="Times New Roman"/>
        </w:rPr>
        <w:t>ses</w:t>
      </w:r>
      <w:proofErr w:type="spellEnd"/>
      <w:r w:rsidRPr="00524480">
        <w:rPr>
          <w:rFonts w:ascii="Times New Roman" w:hAnsi="Times New Roman"/>
        </w:rPr>
        <w:t xml:space="preserve"> </w:t>
      </w:r>
      <w:proofErr w:type="spellStart"/>
      <w:r w:rsidRPr="00524480">
        <w:rPr>
          <w:rFonts w:ascii="Times New Roman" w:hAnsi="Times New Roman"/>
        </w:rPr>
        <w:t>üretimi</w:t>
      </w:r>
      <w:proofErr w:type="spellEnd"/>
      <w:r w:rsidRPr="00524480">
        <w:rPr>
          <w:rFonts w:ascii="Times New Roman" w:hAnsi="Times New Roman"/>
        </w:rPr>
        <w:t xml:space="preserve"> </w:t>
      </w:r>
      <w:proofErr w:type="spellStart"/>
      <w:r w:rsidRPr="00524480">
        <w:rPr>
          <w:rFonts w:ascii="Times New Roman" w:hAnsi="Times New Roman"/>
        </w:rPr>
        <w:t>üzerindeki</w:t>
      </w:r>
      <w:proofErr w:type="spellEnd"/>
      <w:r w:rsidRPr="00524480">
        <w:rPr>
          <w:rFonts w:ascii="Times New Roman" w:hAnsi="Times New Roman"/>
        </w:rPr>
        <w:t xml:space="preserve"> </w:t>
      </w:r>
      <w:proofErr w:type="spellStart"/>
      <w:r w:rsidRPr="00524480">
        <w:rPr>
          <w:rFonts w:ascii="Times New Roman" w:hAnsi="Times New Roman"/>
        </w:rPr>
        <w:t>olumsuz</w:t>
      </w:r>
      <w:proofErr w:type="spellEnd"/>
      <w:r w:rsidRPr="00524480">
        <w:rPr>
          <w:rFonts w:ascii="Times New Roman" w:hAnsi="Times New Roman"/>
        </w:rPr>
        <w:t xml:space="preserve"> transfer </w:t>
      </w:r>
      <w:proofErr w:type="spellStart"/>
      <w:r w:rsidRPr="00524480">
        <w:rPr>
          <w:rFonts w:ascii="Times New Roman" w:hAnsi="Times New Roman"/>
        </w:rPr>
        <w:t>etkilerini</w:t>
      </w:r>
      <w:proofErr w:type="spellEnd"/>
      <w:r w:rsidRPr="00524480">
        <w:rPr>
          <w:rFonts w:ascii="Times New Roman" w:hAnsi="Times New Roman"/>
        </w:rPr>
        <w:t xml:space="preserve"> (negative transfer) </w:t>
      </w:r>
      <w:proofErr w:type="spellStart"/>
      <w:r w:rsidRPr="00524480">
        <w:rPr>
          <w:rFonts w:ascii="Times New Roman" w:hAnsi="Times New Roman"/>
        </w:rPr>
        <w:t>kontrastif</w:t>
      </w:r>
      <w:proofErr w:type="spellEnd"/>
      <w:r w:rsidRPr="00524480">
        <w:rPr>
          <w:rFonts w:ascii="Times New Roman" w:hAnsi="Times New Roman"/>
        </w:rPr>
        <w:t xml:space="preserve"> </w:t>
      </w:r>
      <w:proofErr w:type="spellStart"/>
      <w:r w:rsidRPr="00524480">
        <w:rPr>
          <w:rFonts w:ascii="Times New Roman" w:hAnsi="Times New Roman"/>
        </w:rPr>
        <w:t>analizlerle</w:t>
      </w:r>
      <w:proofErr w:type="spellEnd"/>
      <w:r w:rsidRPr="00524480">
        <w:rPr>
          <w:rFonts w:ascii="Times New Roman" w:hAnsi="Times New Roman"/>
        </w:rPr>
        <w:t xml:space="preserve"> </w:t>
      </w:r>
      <w:proofErr w:type="spellStart"/>
      <w:r w:rsidRPr="00524480">
        <w:rPr>
          <w:rFonts w:ascii="Times New Roman" w:hAnsi="Times New Roman"/>
        </w:rPr>
        <w:t>kurallaştırmıştır</w:t>
      </w:r>
      <w:proofErr w:type="spellEnd"/>
      <w:r w:rsidRPr="00524480">
        <w:rPr>
          <w:rFonts w:ascii="Times New Roman" w:hAnsi="Times New Roman"/>
        </w:rPr>
        <w:t xml:space="preserve">. Bu </w:t>
      </w:r>
      <w:proofErr w:type="spellStart"/>
      <w:r w:rsidRPr="00524480">
        <w:rPr>
          <w:rFonts w:ascii="Times New Roman" w:hAnsi="Times New Roman"/>
        </w:rPr>
        <w:t>sayede</w:t>
      </w:r>
      <w:proofErr w:type="spellEnd"/>
      <w:r w:rsidRPr="00524480">
        <w:rPr>
          <w:rFonts w:ascii="Times New Roman" w:hAnsi="Times New Roman"/>
        </w:rPr>
        <w:t xml:space="preserve">, </w:t>
      </w:r>
      <w:proofErr w:type="spellStart"/>
      <w:r w:rsidRPr="00524480">
        <w:rPr>
          <w:rFonts w:ascii="Times New Roman" w:hAnsi="Times New Roman"/>
        </w:rPr>
        <w:t>sadece</w:t>
      </w:r>
      <w:proofErr w:type="spellEnd"/>
      <w:r w:rsidRPr="00524480">
        <w:rPr>
          <w:rFonts w:ascii="Times New Roman" w:hAnsi="Times New Roman"/>
        </w:rPr>
        <w:t xml:space="preserve"> </w:t>
      </w:r>
      <w:proofErr w:type="spellStart"/>
      <w:r w:rsidRPr="00524480">
        <w:rPr>
          <w:rFonts w:ascii="Times New Roman" w:hAnsi="Times New Roman"/>
        </w:rPr>
        <w:t>akustik</w:t>
      </w:r>
      <w:proofErr w:type="spellEnd"/>
      <w:r w:rsidRPr="00524480">
        <w:rPr>
          <w:rFonts w:ascii="Times New Roman" w:hAnsi="Times New Roman"/>
        </w:rPr>
        <w:t xml:space="preserve"> </w:t>
      </w:r>
      <w:proofErr w:type="spellStart"/>
      <w:r w:rsidRPr="00524480">
        <w:rPr>
          <w:rFonts w:ascii="Times New Roman" w:hAnsi="Times New Roman"/>
        </w:rPr>
        <w:t>bir</w:t>
      </w:r>
      <w:proofErr w:type="spellEnd"/>
      <w:r w:rsidRPr="00524480">
        <w:rPr>
          <w:rFonts w:ascii="Times New Roman" w:hAnsi="Times New Roman"/>
        </w:rPr>
        <w:t xml:space="preserve"> </w:t>
      </w:r>
      <w:proofErr w:type="spellStart"/>
      <w:r w:rsidRPr="00524480">
        <w:rPr>
          <w:rFonts w:ascii="Times New Roman" w:hAnsi="Times New Roman"/>
        </w:rPr>
        <w:t>sapma</w:t>
      </w:r>
      <w:proofErr w:type="spellEnd"/>
      <w:r w:rsidRPr="00524480">
        <w:rPr>
          <w:rFonts w:ascii="Times New Roman" w:hAnsi="Times New Roman"/>
        </w:rPr>
        <w:t xml:space="preserve"> </w:t>
      </w:r>
      <w:proofErr w:type="spellStart"/>
      <w:r w:rsidRPr="00524480">
        <w:rPr>
          <w:rFonts w:ascii="Times New Roman" w:hAnsi="Times New Roman"/>
        </w:rPr>
        <w:t>değeri</w:t>
      </w:r>
      <w:proofErr w:type="spellEnd"/>
      <w:r w:rsidRPr="00524480">
        <w:rPr>
          <w:rFonts w:ascii="Times New Roman" w:hAnsi="Times New Roman"/>
        </w:rPr>
        <w:t xml:space="preserve"> </w:t>
      </w:r>
      <w:proofErr w:type="spellStart"/>
      <w:r w:rsidRPr="00524480">
        <w:rPr>
          <w:rFonts w:ascii="Times New Roman" w:hAnsi="Times New Roman"/>
        </w:rPr>
        <w:t>sunulmakla</w:t>
      </w:r>
      <w:proofErr w:type="spellEnd"/>
      <w:r w:rsidRPr="00524480">
        <w:rPr>
          <w:rFonts w:ascii="Times New Roman" w:hAnsi="Times New Roman"/>
        </w:rPr>
        <w:t xml:space="preserve"> </w:t>
      </w:r>
      <w:proofErr w:type="spellStart"/>
      <w:r w:rsidRPr="00524480">
        <w:rPr>
          <w:rFonts w:ascii="Times New Roman" w:hAnsi="Times New Roman"/>
        </w:rPr>
        <w:t>kalınmaz</w:t>
      </w:r>
      <w:proofErr w:type="spellEnd"/>
      <w:r w:rsidRPr="00524480">
        <w:rPr>
          <w:rFonts w:ascii="Times New Roman" w:hAnsi="Times New Roman"/>
        </w:rPr>
        <w:t xml:space="preserve">; </w:t>
      </w:r>
      <w:proofErr w:type="spellStart"/>
      <w:r w:rsidRPr="00524480">
        <w:rPr>
          <w:rFonts w:ascii="Times New Roman" w:hAnsi="Times New Roman"/>
        </w:rPr>
        <w:t>hatanın</w:t>
      </w:r>
      <w:proofErr w:type="spellEnd"/>
      <w:r w:rsidRPr="00524480">
        <w:rPr>
          <w:rFonts w:ascii="Times New Roman" w:hAnsi="Times New Roman"/>
        </w:rPr>
        <w:t xml:space="preserve"> </w:t>
      </w:r>
      <w:proofErr w:type="spellStart"/>
      <w:r w:rsidRPr="00524480">
        <w:rPr>
          <w:rFonts w:ascii="Times New Roman" w:hAnsi="Times New Roman"/>
        </w:rPr>
        <w:t>fizyolojik</w:t>
      </w:r>
      <w:proofErr w:type="spellEnd"/>
      <w:r w:rsidRPr="00524480">
        <w:rPr>
          <w:rFonts w:ascii="Times New Roman" w:hAnsi="Times New Roman"/>
        </w:rPr>
        <w:t xml:space="preserve"> </w:t>
      </w:r>
      <w:proofErr w:type="spellStart"/>
      <w:r w:rsidRPr="00524480">
        <w:rPr>
          <w:rFonts w:ascii="Times New Roman" w:hAnsi="Times New Roman"/>
        </w:rPr>
        <w:t>ve</w:t>
      </w:r>
      <w:proofErr w:type="spellEnd"/>
      <w:r w:rsidRPr="00524480">
        <w:rPr>
          <w:rFonts w:ascii="Times New Roman" w:hAnsi="Times New Roman"/>
        </w:rPr>
        <w:t xml:space="preserve"> </w:t>
      </w:r>
      <w:proofErr w:type="spellStart"/>
      <w:r w:rsidRPr="00524480">
        <w:rPr>
          <w:rFonts w:ascii="Times New Roman" w:hAnsi="Times New Roman"/>
        </w:rPr>
        <w:t>artikülatör</w:t>
      </w:r>
      <w:proofErr w:type="spellEnd"/>
      <w:r w:rsidRPr="00524480">
        <w:rPr>
          <w:rFonts w:ascii="Times New Roman" w:hAnsi="Times New Roman"/>
        </w:rPr>
        <w:t xml:space="preserve"> </w:t>
      </w:r>
      <w:proofErr w:type="spellStart"/>
      <w:r w:rsidRPr="00524480">
        <w:rPr>
          <w:rFonts w:ascii="Times New Roman" w:hAnsi="Times New Roman"/>
        </w:rPr>
        <w:t>kökeni</w:t>
      </w:r>
      <w:proofErr w:type="spellEnd"/>
      <w:r w:rsidRPr="00524480">
        <w:rPr>
          <w:rFonts w:ascii="Times New Roman" w:hAnsi="Times New Roman"/>
        </w:rPr>
        <w:t xml:space="preserve"> (</w:t>
      </w:r>
      <w:proofErr w:type="spellStart"/>
      <w:r w:rsidRPr="00524480">
        <w:rPr>
          <w:rFonts w:ascii="Times New Roman" w:hAnsi="Times New Roman"/>
        </w:rPr>
        <w:t>örn</w:t>
      </w:r>
      <w:proofErr w:type="spellEnd"/>
      <w:r w:rsidRPr="00524480">
        <w:rPr>
          <w:rFonts w:ascii="Times New Roman" w:hAnsi="Times New Roman"/>
        </w:rPr>
        <w:t xml:space="preserve">. </w:t>
      </w:r>
      <w:proofErr w:type="spellStart"/>
      <w:r w:rsidRPr="00524480">
        <w:rPr>
          <w:rFonts w:ascii="Times New Roman" w:hAnsi="Times New Roman"/>
        </w:rPr>
        <w:t>dil</w:t>
      </w:r>
      <w:proofErr w:type="spellEnd"/>
      <w:r w:rsidRPr="00524480">
        <w:rPr>
          <w:rFonts w:ascii="Times New Roman" w:hAnsi="Times New Roman"/>
        </w:rPr>
        <w:t xml:space="preserve"> </w:t>
      </w:r>
      <w:proofErr w:type="spellStart"/>
      <w:r w:rsidRPr="00524480">
        <w:rPr>
          <w:rFonts w:ascii="Times New Roman" w:hAnsi="Times New Roman"/>
        </w:rPr>
        <w:t>ucunun</w:t>
      </w:r>
      <w:proofErr w:type="spellEnd"/>
      <w:r w:rsidRPr="00524480">
        <w:rPr>
          <w:rFonts w:ascii="Times New Roman" w:hAnsi="Times New Roman"/>
        </w:rPr>
        <w:t xml:space="preserve"> </w:t>
      </w:r>
      <w:proofErr w:type="spellStart"/>
      <w:r w:rsidRPr="00524480">
        <w:rPr>
          <w:rFonts w:ascii="Times New Roman" w:hAnsi="Times New Roman"/>
        </w:rPr>
        <w:t>konumu</w:t>
      </w:r>
      <w:proofErr w:type="spellEnd"/>
      <w:r w:rsidRPr="00524480">
        <w:rPr>
          <w:rFonts w:ascii="Times New Roman" w:hAnsi="Times New Roman"/>
        </w:rPr>
        <w:t xml:space="preserve">, </w:t>
      </w:r>
      <w:proofErr w:type="spellStart"/>
      <w:r w:rsidRPr="00524480">
        <w:rPr>
          <w:rFonts w:ascii="Times New Roman" w:hAnsi="Times New Roman"/>
        </w:rPr>
        <w:t>dudak</w:t>
      </w:r>
      <w:proofErr w:type="spellEnd"/>
      <w:r w:rsidRPr="00524480">
        <w:rPr>
          <w:rFonts w:ascii="Times New Roman" w:hAnsi="Times New Roman"/>
        </w:rPr>
        <w:t xml:space="preserve"> </w:t>
      </w:r>
      <w:proofErr w:type="spellStart"/>
      <w:r w:rsidRPr="00524480">
        <w:rPr>
          <w:rFonts w:ascii="Times New Roman" w:hAnsi="Times New Roman"/>
        </w:rPr>
        <w:t>büzme</w:t>
      </w:r>
      <w:proofErr w:type="spellEnd"/>
      <w:r w:rsidRPr="00524480">
        <w:rPr>
          <w:rFonts w:ascii="Times New Roman" w:hAnsi="Times New Roman"/>
        </w:rPr>
        <w:t xml:space="preserve"> </w:t>
      </w:r>
      <w:proofErr w:type="spellStart"/>
      <w:r w:rsidRPr="00524480">
        <w:rPr>
          <w:rFonts w:ascii="Times New Roman" w:hAnsi="Times New Roman"/>
        </w:rPr>
        <w:t>gestürü</w:t>
      </w:r>
      <w:proofErr w:type="spellEnd"/>
      <w:r w:rsidRPr="00524480">
        <w:rPr>
          <w:rFonts w:ascii="Times New Roman" w:hAnsi="Times New Roman"/>
        </w:rPr>
        <w:t xml:space="preserve">, </w:t>
      </w:r>
      <w:proofErr w:type="spellStart"/>
      <w:r w:rsidRPr="00524480">
        <w:rPr>
          <w:rFonts w:ascii="Times New Roman" w:hAnsi="Times New Roman"/>
        </w:rPr>
        <w:t>ses</w:t>
      </w:r>
      <w:proofErr w:type="spellEnd"/>
      <w:r w:rsidRPr="00524480">
        <w:rPr>
          <w:rFonts w:ascii="Times New Roman" w:hAnsi="Times New Roman"/>
        </w:rPr>
        <w:t xml:space="preserve"> </w:t>
      </w:r>
      <w:proofErr w:type="spellStart"/>
      <w:r w:rsidRPr="00524480">
        <w:rPr>
          <w:rFonts w:ascii="Times New Roman" w:hAnsi="Times New Roman"/>
        </w:rPr>
        <w:t>tellerinin</w:t>
      </w:r>
      <w:proofErr w:type="spellEnd"/>
      <w:r w:rsidRPr="00524480">
        <w:rPr>
          <w:rFonts w:ascii="Times New Roman" w:hAnsi="Times New Roman"/>
        </w:rPr>
        <w:t xml:space="preserve"> </w:t>
      </w:r>
      <w:proofErr w:type="spellStart"/>
      <w:r w:rsidRPr="00524480">
        <w:rPr>
          <w:rFonts w:ascii="Times New Roman" w:hAnsi="Times New Roman"/>
        </w:rPr>
        <w:t>titreşimi</w:t>
      </w:r>
      <w:proofErr w:type="spellEnd"/>
      <w:r w:rsidRPr="00524480">
        <w:rPr>
          <w:rFonts w:ascii="Times New Roman" w:hAnsi="Times New Roman"/>
        </w:rPr>
        <w:t xml:space="preserve">) </w:t>
      </w:r>
      <w:proofErr w:type="spellStart"/>
      <w:r w:rsidRPr="00524480">
        <w:rPr>
          <w:rFonts w:ascii="Times New Roman" w:hAnsi="Times New Roman"/>
        </w:rPr>
        <w:t>kullanıcıya</w:t>
      </w:r>
      <w:proofErr w:type="spellEnd"/>
      <w:r w:rsidRPr="00524480">
        <w:rPr>
          <w:rFonts w:ascii="Times New Roman" w:hAnsi="Times New Roman"/>
        </w:rPr>
        <w:t xml:space="preserve"> </w:t>
      </w:r>
      <w:proofErr w:type="spellStart"/>
      <w:r w:rsidRPr="00524480">
        <w:rPr>
          <w:rFonts w:ascii="Times New Roman" w:hAnsi="Times New Roman"/>
        </w:rPr>
        <w:t>tanılayıcı</w:t>
      </w:r>
      <w:proofErr w:type="spellEnd"/>
      <w:r w:rsidRPr="00524480">
        <w:rPr>
          <w:rFonts w:ascii="Times New Roman" w:hAnsi="Times New Roman"/>
        </w:rPr>
        <w:t xml:space="preserve"> </w:t>
      </w:r>
      <w:proofErr w:type="spellStart"/>
      <w:r w:rsidRPr="00524480">
        <w:rPr>
          <w:rFonts w:ascii="Times New Roman" w:hAnsi="Times New Roman"/>
        </w:rPr>
        <w:t>geri</w:t>
      </w:r>
      <w:proofErr w:type="spellEnd"/>
      <w:r w:rsidRPr="00524480">
        <w:rPr>
          <w:rFonts w:ascii="Times New Roman" w:hAnsi="Times New Roman"/>
        </w:rPr>
        <w:t xml:space="preserve"> </w:t>
      </w:r>
      <w:proofErr w:type="spellStart"/>
      <w:r w:rsidRPr="00524480">
        <w:rPr>
          <w:rFonts w:ascii="Times New Roman" w:hAnsi="Times New Roman"/>
        </w:rPr>
        <w:t>bildirim</w:t>
      </w:r>
      <w:proofErr w:type="spellEnd"/>
      <w:r w:rsidRPr="00524480">
        <w:rPr>
          <w:rFonts w:ascii="Times New Roman" w:hAnsi="Times New Roman"/>
        </w:rPr>
        <w:t xml:space="preserve"> </w:t>
      </w:r>
      <w:proofErr w:type="spellStart"/>
      <w:r w:rsidRPr="00524480">
        <w:rPr>
          <w:rFonts w:ascii="Times New Roman" w:hAnsi="Times New Roman"/>
        </w:rPr>
        <w:t>kartlarıyla</w:t>
      </w:r>
      <w:proofErr w:type="spellEnd"/>
      <w:r w:rsidRPr="00524480">
        <w:rPr>
          <w:rFonts w:ascii="Times New Roman" w:hAnsi="Times New Roman"/>
        </w:rPr>
        <w:t xml:space="preserve"> </w:t>
      </w:r>
      <w:proofErr w:type="spellStart"/>
      <w:r w:rsidRPr="00524480">
        <w:rPr>
          <w:rFonts w:ascii="Times New Roman" w:hAnsi="Times New Roman"/>
        </w:rPr>
        <w:t>açıklanabilir</w:t>
      </w:r>
      <w:proofErr w:type="spellEnd"/>
      <w:r w:rsidRPr="00524480">
        <w:rPr>
          <w:rFonts w:ascii="Times New Roman" w:hAnsi="Times New Roman"/>
        </w:rPr>
        <w:t>.</w:t>
      </w:r>
    </w:p>
    <w:p w14:paraId="70470898" w14:textId="77777777" w:rsidR="00D328C8" w:rsidRPr="00524480" w:rsidRDefault="00D328C8" w:rsidP="00D328C8">
      <w:pPr>
        <w:pStyle w:val="GvdeMetni"/>
        <w:rPr>
          <w:rFonts w:ascii="Times New Roman" w:hAnsi="Times New Roman"/>
        </w:rPr>
      </w:pPr>
      <w:proofErr w:type="spellStart"/>
      <w:r w:rsidRPr="00524480">
        <w:rPr>
          <w:rFonts w:ascii="Times New Roman" w:hAnsi="Times New Roman"/>
        </w:rPr>
        <w:t>Ayrıca</w:t>
      </w:r>
      <w:proofErr w:type="spellEnd"/>
      <w:r w:rsidRPr="00524480">
        <w:rPr>
          <w:rFonts w:ascii="Times New Roman" w:hAnsi="Times New Roman"/>
        </w:rPr>
        <w:t xml:space="preserve"> </w:t>
      </w:r>
      <w:proofErr w:type="spellStart"/>
      <w:r w:rsidRPr="00524480">
        <w:rPr>
          <w:rFonts w:ascii="Times New Roman" w:hAnsi="Times New Roman"/>
        </w:rPr>
        <w:t>platformun</w:t>
      </w:r>
      <w:proofErr w:type="spellEnd"/>
      <w:r w:rsidRPr="00524480">
        <w:rPr>
          <w:rFonts w:ascii="Times New Roman" w:hAnsi="Times New Roman"/>
        </w:rPr>
        <w:t xml:space="preserve"> </w:t>
      </w:r>
      <w:proofErr w:type="spellStart"/>
      <w:r w:rsidRPr="00524480">
        <w:rPr>
          <w:rFonts w:ascii="Times New Roman" w:hAnsi="Times New Roman"/>
        </w:rPr>
        <w:t>sunduğu</w:t>
      </w:r>
      <w:proofErr w:type="spellEnd"/>
      <w:r w:rsidRPr="00524480">
        <w:rPr>
          <w:rFonts w:ascii="Times New Roman" w:hAnsi="Times New Roman"/>
        </w:rPr>
        <w:t xml:space="preserve"> </w:t>
      </w:r>
      <w:proofErr w:type="spellStart"/>
      <w:r w:rsidRPr="00524480">
        <w:rPr>
          <w:rFonts w:ascii="Times New Roman" w:hAnsi="Times New Roman"/>
        </w:rPr>
        <w:t>kapalı</w:t>
      </w:r>
      <w:proofErr w:type="spellEnd"/>
      <w:r w:rsidRPr="00524480">
        <w:rPr>
          <w:rFonts w:ascii="Times New Roman" w:hAnsi="Times New Roman"/>
        </w:rPr>
        <w:t xml:space="preserve"> </w:t>
      </w:r>
      <w:proofErr w:type="spellStart"/>
      <w:r w:rsidRPr="00524480">
        <w:rPr>
          <w:rFonts w:ascii="Times New Roman" w:hAnsi="Times New Roman"/>
        </w:rPr>
        <w:t>döngü</w:t>
      </w:r>
      <w:proofErr w:type="spellEnd"/>
      <w:r w:rsidRPr="00524480">
        <w:rPr>
          <w:rFonts w:ascii="Times New Roman" w:hAnsi="Times New Roman"/>
        </w:rPr>
        <w:t xml:space="preserve"> </w:t>
      </w:r>
      <w:proofErr w:type="spellStart"/>
      <w:r w:rsidRPr="00524480">
        <w:rPr>
          <w:rFonts w:ascii="Times New Roman" w:hAnsi="Times New Roman"/>
        </w:rPr>
        <w:t>öğrenme</w:t>
      </w:r>
      <w:proofErr w:type="spellEnd"/>
      <w:r w:rsidRPr="00524480">
        <w:rPr>
          <w:rFonts w:ascii="Times New Roman" w:hAnsi="Times New Roman"/>
        </w:rPr>
        <w:t xml:space="preserve"> </w:t>
      </w:r>
      <w:proofErr w:type="spellStart"/>
      <w:r w:rsidRPr="00524480">
        <w:rPr>
          <w:rFonts w:ascii="Times New Roman" w:hAnsi="Times New Roman"/>
        </w:rPr>
        <w:t>modeli</w:t>
      </w:r>
      <w:proofErr w:type="spellEnd"/>
      <w:r w:rsidRPr="00524480">
        <w:rPr>
          <w:rFonts w:ascii="Times New Roman" w:hAnsi="Times New Roman"/>
        </w:rPr>
        <w:t xml:space="preserve">, </w:t>
      </w:r>
      <w:proofErr w:type="spellStart"/>
      <w:r w:rsidRPr="00524480">
        <w:rPr>
          <w:rFonts w:ascii="Times New Roman" w:hAnsi="Times New Roman"/>
        </w:rPr>
        <w:t>mevcut</w:t>
      </w:r>
      <w:proofErr w:type="spellEnd"/>
      <w:r w:rsidRPr="00524480">
        <w:rPr>
          <w:rFonts w:ascii="Times New Roman" w:hAnsi="Times New Roman"/>
        </w:rPr>
        <w:t xml:space="preserve"> </w:t>
      </w:r>
      <w:proofErr w:type="spellStart"/>
      <w:r w:rsidRPr="00524480">
        <w:rPr>
          <w:rFonts w:ascii="Times New Roman" w:hAnsi="Times New Roman"/>
        </w:rPr>
        <w:t>ticari</w:t>
      </w:r>
      <w:proofErr w:type="spellEnd"/>
      <w:r w:rsidRPr="00524480">
        <w:rPr>
          <w:rFonts w:ascii="Times New Roman" w:hAnsi="Times New Roman"/>
        </w:rPr>
        <w:t xml:space="preserve"> </w:t>
      </w:r>
      <w:proofErr w:type="spellStart"/>
      <w:r w:rsidRPr="00524480">
        <w:rPr>
          <w:rFonts w:ascii="Times New Roman" w:hAnsi="Times New Roman"/>
        </w:rPr>
        <w:t>mobil</w:t>
      </w:r>
      <w:proofErr w:type="spellEnd"/>
      <w:r w:rsidRPr="00524480">
        <w:rPr>
          <w:rFonts w:ascii="Times New Roman" w:hAnsi="Times New Roman"/>
        </w:rPr>
        <w:t xml:space="preserve"> </w:t>
      </w:r>
      <w:proofErr w:type="spellStart"/>
      <w:r w:rsidRPr="00524480">
        <w:rPr>
          <w:rFonts w:ascii="Times New Roman" w:hAnsi="Times New Roman"/>
        </w:rPr>
        <w:t>dil</w:t>
      </w:r>
      <w:proofErr w:type="spellEnd"/>
      <w:r w:rsidRPr="00524480">
        <w:rPr>
          <w:rFonts w:ascii="Times New Roman" w:hAnsi="Times New Roman"/>
        </w:rPr>
        <w:t xml:space="preserve"> </w:t>
      </w:r>
      <w:proofErr w:type="spellStart"/>
      <w:r w:rsidRPr="00524480">
        <w:rPr>
          <w:rFonts w:ascii="Times New Roman" w:hAnsi="Times New Roman"/>
        </w:rPr>
        <w:t>öğrenme</w:t>
      </w:r>
      <w:proofErr w:type="spellEnd"/>
      <w:r w:rsidRPr="00524480">
        <w:rPr>
          <w:rFonts w:ascii="Times New Roman" w:hAnsi="Times New Roman"/>
        </w:rPr>
        <w:t xml:space="preserve"> </w:t>
      </w:r>
      <w:proofErr w:type="spellStart"/>
      <w:r w:rsidRPr="00524480">
        <w:rPr>
          <w:rFonts w:ascii="Times New Roman" w:hAnsi="Times New Roman"/>
        </w:rPr>
        <w:t>uygulamalarının</w:t>
      </w:r>
      <w:proofErr w:type="spellEnd"/>
      <w:r w:rsidRPr="00524480">
        <w:rPr>
          <w:rFonts w:ascii="Times New Roman" w:hAnsi="Times New Roman"/>
        </w:rPr>
        <w:t xml:space="preserve"> (Duolingo, </w:t>
      </w:r>
      <w:proofErr w:type="spellStart"/>
      <w:r w:rsidRPr="00524480">
        <w:rPr>
          <w:rFonts w:ascii="Times New Roman" w:hAnsi="Times New Roman"/>
        </w:rPr>
        <w:t>Blarma</w:t>
      </w:r>
      <w:proofErr w:type="spellEnd"/>
      <w:r w:rsidRPr="00524480">
        <w:rPr>
          <w:rFonts w:ascii="Times New Roman" w:hAnsi="Times New Roman"/>
        </w:rPr>
        <w:t xml:space="preserve"> vb.) </w:t>
      </w:r>
      <w:proofErr w:type="spellStart"/>
      <w:r w:rsidRPr="00524480">
        <w:rPr>
          <w:rFonts w:ascii="Times New Roman" w:hAnsi="Times New Roman"/>
        </w:rPr>
        <w:t>pasif</w:t>
      </w:r>
      <w:proofErr w:type="spellEnd"/>
      <w:r w:rsidRPr="00524480">
        <w:rPr>
          <w:rFonts w:ascii="Times New Roman" w:hAnsi="Times New Roman"/>
        </w:rPr>
        <w:t xml:space="preserve"> </w:t>
      </w:r>
      <w:proofErr w:type="spellStart"/>
      <w:r w:rsidRPr="00524480">
        <w:rPr>
          <w:rFonts w:ascii="Times New Roman" w:hAnsi="Times New Roman"/>
        </w:rPr>
        <w:t>ezbere</w:t>
      </w:r>
      <w:proofErr w:type="spellEnd"/>
      <w:r w:rsidRPr="00524480">
        <w:rPr>
          <w:rFonts w:ascii="Times New Roman" w:hAnsi="Times New Roman"/>
        </w:rPr>
        <w:t xml:space="preserve"> </w:t>
      </w:r>
      <w:proofErr w:type="spellStart"/>
      <w:r w:rsidRPr="00524480">
        <w:rPr>
          <w:rFonts w:ascii="Times New Roman" w:hAnsi="Times New Roman"/>
        </w:rPr>
        <w:t>dayalı</w:t>
      </w:r>
      <w:proofErr w:type="spellEnd"/>
      <w:r w:rsidRPr="00524480">
        <w:rPr>
          <w:rFonts w:ascii="Times New Roman" w:hAnsi="Times New Roman"/>
        </w:rPr>
        <w:t xml:space="preserve"> </w:t>
      </w:r>
      <w:proofErr w:type="spellStart"/>
      <w:r w:rsidRPr="00524480">
        <w:rPr>
          <w:rFonts w:ascii="Times New Roman" w:hAnsi="Times New Roman"/>
        </w:rPr>
        <w:t>tasarımlarından</w:t>
      </w:r>
      <w:proofErr w:type="spellEnd"/>
      <w:r w:rsidRPr="00524480">
        <w:rPr>
          <w:rFonts w:ascii="Times New Roman" w:hAnsi="Times New Roman"/>
        </w:rPr>
        <w:t xml:space="preserve"> </w:t>
      </w:r>
      <w:proofErr w:type="spellStart"/>
      <w:r w:rsidRPr="00524480">
        <w:rPr>
          <w:rFonts w:ascii="Times New Roman" w:hAnsi="Times New Roman"/>
        </w:rPr>
        <w:t>farklılaşmaktadır</w:t>
      </w:r>
      <w:proofErr w:type="spellEnd"/>
      <w:r w:rsidRPr="00524480">
        <w:rPr>
          <w:rFonts w:ascii="Times New Roman" w:hAnsi="Times New Roman"/>
        </w:rPr>
        <w:t xml:space="preserve">. </w:t>
      </w:r>
      <w:proofErr w:type="spellStart"/>
      <w:r w:rsidRPr="00524480">
        <w:rPr>
          <w:rFonts w:ascii="Times New Roman" w:hAnsi="Times New Roman"/>
        </w:rPr>
        <w:t>Kelimenin</w:t>
      </w:r>
      <w:proofErr w:type="spellEnd"/>
      <w:r w:rsidRPr="00524480">
        <w:rPr>
          <w:rFonts w:ascii="Times New Roman" w:hAnsi="Times New Roman"/>
        </w:rPr>
        <w:t xml:space="preserve"> İkili </w:t>
      </w:r>
      <w:proofErr w:type="spellStart"/>
      <w:r w:rsidRPr="00524480">
        <w:rPr>
          <w:rFonts w:ascii="Times New Roman" w:hAnsi="Times New Roman"/>
        </w:rPr>
        <w:t>Kodlama</w:t>
      </w:r>
      <w:proofErr w:type="spellEnd"/>
      <w:r w:rsidRPr="00524480">
        <w:rPr>
          <w:rFonts w:ascii="Times New Roman" w:hAnsi="Times New Roman"/>
        </w:rPr>
        <w:t xml:space="preserve"> Kuramı’na </w:t>
      </w:r>
      <w:proofErr w:type="spellStart"/>
      <w:r w:rsidRPr="00524480">
        <w:rPr>
          <w:rFonts w:ascii="Times New Roman" w:hAnsi="Times New Roman"/>
        </w:rPr>
        <w:t>uygun</w:t>
      </w:r>
      <w:proofErr w:type="spellEnd"/>
      <w:r w:rsidRPr="00524480">
        <w:rPr>
          <w:rFonts w:ascii="Times New Roman" w:hAnsi="Times New Roman"/>
        </w:rPr>
        <w:t xml:space="preserve"> </w:t>
      </w:r>
      <w:proofErr w:type="spellStart"/>
      <w:r w:rsidRPr="00524480">
        <w:rPr>
          <w:rFonts w:ascii="Times New Roman" w:hAnsi="Times New Roman"/>
        </w:rPr>
        <w:t>sunumu</w:t>
      </w:r>
      <w:proofErr w:type="spellEnd"/>
      <w:r w:rsidRPr="00524480">
        <w:rPr>
          <w:rFonts w:ascii="Times New Roman" w:hAnsi="Times New Roman"/>
        </w:rPr>
        <w:t xml:space="preserve"> (Okuma Kartı), </w:t>
      </w:r>
      <w:proofErr w:type="spellStart"/>
      <w:r w:rsidRPr="00524480">
        <w:rPr>
          <w:rFonts w:ascii="Times New Roman" w:hAnsi="Times New Roman"/>
        </w:rPr>
        <w:t>ardından</w:t>
      </w:r>
      <w:proofErr w:type="spellEnd"/>
      <w:r w:rsidRPr="00524480">
        <w:rPr>
          <w:rFonts w:ascii="Times New Roman" w:hAnsi="Times New Roman"/>
        </w:rPr>
        <w:t xml:space="preserve"> </w:t>
      </w:r>
      <w:proofErr w:type="spellStart"/>
      <w:r w:rsidRPr="00524480">
        <w:rPr>
          <w:rFonts w:ascii="Times New Roman" w:hAnsi="Times New Roman"/>
        </w:rPr>
        <w:t>ortografik</w:t>
      </w:r>
      <w:proofErr w:type="spellEnd"/>
      <w:r w:rsidRPr="00524480">
        <w:rPr>
          <w:rFonts w:ascii="Times New Roman" w:hAnsi="Times New Roman"/>
        </w:rPr>
        <w:t xml:space="preserve"> </w:t>
      </w:r>
      <w:proofErr w:type="spellStart"/>
      <w:r w:rsidRPr="00524480">
        <w:rPr>
          <w:rFonts w:ascii="Times New Roman" w:hAnsi="Times New Roman"/>
        </w:rPr>
        <w:t>belleği</w:t>
      </w:r>
      <w:proofErr w:type="spellEnd"/>
      <w:r w:rsidRPr="00524480">
        <w:rPr>
          <w:rFonts w:ascii="Times New Roman" w:hAnsi="Times New Roman"/>
        </w:rPr>
        <w:t xml:space="preserve"> </w:t>
      </w:r>
      <w:proofErr w:type="spellStart"/>
      <w:r w:rsidRPr="00524480">
        <w:rPr>
          <w:rFonts w:ascii="Times New Roman" w:hAnsi="Times New Roman"/>
        </w:rPr>
        <w:t>pekiştiren</w:t>
      </w:r>
      <w:proofErr w:type="spellEnd"/>
      <w:r w:rsidRPr="00524480">
        <w:rPr>
          <w:rFonts w:ascii="Times New Roman" w:hAnsi="Times New Roman"/>
        </w:rPr>
        <w:t xml:space="preserve"> </w:t>
      </w:r>
      <w:proofErr w:type="spellStart"/>
      <w:r w:rsidRPr="00524480">
        <w:rPr>
          <w:rFonts w:ascii="Times New Roman" w:hAnsi="Times New Roman"/>
        </w:rPr>
        <w:t>maskeli</w:t>
      </w:r>
      <w:proofErr w:type="spellEnd"/>
      <w:r w:rsidRPr="00524480">
        <w:rPr>
          <w:rFonts w:ascii="Times New Roman" w:hAnsi="Times New Roman"/>
        </w:rPr>
        <w:t xml:space="preserve"> </w:t>
      </w:r>
      <w:proofErr w:type="spellStart"/>
      <w:r w:rsidRPr="00524480">
        <w:rPr>
          <w:rFonts w:ascii="Times New Roman" w:hAnsi="Times New Roman"/>
        </w:rPr>
        <w:t>yazma</w:t>
      </w:r>
      <w:proofErr w:type="spellEnd"/>
      <w:r w:rsidRPr="00524480">
        <w:rPr>
          <w:rFonts w:ascii="Times New Roman" w:hAnsi="Times New Roman"/>
        </w:rPr>
        <w:t xml:space="preserve"> </w:t>
      </w:r>
      <w:proofErr w:type="spellStart"/>
      <w:r w:rsidRPr="00524480">
        <w:rPr>
          <w:rFonts w:ascii="Times New Roman" w:hAnsi="Times New Roman"/>
        </w:rPr>
        <w:t>alıştırması</w:t>
      </w:r>
      <w:proofErr w:type="spellEnd"/>
      <w:r w:rsidRPr="00524480">
        <w:rPr>
          <w:rFonts w:ascii="Times New Roman" w:hAnsi="Times New Roman"/>
        </w:rPr>
        <w:t xml:space="preserve"> </w:t>
      </w:r>
      <w:proofErr w:type="spellStart"/>
      <w:r w:rsidRPr="00524480">
        <w:rPr>
          <w:rFonts w:ascii="Times New Roman" w:hAnsi="Times New Roman"/>
        </w:rPr>
        <w:t>ve</w:t>
      </w:r>
      <w:proofErr w:type="spellEnd"/>
      <w:r w:rsidRPr="00524480">
        <w:rPr>
          <w:rFonts w:ascii="Times New Roman" w:hAnsi="Times New Roman"/>
        </w:rPr>
        <w:t xml:space="preserve"> </w:t>
      </w:r>
      <w:proofErr w:type="spellStart"/>
      <w:r w:rsidRPr="00524480">
        <w:rPr>
          <w:rFonts w:ascii="Times New Roman" w:hAnsi="Times New Roman"/>
        </w:rPr>
        <w:t>nihayetinde</w:t>
      </w:r>
      <w:proofErr w:type="spellEnd"/>
      <w:r w:rsidRPr="00524480">
        <w:rPr>
          <w:rFonts w:ascii="Times New Roman" w:hAnsi="Times New Roman"/>
        </w:rPr>
        <w:t xml:space="preserve"> </w:t>
      </w:r>
      <w:proofErr w:type="spellStart"/>
      <w:r w:rsidRPr="00524480">
        <w:rPr>
          <w:rFonts w:ascii="Times New Roman" w:hAnsi="Times New Roman"/>
        </w:rPr>
        <w:t>fonem</w:t>
      </w:r>
      <w:proofErr w:type="spellEnd"/>
      <w:r w:rsidRPr="00524480">
        <w:rPr>
          <w:rFonts w:ascii="Times New Roman" w:hAnsi="Times New Roman"/>
        </w:rPr>
        <w:t xml:space="preserve"> </w:t>
      </w:r>
      <w:proofErr w:type="spellStart"/>
      <w:r w:rsidRPr="00524480">
        <w:rPr>
          <w:rFonts w:ascii="Times New Roman" w:hAnsi="Times New Roman"/>
        </w:rPr>
        <w:t>seviyesinde</w:t>
      </w:r>
      <w:proofErr w:type="spellEnd"/>
      <w:r w:rsidRPr="00524480">
        <w:rPr>
          <w:rFonts w:ascii="Times New Roman" w:hAnsi="Times New Roman"/>
        </w:rPr>
        <w:t xml:space="preserve"> </w:t>
      </w:r>
      <w:proofErr w:type="spellStart"/>
      <w:r w:rsidRPr="00524480">
        <w:rPr>
          <w:rFonts w:ascii="Times New Roman" w:hAnsi="Times New Roman"/>
        </w:rPr>
        <w:t>analiz</w:t>
      </w:r>
      <w:proofErr w:type="spellEnd"/>
      <w:r w:rsidRPr="00524480">
        <w:rPr>
          <w:rFonts w:ascii="Times New Roman" w:hAnsi="Times New Roman"/>
        </w:rPr>
        <w:t xml:space="preserve"> </w:t>
      </w:r>
      <w:proofErr w:type="spellStart"/>
      <w:r w:rsidRPr="00524480">
        <w:rPr>
          <w:rFonts w:ascii="Times New Roman" w:hAnsi="Times New Roman"/>
        </w:rPr>
        <w:t>yapan</w:t>
      </w:r>
      <w:proofErr w:type="spellEnd"/>
      <w:r w:rsidRPr="00524480">
        <w:rPr>
          <w:rFonts w:ascii="Times New Roman" w:hAnsi="Times New Roman"/>
        </w:rPr>
        <w:t xml:space="preserve"> </w:t>
      </w:r>
      <w:proofErr w:type="spellStart"/>
      <w:r w:rsidRPr="00524480">
        <w:rPr>
          <w:rFonts w:ascii="Times New Roman" w:hAnsi="Times New Roman"/>
        </w:rPr>
        <w:t>konuşma</w:t>
      </w:r>
      <w:proofErr w:type="spellEnd"/>
      <w:r w:rsidRPr="00524480">
        <w:rPr>
          <w:rFonts w:ascii="Times New Roman" w:hAnsi="Times New Roman"/>
        </w:rPr>
        <w:t xml:space="preserve"> </w:t>
      </w:r>
      <w:proofErr w:type="spellStart"/>
      <w:r w:rsidRPr="00524480">
        <w:rPr>
          <w:rFonts w:ascii="Times New Roman" w:hAnsi="Times New Roman"/>
        </w:rPr>
        <w:t>kontrolü</w:t>
      </w:r>
      <w:proofErr w:type="spellEnd"/>
      <w:r w:rsidRPr="00524480">
        <w:rPr>
          <w:rFonts w:ascii="Times New Roman" w:hAnsi="Times New Roman"/>
        </w:rPr>
        <w:t xml:space="preserve">, </w:t>
      </w:r>
      <w:proofErr w:type="spellStart"/>
      <w:r w:rsidRPr="00524480">
        <w:rPr>
          <w:rFonts w:ascii="Times New Roman" w:hAnsi="Times New Roman"/>
        </w:rPr>
        <w:t>eğitsel</w:t>
      </w:r>
      <w:proofErr w:type="spellEnd"/>
      <w:r w:rsidRPr="00524480">
        <w:rPr>
          <w:rFonts w:ascii="Times New Roman" w:hAnsi="Times New Roman"/>
        </w:rPr>
        <w:t xml:space="preserve"> </w:t>
      </w:r>
      <w:proofErr w:type="spellStart"/>
      <w:r w:rsidRPr="00524480">
        <w:rPr>
          <w:rFonts w:ascii="Times New Roman" w:hAnsi="Times New Roman"/>
        </w:rPr>
        <w:t>içeriğin</w:t>
      </w:r>
      <w:proofErr w:type="spellEnd"/>
      <w:r w:rsidRPr="00524480">
        <w:rPr>
          <w:rFonts w:ascii="Times New Roman" w:hAnsi="Times New Roman"/>
        </w:rPr>
        <w:t xml:space="preserve"> </w:t>
      </w:r>
      <w:proofErr w:type="spellStart"/>
      <w:r w:rsidRPr="00524480">
        <w:rPr>
          <w:rFonts w:ascii="Times New Roman" w:hAnsi="Times New Roman"/>
        </w:rPr>
        <w:t>zihinsel</w:t>
      </w:r>
      <w:proofErr w:type="spellEnd"/>
      <w:r w:rsidRPr="00524480">
        <w:rPr>
          <w:rFonts w:ascii="Times New Roman" w:hAnsi="Times New Roman"/>
        </w:rPr>
        <w:t xml:space="preserve"> </w:t>
      </w:r>
      <w:proofErr w:type="spellStart"/>
      <w:r w:rsidRPr="00524480">
        <w:rPr>
          <w:rFonts w:ascii="Times New Roman" w:hAnsi="Times New Roman"/>
        </w:rPr>
        <w:t>temsillerini</w:t>
      </w:r>
      <w:proofErr w:type="spellEnd"/>
      <w:r w:rsidRPr="00524480">
        <w:rPr>
          <w:rFonts w:ascii="Times New Roman" w:hAnsi="Times New Roman"/>
        </w:rPr>
        <w:t xml:space="preserve"> (logogens </w:t>
      </w:r>
      <w:proofErr w:type="spellStart"/>
      <w:r w:rsidRPr="00524480">
        <w:rPr>
          <w:rFonts w:ascii="Times New Roman" w:hAnsi="Times New Roman"/>
        </w:rPr>
        <w:t>ve</w:t>
      </w:r>
      <w:proofErr w:type="spellEnd"/>
      <w:r w:rsidRPr="00524480">
        <w:rPr>
          <w:rFonts w:ascii="Times New Roman" w:hAnsi="Times New Roman"/>
        </w:rPr>
        <w:t xml:space="preserve"> imagens) </w:t>
      </w:r>
      <w:proofErr w:type="spellStart"/>
      <w:r w:rsidRPr="00524480">
        <w:rPr>
          <w:rFonts w:ascii="Times New Roman" w:hAnsi="Times New Roman"/>
        </w:rPr>
        <w:t>eşzamanlı</w:t>
      </w:r>
      <w:proofErr w:type="spellEnd"/>
      <w:r w:rsidRPr="00524480">
        <w:rPr>
          <w:rFonts w:ascii="Times New Roman" w:hAnsi="Times New Roman"/>
        </w:rPr>
        <w:t xml:space="preserve"> </w:t>
      </w:r>
      <w:proofErr w:type="spellStart"/>
      <w:r w:rsidRPr="00524480">
        <w:rPr>
          <w:rFonts w:ascii="Times New Roman" w:hAnsi="Times New Roman"/>
        </w:rPr>
        <w:t>olarak</w:t>
      </w:r>
      <w:proofErr w:type="spellEnd"/>
      <w:r w:rsidRPr="00524480">
        <w:rPr>
          <w:rFonts w:ascii="Times New Roman" w:hAnsi="Times New Roman"/>
        </w:rPr>
        <w:t xml:space="preserve"> </w:t>
      </w:r>
      <w:proofErr w:type="spellStart"/>
      <w:proofErr w:type="gramStart"/>
      <w:r w:rsidRPr="00524480">
        <w:rPr>
          <w:rFonts w:ascii="Times New Roman" w:hAnsi="Times New Roman"/>
        </w:rPr>
        <w:t>destekler</w:t>
      </w:r>
      <w:proofErr w:type="spellEnd"/>
      <w:r w:rsidRPr="00524480">
        <w:rPr>
          <w:rFonts w:ascii="Times New Roman" w:hAnsi="Times New Roman"/>
        </w:rPr>
        <w:t xml:space="preserve"> .</w:t>
      </w:r>
      <w:proofErr w:type="gramEnd"/>
    </w:p>
    <w:p w14:paraId="27E3E370" w14:textId="5E5E5009" w:rsidR="009E71DA" w:rsidRDefault="00D328C8" w:rsidP="00D328C8">
      <w:pPr>
        <w:pStyle w:val="GvdeMetni"/>
        <w:rPr>
          <w:rFonts w:ascii="Times New Roman" w:hAnsi="Times New Roman"/>
        </w:rPr>
      </w:pPr>
      <w:r w:rsidRPr="00524480">
        <w:rPr>
          <w:rFonts w:ascii="Times New Roman" w:hAnsi="Times New Roman"/>
        </w:rPr>
        <w:t xml:space="preserve">Tek </w:t>
      </w:r>
      <w:proofErr w:type="spellStart"/>
      <w:r w:rsidRPr="00524480">
        <w:rPr>
          <w:rFonts w:ascii="Times New Roman" w:hAnsi="Times New Roman"/>
        </w:rPr>
        <w:t>bir</w:t>
      </w:r>
      <w:proofErr w:type="spellEnd"/>
      <w:r w:rsidRPr="00524480">
        <w:rPr>
          <w:rFonts w:ascii="Times New Roman" w:hAnsi="Times New Roman"/>
        </w:rPr>
        <w:t xml:space="preserve"> </w:t>
      </w:r>
      <w:proofErr w:type="spellStart"/>
      <w:r w:rsidRPr="00524480">
        <w:rPr>
          <w:rFonts w:ascii="Times New Roman" w:hAnsi="Times New Roman"/>
        </w:rPr>
        <w:t>geliştirici</w:t>
      </w:r>
      <w:proofErr w:type="spellEnd"/>
      <w:r w:rsidRPr="00524480">
        <w:rPr>
          <w:rFonts w:ascii="Times New Roman" w:hAnsi="Times New Roman"/>
        </w:rPr>
        <w:t xml:space="preserve"> </w:t>
      </w:r>
      <w:proofErr w:type="spellStart"/>
      <w:r w:rsidRPr="00524480">
        <w:rPr>
          <w:rFonts w:ascii="Times New Roman" w:hAnsi="Times New Roman"/>
        </w:rPr>
        <w:t>tarafından</w:t>
      </w:r>
      <w:proofErr w:type="spellEnd"/>
      <w:r w:rsidRPr="00524480">
        <w:rPr>
          <w:rFonts w:ascii="Times New Roman" w:hAnsi="Times New Roman"/>
        </w:rPr>
        <w:t xml:space="preserve"> 8 </w:t>
      </w:r>
      <w:proofErr w:type="spellStart"/>
      <w:r w:rsidRPr="00524480">
        <w:rPr>
          <w:rFonts w:ascii="Times New Roman" w:hAnsi="Times New Roman"/>
        </w:rPr>
        <w:t>aylık</w:t>
      </w:r>
      <w:proofErr w:type="spellEnd"/>
      <w:r w:rsidRPr="00524480">
        <w:rPr>
          <w:rFonts w:ascii="Times New Roman" w:hAnsi="Times New Roman"/>
        </w:rPr>
        <w:t xml:space="preserve"> </w:t>
      </w:r>
      <w:proofErr w:type="spellStart"/>
      <w:r w:rsidRPr="00524480">
        <w:rPr>
          <w:rFonts w:ascii="Times New Roman" w:hAnsi="Times New Roman"/>
        </w:rPr>
        <w:t>süre</w:t>
      </w:r>
      <w:proofErr w:type="spellEnd"/>
      <w:r w:rsidRPr="00524480">
        <w:rPr>
          <w:rFonts w:ascii="Times New Roman" w:hAnsi="Times New Roman"/>
        </w:rPr>
        <w:t xml:space="preserve"> </w:t>
      </w:r>
      <w:proofErr w:type="spellStart"/>
      <w:r w:rsidRPr="00524480">
        <w:rPr>
          <w:rFonts w:ascii="Times New Roman" w:hAnsi="Times New Roman"/>
        </w:rPr>
        <w:t>zarfında</w:t>
      </w:r>
      <w:proofErr w:type="spellEnd"/>
      <w:r w:rsidRPr="00524480">
        <w:rPr>
          <w:rFonts w:ascii="Times New Roman" w:hAnsi="Times New Roman"/>
        </w:rPr>
        <w:t xml:space="preserve"> </w:t>
      </w:r>
      <w:proofErr w:type="spellStart"/>
      <w:r w:rsidRPr="00524480">
        <w:rPr>
          <w:rFonts w:ascii="Times New Roman" w:hAnsi="Times New Roman"/>
        </w:rPr>
        <w:t>geliştirilen</w:t>
      </w:r>
      <w:proofErr w:type="spellEnd"/>
      <w:r w:rsidRPr="00524480">
        <w:rPr>
          <w:rFonts w:ascii="Times New Roman" w:hAnsi="Times New Roman"/>
        </w:rPr>
        <w:t xml:space="preserve"> </w:t>
      </w:r>
      <w:proofErr w:type="spellStart"/>
      <w:r w:rsidRPr="00524480">
        <w:rPr>
          <w:rFonts w:ascii="Times New Roman" w:hAnsi="Times New Roman"/>
        </w:rPr>
        <w:t>bu</w:t>
      </w:r>
      <w:proofErr w:type="spellEnd"/>
      <w:r w:rsidRPr="00524480">
        <w:rPr>
          <w:rFonts w:ascii="Times New Roman" w:hAnsi="Times New Roman"/>
        </w:rPr>
        <w:t xml:space="preserve"> </w:t>
      </w:r>
      <w:proofErr w:type="spellStart"/>
      <w:r w:rsidRPr="00524480">
        <w:rPr>
          <w:rFonts w:ascii="Times New Roman" w:hAnsi="Times New Roman"/>
        </w:rPr>
        <w:t>lisans</w:t>
      </w:r>
      <w:proofErr w:type="spellEnd"/>
      <w:r w:rsidRPr="00524480">
        <w:rPr>
          <w:rFonts w:ascii="Times New Roman" w:hAnsi="Times New Roman"/>
        </w:rPr>
        <w:t xml:space="preserve"> </w:t>
      </w:r>
      <w:proofErr w:type="spellStart"/>
      <w:r w:rsidRPr="00524480">
        <w:rPr>
          <w:rFonts w:ascii="Times New Roman" w:hAnsi="Times New Roman"/>
        </w:rPr>
        <w:t>projesi</w:t>
      </w:r>
      <w:proofErr w:type="spellEnd"/>
      <w:r w:rsidRPr="00524480">
        <w:rPr>
          <w:rFonts w:ascii="Times New Roman" w:hAnsi="Times New Roman"/>
        </w:rPr>
        <w:t xml:space="preserve">, </w:t>
      </w:r>
      <w:proofErr w:type="spellStart"/>
      <w:r w:rsidRPr="00524480">
        <w:rPr>
          <w:rFonts w:ascii="Times New Roman" w:hAnsi="Times New Roman"/>
        </w:rPr>
        <w:t>yazılım</w:t>
      </w:r>
      <w:proofErr w:type="spellEnd"/>
      <w:r w:rsidRPr="00524480">
        <w:rPr>
          <w:rFonts w:ascii="Times New Roman" w:hAnsi="Times New Roman"/>
        </w:rPr>
        <w:t xml:space="preserve"> </w:t>
      </w:r>
      <w:proofErr w:type="spellStart"/>
      <w:r w:rsidRPr="00524480">
        <w:rPr>
          <w:rFonts w:ascii="Times New Roman" w:hAnsi="Times New Roman"/>
        </w:rPr>
        <w:t>mühendisliği</w:t>
      </w:r>
      <w:proofErr w:type="spellEnd"/>
      <w:r w:rsidRPr="00524480">
        <w:rPr>
          <w:rFonts w:ascii="Times New Roman" w:hAnsi="Times New Roman"/>
        </w:rPr>
        <w:t xml:space="preserve"> </w:t>
      </w:r>
      <w:proofErr w:type="spellStart"/>
      <w:r w:rsidRPr="00524480">
        <w:rPr>
          <w:rFonts w:ascii="Times New Roman" w:hAnsi="Times New Roman"/>
        </w:rPr>
        <w:t>metodolojileri</w:t>
      </w:r>
      <w:proofErr w:type="spellEnd"/>
      <w:r w:rsidRPr="00524480">
        <w:rPr>
          <w:rFonts w:ascii="Times New Roman" w:hAnsi="Times New Roman"/>
        </w:rPr>
        <w:t xml:space="preserve"> </w:t>
      </w:r>
      <w:proofErr w:type="spellStart"/>
      <w:r w:rsidRPr="00524480">
        <w:rPr>
          <w:rFonts w:ascii="Times New Roman" w:hAnsi="Times New Roman"/>
        </w:rPr>
        <w:t>açısından</w:t>
      </w:r>
      <w:proofErr w:type="spellEnd"/>
      <w:r w:rsidRPr="00524480">
        <w:rPr>
          <w:rFonts w:ascii="Times New Roman" w:hAnsi="Times New Roman"/>
        </w:rPr>
        <w:t xml:space="preserve"> da </w:t>
      </w:r>
      <w:proofErr w:type="spellStart"/>
      <w:r w:rsidRPr="00524480">
        <w:rPr>
          <w:rFonts w:ascii="Times New Roman" w:hAnsi="Times New Roman"/>
        </w:rPr>
        <w:t>bir</w:t>
      </w:r>
      <w:proofErr w:type="spellEnd"/>
      <w:r w:rsidRPr="00524480">
        <w:rPr>
          <w:rFonts w:ascii="Times New Roman" w:hAnsi="Times New Roman"/>
        </w:rPr>
        <w:t xml:space="preserve"> </w:t>
      </w:r>
      <w:proofErr w:type="spellStart"/>
      <w:r w:rsidRPr="00524480">
        <w:rPr>
          <w:rFonts w:ascii="Times New Roman" w:hAnsi="Times New Roman"/>
        </w:rPr>
        <w:t>entegrasyon</w:t>
      </w:r>
      <w:proofErr w:type="spellEnd"/>
      <w:r w:rsidRPr="00524480">
        <w:rPr>
          <w:rFonts w:ascii="Times New Roman" w:hAnsi="Times New Roman"/>
        </w:rPr>
        <w:t xml:space="preserve"> </w:t>
      </w:r>
      <w:proofErr w:type="spellStart"/>
      <w:r w:rsidRPr="00524480">
        <w:rPr>
          <w:rFonts w:ascii="Times New Roman" w:hAnsi="Times New Roman"/>
        </w:rPr>
        <w:t>değeri</w:t>
      </w:r>
      <w:proofErr w:type="spellEnd"/>
      <w:r w:rsidRPr="00524480">
        <w:rPr>
          <w:rFonts w:ascii="Times New Roman" w:hAnsi="Times New Roman"/>
        </w:rPr>
        <w:t xml:space="preserve"> </w:t>
      </w:r>
      <w:proofErr w:type="spellStart"/>
      <w:r w:rsidRPr="00524480">
        <w:rPr>
          <w:rFonts w:ascii="Times New Roman" w:hAnsi="Times New Roman"/>
        </w:rPr>
        <w:t>taşımaktadır</w:t>
      </w:r>
      <w:proofErr w:type="spellEnd"/>
      <w:r w:rsidRPr="00524480">
        <w:rPr>
          <w:rFonts w:ascii="Times New Roman" w:hAnsi="Times New Roman"/>
        </w:rPr>
        <w:t xml:space="preserve">. Bir </w:t>
      </w:r>
      <w:proofErr w:type="spellStart"/>
      <w:r w:rsidRPr="00524480">
        <w:rPr>
          <w:rFonts w:ascii="Times New Roman" w:hAnsi="Times New Roman"/>
        </w:rPr>
        <w:t>makine</w:t>
      </w:r>
      <w:proofErr w:type="spellEnd"/>
      <w:r w:rsidRPr="00524480">
        <w:rPr>
          <w:rFonts w:ascii="Times New Roman" w:hAnsi="Times New Roman"/>
        </w:rPr>
        <w:t xml:space="preserve"> </w:t>
      </w:r>
      <w:proofErr w:type="spellStart"/>
      <w:r w:rsidRPr="00524480">
        <w:rPr>
          <w:rFonts w:ascii="Times New Roman" w:hAnsi="Times New Roman"/>
        </w:rPr>
        <w:t>öğrenmesi</w:t>
      </w:r>
      <w:proofErr w:type="spellEnd"/>
      <w:r w:rsidRPr="00524480">
        <w:rPr>
          <w:rFonts w:ascii="Times New Roman" w:hAnsi="Times New Roman"/>
        </w:rPr>
        <w:t xml:space="preserve"> </w:t>
      </w:r>
      <w:proofErr w:type="spellStart"/>
      <w:r w:rsidRPr="00524480">
        <w:rPr>
          <w:rFonts w:ascii="Times New Roman" w:hAnsi="Times New Roman"/>
        </w:rPr>
        <w:t>mühendisinin</w:t>
      </w:r>
      <w:proofErr w:type="spellEnd"/>
      <w:r w:rsidRPr="00524480">
        <w:rPr>
          <w:rFonts w:ascii="Times New Roman" w:hAnsi="Times New Roman"/>
        </w:rPr>
        <w:t xml:space="preserve"> model </w:t>
      </w:r>
      <w:proofErr w:type="spellStart"/>
      <w:r w:rsidRPr="00524480">
        <w:rPr>
          <w:rFonts w:ascii="Times New Roman" w:hAnsi="Times New Roman"/>
        </w:rPr>
        <w:t>kalibrasyon</w:t>
      </w:r>
      <w:proofErr w:type="spellEnd"/>
      <w:r w:rsidRPr="00524480">
        <w:rPr>
          <w:rFonts w:ascii="Times New Roman" w:hAnsi="Times New Roman"/>
        </w:rPr>
        <w:t xml:space="preserve"> </w:t>
      </w:r>
      <w:proofErr w:type="spellStart"/>
      <w:r w:rsidRPr="00524480">
        <w:rPr>
          <w:rFonts w:ascii="Times New Roman" w:hAnsi="Times New Roman"/>
        </w:rPr>
        <w:t>süreçleri</w:t>
      </w:r>
      <w:proofErr w:type="spellEnd"/>
      <w:r w:rsidRPr="00524480">
        <w:rPr>
          <w:rFonts w:ascii="Times New Roman" w:hAnsi="Times New Roman"/>
        </w:rPr>
        <w:t xml:space="preserve">, </w:t>
      </w:r>
      <w:proofErr w:type="spellStart"/>
      <w:r w:rsidRPr="00524480">
        <w:rPr>
          <w:rFonts w:ascii="Times New Roman" w:hAnsi="Times New Roman"/>
        </w:rPr>
        <w:t>bir</w:t>
      </w:r>
      <w:proofErr w:type="spellEnd"/>
      <w:r w:rsidRPr="00524480">
        <w:rPr>
          <w:rFonts w:ascii="Times New Roman" w:hAnsi="Times New Roman"/>
        </w:rPr>
        <w:t xml:space="preserve"> </w:t>
      </w:r>
      <w:proofErr w:type="spellStart"/>
      <w:r w:rsidRPr="00524480">
        <w:rPr>
          <w:rFonts w:ascii="Times New Roman" w:hAnsi="Times New Roman"/>
        </w:rPr>
        <w:t>veri</w:t>
      </w:r>
      <w:proofErr w:type="spellEnd"/>
      <w:r w:rsidRPr="00524480">
        <w:rPr>
          <w:rFonts w:ascii="Times New Roman" w:hAnsi="Times New Roman"/>
        </w:rPr>
        <w:t xml:space="preserve"> </w:t>
      </w:r>
      <w:proofErr w:type="spellStart"/>
      <w:r w:rsidRPr="00524480">
        <w:rPr>
          <w:rFonts w:ascii="Times New Roman" w:hAnsi="Times New Roman"/>
        </w:rPr>
        <w:t>mühendisinin</w:t>
      </w:r>
      <w:proofErr w:type="spellEnd"/>
      <w:r w:rsidRPr="00524480">
        <w:rPr>
          <w:rFonts w:ascii="Times New Roman" w:hAnsi="Times New Roman"/>
        </w:rPr>
        <w:t xml:space="preserve"> </w:t>
      </w:r>
      <w:proofErr w:type="spellStart"/>
      <w:r w:rsidRPr="00524480">
        <w:rPr>
          <w:rFonts w:ascii="Times New Roman" w:hAnsi="Times New Roman"/>
        </w:rPr>
        <w:t>tohumlama</w:t>
      </w:r>
      <w:proofErr w:type="spellEnd"/>
      <w:r w:rsidRPr="00524480">
        <w:rPr>
          <w:rFonts w:ascii="Times New Roman" w:hAnsi="Times New Roman"/>
        </w:rPr>
        <w:t xml:space="preserve"> </w:t>
      </w:r>
      <w:proofErr w:type="spellStart"/>
      <w:r w:rsidRPr="00524480">
        <w:rPr>
          <w:rFonts w:ascii="Times New Roman" w:hAnsi="Times New Roman"/>
        </w:rPr>
        <w:t>altyapıları</w:t>
      </w:r>
      <w:proofErr w:type="spellEnd"/>
      <w:r w:rsidRPr="00524480">
        <w:rPr>
          <w:rFonts w:ascii="Times New Roman" w:hAnsi="Times New Roman"/>
        </w:rPr>
        <w:t xml:space="preserve">, </w:t>
      </w:r>
      <w:proofErr w:type="spellStart"/>
      <w:r w:rsidRPr="00524480">
        <w:rPr>
          <w:rFonts w:ascii="Times New Roman" w:hAnsi="Times New Roman"/>
        </w:rPr>
        <w:t>bir</w:t>
      </w:r>
      <w:proofErr w:type="spellEnd"/>
      <w:r w:rsidRPr="00524480">
        <w:rPr>
          <w:rFonts w:ascii="Times New Roman" w:hAnsi="Times New Roman"/>
        </w:rPr>
        <w:t xml:space="preserve"> backend </w:t>
      </w:r>
      <w:proofErr w:type="spellStart"/>
      <w:r w:rsidRPr="00524480">
        <w:rPr>
          <w:rFonts w:ascii="Times New Roman" w:hAnsi="Times New Roman"/>
        </w:rPr>
        <w:t>geliştiricinin</w:t>
      </w:r>
      <w:proofErr w:type="spellEnd"/>
      <w:r w:rsidRPr="00524480">
        <w:rPr>
          <w:rFonts w:ascii="Times New Roman" w:hAnsi="Times New Roman"/>
        </w:rPr>
        <w:t xml:space="preserve"> </w:t>
      </w:r>
      <w:proofErr w:type="spellStart"/>
      <w:r w:rsidRPr="00524480">
        <w:rPr>
          <w:rFonts w:ascii="Times New Roman" w:hAnsi="Times New Roman"/>
        </w:rPr>
        <w:t>asenkron</w:t>
      </w:r>
      <w:proofErr w:type="spellEnd"/>
      <w:r w:rsidRPr="00524480">
        <w:rPr>
          <w:rFonts w:ascii="Times New Roman" w:hAnsi="Times New Roman"/>
        </w:rPr>
        <w:t xml:space="preserve"> </w:t>
      </w:r>
      <w:proofErr w:type="spellStart"/>
      <w:r w:rsidRPr="00524480">
        <w:rPr>
          <w:rFonts w:ascii="Times New Roman" w:hAnsi="Times New Roman"/>
        </w:rPr>
        <w:t>FastAPI</w:t>
      </w:r>
      <w:proofErr w:type="spellEnd"/>
      <w:r w:rsidRPr="00524480">
        <w:rPr>
          <w:rFonts w:ascii="Times New Roman" w:hAnsi="Times New Roman"/>
        </w:rPr>
        <w:t xml:space="preserve"> API </w:t>
      </w:r>
      <w:proofErr w:type="spellStart"/>
      <w:r w:rsidRPr="00524480">
        <w:rPr>
          <w:rFonts w:ascii="Times New Roman" w:hAnsi="Times New Roman"/>
        </w:rPr>
        <w:t>tasarımı</w:t>
      </w:r>
      <w:proofErr w:type="spellEnd"/>
      <w:r w:rsidRPr="00524480">
        <w:rPr>
          <w:rFonts w:ascii="Times New Roman" w:hAnsi="Times New Roman"/>
        </w:rPr>
        <w:t xml:space="preserve"> </w:t>
      </w:r>
      <w:proofErr w:type="spellStart"/>
      <w:r w:rsidRPr="00524480">
        <w:rPr>
          <w:rFonts w:ascii="Times New Roman" w:hAnsi="Times New Roman"/>
        </w:rPr>
        <w:t>ve</w:t>
      </w:r>
      <w:proofErr w:type="spellEnd"/>
      <w:r w:rsidRPr="00524480">
        <w:rPr>
          <w:rFonts w:ascii="Times New Roman" w:hAnsi="Times New Roman"/>
        </w:rPr>
        <w:t xml:space="preserve"> </w:t>
      </w:r>
      <w:proofErr w:type="spellStart"/>
      <w:r w:rsidRPr="00524480">
        <w:rPr>
          <w:rFonts w:ascii="Times New Roman" w:hAnsi="Times New Roman"/>
        </w:rPr>
        <w:t>bir</w:t>
      </w:r>
      <w:proofErr w:type="spellEnd"/>
      <w:r w:rsidRPr="00524480">
        <w:rPr>
          <w:rFonts w:ascii="Times New Roman" w:hAnsi="Times New Roman"/>
        </w:rPr>
        <w:t xml:space="preserve"> </w:t>
      </w:r>
      <w:proofErr w:type="spellStart"/>
      <w:r w:rsidRPr="00524480">
        <w:rPr>
          <w:rFonts w:ascii="Times New Roman" w:hAnsi="Times New Roman"/>
        </w:rPr>
        <w:t>mobil</w:t>
      </w:r>
      <w:proofErr w:type="spellEnd"/>
      <w:r w:rsidRPr="00524480">
        <w:rPr>
          <w:rFonts w:ascii="Times New Roman" w:hAnsi="Times New Roman"/>
        </w:rPr>
        <w:t xml:space="preserve"> </w:t>
      </w:r>
      <w:proofErr w:type="spellStart"/>
      <w:r w:rsidRPr="00524480">
        <w:rPr>
          <w:rFonts w:ascii="Times New Roman" w:hAnsi="Times New Roman"/>
        </w:rPr>
        <w:t>geliştiricinin</w:t>
      </w:r>
      <w:proofErr w:type="spellEnd"/>
      <w:r w:rsidRPr="00524480">
        <w:rPr>
          <w:rFonts w:ascii="Times New Roman" w:hAnsi="Times New Roman"/>
        </w:rPr>
        <w:t xml:space="preserve"> React Native durum </w:t>
      </w:r>
      <w:proofErr w:type="spellStart"/>
      <w:r w:rsidRPr="00524480">
        <w:rPr>
          <w:rFonts w:ascii="Times New Roman" w:hAnsi="Times New Roman"/>
        </w:rPr>
        <w:t>yönetim</w:t>
      </w:r>
      <w:proofErr w:type="spellEnd"/>
      <w:r w:rsidRPr="00524480">
        <w:rPr>
          <w:rFonts w:ascii="Times New Roman" w:hAnsi="Times New Roman"/>
        </w:rPr>
        <w:t xml:space="preserve"> </w:t>
      </w:r>
      <w:proofErr w:type="spellStart"/>
      <w:r w:rsidRPr="00524480">
        <w:rPr>
          <w:rFonts w:ascii="Times New Roman" w:hAnsi="Times New Roman"/>
        </w:rPr>
        <w:t>modelleri</w:t>
      </w:r>
      <w:proofErr w:type="spellEnd"/>
      <w:r w:rsidRPr="00524480">
        <w:rPr>
          <w:rFonts w:ascii="Times New Roman" w:hAnsi="Times New Roman"/>
        </w:rPr>
        <w:t xml:space="preserve"> </w:t>
      </w:r>
      <w:proofErr w:type="spellStart"/>
      <w:r w:rsidRPr="00524480">
        <w:rPr>
          <w:rFonts w:ascii="Times New Roman" w:hAnsi="Times New Roman"/>
        </w:rPr>
        <w:t>tek</w:t>
      </w:r>
      <w:proofErr w:type="spellEnd"/>
      <w:r w:rsidRPr="00524480">
        <w:rPr>
          <w:rFonts w:ascii="Times New Roman" w:hAnsi="Times New Roman"/>
        </w:rPr>
        <w:t xml:space="preserve"> </w:t>
      </w:r>
      <w:proofErr w:type="spellStart"/>
      <w:r w:rsidRPr="00524480">
        <w:rPr>
          <w:rFonts w:ascii="Times New Roman" w:hAnsi="Times New Roman"/>
        </w:rPr>
        <w:t>bir</w:t>
      </w:r>
      <w:proofErr w:type="spellEnd"/>
      <w:r w:rsidRPr="00524480">
        <w:rPr>
          <w:rFonts w:ascii="Times New Roman" w:hAnsi="Times New Roman"/>
        </w:rPr>
        <w:t xml:space="preserve"> </w:t>
      </w:r>
      <w:proofErr w:type="spellStart"/>
      <w:r w:rsidRPr="00524480">
        <w:rPr>
          <w:rFonts w:ascii="Times New Roman" w:hAnsi="Times New Roman"/>
        </w:rPr>
        <w:t>mimaride</w:t>
      </w:r>
      <w:proofErr w:type="spellEnd"/>
      <w:r w:rsidRPr="00524480">
        <w:rPr>
          <w:rFonts w:ascii="Times New Roman" w:hAnsi="Times New Roman"/>
        </w:rPr>
        <w:t xml:space="preserve"> </w:t>
      </w:r>
      <w:proofErr w:type="spellStart"/>
      <w:r w:rsidRPr="00524480">
        <w:rPr>
          <w:rFonts w:ascii="Times New Roman" w:hAnsi="Times New Roman"/>
        </w:rPr>
        <w:t>birleştirilmiştir</w:t>
      </w:r>
      <w:proofErr w:type="spellEnd"/>
      <w:r w:rsidRPr="00524480">
        <w:rPr>
          <w:rFonts w:ascii="Times New Roman" w:hAnsi="Times New Roman"/>
        </w:rPr>
        <w:t>.</w:t>
      </w:r>
    </w:p>
    <w:p w14:paraId="73C2FC86" w14:textId="77777777" w:rsidR="00D328C8" w:rsidRDefault="00D328C8" w:rsidP="00D328C8">
      <w:pPr>
        <w:pStyle w:val="GvdeMetni"/>
        <w:rPr>
          <w:rFonts w:ascii="Times New Roman" w:hAnsi="Times New Roman"/>
        </w:rPr>
      </w:pPr>
    </w:p>
    <w:p w14:paraId="7E0F5750" w14:textId="77777777" w:rsidR="00D328C8" w:rsidRPr="000E76A7" w:rsidRDefault="00D328C8" w:rsidP="00D328C8">
      <w:pPr>
        <w:pStyle w:val="GvdeMetni"/>
        <w:rPr>
          <w:rFonts w:ascii="Times New Roman" w:hAnsi="Times New Roman"/>
        </w:rPr>
      </w:pPr>
    </w:p>
    <w:p w14:paraId="401FCF5F" w14:textId="0938E25B" w:rsidR="003646D4" w:rsidRPr="000E76A7" w:rsidRDefault="00685681" w:rsidP="00331128">
      <w:pPr>
        <w:pStyle w:val="Balk2"/>
      </w:pPr>
      <w:bookmarkStart w:id="77" w:name="_Toc229503736"/>
      <w:proofErr w:type="spellStart"/>
      <w:r w:rsidRPr="000E76A7">
        <w:lastRenderedPageBreak/>
        <w:t>Bilimsel</w:t>
      </w:r>
      <w:proofErr w:type="spellEnd"/>
      <w:r w:rsidRPr="000E76A7">
        <w:t xml:space="preserve"> </w:t>
      </w:r>
      <w:proofErr w:type="spellStart"/>
      <w:r w:rsidRPr="000E76A7">
        <w:t>Etki</w:t>
      </w:r>
      <w:bookmarkEnd w:id="77"/>
      <w:proofErr w:type="spellEnd"/>
    </w:p>
    <w:p w14:paraId="01208CFE" w14:textId="04038F5C" w:rsidR="00D328C8" w:rsidRPr="00D328C8" w:rsidRDefault="00D328C8" w:rsidP="00D328C8">
      <w:pPr>
        <w:pStyle w:val="FirstParagraph"/>
        <w:spacing w:line="360" w:lineRule="auto"/>
        <w:rPr>
          <w:rFonts w:ascii="Times New Roman" w:hAnsi="Times New Roman" w:cs="Times New Roman"/>
        </w:rPr>
      </w:pPr>
      <w:proofErr w:type="spellStart"/>
      <w:r w:rsidRPr="00D328C8">
        <w:rPr>
          <w:rFonts w:ascii="Times New Roman" w:hAnsi="Times New Roman" w:cs="Times New Roman"/>
        </w:rPr>
        <w:t>DailyWords</w:t>
      </w:r>
      <w:proofErr w:type="spellEnd"/>
      <w:r w:rsidRPr="00D328C8">
        <w:rPr>
          <w:rFonts w:ascii="Times New Roman" w:hAnsi="Times New Roman" w:cs="Times New Roman"/>
        </w:rPr>
        <w:t xml:space="preserve"> </w:t>
      </w:r>
      <w:proofErr w:type="spellStart"/>
      <w:r w:rsidRPr="00D328C8">
        <w:rPr>
          <w:rFonts w:ascii="Times New Roman" w:hAnsi="Times New Roman" w:cs="Times New Roman"/>
        </w:rPr>
        <w:t>projesi</w:t>
      </w:r>
      <w:proofErr w:type="spellEnd"/>
      <w:r w:rsidRPr="00D328C8">
        <w:rPr>
          <w:rFonts w:ascii="Times New Roman" w:hAnsi="Times New Roman" w:cs="Times New Roman"/>
        </w:rPr>
        <w:t xml:space="preserve">, </w:t>
      </w:r>
      <w:proofErr w:type="spellStart"/>
      <w:r w:rsidRPr="00D328C8">
        <w:rPr>
          <w:rFonts w:ascii="Times New Roman" w:hAnsi="Times New Roman" w:cs="Times New Roman"/>
        </w:rPr>
        <w:t>Bilgisayar</w:t>
      </w:r>
      <w:proofErr w:type="spellEnd"/>
      <w:r w:rsidRPr="00D328C8">
        <w:rPr>
          <w:rFonts w:ascii="Times New Roman" w:hAnsi="Times New Roman" w:cs="Times New Roman"/>
        </w:rPr>
        <w:t xml:space="preserve"> </w:t>
      </w:r>
      <w:proofErr w:type="spellStart"/>
      <w:r w:rsidRPr="00D328C8">
        <w:rPr>
          <w:rFonts w:ascii="Times New Roman" w:hAnsi="Times New Roman" w:cs="Times New Roman"/>
        </w:rPr>
        <w:t>Destekli</w:t>
      </w:r>
      <w:proofErr w:type="spellEnd"/>
      <w:r w:rsidRPr="00D328C8">
        <w:rPr>
          <w:rFonts w:ascii="Times New Roman" w:hAnsi="Times New Roman" w:cs="Times New Roman"/>
        </w:rPr>
        <w:t xml:space="preserve"> Dil </w:t>
      </w:r>
      <w:proofErr w:type="spellStart"/>
      <w:r w:rsidRPr="00D328C8">
        <w:rPr>
          <w:rFonts w:ascii="Times New Roman" w:hAnsi="Times New Roman" w:cs="Times New Roman"/>
        </w:rPr>
        <w:t>Öğrenimi</w:t>
      </w:r>
      <w:proofErr w:type="spellEnd"/>
      <w:r w:rsidRPr="00D328C8">
        <w:rPr>
          <w:rFonts w:ascii="Times New Roman" w:hAnsi="Times New Roman" w:cs="Times New Roman"/>
        </w:rPr>
        <w:t xml:space="preserve"> (CALL - Computer Assisted Language Learning) </w:t>
      </w:r>
      <w:proofErr w:type="spellStart"/>
      <w:r w:rsidRPr="00D328C8">
        <w:rPr>
          <w:rFonts w:ascii="Times New Roman" w:hAnsi="Times New Roman" w:cs="Times New Roman"/>
        </w:rPr>
        <w:t>ve</w:t>
      </w:r>
      <w:proofErr w:type="spellEnd"/>
      <w:r w:rsidRPr="00D328C8">
        <w:rPr>
          <w:rFonts w:ascii="Times New Roman" w:hAnsi="Times New Roman" w:cs="Times New Roman"/>
        </w:rPr>
        <w:t xml:space="preserve"> CAPT </w:t>
      </w:r>
      <w:proofErr w:type="spellStart"/>
      <w:r w:rsidRPr="00D328C8">
        <w:rPr>
          <w:rFonts w:ascii="Times New Roman" w:hAnsi="Times New Roman" w:cs="Times New Roman"/>
        </w:rPr>
        <w:t>literatürüne</w:t>
      </w:r>
      <w:proofErr w:type="spellEnd"/>
      <w:r w:rsidRPr="00D328C8">
        <w:rPr>
          <w:rFonts w:ascii="Times New Roman" w:hAnsi="Times New Roman" w:cs="Times New Roman"/>
        </w:rPr>
        <w:t xml:space="preserve"> </w:t>
      </w:r>
      <w:proofErr w:type="spellStart"/>
      <w:r w:rsidRPr="00D328C8">
        <w:rPr>
          <w:rFonts w:ascii="Times New Roman" w:hAnsi="Times New Roman" w:cs="Times New Roman"/>
        </w:rPr>
        <w:t>disiplinlerarası</w:t>
      </w:r>
      <w:proofErr w:type="spellEnd"/>
      <w:r w:rsidRPr="00D328C8">
        <w:rPr>
          <w:rFonts w:ascii="Times New Roman" w:hAnsi="Times New Roman" w:cs="Times New Roman"/>
        </w:rPr>
        <w:t xml:space="preserve"> </w:t>
      </w:r>
      <w:proofErr w:type="spellStart"/>
      <w:r w:rsidRPr="00D328C8">
        <w:rPr>
          <w:rFonts w:ascii="Times New Roman" w:hAnsi="Times New Roman" w:cs="Times New Roman"/>
        </w:rPr>
        <w:t>bir</w:t>
      </w:r>
      <w:proofErr w:type="spellEnd"/>
      <w:r w:rsidRPr="00D328C8">
        <w:rPr>
          <w:rFonts w:ascii="Times New Roman" w:hAnsi="Times New Roman" w:cs="Times New Roman"/>
        </w:rPr>
        <w:t xml:space="preserve"> </w:t>
      </w:r>
      <w:proofErr w:type="spellStart"/>
      <w:r w:rsidRPr="00D328C8">
        <w:rPr>
          <w:rFonts w:ascii="Times New Roman" w:hAnsi="Times New Roman" w:cs="Times New Roman"/>
        </w:rPr>
        <w:t>katkı</w:t>
      </w:r>
      <w:proofErr w:type="spellEnd"/>
      <w:r w:rsidRPr="00D328C8">
        <w:rPr>
          <w:rFonts w:ascii="Times New Roman" w:hAnsi="Times New Roman" w:cs="Times New Roman"/>
        </w:rPr>
        <w:t xml:space="preserve"> </w:t>
      </w:r>
      <w:proofErr w:type="spellStart"/>
      <w:r w:rsidRPr="00D328C8">
        <w:rPr>
          <w:rFonts w:ascii="Times New Roman" w:hAnsi="Times New Roman" w:cs="Times New Roman"/>
        </w:rPr>
        <w:t>sunmayı</w:t>
      </w:r>
      <w:proofErr w:type="spellEnd"/>
      <w:r w:rsidRPr="00D328C8">
        <w:rPr>
          <w:rFonts w:ascii="Times New Roman" w:hAnsi="Times New Roman" w:cs="Times New Roman"/>
        </w:rPr>
        <w:t xml:space="preserve"> </w:t>
      </w:r>
      <w:proofErr w:type="spellStart"/>
      <w:r w:rsidRPr="00D328C8">
        <w:rPr>
          <w:rFonts w:ascii="Times New Roman" w:hAnsi="Times New Roman" w:cs="Times New Roman"/>
        </w:rPr>
        <w:t>hedeflemektedir</w:t>
      </w:r>
      <w:proofErr w:type="spellEnd"/>
      <w:r w:rsidRPr="00D328C8">
        <w:rPr>
          <w:rFonts w:ascii="Times New Roman" w:hAnsi="Times New Roman" w:cs="Times New Roman"/>
        </w:rPr>
        <w:t xml:space="preserve">. </w:t>
      </w:r>
      <w:proofErr w:type="spellStart"/>
      <w:r w:rsidRPr="00D328C8">
        <w:rPr>
          <w:rFonts w:ascii="Times New Roman" w:hAnsi="Times New Roman" w:cs="Times New Roman"/>
        </w:rPr>
        <w:t>Literatürde</w:t>
      </w:r>
      <w:proofErr w:type="spellEnd"/>
      <w:r w:rsidRPr="00D328C8">
        <w:rPr>
          <w:rFonts w:ascii="Times New Roman" w:hAnsi="Times New Roman" w:cs="Times New Roman"/>
        </w:rPr>
        <w:t xml:space="preserve">, </w:t>
      </w:r>
      <w:proofErr w:type="spellStart"/>
      <w:r w:rsidRPr="00D328C8">
        <w:rPr>
          <w:rFonts w:ascii="Times New Roman" w:hAnsi="Times New Roman" w:cs="Times New Roman"/>
        </w:rPr>
        <w:t>Türkçe</w:t>
      </w:r>
      <w:proofErr w:type="spellEnd"/>
      <w:r w:rsidRPr="00D328C8">
        <w:rPr>
          <w:rFonts w:ascii="Times New Roman" w:hAnsi="Times New Roman" w:cs="Times New Roman"/>
        </w:rPr>
        <w:t xml:space="preserve"> </w:t>
      </w:r>
      <w:proofErr w:type="spellStart"/>
      <w:r w:rsidRPr="00D328C8">
        <w:rPr>
          <w:rFonts w:ascii="Times New Roman" w:hAnsi="Times New Roman" w:cs="Times New Roman"/>
        </w:rPr>
        <w:t>anadilli</w:t>
      </w:r>
      <w:proofErr w:type="spellEnd"/>
      <w:r w:rsidRPr="00D328C8">
        <w:rPr>
          <w:rFonts w:ascii="Times New Roman" w:hAnsi="Times New Roman" w:cs="Times New Roman"/>
        </w:rPr>
        <w:t xml:space="preserve"> </w:t>
      </w:r>
      <w:proofErr w:type="spellStart"/>
      <w:r w:rsidRPr="00D328C8">
        <w:rPr>
          <w:rFonts w:ascii="Times New Roman" w:hAnsi="Times New Roman" w:cs="Times New Roman"/>
        </w:rPr>
        <w:t>İngilizce</w:t>
      </w:r>
      <w:proofErr w:type="spellEnd"/>
      <w:r w:rsidRPr="00D328C8">
        <w:rPr>
          <w:rFonts w:ascii="Times New Roman" w:hAnsi="Times New Roman" w:cs="Times New Roman"/>
        </w:rPr>
        <w:t xml:space="preserve"> </w:t>
      </w:r>
      <w:proofErr w:type="spellStart"/>
      <w:r w:rsidRPr="00D328C8">
        <w:rPr>
          <w:rFonts w:ascii="Times New Roman" w:hAnsi="Times New Roman" w:cs="Times New Roman"/>
        </w:rPr>
        <w:t>öğrencilerinin</w:t>
      </w:r>
      <w:proofErr w:type="spellEnd"/>
      <w:r w:rsidRPr="00D328C8">
        <w:rPr>
          <w:rFonts w:ascii="Times New Roman" w:hAnsi="Times New Roman" w:cs="Times New Roman"/>
        </w:rPr>
        <w:t xml:space="preserve"> </w:t>
      </w:r>
      <w:proofErr w:type="spellStart"/>
      <w:r w:rsidRPr="00D328C8">
        <w:rPr>
          <w:rFonts w:ascii="Times New Roman" w:hAnsi="Times New Roman" w:cs="Times New Roman"/>
        </w:rPr>
        <w:t>telaffuz</w:t>
      </w:r>
      <w:proofErr w:type="spellEnd"/>
      <w:r w:rsidRPr="00D328C8">
        <w:rPr>
          <w:rFonts w:ascii="Times New Roman" w:hAnsi="Times New Roman" w:cs="Times New Roman"/>
        </w:rPr>
        <w:t xml:space="preserve"> </w:t>
      </w:r>
      <w:proofErr w:type="spellStart"/>
      <w:r w:rsidRPr="00D328C8">
        <w:rPr>
          <w:rFonts w:ascii="Times New Roman" w:hAnsi="Times New Roman" w:cs="Times New Roman"/>
        </w:rPr>
        <w:t>hatalarını</w:t>
      </w:r>
      <w:proofErr w:type="spellEnd"/>
      <w:r w:rsidRPr="00D328C8">
        <w:rPr>
          <w:rFonts w:ascii="Times New Roman" w:hAnsi="Times New Roman" w:cs="Times New Roman"/>
        </w:rPr>
        <w:t xml:space="preserve"> </w:t>
      </w:r>
      <w:proofErr w:type="spellStart"/>
      <w:r w:rsidRPr="00D328C8">
        <w:rPr>
          <w:rFonts w:ascii="Times New Roman" w:hAnsi="Times New Roman" w:cs="Times New Roman"/>
        </w:rPr>
        <w:t>sinyal</w:t>
      </w:r>
      <w:proofErr w:type="spellEnd"/>
      <w:r w:rsidRPr="00D328C8">
        <w:rPr>
          <w:rFonts w:ascii="Times New Roman" w:hAnsi="Times New Roman" w:cs="Times New Roman"/>
        </w:rPr>
        <w:t xml:space="preserve"> </w:t>
      </w:r>
      <w:proofErr w:type="spellStart"/>
      <w:r w:rsidRPr="00D328C8">
        <w:rPr>
          <w:rFonts w:ascii="Times New Roman" w:hAnsi="Times New Roman" w:cs="Times New Roman"/>
        </w:rPr>
        <w:t>seviyesinde</w:t>
      </w:r>
      <w:proofErr w:type="spellEnd"/>
      <w:r w:rsidRPr="00D328C8">
        <w:rPr>
          <w:rFonts w:ascii="Times New Roman" w:hAnsi="Times New Roman" w:cs="Times New Roman"/>
        </w:rPr>
        <w:t xml:space="preserve"> </w:t>
      </w:r>
      <w:proofErr w:type="spellStart"/>
      <w:r w:rsidRPr="00D328C8">
        <w:rPr>
          <w:rFonts w:ascii="Times New Roman" w:hAnsi="Times New Roman" w:cs="Times New Roman"/>
        </w:rPr>
        <w:t>analiz</w:t>
      </w:r>
      <w:proofErr w:type="spellEnd"/>
      <w:r w:rsidRPr="00D328C8">
        <w:rPr>
          <w:rFonts w:ascii="Times New Roman" w:hAnsi="Times New Roman" w:cs="Times New Roman"/>
        </w:rPr>
        <w:t xml:space="preserve"> </w:t>
      </w:r>
      <w:proofErr w:type="spellStart"/>
      <w:r w:rsidRPr="00D328C8">
        <w:rPr>
          <w:rFonts w:ascii="Times New Roman" w:hAnsi="Times New Roman" w:cs="Times New Roman"/>
        </w:rPr>
        <w:t>eden</w:t>
      </w:r>
      <w:proofErr w:type="spellEnd"/>
      <w:r w:rsidRPr="00D328C8">
        <w:rPr>
          <w:rFonts w:ascii="Times New Roman" w:hAnsi="Times New Roman" w:cs="Times New Roman"/>
        </w:rPr>
        <w:t xml:space="preserve"> </w:t>
      </w:r>
      <w:proofErr w:type="spellStart"/>
      <w:r w:rsidRPr="00D328C8">
        <w:rPr>
          <w:rFonts w:ascii="Times New Roman" w:hAnsi="Times New Roman" w:cs="Times New Roman"/>
        </w:rPr>
        <w:t>ve</w:t>
      </w:r>
      <w:proofErr w:type="spellEnd"/>
      <w:r w:rsidRPr="00D328C8">
        <w:rPr>
          <w:rFonts w:ascii="Times New Roman" w:hAnsi="Times New Roman" w:cs="Times New Roman"/>
        </w:rPr>
        <w:t xml:space="preserve"> </w:t>
      </w:r>
      <w:proofErr w:type="spellStart"/>
      <w:r w:rsidRPr="00D328C8">
        <w:rPr>
          <w:rFonts w:ascii="Times New Roman" w:hAnsi="Times New Roman" w:cs="Times New Roman"/>
        </w:rPr>
        <w:t>doğrudan</w:t>
      </w:r>
      <w:proofErr w:type="spellEnd"/>
      <w:r w:rsidRPr="00D328C8">
        <w:rPr>
          <w:rFonts w:ascii="Times New Roman" w:hAnsi="Times New Roman" w:cs="Times New Roman"/>
        </w:rPr>
        <w:t xml:space="preserve"> </w:t>
      </w:r>
      <w:proofErr w:type="spellStart"/>
      <w:r w:rsidRPr="00D328C8">
        <w:rPr>
          <w:rFonts w:ascii="Times New Roman" w:hAnsi="Times New Roman" w:cs="Times New Roman"/>
        </w:rPr>
        <w:t>tanılayıcı</w:t>
      </w:r>
      <w:proofErr w:type="spellEnd"/>
      <w:r w:rsidRPr="00D328C8">
        <w:rPr>
          <w:rFonts w:ascii="Times New Roman" w:hAnsi="Times New Roman" w:cs="Times New Roman"/>
        </w:rPr>
        <w:t xml:space="preserve"> </w:t>
      </w:r>
      <w:proofErr w:type="spellStart"/>
      <w:r w:rsidRPr="00D328C8">
        <w:rPr>
          <w:rFonts w:ascii="Times New Roman" w:hAnsi="Times New Roman" w:cs="Times New Roman"/>
        </w:rPr>
        <w:t>anatomik</w:t>
      </w:r>
      <w:proofErr w:type="spellEnd"/>
      <w:r w:rsidRPr="00D328C8">
        <w:rPr>
          <w:rFonts w:ascii="Times New Roman" w:hAnsi="Times New Roman" w:cs="Times New Roman"/>
        </w:rPr>
        <w:t xml:space="preserve"> </w:t>
      </w:r>
      <w:proofErr w:type="spellStart"/>
      <w:r w:rsidRPr="00D328C8">
        <w:rPr>
          <w:rFonts w:ascii="Times New Roman" w:hAnsi="Times New Roman" w:cs="Times New Roman"/>
        </w:rPr>
        <w:t>geri</w:t>
      </w:r>
      <w:proofErr w:type="spellEnd"/>
      <w:r w:rsidRPr="00D328C8">
        <w:rPr>
          <w:rFonts w:ascii="Times New Roman" w:hAnsi="Times New Roman" w:cs="Times New Roman"/>
        </w:rPr>
        <w:t xml:space="preserve"> </w:t>
      </w:r>
      <w:proofErr w:type="spellStart"/>
      <w:r w:rsidRPr="00D328C8">
        <w:rPr>
          <w:rFonts w:ascii="Times New Roman" w:hAnsi="Times New Roman" w:cs="Times New Roman"/>
        </w:rPr>
        <w:t>bildirim</w:t>
      </w:r>
      <w:proofErr w:type="spellEnd"/>
      <w:r w:rsidRPr="00D328C8">
        <w:rPr>
          <w:rFonts w:ascii="Times New Roman" w:hAnsi="Times New Roman" w:cs="Times New Roman"/>
        </w:rPr>
        <w:t xml:space="preserve"> </w:t>
      </w:r>
      <w:proofErr w:type="spellStart"/>
      <w:r w:rsidRPr="00D328C8">
        <w:rPr>
          <w:rFonts w:ascii="Times New Roman" w:hAnsi="Times New Roman" w:cs="Times New Roman"/>
        </w:rPr>
        <w:t>üreten</w:t>
      </w:r>
      <w:proofErr w:type="spellEnd"/>
      <w:r w:rsidRPr="00D328C8">
        <w:rPr>
          <w:rFonts w:ascii="Times New Roman" w:hAnsi="Times New Roman" w:cs="Times New Roman"/>
        </w:rPr>
        <w:t xml:space="preserve"> </w:t>
      </w:r>
      <w:proofErr w:type="spellStart"/>
      <w:r w:rsidRPr="00D328C8">
        <w:rPr>
          <w:rFonts w:ascii="Times New Roman" w:hAnsi="Times New Roman" w:cs="Times New Roman"/>
        </w:rPr>
        <w:t>çalışmaların</w:t>
      </w:r>
      <w:proofErr w:type="spellEnd"/>
      <w:r w:rsidRPr="00D328C8">
        <w:rPr>
          <w:rFonts w:ascii="Times New Roman" w:hAnsi="Times New Roman" w:cs="Times New Roman"/>
        </w:rPr>
        <w:t xml:space="preserve"> </w:t>
      </w:r>
      <w:proofErr w:type="spellStart"/>
      <w:r w:rsidRPr="00D328C8">
        <w:rPr>
          <w:rFonts w:ascii="Times New Roman" w:hAnsi="Times New Roman" w:cs="Times New Roman"/>
        </w:rPr>
        <w:t>sayısı</w:t>
      </w:r>
      <w:proofErr w:type="spellEnd"/>
      <w:r w:rsidRPr="00D328C8">
        <w:rPr>
          <w:rFonts w:ascii="Times New Roman" w:hAnsi="Times New Roman" w:cs="Times New Roman"/>
        </w:rPr>
        <w:t xml:space="preserve"> </w:t>
      </w:r>
      <w:proofErr w:type="spellStart"/>
      <w:r w:rsidRPr="00D328C8">
        <w:rPr>
          <w:rFonts w:ascii="Times New Roman" w:hAnsi="Times New Roman" w:cs="Times New Roman"/>
        </w:rPr>
        <w:t>kısıtlıdır</w:t>
      </w:r>
      <w:proofErr w:type="spellEnd"/>
      <w:r w:rsidRPr="00D328C8">
        <w:rPr>
          <w:rFonts w:ascii="Times New Roman" w:hAnsi="Times New Roman" w:cs="Times New Roman"/>
        </w:rPr>
        <w:t xml:space="preserve">. Bu </w:t>
      </w:r>
      <w:proofErr w:type="spellStart"/>
      <w:r w:rsidRPr="00D328C8">
        <w:rPr>
          <w:rFonts w:ascii="Times New Roman" w:hAnsi="Times New Roman" w:cs="Times New Roman"/>
        </w:rPr>
        <w:t>çalışma</w:t>
      </w:r>
      <w:proofErr w:type="spellEnd"/>
      <w:r w:rsidRPr="00D328C8">
        <w:rPr>
          <w:rFonts w:ascii="Times New Roman" w:hAnsi="Times New Roman" w:cs="Times New Roman"/>
        </w:rPr>
        <w:t xml:space="preserve">, </w:t>
      </w:r>
      <w:proofErr w:type="spellStart"/>
      <w:r w:rsidRPr="00D328C8">
        <w:rPr>
          <w:rFonts w:ascii="Times New Roman" w:hAnsi="Times New Roman" w:cs="Times New Roman"/>
        </w:rPr>
        <w:t>Flege’nin</w:t>
      </w:r>
      <w:proofErr w:type="spellEnd"/>
      <w:r w:rsidRPr="00D328C8">
        <w:rPr>
          <w:rFonts w:ascii="Times New Roman" w:hAnsi="Times New Roman" w:cs="Times New Roman"/>
        </w:rPr>
        <w:t xml:space="preserve"> </w:t>
      </w:r>
      <w:proofErr w:type="spellStart"/>
      <w:r w:rsidRPr="00D328C8">
        <w:rPr>
          <w:rFonts w:ascii="Times New Roman" w:hAnsi="Times New Roman" w:cs="Times New Roman"/>
        </w:rPr>
        <w:t>Konuşma</w:t>
      </w:r>
      <w:proofErr w:type="spellEnd"/>
      <w:r w:rsidRPr="00D328C8">
        <w:rPr>
          <w:rFonts w:ascii="Times New Roman" w:hAnsi="Times New Roman" w:cs="Times New Roman"/>
        </w:rPr>
        <w:t xml:space="preserve"> </w:t>
      </w:r>
      <w:proofErr w:type="spellStart"/>
      <w:r w:rsidRPr="00D328C8">
        <w:rPr>
          <w:rFonts w:ascii="Times New Roman" w:hAnsi="Times New Roman" w:cs="Times New Roman"/>
        </w:rPr>
        <w:t>Öğrenme</w:t>
      </w:r>
      <w:proofErr w:type="spellEnd"/>
      <w:r w:rsidRPr="00D328C8">
        <w:rPr>
          <w:rFonts w:ascii="Times New Roman" w:hAnsi="Times New Roman" w:cs="Times New Roman"/>
        </w:rPr>
        <w:t xml:space="preserve"> </w:t>
      </w:r>
      <w:proofErr w:type="spellStart"/>
      <w:r w:rsidRPr="00D328C8">
        <w:rPr>
          <w:rFonts w:ascii="Times New Roman" w:hAnsi="Times New Roman" w:cs="Times New Roman"/>
        </w:rPr>
        <w:t>Modeli</w:t>
      </w:r>
      <w:proofErr w:type="spellEnd"/>
      <w:r w:rsidRPr="00D328C8">
        <w:rPr>
          <w:rFonts w:ascii="Times New Roman" w:hAnsi="Times New Roman" w:cs="Times New Roman"/>
        </w:rPr>
        <w:t xml:space="preserve"> (SLM - Speech Learning Model</w:t>
      </w:r>
      <w:proofErr w:type="gramStart"/>
      <w:r w:rsidRPr="00D328C8">
        <w:rPr>
          <w:rFonts w:ascii="Times New Roman" w:hAnsi="Times New Roman" w:cs="Times New Roman"/>
        </w:rPr>
        <w:t>) ,</w:t>
      </w:r>
      <w:proofErr w:type="gramEnd"/>
      <w:r w:rsidRPr="00D328C8">
        <w:rPr>
          <w:rFonts w:ascii="Times New Roman" w:hAnsi="Times New Roman" w:cs="Times New Roman"/>
        </w:rPr>
        <w:t xml:space="preserve"> </w:t>
      </w:r>
      <w:proofErr w:type="spellStart"/>
      <w:r w:rsidRPr="00D328C8">
        <w:rPr>
          <w:rFonts w:ascii="Times New Roman" w:hAnsi="Times New Roman" w:cs="Times New Roman"/>
        </w:rPr>
        <w:t>Harrison’ın</w:t>
      </w:r>
      <w:proofErr w:type="spellEnd"/>
      <w:r w:rsidRPr="00D328C8">
        <w:rPr>
          <w:rFonts w:ascii="Times New Roman" w:hAnsi="Times New Roman" w:cs="Times New Roman"/>
        </w:rPr>
        <w:t xml:space="preserve"> </w:t>
      </w:r>
      <w:proofErr w:type="spellStart"/>
      <w:r w:rsidRPr="00D328C8">
        <w:rPr>
          <w:rFonts w:ascii="Times New Roman" w:hAnsi="Times New Roman" w:cs="Times New Roman"/>
        </w:rPr>
        <w:t>fonolojik</w:t>
      </w:r>
      <w:proofErr w:type="spellEnd"/>
      <w:r w:rsidRPr="00D328C8">
        <w:rPr>
          <w:rFonts w:ascii="Times New Roman" w:hAnsi="Times New Roman" w:cs="Times New Roman"/>
        </w:rPr>
        <w:t xml:space="preserve"> </w:t>
      </w:r>
      <w:proofErr w:type="spellStart"/>
      <w:r w:rsidRPr="00D328C8">
        <w:rPr>
          <w:rFonts w:ascii="Times New Roman" w:hAnsi="Times New Roman" w:cs="Times New Roman"/>
        </w:rPr>
        <w:t>modelleme</w:t>
      </w:r>
      <w:proofErr w:type="spellEnd"/>
      <w:r w:rsidRPr="00D328C8">
        <w:rPr>
          <w:rFonts w:ascii="Times New Roman" w:hAnsi="Times New Roman" w:cs="Times New Roman"/>
        </w:rPr>
        <w:t xml:space="preserve"> </w:t>
      </w:r>
      <w:proofErr w:type="spellStart"/>
      <w:proofErr w:type="gramStart"/>
      <w:r w:rsidRPr="00D328C8">
        <w:rPr>
          <w:rFonts w:ascii="Times New Roman" w:hAnsi="Times New Roman" w:cs="Times New Roman"/>
        </w:rPr>
        <w:t>yaklaşımı</w:t>
      </w:r>
      <w:proofErr w:type="spellEnd"/>
      <w:r w:rsidRPr="00D328C8">
        <w:rPr>
          <w:rFonts w:ascii="Times New Roman" w:hAnsi="Times New Roman" w:cs="Times New Roman"/>
        </w:rPr>
        <w:t xml:space="preserve"> ,</w:t>
      </w:r>
      <w:proofErr w:type="gramEnd"/>
      <w:r w:rsidRPr="00D328C8">
        <w:rPr>
          <w:rFonts w:ascii="Times New Roman" w:hAnsi="Times New Roman" w:cs="Times New Roman"/>
        </w:rPr>
        <w:t xml:space="preserve"> </w:t>
      </w:r>
      <w:proofErr w:type="spellStart"/>
      <w:r w:rsidRPr="00D328C8">
        <w:rPr>
          <w:rFonts w:ascii="Times New Roman" w:hAnsi="Times New Roman" w:cs="Times New Roman"/>
        </w:rPr>
        <w:t>Demirezen’in</w:t>
      </w:r>
      <w:proofErr w:type="spellEnd"/>
      <w:r w:rsidRPr="00D328C8">
        <w:rPr>
          <w:rFonts w:ascii="Times New Roman" w:hAnsi="Times New Roman" w:cs="Times New Roman"/>
        </w:rPr>
        <w:t xml:space="preserve"> </w:t>
      </w:r>
      <w:proofErr w:type="spellStart"/>
      <w:r w:rsidRPr="00D328C8">
        <w:rPr>
          <w:rFonts w:ascii="Times New Roman" w:hAnsi="Times New Roman" w:cs="Times New Roman"/>
        </w:rPr>
        <w:t>sesletim</w:t>
      </w:r>
      <w:proofErr w:type="spellEnd"/>
      <w:r w:rsidRPr="00D328C8">
        <w:rPr>
          <w:rFonts w:ascii="Times New Roman" w:hAnsi="Times New Roman" w:cs="Times New Roman"/>
        </w:rPr>
        <w:t xml:space="preserve"> </w:t>
      </w:r>
      <w:proofErr w:type="spellStart"/>
      <w:r w:rsidRPr="00D328C8">
        <w:rPr>
          <w:rFonts w:ascii="Times New Roman" w:hAnsi="Times New Roman" w:cs="Times New Roman"/>
        </w:rPr>
        <w:t>biyomekaniği</w:t>
      </w:r>
      <w:proofErr w:type="spellEnd"/>
      <w:r w:rsidRPr="00D328C8">
        <w:rPr>
          <w:rFonts w:ascii="Times New Roman" w:hAnsi="Times New Roman" w:cs="Times New Roman"/>
        </w:rPr>
        <w:t xml:space="preserve"> </w:t>
      </w:r>
      <w:proofErr w:type="spellStart"/>
      <w:proofErr w:type="gramStart"/>
      <w:r w:rsidRPr="00D328C8">
        <w:rPr>
          <w:rFonts w:ascii="Times New Roman" w:hAnsi="Times New Roman" w:cs="Times New Roman"/>
        </w:rPr>
        <w:t>metodolojisi</w:t>
      </w:r>
      <w:proofErr w:type="spellEnd"/>
      <w:r w:rsidRPr="00D328C8">
        <w:rPr>
          <w:rFonts w:ascii="Times New Roman" w:hAnsi="Times New Roman" w:cs="Times New Roman"/>
        </w:rPr>
        <w:t xml:space="preserve">  </w:t>
      </w:r>
      <w:proofErr w:type="spellStart"/>
      <w:r w:rsidRPr="00D328C8">
        <w:rPr>
          <w:rFonts w:ascii="Times New Roman" w:hAnsi="Times New Roman" w:cs="Times New Roman"/>
        </w:rPr>
        <w:t>ve</w:t>
      </w:r>
      <w:proofErr w:type="spellEnd"/>
      <w:proofErr w:type="gramEnd"/>
      <w:r w:rsidRPr="00D328C8">
        <w:rPr>
          <w:rFonts w:ascii="Times New Roman" w:hAnsi="Times New Roman" w:cs="Times New Roman"/>
        </w:rPr>
        <w:t xml:space="preserve"> </w:t>
      </w:r>
      <w:proofErr w:type="spellStart"/>
      <w:r w:rsidRPr="00D328C8">
        <w:rPr>
          <w:rFonts w:ascii="Times New Roman" w:hAnsi="Times New Roman" w:cs="Times New Roman"/>
        </w:rPr>
        <w:t>Paivio’nun</w:t>
      </w:r>
      <w:proofErr w:type="spellEnd"/>
      <w:r w:rsidRPr="00D328C8">
        <w:rPr>
          <w:rFonts w:ascii="Times New Roman" w:hAnsi="Times New Roman" w:cs="Times New Roman"/>
        </w:rPr>
        <w:t xml:space="preserve"> </w:t>
      </w:r>
      <w:proofErr w:type="spellStart"/>
      <w:r w:rsidRPr="00D328C8">
        <w:rPr>
          <w:rFonts w:ascii="Times New Roman" w:hAnsi="Times New Roman" w:cs="Times New Roman"/>
        </w:rPr>
        <w:t>İkili</w:t>
      </w:r>
      <w:proofErr w:type="spellEnd"/>
      <w:r w:rsidRPr="00D328C8">
        <w:rPr>
          <w:rFonts w:ascii="Times New Roman" w:hAnsi="Times New Roman" w:cs="Times New Roman"/>
        </w:rPr>
        <w:t xml:space="preserve"> </w:t>
      </w:r>
      <w:proofErr w:type="spellStart"/>
      <w:r w:rsidRPr="00D328C8">
        <w:rPr>
          <w:rFonts w:ascii="Times New Roman" w:hAnsi="Times New Roman" w:cs="Times New Roman"/>
        </w:rPr>
        <w:t>Kodlama</w:t>
      </w:r>
      <w:proofErr w:type="spellEnd"/>
      <w:r w:rsidRPr="00D328C8">
        <w:rPr>
          <w:rFonts w:ascii="Times New Roman" w:hAnsi="Times New Roman" w:cs="Times New Roman"/>
        </w:rPr>
        <w:t xml:space="preserve"> </w:t>
      </w:r>
      <w:proofErr w:type="gramStart"/>
      <w:r w:rsidRPr="00D328C8">
        <w:rPr>
          <w:rFonts w:ascii="Times New Roman" w:hAnsi="Times New Roman" w:cs="Times New Roman"/>
        </w:rPr>
        <w:t xml:space="preserve">Kuramı’nı  </w:t>
      </w:r>
      <w:proofErr w:type="spellStart"/>
      <w:r w:rsidRPr="00D328C8">
        <w:rPr>
          <w:rFonts w:ascii="Times New Roman" w:hAnsi="Times New Roman" w:cs="Times New Roman"/>
        </w:rPr>
        <w:t>teknik</w:t>
      </w:r>
      <w:proofErr w:type="spellEnd"/>
      <w:proofErr w:type="gramEnd"/>
      <w:r w:rsidRPr="00D328C8">
        <w:rPr>
          <w:rFonts w:ascii="Times New Roman" w:hAnsi="Times New Roman" w:cs="Times New Roman"/>
        </w:rPr>
        <w:t xml:space="preserve"> </w:t>
      </w:r>
      <w:proofErr w:type="spellStart"/>
      <w:r w:rsidRPr="00D328C8">
        <w:rPr>
          <w:rFonts w:ascii="Times New Roman" w:hAnsi="Times New Roman" w:cs="Times New Roman"/>
        </w:rPr>
        <w:t>bir</w:t>
      </w:r>
      <w:proofErr w:type="spellEnd"/>
      <w:r w:rsidRPr="00D328C8">
        <w:rPr>
          <w:rFonts w:ascii="Times New Roman" w:hAnsi="Times New Roman" w:cs="Times New Roman"/>
        </w:rPr>
        <w:t xml:space="preserve"> </w:t>
      </w:r>
      <w:proofErr w:type="spellStart"/>
      <w:r w:rsidRPr="00D328C8">
        <w:rPr>
          <w:rFonts w:ascii="Times New Roman" w:hAnsi="Times New Roman" w:cs="Times New Roman"/>
        </w:rPr>
        <w:t>yazılım</w:t>
      </w:r>
      <w:proofErr w:type="spellEnd"/>
      <w:r w:rsidRPr="00D328C8">
        <w:rPr>
          <w:rFonts w:ascii="Times New Roman" w:hAnsi="Times New Roman" w:cs="Times New Roman"/>
        </w:rPr>
        <w:t xml:space="preserve"> </w:t>
      </w:r>
      <w:proofErr w:type="spellStart"/>
      <w:r w:rsidRPr="00D328C8">
        <w:rPr>
          <w:rFonts w:ascii="Times New Roman" w:hAnsi="Times New Roman" w:cs="Times New Roman"/>
        </w:rPr>
        <w:t>platformunda</w:t>
      </w:r>
      <w:proofErr w:type="spellEnd"/>
      <w:r w:rsidRPr="00D328C8">
        <w:rPr>
          <w:rFonts w:ascii="Times New Roman" w:hAnsi="Times New Roman" w:cs="Times New Roman"/>
        </w:rPr>
        <w:t xml:space="preserve"> </w:t>
      </w:r>
      <w:proofErr w:type="spellStart"/>
      <w:r w:rsidRPr="00D328C8">
        <w:rPr>
          <w:rFonts w:ascii="Times New Roman" w:hAnsi="Times New Roman" w:cs="Times New Roman"/>
        </w:rPr>
        <w:t>sentezleyerek</w:t>
      </w:r>
      <w:proofErr w:type="spellEnd"/>
      <w:r w:rsidRPr="00D328C8">
        <w:rPr>
          <w:rFonts w:ascii="Times New Roman" w:hAnsi="Times New Roman" w:cs="Times New Roman"/>
        </w:rPr>
        <w:t xml:space="preserve"> </w:t>
      </w:r>
      <w:proofErr w:type="spellStart"/>
      <w:r w:rsidRPr="00D328C8">
        <w:rPr>
          <w:rFonts w:ascii="Times New Roman" w:hAnsi="Times New Roman" w:cs="Times New Roman"/>
        </w:rPr>
        <w:t>bu</w:t>
      </w:r>
      <w:proofErr w:type="spellEnd"/>
      <w:r w:rsidRPr="00D328C8">
        <w:rPr>
          <w:rFonts w:ascii="Times New Roman" w:hAnsi="Times New Roman" w:cs="Times New Roman"/>
        </w:rPr>
        <w:t xml:space="preserve"> </w:t>
      </w:r>
      <w:proofErr w:type="spellStart"/>
      <w:r w:rsidRPr="00D328C8">
        <w:rPr>
          <w:rFonts w:ascii="Times New Roman" w:hAnsi="Times New Roman" w:cs="Times New Roman"/>
        </w:rPr>
        <w:t>boşluğu</w:t>
      </w:r>
      <w:proofErr w:type="spellEnd"/>
      <w:r w:rsidRPr="00D328C8">
        <w:rPr>
          <w:rFonts w:ascii="Times New Roman" w:hAnsi="Times New Roman" w:cs="Times New Roman"/>
        </w:rPr>
        <w:t xml:space="preserve"> </w:t>
      </w:r>
      <w:proofErr w:type="spellStart"/>
      <w:r w:rsidRPr="00D328C8">
        <w:rPr>
          <w:rFonts w:ascii="Times New Roman" w:hAnsi="Times New Roman" w:cs="Times New Roman"/>
        </w:rPr>
        <w:t>doldurmaya</w:t>
      </w:r>
      <w:proofErr w:type="spellEnd"/>
      <w:r w:rsidRPr="00D328C8">
        <w:rPr>
          <w:rFonts w:ascii="Times New Roman" w:hAnsi="Times New Roman" w:cs="Times New Roman"/>
        </w:rPr>
        <w:t xml:space="preserve"> </w:t>
      </w:r>
      <w:proofErr w:type="spellStart"/>
      <w:r w:rsidRPr="00D328C8">
        <w:rPr>
          <w:rFonts w:ascii="Times New Roman" w:hAnsi="Times New Roman" w:cs="Times New Roman"/>
        </w:rPr>
        <w:t>çalışmaktadır</w:t>
      </w:r>
      <w:proofErr w:type="spellEnd"/>
      <w:r w:rsidR="00F57556" w:rsidRPr="00F57556">
        <w:rPr>
          <w:rFonts w:ascii="Charter BT" w:eastAsia="Times New Roman" w:hAnsi="Charter BT" w:cs="Times New Roman"/>
          <w:szCs w:val="20"/>
        </w:rPr>
        <w:t xml:space="preserve"> </w:t>
      </w:r>
      <w:r w:rsidR="00F57556" w:rsidRPr="00F57556">
        <w:rPr>
          <w:rFonts w:ascii="Times New Roman" w:hAnsi="Times New Roman" w:cs="Times New Roman"/>
        </w:rPr>
        <w:t>[7][8][3][4][5][13]</w:t>
      </w:r>
      <w:r w:rsidRPr="00D328C8">
        <w:rPr>
          <w:rFonts w:ascii="Times New Roman" w:hAnsi="Times New Roman" w:cs="Times New Roman"/>
        </w:rPr>
        <w:t>.</w:t>
      </w:r>
    </w:p>
    <w:p w14:paraId="58CDA717" w14:textId="77777777" w:rsidR="00D328C8" w:rsidRPr="00D328C8" w:rsidRDefault="00D328C8" w:rsidP="00D328C8">
      <w:pPr>
        <w:pStyle w:val="GvdeMetni"/>
        <w:rPr>
          <w:rFonts w:ascii="Times New Roman" w:hAnsi="Times New Roman"/>
        </w:rPr>
      </w:pPr>
      <w:proofErr w:type="spellStart"/>
      <w:r w:rsidRPr="00D328C8">
        <w:rPr>
          <w:rFonts w:ascii="Times New Roman" w:hAnsi="Times New Roman"/>
        </w:rPr>
        <w:t>Projede</w:t>
      </w:r>
      <w:proofErr w:type="spellEnd"/>
      <w:r w:rsidRPr="00D328C8">
        <w:rPr>
          <w:rFonts w:ascii="Times New Roman" w:hAnsi="Times New Roman"/>
        </w:rPr>
        <w:t>, George Mason Üniversitesi *Speech Accent Archive</w:t>
      </w:r>
      <w:proofErr w:type="gramStart"/>
      <w:r w:rsidRPr="00D328C8">
        <w:rPr>
          <w:rFonts w:ascii="Times New Roman" w:hAnsi="Times New Roman"/>
        </w:rPr>
        <w:t xml:space="preserve">*  </w:t>
      </w:r>
      <w:proofErr w:type="spellStart"/>
      <w:r w:rsidRPr="00D328C8">
        <w:rPr>
          <w:rFonts w:ascii="Times New Roman" w:hAnsi="Times New Roman"/>
        </w:rPr>
        <w:t>veritabanında</w:t>
      </w:r>
      <w:proofErr w:type="spellEnd"/>
      <w:proofErr w:type="gramEnd"/>
      <w:r w:rsidRPr="00D328C8">
        <w:rPr>
          <w:rFonts w:ascii="Times New Roman" w:hAnsi="Times New Roman"/>
        </w:rPr>
        <w:t xml:space="preserve"> </w:t>
      </w:r>
      <w:proofErr w:type="spellStart"/>
      <w:r w:rsidRPr="00D328C8">
        <w:rPr>
          <w:rFonts w:ascii="Times New Roman" w:hAnsi="Times New Roman"/>
        </w:rPr>
        <w:t>yer</w:t>
      </w:r>
      <w:proofErr w:type="spellEnd"/>
      <w:r w:rsidRPr="00D328C8">
        <w:rPr>
          <w:rFonts w:ascii="Times New Roman" w:hAnsi="Times New Roman"/>
        </w:rPr>
        <w:t xml:space="preserve"> </w:t>
      </w:r>
      <w:proofErr w:type="spellStart"/>
      <w:r w:rsidRPr="00D328C8">
        <w:rPr>
          <w:rFonts w:ascii="Times New Roman" w:hAnsi="Times New Roman"/>
        </w:rPr>
        <w:t>alan</w:t>
      </w:r>
      <w:proofErr w:type="spellEnd"/>
      <w:r w:rsidRPr="00D328C8">
        <w:rPr>
          <w:rFonts w:ascii="Times New Roman" w:hAnsi="Times New Roman"/>
        </w:rPr>
        <w:t xml:space="preserve"> </w:t>
      </w:r>
      <m:oMath>
        <m:r>
          <w:rPr>
            <w:rFonts w:ascii="Cambria Math" w:hAnsi="Cambria Math"/>
          </w:rPr>
          <m:t>N</m:t>
        </m:r>
        <m:r>
          <m:rPr>
            <m:sty m:val="p"/>
          </m:rPr>
          <w:rPr>
            <w:rFonts w:ascii="Cambria Math" w:hAnsi="Cambria Math"/>
          </w:rPr>
          <m:t>=</m:t>
        </m:r>
        <m:r>
          <w:rPr>
            <w:rFonts w:ascii="Cambria Math" w:hAnsi="Cambria Math"/>
          </w:rPr>
          <m:t>45</m:t>
        </m:r>
      </m:oMath>
      <w:r w:rsidRPr="00D328C8">
        <w:rPr>
          <w:rFonts w:ascii="Times New Roman" w:hAnsi="Times New Roman"/>
        </w:rPr>
        <w:t xml:space="preserve"> Türk konuşmacının ses verilerinin kullanılması, çalışmanın bilimsel temellerini güçlendirmektedir. Literatürde bu veri kümesini kullanan çalışmalar genellikle sadece teorik istatistiksel analizler veya dilbilimsel gözlemler sunarken; DailyWords, bu ampirik bulguları çalışan bir yapay zeka modeline dönüştürmüş ve gerçek zamanlı bir hata teşhis motoruna girdi olarak vermiştir. Bu yönüyle çalışma, teorik dilbilimsel verilerin uygulamalı </w:t>
      </w:r>
      <w:proofErr w:type="spellStart"/>
      <w:r w:rsidRPr="00D328C8">
        <w:rPr>
          <w:rFonts w:ascii="Times New Roman" w:hAnsi="Times New Roman"/>
        </w:rPr>
        <w:t>yazılım</w:t>
      </w:r>
      <w:proofErr w:type="spellEnd"/>
      <w:r w:rsidRPr="00D328C8">
        <w:rPr>
          <w:rFonts w:ascii="Times New Roman" w:hAnsi="Times New Roman"/>
        </w:rPr>
        <w:t xml:space="preserve"> </w:t>
      </w:r>
      <w:proofErr w:type="spellStart"/>
      <w:r w:rsidRPr="00D328C8">
        <w:rPr>
          <w:rFonts w:ascii="Times New Roman" w:hAnsi="Times New Roman"/>
        </w:rPr>
        <w:t>mühendisliğinde</w:t>
      </w:r>
      <w:proofErr w:type="spellEnd"/>
      <w:r w:rsidRPr="00D328C8">
        <w:rPr>
          <w:rFonts w:ascii="Times New Roman" w:hAnsi="Times New Roman"/>
        </w:rPr>
        <w:t xml:space="preserve"> </w:t>
      </w:r>
      <w:proofErr w:type="spellStart"/>
      <w:r w:rsidRPr="00D328C8">
        <w:rPr>
          <w:rFonts w:ascii="Times New Roman" w:hAnsi="Times New Roman"/>
        </w:rPr>
        <w:t>nasıl</w:t>
      </w:r>
      <w:proofErr w:type="spellEnd"/>
      <w:r w:rsidRPr="00D328C8">
        <w:rPr>
          <w:rFonts w:ascii="Times New Roman" w:hAnsi="Times New Roman"/>
        </w:rPr>
        <w:t xml:space="preserve"> </w:t>
      </w:r>
      <w:proofErr w:type="spellStart"/>
      <w:r w:rsidRPr="00D328C8">
        <w:rPr>
          <w:rFonts w:ascii="Times New Roman" w:hAnsi="Times New Roman"/>
        </w:rPr>
        <w:t>katma</w:t>
      </w:r>
      <w:proofErr w:type="spellEnd"/>
      <w:r w:rsidRPr="00D328C8">
        <w:rPr>
          <w:rFonts w:ascii="Times New Roman" w:hAnsi="Times New Roman"/>
        </w:rPr>
        <w:t xml:space="preserve"> </w:t>
      </w:r>
      <w:proofErr w:type="spellStart"/>
      <w:r w:rsidRPr="00D328C8">
        <w:rPr>
          <w:rFonts w:ascii="Times New Roman" w:hAnsi="Times New Roman"/>
        </w:rPr>
        <w:t>değer</w:t>
      </w:r>
      <w:proofErr w:type="spellEnd"/>
      <w:r w:rsidRPr="00D328C8">
        <w:rPr>
          <w:rFonts w:ascii="Times New Roman" w:hAnsi="Times New Roman"/>
        </w:rPr>
        <w:t xml:space="preserve"> </w:t>
      </w:r>
      <w:proofErr w:type="spellStart"/>
      <w:r w:rsidRPr="00D328C8">
        <w:rPr>
          <w:rFonts w:ascii="Times New Roman" w:hAnsi="Times New Roman"/>
        </w:rPr>
        <w:t>üretebileceğini</w:t>
      </w:r>
      <w:proofErr w:type="spellEnd"/>
      <w:r w:rsidRPr="00D328C8">
        <w:rPr>
          <w:rFonts w:ascii="Times New Roman" w:hAnsi="Times New Roman"/>
        </w:rPr>
        <w:t xml:space="preserve"> </w:t>
      </w:r>
      <w:proofErr w:type="spellStart"/>
      <w:r w:rsidRPr="00D328C8">
        <w:rPr>
          <w:rFonts w:ascii="Times New Roman" w:hAnsi="Times New Roman"/>
        </w:rPr>
        <w:t>göstermektedir</w:t>
      </w:r>
      <w:proofErr w:type="spellEnd"/>
      <w:r w:rsidRPr="00D328C8">
        <w:rPr>
          <w:rFonts w:ascii="Times New Roman" w:hAnsi="Times New Roman"/>
        </w:rPr>
        <w:t>.</w:t>
      </w:r>
    </w:p>
    <w:p w14:paraId="070D1F91" w14:textId="64900DBF" w:rsidR="00E411B3" w:rsidRPr="00D328C8" w:rsidRDefault="00D328C8" w:rsidP="00D328C8">
      <w:pPr>
        <w:jc w:val="both"/>
        <w:rPr>
          <w:rFonts w:ascii="Times New Roman" w:hAnsi="Times New Roman"/>
        </w:rPr>
      </w:pPr>
      <w:proofErr w:type="spellStart"/>
      <w:r w:rsidRPr="00D328C8">
        <w:rPr>
          <w:rFonts w:ascii="Times New Roman" w:hAnsi="Times New Roman"/>
        </w:rPr>
        <w:t>Projenin</w:t>
      </w:r>
      <w:proofErr w:type="spellEnd"/>
      <w:r w:rsidRPr="00D328C8">
        <w:rPr>
          <w:rFonts w:ascii="Times New Roman" w:hAnsi="Times New Roman"/>
        </w:rPr>
        <w:t xml:space="preserve"> </w:t>
      </w:r>
      <w:proofErr w:type="spellStart"/>
      <w:r w:rsidRPr="00D328C8">
        <w:rPr>
          <w:rFonts w:ascii="Times New Roman" w:hAnsi="Times New Roman"/>
        </w:rPr>
        <w:t>sunduğu</w:t>
      </w:r>
      <w:proofErr w:type="spellEnd"/>
      <w:r w:rsidRPr="00D328C8">
        <w:rPr>
          <w:rFonts w:ascii="Times New Roman" w:hAnsi="Times New Roman"/>
        </w:rPr>
        <w:t xml:space="preserve"> </w:t>
      </w:r>
      <w:proofErr w:type="spellStart"/>
      <w:r w:rsidRPr="00D328C8">
        <w:rPr>
          <w:rFonts w:ascii="Times New Roman" w:hAnsi="Times New Roman"/>
        </w:rPr>
        <w:t>akustik</w:t>
      </w:r>
      <w:proofErr w:type="spellEnd"/>
      <w:r w:rsidRPr="00D328C8">
        <w:rPr>
          <w:rFonts w:ascii="Times New Roman" w:hAnsi="Times New Roman"/>
        </w:rPr>
        <w:t xml:space="preserve"> pipeline </w:t>
      </w:r>
      <w:proofErr w:type="spellStart"/>
      <w:r w:rsidRPr="00D328C8">
        <w:rPr>
          <w:rFonts w:ascii="Times New Roman" w:hAnsi="Times New Roman"/>
        </w:rPr>
        <w:t>tasarımı</w:t>
      </w:r>
      <w:proofErr w:type="spellEnd"/>
      <w:r w:rsidRPr="00D328C8">
        <w:rPr>
          <w:rFonts w:ascii="Times New Roman" w:hAnsi="Times New Roman"/>
        </w:rPr>
        <w:t xml:space="preserve"> </w:t>
      </w:r>
      <w:proofErr w:type="spellStart"/>
      <w:r w:rsidRPr="00D328C8">
        <w:rPr>
          <w:rFonts w:ascii="Times New Roman" w:hAnsi="Times New Roman"/>
        </w:rPr>
        <w:t>ve</w:t>
      </w:r>
      <w:proofErr w:type="spellEnd"/>
      <w:r w:rsidRPr="00D328C8">
        <w:rPr>
          <w:rFonts w:ascii="Times New Roman" w:hAnsi="Times New Roman"/>
        </w:rPr>
        <w:t xml:space="preserve"> </w:t>
      </w:r>
      <w:proofErr w:type="spellStart"/>
      <w:r w:rsidRPr="00D328C8">
        <w:rPr>
          <w:rFonts w:ascii="Times New Roman" w:hAnsi="Times New Roman"/>
        </w:rPr>
        <w:t>ampirik</w:t>
      </w:r>
      <w:proofErr w:type="spellEnd"/>
      <w:r w:rsidRPr="00D328C8">
        <w:rPr>
          <w:rFonts w:ascii="Times New Roman" w:hAnsi="Times New Roman"/>
        </w:rPr>
        <w:t xml:space="preserve"> </w:t>
      </w:r>
      <w:proofErr w:type="spellStart"/>
      <w:r w:rsidRPr="00D328C8">
        <w:rPr>
          <w:rFonts w:ascii="Times New Roman" w:hAnsi="Times New Roman"/>
        </w:rPr>
        <w:t>hata</w:t>
      </w:r>
      <w:proofErr w:type="spellEnd"/>
      <w:r w:rsidRPr="00D328C8">
        <w:rPr>
          <w:rFonts w:ascii="Times New Roman" w:hAnsi="Times New Roman"/>
        </w:rPr>
        <w:t xml:space="preserve"> </w:t>
      </w:r>
      <w:proofErr w:type="spellStart"/>
      <w:r w:rsidRPr="00D328C8">
        <w:rPr>
          <w:rFonts w:ascii="Times New Roman" w:hAnsi="Times New Roman"/>
        </w:rPr>
        <w:t>saptama</w:t>
      </w:r>
      <w:proofErr w:type="spellEnd"/>
      <w:r w:rsidRPr="00D328C8">
        <w:rPr>
          <w:rFonts w:ascii="Times New Roman" w:hAnsi="Times New Roman"/>
        </w:rPr>
        <w:t xml:space="preserve"> </w:t>
      </w:r>
      <w:proofErr w:type="spellStart"/>
      <w:r w:rsidRPr="00D328C8">
        <w:rPr>
          <w:rFonts w:ascii="Times New Roman" w:hAnsi="Times New Roman"/>
        </w:rPr>
        <w:t>sonuçları</w:t>
      </w:r>
      <w:proofErr w:type="spellEnd"/>
      <w:r w:rsidRPr="00D328C8">
        <w:rPr>
          <w:rFonts w:ascii="Times New Roman" w:hAnsi="Times New Roman"/>
        </w:rPr>
        <w:t xml:space="preserve">, </w:t>
      </w:r>
      <w:proofErr w:type="spellStart"/>
      <w:r w:rsidRPr="00D328C8">
        <w:rPr>
          <w:rFonts w:ascii="Times New Roman" w:hAnsi="Times New Roman"/>
        </w:rPr>
        <w:t>akademik</w:t>
      </w:r>
      <w:proofErr w:type="spellEnd"/>
      <w:r w:rsidRPr="00D328C8">
        <w:rPr>
          <w:rFonts w:ascii="Times New Roman" w:hAnsi="Times New Roman"/>
        </w:rPr>
        <w:t xml:space="preserve"> </w:t>
      </w:r>
      <w:proofErr w:type="spellStart"/>
      <w:r w:rsidRPr="00D328C8">
        <w:rPr>
          <w:rFonts w:ascii="Times New Roman" w:hAnsi="Times New Roman"/>
        </w:rPr>
        <w:t>yayın</w:t>
      </w:r>
      <w:proofErr w:type="spellEnd"/>
      <w:r w:rsidRPr="00D328C8">
        <w:rPr>
          <w:rFonts w:ascii="Times New Roman" w:hAnsi="Times New Roman"/>
        </w:rPr>
        <w:t xml:space="preserve"> </w:t>
      </w:r>
      <w:proofErr w:type="spellStart"/>
      <w:r w:rsidRPr="00D328C8">
        <w:rPr>
          <w:rFonts w:ascii="Times New Roman" w:hAnsi="Times New Roman"/>
        </w:rPr>
        <w:t>potansiyeline</w:t>
      </w:r>
      <w:proofErr w:type="spellEnd"/>
      <w:r w:rsidRPr="00D328C8">
        <w:rPr>
          <w:rFonts w:ascii="Times New Roman" w:hAnsi="Times New Roman"/>
        </w:rPr>
        <w:t xml:space="preserve"> </w:t>
      </w:r>
      <w:proofErr w:type="spellStart"/>
      <w:r w:rsidRPr="00D328C8">
        <w:rPr>
          <w:rFonts w:ascii="Times New Roman" w:hAnsi="Times New Roman"/>
        </w:rPr>
        <w:t>sahiptir</w:t>
      </w:r>
      <w:proofErr w:type="spellEnd"/>
      <w:r w:rsidRPr="00D328C8">
        <w:rPr>
          <w:rFonts w:ascii="Times New Roman" w:hAnsi="Times New Roman"/>
        </w:rPr>
        <w:t>.</w:t>
      </w:r>
    </w:p>
    <w:p w14:paraId="77CEAFDF" w14:textId="7AF696E3" w:rsidR="00B17797" w:rsidRPr="000E76A7" w:rsidRDefault="00B17797" w:rsidP="00D328C8">
      <w:pPr>
        <w:pStyle w:val="ekiller"/>
        <w:jc w:val="left"/>
        <w:rPr>
          <w:rFonts w:cs="Times New Roman"/>
        </w:rPr>
      </w:pPr>
    </w:p>
    <w:p w14:paraId="794D4FFB" w14:textId="4B8CA5DD" w:rsidR="003646D4" w:rsidRPr="000E76A7" w:rsidRDefault="003646D4" w:rsidP="00331128">
      <w:pPr>
        <w:pStyle w:val="Balk2"/>
      </w:pPr>
      <w:bookmarkStart w:id="78" w:name="_Toc229503737"/>
      <w:r w:rsidRPr="000E76A7">
        <w:t>Y</w:t>
      </w:r>
      <w:r w:rsidR="00685681" w:rsidRPr="000E76A7">
        <w:t xml:space="preserve">eni </w:t>
      </w:r>
      <w:proofErr w:type="spellStart"/>
      <w:r w:rsidR="00685681" w:rsidRPr="000E76A7">
        <w:t>Projeler</w:t>
      </w:r>
      <w:proofErr w:type="spellEnd"/>
      <w:r w:rsidR="00685681" w:rsidRPr="000E76A7">
        <w:t xml:space="preserve"> </w:t>
      </w:r>
      <w:proofErr w:type="spellStart"/>
      <w:r w:rsidR="00685681" w:rsidRPr="000E76A7">
        <w:t>Üzerindeki</w:t>
      </w:r>
      <w:proofErr w:type="spellEnd"/>
      <w:r w:rsidR="00685681" w:rsidRPr="000E76A7">
        <w:t xml:space="preserve"> Potansiyel </w:t>
      </w:r>
      <w:proofErr w:type="spellStart"/>
      <w:r w:rsidR="00685681" w:rsidRPr="000E76A7">
        <w:t>Etki</w:t>
      </w:r>
      <w:bookmarkEnd w:id="78"/>
      <w:proofErr w:type="spellEnd"/>
    </w:p>
    <w:p w14:paraId="507F596B" w14:textId="359969E0" w:rsidR="00D328C8" w:rsidRPr="00524480" w:rsidRDefault="00D328C8" w:rsidP="00D328C8">
      <w:pPr>
        <w:pStyle w:val="FirstParagraph"/>
        <w:spacing w:line="360" w:lineRule="auto"/>
        <w:rPr>
          <w:rFonts w:ascii="Times New Roman" w:hAnsi="Times New Roman" w:cs="Times New Roman"/>
        </w:rPr>
      </w:pPr>
      <w:proofErr w:type="spellStart"/>
      <w:r w:rsidRPr="00524480">
        <w:rPr>
          <w:rFonts w:ascii="Times New Roman" w:hAnsi="Times New Roman" w:cs="Times New Roman"/>
        </w:rPr>
        <w:t>DailyWords</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platformu</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sahip</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olduğu</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modüler</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ve</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genişletilebilir</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mimari</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sayesinde</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gelecekte</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geliştirilebilecek</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birçok</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araştırma</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ve</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ticari</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yazılım</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projesi</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için</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bir</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temel</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oluşturma</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potansiyeline</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sahiptir</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Projenin</w:t>
      </w:r>
      <w:proofErr w:type="spellEnd"/>
      <w:r w:rsidRPr="00524480">
        <w:rPr>
          <w:rFonts w:ascii="Times New Roman" w:hAnsi="Times New Roman" w:cs="Times New Roman"/>
        </w:rPr>
        <w:t xml:space="preserve"> yeni </w:t>
      </w:r>
      <w:proofErr w:type="spellStart"/>
      <w:r w:rsidRPr="00524480">
        <w:rPr>
          <w:rFonts w:ascii="Times New Roman" w:hAnsi="Times New Roman" w:cs="Times New Roman"/>
        </w:rPr>
        <w:t>projeler</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üzerindeki</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potansiyel</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etkileri</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şu</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başlıklar</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altında</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özetlenebilir</w:t>
      </w:r>
      <w:proofErr w:type="spellEnd"/>
      <w:r w:rsidRPr="00524480">
        <w:rPr>
          <w:rFonts w:ascii="Times New Roman" w:hAnsi="Times New Roman" w:cs="Times New Roman"/>
        </w:rPr>
        <w:t>:</w:t>
      </w:r>
      <w:r>
        <w:rPr>
          <w:rFonts w:ascii="Times New Roman" w:hAnsi="Times New Roman" w:cs="Times New Roman"/>
        </w:rPr>
        <w:br/>
      </w:r>
    </w:p>
    <w:p w14:paraId="40963B9B" w14:textId="6D652376" w:rsidR="00D328C8" w:rsidRPr="00524480" w:rsidRDefault="00D328C8" w:rsidP="00D328C8">
      <w:pPr>
        <w:pStyle w:val="Balk3"/>
        <w:rPr>
          <w:rFonts w:cs="Times New Roman"/>
        </w:rPr>
      </w:pPr>
      <w:bookmarkStart w:id="79" w:name="X02c46e5de85657be8987d588418292d0dccabea"/>
      <w:r>
        <w:rPr>
          <w:rFonts w:cs="Times New Roman"/>
        </w:rPr>
        <w:t xml:space="preserve">8.3.1 </w:t>
      </w:r>
      <w:proofErr w:type="spellStart"/>
      <w:r w:rsidRPr="00524480">
        <w:rPr>
          <w:rFonts w:cs="Times New Roman"/>
        </w:rPr>
        <w:t>Farklı</w:t>
      </w:r>
      <w:proofErr w:type="spellEnd"/>
      <w:r w:rsidRPr="00524480">
        <w:rPr>
          <w:rFonts w:cs="Times New Roman"/>
        </w:rPr>
        <w:t xml:space="preserve"> Anadil </w:t>
      </w:r>
      <w:proofErr w:type="spellStart"/>
      <w:r w:rsidRPr="00524480">
        <w:rPr>
          <w:rFonts w:cs="Times New Roman"/>
        </w:rPr>
        <w:t>Grupları</w:t>
      </w:r>
      <w:proofErr w:type="spellEnd"/>
      <w:r w:rsidRPr="00524480">
        <w:rPr>
          <w:rFonts w:cs="Times New Roman"/>
        </w:rPr>
        <w:t xml:space="preserve"> </w:t>
      </w:r>
      <w:proofErr w:type="spellStart"/>
      <w:r w:rsidRPr="00524480">
        <w:rPr>
          <w:rFonts w:cs="Times New Roman"/>
        </w:rPr>
        <w:t>İçin</w:t>
      </w:r>
      <w:proofErr w:type="spellEnd"/>
      <w:r w:rsidRPr="00524480">
        <w:rPr>
          <w:rFonts w:cs="Times New Roman"/>
        </w:rPr>
        <w:t xml:space="preserve"> L1 </w:t>
      </w:r>
      <w:proofErr w:type="spellStart"/>
      <w:r w:rsidRPr="00524480">
        <w:rPr>
          <w:rFonts w:cs="Times New Roman"/>
        </w:rPr>
        <w:t>Genişletmesi</w:t>
      </w:r>
      <w:proofErr w:type="spellEnd"/>
    </w:p>
    <w:p w14:paraId="5E798C10" w14:textId="3E434421" w:rsidR="00D328C8" w:rsidRPr="00524480" w:rsidRDefault="00D328C8" w:rsidP="00D328C8">
      <w:pPr>
        <w:pStyle w:val="FirstParagraph"/>
        <w:spacing w:line="360" w:lineRule="auto"/>
        <w:rPr>
          <w:rFonts w:ascii="Times New Roman" w:hAnsi="Times New Roman" w:cs="Times New Roman"/>
        </w:rPr>
      </w:pPr>
      <w:proofErr w:type="spellStart"/>
      <w:r w:rsidRPr="00524480">
        <w:rPr>
          <w:rFonts w:ascii="Times New Roman" w:hAnsi="Times New Roman" w:cs="Times New Roman"/>
        </w:rPr>
        <w:t>Sistemde</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kullanılan</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kural</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tabanlı</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teşhis</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motoru</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sadece</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Türkçeye</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özgü</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kurallarla</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sınırlı</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değildir</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Gelecekte</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yapılacak</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projelerde</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Arapça</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Rusça</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Çince</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Japonca</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veya</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İspanyolca</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konuşan</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İngilizce</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öğrencileri</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için</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kontrastif</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fonetik</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analizler</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lastRenderedPageBreak/>
        <w:t>yapılarak</w:t>
      </w:r>
      <w:proofErr w:type="spellEnd"/>
      <w:r w:rsidRPr="00524480">
        <w:rPr>
          <w:rFonts w:ascii="Times New Roman" w:hAnsi="Times New Roman" w:cs="Times New Roman"/>
        </w:rPr>
        <w:t xml:space="preserve"> yeni L1 </w:t>
      </w:r>
      <w:proofErr w:type="spellStart"/>
      <w:r w:rsidRPr="00524480">
        <w:rPr>
          <w:rFonts w:ascii="Times New Roman" w:hAnsi="Times New Roman" w:cs="Times New Roman"/>
        </w:rPr>
        <w:t>kural</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setleri</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oluşturulabilir</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Modüler</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altyapı</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sayesinde</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sunucu</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kodunda</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değişiklik</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yapılmadan</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sadece</w:t>
      </w:r>
      <w:proofErr w:type="spellEnd"/>
      <w:r w:rsidRPr="00524480">
        <w:rPr>
          <w:rFonts w:ascii="Times New Roman" w:hAnsi="Times New Roman" w:cs="Times New Roman"/>
        </w:rPr>
        <w:t xml:space="preserve"> yeni JSON </w:t>
      </w:r>
      <w:proofErr w:type="spellStart"/>
      <w:r w:rsidRPr="00524480">
        <w:rPr>
          <w:rFonts w:ascii="Times New Roman" w:hAnsi="Times New Roman" w:cs="Times New Roman"/>
        </w:rPr>
        <w:t>kural</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dosyalarının</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sisteme</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yüklenmesiyle</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uygulama</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çok</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dilli</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bir</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telaffuz</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analiz</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platformuna</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dönüştürülebilir</w:t>
      </w:r>
      <w:proofErr w:type="spellEnd"/>
      <w:r w:rsidRPr="00524480">
        <w:rPr>
          <w:rFonts w:ascii="Times New Roman" w:hAnsi="Times New Roman" w:cs="Times New Roman"/>
        </w:rPr>
        <w:t>.</w:t>
      </w:r>
      <w:r>
        <w:rPr>
          <w:rFonts w:ascii="Times New Roman" w:hAnsi="Times New Roman" w:cs="Times New Roman"/>
        </w:rPr>
        <w:br/>
      </w:r>
    </w:p>
    <w:p w14:paraId="77FF2B15" w14:textId="79189D32" w:rsidR="00D328C8" w:rsidRPr="00524480" w:rsidRDefault="00D328C8" w:rsidP="00D328C8">
      <w:pPr>
        <w:pStyle w:val="Balk3"/>
        <w:rPr>
          <w:rFonts w:cs="Times New Roman"/>
        </w:rPr>
      </w:pPr>
      <w:bookmarkStart w:id="80" w:name="Xfa1d064f54cd7172ccc16f9da5a121fdb4a8d69"/>
      <w:bookmarkEnd w:id="79"/>
      <w:r>
        <w:rPr>
          <w:rFonts w:cs="Times New Roman"/>
        </w:rPr>
        <w:t xml:space="preserve">8.3.2 </w:t>
      </w:r>
      <w:proofErr w:type="spellStart"/>
      <w:r w:rsidRPr="00524480">
        <w:rPr>
          <w:rFonts w:cs="Times New Roman"/>
        </w:rPr>
        <w:t>Kelime</w:t>
      </w:r>
      <w:proofErr w:type="spellEnd"/>
      <w:r w:rsidRPr="00524480">
        <w:rPr>
          <w:rFonts w:cs="Times New Roman"/>
        </w:rPr>
        <w:t xml:space="preserve"> </w:t>
      </w:r>
      <w:proofErr w:type="spellStart"/>
      <w:r w:rsidRPr="00524480">
        <w:rPr>
          <w:rFonts w:cs="Times New Roman"/>
        </w:rPr>
        <w:t>Seviyesinden</w:t>
      </w:r>
      <w:proofErr w:type="spellEnd"/>
      <w:r w:rsidRPr="00524480">
        <w:rPr>
          <w:rFonts w:cs="Times New Roman"/>
        </w:rPr>
        <w:t xml:space="preserve"> </w:t>
      </w:r>
      <w:proofErr w:type="spellStart"/>
      <w:r w:rsidRPr="00524480">
        <w:rPr>
          <w:rFonts w:cs="Times New Roman"/>
        </w:rPr>
        <w:t>Cümle</w:t>
      </w:r>
      <w:proofErr w:type="spellEnd"/>
      <w:r w:rsidRPr="00524480">
        <w:rPr>
          <w:rFonts w:cs="Times New Roman"/>
        </w:rPr>
        <w:t xml:space="preserve"> </w:t>
      </w:r>
      <w:proofErr w:type="spellStart"/>
      <w:r w:rsidRPr="00524480">
        <w:rPr>
          <w:rFonts w:cs="Times New Roman"/>
        </w:rPr>
        <w:t>ve</w:t>
      </w:r>
      <w:proofErr w:type="spellEnd"/>
      <w:r w:rsidRPr="00524480">
        <w:rPr>
          <w:rFonts w:cs="Times New Roman"/>
        </w:rPr>
        <w:t xml:space="preserve"> </w:t>
      </w:r>
      <w:proofErr w:type="spellStart"/>
      <w:r w:rsidRPr="00524480">
        <w:rPr>
          <w:rFonts w:cs="Times New Roman"/>
        </w:rPr>
        <w:t>Akıcılık</w:t>
      </w:r>
      <w:proofErr w:type="spellEnd"/>
      <w:r w:rsidRPr="00524480">
        <w:rPr>
          <w:rFonts w:cs="Times New Roman"/>
        </w:rPr>
        <w:t xml:space="preserve"> (Fluency) </w:t>
      </w:r>
      <w:proofErr w:type="spellStart"/>
      <w:r w:rsidRPr="00524480">
        <w:rPr>
          <w:rFonts w:cs="Times New Roman"/>
        </w:rPr>
        <w:t>Eğitimine</w:t>
      </w:r>
      <w:proofErr w:type="spellEnd"/>
      <w:r w:rsidRPr="00524480">
        <w:rPr>
          <w:rFonts w:cs="Times New Roman"/>
        </w:rPr>
        <w:t xml:space="preserve"> </w:t>
      </w:r>
      <w:proofErr w:type="spellStart"/>
      <w:r w:rsidRPr="00524480">
        <w:rPr>
          <w:rFonts w:cs="Times New Roman"/>
        </w:rPr>
        <w:t>Ölçeklenme</w:t>
      </w:r>
      <w:proofErr w:type="spellEnd"/>
    </w:p>
    <w:p w14:paraId="1324CCB4" w14:textId="16F69E10" w:rsidR="00D328C8" w:rsidRPr="00524480" w:rsidRDefault="00D328C8" w:rsidP="00D328C8">
      <w:pPr>
        <w:pStyle w:val="FirstParagraph"/>
        <w:spacing w:line="360" w:lineRule="auto"/>
        <w:rPr>
          <w:rFonts w:ascii="Times New Roman" w:hAnsi="Times New Roman" w:cs="Times New Roman"/>
        </w:rPr>
      </w:pPr>
      <w:proofErr w:type="spellStart"/>
      <w:r w:rsidRPr="00524480">
        <w:rPr>
          <w:rFonts w:ascii="Times New Roman" w:hAnsi="Times New Roman" w:cs="Times New Roman"/>
        </w:rPr>
        <w:t>DailyWords’ün</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kullandığı</w:t>
      </w:r>
      <w:proofErr w:type="spellEnd"/>
      <w:r w:rsidRPr="00524480">
        <w:rPr>
          <w:rFonts w:ascii="Times New Roman" w:hAnsi="Times New Roman" w:cs="Times New Roman"/>
        </w:rPr>
        <w:t xml:space="preserve"> zaman </w:t>
      </w:r>
      <w:proofErr w:type="spellStart"/>
      <w:r w:rsidRPr="00524480">
        <w:rPr>
          <w:rFonts w:ascii="Times New Roman" w:hAnsi="Times New Roman" w:cs="Times New Roman"/>
        </w:rPr>
        <w:t>damgalı</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fonem</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hizalama</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ve</w:t>
      </w:r>
      <w:proofErr w:type="spellEnd"/>
      <w:r w:rsidRPr="00524480">
        <w:rPr>
          <w:rFonts w:ascii="Times New Roman" w:hAnsi="Times New Roman" w:cs="Times New Roman"/>
        </w:rPr>
        <w:t xml:space="preserve"> DTW </w:t>
      </w:r>
      <w:proofErr w:type="spellStart"/>
      <w:r w:rsidRPr="00524480">
        <w:rPr>
          <w:rFonts w:ascii="Times New Roman" w:hAnsi="Times New Roman" w:cs="Times New Roman"/>
        </w:rPr>
        <w:t>ritim</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analiz</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mimarisi</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sadece</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tekil</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kelimelerin</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telaffuzunu</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değil</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cümle</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düzeyindeki</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konuşmaları</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analiz</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etmek</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için</w:t>
      </w:r>
      <w:proofErr w:type="spellEnd"/>
      <w:r w:rsidRPr="00524480">
        <w:rPr>
          <w:rFonts w:ascii="Times New Roman" w:hAnsi="Times New Roman" w:cs="Times New Roman"/>
        </w:rPr>
        <w:t xml:space="preserve"> de </w:t>
      </w:r>
      <w:proofErr w:type="spellStart"/>
      <w:r w:rsidRPr="00524480">
        <w:rPr>
          <w:rFonts w:ascii="Times New Roman" w:hAnsi="Times New Roman" w:cs="Times New Roman"/>
        </w:rPr>
        <w:t>kullanılabilir</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Cümle</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düzeyinde</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entegre</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edilecek</w:t>
      </w:r>
      <w:proofErr w:type="spellEnd"/>
      <w:r w:rsidRPr="00524480">
        <w:rPr>
          <w:rFonts w:ascii="Times New Roman" w:hAnsi="Times New Roman" w:cs="Times New Roman"/>
        </w:rPr>
        <w:t xml:space="preserve"> yeni </w:t>
      </w:r>
      <w:proofErr w:type="spellStart"/>
      <w:r w:rsidRPr="00524480">
        <w:rPr>
          <w:rFonts w:ascii="Times New Roman" w:hAnsi="Times New Roman" w:cs="Times New Roman"/>
        </w:rPr>
        <w:t>bir</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akustik</w:t>
      </w:r>
      <w:proofErr w:type="spellEnd"/>
      <w:r w:rsidRPr="00524480">
        <w:rPr>
          <w:rFonts w:ascii="Times New Roman" w:hAnsi="Times New Roman" w:cs="Times New Roman"/>
        </w:rPr>
        <w:t xml:space="preserve"> pipeline; </w:t>
      </w:r>
      <w:proofErr w:type="spellStart"/>
      <w:r w:rsidRPr="00524480">
        <w:rPr>
          <w:rFonts w:ascii="Times New Roman" w:hAnsi="Times New Roman" w:cs="Times New Roman"/>
        </w:rPr>
        <w:t>kelime</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sınırlarını</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saptayarak</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bağlama</w:t>
      </w:r>
      <w:proofErr w:type="spellEnd"/>
      <w:r w:rsidRPr="00524480">
        <w:rPr>
          <w:rFonts w:ascii="Times New Roman" w:hAnsi="Times New Roman" w:cs="Times New Roman"/>
        </w:rPr>
        <w:t xml:space="preserve"> (co-articulation) </w:t>
      </w:r>
      <w:proofErr w:type="spellStart"/>
      <w:r w:rsidRPr="00524480">
        <w:rPr>
          <w:rFonts w:ascii="Times New Roman" w:hAnsi="Times New Roman" w:cs="Times New Roman"/>
        </w:rPr>
        <w:t>etkilerini</w:t>
      </w:r>
      <w:proofErr w:type="spellEnd"/>
      <w:r w:rsidRPr="00524480">
        <w:rPr>
          <w:rFonts w:ascii="Times New Roman" w:hAnsi="Times New Roman" w:cs="Times New Roman"/>
        </w:rPr>
        <w:t xml:space="preserve">, ulama (linking) </w:t>
      </w:r>
      <w:proofErr w:type="spellStart"/>
      <w:r w:rsidRPr="00524480">
        <w:rPr>
          <w:rFonts w:ascii="Times New Roman" w:hAnsi="Times New Roman" w:cs="Times New Roman"/>
        </w:rPr>
        <w:t>hatalarını</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cümle</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vurgusunu</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ve</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genel</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konuşma</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akıcılığını</w:t>
      </w:r>
      <w:proofErr w:type="spellEnd"/>
      <w:r w:rsidRPr="00524480">
        <w:rPr>
          <w:rFonts w:ascii="Times New Roman" w:hAnsi="Times New Roman" w:cs="Times New Roman"/>
        </w:rPr>
        <w:t xml:space="preserve"> (intonation </w:t>
      </w:r>
      <w:proofErr w:type="spellStart"/>
      <w:r w:rsidRPr="00524480">
        <w:rPr>
          <w:rFonts w:ascii="Times New Roman" w:hAnsi="Times New Roman" w:cs="Times New Roman"/>
        </w:rPr>
        <w:t>ve</w:t>
      </w:r>
      <w:proofErr w:type="spellEnd"/>
      <w:r w:rsidRPr="00524480">
        <w:rPr>
          <w:rFonts w:ascii="Times New Roman" w:hAnsi="Times New Roman" w:cs="Times New Roman"/>
        </w:rPr>
        <w:t xml:space="preserve"> speech rate) </w:t>
      </w:r>
      <w:proofErr w:type="spellStart"/>
      <w:r w:rsidRPr="00524480">
        <w:rPr>
          <w:rFonts w:ascii="Times New Roman" w:hAnsi="Times New Roman" w:cs="Times New Roman"/>
        </w:rPr>
        <w:t>ölçebilir</w:t>
      </w:r>
      <w:proofErr w:type="spellEnd"/>
      <w:r w:rsidRPr="00524480">
        <w:rPr>
          <w:rFonts w:ascii="Times New Roman" w:hAnsi="Times New Roman" w:cs="Times New Roman"/>
        </w:rPr>
        <w:t xml:space="preserve">. Bu durum, </w:t>
      </w:r>
      <w:proofErr w:type="spellStart"/>
      <w:r w:rsidRPr="00524480">
        <w:rPr>
          <w:rFonts w:ascii="Times New Roman" w:hAnsi="Times New Roman" w:cs="Times New Roman"/>
        </w:rPr>
        <w:t>uygulamanın</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hazırlık</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sınıfı</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konuşma</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sınavları</w:t>
      </w:r>
      <w:proofErr w:type="spellEnd"/>
      <w:r w:rsidRPr="00524480">
        <w:rPr>
          <w:rFonts w:ascii="Times New Roman" w:hAnsi="Times New Roman" w:cs="Times New Roman"/>
        </w:rPr>
        <w:t xml:space="preserve"> (speaking tests) </w:t>
      </w:r>
      <w:proofErr w:type="spellStart"/>
      <w:r w:rsidRPr="00524480">
        <w:rPr>
          <w:rFonts w:ascii="Times New Roman" w:hAnsi="Times New Roman" w:cs="Times New Roman"/>
        </w:rPr>
        <w:t>için</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otomatik</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bir</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değerlendirme</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aracına</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dönüştürülmesini</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sağlayabilir</w:t>
      </w:r>
      <w:proofErr w:type="spellEnd"/>
      <w:r w:rsidRPr="00524480">
        <w:rPr>
          <w:rFonts w:ascii="Times New Roman" w:hAnsi="Times New Roman" w:cs="Times New Roman"/>
        </w:rPr>
        <w:t>.</w:t>
      </w:r>
      <w:r>
        <w:rPr>
          <w:rFonts w:ascii="Times New Roman" w:hAnsi="Times New Roman" w:cs="Times New Roman"/>
        </w:rPr>
        <w:br/>
      </w:r>
    </w:p>
    <w:p w14:paraId="0187610E" w14:textId="5BAB8772" w:rsidR="00D328C8" w:rsidRPr="00524480" w:rsidRDefault="00D328C8" w:rsidP="00D328C8">
      <w:pPr>
        <w:pStyle w:val="Balk3"/>
        <w:rPr>
          <w:rFonts w:cs="Times New Roman"/>
        </w:rPr>
      </w:pPr>
      <w:bookmarkStart w:id="81" w:name="X82a4dc118f4ff6ed89fef0f2eba3dd8086fa6f9"/>
      <w:bookmarkEnd w:id="80"/>
      <w:r>
        <w:rPr>
          <w:rFonts w:cs="Times New Roman"/>
        </w:rPr>
        <w:t xml:space="preserve">8.3.3 </w:t>
      </w:r>
      <w:r w:rsidRPr="00524480">
        <w:rPr>
          <w:rFonts w:cs="Times New Roman"/>
        </w:rPr>
        <w:t xml:space="preserve">LLM </w:t>
      </w:r>
      <w:proofErr w:type="spellStart"/>
      <w:r w:rsidRPr="00524480">
        <w:rPr>
          <w:rFonts w:cs="Times New Roman"/>
        </w:rPr>
        <w:t>Tabanlı</w:t>
      </w:r>
      <w:proofErr w:type="spellEnd"/>
      <w:r w:rsidRPr="00524480">
        <w:rPr>
          <w:rFonts w:cs="Times New Roman"/>
        </w:rPr>
        <w:t xml:space="preserve"> </w:t>
      </w:r>
      <w:proofErr w:type="spellStart"/>
      <w:r w:rsidRPr="00524480">
        <w:rPr>
          <w:rFonts w:cs="Times New Roman"/>
        </w:rPr>
        <w:t>Kişiselleştirilmiş</w:t>
      </w:r>
      <w:proofErr w:type="spellEnd"/>
      <w:r w:rsidRPr="00524480">
        <w:rPr>
          <w:rFonts w:cs="Times New Roman"/>
        </w:rPr>
        <w:t xml:space="preserve"> </w:t>
      </w:r>
      <w:proofErr w:type="spellStart"/>
      <w:r w:rsidRPr="00524480">
        <w:rPr>
          <w:rFonts w:cs="Times New Roman"/>
        </w:rPr>
        <w:t>Eğitsel</w:t>
      </w:r>
      <w:proofErr w:type="spellEnd"/>
      <w:r w:rsidRPr="00524480">
        <w:rPr>
          <w:rFonts w:cs="Times New Roman"/>
        </w:rPr>
        <w:t xml:space="preserve"> </w:t>
      </w:r>
      <w:proofErr w:type="spellStart"/>
      <w:r w:rsidRPr="00524480">
        <w:rPr>
          <w:rFonts w:cs="Times New Roman"/>
        </w:rPr>
        <w:t>İçerik</w:t>
      </w:r>
      <w:proofErr w:type="spellEnd"/>
      <w:r w:rsidRPr="00524480">
        <w:rPr>
          <w:rFonts w:cs="Times New Roman"/>
        </w:rPr>
        <w:t xml:space="preserve"> </w:t>
      </w:r>
      <w:proofErr w:type="spellStart"/>
      <w:r w:rsidRPr="00524480">
        <w:rPr>
          <w:rFonts w:cs="Times New Roman"/>
        </w:rPr>
        <w:t>Tasarımı</w:t>
      </w:r>
      <w:proofErr w:type="spellEnd"/>
    </w:p>
    <w:p w14:paraId="41A30956" w14:textId="77777777" w:rsidR="00D328C8" w:rsidRPr="00524480" w:rsidRDefault="00D328C8" w:rsidP="00D328C8">
      <w:pPr>
        <w:pStyle w:val="FirstParagraph"/>
        <w:spacing w:line="360" w:lineRule="auto"/>
        <w:rPr>
          <w:rFonts w:ascii="Times New Roman" w:hAnsi="Times New Roman" w:cs="Times New Roman"/>
        </w:rPr>
      </w:pPr>
      <w:r w:rsidRPr="00524480">
        <w:rPr>
          <w:rFonts w:ascii="Times New Roman" w:hAnsi="Times New Roman" w:cs="Times New Roman"/>
        </w:rPr>
        <w:t xml:space="preserve">Büyük </w:t>
      </w:r>
      <w:proofErr w:type="spellStart"/>
      <w:r w:rsidRPr="00524480">
        <w:rPr>
          <w:rFonts w:ascii="Times New Roman" w:hAnsi="Times New Roman" w:cs="Times New Roman"/>
        </w:rPr>
        <w:t>dil</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modellerinin</w:t>
      </w:r>
      <w:proofErr w:type="spellEnd"/>
      <w:r w:rsidRPr="00524480">
        <w:rPr>
          <w:rFonts w:ascii="Times New Roman" w:hAnsi="Times New Roman" w:cs="Times New Roman"/>
        </w:rPr>
        <w:t xml:space="preserve"> (Gemini API) </w:t>
      </w:r>
      <w:proofErr w:type="spellStart"/>
      <w:r w:rsidRPr="00524480">
        <w:rPr>
          <w:rFonts w:ascii="Times New Roman" w:hAnsi="Times New Roman" w:cs="Times New Roman"/>
        </w:rPr>
        <w:t>entegrasyonu</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derinleştirilerek</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kullanıcının</w:t>
      </w:r>
      <w:proofErr w:type="spellEnd"/>
      <w:r w:rsidRPr="00524480">
        <w:rPr>
          <w:rFonts w:ascii="Times New Roman" w:hAnsi="Times New Roman" w:cs="Times New Roman"/>
        </w:rPr>
        <w:t xml:space="preserve"> L1 </w:t>
      </w:r>
      <w:proofErr w:type="spellStart"/>
      <w:r w:rsidRPr="00524480">
        <w:rPr>
          <w:rFonts w:ascii="Times New Roman" w:hAnsi="Times New Roman" w:cs="Times New Roman"/>
        </w:rPr>
        <w:t>Teşhis</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Motoru</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tarafından</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kaydedilen</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fonetik</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hata</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geçmişine</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göre</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kişiselleştirilmiş</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hikaye</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kurguları</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oluşturulabilir</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Örneğin</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kelime</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sonu</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tonsuzlaşması</w:t>
      </w:r>
      <w:proofErr w:type="spellEnd"/>
      <w:r w:rsidRPr="00524480">
        <w:rPr>
          <w:rFonts w:ascii="Times New Roman" w:hAnsi="Times New Roman" w:cs="Times New Roman"/>
        </w:rPr>
        <w:t xml:space="preserve"> (Final Devoicing) </w:t>
      </w:r>
      <w:proofErr w:type="spellStart"/>
      <w:r w:rsidRPr="00524480">
        <w:rPr>
          <w:rFonts w:ascii="Times New Roman" w:hAnsi="Times New Roman" w:cs="Times New Roman"/>
        </w:rPr>
        <w:t>hatası</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yapan</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bir</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kullanıcı</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için</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sunucu</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içinde</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yoğun</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olarak</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ötümlü</w:t>
      </w:r>
      <w:proofErr w:type="spellEnd"/>
      <w:r w:rsidRPr="00524480">
        <w:rPr>
          <w:rFonts w:ascii="Times New Roman" w:hAnsi="Times New Roman" w:cs="Times New Roman"/>
        </w:rPr>
        <w:t xml:space="preserve"> /d/ </w:t>
      </w:r>
      <w:proofErr w:type="spellStart"/>
      <w:r w:rsidRPr="00524480">
        <w:rPr>
          <w:rFonts w:ascii="Times New Roman" w:hAnsi="Times New Roman" w:cs="Times New Roman"/>
        </w:rPr>
        <w:t>seslerinin</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yer</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aldığı</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kelimelerin</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bulunduğu</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özel</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hedeflenmiş</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hikayeler</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üretebilir</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Böylece</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yapay</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zeka</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kullanıcıya</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sadece</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statik</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kelime</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listeleri</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sunmakla</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kalmayıp</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onun</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zayıf</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yönlerine</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odaklanan</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dinamik</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bir</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müfredat</w:t>
      </w:r>
      <w:proofErr w:type="spellEnd"/>
      <w:r w:rsidRPr="00524480">
        <w:rPr>
          <w:rFonts w:ascii="Times New Roman" w:hAnsi="Times New Roman" w:cs="Times New Roman"/>
        </w:rPr>
        <w:t xml:space="preserve"> </w:t>
      </w:r>
      <w:proofErr w:type="spellStart"/>
      <w:r w:rsidRPr="00524480">
        <w:rPr>
          <w:rFonts w:ascii="Times New Roman" w:hAnsi="Times New Roman" w:cs="Times New Roman"/>
        </w:rPr>
        <w:t>üretebilir</w:t>
      </w:r>
      <w:proofErr w:type="spellEnd"/>
      <w:r w:rsidRPr="00524480">
        <w:rPr>
          <w:rFonts w:ascii="Times New Roman" w:hAnsi="Times New Roman" w:cs="Times New Roman"/>
        </w:rPr>
        <w:t>.</w:t>
      </w:r>
    </w:p>
    <w:bookmarkEnd w:id="81"/>
    <w:p w14:paraId="7E7DC604" w14:textId="3FC7B33F" w:rsidR="009E71DA" w:rsidRDefault="009E71DA" w:rsidP="00D328C8">
      <w:pPr>
        <w:jc w:val="both"/>
        <w:rPr>
          <w:rFonts w:ascii="Times New Roman" w:hAnsi="Times New Roman"/>
          <w:lang w:val="tr-TR"/>
        </w:rPr>
      </w:pPr>
    </w:p>
    <w:p w14:paraId="1F09267F" w14:textId="77777777" w:rsidR="007451A7" w:rsidRDefault="007451A7" w:rsidP="00D328C8">
      <w:pPr>
        <w:jc w:val="both"/>
        <w:rPr>
          <w:rFonts w:ascii="Times New Roman" w:hAnsi="Times New Roman"/>
          <w:lang w:val="tr-TR"/>
        </w:rPr>
      </w:pPr>
    </w:p>
    <w:p w14:paraId="299DC4AD" w14:textId="77777777" w:rsidR="007451A7" w:rsidRPr="004616AF" w:rsidRDefault="007451A7" w:rsidP="00D328C8">
      <w:pPr>
        <w:jc w:val="both"/>
        <w:rPr>
          <w:rFonts w:ascii="Times New Roman" w:hAnsi="Times New Roman"/>
          <w:lang w:val="tr-TR"/>
        </w:rPr>
      </w:pPr>
    </w:p>
    <w:p w14:paraId="7E654538" w14:textId="7684DC6F" w:rsidR="00685681" w:rsidRPr="000E76A7" w:rsidRDefault="00685681" w:rsidP="00331128">
      <w:pPr>
        <w:pStyle w:val="Balk2"/>
      </w:pPr>
      <w:bookmarkStart w:id="82" w:name="_Toc229503738"/>
      <w:proofErr w:type="spellStart"/>
      <w:r w:rsidRPr="000E76A7">
        <w:t>Ulusal</w:t>
      </w:r>
      <w:proofErr w:type="spellEnd"/>
      <w:r w:rsidRPr="000E76A7">
        <w:t xml:space="preserve"> </w:t>
      </w:r>
      <w:proofErr w:type="spellStart"/>
      <w:r w:rsidRPr="000E76A7">
        <w:t>Güvenlik</w:t>
      </w:r>
      <w:proofErr w:type="spellEnd"/>
      <w:r w:rsidRPr="000E76A7">
        <w:t xml:space="preserve"> </w:t>
      </w:r>
      <w:proofErr w:type="spellStart"/>
      <w:r w:rsidRPr="000E76A7">
        <w:t>Üzerindeki</w:t>
      </w:r>
      <w:proofErr w:type="spellEnd"/>
      <w:r w:rsidRPr="000E76A7">
        <w:t xml:space="preserve"> </w:t>
      </w:r>
      <w:proofErr w:type="spellStart"/>
      <w:r w:rsidRPr="000E76A7">
        <w:t>Etki</w:t>
      </w:r>
      <w:bookmarkEnd w:id="82"/>
      <w:proofErr w:type="spellEnd"/>
    </w:p>
    <w:p w14:paraId="15603105" w14:textId="31079E01" w:rsidR="00770FA9" w:rsidRPr="00770FA9" w:rsidRDefault="00770FA9" w:rsidP="00770FA9">
      <w:pPr>
        <w:pStyle w:val="FirstParagraph"/>
        <w:spacing w:line="360" w:lineRule="auto"/>
        <w:rPr>
          <w:rFonts w:ascii="Times New Roman" w:hAnsi="Times New Roman" w:cs="Times New Roman"/>
        </w:rPr>
      </w:pPr>
      <w:r w:rsidRPr="00770FA9">
        <w:rPr>
          <w:rFonts w:ascii="Times New Roman" w:hAnsi="Times New Roman" w:cs="Times New Roman"/>
        </w:rPr>
        <w:t xml:space="preserve">Dil </w:t>
      </w:r>
      <w:proofErr w:type="spellStart"/>
      <w:r w:rsidRPr="00770FA9">
        <w:rPr>
          <w:rFonts w:ascii="Times New Roman" w:hAnsi="Times New Roman" w:cs="Times New Roman"/>
        </w:rPr>
        <w:t>yetkinliği</w:t>
      </w:r>
      <w:proofErr w:type="spellEnd"/>
      <w:r w:rsidRPr="00770FA9">
        <w:rPr>
          <w:rFonts w:ascii="Times New Roman" w:hAnsi="Times New Roman" w:cs="Times New Roman"/>
        </w:rPr>
        <w:t xml:space="preserve">, hem </w:t>
      </w:r>
      <w:proofErr w:type="spellStart"/>
      <w:r w:rsidRPr="00770FA9">
        <w:rPr>
          <w:rFonts w:ascii="Times New Roman" w:hAnsi="Times New Roman" w:cs="Times New Roman"/>
        </w:rPr>
        <w:t>ulusal</w:t>
      </w:r>
      <w:proofErr w:type="spellEnd"/>
      <w:r w:rsidRPr="00770FA9">
        <w:rPr>
          <w:rFonts w:ascii="Times New Roman" w:hAnsi="Times New Roman" w:cs="Times New Roman"/>
        </w:rPr>
        <w:t xml:space="preserve"> hem de </w:t>
      </w:r>
      <w:proofErr w:type="spellStart"/>
      <w:r w:rsidRPr="00770FA9">
        <w:rPr>
          <w:rFonts w:ascii="Times New Roman" w:hAnsi="Times New Roman" w:cs="Times New Roman"/>
        </w:rPr>
        <w:t>uluslararası</w:t>
      </w:r>
      <w:proofErr w:type="spellEnd"/>
      <w:r w:rsidRPr="00770FA9">
        <w:rPr>
          <w:rFonts w:ascii="Times New Roman" w:hAnsi="Times New Roman" w:cs="Times New Roman"/>
        </w:rPr>
        <w:t xml:space="preserve"> </w:t>
      </w:r>
      <w:proofErr w:type="spellStart"/>
      <w:r w:rsidRPr="00770FA9">
        <w:rPr>
          <w:rFonts w:ascii="Times New Roman" w:hAnsi="Times New Roman" w:cs="Times New Roman"/>
        </w:rPr>
        <w:t>düzeyde</w:t>
      </w:r>
      <w:proofErr w:type="spellEnd"/>
      <w:r w:rsidRPr="00770FA9">
        <w:rPr>
          <w:rFonts w:ascii="Times New Roman" w:hAnsi="Times New Roman" w:cs="Times New Roman"/>
        </w:rPr>
        <w:t xml:space="preserve"> </w:t>
      </w:r>
      <w:proofErr w:type="spellStart"/>
      <w:r w:rsidRPr="00770FA9">
        <w:rPr>
          <w:rFonts w:ascii="Times New Roman" w:hAnsi="Times New Roman" w:cs="Times New Roman"/>
        </w:rPr>
        <w:t>mesleki</w:t>
      </w:r>
      <w:proofErr w:type="spellEnd"/>
      <w:r w:rsidRPr="00770FA9">
        <w:rPr>
          <w:rFonts w:ascii="Times New Roman" w:hAnsi="Times New Roman" w:cs="Times New Roman"/>
        </w:rPr>
        <w:t xml:space="preserve"> </w:t>
      </w:r>
      <w:proofErr w:type="spellStart"/>
      <w:r w:rsidRPr="00770FA9">
        <w:rPr>
          <w:rFonts w:ascii="Times New Roman" w:hAnsi="Times New Roman" w:cs="Times New Roman"/>
        </w:rPr>
        <w:t>ve</w:t>
      </w:r>
      <w:proofErr w:type="spellEnd"/>
      <w:r w:rsidRPr="00770FA9">
        <w:rPr>
          <w:rFonts w:ascii="Times New Roman" w:hAnsi="Times New Roman" w:cs="Times New Roman"/>
        </w:rPr>
        <w:t xml:space="preserve"> </w:t>
      </w:r>
      <w:proofErr w:type="spellStart"/>
      <w:r w:rsidRPr="00770FA9">
        <w:rPr>
          <w:rFonts w:ascii="Times New Roman" w:hAnsi="Times New Roman" w:cs="Times New Roman"/>
        </w:rPr>
        <w:t>kamusal</w:t>
      </w:r>
      <w:proofErr w:type="spellEnd"/>
      <w:r w:rsidRPr="00770FA9">
        <w:rPr>
          <w:rFonts w:ascii="Times New Roman" w:hAnsi="Times New Roman" w:cs="Times New Roman"/>
        </w:rPr>
        <w:t xml:space="preserve"> </w:t>
      </w:r>
      <w:proofErr w:type="spellStart"/>
      <w:r w:rsidRPr="00770FA9">
        <w:rPr>
          <w:rFonts w:ascii="Times New Roman" w:hAnsi="Times New Roman" w:cs="Times New Roman"/>
        </w:rPr>
        <w:t>alanlarda</w:t>
      </w:r>
      <w:proofErr w:type="spellEnd"/>
      <w:r w:rsidRPr="00770FA9">
        <w:rPr>
          <w:rFonts w:ascii="Times New Roman" w:hAnsi="Times New Roman" w:cs="Times New Roman"/>
        </w:rPr>
        <w:t xml:space="preserve"> </w:t>
      </w:r>
      <w:proofErr w:type="spellStart"/>
      <w:r w:rsidRPr="00770FA9">
        <w:rPr>
          <w:rFonts w:ascii="Times New Roman" w:hAnsi="Times New Roman" w:cs="Times New Roman"/>
        </w:rPr>
        <w:t>kritik</w:t>
      </w:r>
      <w:proofErr w:type="spellEnd"/>
      <w:r w:rsidRPr="00770FA9">
        <w:rPr>
          <w:rFonts w:ascii="Times New Roman" w:hAnsi="Times New Roman" w:cs="Times New Roman"/>
        </w:rPr>
        <w:t xml:space="preserve"> </w:t>
      </w:r>
      <w:proofErr w:type="spellStart"/>
      <w:r w:rsidRPr="00770FA9">
        <w:rPr>
          <w:rFonts w:ascii="Times New Roman" w:hAnsi="Times New Roman" w:cs="Times New Roman"/>
        </w:rPr>
        <w:t>bir</w:t>
      </w:r>
      <w:proofErr w:type="spellEnd"/>
      <w:r w:rsidRPr="00770FA9">
        <w:rPr>
          <w:rFonts w:ascii="Times New Roman" w:hAnsi="Times New Roman" w:cs="Times New Roman"/>
        </w:rPr>
        <w:t xml:space="preserve"> </w:t>
      </w:r>
      <w:proofErr w:type="spellStart"/>
      <w:r w:rsidRPr="00770FA9">
        <w:rPr>
          <w:rFonts w:ascii="Times New Roman" w:hAnsi="Times New Roman" w:cs="Times New Roman"/>
        </w:rPr>
        <w:t>öneme</w:t>
      </w:r>
      <w:proofErr w:type="spellEnd"/>
      <w:r w:rsidRPr="00770FA9">
        <w:rPr>
          <w:rFonts w:ascii="Times New Roman" w:hAnsi="Times New Roman" w:cs="Times New Roman"/>
        </w:rPr>
        <w:t xml:space="preserve"> </w:t>
      </w:r>
      <w:proofErr w:type="spellStart"/>
      <w:r w:rsidRPr="00770FA9">
        <w:rPr>
          <w:rFonts w:ascii="Times New Roman" w:hAnsi="Times New Roman" w:cs="Times New Roman"/>
        </w:rPr>
        <w:t>sahiptir</w:t>
      </w:r>
      <w:proofErr w:type="spellEnd"/>
      <w:r w:rsidRPr="00770FA9">
        <w:rPr>
          <w:rFonts w:ascii="Times New Roman" w:hAnsi="Times New Roman" w:cs="Times New Roman"/>
        </w:rPr>
        <w:t xml:space="preserve">. Kamu </w:t>
      </w:r>
      <w:proofErr w:type="spellStart"/>
      <w:r w:rsidRPr="00770FA9">
        <w:rPr>
          <w:rFonts w:ascii="Times New Roman" w:hAnsi="Times New Roman" w:cs="Times New Roman"/>
        </w:rPr>
        <w:t>kurumlarında</w:t>
      </w:r>
      <w:proofErr w:type="spellEnd"/>
      <w:r w:rsidRPr="00770FA9">
        <w:rPr>
          <w:rFonts w:ascii="Times New Roman" w:hAnsi="Times New Roman" w:cs="Times New Roman"/>
        </w:rPr>
        <w:t xml:space="preserve">, </w:t>
      </w:r>
      <w:proofErr w:type="spellStart"/>
      <w:r w:rsidRPr="00770FA9">
        <w:rPr>
          <w:rFonts w:ascii="Times New Roman" w:hAnsi="Times New Roman" w:cs="Times New Roman"/>
        </w:rPr>
        <w:t>diplomatik</w:t>
      </w:r>
      <w:proofErr w:type="spellEnd"/>
      <w:r w:rsidRPr="00770FA9">
        <w:rPr>
          <w:rFonts w:ascii="Times New Roman" w:hAnsi="Times New Roman" w:cs="Times New Roman"/>
        </w:rPr>
        <w:t xml:space="preserve"> </w:t>
      </w:r>
      <w:proofErr w:type="spellStart"/>
      <w:r w:rsidRPr="00770FA9">
        <w:rPr>
          <w:rFonts w:ascii="Times New Roman" w:hAnsi="Times New Roman" w:cs="Times New Roman"/>
        </w:rPr>
        <w:t>ilişkilerde</w:t>
      </w:r>
      <w:proofErr w:type="spellEnd"/>
      <w:r w:rsidRPr="00770FA9">
        <w:rPr>
          <w:rFonts w:ascii="Times New Roman" w:hAnsi="Times New Roman" w:cs="Times New Roman"/>
        </w:rPr>
        <w:t xml:space="preserve"> </w:t>
      </w:r>
      <w:proofErr w:type="spellStart"/>
      <w:r w:rsidRPr="00770FA9">
        <w:rPr>
          <w:rFonts w:ascii="Times New Roman" w:hAnsi="Times New Roman" w:cs="Times New Roman"/>
        </w:rPr>
        <w:t>ve</w:t>
      </w:r>
      <w:proofErr w:type="spellEnd"/>
      <w:r w:rsidRPr="00770FA9">
        <w:rPr>
          <w:rFonts w:ascii="Times New Roman" w:hAnsi="Times New Roman" w:cs="Times New Roman"/>
        </w:rPr>
        <w:t xml:space="preserve"> </w:t>
      </w:r>
      <w:proofErr w:type="spellStart"/>
      <w:r w:rsidRPr="00770FA9">
        <w:rPr>
          <w:rFonts w:ascii="Times New Roman" w:hAnsi="Times New Roman" w:cs="Times New Roman"/>
        </w:rPr>
        <w:t>uluslararası</w:t>
      </w:r>
      <w:proofErr w:type="spellEnd"/>
      <w:r w:rsidRPr="00770FA9">
        <w:rPr>
          <w:rFonts w:ascii="Times New Roman" w:hAnsi="Times New Roman" w:cs="Times New Roman"/>
        </w:rPr>
        <w:t xml:space="preserve"> </w:t>
      </w:r>
      <w:proofErr w:type="spellStart"/>
      <w:r w:rsidRPr="00770FA9">
        <w:rPr>
          <w:rFonts w:ascii="Times New Roman" w:hAnsi="Times New Roman" w:cs="Times New Roman"/>
        </w:rPr>
        <w:t>iş</w:t>
      </w:r>
      <w:proofErr w:type="spellEnd"/>
      <w:r w:rsidRPr="00770FA9">
        <w:rPr>
          <w:rFonts w:ascii="Times New Roman" w:hAnsi="Times New Roman" w:cs="Times New Roman"/>
        </w:rPr>
        <w:t xml:space="preserve"> </w:t>
      </w:r>
      <w:proofErr w:type="spellStart"/>
      <w:r w:rsidRPr="00770FA9">
        <w:rPr>
          <w:rFonts w:ascii="Times New Roman" w:hAnsi="Times New Roman" w:cs="Times New Roman"/>
        </w:rPr>
        <w:t>birliklerinde</w:t>
      </w:r>
      <w:proofErr w:type="spellEnd"/>
      <w:r w:rsidRPr="00770FA9">
        <w:rPr>
          <w:rFonts w:ascii="Times New Roman" w:hAnsi="Times New Roman" w:cs="Times New Roman"/>
        </w:rPr>
        <w:t xml:space="preserve"> </w:t>
      </w:r>
      <w:proofErr w:type="spellStart"/>
      <w:r w:rsidRPr="00770FA9">
        <w:rPr>
          <w:rFonts w:ascii="Times New Roman" w:hAnsi="Times New Roman" w:cs="Times New Roman"/>
        </w:rPr>
        <w:t>görev</w:t>
      </w:r>
      <w:proofErr w:type="spellEnd"/>
      <w:r w:rsidRPr="00770FA9">
        <w:rPr>
          <w:rFonts w:ascii="Times New Roman" w:hAnsi="Times New Roman" w:cs="Times New Roman"/>
        </w:rPr>
        <w:t xml:space="preserve"> </w:t>
      </w:r>
      <w:proofErr w:type="spellStart"/>
      <w:r w:rsidRPr="00770FA9">
        <w:rPr>
          <w:rFonts w:ascii="Times New Roman" w:hAnsi="Times New Roman" w:cs="Times New Roman"/>
        </w:rPr>
        <w:t>yapan</w:t>
      </w:r>
      <w:proofErr w:type="spellEnd"/>
      <w:r w:rsidRPr="00770FA9">
        <w:rPr>
          <w:rFonts w:ascii="Times New Roman" w:hAnsi="Times New Roman" w:cs="Times New Roman"/>
        </w:rPr>
        <w:t xml:space="preserve"> </w:t>
      </w:r>
      <w:proofErr w:type="spellStart"/>
      <w:r w:rsidRPr="00770FA9">
        <w:rPr>
          <w:rFonts w:ascii="Times New Roman" w:hAnsi="Times New Roman" w:cs="Times New Roman"/>
        </w:rPr>
        <w:t>personelin</w:t>
      </w:r>
      <w:proofErr w:type="spellEnd"/>
      <w:r w:rsidRPr="00770FA9">
        <w:rPr>
          <w:rFonts w:ascii="Times New Roman" w:hAnsi="Times New Roman" w:cs="Times New Roman"/>
        </w:rPr>
        <w:t xml:space="preserve"> </w:t>
      </w:r>
      <w:proofErr w:type="spellStart"/>
      <w:r w:rsidRPr="00770FA9">
        <w:rPr>
          <w:rFonts w:ascii="Times New Roman" w:hAnsi="Times New Roman" w:cs="Times New Roman"/>
        </w:rPr>
        <w:t>yabancı</w:t>
      </w:r>
      <w:proofErr w:type="spellEnd"/>
      <w:r w:rsidRPr="00770FA9">
        <w:rPr>
          <w:rFonts w:ascii="Times New Roman" w:hAnsi="Times New Roman" w:cs="Times New Roman"/>
        </w:rPr>
        <w:t xml:space="preserve"> </w:t>
      </w:r>
      <w:proofErr w:type="spellStart"/>
      <w:r w:rsidRPr="00770FA9">
        <w:rPr>
          <w:rFonts w:ascii="Times New Roman" w:hAnsi="Times New Roman" w:cs="Times New Roman"/>
        </w:rPr>
        <w:t>dil</w:t>
      </w:r>
      <w:proofErr w:type="spellEnd"/>
      <w:r w:rsidRPr="00770FA9">
        <w:rPr>
          <w:rFonts w:ascii="Times New Roman" w:hAnsi="Times New Roman" w:cs="Times New Roman"/>
        </w:rPr>
        <w:t xml:space="preserve"> </w:t>
      </w:r>
      <w:proofErr w:type="spellStart"/>
      <w:r w:rsidRPr="00770FA9">
        <w:rPr>
          <w:rFonts w:ascii="Times New Roman" w:hAnsi="Times New Roman" w:cs="Times New Roman"/>
        </w:rPr>
        <w:t>yeterliliği</w:t>
      </w:r>
      <w:proofErr w:type="spellEnd"/>
      <w:r w:rsidRPr="00770FA9">
        <w:rPr>
          <w:rFonts w:ascii="Times New Roman" w:hAnsi="Times New Roman" w:cs="Times New Roman"/>
        </w:rPr>
        <w:t xml:space="preserve">, </w:t>
      </w:r>
      <w:proofErr w:type="spellStart"/>
      <w:r w:rsidRPr="00770FA9">
        <w:rPr>
          <w:rFonts w:ascii="Times New Roman" w:hAnsi="Times New Roman" w:cs="Times New Roman"/>
        </w:rPr>
        <w:t>iş</w:t>
      </w:r>
      <w:proofErr w:type="spellEnd"/>
      <w:r w:rsidRPr="00770FA9">
        <w:rPr>
          <w:rFonts w:ascii="Times New Roman" w:hAnsi="Times New Roman" w:cs="Times New Roman"/>
        </w:rPr>
        <w:t xml:space="preserve"> </w:t>
      </w:r>
      <w:proofErr w:type="spellStart"/>
      <w:r w:rsidRPr="00770FA9">
        <w:rPr>
          <w:rFonts w:ascii="Times New Roman" w:hAnsi="Times New Roman" w:cs="Times New Roman"/>
        </w:rPr>
        <w:lastRenderedPageBreak/>
        <w:t>süreçlerinin</w:t>
      </w:r>
      <w:proofErr w:type="spellEnd"/>
      <w:r w:rsidRPr="00770FA9">
        <w:rPr>
          <w:rFonts w:ascii="Times New Roman" w:hAnsi="Times New Roman" w:cs="Times New Roman"/>
        </w:rPr>
        <w:t xml:space="preserve"> </w:t>
      </w:r>
      <w:proofErr w:type="spellStart"/>
      <w:r w:rsidRPr="00770FA9">
        <w:rPr>
          <w:rFonts w:ascii="Times New Roman" w:hAnsi="Times New Roman" w:cs="Times New Roman"/>
        </w:rPr>
        <w:t>doğru</w:t>
      </w:r>
      <w:proofErr w:type="spellEnd"/>
      <w:r w:rsidRPr="00770FA9">
        <w:rPr>
          <w:rFonts w:ascii="Times New Roman" w:hAnsi="Times New Roman" w:cs="Times New Roman"/>
        </w:rPr>
        <w:t xml:space="preserve"> </w:t>
      </w:r>
      <w:proofErr w:type="spellStart"/>
      <w:r w:rsidRPr="00770FA9">
        <w:rPr>
          <w:rFonts w:ascii="Times New Roman" w:hAnsi="Times New Roman" w:cs="Times New Roman"/>
        </w:rPr>
        <w:t>ve</w:t>
      </w:r>
      <w:proofErr w:type="spellEnd"/>
      <w:r w:rsidRPr="00770FA9">
        <w:rPr>
          <w:rFonts w:ascii="Times New Roman" w:hAnsi="Times New Roman" w:cs="Times New Roman"/>
        </w:rPr>
        <w:t xml:space="preserve"> </w:t>
      </w:r>
      <w:proofErr w:type="spellStart"/>
      <w:r w:rsidRPr="00770FA9">
        <w:rPr>
          <w:rFonts w:ascii="Times New Roman" w:hAnsi="Times New Roman" w:cs="Times New Roman"/>
        </w:rPr>
        <w:t>etkin</w:t>
      </w:r>
      <w:proofErr w:type="spellEnd"/>
      <w:r w:rsidRPr="00770FA9">
        <w:rPr>
          <w:rFonts w:ascii="Times New Roman" w:hAnsi="Times New Roman" w:cs="Times New Roman"/>
        </w:rPr>
        <w:t xml:space="preserve"> </w:t>
      </w:r>
      <w:proofErr w:type="spellStart"/>
      <w:r w:rsidRPr="00770FA9">
        <w:rPr>
          <w:rFonts w:ascii="Times New Roman" w:hAnsi="Times New Roman" w:cs="Times New Roman"/>
        </w:rPr>
        <w:t>yürütülebilmesi</w:t>
      </w:r>
      <w:proofErr w:type="spellEnd"/>
      <w:r w:rsidRPr="00770FA9">
        <w:rPr>
          <w:rFonts w:ascii="Times New Roman" w:hAnsi="Times New Roman" w:cs="Times New Roman"/>
        </w:rPr>
        <w:t xml:space="preserve"> </w:t>
      </w:r>
      <w:proofErr w:type="spellStart"/>
      <w:r w:rsidRPr="00770FA9">
        <w:rPr>
          <w:rFonts w:ascii="Times New Roman" w:hAnsi="Times New Roman" w:cs="Times New Roman"/>
        </w:rPr>
        <w:t>açısından</w:t>
      </w:r>
      <w:proofErr w:type="spellEnd"/>
      <w:r w:rsidRPr="00770FA9">
        <w:rPr>
          <w:rFonts w:ascii="Times New Roman" w:hAnsi="Times New Roman" w:cs="Times New Roman"/>
        </w:rPr>
        <w:t xml:space="preserve"> </w:t>
      </w:r>
      <w:proofErr w:type="spellStart"/>
      <w:r w:rsidRPr="00770FA9">
        <w:rPr>
          <w:rFonts w:ascii="Times New Roman" w:hAnsi="Times New Roman" w:cs="Times New Roman"/>
        </w:rPr>
        <w:t>stratejik</w:t>
      </w:r>
      <w:proofErr w:type="spellEnd"/>
      <w:r w:rsidRPr="00770FA9">
        <w:rPr>
          <w:rFonts w:ascii="Times New Roman" w:hAnsi="Times New Roman" w:cs="Times New Roman"/>
        </w:rPr>
        <w:t xml:space="preserve"> </w:t>
      </w:r>
      <w:proofErr w:type="spellStart"/>
      <w:r w:rsidRPr="00770FA9">
        <w:rPr>
          <w:rFonts w:ascii="Times New Roman" w:hAnsi="Times New Roman" w:cs="Times New Roman"/>
        </w:rPr>
        <w:t>bir</w:t>
      </w:r>
      <w:proofErr w:type="spellEnd"/>
      <w:r w:rsidRPr="00770FA9">
        <w:rPr>
          <w:rFonts w:ascii="Times New Roman" w:hAnsi="Times New Roman" w:cs="Times New Roman"/>
        </w:rPr>
        <w:t xml:space="preserve"> </w:t>
      </w:r>
      <w:proofErr w:type="spellStart"/>
      <w:r w:rsidRPr="00770FA9">
        <w:rPr>
          <w:rFonts w:ascii="Times New Roman" w:hAnsi="Times New Roman" w:cs="Times New Roman"/>
        </w:rPr>
        <w:t>değer</w:t>
      </w:r>
      <w:proofErr w:type="spellEnd"/>
      <w:r w:rsidRPr="00770FA9">
        <w:rPr>
          <w:rFonts w:ascii="Times New Roman" w:hAnsi="Times New Roman" w:cs="Times New Roman"/>
        </w:rPr>
        <w:t xml:space="preserve"> </w:t>
      </w:r>
      <w:proofErr w:type="spellStart"/>
      <w:r w:rsidRPr="00770FA9">
        <w:rPr>
          <w:rFonts w:ascii="Times New Roman" w:hAnsi="Times New Roman" w:cs="Times New Roman"/>
        </w:rPr>
        <w:t>taşımaktadır</w:t>
      </w:r>
      <w:proofErr w:type="spellEnd"/>
      <w:r w:rsidRPr="00770FA9">
        <w:rPr>
          <w:rFonts w:ascii="Times New Roman" w:hAnsi="Times New Roman" w:cs="Times New Roman"/>
        </w:rPr>
        <w:t xml:space="preserve">. </w:t>
      </w:r>
      <w:proofErr w:type="spellStart"/>
      <w:r w:rsidRPr="00770FA9">
        <w:rPr>
          <w:rFonts w:ascii="Times New Roman" w:hAnsi="Times New Roman" w:cs="Times New Roman"/>
        </w:rPr>
        <w:t>Yapay</w:t>
      </w:r>
      <w:proofErr w:type="spellEnd"/>
      <w:r w:rsidRPr="00770FA9">
        <w:rPr>
          <w:rFonts w:ascii="Times New Roman" w:hAnsi="Times New Roman" w:cs="Times New Roman"/>
        </w:rPr>
        <w:t xml:space="preserve"> </w:t>
      </w:r>
      <w:proofErr w:type="spellStart"/>
      <w:r w:rsidRPr="00770FA9">
        <w:rPr>
          <w:rFonts w:ascii="Times New Roman" w:hAnsi="Times New Roman" w:cs="Times New Roman"/>
        </w:rPr>
        <w:t>zeka</w:t>
      </w:r>
      <w:proofErr w:type="spellEnd"/>
      <w:r w:rsidRPr="00770FA9">
        <w:rPr>
          <w:rFonts w:ascii="Times New Roman" w:hAnsi="Times New Roman" w:cs="Times New Roman"/>
        </w:rPr>
        <w:t xml:space="preserve"> </w:t>
      </w:r>
      <w:proofErr w:type="spellStart"/>
      <w:r w:rsidRPr="00770FA9">
        <w:rPr>
          <w:rFonts w:ascii="Times New Roman" w:hAnsi="Times New Roman" w:cs="Times New Roman"/>
        </w:rPr>
        <w:t>destekli</w:t>
      </w:r>
      <w:proofErr w:type="spellEnd"/>
      <w:r w:rsidRPr="00770FA9">
        <w:rPr>
          <w:rFonts w:ascii="Times New Roman" w:hAnsi="Times New Roman" w:cs="Times New Roman"/>
        </w:rPr>
        <w:t xml:space="preserve"> </w:t>
      </w:r>
      <w:proofErr w:type="spellStart"/>
      <w:r w:rsidRPr="00770FA9">
        <w:rPr>
          <w:rFonts w:ascii="Times New Roman" w:hAnsi="Times New Roman" w:cs="Times New Roman"/>
        </w:rPr>
        <w:t>eğitim</w:t>
      </w:r>
      <w:proofErr w:type="spellEnd"/>
      <w:r w:rsidRPr="00770FA9">
        <w:rPr>
          <w:rFonts w:ascii="Times New Roman" w:hAnsi="Times New Roman" w:cs="Times New Roman"/>
        </w:rPr>
        <w:t xml:space="preserve"> </w:t>
      </w:r>
      <w:proofErr w:type="spellStart"/>
      <w:r w:rsidRPr="00770FA9">
        <w:rPr>
          <w:rFonts w:ascii="Times New Roman" w:hAnsi="Times New Roman" w:cs="Times New Roman"/>
        </w:rPr>
        <w:t>teknolojilerinin</w:t>
      </w:r>
      <w:proofErr w:type="spellEnd"/>
      <w:r w:rsidRPr="00770FA9">
        <w:rPr>
          <w:rFonts w:ascii="Times New Roman" w:hAnsi="Times New Roman" w:cs="Times New Roman"/>
        </w:rPr>
        <w:t xml:space="preserve"> </w:t>
      </w:r>
      <w:proofErr w:type="spellStart"/>
      <w:r w:rsidRPr="00770FA9">
        <w:rPr>
          <w:rFonts w:ascii="Times New Roman" w:hAnsi="Times New Roman" w:cs="Times New Roman"/>
        </w:rPr>
        <w:t>bu</w:t>
      </w:r>
      <w:proofErr w:type="spellEnd"/>
      <w:r w:rsidRPr="00770FA9">
        <w:rPr>
          <w:rFonts w:ascii="Times New Roman" w:hAnsi="Times New Roman" w:cs="Times New Roman"/>
        </w:rPr>
        <w:t xml:space="preserve"> </w:t>
      </w:r>
      <w:proofErr w:type="spellStart"/>
      <w:r w:rsidRPr="00770FA9">
        <w:rPr>
          <w:rFonts w:ascii="Times New Roman" w:hAnsi="Times New Roman" w:cs="Times New Roman"/>
        </w:rPr>
        <w:t>alanda</w:t>
      </w:r>
      <w:proofErr w:type="spellEnd"/>
      <w:r w:rsidRPr="00770FA9">
        <w:rPr>
          <w:rFonts w:ascii="Times New Roman" w:hAnsi="Times New Roman" w:cs="Times New Roman"/>
        </w:rPr>
        <w:t xml:space="preserve"> </w:t>
      </w:r>
      <w:proofErr w:type="spellStart"/>
      <w:r w:rsidRPr="00770FA9">
        <w:rPr>
          <w:rFonts w:ascii="Times New Roman" w:hAnsi="Times New Roman" w:cs="Times New Roman"/>
        </w:rPr>
        <w:t>yerli</w:t>
      </w:r>
      <w:proofErr w:type="spellEnd"/>
      <w:r w:rsidRPr="00770FA9">
        <w:rPr>
          <w:rFonts w:ascii="Times New Roman" w:hAnsi="Times New Roman" w:cs="Times New Roman"/>
        </w:rPr>
        <w:t xml:space="preserve"> </w:t>
      </w:r>
      <w:proofErr w:type="spellStart"/>
      <w:r w:rsidRPr="00770FA9">
        <w:rPr>
          <w:rFonts w:ascii="Times New Roman" w:hAnsi="Times New Roman" w:cs="Times New Roman"/>
        </w:rPr>
        <w:t>bir</w:t>
      </w:r>
      <w:proofErr w:type="spellEnd"/>
      <w:r w:rsidRPr="00770FA9">
        <w:rPr>
          <w:rFonts w:ascii="Times New Roman" w:hAnsi="Times New Roman" w:cs="Times New Roman"/>
        </w:rPr>
        <w:t xml:space="preserve"> </w:t>
      </w:r>
      <w:proofErr w:type="spellStart"/>
      <w:r w:rsidRPr="00770FA9">
        <w:rPr>
          <w:rFonts w:ascii="Times New Roman" w:hAnsi="Times New Roman" w:cs="Times New Roman"/>
        </w:rPr>
        <w:t>altyapıyla</w:t>
      </w:r>
      <w:proofErr w:type="spellEnd"/>
      <w:r w:rsidRPr="00770FA9">
        <w:rPr>
          <w:rFonts w:ascii="Times New Roman" w:hAnsi="Times New Roman" w:cs="Times New Roman"/>
        </w:rPr>
        <w:t xml:space="preserve"> </w:t>
      </w:r>
      <w:proofErr w:type="spellStart"/>
      <w:r w:rsidRPr="00770FA9">
        <w:rPr>
          <w:rFonts w:ascii="Times New Roman" w:hAnsi="Times New Roman" w:cs="Times New Roman"/>
        </w:rPr>
        <w:t>sunulması</w:t>
      </w:r>
      <w:proofErr w:type="spellEnd"/>
      <w:r w:rsidRPr="00770FA9">
        <w:rPr>
          <w:rFonts w:ascii="Times New Roman" w:hAnsi="Times New Roman" w:cs="Times New Roman"/>
        </w:rPr>
        <w:t xml:space="preserve">, </w:t>
      </w:r>
      <w:proofErr w:type="spellStart"/>
      <w:r w:rsidRPr="00770FA9">
        <w:rPr>
          <w:rFonts w:ascii="Times New Roman" w:hAnsi="Times New Roman" w:cs="Times New Roman"/>
        </w:rPr>
        <w:t>yabancı</w:t>
      </w:r>
      <w:proofErr w:type="spellEnd"/>
      <w:r w:rsidRPr="00770FA9">
        <w:rPr>
          <w:rFonts w:ascii="Times New Roman" w:hAnsi="Times New Roman" w:cs="Times New Roman"/>
        </w:rPr>
        <w:t xml:space="preserve"> </w:t>
      </w:r>
      <w:proofErr w:type="spellStart"/>
      <w:r w:rsidRPr="00770FA9">
        <w:rPr>
          <w:rFonts w:ascii="Times New Roman" w:hAnsi="Times New Roman" w:cs="Times New Roman"/>
        </w:rPr>
        <w:t>kaynaklı</w:t>
      </w:r>
      <w:proofErr w:type="spellEnd"/>
      <w:r w:rsidRPr="00770FA9">
        <w:rPr>
          <w:rFonts w:ascii="Times New Roman" w:hAnsi="Times New Roman" w:cs="Times New Roman"/>
        </w:rPr>
        <w:t xml:space="preserve"> </w:t>
      </w:r>
      <w:proofErr w:type="spellStart"/>
      <w:r w:rsidRPr="00770FA9">
        <w:rPr>
          <w:rFonts w:ascii="Times New Roman" w:hAnsi="Times New Roman" w:cs="Times New Roman"/>
        </w:rPr>
        <w:t>platformlara</w:t>
      </w:r>
      <w:proofErr w:type="spellEnd"/>
      <w:r w:rsidRPr="00770FA9">
        <w:rPr>
          <w:rFonts w:ascii="Times New Roman" w:hAnsi="Times New Roman" w:cs="Times New Roman"/>
        </w:rPr>
        <w:t xml:space="preserve"> </w:t>
      </w:r>
      <w:proofErr w:type="spellStart"/>
      <w:r w:rsidRPr="00770FA9">
        <w:rPr>
          <w:rFonts w:ascii="Times New Roman" w:hAnsi="Times New Roman" w:cs="Times New Roman"/>
        </w:rPr>
        <w:t>olan</w:t>
      </w:r>
      <w:proofErr w:type="spellEnd"/>
      <w:r w:rsidRPr="00770FA9">
        <w:rPr>
          <w:rFonts w:ascii="Times New Roman" w:hAnsi="Times New Roman" w:cs="Times New Roman"/>
        </w:rPr>
        <w:t xml:space="preserve"> </w:t>
      </w:r>
      <w:proofErr w:type="spellStart"/>
      <w:r w:rsidRPr="00770FA9">
        <w:rPr>
          <w:rFonts w:ascii="Times New Roman" w:hAnsi="Times New Roman" w:cs="Times New Roman"/>
        </w:rPr>
        <w:t>bağımlılığı</w:t>
      </w:r>
      <w:proofErr w:type="spellEnd"/>
      <w:r w:rsidRPr="00770FA9">
        <w:rPr>
          <w:rFonts w:ascii="Times New Roman" w:hAnsi="Times New Roman" w:cs="Times New Roman"/>
        </w:rPr>
        <w:t xml:space="preserve"> </w:t>
      </w:r>
      <w:proofErr w:type="spellStart"/>
      <w:r w:rsidRPr="00770FA9">
        <w:rPr>
          <w:rFonts w:ascii="Times New Roman" w:hAnsi="Times New Roman" w:cs="Times New Roman"/>
        </w:rPr>
        <w:t>azaltma</w:t>
      </w:r>
      <w:proofErr w:type="spellEnd"/>
      <w:r w:rsidRPr="00770FA9">
        <w:rPr>
          <w:rFonts w:ascii="Times New Roman" w:hAnsi="Times New Roman" w:cs="Times New Roman"/>
        </w:rPr>
        <w:t xml:space="preserve"> </w:t>
      </w:r>
      <w:proofErr w:type="spellStart"/>
      <w:r w:rsidRPr="00770FA9">
        <w:rPr>
          <w:rFonts w:ascii="Times New Roman" w:hAnsi="Times New Roman" w:cs="Times New Roman"/>
        </w:rPr>
        <w:t>yönünde</w:t>
      </w:r>
      <w:proofErr w:type="spellEnd"/>
      <w:r w:rsidRPr="00770FA9">
        <w:rPr>
          <w:rFonts w:ascii="Times New Roman" w:hAnsi="Times New Roman" w:cs="Times New Roman"/>
        </w:rPr>
        <w:t xml:space="preserve"> </w:t>
      </w:r>
      <w:proofErr w:type="spellStart"/>
      <w:r w:rsidRPr="00770FA9">
        <w:rPr>
          <w:rFonts w:ascii="Times New Roman" w:hAnsi="Times New Roman" w:cs="Times New Roman"/>
        </w:rPr>
        <w:t>bir</w:t>
      </w:r>
      <w:proofErr w:type="spellEnd"/>
      <w:r w:rsidRPr="00770FA9">
        <w:rPr>
          <w:rFonts w:ascii="Times New Roman" w:hAnsi="Times New Roman" w:cs="Times New Roman"/>
        </w:rPr>
        <w:t xml:space="preserve"> </w:t>
      </w:r>
      <w:proofErr w:type="spellStart"/>
      <w:r w:rsidRPr="00770FA9">
        <w:rPr>
          <w:rFonts w:ascii="Times New Roman" w:hAnsi="Times New Roman" w:cs="Times New Roman"/>
        </w:rPr>
        <w:t>adım</w:t>
      </w:r>
      <w:proofErr w:type="spellEnd"/>
      <w:r w:rsidRPr="00770FA9">
        <w:rPr>
          <w:rFonts w:ascii="Times New Roman" w:hAnsi="Times New Roman" w:cs="Times New Roman"/>
        </w:rPr>
        <w:t xml:space="preserve"> </w:t>
      </w:r>
      <w:proofErr w:type="spellStart"/>
      <w:r w:rsidRPr="00770FA9">
        <w:rPr>
          <w:rFonts w:ascii="Times New Roman" w:hAnsi="Times New Roman" w:cs="Times New Roman"/>
        </w:rPr>
        <w:t>olarak</w:t>
      </w:r>
      <w:proofErr w:type="spellEnd"/>
      <w:r w:rsidRPr="00770FA9">
        <w:rPr>
          <w:rFonts w:ascii="Times New Roman" w:hAnsi="Times New Roman" w:cs="Times New Roman"/>
        </w:rPr>
        <w:t xml:space="preserve"> </w:t>
      </w:r>
      <w:proofErr w:type="spellStart"/>
      <w:r w:rsidRPr="00770FA9">
        <w:rPr>
          <w:rFonts w:ascii="Times New Roman" w:hAnsi="Times New Roman" w:cs="Times New Roman"/>
        </w:rPr>
        <w:t>değerlendirilebilir</w:t>
      </w:r>
      <w:proofErr w:type="spellEnd"/>
      <w:r w:rsidRPr="00770FA9">
        <w:rPr>
          <w:rFonts w:ascii="Times New Roman" w:hAnsi="Times New Roman" w:cs="Times New Roman"/>
        </w:rPr>
        <w:t>.</w:t>
      </w:r>
    </w:p>
    <w:p w14:paraId="6A3E1E34" w14:textId="5138D303" w:rsidR="00770FA9" w:rsidRPr="00770FA9" w:rsidRDefault="00770FA9" w:rsidP="00770FA9">
      <w:pPr>
        <w:pStyle w:val="GvdeMetni"/>
        <w:rPr>
          <w:rFonts w:ascii="Times New Roman" w:hAnsi="Times New Roman"/>
        </w:rPr>
      </w:pPr>
      <w:proofErr w:type="spellStart"/>
      <w:r w:rsidRPr="00770FA9">
        <w:rPr>
          <w:rFonts w:ascii="Times New Roman" w:hAnsi="Times New Roman"/>
        </w:rPr>
        <w:t>DailyWords</w:t>
      </w:r>
      <w:proofErr w:type="spellEnd"/>
      <w:r w:rsidRPr="00770FA9">
        <w:rPr>
          <w:rFonts w:ascii="Times New Roman" w:hAnsi="Times New Roman"/>
        </w:rPr>
        <w:t xml:space="preserve"> </w:t>
      </w:r>
      <w:proofErr w:type="spellStart"/>
      <w:r w:rsidRPr="00770FA9">
        <w:rPr>
          <w:rFonts w:ascii="Times New Roman" w:hAnsi="Times New Roman"/>
        </w:rPr>
        <w:t>platformu</w:t>
      </w:r>
      <w:proofErr w:type="spellEnd"/>
      <w:r w:rsidRPr="00770FA9">
        <w:rPr>
          <w:rFonts w:ascii="Times New Roman" w:hAnsi="Times New Roman"/>
        </w:rPr>
        <w:t xml:space="preserve">, </w:t>
      </w:r>
      <w:proofErr w:type="spellStart"/>
      <w:r w:rsidRPr="00770FA9">
        <w:rPr>
          <w:rFonts w:ascii="Times New Roman" w:hAnsi="Times New Roman"/>
        </w:rPr>
        <w:t>ses</w:t>
      </w:r>
      <w:proofErr w:type="spellEnd"/>
      <w:r w:rsidRPr="00770FA9">
        <w:rPr>
          <w:rFonts w:ascii="Times New Roman" w:hAnsi="Times New Roman"/>
        </w:rPr>
        <w:t xml:space="preserve"> </w:t>
      </w:r>
      <w:proofErr w:type="spellStart"/>
      <w:r w:rsidRPr="00770FA9">
        <w:rPr>
          <w:rFonts w:ascii="Times New Roman" w:hAnsi="Times New Roman"/>
        </w:rPr>
        <w:t>kayıtları</w:t>
      </w:r>
      <w:proofErr w:type="spellEnd"/>
      <w:r w:rsidRPr="00770FA9">
        <w:rPr>
          <w:rFonts w:ascii="Times New Roman" w:hAnsi="Times New Roman"/>
        </w:rPr>
        <w:t xml:space="preserve"> </w:t>
      </w:r>
      <w:proofErr w:type="spellStart"/>
      <w:r w:rsidRPr="00770FA9">
        <w:rPr>
          <w:rFonts w:ascii="Times New Roman" w:hAnsi="Times New Roman"/>
        </w:rPr>
        <w:t>ve</w:t>
      </w:r>
      <w:proofErr w:type="spellEnd"/>
      <w:r w:rsidRPr="00770FA9">
        <w:rPr>
          <w:rFonts w:ascii="Times New Roman" w:hAnsi="Times New Roman"/>
        </w:rPr>
        <w:t xml:space="preserve"> </w:t>
      </w:r>
      <w:proofErr w:type="spellStart"/>
      <w:r w:rsidRPr="00770FA9">
        <w:rPr>
          <w:rFonts w:ascii="Times New Roman" w:hAnsi="Times New Roman"/>
        </w:rPr>
        <w:t>öğrenme</w:t>
      </w:r>
      <w:proofErr w:type="spellEnd"/>
      <w:r w:rsidRPr="00770FA9">
        <w:rPr>
          <w:rFonts w:ascii="Times New Roman" w:hAnsi="Times New Roman"/>
        </w:rPr>
        <w:t xml:space="preserve"> </w:t>
      </w:r>
      <w:proofErr w:type="spellStart"/>
      <w:r w:rsidRPr="00770FA9">
        <w:rPr>
          <w:rFonts w:ascii="Times New Roman" w:hAnsi="Times New Roman"/>
        </w:rPr>
        <w:t>geçmişi</w:t>
      </w:r>
      <w:proofErr w:type="spellEnd"/>
      <w:r w:rsidRPr="00770FA9">
        <w:rPr>
          <w:rFonts w:ascii="Times New Roman" w:hAnsi="Times New Roman"/>
        </w:rPr>
        <w:t xml:space="preserve"> </w:t>
      </w:r>
      <w:proofErr w:type="spellStart"/>
      <w:r w:rsidRPr="00770FA9">
        <w:rPr>
          <w:rFonts w:ascii="Times New Roman" w:hAnsi="Times New Roman"/>
        </w:rPr>
        <w:t>gibi</w:t>
      </w:r>
      <w:proofErr w:type="spellEnd"/>
      <w:r w:rsidRPr="00770FA9">
        <w:rPr>
          <w:rFonts w:ascii="Times New Roman" w:hAnsi="Times New Roman"/>
        </w:rPr>
        <w:t xml:space="preserve"> </w:t>
      </w:r>
      <w:proofErr w:type="spellStart"/>
      <w:r w:rsidRPr="00770FA9">
        <w:rPr>
          <w:rFonts w:ascii="Times New Roman" w:hAnsi="Times New Roman"/>
        </w:rPr>
        <w:t>kullanıcı</w:t>
      </w:r>
      <w:proofErr w:type="spellEnd"/>
      <w:r w:rsidRPr="00770FA9">
        <w:rPr>
          <w:rFonts w:ascii="Times New Roman" w:hAnsi="Times New Roman"/>
        </w:rPr>
        <w:t xml:space="preserve"> </w:t>
      </w:r>
      <w:proofErr w:type="spellStart"/>
      <w:r w:rsidRPr="00770FA9">
        <w:rPr>
          <w:rFonts w:ascii="Times New Roman" w:hAnsi="Times New Roman"/>
        </w:rPr>
        <w:t>verilerini</w:t>
      </w:r>
      <w:proofErr w:type="spellEnd"/>
      <w:r w:rsidRPr="00770FA9">
        <w:rPr>
          <w:rFonts w:ascii="Times New Roman" w:hAnsi="Times New Roman"/>
        </w:rPr>
        <w:t xml:space="preserve"> </w:t>
      </w:r>
      <w:proofErr w:type="spellStart"/>
      <w:r w:rsidRPr="00770FA9">
        <w:rPr>
          <w:rFonts w:ascii="Times New Roman" w:hAnsi="Times New Roman"/>
        </w:rPr>
        <w:t>yerel</w:t>
      </w:r>
      <w:proofErr w:type="spellEnd"/>
      <w:r w:rsidRPr="00770FA9">
        <w:rPr>
          <w:rFonts w:ascii="Times New Roman" w:hAnsi="Times New Roman"/>
        </w:rPr>
        <w:t xml:space="preserve"> </w:t>
      </w:r>
      <w:proofErr w:type="spellStart"/>
      <w:r w:rsidRPr="00770FA9">
        <w:rPr>
          <w:rFonts w:ascii="Times New Roman" w:hAnsi="Times New Roman"/>
        </w:rPr>
        <w:t>sunucularda</w:t>
      </w:r>
      <w:proofErr w:type="spellEnd"/>
      <w:r w:rsidRPr="00770FA9">
        <w:rPr>
          <w:rFonts w:ascii="Times New Roman" w:hAnsi="Times New Roman"/>
        </w:rPr>
        <w:t xml:space="preserve"> </w:t>
      </w:r>
      <w:proofErr w:type="spellStart"/>
      <w:r w:rsidRPr="00770FA9">
        <w:rPr>
          <w:rFonts w:ascii="Times New Roman" w:hAnsi="Times New Roman"/>
        </w:rPr>
        <w:t>geçici</w:t>
      </w:r>
      <w:proofErr w:type="spellEnd"/>
      <w:r w:rsidRPr="00770FA9">
        <w:rPr>
          <w:rFonts w:ascii="Times New Roman" w:hAnsi="Times New Roman"/>
        </w:rPr>
        <w:t xml:space="preserve"> </w:t>
      </w:r>
      <w:proofErr w:type="spellStart"/>
      <w:r w:rsidRPr="00770FA9">
        <w:rPr>
          <w:rFonts w:ascii="Times New Roman" w:hAnsi="Times New Roman"/>
        </w:rPr>
        <w:t>olarak</w:t>
      </w:r>
      <w:proofErr w:type="spellEnd"/>
      <w:r w:rsidRPr="00770FA9">
        <w:rPr>
          <w:rFonts w:ascii="Times New Roman" w:hAnsi="Times New Roman"/>
        </w:rPr>
        <w:t xml:space="preserve"> </w:t>
      </w:r>
      <w:proofErr w:type="spellStart"/>
      <w:r w:rsidRPr="00770FA9">
        <w:rPr>
          <w:rFonts w:ascii="Times New Roman" w:hAnsi="Times New Roman"/>
        </w:rPr>
        <w:t>işleyip</w:t>
      </w:r>
      <w:proofErr w:type="spellEnd"/>
      <w:r w:rsidRPr="00770FA9">
        <w:rPr>
          <w:rFonts w:ascii="Times New Roman" w:hAnsi="Times New Roman"/>
        </w:rPr>
        <w:t xml:space="preserve"> </w:t>
      </w:r>
      <w:proofErr w:type="spellStart"/>
      <w:r w:rsidRPr="00770FA9">
        <w:rPr>
          <w:rFonts w:ascii="Times New Roman" w:hAnsi="Times New Roman"/>
        </w:rPr>
        <w:t>imha</w:t>
      </w:r>
      <w:proofErr w:type="spellEnd"/>
      <w:r w:rsidRPr="00770FA9">
        <w:rPr>
          <w:rFonts w:ascii="Times New Roman" w:hAnsi="Times New Roman"/>
        </w:rPr>
        <w:t xml:space="preserve"> </w:t>
      </w:r>
      <w:proofErr w:type="spellStart"/>
      <w:r w:rsidRPr="00770FA9">
        <w:rPr>
          <w:rFonts w:ascii="Times New Roman" w:hAnsi="Times New Roman"/>
        </w:rPr>
        <w:t>edecek</w:t>
      </w:r>
      <w:proofErr w:type="spellEnd"/>
      <w:r w:rsidRPr="00770FA9">
        <w:rPr>
          <w:rFonts w:ascii="Times New Roman" w:hAnsi="Times New Roman"/>
        </w:rPr>
        <w:t xml:space="preserve"> </w:t>
      </w:r>
      <w:proofErr w:type="spellStart"/>
      <w:r w:rsidRPr="00770FA9">
        <w:rPr>
          <w:rFonts w:ascii="Times New Roman" w:hAnsi="Times New Roman"/>
        </w:rPr>
        <w:t>şekilde</w:t>
      </w:r>
      <w:proofErr w:type="spellEnd"/>
      <w:r w:rsidRPr="00770FA9">
        <w:rPr>
          <w:rFonts w:ascii="Times New Roman" w:hAnsi="Times New Roman"/>
        </w:rPr>
        <w:t xml:space="preserve"> </w:t>
      </w:r>
      <w:proofErr w:type="spellStart"/>
      <w:r w:rsidRPr="00770FA9">
        <w:rPr>
          <w:rFonts w:ascii="Times New Roman" w:hAnsi="Times New Roman"/>
        </w:rPr>
        <w:t>tasarlanmıştır</w:t>
      </w:r>
      <w:proofErr w:type="spellEnd"/>
      <w:r w:rsidRPr="00770FA9">
        <w:rPr>
          <w:rFonts w:ascii="Times New Roman" w:hAnsi="Times New Roman"/>
        </w:rPr>
        <w:t xml:space="preserve">. </w:t>
      </w:r>
      <w:proofErr w:type="spellStart"/>
      <w:r w:rsidRPr="00770FA9">
        <w:rPr>
          <w:rFonts w:ascii="Times New Roman" w:hAnsi="Times New Roman"/>
        </w:rPr>
        <w:t>Biyometrik</w:t>
      </w:r>
      <w:proofErr w:type="spellEnd"/>
      <w:r w:rsidRPr="00770FA9">
        <w:rPr>
          <w:rFonts w:ascii="Times New Roman" w:hAnsi="Times New Roman"/>
        </w:rPr>
        <w:t xml:space="preserve"> </w:t>
      </w:r>
      <w:proofErr w:type="spellStart"/>
      <w:r w:rsidRPr="00770FA9">
        <w:rPr>
          <w:rFonts w:ascii="Times New Roman" w:hAnsi="Times New Roman"/>
        </w:rPr>
        <w:t>nitelikte</w:t>
      </w:r>
      <w:proofErr w:type="spellEnd"/>
      <w:r w:rsidRPr="00770FA9">
        <w:rPr>
          <w:rFonts w:ascii="Times New Roman" w:hAnsi="Times New Roman"/>
        </w:rPr>
        <w:t xml:space="preserve"> </w:t>
      </w:r>
      <w:proofErr w:type="spellStart"/>
      <w:r w:rsidRPr="00770FA9">
        <w:rPr>
          <w:rFonts w:ascii="Times New Roman" w:hAnsi="Times New Roman"/>
        </w:rPr>
        <w:t>sayılabilecek</w:t>
      </w:r>
      <w:proofErr w:type="spellEnd"/>
      <w:r w:rsidRPr="00770FA9">
        <w:rPr>
          <w:rFonts w:ascii="Times New Roman" w:hAnsi="Times New Roman"/>
        </w:rPr>
        <w:t xml:space="preserve"> </w:t>
      </w:r>
      <w:proofErr w:type="spellStart"/>
      <w:r w:rsidRPr="00770FA9">
        <w:rPr>
          <w:rFonts w:ascii="Times New Roman" w:hAnsi="Times New Roman"/>
        </w:rPr>
        <w:t>ses</w:t>
      </w:r>
      <w:proofErr w:type="spellEnd"/>
      <w:r w:rsidRPr="00770FA9">
        <w:rPr>
          <w:rFonts w:ascii="Times New Roman" w:hAnsi="Times New Roman"/>
        </w:rPr>
        <w:t xml:space="preserve"> </w:t>
      </w:r>
      <w:proofErr w:type="spellStart"/>
      <w:r w:rsidRPr="00770FA9">
        <w:rPr>
          <w:rFonts w:ascii="Times New Roman" w:hAnsi="Times New Roman"/>
        </w:rPr>
        <w:t>verilerinin</w:t>
      </w:r>
      <w:proofErr w:type="spellEnd"/>
      <w:r w:rsidRPr="00770FA9">
        <w:rPr>
          <w:rFonts w:ascii="Times New Roman" w:hAnsi="Times New Roman"/>
        </w:rPr>
        <w:t xml:space="preserve"> </w:t>
      </w:r>
      <w:proofErr w:type="spellStart"/>
      <w:r w:rsidRPr="00770FA9">
        <w:rPr>
          <w:rFonts w:ascii="Times New Roman" w:hAnsi="Times New Roman"/>
        </w:rPr>
        <w:t>yabancı</w:t>
      </w:r>
      <w:proofErr w:type="spellEnd"/>
      <w:r w:rsidRPr="00770FA9">
        <w:rPr>
          <w:rFonts w:ascii="Times New Roman" w:hAnsi="Times New Roman"/>
        </w:rPr>
        <w:t xml:space="preserve"> </w:t>
      </w:r>
      <w:proofErr w:type="spellStart"/>
      <w:r w:rsidRPr="00770FA9">
        <w:rPr>
          <w:rFonts w:ascii="Times New Roman" w:hAnsi="Times New Roman"/>
        </w:rPr>
        <w:t>sunuculara</w:t>
      </w:r>
      <w:proofErr w:type="spellEnd"/>
      <w:r w:rsidRPr="00770FA9">
        <w:rPr>
          <w:rFonts w:ascii="Times New Roman" w:hAnsi="Times New Roman"/>
        </w:rPr>
        <w:t xml:space="preserve"> </w:t>
      </w:r>
      <w:proofErr w:type="spellStart"/>
      <w:r w:rsidRPr="00770FA9">
        <w:rPr>
          <w:rFonts w:ascii="Times New Roman" w:hAnsi="Times New Roman"/>
        </w:rPr>
        <w:t>aktarılmadan</w:t>
      </w:r>
      <w:proofErr w:type="spellEnd"/>
      <w:r w:rsidRPr="00770FA9">
        <w:rPr>
          <w:rFonts w:ascii="Times New Roman" w:hAnsi="Times New Roman"/>
        </w:rPr>
        <w:t xml:space="preserve"> </w:t>
      </w:r>
      <w:proofErr w:type="spellStart"/>
      <w:r w:rsidRPr="00770FA9">
        <w:rPr>
          <w:rFonts w:ascii="Times New Roman" w:hAnsi="Times New Roman"/>
        </w:rPr>
        <w:t>işlenmesi</w:t>
      </w:r>
      <w:proofErr w:type="spellEnd"/>
      <w:r w:rsidRPr="00770FA9">
        <w:rPr>
          <w:rFonts w:ascii="Times New Roman" w:hAnsi="Times New Roman"/>
        </w:rPr>
        <w:t xml:space="preserve">, </w:t>
      </w:r>
      <w:proofErr w:type="spellStart"/>
      <w:r w:rsidRPr="00770FA9">
        <w:rPr>
          <w:rFonts w:ascii="Times New Roman" w:hAnsi="Times New Roman"/>
        </w:rPr>
        <w:t>kişisel</w:t>
      </w:r>
      <w:proofErr w:type="spellEnd"/>
      <w:r w:rsidRPr="00770FA9">
        <w:rPr>
          <w:rFonts w:ascii="Times New Roman" w:hAnsi="Times New Roman"/>
        </w:rPr>
        <w:t xml:space="preserve"> </w:t>
      </w:r>
      <w:proofErr w:type="spellStart"/>
      <w:r w:rsidRPr="00770FA9">
        <w:rPr>
          <w:rFonts w:ascii="Times New Roman" w:hAnsi="Times New Roman"/>
        </w:rPr>
        <w:t>verilerin</w:t>
      </w:r>
      <w:proofErr w:type="spellEnd"/>
      <w:r w:rsidRPr="00770FA9">
        <w:rPr>
          <w:rFonts w:ascii="Times New Roman" w:hAnsi="Times New Roman"/>
        </w:rPr>
        <w:t xml:space="preserve"> </w:t>
      </w:r>
      <w:proofErr w:type="spellStart"/>
      <w:r w:rsidRPr="00770FA9">
        <w:rPr>
          <w:rFonts w:ascii="Times New Roman" w:hAnsi="Times New Roman"/>
        </w:rPr>
        <w:t>korunması</w:t>
      </w:r>
      <w:proofErr w:type="spellEnd"/>
      <w:r w:rsidRPr="00770FA9">
        <w:rPr>
          <w:rFonts w:ascii="Times New Roman" w:hAnsi="Times New Roman"/>
        </w:rPr>
        <w:t xml:space="preserve"> </w:t>
      </w:r>
      <w:proofErr w:type="spellStart"/>
      <w:r w:rsidRPr="00770FA9">
        <w:rPr>
          <w:rFonts w:ascii="Times New Roman" w:hAnsi="Times New Roman"/>
        </w:rPr>
        <w:t>açısından</w:t>
      </w:r>
      <w:proofErr w:type="spellEnd"/>
      <w:r w:rsidRPr="00770FA9">
        <w:rPr>
          <w:rFonts w:ascii="Times New Roman" w:hAnsi="Times New Roman"/>
        </w:rPr>
        <w:t xml:space="preserve"> </w:t>
      </w:r>
      <w:proofErr w:type="spellStart"/>
      <w:r w:rsidRPr="00770FA9">
        <w:rPr>
          <w:rFonts w:ascii="Times New Roman" w:hAnsi="Times New Roman"/>
        </w:rPr>
        <w:t>bir</w:t>
      </w:r>
      <w:proofErr w:type="spellEnd"/>
      <w:r w:rsidRPr="00770FA9">
        <w:rPr>
          <w:rFonts w:ascii="Times New Roman" w:hAnsi="Times New Roman"/>
        </w:rPr>
        <w:t xml:space="preserve"> </w:t>
      </w:r>
      <w:proofErr w:type="spellStart"/>
      <w:r w:rsidRPr="00770FA9">
        <w:rPr>
          <w:rFonts w:ascii="Times New Roman" w:hAnsi="Times New Roman"/>
        </w:rPr>
        <w:t>avantaj</w:t>
      </w:r>
      <w:proofErr w:type="spellEnd"/>
      <w:r w:rsidRPr="00770FA9">
        <w:rPr>
          <w:rFonts w:ascii="Times New Roman" w:hAnsi="Times New Roman"/>
        </w:rPr>
        <w:t xml:space="preserve"> </w:t>
      </w:r>
      <w:proofErr w:type="spellStart"/>
      <w:r w:rsidRPr="00770FA9">
        <w:rPr>
          <w:rFonts w:ascii="Times New Roman" w:hAnsi="Times New Roman"/>
        </w:rPr>
        <w:t>olarak</w:t>
      </w:r>
      <w:proofErr w:type="spellEnd"/>
      <w:r w:rsidRPr="00770FA9">
        <w:rPr>
          <w:rFonts w:ascii="Times New Roman" w:hAnsi="Times New Roman"/>
        </w:rPr>
        <w:t xml:space="preserve"> </w:t>
      </w:r>
      <w:proofErr w:type="spellStart"/>
      <w:r w:rsidRPr="00770FA9">
        <w:rPr>
          <w:rFonts w:ascii="Times New Roman" w:hAnsi="Times New Roman"/>
        </w:rPr>
        <w:t>değerlendirilebilir</w:t>
      </w:r>
      <w:proofErr w:type="spellEnd"/>
      <w:r w:rsidRPr="00770FA9">
        <w:rPr>
          <w:rFonts w:ascii="Times New Roman" w:hAnsi="Times New Roman"/>
        </w:rPr>
        <w:t xml:space="preserve">. Benzer </w:t>
      </w:r>
      <w:proofErr w:type="spellStart"/>
      <w:r w:rsidRPr="00770FA9">
        <w:rPr>
          <w:rFonts w:ascii="Times New Roman" w:hAnsi="Times New Roman"/>
        </w:rPr>
        <w:t>mimari</w:t>
      </w:r>
      <w:proofErr w:type="spellEnd"/>
      <w:r w:rsidRPr="00770FA9">
        <w:rPr>
          <w:rFonts w:ascii="Times New Roman" w:hAnsi="Times New Roman"/>
        </w:rPr>
        <w:t xml:space="preserve"> </w:t>
      </w:r>
      <w:proofErr w:type="spellStart"/>
      <w:r w:rsidRPr="00770FA9">
        <w:rPr>
          <w:rFonts w:ascii="Times New Roman" w:hAnsi="Times New Roman"/>
        </w:rPr>
        <w:t>tercihler</w:t>
      </w:r>
      <w:proofErr w:type="spellEnd"/>
      <w:r w:rsidRPr="00770FA9">
        <w:rPr>
          <w:rFonts w:ascii="Times New Roman" w:hAnsi="Times New Roman"/>
        </w:rPr>
        <w:t xml:space="preserve">, </w:t>
      </w:r>
      <w:proofErr w:type="spellStart"/>
      <w:r w:rsidRPr="00770FA9">
        <w:rPr>
          <w:rFonts w:ascii="Times New Roman" w:hAnsi="Times New Roman"/>
        </w:rPr>
        <w:t>özellikle</w:t>
      </w:r>
      <w:proofErr w:type="spellEnd"/>
      <w:r w:rsidRPr="00770FA9">
        <w:rPr>
          <w:rFonts w:ascii="Times New Roman" w:hAnsi="Times New Roman"/>
        </w:rPr>
        <w:t xml:space="preserve"> </w:t>
      </w:r>
      <w:proofErr w:type="spellStart"/>
      <w:r w:rsidRPr="00770FA9">
        <w:rPr>
          <w:rFonts w:ascii="Times New Roman" w:hAnsi="Times New Roman"/>
        </w:rPr>
        <w:t>kamu</w:t>
      </w:r>
      <w:proofErr w:type="spellEnd"/>
      <w:r w:rsidRPr="00770FA9">
        <w:rPr>
          <w:rFonts w:ascii="Times New Roman" w:hAnsi="Times New Roman"/>
        </w:rPr>
        <w:t xml:space="preserve"> </w:t>
      </w:r>
      <w:proofErr w:type="spellStart"/>
      <w:r w:rsidRPr="00770FA9">
        <w:rPr>
          <w:rFonts w:ascii="Times New Roman" w:hAnsi="Times New Roman"/>
        </w:rPr>
        <w:t>kurumları</w:t>
      </w:r>
      <w:proofErr w:type="spellEnd"/>
      <w:r w:rsidRPr="00770FA9">
        <w:rPr>
          <w:rFonts w:ascii="Times New Roman" w:hAnsi="Times New Roman"/>
        </w:rPr>
        <w:t xml:space="preserve"> </w:t>
      </w:r>
      <w:proofErr w:type="spellStart"/>
      <w:r w:rsidRPr="00770FA9">
        <w:rPr>
          <w:rFonts w:ascii="Times New Roman" w:hAnsi="Times New Roman"/>
        </w:rPr>
        <w:t>ve</w:t>
      </w:r>
      <w:proofErr w:type="spellEnd"/>
      <w:r w:rsidRPr="00770FA9">
        <w:rPr>
          <w:rFonts w:ascii="Times New Roman" w:hAnsi="Times New Roman"/>
        </w:rPr>
        <w:t xml:space="preserve"> </w:t>
      </w:r>
      <w:proofErr w:type="spellStart"/>
      <w:r w:rsidRPr="00770FA9">
        <w:rPr>
          <w:rFonts w:ascii="Times New Roman" w:hAnsi="Times New Roman"/>
        </w:rPr>
        <w:t>hassas</w:t>
      </w:r>
      <w:proofErr w:type="spellEnd"/>
      <w:r w:rsidRPr="00770FA9">
        <w:rPr>
          <w:rFonts w:ascii="Times New Roman" w:hAnsi="Times New Roman"/>
        </w:rPr>
        <w:t xml:space="preserve"> </w:t>
      </w:r>
      <w:proofErr w:type="spellStart"/>
      <w:r w:rsidRPr="00770FA9">
        <w:rPr>
          <w:rFonts w:ascii="Times New Roman" w:hAnsi="Times New Roman"/>
        </w:rPr>
        <w:t>sektörlerdeki</w:t>
      </w:r>
      <w:proofErr w:type="spellEnd"/>
      <w:r w:rsidRPr="00770FA9">
        <w:rPr>
          <w:rFonts w:ascii="Times New Roman" w:hAnsi="Times New Roman"/>
        </w:rPr>
        <w:t xml:space="preserve"> </w:t>
      </w:r>
      <w:proofErr w:type="spellStart"/>
      <w:r w:rsidRPr="00770FA9">
        <w:rPr>
          <w:rFonts w:ascii="Times New Roman" w:hAnsi="Times New Roman"/>
        </w:rPr>
        <w:t>kurumsal</w:t>
      </w:r>
      <w:proofErr w:type="spellEnd"/>
      <w:r w:rsidRPr="00770FA9">
        <w:rPr>
          <w:rFonts w:ascii="Times New Roman" w:hAnsi="Times New Roman"/>
        </w:rPr>
        <w:t xml:space="preserve"> </w:t>
      </w:r>
      <w:proofErr w:type="spellStart"/>
      <w:r w:rsidRPr="00770FA9">
        <w:rPr>
          <w:rFonts w:ascii="Times New Roman" w:hAnsi="Times New Roman"/>
        </w:rPr>
        <w:t>dil</w:t>
      </w:r>
      <w:proofErr w:type="spellEnd"/>
      <w:r w:rsidRPr="00770FA9">
        <w:rPr>
          <w:rFonts w:ascii="Times New Roman" w:hAnsi="Times New Roman"/>
        </w:rPr>
        <w:t xml:space="preserve"> </w:t>
      </w:r>
      <w:proofErr w:type="spellStart"/>
      <w:r w:rsidRPr="00770FA9">
        <w:rPr>
          <w:rFonts w:ascii="Times New Roman" w:hAnsi="Times New Roman"/>
        </w:rPr>
        <w:t>eğitimi</w:t>
      </w:r>
      <w:proofErr w:type="spellEnd"/>
      <w:r w:rsidRPr="00770FA9">
        <w:rPr>
          <w:rFonts w:ascii="Times New Roman" w:hAnsi="Times New Roman"/>
        </w:rPr>
        <w:t xml:space="preserve"> </w:t>
      </w:r>
      <w:proofErr w:type="spellStart"/>
      <w:r w:rsidRPr="00770FA9">
        <w:rPr>
          <w:rFonts w:ascii="Times New Roman" w:hAnsi="Times New Roman"/>
        </w:rPr>
        <w:t>senaryolarında</w:t>
      </w:r>
      <w:proofErr w:type="spellEnd"/>
      <w:r w:rsidRPr="00770FA9">
        <w:rPr>
          <w:rFonts w:ascii="Times New Roman" w:hAnsi="Times New Roman"/>
        </w:rPr>
        <w:t xml:space="preserve"> </w:t>
      </w:r>
      <w:proofErr w:type="spellStart"/>
      <w:r w:rsidRPr="00770FA9">
        <w:rPr>
          <w:rFonts w:ascii="Times New Roman" w:hAnsi="Times New Roman"/>
        </w:rPr>
        <w:t>veri</w:t>
      </w:r>
      <w:proofErr w:type="spellEnd"/>
      <w:r w:rsidRPr="00770FA9">
        <w:rPr>
          <w:rFonts w:ascii="Times New Roman" w:hAnsi="Times New Roman"/>
        </w:rPr>
        <w:t xml:space="preserve"> </w:t>
      </w:r>
      <w:proofErr w:type="spellStart"/>
      <w:r w:rsidRPr="00770FA9">
        <w:rPr>
          <w:rFonts w:ascii="Times New Roman" w:hAnsi="Times New Roman"/>
        </w:rPr>
        <w:t>gizliliği</w:t>
      </w:r>
      <w:proofErr w:type="spellEnd"/>
      <w:r w:rsidRPr="00770FA9">
        <w:rPr>
          <w:rFonts w:ascii="Times New Roman" w:hAnsi="Times New Roman"/>
        </w:rPr>
        <w:t xml:space="preserve"> </w:t>
      </w:r>
      <w:proofErr w:type="spellStart"/>
      <w:r w:rsidRPr="00770FA9">
        <w:rPr>
          <w:rFonts w:ascii="Times New Roman" w:hAnsi="Times New Roman"/>
        </w:rPr>
        <w:t>gereksinimlerini</w:t>
      </w:r>
      <w:proofErr w:type="spellEnd"/>
      <w:r w:rsidRPr="00770FA9">
        <w:rPr>
          <w:rFonts w:ascii="Times New Roman" w:hAnsi="Times New Roman"/>
        </w:rPr>
        <w:t xml:space="preserve"> </w:t>
      </w:r>
      <w:proofErr w:type="spellStart"/>
      <w:r w:rsidRPr="00770FA9">
        <w:rPr>
          <w:rFonts w:ascii="Times New Roman" w:hAnsi="Times New Roman"/>
        </w:rPr>
        <w:t>karşılamaya</w:t>
      </w:r>
      <w:proofErr w:type="spellEnd"/>
      <w:r w:rsidRPr="00770FA9">
        <w:rPr>
          <w:rFonts w:ascii="Times New Roman" w:hAnsi="Times New Roman"/>
        </w:rPr>
        <w:t xml:space="preserve"> </w:t>
      </w:r>
      <w:proofErr w:type="spellStart"/>
      <w:r w:rsidRPr="00770FA9">
        <w:rPr>
          <w:rFonts w:ascii="Times New Roman" w:hAnsi="Times New Roman"/>
        </w:rPr>
        <w:t>yönelik</w:t>
      </w:r>
      <w:proofErr w:type="spellEnd"/>
      <w:r w:rsidRPr="00770FA9">
        <w:rPr>
          <w:rFonts w:ascii="Times New Roman" w:hAnsi="Times New Roman"/>
        </w:rPr>
        <w:t xml:space="preserve"> </w:t>
      </w:r>
      <w:proofErr w:type="spellStart"/>
      <w:r w:rsidRPr="00770FA9">
        <w:rPr>
          <w:rFonts w:ascii="Times New Roman" w:hAnsi="Times New Roman"/>
        </w:rPr>
        <w:t>yerli</w:t>
      </w:r>
      <w:proofErr w:type="spellEnd"/>
      <w:r w:rsidRPr="00770FA9">
        <w:rPr>
          <w:rFonts w:ascii="Times New Roman" w:hAnsi="Times New Roman"/>
        </w:rPr>
        <w:t xml:space="preserve"> platform </w:t>
      </w:r>
      <w:proofErr w:type="spellStart"/>
      <w:r w:rsidRPr="00770FA9">
        <w:rPr>
          <w:rFonts w:ascii="Times New Roman" w:hAnsi="Times New Roman"/>
        </w:rPr>
        <w:t>geliştirme</w:t>
      </w:r>
      <w:proofErr w:type="spellEnd"/>
      <w:r w:rsidRPr="00770FA9">
        <w:rPr>
          <w:rFonts w:ascii="Times New Roman" w:hAnsi="Times New Roman"/>
        </w:rPr>
        <w:t xml:space="preserve"> </w:t>
      </w:r>
      <w:proofErr w:type="spellStart"/>
      <w:r w:rsidRPr="00770FA9">
        <w:rPr>
          <w:rFonts w:ascii="Times New Roman" w:hAnsi="Times New Roman"/>
        </w:rPr>
        <w:t>çalışmaları</w:t>
      </w:r>
      <w:proofErr w:type="spellEnd"/>
      <w:r w:rsidRPr="00770FA9">
        <w:rPr>
          <w:rFonts w:ascii="Times New Roman" w:hAnsi="Times New Roman"/>
        </w:rPr>
        <w:t xml:space="preserve"> </w:t>
      </w:r>
      <w:proofErr w:type="spellStart"/>
      <w:r w:rsidRPr="00770FA9">
        <w:rPr>
          <w:rFonts w:ascii="Times New Roman" w:hAnsi="Times New Roman"/>
        </w:rPr>
        <w:t>için</w:t>
      </w:r>
      <w:proofErr w:type="spellEnd"/>
      <w:r w:rsidRPr="00770FA9">
        <w:rPr>
          <w:rFonts w:ascii="Times New Roman" w:hAnsi="Times New Roman"/>
        </w:rPr>
        <w:t xml:space="preserve"> </w:t>
      </w:r>
      <w:proofErr w:type="spellStart"/>
      <w:r w:rsidRPr="00770FA9">
        <w:rPr>
          <w:rFonts w:ascii="Times New Roman" w:hAnsi="Times New Roman"/>
        </w:rPr>
        <w:t>bir</w:t>
      </w:r>
      <w:proofErr w:type="spellEnd"/>
      <w:r w:rsidRPr="00770FA9">
        <w:rPr>
          <w:rFonts w:ascii="Times New Roman" w:hAnsi="Times New Roman"/>
        </w:rPr>
        <w:t xml:space="preserve"> </w:t>
      </w:r>
      <w:proofErr w:type="spellStart"/>
      <w:r w:rsidRPr="00770FA9">
        <w:rPr>
          <w:rFonts w:ascii="Times New Roman" w:hAnsi="Times New Roman"/>
        </w:rPr>
        <w:t>örnek</w:t>
      </w:r>
      <w:proofErr w:type="spellEnd"/>
      <w:r w:rsidRPr="00770FA9">
        <w:rPr>
          <w:rFonts w:ascii="Times New Roman" w:hAnsi="Times New Roman"/>
        </w:rPr>
        <w:t xml:space="preserve"> </w:t>
      </w:r>
      <w:proofErr w:type="spellStart"/>
      <w:r w:rsidRPr="00770FA9">
        <w:rPr>
          <w:rFonts w:ascii="Times New Roman" w:hAnsi="Times New Roman"/>
        </w:rPr>
        <w:t>teşkil</w:t>
      </w:r>
      <w:proofErr w:type="spellEnd"/>
      <w:r w:rsidRPr="00770FA9">
        <w:rPr>
          <w:rFonts w:ascii="Times New Roman" w:hAnsi="Times New Roman"/>
        </w:rPr>
        <w:t xml:space="preserve"> </w:t>
      </w:r>
      <w:proofErr w:type="spellStart"/>
      <w:r w:rsidRPr="00770FA9">
        <w:rPr>
          <w:rFonts w:ascii="Times New Roman" w:hAnsi="Times New Roman"/>
        </w:rPr>
        <w:t>edebilir</w:t>
      </w:r>
      <w:proofErr w:type="spellEnd"/>
      <w:r w:rsidRPr="00770FA9">
        <w:rPr>
          <w:rFonts w:ascii="Times New Roman" w:hAnsi="Times New Roman"/>
        </w:rPr>
        <w:t>.</w:t>
      </w:r>
    </w:p>
    <w:p w14:paraId="7B9C275D" w14:textId="35910F67" w:rsidR="00685681" w:rsidRPr="004616AF" w:rsidRDefault="00685681" w:rsidP="003646D4">
      <w:pPr>
        <w:jc w:val="both"/>
        <w:rPr>
          <w:rFonts w:ascii="Times New Roman" w:hAnsi="Times New Roman"/>
          <w:lang w:val="tr-TR"/>
        </w:rPr>
      </w:pPr>
    </w:p>
    <w:p w14:paraId="751D4143" w14:textId="417E6252" w:rsidR="003646D4" w:rsidRPr="004616AF" w:rsidRDefault="003646D4" w:rsidP="000D1CAA">
      <w:pPr>
        <w:jc w:val="both"/>
        <w:rPr>
          <w:rFonts w:ascii="Times New Roman" w:hAnsi="Times New Roman"/>
          <w:lang w:val="tr-TR"/>
        </w:rPr>
      </w:pPr>
    </w:p>
    <w:p w14:paraId="288EB58A" w14:textId="77777777" w:rsidR="003646D4" w:rsidRPr="004616AF" w:rsidRDefault="003646D4" w:rsidP="000D1CAA">
      <w:pPr>
        <w:jc w:val="both"/>
        <w:rPr>
          <w:rFonts w:ascii="Times New Roman" w:hAnsi="Times New Roman"/>
          <w:lang w:val="tr-TR"/>
        </w:rPr>
        <w:sectPr w:rsidR="003646D4" w:rsidRPr="004616AF" w:rsidSect="00072F05">
          <w:pgSz w:w="11906" w:h="16838"/>
          <w:pgMar w:top="1418" w:right="1985" w:bottom="1418" w:left="1985" w:header="709" w:footer="709" w:gutter="0"/>
          <w:cols w:space="708"/>
          <w:docGrid w:linePitch="360"/>
        </w:sectPr>
      </w:pPr>
    </w:p>
    <w:p w14:paraId="32440CB5" w14:textId="77777777" w:rsidR="000D1CAA" w:rsidRPr="004616AF" w:rsidRDefault="000D1CAA" w:rsidP="000D1CAA">
      <w:pPr>
        <w:pStyle w:val="Appendixes"/>
        <w:ind w:left="357"/>
        <w:jc w:val="both"/>
        <w:rPr>
          <w:sz w:val="60"/>
          <w:szCs w:val="60"/>
          <w:lang w:val="tr-TR"/>
        </w:rPr>
        <w:sectPr w:rsidR="000D1CAA" w:rsidRPr="004616AF" w:rsidSect="00072F05">
          <w:type w:val="continuous"/>
          <w:pgSz w:w="11906" w:h="16838"/>
          <w:pgMar w:top="1418" w:right="1985" w:bottom="1418" w:left="1985" w:header="709" w:footer="709" w:gutter="0"/>
          <w:cols w:space="708"/>
          <w:docGrid w:linePitch="360"/>
        </w:sectPr>
      </w:pPr>
    </w:p>
    <w:p w14:paraId="5A18F746" w14:textId="5A94E614" w:rsidR="00527FD4" w:rsidRPr="004616AF" w:rsidRDefault="00527FD4" w:rsidP="00664F57">
      <w:pPr>
        <w:pStyle w:val="FrontPages"/>
        <w:rPr>
          <w:lang w:val="tr-TR"/>
        </w:rPr>
      </w:pPr>
      <w:bookmarkStart w:id="83" w:name="_Toc229503739"/>
      <w:bookmarkStart w:id="84" w:name="_Hlk183441699"/>
      <w:r w:rsidRPr="004616AF">
        <w:rPr>
          <w:lang w:val="tr-TR"/>
        </w:rPr>
        <w:lastRenderedPageBreak/>
        <w:t>K</w:t>
      </w:r>
      <w:r w:rsidR="00873117" w:rsidRPr="004616AF">
        <w:rPr>
          <w:lang w:val="tr-TR"/>
        </w:rPr>
        <w:t>AYNAKÇA</w:t>
      </w:r>
      <w:bookmarkEnd w:id="83"/>
    </w:p>
    <w:bookmarkEnd w:id="84"/>
    <w:p w14:paraId="11F47401" w14:textId="77777777" w:rsidR="003747B9" w:rsidRDefault="003747B9" w:rsidP="003747B9">
      <w:pPr>
        <w:spacing w:before="0" w:after="160" w:line="259" w:lineRule="auto"/>
        <w:ind w:left="720"/>
        <w:jc w:val="both"/>
        <w:rPr>
          <w:rFonts w:ascii="Times New Roman" w:hAnsi="Times New Roman"/>
          <w:lang w:val="tr-TR"/>
        </w:rPr>
      </w:pPr>
    </w:p>
    <w:p w14:paraId="7FD405C7" w14:textId="2B4A7795" w:rsidR="008A1E61" w:rsidRPr="008A1E61" w:rsidRDefault="008A1E61" w:rsidP="008A1E61">
      <w:pPr>
        <w:pStyle w:val="ListeParagraf"/>
        <w:numPr>
          <w:ilvl w:val="0"/>
          <w:numId w:val="42"/>
        </w:numPr>
        <w:spacing w:before="0" w:after="160"/>
        <w:jc w:val="both"/>
        <w:rPr>
          <w:rFonts w:ascii="Times New Roman" w:hAnsi="Times New Roman"/>
          <w:lang w:val="tr-TR"/>
        </w:rPr>
      </w:pPr>
      <w:r w:rsidRPr="008A1E61">
        <w:rPr>
          <w:rFonts w:ascii="Times New Roman" w:hAnsi="Times New Roman"/>
          <w:b/>
          <w:bCs/>
          <w:lang w:val="tr-TR"/>
        </w:rPr>
        <w:t xml:space="preserve">R. M. </w:t>
      </w:r>
      <w:proofErr w:type="spellStart"/>
      <w:r w:rsidRPr="008A1E61">
        <w:rPr>
          <w:rFonts w:ascii="Times New Roman" w:hAnsi="Times New Roman"/>
          <w:b/>
          <w:bCs/>
          <w:lang w:val="tr-TR"/>
        </w:rPr>
        <w:t>Barker</w:t>
      </w:r>
      <w:proofErr w:type="spellEnd"/>
      <w:r w:rsidRPr="008A1E61">
        <w:rPr>
          <w:rFonts w:ascii="Times New Roman" w:hAnsi="Times New Roman"/>
          <w:b/>
          <w:bCs/>
          <w:lang w:val="tr-TR"/>
        </w:rPr>
        <w:t xml:space="preserve"> </w:t>
      </w:r>
      <w:proofErr w:type="spellStart"/>
      <w:r w:rsidRPr="008A1E61">
        <w:rPr>
          <w:rFonts w:ascii="Times New Roman" w:hAnsi="Times New Roman"/>
          <w:b/>
          <w:bCs/>
          <w:lang w:val="tr-TR"/>
        </w:rPr>
        <w:t>and</w:t>
      </w:r>
      <w:proofErr w:type="spellEnd"/>
      <w:r w:rsidRPr="008A1E61">
        <w:rPr>
          <w:rFonts w:ascii="Times New Roman" w:hAnsi="Times New Roman"/>
          <w:b/>
          <w:bCs/>
          <w:lang w:val="tr-TR"/>
        </w:rPr>
        <w:t xml:space="preserve"> D. </w:t>
      </w:r>
      <w:proofErr w:type="spellStart"/>
      <w:r w:rsidRPr="008A1E61">
        <w:rPr>
          <w:rFonts w:ascii="Times New Roman" w:hAnsi="Times New Roman"/>
          <w:b/>
          <w:bCs/>
          <w:lang w:val="tr-TR"/>
        </w:rPr>
        <w:t>Formby</w:t>
      </w:r>
      <w:proofErr w:type="spellEnd"/>
      <w:r w:rsidRPr="008A1E61">
        <w:rPr>
          <w:rFonts w:ascii="Times New Roman" w:hAnsi="Times New Roman"/>
          <w:b/>
          <w:bCs/>
          <w:lang w:val="tr-TR"/>
        </w:rPr>
        <w:t>,</w:t>
      </w:r>
      <w:r w:rsidRPr="008A1E61">
        <w:rPr>
          <w:rFonts w:ascii="Times New Roman" w:hAnsi="Times New Roman"/>
          <w:lang w:val="tr-TR"/>
        </w:rPr>
        <w:t xml:space="preserve"> "A </w:t>
      </w:r>
      <w:proofErr w:type="spellStart"/>
      <w:r w:rsidRPr="008A1E61">
        <w:rPr>
          <w:rFonts w:ascii="Times New Roman" w:hAnsi="Times New Roman"/>
          <w:lang w:val="tr-TR"/>
        </w:rPr>
        <w:t>tool</w:t>
      </w:r>
      <w:proofErr w:type="spellEnd"/>
      <w:r w:rsidRPr="008A1E61">
        <w:rPr>
          <w:rFonts w:ascii="Times New Roman" w:hAnsi="Times New Roman"/>
          <w:lang w:val="tr-TR"/>
        </w:rPr>
        <w:t xml:space="preserve"> </w:t>
      </w:r>
      <w:proofErr w:type="spellStart"/>
      <w:r w:rsidRPr="008A1E61">
        <w:rPr>
          <w:rFonts w:ascii="Times New Roman" w:hAnsi="Times New Roman"/>
          <w:lang w:val="tr-TR"/>
        </w:rPr>
        <w:t>for</w:t>
      </w:r>
      <w:proofErr w:type="spellEnd"/>
      <w:r w:rsidRPr="008A1E61">
        <w:rPr>
          <w:rFonts w:ascii="Times New Roman" w:hAnsi="Times New Roman"/>
          <w:lang w:val="tr-TR"/>
        </w:rPr>
        <w:t xml:space="preserve"> </w:t>
      </w:r>
      <w:proofErr w:type="spellStart"/>
      <w:r w:rsidRPr="008A1E61">
        <w:rPr>
          <w:rFonts w:ascii="Times New Roman" w:hAnsi="Times New Roman"/>
          <w:lang w:val="tr-TR"/>
        </w:rPr>
        <w:t>automatic</w:t>
      </w:r>
      <w:proofErr w:type="spellEnd"/>
      <w:r w:rsidRPr="008A1E61">
        <w:rPr>
          <w:rFonts w:ascii="Times New Roman" w:hAnsi="Times New Roman"/>
          <w:lang w:val="tr-TR"/>
        </w:rPr>
        <w:t xml:space="preserve"> </w:t>
      </w:r>
      <w:proofErr w:type="spellStart"/>
      <w:r w:rsidRPr="008A1E61">
        <w:rPr>
          <w:rFonts w:ascii="Times New Roman" w:hAnsi="Times New Roman"/>
          <w:lang w:val="tr-TR"/>
        </w:rPr>
        <w:t>scoring</w:t>
      </w:r>
      <w:proofErr w:type="spellEnd"/>
      <w:r w:rsidRPr="008A1E61">
        <w:rPr>
          <w:rFonts w:ascii="Times New Roman" w:hAnsi="Times New Roman"/>
          <w:lang w:val="tr-TR"/>
        </w:rPr>
        <w:t xml:space="preserve"> of </w:t>
      </w:r>
      <w:proofErr w:type="spellStart"/>
      <w:r w:rsidRPr="008A1E61">
        <w:rPr>
          <w:rFonts w:ascii="Times New Roman" w:hAnsi="Times New Roman"/>
          <w:lang w:val="tr-TR"/>
        </w:rPr>
        <w:t>spelling</w:t>
      </w:r>
      <w:proofErr w:type="spellEnd"/>
      <w:r w:rsidRPr="008A1E61">
        <w:rPr>
          <w:rFonts w:ascii="Times New Roman" w:hAnsi="Times New Roman"/>
          <w:lang w:val="tr-TR"/>
        </w:rPr>
        <w:t xml:space="preserve"> </w:t>
      </w:r>
      <w:proofErr w:type="spellStart"/>
      <w:r w:rsidRPr="008A1E61">
        <w:rPr>
          <w:rFonts w:ascii="Times New Roman" w:hAnsi="Times New Roman"/>
          <w:lang w:val="tr-TR"/>
        </w:rPr>
        <w:t>performance</w:t>
      </w:r>
      <w:proofErr w:type="spellEnd"/>
      <w:r w:rsidRPr="008A1E61">
        <w:rPr>
          <w:rFonts w:ascii="Times New Roman" w:hAnsi="Times New Roman"/>
          <w:lang w:val="tr-TR"/>
        </w:rPr>
        <w:t xml:space="preserve">," </w:t>
      </w:r>
      <w:proofErr w:type="spellStart"/>
      <w:r w:rsidRPr="008A1E61">
        <w:rPr>
          <w:rFonts w:ascii="Times New Roman" w:hAnsi="Times New Roman"/>
          <w:i/>
          <w:iCs/>
          <w:lang w:val="tr-TR"/>
        </w:rPr>
        <w:t>Journal</w:t>
      </w:r>
      <w:proofErr w:type="spellEnd"/>
      <w:r w:rsidRPr="008A1E61">
        <w:rPr>
          <w:rFonts w:ascii="Times New Roman" w:hAnsi="Times New Roman"/>
          <w:i/>
          <w:iCs/>
          <w:lang w:val="tr-TR"/>
        </w:rPr>
        <w:t xml:space="preserve"> of Speech, Language, </w:t>
      </w:r>
      <w:proofErr w:type="spellStart"/>
      <w:r w:rsidRPr="008A1E61">
        <w:rPr>
          <w:rFonts w:ascii="Times New Roman" w:hAnsi="Times New Roman"/>
          <w:i/>
          <w:iCs/>
          <w:lang w:val="tr-TR"/>
        </w:rPr>
        <w:t>and</w:t>
      </w:r>
      <w:proofErr w:type="spellEnd"/>
      <w:r w:rsidRPr="008A1E61">
        <w:rPr>
          <w:rFonts w:ascii="Times New Roman" w:hAnsi="Times New Roman"/>
          <w:i/>
          <w:iCs/>
          <w:lang w:val="tr-TR"/>
        </w:rPr>
        <w:t xml:space="preserve"> </w:t>
      </w:r>
      <w:proofErr w:type="spellStart"/>
      <w:r w:rsidRPr="008A1E61">
        <w:rPr>
          <w:rFonts w:ascii="Times New Roman" w:hAnsi="Times New Roman"/>
          <w:i/>
          <w:iCs/>
          <w:lang w:val="tr-TR"/>
        </w:rPr>
        <w:t>Hearing</w:t>
      </w:r>
      <w:proofErr w:type="spellEnd"/>
      <w:r w:rsidRPr="008A1E61">
        <w:rPr>
          <w:rFonts w:ascii="Times New Roman" w:hAnsi="Times New Roman"/>
          <w:i/>
          <w:iCs/>
          <w:lang w:val="tr-TR"/>
        </w:rPr>
        <w:t xml:space="preserve"> </w:t>
      </w:r>
      <w:proofErr w:type="spellStart"/>
      <w:r w:rsidRPr="008A1E61">
        <w:rPr>
          <w:rFonts w:ascii="Times New Roman" w:hAnsi="Times New Roman"/>
          <w:i/>
          <w:iCs/>
          <w:lang w:val="tr-TR"/>
        </w:rPr>
        <w:t>Research</w:t>
      </w:r>
      <w:proofErr w:type="spellEnd"/>
      <w:r w:rsidRPr="008A1E61">
        <w:rPr>
          <w:rFonts w:ascii="Times New Roman" w:hAnsi="Times New Roman"/>
          <w:lang w:val="tr-TR"/>
        </w:rPr>
        <w:t xml:space="preserve">, </w:t>
      </w:r>
      <w:proofErr w:type="spellStart"/>
      <w:r w:rsidRPr="008A1E61">
        <w:rPr>
          <w:rFonts w:ascii="Times New Roman" w:hAnsi="Times New Roman"/>
          <w:lang w:val="tr-TR"/>
        </w:rPr>
        <w:t>vol</w:t>
      </w:r>
      <w:proofErr w:type="spellEnd"/>
      <w:r w:rsidRPr="008A1E61">
        <w:rPr>
          <w:rFonts w:ascii="Times New Roman" w:hAnsi="Times New Roman"/>
          <w:lang w:val="tr-TR"/>
        </w:rPr>
        <w:t xml:space="preserve">. 64, </w:t>
      </w:r>
      <w:proofErr w:type="spellStart"/>
      <w:r w:rsidRPr="008A1E61">
        <w:rPr>
          <w:rFonts w:ascii="Times New Roman" w:hAnsi="Times New Roman"/>
          <w:lang w:val="tr-TR"/>
        </w:rPr>
        <w:t>no</w:t>
      </w:r>
      <w:proofErr w:type="spellEnd"/>
      <w:r w:rsidRPr="008A1E61">
        <w:rPr>
          <w:rFonts w:ascii="Times New Roman" w:hAnsi="Times New Roman"/>
          <w:lang w:val="tr-TR"/>
        </w:rPr>
        <w:t xml:space="preserve">. 3, </w:t>
      </w:r>
      <w:proofErr w:type="spellStart"/>
      <w:r w:rsidRPr="008A1E61">
        <w:rPr>
          <w:rFonts w:ascii="Times New Roman" w:hAnsi="Times New Roman"/>
          <w:lang w:val="tr-TR"/>
        </w:rPr>
        <w:t>pp</w:t>
      </w:r>
      <w:proofErr w:type="spellEnd"/>
      <w:r w:rsidRPr="008A1E61">
        <w:rPr>
          <w:rFonts w:ascii="Times New Roman" w:hAnsi="Times New Roman"/>
          <w:lang w:val="tr-TR"/>
        </w:rPr>
        <w:t>. 901–915, Mar. 2021.</w:t>
      </w:r>
    </w:p>
    <w:p w14:paraId="03EE8F6B" w14:textId="16D89B39" w:rsidR="008A1E61" w:rsidRPr="008A1E61" w:rsidRDefault="008A1E61" w:rsidP="008A1E61">
      <w:pPr>
        <w:pStyle w:val="ListeParagraf"/>
        <w:numPr>
          <w:ilvl w:val="0"/>
          <w:numId w:val="42"/>
        </w:numPr>
        <w:spacing w:before="0" w:after="160"/>
        <w:jc w:val="both"/>
        <w:rPr>
          <w:rFonts w:ascii="Times New Roman" w:hAnsi="Times New Roman"/>
          <w:lang w:val="tr-TR"/>
        </w:rPr>
      </w:pPr>
      <w:r w:rsidRPr="008A1E61">
        <w:rPr>
          <w:rFonts w:ascii="Times New Roman" w:hAnsi="Times New Roman"/>
          <w:b/>
          <w:bCs/>
          <w:lang w:val="tr-TR"/>
        </w:rPr>
        <w:t xml:space="preserve"> J. M. Clark </w:t>
      </w:r>
      <w:proofErr w:type="spellStart"/>
      <w:r w:rsidRPr="008A1E61">
        <w:rPr>
          <w:rFonts w:ascii="Times New Roman" w:hAnsi="Times New Roman"/>
          <w:b/>
          <w:bCs/>
          <w:lang w:val="tr-TR"/>
        </w:rPr>
        <w:t>and</w:t>
      </w:r>
      <w:proofErr w:type="spellEnd"/>
      <w:r w:rsidRPr="008A1E61">
        <w:rPr>
          <w:rFonts w:ascii="Times New Roman" w:hAnsi="Times New Roman"/>
          <w:b/>
          <w:bCs/>
          <w:lang w:val="tr-TR"/>
        </w:rPr>
        <w:t xml:space="preserve"> A. </w:t>
      </w:r>
      <w:proofErr w:type="spellStart"/>
      <w:r w:rsidRPr="008A1E61">
        <w:rPr>
          <w:rFonts w:ascii="Times New Roman" w:hAnsi="Times New Roman"/>
          <w:b/>
          <w:bCs/>
          <w:lang w:val="tr-TR"/>
        </w:rPr>
        <w:t>Paivio</w:t>
      </w:r>
      <w:proofErr w:type="spellEnd"/>
      <w:r w:rsidRPr="008A1E61">
        <w:rPr>
          <w:rFonts w:ascii="Times New Roman" w:hAnsi="Times New Roman"/>
          <w:b/>
          <w:bCs/>
          <w:lang w:val="tr-TR"/>
        </w:rPr>
        <w:t>,</w:t>
      </w:r>
      <w:r w:rsidRPr="008A1E61">
        <w:rPr>
          <w:rFonts w:ascii="Times New Roman" w:hAnsi="Times New Roman"/>
          <w:lang w:val="tr-TR"/>
        </w:rPr>
        <w:t xml:space="preserve"> "Dual </w:t>
      </w:r>
      <w:proofErr w:type="spellStart"/>
      <w:r w:rsidRPr="008A1E61">
        <w:rPr>
          <w:rFonts w:ascii="Times New Roman" w:hAnsi="Times New Roman"/>
          <w:lang w:val="tr-TR"/>
        </w:rPr>
        <w:t>coding</w:t>
      </w:r>
      <w:proofErr w:type="spellEnd"/>
      <w:r w:rsidRPr="008A1E61">
        <w:rPr>
          <w:rFonts w:ascii="Times New Roman" w:hAnsi="Times New Roman"/>
          <w:lang w:val="tr-TR"/>
        </w:rPr>
        <w:t xml:space="preserve"> </w:t>
      </w:r>
      <w:proofErr w:type="spellStart"/>
      <w:r w:rsidRPr="008A1E61">
        <w:rPr>
          <w:rFonts w:ascii="Times New Roman" w:hAnsi="Times New Roman"/>
          <w:lang w:val="tr-TR"/>
        </w:rPr>
        <w:t>theory</w:t>
      </w:r>
      <w:proofErr w:type="spellEnd"/>
      <w:r w:rsidRPr="008A1E61">
        <w:rPr>
          <w:rFonts w:ascii="Times New Roman" w:hAnsi="Times New Roman"/>
          <w:lang w:val="tr-TR"/>
        </w:rPr>
        <w:t xml:space="preserve"> </w:t>
      </w:r>
      <w:proofErr w:type="spellStart"/>
      <w:r w:rsidRPr="008A1E61">
        <w:rPr>
          <w:rFonts w:ascii="Times New Roman" w:hAnsi="Times New Roman"/>
          <w:lang w:val="tr-TR"/>
        </w:rPr>
        <w:t>and</w:t>
      </w:r>
      <w:proofErr w:type="spellEnd"/>
      <w:r w:rsidRPr="008A1E61">
        <w:rPr>
          <w:rFonts w:ascii="Times New Roman" w:hAnsi="Times New Roman"/>
          <w:lang w:val="tr-TR"/>
        </w:rPr>
        <w:t xml:space="preserve"> </w:t>
      </w:r>
      <w:proofErr w:type="spellStart"/>
      <w:r w:rsidRPr="008A1E61">
        <w:rPr>
          <w:rFonts w:ascii="Times New Roman" w:hAnsi="Times New Roman"/>
          <w:lang w:val="tr-TR"/>
        </w:rPr>
        <w:t>education</w:t>
      </w:r>
      <w:proofErr w:type="spellEnd"/>
      <w:r w:rsidRPr="008A1E61">
        <w:rPr>
          <w:rFonts w:ascii="Times New Roman" w:hAnsi="Times New Roman"/>
          <w:lang w:val="tr-TR"/>
        </w:rPr>
        <w:t xml:space="preserve">," </w:t>
      </w:r>
      <w:proofErr w:type="spellStart"/>
      <w:r w:rsidRPr="008A1E61">
        <w:rPr>
          <w:rFonts w:ascii="Times New Roman" w:hAnsi="Times New Roman"/>
          <w:i/>
          <w:iCs/>
          <w:lang w:val="tr-TR"/>
        </w:rPr>
        <w:t>Educational</w:t>
      </w:r>
      <w:proofErr w:type="spellEnd"/>
      <w:r w:rsidRPr="008A1E61">
        <w:rPr>
          <w:rFonts w:ascii="Times New Roman" w:hAnsi="Times New Roman"/>
          <w:i/>
          <w:iCs/>
          <w:lang w:val="tr-TR"/>
        </w:rPr>
        <w:t xml:space="preserve"> </w:t>
      </w:r>
      <w:proofErr w:type="spellStart"/>
      <w:r w:rsidRPr="008A1E61">
        <w:rPr>
          <w:rFonts w:ascii="Times New Roman" w:hAnsi="Times New Roman"/>
          <w:i/>
          <w:iCs/>
          <w:lang w:val="tr-TR"/>
        </w:rPr>
        <w:t>Psychology</w:t>
      </w:r>
      <w:proofErr w:type="spellEnd"/>
      <w:r w:rsidRPr="008A1E61">
        <w:rPr>
          <w:rFonts w:ascii="Times New Roman" w:hAnsi="Times New Roman"/>
          <w:i/>
          <w:iCs/>
          <w:lang w:val="tr-TR"/>
        </w:rPr>
        <w:t xml:space="preserve"> </w:t>
      </w:r>
      <w:proofErr w:type="spellStart"/>
      <w:r w:rsidRPr="008A1E61">
        <w:rPr>
          <w:rFonts w:ascii="Times New Roman" w:hAnsi="Times New Roman"/>
          <w:i/>
          <w:iCs/>
          <w:lang w:val="tr-TR"/>
        </w:rPr>
        <w:t>Review</w:t>
      </w:r>
      <w:proofErr w:type="spellEnd"/>
      <w:r w:rsidRPr="008A1E61">
        <w:rPr>
          <w:rFonts w:ascii="Times New Roman" w:hAnsi="Times New Roman"/>
          <w:lang w:val="tr-TR"/>
        </w:rPr>
        <w:t xml:space="preserve">, </w:t>
      </w:r>
      <w:proofErr w:type="spellStart"/>
      <w:r w:rsidRPr="008A1E61">
        <w:rPr>
          <w:rFonts w:ascii="Times New Roman" w:hAnsi="Times New Roman"/>
          <w:lang w:val="tr-TR"/>
        </w:rPr>
        <w:t>vol</w:t>
      </w:r>
      <w:proofErr w:type="spellEnd"/>
      <w:r w:rsidRPr="008A1E61">
        <w:rPr>
          <w:rFonts w:ascii="Times New Roman" w:hAnsi="Times New Roman"/>
          <w:lang w:val="tr-TR"/>
        </w:rPr>
        <w:t xml:space="preserve">. 3, </w:t>
      </w:r>
      <w:proofErr w:type="spellStart"/>
      <w:r w:rsidRPr="008A1E61">
        <w:rPr>
          <w:rFonts w:ascii="Times New Roman" w:hAnsi="Times New Roman"/>
          <w:lang w:val="tr-TR"/>
        </w:rPr>
        <w:t>no</w:t>
      </w:r>
      <w:proofErr w:type="spellEnd"/>
      <w:r w:rsidRPr="008A1E61">
        <w:rPr>
          <w:rFonts w:ascii="Times New Roman" w:hAnsi="Times New Roman"/>
          <w:lang w:val="tr-TR"/>
        </w:rPr>
        <w:t xml:space="preserve">. 3, </w:t>
      </w:r>
      <w:proofErr w:type="spellStart"/>
      <w:r w:rsidRPr="008A1E61">
        <w:rPr>
          <w:rFonts w:ascii="Times New Roman" w:hAnsi="Times New Roman"/>
          <w:lang w:val="tr-TR"/>
        </w:rPr>
        <w:t>pp</w:t>
      </w:r>
      <w:proofErr w:type="spellEnd"/>
      <w:r w:rsidRPr="008A1E61">
        <w:rPr>
          <w:rFonts w:ascii="Times New Roman" w:hAnsi="Times New Roman"/>
          <w:lang w:val="tr-TR"/>
        </w:rPr>
        <w:t>. 149–210, 1991.</w:t>
      </w:r>
    </w:p>
    <w:p w14:paraId="7200B38A" w14:textId="2FD31ED9" w:rsidR="008A1E61" w:rsidRPr="008A1E61" w:rsidRDefault="008A1E61" w:rsidP="008A1E61">
      <w:pPr>
        <w:pStyle w:val="ListeParagraf"/>
        <w:numPr>
          <w:ilvl w:val="0"/>
          <w:numId w:val="42"/>
        </w:numPr>
        <w:spacing w:before="0" w:after="160"/>
        <w:jc w:val="both"/>
        <w:rPr>
          <w:rFonts w:ascii="Times New Roman" w:hAnsi="Times New Roman"/>
          <w:lang w:val="tr-TR"/>
        </w:rPr>
      </w:pPr>
      <w:r w:rsidRPr="008A1E61">
        <w:rPr>
          <w:rFonts w:ascii="Times New Roman" w:hAnsi="Times New Roman"/>
          <w:b/>
          <w:bCs/>
          <w:lang w:val="tr-TR"/>
        </w:rPr>
        <w:t xml:space="preserve">M. </w:t>
      </w:r>
      <w:proofErr w:type="spellStart"/>
      <w:r w:rsidRPr="008A1E61">
        <w:rPr>
          <w:rFonts w:ascii="Times New Roman" w:hAnsi="Times New Roman"/>
          <w:b/>
          <w:bCs/>
          <w:lang w:val="tr-TR"/>
        </w:rPr>
        <w:t>Demirezen</w:t>
      </w:r>
      <w:proofErr w:type="spellEnd"/>
      <w:r w:rsidRPr="008A1E61">
        <w:rPr>
          <w:rFonts w:ascii="Times New Roman" w:hAnsi="Times New Roman"/>
          <w:b/>
          <w:bCs/>
          <w:lang w:val="tr-TR"/>
        </w:rPr>
        <w:t>,</w:t>
      </w:r>
      <w:r w:rsidRPr="008A1E61">
        <w:rPr>
          <w:rFonts w:ascii="Times New Roman" w:hAnsi="Times New Roman"/>
          <w:lang w:val="tr-TR"/>
        </w:rPr>
        <w:t xml:space="preserve"> "</w:t>
      </w:r>
      <w:proofErr w:type="spellStart"/>
      <w:r w:rsidRPr="008A1E61">
        <w:rPr>
          <w:rFonts w:ascii="Times New Roman" w:hAnsi="Times New Roman"/>
          <w:lang w:val="tr-TR"/>
        </w:rPr>
        <w:t>The</w:t>
      </w:r>
      <w:proofErr w:type="spellEnd"/>
      <w:r w:rsidRPr="008A1E61">
        <w:rPr>
          <w:rFonts w:ascii="Times New Roman" w:hAnsi="Times New Roman"/>
          <w:lang w:val="tr-TR"/>
        </w:rPr>
        <w:t xml:space="preserve"> /æ/ </w:t>
      </w:r>
      <w:proofErr w:type="spellStart"/>
      <w:r w:rsidRPr="008A1E61">
        <w:rPr>
          <w:rFonts w:ascii="Times New Roman" w:hAnsi="Times New Roman"/>
          <w:lang w:val="tr-TR"/>
        </w:rPr>
        <w:t>and</w:t>
      </w:r>
      <w:proofErr w:type="spellEnd"/>
      <w:r w:rsidRPr="008A1E61">
        <w:rPr>
          <w:rFonts w:ascii="Times New Roman" w:hAnsi="Times New Roman"/>
          <w:lang w:val="tr-TR"/>
        </w:rPr>
        <w:t xml:space="preserve"> /e/ </w:t>
      </w:r>
      <w:proofErr w:type="spellStart"/>
      <w:r w:rsidRPr="008A1E61">
        <w:rPr>
          <w:rFonts w:ascii="Times New Roman" w:hAnsi="Times New Roman"/>
          <w:lang w:val="tr-TR"/>
        </w:rPr>
        <w:t>confusion</w:t>
      </w:r>
      <w:proofErr w:type="spellEnd"/>
      <w:r w:rsidRPr="008A1E61">
        <w:rPr>
          <w:rFonts w:ascii="Times New Roman" w:hAnsi="Times New Roman"/>
          <w:lang w:val="tr-TR"/>
        </w:rPr>
        <w:t xml:space="preserve">: A </w:t>
      </w:r>
      <w:proofErr w:type="spellStart"/>
      <w:r w:rsidRPr="008A1E61">
        <w:rPr>
          <w:rFonts w:ascii="Times New Roman" w:hAnsi="Times New Roman"/>
          <w:lang w:val="tr-TR"/>
        </w:rPr>
        <w:t>pronunciation</w:t>
      </w:r>
      <w:proofErr w:type="spellEnd"/>
      <w:r w:rsidRPr="008A1E61">
        <w:rPr>
          <w:rFonts w:ascii="Times New Roman" w:hAnsi="Times New Roman"/>
          <w:lang w:val="tr-TR"/>
        </w:rPr>
        <w:t xml:space="preserve"> problem </w:t>
      </w:r>
      <w:proofErr w:type="spellStart"/>
      <w:r w:rsidRPr="008A1E61">
        <w:rPr>
          <w:rFonts w:ascii="Times New Roman" w:hAnsi="Times New Roman"/>
          <w:lang w:val="tr-TR"/>
        </w:rPr>
        <w:t>for</w:t>
      </w:r>
      <w:proofErr w:type="spellEnd"/>
      <w:r w:rsidRPr="008A1E61">
        <w:rPr>
          <w:rFonts w:ascii="Times New Roman" w:hAnsi="Times New Roman"/>
          <w:lang w:val="tr-TR"/>
        </w:rPr>
        <w:t xml:space="preserve"> </w:t>
      </w:r>
      <w:proofErr w:type="spellStart"/>
      <w:r w:rsidRPr="008A1E61">
        <w:rPr>
          <w:rFonts w:ascii="Times New Roman" w:hAnsi="Times New Roman"/>
          <w:lang w:val="tr-TR"/>
        </w:rPr>
        <w:t>Turkish</w:t>
      </w:r>
      <w:proofErr w:type="spellEnd"/>
      <w:r w:rsidRPr="008A1E61">
        <w:rPr>
          <w:rFonts w:ascii="Times New Roman" w:hAnsi="Times New Roman"/>
          <w:lang w:val="tr-TR"/>
        </w:rPr>
        <w:t xml:space="preserve"> </w:t>
      </w:r>
      <w:proofErr w:type="spellStart"/>
      <w:r w:rsidRPr="008A1E61">
        <w:rPr>
          <w:rFonts w:ascii="Times New Roman" w:hAnsi="Times New Roman"/>
          <w:lang w:val="tr-TR"/>
        </w:rPr>
        <w:t>learners</w:t>
      </w:r>
      <w:proofErr w:type="spellEnd"/>
      <w:r w:rsidRPr="008A1E61">
        <w:rPr>
          <w:rFonts w:ascii="Times New Roman" w:hAnsi="Times New Roman"/>
          <w:lang w:val="tr-TR"/>
        </w:rPr>
        <w:t xml:space="preserve"> of English </w:t>
      </w:r>
      <w:proofErr w:type="spellStart"/>
      <w:r w:rsidRPr="008A1E61">
        <w:rPr>
          <w:rFonts w:ascii="Times New Roman" w:hAnsi="Times New Roman"/>
          <w:lang w:val="tr-TR"/>
        </w:rPr>
        <w:t>and</w:t>
      </w:r>
      <w:proofErr w:type="spellEnd"/>
      <w:r w:rsidRPr="008A1E61">
        <w:rPr>
          <w:rFonts w:ascii="Times New Roman" w:hAnsi="Times New Roman"/>
          <w:lang w:val="tr-TR"/>
        </w:rPr>
        <w:t xml:space="preserve"> </w:t>
      </w:r>
      <w:proofErr w:type="spellStart"/>
      <w:r w:rsidRPr="008A1E61">
        <w:rPr>
          <w:rFonts w:ascii="Times New Roman" w:hAnsi="Times New Roman"/>
          <w:lang w:val="tr-TR"/>
        </w:rPr>
        <w:t>remedies</w:t>
      </w:r>
      <w:proofErr w:type="spellEnd"/>
      <w:r w:rsidRPr="008A1E61">
        <w:rPr>
          <w:rFonts w:ascii="Times New Roman" w:hAnsi="Times New Roman"/>
          <w:lang w:val="tr-TR"/>
        </w:rPr>
        <w:t xml:space="preserve">," </w:t>
      </w:r>
      <w:r w:rsidRPr="008A1E61">
        <w:rPr>
          <w:rFonts w:ascii="Times New Roman" w:hAnsi="Times New Roman"/>
          <w:i/>
          <w:iCs/>
          <w:lang w:val="tr-TR"/>
        </w:rPr>
        <w:t xml:space="preserve">Çankaya </w:t>
      </w:r>
      <w:proofErr w:type="spellStart"/>
      <w:r w:rsidRPr="008A1E61">
        <w:rPr>
          <w:rFonts w:ascii="Times New Roman" w:hAnsi="Times New Roman"/>
          <w:i/>
          <w:iCs/>
          <w:lang w:val="tr-TR"/>
        </w:rPr>
        <w:t>University</w:t>
      </w:r>
      <w:proofErr w:type="spellEnd"/>
      <w:r w:rsidRPr="008A1E61">
        <w:rPr>
          <w:rFonts w:ascii="Times New Roman" w:hAnsi="Times New Roman"/>
          <w:i/>
          <w:iCs/>
          <w:lang w:val="tr-TR"/>
        </w:rPr>
        <w:t xml:space="preserve"> </w:t>
      </w:r>
      <w:proofErr w:type="spellStart"/>
      <w:r w:rsidRPr="008A1E61">
        <w:rPr>
          <w:rFonts w:ascii="Times New Roman" w:hAnsi="Times New Roman"/>
          <w:i/>
          <w:iCs/>
          <w:lang w:val="tr-TR"/>
        </w:rPr>
        <w:t>Journal</w:t>
      </w:r>
      <w:proofErr w:type="spellEnd"/>
      <w:r w:rsidRPr="008A1E61">
        <w:rPr>
          <w:rFonts w:ascii="Times New Roman" w:hAnsi="Times New Roman"/>
          <w:i/>
          <w:iCs/>
          <w:lang w:val="tr-TR"/>
        </w:rPr>
        <w:t xml:space="preserve"> of </w:t>
      </w:r>
      <w:proofErr w:type="spellStart"/>
      <w:r w:rsidRPr="008A1E61">
        <w:rPr>
          <w:rFonts w:ascii="Times New Roman" w:hAnsi="Times New Roman"/>
          <w:i/>
          <w:iCs/>
          <w:lang w:val="tr-TR"/>
        </w:rPr>
        <w:t>Arts</w:t>
      </w:r>
      <w:proofErr w:type="spellEnd"/>
      <w:r w:rsidRPr="008A1E61">
        <w:rPr>
          <w:rFonts w:ascii="Times New Roman" w:hAnsi="Times New Roman"/>
          <w:i/>
          <w:iCs/>
          <w:lang w:val="tr-TR"/>
        </w:rPr>
        <w:t xml:space="preserve"> </w:t>
      </w:r>
      <w:proofErr w:type="spellStart"/>
      <w:r w:rsidRPr="008A1E61">
        <w:rPr>
          <w:rFonts w:ascii="Times New Roman" w:hAnsi="Times New Roman"/>
          <w:i/>
          <w:iCs/>
          <w:lang w:val="tr-TR"/>
        </w:rPr>
        <w:t>and</w:t>
      </w:r>
      <w:proofErr w:type="spellEnd"/>
      <w:r w:rsidRPr="008A1E61">
        <w:rPr>
          <w:rFonts w:ascii="Times New Roman" w:hAnsi="Times New Roman"/>
          <w:i/>
          <w:iCs/>
          <w:lang w:val="tr-TR"/>
        </w:rPr>
        <w:t xml:space="preserve"> </w:t>
      </w:r>
      <w:proofErr w:type="spellStart"/>
      <w:r w:rsidRPr="008A1E61">
        <w:rPr>
          <w:rFonts w:ascii="Times New Roman" w:hAnsi="Times New Roman"/>
          <w:i/>
          <w:iCs/>
          <w:lang w:val="tr-TR"/>
        </w:rPr>
        <w:t>Sciences</w:t>
      </w:r>
      <w:proofErr w:type="spellEnd"/>
      <w:r w:rsidRPr="008A1E61">
        <w:rPr>
          <w:rFonts w:ascii="Times New Roman" w:hAnsi="Times New Roman"/>
          <w:lang w:val="tr-TR"/>
        </w:rPr>
        <w:t xml:space="preserve">, </w:t>
      </w:r>
      <w:proofErr w:type="spellStart"/>
      <w:r w:rsidRPr="008A1E61">
        <w:rPr>
          <w:rFonts w:ascii="Times New Roman" w:hAnsi="Times New Roman"/>
          <w:lang w:val="tr-TR"/>
        </w:rPr>
        <w:t>vol</w:t>
      </w:r>
      <w:proofErr w:type="spellEnd"/>
      <w:r w:rsidRPr="008A1E61">
        <w:rPr>
          <w:rFonts w:ascii="Times New Roman" w:hAnsi="Times New Roman"/>
          <w:lang w:val="tr-TR"/>
        </w:rPr>
        <w:t xml:space="preserve">. 1, </w:t>
      </w:r>
      <w:proofErr w:type="spellStart"/>
      <w:r w:rsidRPr="008A1E61">
        <w:rPr>
          <w:rFonts w:ascii="Times New Roman" w:hAnsi="Times New Roman"/>
          <w:lang w:val="tr-TR"/>
        </w:rPr>
        <w:t>no</w:t>
      </w:r>
      <w:proofErr w:type="spellEnd"/>
      <w:r w:rsidRPr="008A1E61">
        <w:rPr>
          <w:rFonts w:ascii="Times New Roman" w:hAnsi="Times New Roman"/>
          <w:lang w:val="tr-TR"/>
        </w:rPr>
        <w:t xml:space="preserve">. 1, </w:t>
      </w:r>
      <w:proofErr w:type="spellStart"/>
      <w:r w:rsidRPr="008A1E61">
        <w:rPr>
          <w:rFonts w:ascii="Times New Roman" w:hAnsi="Times New Roman"/>
          <w:lang w:val="tr-TR"/>
        </w:rPr>
        <w:t>pp</w:t>
      </w:r>
      <w:proofErr w:type="spellEnd"/>
      <w:r w:rsidRPr="008A1E61">
        <w:rPr>
          <w:rFonts w:ascii="Times New Roman" w:hAnsi="Times New Roman"/>
          <w:lang w:val="tr-TR"/>
        </w:rPr>
        <w:t>. 47–56, 2003.</w:t>
      </w:r>
    </w:p>
    <w:p w14:paraId="1FF4B3C4" w14:textId="403155CD" w:rsidR="008A1E61" w:rsidRPr="008A1E61" w:rsidRDefault="008A1E61" w:rsidP="008A1E61">
      <w:pPr>
        <w:pStyle w:val="ListeParagraf"/>
        <w:numPr>
          <w:ilvl w:val="0"/>
          <w:numId w:val="42"/>
        </w:numPr>
        <w:spacing w:before="0" w:after="160"/>
        <w:jc w:val="both"/>
        <w:rPr>
          <w:rFonts w:ascii="Times New Roman" w:hAnsi="Times New Roman"/>
          <w:lang w:val="tr-TR"/>
        </w:rPr>
      </w:pPr>
      <w:r w:rsidRPr="008A1E61">
        <w:rPr>
          <w:rFonts w:ascii="Times New Roman" w:hAnsi="Times New Roman"/>
          <w:b/>
          <w:bCs/>
          <w:lang w:val="tr-TR"/>
        </w:rPr>
        <w:t xml:space="preserve">M. </w:t>
      </w:r>
      <w:proofErr w:type="spellStart"/>
      <w:r w:rsidRPr="008A1E61">
        <w:rPr>
          <w:rFonts w:ascii="Times New Roman" w:hAnsi="Times New Roman"/>
          <w:b/>
          <w:bCs/>
          <w:lang w:val="tr-TR"/>
        </w:rPr>
        <w:t>Demirezen</w:t>
      </w:r>
      <w:proofErr w:type="spellEnd"/>
      <w:r w:rsidRPr="008A1E61">
        <w:rPr>
          <w:rFonts w:ascii="Times New Roman" w:hAnsi="Times New Roman"/>
          <w:b/>
          <w:bCs/>
          <w:lang w:val="tr-TR"/>
        </w:rPr>
        <w:t>,</w:t>
      </w:r>
      <w:r w:rsidRPr="008A1E61">
        <w:rPr>
          <w:rFonts w:ascii="Times New Roman" w:hAnsi="Times New Roman"/>
          <w:lang w:val="tr-TR"/>
        </w:rPr>
        <w:t xml:space="preserve"> "</w:t>
      </w:r>
      <w:proofErr w:type="spellStart"/>
      <w:r w:rsidRPr="008A1E61">
        <w:rPr>
          <w:rFonts w:ascii="Times New Roman" w:hAnsi="Times New Roman"/>
          <w:lang w:val="tr-TR"/>
        </w:rPr>
        <w:t>Fossilized</w:t>
      </w:r>
      <w:proofErr w:type="spellEnd"/>
      <w:r w:rsidRPr="008A1E61">
        <w:rPr>
          <w:rFonts w:ascii="Times New Roman" w:hAnsi="Times New Roman"/>
          <w:lang w:val="tr-TR"/>
        </w:rPr>
        <w:t xml:space="preserve"> </w:t>
      </w:r>
      <w:proofErr w:type="spellStart"/>
      <w:r w:rsidRPr="008A1E61">
        <w:rPr>
          <w:rFonts w:ascii="Times New Roman" w:hAnsi="Times New Roman"/>
          <w:lang w:val="tr-TR"/>
        </w:rPr>
        <w:t>pronunciation</w:t>
      </w:r>
      <w:proofErr w:type="spellEnd"/>
      <w:r w:rsidRPr="008A1E61">
        <w:rPr>
          <w:rFonts w:ascii="Times New Roman" w:hAnsi="Times New Roman"/>
          <w:lang w:val="tr-TR"/>
        </w:rPr>
        <w:t xml:space="preserve"> </w:t>
      </w:r>
      <w:proofErr w:type="spellStart"/>
      <w:r w:rsidRPr="008A1E61">
        <w:rPr>
          <w:rFonts w:ascii="Times New Roman" w:hAnsi="Times New Roman"/>
          <w:lang w:val="tr-TR"/>
        </w:rPr>
        <w:t>errors</w:t>
      </w:r>
      <w:proofErr w:type="spellEnd"/>
      <w:r w:rsidRPr="008A1E61">
        <w:rPr>
          <w:rFonts w:ascii="Times New Roman" w:hAnsi="Times New Roman"/>
          <w:lang w:val="tr-TR"/>
        </w:rPr>
        <w:t xml:space="preserve"> of </w:t>
      </w:r>
      <w:proofErr w:type="spellStart"/>
      <w:r w:rsidRPr="008A1E61">
        <w:rPr>
          <w:rFonts w:ascii="Times New Roman" w:hAnsi="Times New Roman"/>
          <w:lang w:val="tr-TR"/>
        </w:rPr>
        <w:t>Turkish</w:t>
      </w:r>
      <w:proofErr w:type="spellEnd"/>
      <w:r w:rsidRPr="008A1E61">
        <w:rPr>
          <w:rFonts w:ascii="Times New Roman" w:hAnsi="Times New Roman"/>
          <w:lang w:val="tr-TR"/>
        </w:rPr>
        <w:t xml:space="preserve"> </w:t>
      </w:r>
      <w:proofErr w:type="spellStart"/>
      <w:r w:rsidRPr="008A1E61">
        <w:rPr>
          <w:rFonts w:ascii="Times New Roman" w:hAnsi="Times New Roman"/>
          <w:lang w:val="tr-TR"/>
        </w:rPr>
        <w:t>learners</w:t>
      </w:r>
      <w:proofErr w:type="spellEnd"/>
      <w:r w:rsidRPr="008A1E61">
        <w:rPr>
          <w:rFonts w:ascii="Times New Roman" w:hAnsi="Times New Roman"/>
          <w:lang w:val="tr-TR"/>
        </w:rPr>
        <w:t xml:space="preserve"> of English </w:t>
      </w:r>
      <w:proofErr w:type="spellStart"/>
      <w:r w:rsidRPr="008A1E61">
        <w:rPr>
          <w:rFonts w:ascii="Times New Roman" w:hAnsi="Times New Roman"/>
          <w:lang w:val="tr-TR"/>
        </w:rPr>
        <w:t>and</w:t>
      </w:r>
      <w:proofErr w:type="spellEnd"/>
      <w:r w:rsidRPr="008A1E61">
        <w:rPr>
          <w:rFonts w:ascii="Times New Roman" w:hAnsi="Times New Roman"/>
          <w:lang w:val="tr-TR"/>
        </w:rPr>
        <w:t xml:space="preserve"> </w:t>
      </w:r>
      <w:proofErr w:type="spellStart"/>
      <w:r w:rsidRPr="008A1E61">
        <w:rPr>
          <w:rFonts w:ascii="Times New Roman" w:hAnsi="Times New Roman"/>
          <w:lang w:val="tr-TR"/>
        </w:rPr>
        <w:t>solutions</w:t>
      </w:r>
      <w:proofErr w:type="spellEnd"/>
      <w:r w:rsidRPr="008A1E61">
        <w:rPr>
          <w:rFonts w:ascii="Times New Roman" w:hAnsi="Times New Roman"/>
          <w:lang w:val="tr-TR"/>
        </w:rPr>
        <w:t xml:space="preserve">," </w:t>
      </w:r>
      <w:proofErr w:type="spellStart"/>
      <w:r w:rsidRPr="008A1E61">
        <w:rPr>
          <w:rFonts w:ascii="Times New Roman" w:hAnsi="Times New Roman"/>
          <w:i/>
          <w:iCs/>
          <w:lang w:val="tr-TR"/>
        </w:rPr>
        <w:t>Journal</w:t>
      </w:r>
      <w:proofErr w:type="spellEnd"/>
      <w:r w:rsidRPr="008A1E61">
        <w:rPr>
          <w:rFonts w:ascii="Times New Roman" w:hAnsi="Times New Roman"/>
          <w:i/>
          <w:iCs/>
          <w:lang w:val="tr-TR"/>
        </w:rPr>
        <w:t xml:space="preserve"> of Language </w:t>
      </w:r>
      <w:proofErr w:type="spellStart"/>
      <w:r w:rsidRPr="008A1E61">
        <w:rPr>
          <w:rFonts w:ascii="Times New Roman" w:hAnsi="Times New Roman"/>
          <w:i/>
          <w:iCs/>
          <w:lang w:val="tr-TR"/>
        </w:rPr>
        <w:t>and</w:t>
      </w:r>
      <w:proofErr w:type="spellEnd"/>
      <w:r w:rsidRPr="008A1E61">
        <w:rPr>
          <w:rFonts w:ascii="Times New Roman" w:hAnsi="Times New Roman"/>
          <w:i/>
          <w:iCs/>
          <w:lang w:val="tr-TR"/>
        </w:rPr>
        <w:t xml:space="preserve"> </w:t>
      </w:r>
      <w:proofErr w:type="spellStart"/>
      <w:r w:rsidRPr="008A1E61">
        <w:rPr>
          <w:rFonts w:ascii="Times New Roman" w:hAnsi="Times New Roman"/>
          <w:i/>
          <w:iCs/>
          <w:lang w:val="tr-TR"/>
        </w:rPr>
        <w:t>Linguistic</w:t>
      </w:r>
      <w:proofErr w:type="spellEnd"/>
      <w:r w:rsidRPr="008A1E61">
        <w:rPr>
          <w:rFonts w:ascii="Times New Roman" w:hAnsi="Times New Roman"/>
          <w:i/>
          <w:iCs/>
          <w:lang w:val="tr-TR"/>
        </w:rPr>
        <w:t xml:space="preserve"> </w:t>
      </w:r>
      <w:proofErr w:type="spellStart"/>
      <w:r w:rsidRPr="008A1E61">
        <w:rPr>
          <w:rFonts w:ascii="Times New Roman" w:hAnsi="Times New Roman"/>
          <w:i/>
          <w:iCs/>
          <w:lang w:val="tr-TR"/>
        </w:rPr>
        <w:t>Studies</w:t>
      </w:r>
      <w:proofErr w:type="spellEnd"/>
      <w:r w:rsidRPr="008A1E61">
        <w:rPr>
          <w:rFonts w:ascii="Times New Roman" w:hAnsi="Times New Roman"/>
          <w:lang w:val="tr-TR"/>
        </w:rPr>
        <w:t xml:space="preserve">, </w:t>
      </w:r>
      <w:proofErr w:type="spellStart"/>
      <w:r w:rsidRPr="008A1E61">
        <w:rPr>
          <w:rFonts w:ascii="Times New Roman" w:hAnsi="Times New Roman"/>
          <w:lang w:val="tr-TR"/>
        </w:rPr>
        <w:t>vol</w:t>
      </w:r>
      <w:proofErr w:type="spellEnd"/>
      <w:r w:rsidRPr="008A1E61">
        <w:rPr>
          <w:rFonts w:ascii="Times New Roman" w:hAnsi="Times New Roman"/>
          <w:lang w:val="tr-TR"/>
        </w:rPr>
        <w:t xml:space="preserve">. 1, </w:t>
      </w:r>
      <w:proofErr w:type="spellStart"/>
      <w:r w:rsidRPr="008A1E61">
        <w:rPr>
          <w:rFonts w:ascii="Times New Roman" w:hAnsi="Times New Roman"/>
          <w:lang w:val="tr-TR"/>
        </w:rPr>
        <w:t>no</w:t>
      </w:r>
      <w:proofErr w:type="spellEnd"/>
      <w:r w:rsidRPr="008A1E61">
        <w:rPr>
          <w:rFonts w:ascii="Times New Roman" w:hAnsi="Times New Roman"/>
          <w:lang w:val="tr-TR"/>
        </w:rPr>
        <w:t xml:space="preserve">. 1, </w:t>
      </w:r>
      <w:proofErr w:type="spellStart"/>
      <w:r w:rsidRPr="008A1E61">
        <w:rPr>
          <w:rFonts w:ascii="Times New Roman" w:hAnsi="Times New Roman"/>
          <w:lang w:val="tr-TR"/>
        </w:rPr>
        <w:t>pp</w:t>
      </w:r>
      <w:proofErr w:type="spellEnd"/>
      <w:r w:rsidRPr="008A1E61">
        <w:rPr>
          <w:rFonts w:ascii="Times New Roman" w:hAnsi="Times New Roman"/>
          <w:lang w:val="tr-TR"/>
        </w:rPr>
        <w:t>. 11–23, 2004.</w:t>
      </w:r>
    </w:p>
    <w:p w14:paraId="09A118C9" w14:textId="3FB5618E" w:rsidR="008A1E61" w:rsidRPr="008A1E61" w:rsidRDefault="008A1E61" w:rsidP="008A1E61">
      <w:pPr>
        <w:pStyle w:val="ListeParagraf"/>
        <w:numPr>
          <w:ilvl w:val="0"/>
          <w:numId w:val="42"/>
        </w:numPr>
        <w:spacing w:before="0" w:after="160"/>
        <w:jc w:val="both"/>
        <w:rPr>
          <w:rFonts w:ascii="Times New Roman" w:hAnsi="Times New Roman"/>
          <w:lang w:val="tr-TR"/>
        </w:rPr>
      </w:pPr>
      <w:r w:rsidRPr="003B70A9">
        <w:rPr>
          <w:rFonts w:ascii="Times New Roman" w:hAnsi="Times New Roman"/>
          <w:b/>
          <w:bCs/>
          <w:lang w:val="tr-TR"/>
        </w:rPr>
        <w:t xml:space="preserve">M. </w:t>
      </w:r>
      <w:proofErr w:type="spellStart"/>
      <w:r w:rsidRPr="003B70A9">
        <w:rPr>
          <w:rFonts w:ascii="Times New Roman" w:hAnsi="Times New Roman"/>
          <w:b/>
          <w:bCs/>
          <w:lang w:val="tr-TR"/>
        </w:rPr>
        <w:t>Demirezen</w:t>
      </w:r>
      <w:proofErr w:type="spellEnd"/>
      <w:r w:rsidRPr="003B70A9">
        <w:rPr>
          <w:rFonts w:ascii="Times New Roman" w:hAnsi="Times New Roman"/>
          <w:b/>
          <w:bCs/>
          <w:lang w:val="tr-TR"/>
        </w:rPr>
        <w:t>,</w:t>
      </w:r>
      <w:r w:rsidRPr="008A1E61">
        <w:rPr>
          <w:rFonts w:ascii="Times New Roman" w:hAnsi="Times New Roman"/>
          <w:lang w:val="tr-TR"/>
        </w:rPr>
        <w:t xml:space="preserve"> "</w:t>
      </w:r>
      <w:proofErr w:type="spellStart"/>
      <w:r w:rsidRPr="008A1E61">
        <w:rPr>
          <w:rFonts w:ascii="Times New Roman" w:hAnsi="Times New Roman"/>
          <w:lang w:val="tr-TR"/>
        </w:rPr>
        <w:t>The</w:t>
      </w:r>
      <w:proofErr w:type="spellEnd"/>
      <w:r w:rsidRPr="008A1E61">
        <w:rPr>
          <w:rFonts w:ascii="Times New Roman" w:hAnsi="Times New Roman"/>
          <w:lang w:val="tr-TR"/>
        </w:rPr>
        <w:t xml:space="preserve"> /w/ </w:t>
      </w:r>
      <w:proofErr w:type="spellStart"/>
      <w:r w:rsidRPr="008A1E61">
        <w:rPr>
          <w:rFonts w:ascii="Times New Roman" w:hAnsi="Times New Roman"/>
          <w:lang w:val="tr-TR"/>
        </w:rPr>
        <w:t>and</w:t>
      </w:r>
      <w:proofErr w:type="spellEnd"/>
      <w:r w:rsidRPr="008A1E61">
        <w:rPr>
          <w:rFonts w:ascii="Times New Roman" w:hAnsi="Times New Roman"/>
          <w:lang w:val="tr-TR"/>
        </w:rPr>
        <w:t xml:space="preserve"> /v/ </w:t>
      </w:r>
      <w:proofErr w:type="spellStart"/>
      <w:r w:rsidRPr="008A1E61">
        <w:rPr>
          <w:rFonts w:ascii="Times New Roman" w:hAnsi="Times New Roman"/>
          <w:lang w:val="tr-TR"/>
        </w:rPr>
        <w:t>consonant</w:t>
      </w:r>
      <w:proofErr w:type="spellEnd"/>
      <w:r w:rsidRPr="008A1E61">
        <w:rPr>
          <w:rFonts w:ascii="Times New Roman" w:hAnsi="Times New Roman"/>
          <w:lang w:val="tr-TR"/>
        </w:rPr>
        <w:t xml:space="preserve"> </w:t>
      </w:r>
      <w:proofErr w:type="spellStart"/>
      <w:r w:rsidRPr="008A1E61">
        <w:rPr>
          <w:rFonts w:ascii="Times New Roman" w:hAnsi="Times New Roman"/>
          <w:lang w:val="tr-TR"/>
        </w:rPr>
        <w:t>confusion</w:t>
      </w:r>
      <w:proofErr w:type="spellEnd"/>
      <w:r w:rsidRPr="008A1E61">
        <w:rPr>
          <w:rFonts w:ascii="Times New Roman" w:hAnsi="Times New Roman"/>
          <w:lang w:val="tr-TR"/>
        </w:rPr>
        <w:t xml:space="preserve"> as a </w:t>
      </w:r>
      <w:proofErr w:type="spellStart"/>
      <w:r w:rsidRPr="008A1E61">
        <w:rPr>
          <w:rFonts w:ascii="Times New Roman" w:hAnsi="Times New Roman"/>
          <w:lang w:val="tr-TR"/>
        </w:rPr>
        <w:t>phonological</w:t>
      </w:r>
      <w:proofErr w:type="spellEnd"/>
      <w:r w:rsidRPr="008A1E61">
        <w:rPr>
          <w:rFonts w:ascii="Times New Roman" w:hAnsi="Times New Roman"/>
          <w:lang w:val="tr-TR"/>
        </w:rPr>
        <w:t xml:space="preserve"> </w:t>
      </w:r>
      <w:proofErr w:type="spellStart"/>
      <w:r w:rsidRPr="008A1E61">
        <w:rPr>
          <w:rFonts w:ascii="Times New Roman" w:hAnsi="Times New Roman"/>
          <w:lang w:val="tr-TR"/>
        </w:rPr>
        <w:t>fossilized</w:t>
      </w:r>
      <w:proofErr w:type="spellEnd"/>
      <w:r w:rsidRPr="008A1E61">
        <w:rPr>
          <w:rFonts w:ascii="Times New Roman" w:hAnsi="Times New Roman"/>
          <w:lang w:val="tr-TR"/>
        </w:rPr>
        <w:t xml:space="preserve"> </w:t>
      </w:r>
      <w:proofErr w:type="spellStart"/>
      <w:r w:rsidRPr="008A1E61">
        <w:rPr>
          <w:rFonts w:ascii="Times New Roman" w:hAnsi="Times New Roman"/>
          <w:lang w:val="tr-TR"/>
        </w:rPr>
        <w:t>error</w:t>
      </w:r>
      <w:proofErr w:type="spellEnd"/>
      <w:r w:rsidRPr="008A1E61">
        <w:rPr>
          <w:rFonts w:ascii="Times New Roman" w:hAnsi="Times New Roman"/>
          <w:lang w:val="tr-TR"/>
        </w:rPr>
        <w:t xml:space="preserve"> </w:t>
      </w:r>
      <w:proofErr w:type="spellStart"/>
      <w:r w:rsidRPr="008A1E61">
        <w:rPr>
          <w:rFonts w:ascii="Times New Roman" w:hAnsi="Times New Roman"/>
          <w:lang w:val="tr-TR"/>
        </w:rPr>
        <w:t>for</w:t>
      </w:r>
      <w:proofErr w:type="spellEnd"/>
      <w:r w:rsidRPr="008A1E61">
        <w:rPr>
          <w:rFonts w:ascii="Times New Roman" w:hAnsi="Times New Roman"/>
          <w:lang w:val="tr-TR"/>
        </w:rPr>
        <w:t xml:space="preserve"> </w:t>
      </w:r>
      <w:proofErr w:type="spellStart"/>
      <w:r w:rsidRPr="008A1E61">
        <w:rPr>
          <w:rFonts w:ascii="Times New Roman" w:hAnsi="Times New Roman"/>
          <w:lang w:val="tr-TR"/>
        </w:rPr>
        <w:t>Turkish</w:t>
      </w:r>
      <w:proofErr w:type="spellEnd"/>
      <w:r w:rsidRPr="008A1E61">
        <w:rPr>
          <w:rFonts w:ascii="Times New Roman" w:hAnsi="Times New Roman"/>
          <w:lang w:val="tr-TR"/>
        </w:rPr>
        <w:t xml:space="preserve"> EFL </w:t>
      </w:r>
      <w:proofErr w:type="spellStart"/>
      <w:r w:rsidRPr="008A1E61">
        <w:rPr>
          <w:rFonts w:ascii="Times New Roman" w:hAnsi="Times New Roman"/>
          <w:lang w:val="tr-TR"/>
        </w:rPr>
        <w:t>learners</w:t>
      </w:r>
      <w:proofErr w:type="spellEnd"/>
      <w:r w:rsidRPr="008A1E61">
        <w:rPr>
          <w:rFonts w:ascii="Times New Roman" w:hAnsi="Times New Roman"/>
          <w:lang w:val="tr-TR"/>
        </w:rPr>
        <w:t xml:space="preserve">," </w:t>
      </w:r>
      <w:proofErr w:type="spellStart"/>
      <w:r w:rsidRPr="008A1E61">
        <w:rPr>
          <w:rFonts w:ascii="Times New Roman" w:hAnsi="Times New Roman"/>
          <w:i/>
          <w:iCs/>
          <w:lang w:val="tr-TR"/>
        </w:rPr>
        <w:t>Journal</w:t>
      </w:r>
      <w:proofErr w:type="spellEnd"/>
      <w:r w:rsidRPr="008A1E61">
        <w:rPr>
          <w:rFonts w:ascii="Times New Roman" w:hAnsi="Times New Roman"/>
          <w:i/>
          <w:iCs/>
          <w:lang w:val="tr-TR"/>
        </w:rPr>
        <w:t xml:space="preserve"> of Language </w:t>
      </w:r>
      <w:proofErr w:type="spellStart"/>
      <w:r w:rsidRPr="008A1E61">
        <w:rPr>
          <w:rFonts w:ascii="Times New Roman" w:hAnsi="Times New Roman"/>
          <w:i/>
          <w:iCs/>
          <w:lang w:val="tr-TR"/>
        </w:rPr>
        <w:t>and</w:t>
      </w:r>
      <w:proofErr w:type="spellEnd"/>
      <w:r w:rsidRPr="008A1E61">
        <w:rPr>
          <w:rFonts w:ascii="Times New Roman" w:hAnsi="Times New Roman"/>
          <w:i/>
          <w:iCs/>
          <w:lang w:val="tr-TR"/>
        </w:rPr>
        <w:t xml:space="preserve"> </w:t>
      </w:r>
      <w:proofErr w:type="spellStart"/>
      <w:r w:rsidRPr="008A1E61">
        <w:rPr>
          <w:rFonts w:ascii="Times New Roman" w:hAnsi="Times New Roman"/>
          <w:i/>
          <w:iCs/>
          <w:lang w:val="tr-TR"/>
        </w:rPr>
        <w:t>Linguistic</w:t>
      </w:r>
      <w:proofErr w:type="spellEnd"/>
      <w:r w:rsidRPr="008A1E61">
        <w:rPr>
          <w:rFonts w:ascii="Times New Roman" w:hAnsi="Times New Roman"/>
          <w:i/>
          <w:iCs/>
          <w:lang w:val="tr-TR"/>
        </w:rPr>
        <w:t xml:space="preserve"> </w:t>
      </w:r>
      <w:proofErr w:type="spellStart"/>
      <w:r w:rsidRPr="008A1E61">
        <w:rPr>
          <w:rFonts w:ascii="Times New Roman" w:hAnsi="Times New Roman"/>
          <w:i/>
          <w:iCs/>
          <w:lang w:val="tr-TR"/>
        </w:rPr>
        <w:t>Studies</w:t>
      </w:r>
      <w:proofErr w:type="spellEnd"/>
      <w:r w:rsidRPr="008A1E61">
        <w:rPr>
          <w:rFonts w:ascii="Times New Roman" w:hAnsi="Times New Roman"/>
          <w:lang w:val="tr-TR"/>
        </w:rPr>
        <w:t xml:space="preserve">, </w:t>
      </w:r>
      <w:proofErr w:type="spellStart"/>
      <w:r w:rsidRPr="008A1E61">
        <w:rPr>
          <w:rFonts w:ascii="Times New Roman" w:hAnsi="Times New Roman"/>
          <w:lang w:val="tr-TR"/>
        </w:rPr>
        <w:t>vol</w:t>
      </w:r>
      <w:proofErr w:type="spellEnd"/>
      <w:r w:rsidRPr="008A1E61">
        <w:rPr>
          <w:rFonts w:ascii="Times New Roman" w:hAnsi="Times New Roman"/>
          <w:lang w:val="tr-TR"/>
        </w:rPr>
        <w:t xml:space="preserve">. 3, </w:t>
      </w:r>
      <w:proofErr w:type="spellStart"/>
      <w:r w:rsidRPr="008A1E61">
        <w:rPr>
          <w:rFonts w:ascii="Times New Roman" w:hAnsi="Times New Roman"/>
          <w:lang w:val="tr-TR"/>
        </w:rPr>
        <w:t>no</w:t>
      </w:r>
      <w:proofErr w:type="spellEnd"/>
      <w:r w:rsidRPr="008A1E61">
        <w:rPr>
          <w:rFonts w:ascii="Times New Roman" w:hAnsi="Times New Roman"/>
          <w:lang w:val="tr-TR"/>
        </w:rPr>
        <w:t xml:space="preserve">. 1, </w:t>
      </w:r>
      <w:proofErr w:type="spellStart"/>
      <w:r w:rsidRPr="008A1E61">
        <w:rPr>
          <w:rFonts w:ascii="Times New Roman" w:hAnsi="Times New Roman"/>
          <w:lang w:val="tr-TR"/>
        </w:rPr>
        <w:t>pp</w:t>
      </w:r>
      <w:proofErr w:type="spellEnd"/>
      <w:r w:rsidRPr="008A1E61">
        <w:rPr>
          <w:rFonts w:ascii="Times New Roman" w:hAnsi="Times New Roman"/>
          <w:lang w:val="tr-TR"/>
        </w:rPr>
        <w:t>. 34–49, 2007.</w:t>
      </w:r>
    </w:p>
    <w:p w14:paraId="04407B70" w14:textId="1422D612" w:rsidR="008A1E61" w:rsidRPr="008A1E61" w:rsidRDefault="008A1E61" w:rsidP="008A1E61">
      <w:pPr>
        <w:pStyle w:val="ListeParagraf"/>
        <w:numPr>
          <w:ilvl w:val="0"/>
          <w:numId w:val="42"/>
        </w:numPr>
        <w:spacing w:before="0" w:after="160"/>
        <w:jc w:val="both"/>
        <w:rPr>
          <w:rFonts w:ascii="Times New Roman" w:hAnsi="Times New Roman"/>
          <w:lang w:val="tr-TR"/>
        </w:rPr>
      </w:pPr>
      <w:r w:rsidRPr="003B70A9">
        <w:rPr>
          <w:rFonts w:ascii="Times New Roman" w:hAnsi="Times New Roman"/>
          <w:b/>
          <w:bCs/>
          <w:lang w:val="tr-TR"/>
        </w:rPr>
        <w:t xml:space="preserve">K. </w:t>
      </w:r>
      <w:proofErr w:type="spellStart"/>
      <w:r w:rsidRPr="003B70A9">
        <w:rPr>
          <w:rFonts w:ascii="Times New Roman" w:hAnsi="Times New Roman"/>
          <w:b/>
          <w:bCs/>
          <w:lang w:val="tr-TR"/>
        </w:rPr>
        <w:t>Erickson</w:t>
      </w:r>
      <w:proofErr w:type="spellEnd"/>
      <w:r w:rsidRPr="003B70A9">
        <w:rPr>
          <w:rFonts w:ascii="Times New Roman" w:hAnsi="Times New Roman"/>
          <w:b/>
          <w:bCs/>
          <w:lang w:val="tr-TR"/>
        </w:rPr>
        <w:t>,</w:t>
      </w:r>
      <w:r w:rsidRPr="008A1E61">
        <w:rPr>
          <w:rFonts w:ascii="Times New Roman" w:hAnsi="Times New Roman"/>
          <w:lang w:val="tr-TR"/>
        </w:rPr>
        <w:t xml:space="preserve"> "</w:t>
      </w:r>
      <w:proofErr w:type="spellStart"/>
      <w:r w:rsidRPr="008A1E61">
        <w:rPr>
          <w:rFonts w:ascii="Times New Roman" w:hAnsi="Times New Roman"/>
          <w:lang w:val="tr-TR"/>
        </w:rPr>
        <w:t>Phonemic</w:t>
      </w:r>
      <w:proofErr w:type="spellEnd"/>
      <w:r w:rsidRPr="008A1E61">
        <w:rPr>
          <w:rFonts w:ascii="Times New Roman" w:hAnsi="Times New Roman"/>
          <w:lang w:val="tr-TR"/>
        </w:rPr>
        <w:t xml:space="preserve"> </w:t>
      </w:r>
      <w:proofErr w:type="spellStart"/>
      <w:r w:rsidRPr="008A1E61">
        <w:rPr>
          <w:rFonts w:ascii="Times New Roman" w:hAnsi="Times New Roman"/>
          <w:lang w:val="tr-TR"/>
        </w:rPr>
        <w:t>error</w:t>
      </w:r>
      <w:proofErr w:type="spellEnd"/>
      <w:r w:rsidRPr="008A1E61">
        <w:rPr>
          <w:rFonts w:ascii="Times New Roman" w:hAnsi="Times New Roman"/>
          <w:lang w:val="tr-TR"/>
        </w:rPr>
        <w:t xml:space="preserve"> </w:t>
      </w:r>
      <w:proofErr w:type="spellStart"/>
      <w:r w:rsidRPr="008A1E61">
        <w:rPr>
          <w:rFonts w:ascii="Times New Roman" w:hAnsi="Times New Roman"/>
          <w:lang w:val="tr-TR"/>
        </w:rPr>
        <w:t>analysis</w:t>
      </w:r>
      <w:proofErr w:type="spellEnd"/>
      <w:r w:rsidRPr="008A1E61">
        <w:rPr>
          <w:rFonts w:ascii="Times New Roman" w:hAnsi="Times New Roman"/>
          <w:lang w:val="tr-TR"/>
        </w:rPr>
        <w:t xml:space="preserve">: </w:t>
      </w:r>
      <w:proofErr w:type="spellStart"/>
      <w:r w:rsidRPr="008A1E61">
        <w:rPr>
          <w:rFonts w:ascii="Times New Roman" w:hAnsi="Times New Roman"/>
          <w:lang w:val="tr-TR"/>
        </w:rPr>
        <w:t>Edit</w:t>
      </w:r>
      <w:proofErr w:type="spellEnd"/>
      <w:r w:rsidRPr="008A1E61">
        <w:rPr>
          <w:rFonts w:ascii="Times New Roman" w:hAnsi="Times New Roman"/>
          <w:lang w:val="tr-TR"/>
        </w:rPr>
        <w:t xml:space="preserve"> </w:t>
      </w:r>
      <w:proofErr w:type="spellStart"/>
      <w:r w:rsidRPr="008A1E61">
        <w:rPr>
          <w:rFonts w:ascii="Times New Roman" w:hAnsi="Times New Roman"/>
          <w:lang w:val="tr-TR"/>
        </w:rPr>
        <w:t>distance</w:t>
      </w:r>
      <w:proofErr w:type="spellEnd"/>
      <w:r w:rsidRPr="008A1E61">
        <w:rPr>
          <w:rFonts w:ascii="Times New Roman" w:hAnsi="Times New Roman"/>
          <w:lang w:val="tr-TR"/>
        </w:rPr>
        <w:t xml:space="preserve"> </w:t>
      </w:r>
      <w:proofErr w:type="spellStart"/>
      <w:r w:rsidRPr="008A1E61">
        <w:rPr>
          <w:rFonts w:ascii="Times New Roman" w:hAnsi="Times New Roman"/>
          <w:lang w:val="tr-TR"/>
        </w:rPr>
        <w:t>instead</w:t>
      </w:r>
      <w:proofErr w:type="spellEnd"/>
      <w:r w:rsidRPr="008A1E61">
        <w:rPr>
          <w:rFonts w:ascii="Times New Roman" w:hAnsi="Times New Roman"/>
          <w:lang w:val="tr-TR"/>
        </w:rPr>
        <w:t xml:space="preserve"> of </w:t>
      </w:r>
      <w:proofErr w:type="spellStart"/>
      <w:r w:rsidRPr="008A1E61">
        <w:rPr>
          <w:rFonts w:ascii="Times New Roman" w:hAnsi="Times New Roman"/>
          <w:lang w:val="tr-TR"/>
        </w:rPr>
        <w:t>phonemic</w:t>
      </w:r>
      <w:proofErr w:type="spellEnd"/>
      <w:r w:rsidRPr="008A1E61">
        <w:rPr>
          <w:rFonts w:ascii="Times New Roman" w:hAnsi="Times New Roman"/>
          <w:lang w:val="tr-TR"/>
        </w:rPr>
        <w:t xml:space="preserve"> </w:t>
      </w:r>
      <w:proofErr w:type="spellStart"/>
      <w:r w:rsidRPr="008A1E61">
        <w:rPr>
          <w:rFonts w:ascii="Times New Roman" w:hAnsi="Times New Roman"/>
          <w:lang w:val="tr-TR"/>
        </w:rPr>
        <w:t>error</w:t>
      </w:r>
      <w:proofErr w:type="spellEnd"/>
      <w:r w:rsidRPr="008A1E61">
        <w:rPr>
          <w:rFonts w:ascii="Times New Roman" w:hAnsi="Times New Roman"/>
          <w:lang w:val="tr-TR"/>
        </w:rPr>
        <w:t xml:space="preserve"> rate," </w:t>
      </w:r>
      <w:proofErr w:type="spellStart"/>
      <w:r w:rsidRPr="008A1E61">
        <w:rPr>
          <w:rFonts w:ascii="Times New Roman" w:hAnsi="Times New Roman"/>
          <w:lang w:val="tr-TR"/>
        </w:rPr>
        <w:t>Ph.D</w:t>
      </w:r>
      <w:proofErr w:type="spellEnd"/>
      <w:r w:rsidRPr="008A1E61">
        <w:rPr>
          <w:rFonts w:ascii="Times New Roman" w:hAnsi="Times New Roman"/>
          <w:lang w:val="tr-TR"/>
        </w:rPr>
        <w:t xml:space="preserve">. </w:t>
      </w:r>
      <w:proofErr w:type="spellStart"/>
      <w:r w:rsidRPr="008A1E61">
        <w:rPr>
          <w:rFonts w:ascii="Times New Roman" w:hAnsi="Times New Roman"/>
          <w:lang w:val="tr-TR"/>
        </w:rPr>
        <w:t>dissertation</w:t>
      </w:r>
      <w:proofErr w:type="spellEnd"/>
      <w:r w:rsidRPr="008A1E61">
        <w:rPr>
          <w:rFonts w:ascii="Times New Roman" w:hAnsi="Times New Roman"/>
          <w:lang w:val="tr-TR"/>
        </w:rPr>
        <w:t xml:space="preserve">, </w:t>
      </w:r>
      <w:proofErr w:type="spellStart"/>
      <w:r w:rsidRPr="008A1E61">
        <w:rPr>
          <w:rFonts w:ascii="Times New Roman" w:hAnsi="Times New Roman"/>
          <w:lang w:val="tr-TR"/>
        </w:rPr>
        <w:t>Dept</w:t>
      </w:r>
      <w:proofErr w:type="spellEnd"/>
      <w:r w:rsidRPr="008A1E61">
        <w:rPr>
          <w:rFonts w:ascii="Times New Roman" w:hAnsi="Times New Roman"/>
          <w:lang w:val="tr-TR"/>
        </w:rPr>
        <w:t xml:space="preserve">. </w:t>
      </w:r>
      <w:proofErr w:type="gramStart"/>
      <w:r w:rsidRPr="008A1E61">
        <w:rPr>
          <w:rFonts w:ascii="Times New Roman" w:hAnsi="Times New Roman"/>
          <w:lang w:val="tr-TR"/>
        </w:rPr>
        <w:t>of</w:t>
      </w:r>
      <w:proofErr w:type="gramEnd"/>
      <w:r w:rsidRPr="008A1E61">
        <w:rPr>
          <w:rFonts w:ascii="Times New Roman" w:hAnsi="Times New Roman"/>
          <w:lang w:val="tr-TR"/>
        </w:rPr>
        <w:t xml:space="preserve"> </w:t>
      </w:r>
      <w:proofErr w:type="spellStart"/>
      <w:r w:rsidRPr="008A1E61">
        <w:rPr>
          <w:rFonts w:ascii="Times New Roman" w:hAnsi="Times New Roman"/>
          <w:lang w:val="tr-TR"/>
        </w:rPr>
        <w:t>Linguistics</w:t>
      </w:r>
      <w:proofErr w:type="spellEnd"/>
      <w:r w:rsidRPr="008A1E61">
        <w:rPr>
          <w:rFonts w:ascii="Times New Roman" w:hAnsi="Times New Roman"/>
          <w:lang w:val="tr-TR"/>
        </w:rPr>
        <w:t xml:space="preserve">, </w:t>
      </w:r>
      <w:proofErr w:type="spellStart"/>
      <w:r w:rsidRPr="008A1E61">
        <w:rPr>
          <w:rFonts w:ascii="Times New Roman" w:hAnsi="Times New Roman"/>
          <w:lang w:val="tr-TR"/>
        </w:rPr>
        <w:t>Univ</w:t>
      </w:r>
      <w:proofErr w:type="spellEnd"/>
      <w:r w:rsidRPr="008A1E61">
        <w:rPr>
          <w:rFonts w:ascii="Times New Roman" w:hAnsi="Times New Roman"/>
          <w:lang w:val="tr-TR"/>
        </w:rPr>
        <w:t xml:space="preserve">. </w:t>
      </w:r>
      <w:proofErr w:type="gramStart"/>
      <w:r w:rsidRPr="008A1E61">
        <w:rPr>
          <w:rFonts w:ascii="Times New Roman" w:hAnsi="Times New Roman"/>
          <w:lang w:val="tr-TR"/>
        </w:rPr>
        <w:t>of</w:t>
      </w:r>
      <w:proofErr w:type="gramEnd"/>
      <w:r w:rsidRPr="008A1E61">
        <w:rPr>
          <w:rFonts w:ascii="Times New Roman" w:hAnsi="Times New Roman"/>
          <w:lang w:val="tr-TR"/>
        </w:rPr>
        <w:t xml:space="preserve"> North Carolina at </w:t>
      </w:r>
      <w:proofErr w:type="spellStart"/>
      <w:r w:rsidRPr="008A1E61">
        <w:rPr>
          <w:rFonts w:ascii="Times New Roman" w:hAnsi="Times New Roman"/>
          <w:lang w:val="tr-TR"/>
        </w:rPr>
        <w:t>Chapel</w:t>
      </w:r>
      <w:proofErr w:type="spellEnd"/>
      <w:r w:rsidRPr="008A1E61">
        <w:rPr>
          <w:rFonts w:ascii="Times New Roman" w:hAnsi="Times New Roman"/>
          <w:lang w:val="tr-TR"/>
        </w:rPr>
        <w:t xml:space="preserve"> </w:t>
      </w:r>
      <w:proofErr w:type="spellStart"/>
      <w:r w:rsidRPr="008A1E61">
        <w:rPr>
          <w:rFonts w:ascii="Times New Roman" w:hAnsi="Times New Roman"/>
          <w:lang w:val="tr-TR"/>
        </w:rPr>
        <w:t>Hill</w:t>
      </w:r>
      <w:proofErr w:type="spellEnd"/>
      <w:r w:rsidRPr="008A1E61">
        <w:rPr>
          <w:rFonts w:ascii="Times New Roman" w:hAnsi="Times New Roman"/>
          <w:lang w:val="tr-TR"/>
        </w:rPr>
        <w:t xml:space="preserve">, </w:t>
      </w:r>
      <w:proofErr w:type="spellStart"/>
      <w:r w:rsidRPr="008A1E61">
        <w:rPr>
          <w:rFonts w:ascii="Times New Roman" w:hAnsi="Times New Roman"/>
          <w:lang w:val="tr-TR"/>
        </w:rPr>
        <w:t>Chapel</w:t>
      </w:r>
      <w:proofErr w:type="spellEnd"/>
      <w:r w:rsidRPr="008A1E61">
        <w:rPr>
          <w:rFonts w:ascii="Times New Roman" w:hAnsi="Times New Roman"/>
          <w:lang w:val="tr-TR"/>
        </w:rPr>
        <w:t xml:space="preserve"> </w:t>
      </w:r>
      <w:proofErr w:type="spellStart"/>
      <w:r w:rsidRPr="008A1E61">
        <w:rPr>
          <w:rFonts w:ascii="Times New Roman" w:hAnsi="Times New Roman"/>
          <w:lang w:val="tr-TR"/>
        </w:rPr>
        <w:t>Hill</w:t>
      </w:r>
      <w:proofErr w:type="spellEnd"/>
      <w:r w:rsidRPr="008A1E61">
        <w:rPr>
          <w:rFonts w:ascii="Times New Roman" w:hAnsi="Times New Roman"/>
          <w:lang w:val="tr-TR"/>
        </w:rPr>
        <w:t>, NC, USA, 2018.</w:t>
      </w:r>
    </w:p>
    <w:p w14:paraId="38CC35CE" w14:textId="177B2032" w:rsidR="008A1E61" w:rsidRPr="008A1E61" w:rsidRDefault="008A1E61" w:rsidP="008A1E61">
      <w:pPr>
        <w:pStyle w:val="ListeParagraf"/>
        <w:numPr>
          <w:ilvl w:val="0"/>
          <w:numId w:val="42"/>
        </w:numPr>
        <w:spacing w:before="0" w:after="160"/>
        <w:jc w:val="both"/>
        <w:rPr>
          <w:rFonts w:ascii="Times New Roman" w:hAnsi="Times New Roman"/>
          <w:lang w:val="tr-TR"/>
        </w:rPr>
      </w:pPr>
      <w:r w:rsidRPr="003B70A9">
        <w:rPr>
          <w:rFonts w:ascii="Times New Roman" w:hAnsi="Times New Roman"/>
          <w:b/>
          <w:bCs/>
          <w:lang w:val="tr-TR"/>
        </w:rPr>
        <w:t xml:space="preserve">J. E. </w:t>
      </w:r>
      <w:proofErr w:type="spellStart"/>
      <w:r w:rsidRPr="003B70A9">
        <w:rPr>
          <w:rFonts w:ascii="Times New Roman" w:hAnsi="Times New Roman"/>
          <w:b/>
          <w:bCs/>
          <w:lang w:val="tr-TR"/>
        </w:rPr>
        <w:t>Flege</w:t>
      </w:r>
      <w:proofErr w:type="spellEnd"/>
      <w:r w:rsidRPr="003B70A9">
        <w:rPr>
          <w:rFonts w:ascii="Times New Roman" w:hAnsi="Times New Roman"/>
          <w:b/>
          <w:bCs/>
          <w:lang w:val="tr-TR"/>
        </w:rPr>
        <w:t>,</w:t>
      </w:r>
      <w:r w:rsidRPr="008A1E61">
        <w:rPr>
          <w:rFonts w:ascii="Times New Roman" w:hAnsi="Times New Roman"/>
          <w:lang w:val="tr-TR"/>
        </w:rPr>
        <w:t xml:space="preserve"> "Second </w:t>
      </w:r>
      <w:proofErr w:type="spellStart"/>
      <w:r w:rsidRPr="008A1E61">
        <w:rPr>
          <w:rFonts w:ascii="Times New Roman" w:hAnsi="Times New Roman"/>
          <w:lang w:val="tr-TR"/>
        </w:rPr>
        <w:t>language</w:t>
      </w:r>
      <w:proofErr w:type="spellEnd"/>
      <w:r w:rsidRPr="008A1E61">
        <w:rPr>
          <w:rFonts w:ascii="Times New Roman" w:hAnsi="Times New Roman"/>
          <w:lang w:val="tr-TR"/>
        </w:rPr>
        <w:t xml:space="preserve"> </w:t>
      </w:r>
      <w:proofErr w:type="spellStart"/>
      <w:r w:rsidRPr="008A1E61">
        <w:rPr>
          <w:rFonts w:ascii="Times New Roman" w:hAnsi="Times New Roman"/>
          <w:lang w:val="tr-TR"/>
        </w:rPr>
        <w:t>speech</w:t>
      </w:r>
      <w:proofErr w:type="spellEnd"/>
      <w:r w:rsidRPr="008A1E61">
        <w:rPr>
          <w:rFonts w:ascii="Times New Roman" w:hAnsi="Times New Roman"/>
          <w:lang w:val="tr-TR"/>
        </w:rPr>
        <w:t xml:space="preserve"> </w:t>
      </w:r>
      <w:proofErr w:type="spellStart"/>
      <w:r w:rsidRPr="008A1E61">
        <w:rPr>
          <w:rFonts w:ascii="Times New Roman" w:hAnsi="Times New Roman"/>
          <w:lang w:val="tr-TR"/>
        </w:rPr>
        <w:t>learning</w:t>
      </w:r>
      <w:proofErr w:type="spellEnd"/>
      <w:r w:rsidRPr="008A1E61">
        <w:rPr>
          <w:rFonts w:ascii="Times New Roman" w:hAnsi="Times New Roman"/>
          <w:lang w:val="tr-TR"/>
        </w:rPr>
        <w:t xml:space="preserve">: </w:t>
      </w:r>
      <w:proofErr w:type="spellStart"/>
      <w:r w:rsidRPr="008A1E61">
        <w:rPr>
          <w:rFonts w:ascii="Times New Roman" w:hAnsi="Times New Roman"/>
          <w:lang w:val="tr-TR"/>
        </w:rPr>
        <w:t>Theory</w:t>
      </w:r>
      <w:proofErr w:type="spellEnd"/>
      <w:r w:rsidRPr="008A1E61">
        <w:rPr>
          <w:rFonts w:ascii="Times New Roman" w:hAnsi="Times New Roman"/>
          <w:lang w:val="tr-TR"/>
        </w:rPr>
        <w:t xml:space="preserve">, </w:t>
      </w:r>
      <w:proofErr w:type="spellStart"/>
      <w:r w:rsidRPr="008A1E61">
        <w:rPr>
          <w:rFonts w:ascii="Times New Roman" w:hAnsi="Times New Roman"/>
          <w:lang w:val="tr-TR"/>
        </w:rPr>
        <w:t>findings</w:t>
      </w:r>
      <w:proofErr w:type="spellEnd"/>
      <w:r w:rsidRPr="008A1E61">
        <w:rPr>
          <w:rFonts w:ascii="Times New Roman" w:hAnsi="Times New Roman"/>
          <w:lang w:val="tr-TR"/>
        </w:rPr>
        <w:t xml:space="preserve">, </w:t>
      </w:r>
      <w:proofErr w:type="spellStart"/>
      <w:r w:rsidRPr="008A1E61">
        <w:rPr>
          <w:rFonts w:ascii="Times New Roman" w:hAnsi="Times New Roman"/>
          <w:lang w:val="tr-TR"/>
        </w:rPr>
        <w:t>and</w:t>
      </w:r>
      <w:proofErr w:type="spellEnd"/>
      <w:r w:rsidRPr="008A1E61">
        <w:rPr>
          <w:rFonts w:ascii="Times New Roman" w:hAnsi="Times New Roman"/>
          <w:lang w:val="tr-TR"/>
        </w:rPr>
        <w:t xml:space="preserve"> </w:t>
      </w:r>
      <w:proofErr w:type="spellStart"/>
      <w:r w:rsidRPr="008A1E61">
        <w:rPr>
          <w:rFonts w:ascii="Times New Roman" w:hAnsi="Times New Roman"/>
          <w:lang w:val="tr-TR"/>
        </w:rPr>
        <w:t>problems</w:t>
      </w:r>
      <w:proofErr w:type="spellEnd"/>
      <w:r w:rsidRPr="008A1E61">
        <w:rPr>
          <w:rFonts w:ascii="Times New Roman" w:hAnsi="Times New Roman"/>
          <w:lang w:val="tr-TR"/>
        </w:rPr>
        <w:t xml:space="preserve">," in </w:t>
      </w:r>
      <w:r w:rsidRPr="008A1E61">
        <w:rPr>
          <w:rFonts w:ascii="Times New Roman" w:hAnsi="Times New Roman"/>
          <w:i/>
          <w:iCs/>
          <w:lang w:val="tr-TR"/>
        </w:rPr>
        <w:t xml:space="preserve">Speech </w:t>
      </w:r>
      <w:proofErr w:type="spellStart"/>
      <w:r w:rsidRPr="008A1E61">
        <w:rPr>
          <w:rFonts w:ascii="Times New Roman" w:hAnsi="Times New Roman"/>
          <w:i/>
          <w:iCs/>
          <w:lang w:val="tr-TR"/>
        </w:rPr>
        <w:t>Perception</w:t>
      </w:r>
      <w:proofErr w:type="spellEnd"/>
      <w:r w:rsidRPr="008A1E61">
        <w:rPr>
          <w:rFonts w:ascii="Times New Roman" w:hAnsi="Times New Roman"/>
          <w:i/>
          <w:iCs/>
          <w:lang w:val="tr-TR"/>
        </w:rPr>
        <w:t xml:space="preserve"> </w:t>
      </w:r>
      <w:proofErr w:type="spellStart"/>
      <w:r w:rsidRPr="008A1E61">
        <w:rPr>
          <w:rFonts w:ascii="Times New Roman" w:hAnsi="Times New Roman"/>
          <w:i/>
          <w:iCs/>
          <w:lang w:val="tr-TR"/>
        </w:rPr>
        <w:t>and</w:t>
      </w:r>
      <w:proofErr w:type="spellEnd"/>
      <w:r w:rsidRPr="008A1E61">
        <w:rPr>
          <w:rFonts w:ascii="Times New Roman" w:hAnsi="Times New Roman"/>
          <w:i/>
          <w:iCs/>
          <w:lang w:val="tr-TR"/>
        </w:rPr>
        <w:t xml:space="preserve"> </w:t>
      </w:r>
      <w:proofErr w:type="spellStart"/>
      <w:r w:rsidRPr="008A1E61">
        <w:rPr>
          <w:rFonts w:ascii="Times New Roman" w:hAnsi="Times New Roman"/>
          <w:i/>
          <w:iCs/>
          <w:lang w:val="tr-TR"/>
        </w:rPr>
        <w:t>Linguistic</w:t>
      </w:r>
      <w:proofErr w:type="spellEnd"/>
      <w:r w:rsidRPr="008A1E61">
        <w:rPr>
          <w:rFonts w:ascii="Times New Roman" w:hAnsi="Times New Roman"/>
          <w:i/>
          <w:iCs/>
          <w:lang w:val="tr-TR"/>
        </w:rPr>
        <w:t xml:space="preserve"> </w:t>
      </w:r>
      <w:proofErr w:type="spellStart"/>
      <w:r w:rsidRPr="008A1E61">
        <w:rPr>
          <w:rFonts w:ascii="Times New Roman" w:hAnsi="Times New Roman"/>
          <w:i/>
          <w:iCs/>
          <w:lang w:val="tr-TR"/>
        </w:rPr>
        <w:t>Experience</w:t>
      </w:r>
      <w:proofErr w:type="spellEnd"/>
      <w:r w:rsidRPr="008A1E61">
        <w:rPr>
          <w:rFonts w:ascii="Times New Roman" w:hAnsi="Times New Roman"/>
          <w:i/>
          <w:iCs/>
          <w:lang w:val="tr-TR"/>
        </w:rPr>
        <w:t xml:space="preserve">: </w:t>
      </w:r>
      <w:proofErr w:type="spellStart"/>
      <w:r w:rsidRPr="008A1E61">
        <w:rPr>
          <w:rFonts w:ascii="Times New Roman" w:hAnsi="Times New Roman"/>
          <w:i/>
          <w:iCs/>
          <w:lang w:val="tr-TR"/>
        </w:rPr>
        <w:t>Theoretical</w:t>
      </w:r>
      <w:proofErr w:type="spellEnd"/>
      <w:r w:rsidRPr="008A1E61">
        <w:rPr>
          <w:rFonts w:ascii="Times New Roman" w:hAnsi="Times New Roman"/>
          <w:i/>
          <w:iCs/>
          <w:lang w:val="tr-TR"/>
        </w:rPr>
        <w:t xml:space="preserve"> </w:t>
      </w:r>
      <w:proofErr w:type="spellStart"/>
      <w:r w:rsidRPr="008A1E61">
        <w:rPr>
          <w:rFonts w:ascii="Times New Roman" w:hAnsi="Times New Roman"/>
          <w:i/>
          <w:iCs/>
          <w:lang w:val="tr-TR"/>
        </w:rPr>
        <w:t>and</w:t>
      </w:r>
      <w:proofErr w:type="spellEnd"/>
      <w:r w:rsidRPr="008A1E61">
        <w:rPr>
          <w:rFonts w:ascii="Times New Roman" w:hAnsi="Times New Roman"/>
          <w:i/>
          <w:iCs/>
          <w:lang w:val="tr-TR"/>
        </w:rPr>
        <w:t xml:space="preserve"> </w:t>
      </w:r>
      <w:proofErr w:type="spellStart"/>
      <w:r w:rsidRPr="008A1E61">
        <w:rPr>
          <w:rFonts w:ascii="Times New Roman" w:hAnsi="Times New Roman"/>
          <w:i/>
          <w:iCs/>
          <w:lang w:val="tr-TR"/>
        </w:rPr>
        <w:t>Methodological</w:t>
      </w:r>
      <w:proofErr w:type="spellEnd"/>
      <w:r w:rsidRPr="008A1E61">
        <w:rPr>
          <w:rFonts w:ascii="Times New Roman" w:hAnsi="Times New Roman"/>
          <w:i/>
          <w:iCs/>
          <w:lang w:val="tr-TR"/>
        </w:rPr>
        <w:t xml:space="preserve"> </w:t>
      </w:r>
      <w:proofErr w:type="spellStart"/>
      <w:r w:rsidRPr="008A1E61">
        <w:rPr>
          <w:rFonts w:ascii="Times New Roman" w:hAnsi="Times New Roman"/>
          <w:i/>
          <w:iCs/>
          <w:lang w:val="tr-TR"/>
        </w:rPr>
        <w:t>Issues</w:t>
      </w:r>
      <w:proofErr w:type="spellEnd"/>
      <w:r w:rsidRPr="008A1E61">
        <w:rPr>
          <w:rFonts w:ascii="Times New Roman" w:hAnsi="Times New Roman"/>
          <w:lang w:val="tr-TR"/>
        </w:rPr>
        <w:t xml:space="preserve">, W. </w:t>
      </w:r>
      <w:proofErr w:type="spellStart"/>
      <w:r w:rsidRPr="008A1E61">
        <w:rPr>
          <w:rFonts w:ascii="Times New Roman" w:hAnsi="Times New Roman"/>
          <w:lang w:val="tr-TR"/>
        </w:rPr>
        <w:t>Strange</w:t>
      </w:r>
      <w:proofErr w:type="spellEnd"/>
      <w:r w:rsidRPr="008A1E61">
        <w:rPr>
          <w:rFonts w:ascii="Times New Roman" w:hAnsi="Times New Roman"/>
          <w:lang w:val="tr-TR"/>
        </w:rPr>
        <w:t xml:space="preserve">, Ed. Baltimore, MD, USA: York </w:t>
      </w:r>
      <w:proofErr w:type="spellStart"/>
      <w:r w:rsidRPr="008A1E61">
        <w:rPr>
          <w:rFonts w:ascii="Times New Roman" w:hAnsi="Times New Roman"/>
          <w:lang w:val="tr-TR"/>
        </w:rPr>
        <w:t>Press</w:t>
      </w:r>
      <w:proofErr w:type="spellEnd"/>
      <w:r w:rsidRPr="008A1E61">
        <w:rPr>
          <w:rFonts w:ascii="Times New Roman" w:hAnsi="Times New Roman"/>
          <w:lang w:val="tr-TR"/>
        </w:rPr>
        <w:t xml:space="preserve">, 1995, </w:t>
      </w:r>
      <w:proofErr w:type="spellStart"/>
      <w:r w:rsidRPr="008A1E61">
        <w:rPr>
          <w:rFonts w:ascii="Times New Roman" w:hAnsi="Times New Roman"/>
          <w:lang w:val="tr-TR"/>
        </w:rPr>
        <w:t>pp</w:t>
      </w:r>
      <w:proofErr w:type="spellEnd"/>
      <w:r w:rsidRPr="008A1E61">
        <w:rPr>
          <w:rFonts w:ascii="Times New Roman" w:hAnsi="Times New Roman"/>
          <w:lang w:val="tr-TR"/>
        </w:rPr>
        <w:t>. 233–277.</w:t>
      </w:r>
    </w:p>
    <w:p w14:paraId="0D38E992" w14:textId="698EE5B8" w:rsidR="008A1E61" w:rsidRPr="008A1E61" w:rsidRDefault="008A1E61" w:rsidP="008A1E61">
      <w:pPr>
        <w:pStyle w:val="ListeParagraf"/>
        <w:numPr>
          <w:ilvl w:val="0"/>
          <w:numId w:val="42"/>
        </w:numPr>
        <w:spacing w:before="0" w:after="160"/>
        <w:jc w:val="both"/>
        <w:rPr>
          <w:rFonts w:ascii="Times New Roman" w:hAnsi="Times New Roman"/>
          <w:lang w:val="tr-TR"/>
        </w:rPr>
      </w:pPr>
      <w:r w:rsidRPr="003B70A9">
        <w:rPr>
          <w:rFonts w:ascii="Times New Roman" w:hAnsi="Times New Roman"/>
          <w:b/>
          <w:bCs/>
          <w:lang w:val="tr-TR"/>
        </w:rPr>
        <w:t xml:space="preserve">A. M. Harrison, W. K. </w:t>
      </w:r>
      <w:proofErr w:type="spellStart"/>
      <w:r w:rsidRPr="003B70A9">
        <w:rPr>
          <w:rFonts w:ascii="Times New Roman" w:hAnsi="Times New Roman"/>
          <w:b/>
          <w:bCs/>
          <w:lang w:val="tr-TR"/>
        </w:rPr>
        <w:t>Lo</w:t>
      </w:r>
      <w:proofErr w:type="spellEnd"/>
      <w:r w:rsidRPr="003B70A9">
        <w:rPr>
          <w:rFonts w:ascii="Times New Roman" w:hAnsi="Times New Roman"/>
          <w:b/>
          <w:bCs/>
          <w:lang w:val="tr-TR"/>
        </w:rPr>
        <w:t xml:space="preserve">, H. </w:t>
      </w:r>
      <w:proofErr w:type="spellStart"/>
      <w:r w:rsidRPr="003B70A9">
        <w:rPr>
          <w:rFonts w:ascii="Times New Roman" w:hAnsi="Times New Roman"/>
          <w:b/>
          <w:bCs/>
          <w:lang w:val="tr-TR"/>
        </w:rPr>
        <w:t>Meng</w:t>
      </w:r>
      <w:proofErr w:type="spellEnd"/>
      <w:r w:rsidRPr="003B70A9">
        <w:rPr>
          <w:rFonts w:ascii="Times New Roman" w:hAnsi="Times New Roman"/>
          <w:b/>
          <w:bCs/>
          <w:lang w:val="tr-TR"/>
        </w:rPr>
        <w:t xml:space="preserve">, </w:t>
      </w:r>
      <w:proofErr w:type="spellStart"/>
      <w:r w:rsidRPr="003B70A9">
        <w:rPr>
          <w:rFonts w:ascii="Times New Roman" w:hAnsi="Times New Roman"/>
          <w:b/>
          <w:bCs/>
          <w:lang w:val="tr-TR"/>
        </w:rPr>
        <w:t>and</w:t>
      </w:r>
      <w:proofErr w:type="spellEnd"/>
      <w:r w:rsidRPr="003B70A9">
        <w:rPr>
          <w:rFonts w:ascii="Times New Roman" w:hAnsi="Times New Roman"/>
          <w:b/>
          <w:bCs/>
          <w:lang w:val="tr-TR"/>
        </w:rPr>
        <w:t xml:space="preserve"> S. </w:t>
      </w:r>
      <w:proofErr w:type="spellStart"/>
      <w:r w:rsidRPr="003B70A9">
        <w:rPr>
          <w:rFonts w:ascii="Times New Roman" w:hAnsi="Times New Roman"/>
          <w:b/>
          <w:bCs/>
          <w:lang w:val="tr-TR"/>
        </w:rPr>
        <w:t>Homma</w:t>
      </w:r>
      <w:proofErr w:type="spellEnd"/>
      <w:r w:rsidRPr="003B70A9">
        <w:rPr>
          <w:rFonts w:ascii="Times New Roman" w:hAnsi="Times New Roman"/>
          <w:b/>
          <w:bCs/>
          <w:lang w:val="tr-TR"/>
        </w:rPr>
        <w:t>,</w:t>
      </w:r>
      <w:r w:rsidRPr="008A1E61">
        <w:rPr>
          <w:rFonts w:ascii="Times New Roman" w:hAnsi="Times New Roman"/>
          <w:lang w:val="tr-TR"/>
        </w:rPr>
        <w:t xml:space="preserve"> "</w:t>
      </w:r>
      <w:proofErr w:type="spellStart"/>
      <w:r w:rsidRPr="008A1E61">
        <w:rPr>
          <w:rFonts w:ascii="Times New Roman" w:hAnsi="Times New Roman"/>
          <w:lang w:val="tr-TR"/>
        </w:rPr>
        <w:t>Implementation</w:t>
      </w:r>
      <w:proofErr w:type="spellEnd"/>
      <w:r w:rsidRPr="008A1E61">
        <w:rPr>
          <w:rFonts w:ascii="Times New Roman" w:hAnsi="Times New Roman"/>
          <w:lang w:val="tr-TR"/>
        </w:rPr>
        <w:t xml:space="preserve"> of an </w:t>
      </w:r>
      <w:proofErr w:type="spellStart"/>
      <w:r w:rsidRPr="008A1E61">
        <w:rPr>
          <w:rFonts w:ascii="Times New Roman" w:hAnsi="Times New Roman"/>
          <w:lang w:val="tr-TR"/>
        </w:rPr>
        <w:t>extended</w:t>
      </w:r>
      <w:proofErr w:type="spellEnd"/>
      <w:r w:rsidRPr="008A1E61">
        <w:rPr>
          <w:rFonts w:ascii="Times New Roman" w:hAnsi="Times New Roman"/>
          <w:lang w:val="tr-TR"/>
        </w:rPr>
        <w:t xml:space="preserve"> </w:t>
      </w:r>
      <w:proofErr w:type="spellStart"/>
      <w:r w:rsidRPr="008A1E61">
        <w:rPr>
          <w:rFonts w:ascii="Times New Roman" w:hAnsi="Times New Roman"/>
          <w:lang w:val="tr-TR"/>
        </w:rPr>
        <w:t>recognition</w:t>
      </w:r>
      <w:proofErr w:type="spellEnd"/>
      <w:r w:rsidRPr="008A1E61">
        <w:rPr>
          <w:rFonts w:ascii="Times New Roman" w:hAnsi="Times New Roman"/>
          <w:lang w:val="tr-TR"/>
        </w:rPr>
        <w:t xml:space="preserve"> network </w:t>
      </w:r>
      <w:proofErr w:type="spellStart"/>
      <w:r w:rsidRPr="008A1E61">
        <w:rPr>
          <w:rFonts w:ascii="Times New Roman" w:hAnsi="Times New Roman"/>
          <w:lang w:val="tr-TR"/>
        </w:rPr>
        <w:t>for</w:t>
      </w:r>
      <w:proofErr w:type="spellEnd"/>
      <w:r w:rsidRPr="008A1E61">
        <w:rPr>
          <w:rFonts w:ascii="Times New Roman" w:hAnsi="Times New Roman"/>
          <w:lang w:val="tr-TR"/>
        </w:rPr>
        <w:t xml:space="preserve"> </w:t>
      </w:r>
      <w:proofErr w:type="spellStart"/>
      <w:r w:rsidRPr="008A1E61">
        <w:rPr>
          <w:rFonts w:ascii="Times New Roman" w:hAnsi="Times New Roman"/>
          <w:lang w:val="tr-TR"/>
        </w:rPr>
        <w:t>mispronunciation</w:t>
      </w:r>
      <w:proofErr w:type="spellEnd"/>
      <w:r w:rsidRPr="008A1E61">
        <w:rPr>
          <w:rFonts w:ascii="Times New Roman" w:hAnsi="Times New Roman"/>
          <w:lang w:val="tr-TR"/>
        </w:rPr>
        <w:t xml:space="preserve"> </w:t>
      </w:r>
      <w:proofErr w:type="spellStart"/>
      <w:r w:rsidRPr="008A1E61">
        <w:rPr>
          <w:rFonts w:ascii="Times New Roman" w:hAnsi="Times New Roman"/>
          <w:lang w:val="tr-TR"/>
        </w:rPr>
        <w:t>detection</w:t>
      </w:r>
      <w:proofErr w:type="spellEnd"/>
      <w:r w:rsidRPr="008A1E61">
        <w:rPr>
          <w:rFonts w:ascii="Times New Roman" w:hAnsi="Times New Roman"/>
          <w:lang w:val="tr-TR"/>
        </w:rPr>
        <w:t xml:space="preserve"> </w:t>
      </w:r>
      <w:proofErr w:type="spellStart"/>
      <w:r w:rsidRPr="008A1E61">
        <w:rPr>
          <w:rFonts w:ascii="Times New Roman" w:hAnsi="Times New Roman"/>
          <w:lang w:val="tr-TR"/>
        </w:rPr>
        <w:t>and</w:t>
      </w:r>
      <w:proofErr w:type="spellEnd"/>
      <w:r w:rsidRPr="008A1E61">
        <w:rPr>
          <w:rFonts w:ascii="Times New Roman" w:hAnsi="Times New Roman"/>
          <w:lang w:val="tr-TR"/>
        </w:rPr>
        <w:t xml:space="preserve"> </w:t>
      </w:r>
      <w:proofErr w:type="spellStart"/>
      <w:r w:rsidRPr="008A1E61">
        <w:rPr>
          <w:rFonts w:ascii="Times New Roman" w:hAnsi="Times New Roman"/>
          <w:lang w:val="tr-TR"/>
        </w:rPr>
        <w:t>diagnosis</w:t>
      </w:r>
      <w:proofErr w:type="spellEnd"/>
      <w:r w:rsidRPr="008A1E61">
        <w:rPr>
          <w:rFonts w:ascii="Times New Roman" w:hAnsi="Times New Roman"/>
          <w:lang w:val="tr-TR"/>
        </w:rPr>
        <w:t xml:space="preserve"> in </w:t>
      </w:r>
      <w:proofErr w:type="spellStart"/>
      <w:r w:rsidRPr="008A1E61">
        <w:rPr>
          <w:rFonts w:ascii="Times New Roman" w:hAnsi="Times New Roman"/>
          <w:lang w:val="tr-TR"/>
        </w:rPr>
        <w:t>computer-assisted</w:t>
      </w:r>
      <w:proofErr w:type="spellEnd"/>
      <w:r w:rsidRPr="008A1E61">
        <w:rPr>
          <w:rFonts w:ascii="Times New Roman" w:hAnsi="Times New Roman"/>
          <w:lang w:val="tr-TR"/>
        </w:rPr>
        <w:t xml:space="preserve"> </w:t>
      </w:r>
      <w:proofErr w:type="spellStart"/>
      <w:r w:rsidRPr="008A1E61">
        <w:rPr>
          <w:rFonts w:ascii="Times New Roman" w:hAnsi="Times New Roman"/>
          <w:lang w:val="tr-TR"/>
        </w:rPr>
        <w:t>pronunciation</w:t>
      </w:r>
      <w:proofErr w:type="spellEnd"/>
      <w:r w:rsidRPr="008A1E61">
        <w:rPr>
          <w:rFonts w:ascii="Times New Roman" w:hAnsi="Times New Roman"/>
          <w:lang w:val="tr-TR"/>
        </w:rPr>
        <w:t xml:space="preserve"> </w:t>
      </w:r>
      <w:proofErr w:type="spellStart"/>
      <w:r w:rsidRPr="008A1E61">
        <w:rPr>
          <w:rFonts w:ascii="Times New Roman" w:hAnsi="Times New Roman"/>
          <w:lang w:val="tr-TR"/>
        </w:rPr>
        <w:t>training</w:t>
      </w:r>
      <w:proofErr w:type="spellEnd"/>
      <w:r w:rsidRPr="008A1E61">
        <w:rPr>
          <w:rFonts w:ascii="Times New Roman" w:hAnsi="Times New Roman"/>
          <w:lang w:val="tr-TR"/>
        </w:rPr>
        <w:t xml:space="preserve">," in </w:t>
      </w:r>
      <w:proofErr w:type="spellStart"/>
      <w:r w:rsidRPr="008A1E61">
        <w:rPr>
          <w:rFonts w:ascii="Times New Roman" w:hAnsi="Times New Roman"/>
          <w:i/>
          <w:iCs/>
          <w:lang w:val="tr-TR"/>
        </w:rPr>
        <w:t>Proc</w:t>
      </w:r>
      <w:proofErr w:type="spellEnd"/>
      <w:r w:rsidRPr="008A1E61">
        <w:rPr>
          <w:rFonts w:ascii="Times New Roman" w:hAnsi="Times New Roman"/>
          <w:i/>
          <w:iCs/>
          <w:lang w:val="tr-TR"/>
        </w:rPr>
        <w:t xml:space="preserve">. 10th </w:t>
      </w:r>
      <w:proofErr w:type="spellStart"/>
      <w:r w:rsidRPr="008A1E61">
        <w:rPr>
          <w:rFonts w:ascii="Times New Roman" w:hAnsi="Times New Roman"/>
          <w:i/>
          <w:iCs/>
          <w:lang w:val="tr-TR"/>
        </w:rPr>
        <w:t>Annu</w:t>
      </w:r>
      <w:proofErr w:type="spellEnd"/>
      <w:r w:rsidRPr="008A1E61">
        <w:rPr>
          <w:rFonts w:ascii="Times New Roman" w:hAnsi="Times New Roman"/>
          <w:i/>
          <w:iCs/>
          <w:lang w:val="tr-TR"/>
        </w:rPr>
        <w:t xml:space="preserve">. </w:t>
      </w:r>
      <w:proofErr w:type="spellStart"/>
      <w:r w:rsidRPr="008A1E61">
        <w:rPr>
          <w:rFonts w:ascii="Times New Roman" w:hAnsi="Times New Roman"/>
          <w:i/>
          <w:iCs/>
          <w:lang w:val="tr-TR"/>
        </w:rPr>
        <w:t>Conf</w:t>
      </w:r>
      <w:proofErr w:type="spellEnd"/>
      <w:r w:rsidRPr="008A1E61">
        <w:rPr>
          <w:rFonts w:ascii="Times New Roman" w:hAnsi="Times New Roman"/>
          <w:i/>
          <w:iCs/>
          <w:lang w:val="tr-TR"/>
        </w:rPr>
        <w:t xml:space="preserve">. </w:t>
      </w:r>
      <w:proofErr w:type="spellStart"/>
      <w:r w:rsidRPr="008A1E61">
        <w:rPr>
          <w:rFonts w:ascii="Times New Roman" w:hAnsi="Times New Roman"/>
          <w:i/>
          <w:iCs/>
          <w:lang w:val="tr-TR"/>
        </w:rPr>
        <w:t>Int</w:t>
      </w:r>
      <w:proofErr w:type="spellEnd"/>
      <w:r w:rsidRPr="008A1E61">
        <w:rPr>
          <w:rFonts w:ascii="Times New Roman" w:hAnsi="Times New Roman"/>
          <w:i/>
          <w:iCs/>
          <w:lang w:val="tr-TR"/>
        </w:rPr>
        <w:t xml:space="preserve">. Speech </w:t>
      </w:r>
      <w:proofErr w:type="spellStart"/>
      <w:r w:rsidRPr="008A1E61">
        <w:rPr>
          <w:rFonts w:ascii="Times New Roman" w:hAnsi="Times New Roman"/>
          <w:i/>
          <w:iCs/>
          <w:lang w:val="tr-TR"/>
        </w:rPr>
        <w:t>Commun</w:t>
      </w:r>
      <w:proofErr w:type="spellEnd"/>
      <w:r w:rsidRPr="008A1E61">
        <w:rPr>
          <w:rFonts w:ascii="Times New Roman" w:hAnsi="Times New Roman"/>
          <w:i/>
          <w:iCs/>
          <w:lang w:val="tr-TR"/>
        </w:rPr>
        <w:t xml:space="preserve">. </w:t>
      </w:r>
      <w:proofErr w:type="spellStart"/>
      <w:r w:rsidRPr="008A1E61">
        <w:rPr>
          <w:rFonts w:ascii="Times New Roman" w:hAnsi="Times New Roman"/>
          <w:i/>
          <w:iCs/>
          <w:lang w:val="tr-TR"/>
        </w:rPr>
        <w:t>Assoc</w:t>
      </w:r>
      <w:proofErr w:type="spellEnd"/>
      <w:r w:rsidRPr="008A1E61">
        <w:rPr>
          <w:rFonts w:ascii="Times New Roman" w:hAnsi="Times New Roman"/>
          <w:i/>
          <w:iCs/>
          <w:lang w:val="tr-TR"/>
        </w:rPr>
        <w:t>. (</w:t>
      </w:r>
      <w:proofErr w:type="spellStart"/>
      <w:r w:rsidRPr="008A1E61">
        <w:rPr>
          <w:rFonts w:ascii="Times New Roman" w:hAnsi="Times New Roman"/>
          <w:i/>
          <w:iCs/>
          <w:lang w:val="tr-TR"/>
        </w:rPr>
        <w:t>Interspeech</w:t>
      </w:r>
      <w:proofErr w:type="spellEnd"/>
      <w:r w:rsidRPr="008A1E61">
        <w:rPr>
          <w:rFonts w:ascii="Times New Roman" w:hAnsi="Times New Roman"/>
          <w:i/>
          <w:iCs/>
          <w:lang w:val="tr-TR"/>
        </w:rPr>
        <w:t>)</w:t>
      </w:r>
      <w:r w:rsidRPr="008A1E61">
        <w:rPr>
          <w:rFonts w:ascii="Times New Roman" w:hAnsi="Times New Roman"/>
          <w:lang w:val="tr-TR"/>
        </w:rPr>
        <w:t xml:space="preserve">, Brighton, UK, 2009, </w:t>
      </w:r>
      <w:proofErr w:type="spellStart"/>
      <w:r w:rsidRPr="008A1E61">
        <w:rPr>
          <w:rFonts w:ascii="Times New Roman" w:hAnsi="Times New Roman"/>
          <w:lang w:val="tr-TR"/>
        </w:rPr>
        <w:t>pp</w:t>
      </w:r>
      <w:proofErr w:type="spellEnd"/>
      <w:r w:rsidRPr="008A1E61">
        <w:rPr>
          <w:rFonts w:ascii="Times New Roman" w:hAnsi="Times New Roman"/>
          <w:lang w:val="tr-TR"/>
        </w:rPr>
        <w:t>. 2823–2826.</w:t>
      </w:r>
    </w:p>
    <w:p w14:paraId="5B652F53" w14:textId="2A0FAF98" w:rsidR="008A1E61" w:rsidRPr="008A1E61" w:rsidRDefault="008A1E61" w:rsidP="008A1E61">
      <w:pPr>
        <w:pStyle w:val="ListeParagraf"/>
        <w:numPr>
          <w:ilvl w:val="0"/>
          <w:numId w:val="42"/>
        </w:numPr>
        <w:spacing w:before="0" w:after="160"/>
        <w:jc w:val="both"/>
        <w:rPr>
          <w:rFonts w:ascii="Times New Roman" w:hAnsi="Times New Roman"/>
          <w:lang w:val="tr-TR"/>
        </w:rPr>
      </w:pPr>
      <w:r w:rsidRPr="003B70A9">
        <w:rPr>
          <w:rFonts w:ascii="Times New Roman" w:hAnsi="Times New Roman"/>
          <w:b/>
          <w:bCs/>
          <w:lang w:val="tr-TR"/>
        </w:rPr>
        <w:lastRenderedPageBreak/>
        <w:t xml:space="preserve">International </w:t>
      </w:r>
      <w:proofErr w:type="spellStart"/>
      <w:r w:rsidRPr="003B70A9">
        <w:rPr>
          <w:rFonts w:ascii="Times New Roman" w:hAnsi="Times New Roman"/>
          <w:b/>
          <w:bCs/>
          <w:lang w:val="tr-TR"/>
        </w:rPr>
        <w:t>Phonetic</w:t>
      </w:r>
      <w:proofErr w:type="spellEnd"/>
      <w:r w:rsidRPr="003B70A9">
        <w:rPr>
          <w:rFonts w:ascii="Times New Roman" w:hAnsi="Times New Roman"/>
          <w:b/>
          <w:bCs/>
          <w:lang w:val="tr-TR"/>
        </w:rPr>
        <w:t xml:space="preserve"> </w:t>
      </w:r>
      <w:proofErr w:type="spellStart"/>
      <w:r w:rsidRPr="003B70A9">
        <w:rPr>
          <w:rFonts w:ascii="Times New Roman" w:hAnsi="Times New Roman"/>
          <w:b/>
          <w:bCs/>
          <w:lang w:val="tr-TR"/>
        </w:rPr>
        <w:t>Association</w:t>
      </w:r>
      <w:proofErr w:type="spellEnd"/>
      <w:r w:rsidRPr="003B70A9">
        <w:rPr>
          <w:rFonts w:ascii="Times New Roman" w:hAnsi="Times New Roman"/>
          <w:b/>
          <w:bCs/>
          <w:lang w:val="tr-TR"/>
        </w:rPr>
        <w:t>,</w:t>
      </w:r>
      <w:r w:rsidRPr="008A1E61">
        <w:rPr>
          <w:rFonts w:ascii="Times New Roman" w:hAnsi="Times New Roman"/>
          <w:lang w:val="tr-TR"/>
        </w:rPr>
        <w:t xml:space="preserve"> "</w:t>
      </w:r>
      <w:proofErr w:type="spellStart"/>
      <w:r w:rsidRPr="008A1E61">
        <w:rPr>
          <w:rFonts w:ascii="Times New Roman" w:hAnsi="Times New Roman"/>
          <w:lang w:val="tr-TR"/>
        </w:rPr>
        <w:t>The</w:t>
      </w:r>
      <w:proofErr w:type="spellEnd"/>
      <w:r w:rsidRPr="008A1E61">
        <w:rPr>
          <w:rFonts w:ascii="Times New Roman" w:hAnsi="Times New Roman"/>
          <w:lang w:val="tr-TR"/>
        </w:rPr>
        <w:t xml:space="preserve"> International </w:t>
      </w:r>
      <w:proofErr w:type="spellStart"/>
      <w:r w:rsidRPr="008A1E61">
        <w:rPr>
          <w:rFonts w:ascii="Times New Roman" w:hAnsi="Times New Roman"/>
          <w:lang w:val="tr-TR"/>
        </w:rPr>
        <w:t>Phonetic</w:t>
      </w:r>
      <w:proofErr w:type="spellEnd"/>
      <w:r w:rsidRPr="008A1E61">
        <w:rPr>
          <w:rFonts w:ascii="Times New Roman" w:hAnsi="Times New Roman"/>
          <w:lang w:val="tr-TR"/>
        </w:rPr>
        <w:t xml:space="preserve"> </w:t>
      </w:r>
      <w:proofErr w:type="spellStart"/>
      <w:r w:rsidRPr="008A1E61">
        <w:rPr>
          <w:rFonts w:ascii="Times New Roman" w:hAnsi="Times New Roman"/>
          <w:lang w:val="tr-TR"/>
        </w:rPr>
        <w:t>Alphabet</w:t>
      </w:r>
      <w:proofErr w:type="spellEnd"/>
      <w:r w:rsidRPr="008A1E61">
        <w:rPr>
          <w:rFonts w:ascii="Times New Roman" w:hAnsi="Times New Roman"/>
          <w:lang w:val="tr-TR"/>
        </w:rPr>
        <w:t xml:space="preserve"> </w:t>
      </w:r>
      <w:proofErr w:type="spellStart"/>
      <w:r w:rsidRPr="008A1E61">
        <w:rPr>
          <w:rFonts w:ascii="Times New Roman" w:hAnsi="Times New Roman"/>
          <w:lang w:val="tr-TR"/>
        </w:rPr>
        <w:t>and</w:t>
      </w:r>
      <w:proofErr w:type="spellEnd"/>
      <w:r w:rsidRPr="008A1E61">
        <w:rPr>
          <w:rFonts w:ascii="Times New Roman" w:hAnsi="Times New Roman"/>
          <w:lang w:val="tr-TR"/>
        </w:rPr>
        <w:t xml:space="preserve"> </w:t>
      </w:r>
      <w:proofErr w:type="spellStart"/>
      <w:r w:rsidRPr="008A1E61">
        <w:rPr>
          <w:rFonts w:ascii="Times New Roman" w:hAnsi="Times New Roman"/>
          <w:lang w:val="tr-TR"/>
        </w:rPr>
        <w:t>the</w:t>
      </w:r>
      <w:proofErr w:type="spellEnd"/>
      <w:r w:rsidRPr="008A1E61">
        <w:rPr>
          <w:rFonts w:ascii="Times New Roman" w:hAnsi="Times New Roman"/>
          <w:lang w:val="tr-TR"/>
        </w:rPr>
        <w:t xml:space="preserve"> IPA Chart," IPA, 2015. [Online]. </w:t>
      </w:r>
      <w:proofErr w:type="spellStart"/>
      <w:r w:rsidRPr="008A1E61">
        <w:rPr>
          <w:rFonts w:ascii="Times New Roman" w:hAnsi="Times New Roman"/>
          <w:lang w:val="tr-TR"/>
        </w:rPr>
        <w:t>Available</w:t>
      </w:r>
      <w:proofErr w:type="spellEnd"/>
      <w:r w:rsidRPr="008A1E61">
        <w:rPr>
          <w:rFonts w:ascii="Times New Roman" w:hAnsi="Times New Roman"/>
          <w:lang w:val="tr-TR"/>
        </w:rPr>
        <w:t xml:space="preserve">: </w:t>
      </w:r>
      <w:hyperlink r:id="rId53" w:history="1">
        <w:r w:rsidRPr="008A1E61">
          <w:rPr>
            <w:rStyle w:val="Kpr"/>
            <w:rFonts w:ascii="Times New Roman" w:hAnsi="Times New Roman"/>
            <w:lang w:val="tr-TR"/>
          </w:rPr>
          <w:t>https://www.internationalphoneticassociation.org/content/ipa-chart</w:t>
        </w:r>
      </w:hyperlink>
    </w:p>
    <w:p w14:paraId="53D56036" w14:textId="36D01557" w:rsidR="008A1E61" w:rsidRPr="008A1E61" w:rsidRDefault="008A1E61" w:rsidP="008A1E61">
      <w:pPr>
        <w:pStyle w:val="ListeParagraf"/>
        <w:numPr>
          <w:ilvl w:val="0"/>
          <w:numId w:val="42"/>
        </w:numPr>
        <w:spacing w:before="0" w:after="160"/>
        <w:jc w:val="both"/>
        <w:rPr>
          <w:rFonts w:ascii="Times New Roman" w:hAnsi="Times New Roman"/>
          <w:lang w:val="tr-TR"/>
        </w:rPr>
      </w:pPr>
      <w:r w:rsidRPr="003B70A9">
        <w:rPr>
          <w:rFonts w:ascii="Times New Roman" w:hAnsi="Times New Roman"/>
          <w:b/>
          <w:bCs/>
          <w:lang w:val="tr-TR"/>
        </w:rPr>
        <w:t xml:space="preserve">D. Lee </w:t>
      </w:r>
      <w:proofErr w:type="spellStart"/>
      <w:r w:rsidRPr="003B70A9">
        <w:rPr>
          <w:rFonts w:ascii="Times New Roman" w:hAnsi="Times New Roman"/>
          <w:b/>
          <w:bCs/>
          <w:lang w:val="tr-TR"/>
        </w:rPr>
        <w:t>and</w:t>
      </w:r>
      <w:proofErr w:type="spellEnd"/>
      <w:r w:rsidRPr="003B70A9">
        <w:rPr>
          <w:rFonts w:ascii="Times New Roman" w:hAnsi="Times New Roman"/>
          <w:b/>
          <w:bCs/>
          <w:lang w:val="tr-TR"/>
        </w:rPr>
        <w:t xml:space="preserve"> J. Kim,</w:t>
      </w:r>
      <w:r w:rsidRPr="008A1E61">
        <w:rPr>
          <w:rFonts w:ascii="Times New Roman" w:hAnsi="Times New Roman"/>
          <w:lang w:val="tr-TR"/>
        </w:rPr>
        <w:t xml:space="preserve"> "</w:t>
      </w:r>
      <w:proofErr w:type="spellStart"/>
      <w:r w:rsidRPr="008A1E61">
        <w:rPr>
          <w:rFonts w:ascii="Times New Roman" w:hAnsi="Times New Roman"/>
          <w:lang w:val="tr-TR"/>
        </w:rPr>
        <w:t>End-to-end</w:t>
      </w:r>
      <w:proofErr w:type="spellEnd"/>
      <w:r w:rsidRPr="008A1E61">
        <w:rPr>
          <w:rFonts w:ascii="Times New Roman" w:hAnsi="Times New Roman"/>
          <w:lang w:val="tr-TR"/>
        </w:rPr>
        <w:t xml:space="preserve"> </w:t>
      </w:r>
      <w:proofErr w:type="spellStart"/>
      <w:r w:rsidRPr="008A1E61">
        <w:rPr>
          <w:rFonts w:ascii="Times New Roman" w:hAnsi="Times New Roman"/>
          <w:lang w:val="tr-TR"/>
        </w:rPr>
        <w:t>mispronunciation</w:t>
      </w:r>
      <w:proofErr w:type="spellEnd"/>
      <w:r w:rsidRPr="008A1E61">
        <w:rPr>
          <w:rFonts w:ascii="Times New Roman" w:hAnsi="Times New Roman"/>
          <w:lang w:val="tr-TR"/>
        </w:rPr>
        <w:t xml:space="preserve"> </w:t>
      </w:r>
      <w:proofErr w:type="spellStart"/>
      <w:r w:rsidRPr="008A1E61">
        <w:rPr>
          <w:rFonts w:ascii="Times New Roman" w:hAnsi="Times New Roman"/>
          <w:lang w:val="tr-TR"/>
        </w:rPr>
        <w:t>detection</w:t>
      </w:r>
      <w:proofErr w:type="spellEnd"/>
      <w:r w:rsidRPr="008A1E61">
        <w:rPr>
          <w:rFonts w:ascii="Times New Roman" w:hAnsi="Times New Roman"/>
          <w:lang w:val="tr-TR"/>
        </w:rPr>
        <w:t xml:space="preserve"> </w:t>
      </w:r>
      <w:proofErr w:type="spellStart"/>
      <w:r w:rsidRPr="008A1E61">
        <w:rPr>
          <w:rFonts w:ascii="Times New Roman" w:hAnsi="Times New Roman"/>
          <w:lang w:val="tr-TR"/>
        </w:rPr>
        <w:t>and</w:t>
      </w:r>
      <w:proofErr w:type="spellEnd"/>
      <w:r w:rsidRPr="008A1E61">
        <w:rPr>
          <w:rFonts w:ascii="Times New Roman" w:hAnsi="Times New Roman"/>
          <w:lang w:val="tr-TR"/>
        </w:rPr>
        <w:t xml:space="preserve"> </w:t>
      </w:r>
      <w:proofErr w:type="spellStart"/>
      <w:r w:rsidRPr="008A1E61">
        <w:rPr>
          <w:rFonts w:ascii="Times New Roman" w:hAnsi="Times New Roman"/>
          <w:lang w:val="tr-TR"/>
        </w:rPr>
        <w:t>diagnosis</w:t>
      </w:r>
      <w:proofErr w:type="spellEnd"/>
      <w:r w:rsidRPr="008A1E61">
        <w:rPr>
          <w:rFonts w:ascii="Times New Roman" w:hAnsi="Times New Roman"/>
          <w:lang w:val="tr-TR"/>
        </w:rPr>
        <w:t xml:space="preserve"> </w:t>
      </w:r>
      <w:proofErr w:type="spellStart"/>
      <w:r w:rsidRPr="008A1E61">
        <w:rPr>
          <w:rFonts w:ascii="Times New Roman" w:hAnsi="Times New Roman"/>
          <w:lang w:val="tr-TR"/>
        </w:rPr>
        <w:t>using</w:t>
      </w:r>
      <w:proofErr w:type="spellEnd"/>
      <w:r w:rsidRPr="008A1E61">
        <w:rPr>
          <w:rFonts w:ascii="Times New Roman" w:hAnsi="Times New Roman"/>
          <w:lang w:val="tr-TR"/>
        </w:rPr>
        <w:t xml:space="preserve"> transfer </w:t>
      </w:r>
      <w:proofErr w:type="spellStart"/>
      <w:r w:rsidRPr="008A1E61">
        <w:rPr>
          <w:rFonts w:ascii="Times New Roman" w:hAnsi="Times New Roman"/>
          <w:lang w:val="tr-TR"/>
        </w:rPr>
        <w:t>learning</w:t>
      </w:r>
      <w:proofErr w:type="spellEnd"/>
      <w:r w:rsidRPr="008A1E61">
        <w:rPr>
          <w:rFonts w:ascii="Times New Roman" w:hAnsi="Times New Roman"/>
          <w:lang w:val="tr-TR"/>
        </w:rPr>
        <w:t xml:space="preserve">," </w:t>
      </w:r>
      <w:proofErr w:type="spellStart"/>
      <w:r w:rsidRPr="008A1E61">
        <w:rPr>
          <w:rFonts w:ascii="Times New Roman" w:hAnsi="Times New Roman"/>
          <w:i/>
          <w:iCs/>
          <w:lang w:val="tr-TR"/>
        </w:rPr>
        <w:t>Applied</w:t>
      </w:r>
      <w:proofErr w:type="spellEnd"/>
      <w:r w:rsidRPr="008A1E61">
        <w:rPr>
          <w:rFonts w:ascii="Times New Roman" w:hAnsi="Times New Roman"/>
          <w:i/>
          <w:iCs/>
          <w:lang w:val="tr-TR"/>
        </w:rPr>
        <w:t xml:space="preserve"> </w:t>
      </w:r>
      <w:proofErr w:type="spellStart"/>
      <w:r w:rsidRPr="008A1E61">
        <w:rPr>
          <w:rFonts w:ascii="Times New Roman" w:hAnsi="Times New Roman"/>
          <w:i/>
          <w:iCs/>
          <w:lang w:val="tr-TR"/>
        </w:rPr>
        <w:t>Sciences</w:t>
      </w:r>
      <w:proofErr w:type="spellEnd"/>
      <w:r w:rsidRPr="008A1E61">
        <w:rPr>
          <w:rFonts w:ascii="Times New Roman" w:hAnsi="Times New Roman"/>
          <w:lang w:val="tr-TR"/>
        </w:rPr>
        <w:t xml:space="preserve">, </w:t>
      </w:r>
      <w:proofErr w:type="spellStart"/>
      <w:r w:rsidRPr="008A1E61">
        <w:rPr>
          <w:rFonts w:ascii="Times New Roman" w:hAnsi="Times New Roman"/>
          <w:lang w:val="tr-TR"/>
        </w:rPr>
        <w:t>vol</w:t>
      </w:r>
      <w:proofErr w:type="spellEnd"/>
      <w:r w:rsidRPr="008A1E61">
        <w:rPr>
          <w:rFonts w:ascii="Times New Roman" w:hAnsi="Times New Roman"/>
          <w:lang w:val="tr-TR"/>
        </w:rPr>
        <w:t xml:space="preserve">. 13, </w:t>
      </w:r>
      <w:proofErr w:type="spellStart"/>
      <w:r w:rsidRPr="008A1E61">
        <w:rPr>
          <w:rFonts w:ascii="Times New Roman" w:hAnsi="Times New Roman"/>
          <w:lang w:val="tr-TR"/>
        </w:rPr>
        <w:t>no</w:t>
      </w:r>
      <w:proofErr w:type="spellEnd"/>
      <w:r w:rsidRPr="008A1E61">
        <w:rPr>
          <w:rFonts w:ascii="Times New Roman" w:hAnsi="Times New Roman"/>
          <w:lang w:val="tr-TR"/>
        </w:rPr>
        <w:t xml:space="preserve">. 11, Art. </w:t>
      </w:r>
      <w:proofErr w:type="spellStart"/>
      <w:r w:rsidRPr="008A1E61">
        <w:rPr>
          <w:rFonts w:ascii="Times New Roman" w:hAnsi="Times New Roman"/>
          <w:lang w:val="tr-TR"/>
        </w:rPr>
        <w:t>no</w:t>
      </w:r>
      <w:proofErr w:type="spellEnd"/>
      <w:r w:rsidRPr="008A1E61">
        <w:rPr>
          <w:rFonts w:ascii="Times New Roman" w:hAnsi="Times New Roman"/>
          <w:lang w:val="tr-TR"/>
        </w:rPr>
        <w:t>. 6793, 2023.</w:t>
      </w:r>
    </w:p>
    <w:p w14:paraId="3BD8E863" w14:textId="41902D15" w:rsidR="008A1E61" w:rsidRPr="008A1E61" w:rsidRDefault="008A1E61" w:rsidP="008A1E61">
      <w:pPr>
        <w:pStyle w:val="ListeParagraf"/>
        <w:numPr>
          <w:ilvl w:val="0"/>
          <w:numId w:val="42"/>
        </w:numPr>
        <w:spacing w:before="0" w:after="160"/>
        <w:jc w:val="both"/>
        <w:rPr>
          <w:rFonts w:ascii="Times New Roman" w:hAnsi="Times New Roman"/>
          <w:lang w:val="tr-TR"/>
        </w:rPr>
      </w:pPr>
      <w:r w:rsidRPr="003B70A9">
        <w:rPr>
          <w:rFonts w:ascii="Times New Roman" w:hAnsi="Times New Roman"/>
          <w:b/>
          <w:bCs/>
          <w:lang w:val="tr-TR"/>
        </w:rPr>
        <w:t xml:space="preserve">S. </w:t>
      </w:r>
      <w:proofErr w:type="spellStart"/>
      <w:r w:rsidRPr="003B70A9">
        <w:rPr>
          <w:rFonts w:ascii="Times New Roman" w:hAnsi="Times New Roman"/>
          <w:b/>
          <w:bCs/>
          <w:lang w:val="tr-TR"/>
        </w:rPr>
        <w:t>Moran</w:t>
      </w:r>
      <w:proofErr w:type="spellEnd"/>
      <w:r w:rsidRPr="003B70A9">
        <w:rPr>
          <w:rFonts w:ascii="Times New Roman" w:hAnsi="Times New Roman"/>
          <w:b/>
          <w:bCs/>
          <w:lang w:val="tr-TR"/>
        </w:rPr>
        <w:t xml:space="preserve"> </w:t>
      </w:r>
      <w:proofErr w:type="spellStart"/>
      <w:r w:rsidRPr="003B70A9">
        <w:rPr>
          <w:rFonts w:ascii="Times New Roman" w:hAnsi="Times New Roman"/>
          <w:b/>
          <w:bCs/>
          <w:lang w:val="tr-TR"/>
        </w:rPr>
        <w:t>and</w:t>
      </w:r>
      <w:proofErr w:type="spellEnd"/>
      <w:r w:rsidRPr="003B70A9">
        <w:rPr>
          <w:rFonts w:ascii="Times New Roman" w:hAnsi="Times New Roman"/>
          <w:b/>
          <w:bCs/>
          <w:lang w:val="tr-TR"/>
        </w:rPr>
        <w:t xml:space="preserve"> D. </w:t>
      </w:r>
      <w:proofErr w:type="spellStart"/>
      <w:r w:rsidRPr="003B70A9">
        <w:rPr>
          <w:rFonts w:ascii="Times New Roman" w:hAnsi="Times New Roman"/>
          <w:b/>
          <w:bCs/>
          <w:lang w:val="tr-TR"/>
        </w:rPr>
        <w:t>McCloy</w:t>
      </w:r>
      <w:proofErr w:type="spellEnd"/>
      <w:r w:rsidRPr="003B70A9">
        <w:rPr>
          <w:rFonts w:ascii="Times New Roman" w:hAnsi="Times New Roman"/>
          <w:b/>
          <w:bCs/>
          <w:lang w:val="tr-TR"/>
        </w:rPr>
        <w:t xml:space="preserve">, </w:t>
      </w:r>
      <w:proofErr w:type="spellStart"/>
      <w:r w:rsidRPr="003B70A9">
        <w:rPr>
          <w:rFonts w:ascii="Times New Roman" w:hAnsi="Times New Roman"/>
          <w:b/>
          <w:bCs/>
          <w:lang w:val="tr-TR"/>
        </w:rPr>
        <w:t>Eds</w:t>
      </w:r>
      <w:proofErr w:type="spellEnd"/>
      <w:r w:rsidRPr="003B70A9">
        <w:rPr>
          <w:rFonts w:ascii="Times New Roman" w:hAnsi="Times New Roman"/>
          <w:b/>
          <w:bCs/>
          <w:lang w:val="tr-TR"/>
        </w:rPr>
        <w:t>.,</w:t>
      </w:r>
      <w:r w:rsidRPr="008A1E61">
        <w:rPr>
          <w:rFonts w:ascii="Times New Roman" w:hAnsi="Times New Roman"/>
          <w:lang w:val="tr-TR"/>
        </w:rPr>
        <w:t xml:space="preserve"> "PHOIBLE 2.0: </w:t>
      </w:r>
      <w:proofErr w:type="spellStart"/>
      <w:r w:rsidRPr="008A1E61">
        <w:rPr>
          <w:rFonts w:ascii="Times New Roman" w:hAnsi="Times New Roman"/>
          <w:lang w:val="tr-TR"/>
        </w:rPr>
        <w:t>Turkish</w:t>
      </w:r>
      <w:proofErr w:type="spellEnd"/>
      <w:r w:rsidRPr="008A1E61">
        <w:rPr>
          <w:rFonts w:ascii="Times New Roman" w:hAnsi="Times New Roman"/>
          <w:lang w:val="tr-TR"/>
        </w:rPr>
        <w:t xml:space="preserve"> </w:t>
      </w:r>
      <w:proofErr w:type="spellStart"/>
      <w:r w:rsidRPr="008A1E61">
        <w:rPr>
          <w:rFonts w:ascii="Times New Roman" w:hAnsi="Times New Roman"/>
          <w:lang w:val="tr-TR"/>
        </w:rPr>
        <w:t>Phonemic</w:t>
      </w:r>
      <w:proofErr w:type="spellEnd"/>
      <w:r w:rsidRPr="008A1E61">
        <w:rPr>
          <w:rFonts w:ascii="Times New Roman" w:hAnsi="Times New Roman"/>
          <w:lang w:val="tr-TR"/>
        </w:rPr>
        <w:t xml:space="preserve"> Inventory," </w:t>
      </w:r>
      <w:proofErr w:type="spellStart"/>
      <w:r w:rsidRPr="008A1E61">
        <w:rPr>
          <w:rFonts w:ascii="Times New Roman" w:hAnsi="Times New Roman"/>
          <w:lang w:val="tr-TR"/>
        </w:rPr>
        <w:t>Max</w:t>
      </w:r>
      <w:proofErr w:type="spellEnd"/>
      <w:r w:rsidRPr="008A1E61">
        <w:rPr>
          <w:rFonts w:ascii="Times New Roman" w:hAnsi="Times New Roman"/>
          <w:lang w:val="tr-TR"/>
        </w:rPr>
        <w:t xml:space="preserve"> Planck </w:t>
      </w:r>
      <w:proofErr w:type="spellStart"/>
      <w:r w:rsidRPr="008A1E61">
        <w:rPr>
          <w:rFonts w:ascii="Times New Roman" w:hAnsi="Times New Roman"/>
          <w:lang w:val="tr-TR"/>
        </w:rPr>
        <w:t>Institute</w:t>
      </w:r>
      <w:proofErr w:type="spellEnd"/>
      <w:r w:rsidRPr="008A1E61">
        <w:rPr>
          <w:rFonts w:ascii="Times New Roman" w:hAnsi="Times New Roman"/>
          <w:lang w:val="tr-TR"/>
        </w:rPr>
        <w:t xml:space="preserve"> </w:t>
      </w:r>
      <w:proofErr w:type="spellStart"/>
      <w:r w:rsidRPr="008A1E61">
        <w:rPr>
          <w:rFonts w:ascii="Times New Roman" w:hAnsi="Times New Roman"/>
          <w:lang w:val="tr-TR"/>
        </w:rPr>
        <w:t>for</w:t>
      </w:r>
      <w:proofErr w:type="spellEnd"/>
      <w:r w:rsidRPr="008A1E61">
        <w:rPr>
          <w:rFonts w:ascii="Times New Roman" w:hAnsi="Times New Roman"/>
          <w:lang w:val="tr-TR"/>
        </w:rPr>
        <w:t xml:space="preserve"> </w:t>
      </w:r>
      <w:proofErr w:type="spellStart"/>
      <w:r w:rsidRPr="008A1E61">
        <w:rPr>
          <w:rFonts w:ascii="Times New Roman" w:hAnsi="Times New Roman"/>
          <w:lang w:val="tr-TR"/>
        </w:rPr>
        <w:t>the</w:t>
      </w:r>
      <w:proofErr w:type="spellEnd"/>
      <w:r w:rsidRPr="008A1E61">
        <w:rPr>
          <w:rFonts w:ascii="Times New Roman" w:hAnsi="Times New Roman"/>
          <w:lang w:val="tr-TR"/>
        </w:rPr>
        <w:t xml:space="preserve"> </w:t>
      </w:r>
      <w:proofErr w:type="spellStart"/>
      <w:r w:rsidRPr="008A1E61">
        <w:rPr>
          <w:rFonts w:ascii="Times New Roman" w:hAnsi="Times New Roman"/>
          <w:lang w:val="tr-TR"/>
        </w:rPr>
        <w:t>Science</w:t>
      </w:r>
      <w:proofErr w:type="spellEnd"/>
      <w:r w:rsidRPr="008A1E61">
        <w:rPr>
          <w:rFonts w:ascii="Times New Roman" w:hAnsi="Times New Roman"/>
          <w:lang w:val="tr-TR"/>
        </w:rPr>
        <w:t xml:space="preserve"> of Human </w:t>
      </w:r>
      <w:proofErr w:type="spellStart"/>
      <w:r w:rsidRPr="008A1E61">
        <w:rPr>
          <w:rFonts w:ascii="Times New Roman" w:hAnsi="Times New Roman"/>
          <w:lang w:val="tr-TR"/>
        </w:rPr>
        <w:t>History</w:t>
      </w:r>
      <w:proofErr w:type="spellEnd"/>
      <w:r w:rsidRPr="008A1E61">
        <w:rPr>
          <w:rFonts w:ascii="Times New Roman" w:hAnsi="Times New Roman"/>
          <w:lang w:val="tr-TR"/>
        </w:rPr>
        <w:t xml:space="preserve">, </w:t>
      </w:r>
      <w:proofErr w:type="spellStart"/>
      <w:r w:rsidRPr="008A1E61">
        <w:rPr>
          <w:rFonts w:ascii="Times New Roman" w:hAnsi="Times New Roman"/>
          <w:lang w:val="tr-TR"/>
        </w:rPr>
        <w:t>Jena</w:t>
      </w:r>
      <w:proofErr w:type="spellEnd"/>
      <w:r w:rsidRPr="008A1E61">
        <w:rPr>
          <w:rFonts w:ascii="Times New Roman" w:hAnsi="Times New Roman"/>
          <w:lang w:val="tr-TR"/>
        </w:rPr>
        <w:t xml:space="preserve">, Germany, 2019. [Online]. </w:t>
      </w:r>
      <w:proofErr w:type="spellStart"/>
      <w:r w:rsidRPr="008A1E61">
        <w:rPr>
          <w:rFonts w:ascii="Times New Roman" w:hAnsi="Times New Roman"/>
          <w:lang w:val="tr-TR"/>
        </w:rPr>
        <w:t>Available</w:t>
      </w:r>
      <w:proofErr w:type="spellEnd"/>
      <w:r w:rsidRPr="008A1E61">
        <w:rPr>
          <w:rFonts w:ascii="Times New Roman" w:hAnsi="Times New Roman"/>
          <w:lang w:val="tr-TR"/>
        </w:rPr>
        <w:t xml:space="preserve">: </w:t>
      </w:r>
      <w:hyperlink r:id="rId54" w:history="1">
        <w:r w:rsidRPr="008A1E61">
          <w:rPr>
            <w:rStyle w:val="Kpr"/>
            <w:rFonts w:ascii="Times New Roman" w:hAnsi="Times New Roman"/>
            <w:lang w:val="tr-TR"/>
          </w:rPr>
          <w:t>https://phoible.org/languages/tur</w:t>
        </w:r>
      </w:hyperlink>
    </w:p>
    <w:p w14:paraId="0B57DF9B" w14:textId="531E5578" w:rsidR="008A1E61" w:rsidRPr="008A1E61" w:rsidRDefault="008A1E61" w:rsidP="008A1E61">
      <w:pPr>
        <w:pStyle w:val="ListeParagraf"/>
        <w:numPr>
          <w:ilvl w:val="0"/>
          <w:numId w:val="42"/>
        </w:numPr>
        <w:spacing w:before="0" w:after="160"/>
        <w:jc w:val="both"/>
        <w:rPr>
          <w:rFonts w:ascii="Times New Roman" w:hAnsi="Times New Roman"/>
          <w:lang w:val="tr-TR"/>
        </w:rPr>
      </w:pPr>
      <w:r w:rsidRPr="003B70A9">
        <w:rPr>
          <w:rFonts w:ascii="Times New Roman" w:hAnsi="Times New Roman"/>
          <w:b/>
          <w:bCs/>
          <w:lang w:val="tr-TR"/>
        </w:rPr>
        <w:t xml:space="preserve">I. S. P. </w:t>
      </w:r>
      <w:proofErr w:type="spellStart"/>
      <w:r w:rsidRPr="003B70A9">
        <w:rPr>
          <w:rFonts w:ascii="Times New Roman" w:hAnsi="Times New Roman"/>
          <w:b/>
          <w:bCs/>
          <w:lang w:val="tr-TR"/>
        </w:rPr>
        <w:t>Nation</w:t>
      </w:r>
      <w:proofErr w:type="spellEnd"/>
      <w:r w:rsidRPr="003B70A9">
        <w:rPr>
          <w:rFonts w:ascii="Times New Roman" w:hAnsi="Times New Roman"/>
          <w:b/>
          <w:bCs/>
          <w:lang w:val="tr-TR"/>
        </w:rPr>
        <w:t>,</w:t>
      </w:r>
      <w:r w:rsidRPr="008A1E61">
        <w:rPr>
          <w:rFonts w:ascii="Times New Roman" w:hAnsi="Times New Roman"/>
          <w:lang w:val="tr-TR"/>
        </w:rPr>
        <w:t xml:space="preserve"> </w:t>
      </w:r>
      <w:r w:rsidRPr="008A1E61">
        <w:rPr>
          <w:rFonts w:ascii="Times New Roman" w:hAnsi="Times New Roman"/>
          <w:i/>
          <w:iCs/>
          <w:lang w:val="tr-TR"/>
        </w:rPr>
        <w:t xml:space="preserve">Learning </w:t>
      </w:r>
      <w:proofErr w:type="spellStart"/>
      <w:r w:rsidRPr="008A1E61">
        <w:rPr>
          <w:rFonts w:ascii="Times New Roman" w:hAnsi="Times New Roman"/>
          <w:i/>
          <w:iCs/>
          <w:lang w:val="tr-TR"/>
        </w:rPr>
        <w:t>Vocabulary</w:t>
      </w:r>
      <w:proofErr w:type="spellEnd"/>
      <w:r w:rsidRPr="008A1E61">
        <w:rPr>
          <w:rFonts w:ascii="Times New Roman" w:hAnsi="Times New Roman"/>
          <w:i/>
          <w:iCs/>
          <w:lang w:val="tr-TR"/>
        </w:rPr>
        <w:t xml:space="preserve"> in </w:t>
      </w:r>
      <w:proofErr w:type="spellStart"/>
      <w:r w:rsidRPr="008A1E61">
        <w:rPr>
          <w:rFonts w:ascii="Times New Roman" w:hAnsi="Times New Roman"/>
          <w:i/>
          <w:iCs/>
          <w:lang w:val="tr-TR"/>
        </w:rPr>
        <w:t>Another</w:t>
      </w:r>
      <w:proofErr w:type="spellEnd"/>
      <w:r w:rsidRPr="008A1E61">
        <w:rPr>
          <w:rFonts w:ascii="Times New Roman" w:hAnsi="Times New Roman"/>
          <w:i/>
          <w:iCs/>
          <w:lang w:val="tr-TR"/>
        </w:rPr>
        <w:t xml:space="preserve"> Language</w:t>
      </w:r>
      <w:r w:rsidRPr="008A1E61">
        <w:rPr>
          <w:rFonts w:ascii="Times New Roman" w:hAnsi="Times New Roman"/>
          <w:lang w:val="tr-TR"/>
        </w:rPr>
        <w:t xml:space="preserve">. Cambridge, UK: Cambridge </w:t>
      </w:r>
      <w:proofErr w:type="spellStart"/>
      <w:r w:rsidRPr="008A1E61">
        <w:rPr>
          <w:rFonts w:ascii="Times New Roman" w:hAnsi="Times New Roman"/>
          <w:lang w:val="tr-TR"/>
        </w:rPr>
        <w:t>University</w:t>
      </w:r>
      <w:proofErr w:type="spellEnd"/>
      <w:r w:rsidRPr="008A1E61">
        <w:rPr>
          <w:rFonts w:ascii="Times New Roman" w:hAnsi="Times New Roman"/>
          <w:lang w:val="tr-TR"/>
        </w:rPr>
        <w:t xml:space="preserve"> </w:t>
      </w:r>
      <w:proofErr w:type="spellStart"/>
      <w:r w:rsidRPr="008A1E61">
        <w:rPr>
          <w:rFonts w:ascii="Times New Roman" w:hAnsi="Times New Roman"/>
          <w:lang w:val="tr-TR"/>
        </w:rPr>
        <w:t>Press</w:t>
      </w:r>
      <w:proofErr w:type="spellEnd"/>
      <w:r w:rsidRPr="008A1E61">
        <w:rPr>
          <w:rFonts w:ascii="Times New Roman" w:hAnsi="Times New Roman"/>
          <w:lang w:val="tr-TR"/>
        </w:rPr>
        <w:t>, 2001.</w:t>
      </w:r>
    </w:p>
    <w:p w14:paraId="4529F548" w14:textId="4DC1CA70" w:rsidR="008A1E61" w:rsidRPr="008A1E61" w:rsidRDefault="008A1E61" w:rsidP="008A1E61">
      <w:pPr>
        <w:pStyle w:val="ListeParagraf"/>
        <w:numPr>
          <w:ilvl w:val="0"/>
          <w:numId w:val="42"/>
        </w:numPr>
        <w:spacing w:before="0" w:after="160"/>
        <w:jc w:val="both"/>
        <w:rPr>
          <w:rFonts w:ascii="Times New Roman" w:hAnsi="Times New Roman"/>
          <w:lang w:val="tr-TR"/>
        </w:rPr>
      </w:pPr>
      <w:r w:rsidRPr="003B70A9">
        <w:rPr>
          <w:rFonts w:ascii="Times New Roman" w:hAnsi="Times New Roman"/>
          <w:b/>
          <w:bCs/>
          <w:lang w:val="tr-TR"/>
        </w:rPr>
        <w:t xml:space="preserve">A. </w:t>
      </w:r>
      <w:proofErr w:type="spellStart"/>
      <w:r w:rsidRPr="003B70A9">
        <w:rPr>
          <w:rFonts w:ascii="Times New Roman" w:hAnsi="Times New Roman"/>
          <w:b/>
          <w:bCs/>
          <w:lang w:val="tr-TR"/>
        </w:rPr>
        <w:t>Paivio</w:t>
      </w:r>
      <w:proofErr w:type="spellEnd"/>
      <w:r w:rsidRPr="003B70A9">
        <w:rPr>
          <w:rFonts w:ascii="Times New Roman" w:hAnsi="Times New Roman"/>
          <w:b/>
          <w:bCs/>
          <w:lang w:val="tr-TR"/>
        </w:rPr>
        <w:t>,</w:t>
      </w:r>
      <w:r w:rsidRPr="008A1E61">
        <w:rPr>
          <w:rFonts w:ascii="Times New Roman" w:hAnsi="Times New Roman"/>
          <w:lang w:val="tr-TR"/>
        </w:rPr>
        <w:t xml:space="preserve"> </w:t>
      </w:r>
      <w:proofErr w:type="spellStart"/>
      <w:r w:rsidRPr="008A1E61">
        <w:rPr>
          <w:rFonts w:ascii="Times New Roman" w:hAnsi="Times New Roman"/>
          <w:i/>
          <w:iCs/>
          <w:lang w:val="tr-TR"/>
        </w:rPr>
        <w:t>Mental</w:t>
      </w:r>
      <w:proofErr w:type="spellEnd"/>
      <w:r w:rsidRPr="008A1E61">
        <w:rPr>
          <w:rFonts w:ascii="Times New Roman" w:hAnsi="Times New Roman"/>
          <w:i/>
          <w:iCs/>
          <w:lang w:val="tr-TR"/>
        </w:rPr>
        <w:t xml:space="preserve"> </w:t>
      </w:r>
      <w:proofErr w:type="spellStart"/>
      <w:r w:rsidRPr="008A1E61">
        <w:rPr>
          <w:rFonts w:ascii="Times New Roman" w:hAnsi="Times New Roman"/>
          <w:i/>
          <w:iCs/>
          <w:lang w:val="tr-TR"/>
        </w:rPr>
        <w:t>Representations</w:t>
      </w:r>
      <w:proofErr w:type="spellEnd"/>
      <w:r w:rsidRPr="008A1E61">
        <w:rPr>
          <w:rFonts w:ascii="Times New Roman" w:hAnsi="Times New Roman"/>
          <w:i/>
          <w:iCs/>
          <w:lang w:val="tr-TR"/>
        </w:rPr>
        <w:t>: A Dual-</w:t>
      </w:r>
      <w:proofErr w:type="spellStart"/>
      <w:r w:rsidRPr="008A1E61">
        <w:rPr>
          <w:rFonts w:ascii="Times New Roman" w:hAnsi="Times New Roman"/>
          <w:i/>
          <w:iCs/>
          <w:lang w:val="tr-TR"/>
        </w:rPr>
        <w:t>Coding</w:t>
      </w:r>
      <w:proofErr w:type="spellEnd"/>
      <w:r w:rsidRPr="008A1E61">
        <w:rPr>
          <w:rFonts w:ascii="Times New Roman" w:hAnsi="Times New Roman"/>
          <w:i/>
          <w:iCs/>
          <w:lang w:val="tr-TR"/>
        </w:rPr>
        <w:t xml:space="preserve"> </w:t>
      </w:r>
      <w:proofErr w:type="spellStart"/>
      <w:r w:rsidRPr="008A1E61">
        <w:rPr>
          <w:rFonts w:ascii="Times New Roman" w:hAnsi="Times New Roman"/>
          <w:i/>
          <w:iCs/>
          <w:lang w:val="tr-TR"/>
        </w:rPr>
        <w:t>Approach</w:t>
      </w:r>
      <w:proofErr w:type="spellEnd"/>
      <w:r w:rsidRPr="008A1E61">
        <w:rPr>
          <w:rFonts w:ascii="Times New Roman" w:hAnsi="Times New Roman"/>
          <w:lang w:val="tr-TR"/>
        </w:rPr>
        <w:t xml:space="preserve">. Oxford, UK: Oxford </w:t>
      </w:r>
      <w:proofErr w:type="spellStart"/>
      <w:r w:rsidRPr="008A1E61">
        <w:rPr>
          <w:rFonts w:ascii="Times New Roman" w:hAnsi="Times New Roman"/>
          <w:lang w:val="tr-TR"/>
        </w:rPr>
        <w:t>University</w:t>
      </w:r>
      <w:proofErr w:type="spellEnd"/>
      <w:r w:rsidRPr="008A1E61">
        <w:rPr>
          <w:rFonts w:ascii="Times New Roman" w:hAnsi="Times New Roman"/>
          <w:lang w:val="tr-TR"/>
        </w:rPr>
        <w:t xml:space="preserve"> </w:t>
      </w:r>
      <w:proofErr w:type="spellStart"/>
      <w:r w:rsidRPr="008A1E61">
        <w:rPr>
          <w:rFonts w:ascii="Times New Roman" w:hAnsi="Times New Roman"/>
          <w:lang w:val="tr-TR"/>
        </w:rPr>
        <w:t>Press</w:t>
      </w:r>
      <w:proofErr w:type="spellEnd"/>
      <w:r w:rsidRPr="008A1E61">
        <w:rPr>
          <w:rFonts w:ascii="Times New Roman" w:hAnsi="Times New Roman"/>
          <w:lang w:val="tr-TR"/>
        </w:rPr>
        <w:t>, 1986.</w:t>
      </w:r>
    </w:p>
    <w:p w14:paraId="75B398EE" w14:textId="1E800F78" w:rsidR="008A1E61" w:rsidRPr="008A1E61" w:rsidRDefault="008A1E61" w:rsidP="008A1E61">
      <w:pPr>
        <w:pStyle w:val="ListeParagraf"/>
        <w:numPr>
          <w:ilvl w:val="0"/>
          <w:numId w:val="42"/>
        </w:numPr>
        <w:spacing w:before="0" w:after="160"/>
        <w:jc w:val="both"/>
        <w:rPr>
          <w:rFonts w:ascii="Times New Roman" w:hAnsi="Times New Roman"/>
          <w:lang w:val="tr-TR"/>
        </w:rPr>
      </w:pPr>
      <w:r w:rsidRPr="003B70A9">
        <w:rPr>
          <w:rFonts w:ascii="Times New Roman" w:hAnsi="Times New Roman"/>
          <w:b/>
          <w:bCs/>
          <w:lang w:val="tr-TR"/>
        </w:rPr>
        <w:t xml:space="preserve">J. Rodriguez-Gomez </w:t>
      </w:r>
      <w:proofErr w:type="spellStart"/>
      <w:r w:rsidRPr="003B70A9">
        <w:rPr>
          <w:rFonts w:ascii="Times New Roman" w:hAnsi="Times New Roman"/>
          <w:b/>
          <w:bCs/>
          <w:lang w:val="tr-TR"/>
        </w:rPr>
        <w:t>and</w:t>
      </w:r>
      <w:proofErr w:type="spellEnd"/>
      <w:r w:rsidRPr="003B70A9">
        <w:rPr>
          <w:rFonts w:ascii="Times New Roman" w:hAnsi="Times New Roman"/>
          <w:b/>
          <w:bCs/>
          <w:lang w:val="tr-TR"/>
        </w:rPr>
        <w:t xml:space="preserve"> R. Perez-</w:t>
      </w:r>
      <w:proofErr w:type="spellStart"/>
      <w:r w:rsidRPr="003B70A9">
        <w:rPr>
          <w:rFonts w:ascii="Times New Roman" w:hAnsi="Times New Roman"/>
          <w:b/>
          <w:bCs/>
          <w:lang w:val="tr-TR"/>
        </w:rPr>
        <w:t>Castillo</w:t>
      </w:r>
      <w:proofErr w:type="spellEnd"/>
      <w:r w:rsidRPr="003B70A9">
        <w:rPr>
          <w:rFonts w:ascii="Times New Roman" w:hAnsi="Times New Roman"/>
          <w:b/>
          <w:bCs/>
          <w:lang w:val="tr-TR"/>
        </w:rPr>
        <w:t>,</w:t>
      </w:r>
      <w:r w:rsidRPr="008A1E61">
        <w:rPr>
          <w:rFonts w:ascii="Times New Roman" w:hAnsi="Times New Roman"/>
          <w:lang w:val="tr-TR"/>
        </w:rPr>
        <w:t xml:space="preserve"> "English </w:t>
      </w:r>
      <w:proofErr w:type="spellStart"/>
      <w:r w:rsidRPr="008A1E61">
        <w:rPr>
          <w:rFonts w:ascii="Times New Roman" w:hAnsi="Times New Roman"/>
          <w:lang w:val="tr-TR"/>
        </w:rPr>
        <w:t>mispronunciation</w:t>
      </w:r>
      <w:proofErr w:type="spellEnd"/>
      <w:r w:rsidRPr="008A1E61">
        <w:rPr>
          <w:rFonts w:ascii="Times New Roman" w:hAnsi="Times New Roman"/>
          <w:lang w:val="tr-TR"/>
        </w:rPr>
        <w:t xml:space="preserve"> </w:t>
      </w:r>
      <w:proofErr w:type="spellStart"/>
      <w:r w:rsidRPr="008A1E61">
        <w:rPr>
          <w:rFonts w:ascii="Times New Roman" w:hAnsi="Times New Roman"/>
          <w:lang w:val="tr-TR"/>
        </w:rPr>
        <w:t>detection</w:t>
      </w:r>
      <w:proofErr w:type="spellEnd"/>
      <w:r w:rsidRPr="008A1E61">
        <w:rPr>
          <w:rFonts w:ascii="Times New Roman" w:hAnsi="Times New Roman"/>
          <w:lang w:val="tr-TR"/>
        </w:rPr>
        <w:t xml:space="preserve"> </w:t>
      </w:r>
      <w:proofErr w:type="spellStart"/>
      <w:r w:rsidRPr="008A1E61">
        <w:rPr>
          <w:rFonts w:ascii="Times New Roman" w:hAnsi="Times New Roman"/>
          <w:lang w:val="tr-TR"/>
        </w:rPr>
        <w:t>module</w:t>
      </w:r>
      <w:proofErr w:type="spellEnd"/>
      <w:r w:rsidRPr="008A1E61">
        <w:rPr>
          <w:rFonts w:ascii="Times New Roman" w:hAnsi="Times New Roman"/>
          <w:lang w:val="tr-TR"/>
        </w:rPr>
        <w:t xml:space="preserve"> </w:t>
      </w:r>
      <w:proofErr w:type="spellStart"/>
      <w:r w:rsidRPr="008A1E61">
        <w:rPr>
          <w:rFonts w:ascii="Times New Roman" w:hAnsi="Times New Roman"/>
          <w:lang w:val="tr-TR"/>
        </w:rPr>
        <w:t>using</w:t>
      </w:r>
      <w:proofErr w:type="spellEnd"/>
      <w:r w:rsidRPr="008A1E61">
        <w:rPr>
          <w:rFonts w:ascii="Times New Roman" w:hAnsi="Times New Roman"/>
          <w:lang w:val="tr-TR"/>
        </w:rPr>
        <w:t xml:space="preserve"> a </w:t>
      </w:r>
      <w:proofErr w:type="spellStart"/>
      <w:r w:rsidRPr="008A1E61">
        <w:rPr>
          <w:rFonts w:ascii="Times New Roman" w:hAnsi="Times New Roman"/>
          <w:lang w:val="tr-TR"/>
        </w:rPr>
        <w:t>Transformer</w:t>
      </w:r>
      <w:proofErr w:type="spellEnd"/>
      <w:r w:rsidRPr="008A1E61">
        <w:rPr>
          <w:rFonts w:ascii="Times New Roman" w:hAnsi="Times New Roman"/>
          <w:lang w:val="tr-TR"/>
        </w:rPr>
        <w:t xml:space="preserve"> network </w:t>
      </w:r>
      <w:proofErr w:type="spellStart"/>
      <w:r w:rsidRPr="008A1E61">
        <w:rPr>
          <w:rFonts w:ascii="Times New Roman" w:hAnsi="Times New Roman"/>
          <w:lang w:val="tr-TR"/>
        </w:rPr>
        <w:t>integrated</w:t>
      </w:r>
      <w:proofErr w:type="spellEnd"/>
      <w:r w:rsidRPr="008A1E61">
        <w:rPr>
          <w:rFonts w:ascii="Times New Roman" w:hAnsi="Times New Roman"/>
          <w:lang w:val="tr-TR"/>
        </w:rPr>
        <w:t xml:space="preserve"> </w:t>
      </w:r>
      <w:proofErr w:type="spellStart"/>
      <w:r w:rsidRPr="008A1E61">
        <w:rPr>
          <w:rFonts w:ascii="Times New Roman" w:hAnsi="Times New Roman"/>
          <w:lang w:val="tr-TR"/>
        </w:rPr>
        <w:t>into</w:t>
      </w:r>
      <w:proofErr w:type="spellEnd"/>
      <w:r w:rsidRPr="008A1E61">
        <w:rPr>
          <w:rFonts w:ascii="Times New Roman" w:hAnsi="Times New Roman"/>
          <w:lang w:val="tr-TR"/>
        </w:rPr>
        <w:t xml:space="preserve"> a </w:t>
      </w:r>
      <w:proofErr w:type="spellStart"/>
      <w:r w:rsidRPr="008A1E61">
        <w:rPr>
          <w:rFonts w:ascii="Times New Roman" w:hAnsi="Times New Roman"/>
          <w:lang w:val="tr-TR"/>
        </w:rPr>
        <w:t>chatbot</w:t>
      </w:r>
      <w:proofErr w:type="spellEnd"/>
      <w:r w:rsidRPr="008A1E61">
        <w:rPr>
          <w:rFonts w:ascii="Times New Roman" w:hAnsi="Times New Roman"/>
          <w:lang w:val="tr-TR"/>
        </w:rPr>
        <w:t xml:space="preserve">," </w:t>
      </w:r>
      <w:r w:rsidRPr="008A1E61">
        <w:rPr>
          <w:rFonts w:ascii="Times New Roman" w:hAnsi="Times New Roman"/>
          <w:i/>
          <w:iCs/>
          <w:lang w:val="tr-TR"/>
        </w:rPr>
        <w:t xml:space="preserve">International </w:t>
      </w:r>
      <w:proofErr w:type="spellStart"/>
      <w:r w:rsidRPr="008A1E61">
        <w:rPr>
          <w:rFonts w:ascii="Times New Roman" w:hAnsi="Times New Roman"/>
          <w:i/>
          <w:iCs/>
          <w:lang w:val="tr-TR"/>
        </w:rPr>
        <w:t>Journal</w:t>
      </w:r>
      <w:proofErr w:type="spellEnd"/>
      <w:r w:rsidRPr="008A1E61">
        <w:rPr>
          <w:rFonts w:ascii="Times New Roman" w:hAnsi="Times New Roman"/>
          <w:i/>
          <w:iCs/>
          <w:lang w:val="tr-TR"/>
        </w:rPr>
        <w:t xml:space="preserve"> of </w:t>
      </w:r>
      <w:proofErr w:type="spellStart"/>
      <w:r w:rsidRPr="008A1E61">
        <w:rPr>
          <w:rFonts w:ascii="Times New Roman" w:hAnsi="Times New Roman"/>
          <w:i/>
          <w:iCs/>
          <w:lang w:val="tr-TR"/>
        </w:rPr>
        <w:t>Combinatorial</w:t>
      </w:r>
      <w:proofErr w:type="spellEnd"/>
      <w:r w:rsidRPr="008A1E61">
        <w:rPr>
          <w:rFonts w:ascii="Times New Roman" w:hAnsi="Times New Roman"/>
          <w:i/>
          <w:iCs/>
          <w:lang w:val="tr-TR"/>
        </w:rPr>
        <w:t xml:space="preserve"> </w:t>
      </w:r>
      <w:proofErr w:type="spellStart"/>
      <w:r w:rsidRPr="008A1E61">
        <w:rPr>
          <w:rFonts w:ascii="Times New Roman" w:hAnsi="Times New Roman"/>
          <w:i/>
          <w:iCs/>
          <w:lang w:val="tr-TR"/>
        </w:rPr>
        <w:t>Optimization</w:t>
      </w:r>
      <w:proofErr w:type="spellEnd"/>
      <w:r w:rsidRPr="008A1E61">
        <w:rPr>
          <w:rFonts w:ascii="Times New Roman" w:hAnsi="Times New Roman"/>
          <w:i/>
          <w:iCs/>
          <w:lang w:val="tr-TR"/>
        </w:rPr>
        <w:t xml:space="preserve"> </w:t>
      </w:r>
      <w:proofErr w:type="spellStart"/>
      <w:r w:rsidRPr="008A1E61">
        <w:rPr>
          <w:rFonts w:ascii="Times New Roman" w:hAnsi="Times New Roman"/>
          <w:i/>
          <w:iCs/>
          <w:lang w:val="tr-TR"/>
        </w:rPr>
        <w:t>Problems</w:t>
      </w:r>
      <w:proofErr w:type="spellEnd"/>
      <w:r w:rsidRPr="008A1E61">
        <w:rPr>
          <w:rFonts w:ascii="Times New Roman" w:hAnsi="Times New Roman"/>
          <w:i/>
          <w:iCs/>
          <w:lang w:val="tr-TR"/>
        </w:rPr>
        <w:t xml:space="preserve"> </w:t>
      </w:r>
      <w:proofErr w:type="spellStart"/>
      <w:r w:rsidRPr="008A1E61">
        <w:rPr>
          <w:rFonts w:ascii="Times New Roman" w:hAnsi="Times New Roman"/>
          <w:i/>
          <w:iCs/>
          <w:lang w:val="tr-TR"/>
        </w:rPr>
        <w:t>and</w:t>
      </w:r>
      <w:proofErr w:type="spellEnd"/>
      <w:r w:rsidRPr="008A1E61">
        <w:rPr>
          <w:rFonts w:ascii="Times New Roman" w:hAnsi="Times New Roman"/>
          <w:i/>
          <w:iCs/>
          <w:lang w:val="tr-TR"/>
        </w:rPr>
        <w:t xml:space="preserve"> </w:t>
      </w:r>
      <w:proofErr w:type="spellStart"/>
      <w:r w:rsidRPr="008A1E61">
        <w:rPr>
          <w:rFonts w:ascii="Times New Roman" w:hAnsi="Times New Roman"/>
          <w:i/>
          <w:iCs/>
          <w:lang w:val="tr-TR"/>
        </w:rPr>
        <w:t>Informatics</w:t>
      </w:r>
      <w:proofErr w:type="spellEnd"/>
      <w:r w:rsidRPr="008A1E61">
        <w:rPr>
          <w:rFonts w:ascii="Times New Roman" w:hAnsi="Times New Roman"/>
          <w:lang w:val="tr-TR"/>
        </w:rPr>
        <w:t xml:space="preserve">, </w:t>
      </w:r>
      <w:proofErr w:type="spellStart"/>
      <w:r w:rsidRPr="008A1E61">
        <w:rPr>
          <w:rFonts w:ascii="Times New Roman" w:hAnsi="Times New Roman"/>
          <w:lang w:val="tr-TR"/>
        </w:rPr>
        <w:t>vol</w:t>
      </w:r>
      <w:proofErr w:type="spellEnd"/>
      <w:r w:rsidRPr="008A1E61">
        <w:rPr>
          <w:rFonts w:ascii="Times New Roman" w:hAnsi="Times New Roman"/>
          <w:lang w:val="tr-TR"/>
        </w:rPr>
        <w:t xml:space="preserve">. 13, </w:t>
      </w:r>
      <w:proofErr w:type="spellStart"/>
      <w:r w:rsidRPr="008A1E61">
        <w:rPr>
          <w:rFonts w:ascii="Times New Roman" w:hAnsi="Times New Roman"/>
          <w:lang w:val="tr-TR"/>
        </w:rPr>
        <w:t>no</w:t>
      </w:r>
      <w:proofErr w:type="spellEnd"/>
      <w:r w:rsidRPr="008A1E61">
        <w:rPr>
          <w:rFonts w:ascii="Times New Roman" w:hAnsi="Times New Roman"/>
          <w:lang w:val="tr-TR"/>
        </w:rPr>
        <w:t xml:space="preserve">. 3, </w:t>
      </w:r>
      <w:proofErr w:type="spellStart"/>
      <w:r w:rsidRPr="008A1E61">
        <w:rPr>
          <w:rFonts w:ascii="Times New Roman" w:hAnsi="Times New Roman"/>
          <w:lang w:val="tr-TR"/>
        </w:rPr>
        <w:t>pp</w:t>
      </w:r>
      <w:proofErr w:type="spellEnd"/>
      <w:r w:rsidRPr="008A1E61">
        <w:rPr>
          <w:rFonts w:ascii="Times New Roman" w:hAnsi="Times New Roman"/>
          <w:lang w:val="tr-TR"/>
        </w:rPr>
        <w:t>. 45–58, 2022.</w:t>
      </w:r>
    </w:p>
    <w:p w14:paraId="05FED122" w14:textId="31DE2DD6" w:rsidR="008A1E61" w:rsidRPr="008A1E61" w:rsidRDefault="008A1E61" w:rsidP="008A1E61">
      <w:pPr>
        <w:pStyle w:val="ListeParagraf"/>
        <w:numPr>
          <w:ilvl w:val="0"/>
          <w:numId w:val="42"/>
        </w:numPr>
        <w:spacing w:before="0" w:after="160"/>
        <w:jc w:val="both"/>
        <w:rPr>
          <w:rFonts w:ascii="Times New Roman" w:hAnsi="Times New Roman"/>
          <w:lang w:val="tr-TR"/>
        </w:rPr>
      </w:pPr>
      <w:r w:rsidRPr="003B70A9">
        <w:rPr>
          <w:rFonts w:ascii="Times New Roman" w:hAnsi="Times New Roman"/>
          <w:b/>
          <w:bCs/>
          <w:lang w:val="tr-TR"/>
        </w:rPr>
        <w:t xml:space="preserve">M. Smith </w:t>
      </w:r>
      <w:proofErr w:type="spellStart"/>
      <w:r w:rsidRPr="003B70A9">
        <w:rPr>
          <w:rFonts w:ascii="Times New Roman" w:hAnsi="Times New Roman"/>
          <w:b/>
          <w:bCs/>
          <w:lang w:val="tr-TR"/>
        </w:rPr>
        <w:t>and</w:t>
      </w:r>
      <w:proofErr w:type="spellEnd"/>
      <w:r w:rsidRPr="003B70A9">
        <w:rPr>
          <w:rFonts w:ascii="Times New Roman" w:hAnsi="Times New Roman"/>
          <w:b/>
          <w:bCs/>
          <w:lang w:val="tr-TR"/>
        </w:rPr>
        <w:t xml:space="preserve"> </w:t>
      </w:r>
      <w:proofErr w:type="spellStart"/>
      <w:r w:rsidRPr="003B70A9">
        <w:rPr>
          <w:rFonts w:ascii="Times New Roman" w:hAnsi="Times New Roman"/>
          <w:b/>
          <w:bCs/>
          <w:lang w:val="tr-TR"/>
        </w:rPr>
        <w:t>TalkBank</w:t>
      </w:r>
      <w:proofErr w:type="spellEnd"/>
      <w:r w:rsidRPr="003B70A9">
        <w:rPr>
          <w:rFonts w:ascii="Times New Roman" w:hAnsi="Times New Roman"/>
          <w:b/>
          <w:bCs/>
          <w:lang w:val="tr-TR"/>
        </w:rPr>
        <w:t xml:space="preserve"> </w:t>
      </w:r>
      <w:proofErr w:type="spellStart"/>
      <w:r w:rsidRPr="003B70A9">
        <w:rPr>
          <w:rFonts w:ascii="Times New Roman" w:hAnsi="Times New Roman"/>
          <w:b/>
          <w:bCs/>
          <w:lang w:val="tr-TR"/>
        </w:rPr>
        <w:t>Research</w:t>
      </w:r>
      <w:proofErr w:type="spellEnd"/>
      <w:r w:rsidRPr="003B70A9">
        <w:rPr>
          <w:rFonts w:ascii="Times New Roman" w:hAnsi="Times New Roman"/>
          <w:b/>
          <w:bCs/>
          <w:lang w:val="tr-TR"/>
        </w:rPr>
        <w:t xml:space="preserve"> </w:t>
      </w:r>
      <w:proofErr w:type="spellStart"/>
      <w:r w:rsidRPr="003B70A9">
        <w:rPr>
          <w:rFonts w:ascii="Times New Roman" w:hAnsi="Times New Roman"/>
          <w:b/>
          <w:bCs/>
          <w:lang w:val="tr-TR"/>
        </w:rPr>
        <w:t>Group</w:t>
      </w:r>
      <w:proofErr w:type="spellEnd"/>
      <w:r w:rsidRPr="003B70A9">
        <w:rPr>
          <w:rFonts w:ascii="Times New Roman" w:hAnsi="Times New Roman"/>
          <w:b/>
          <w:bCs/>
          <w:lang w:val="tr-TR"/>
        </w:rPr>
        <w:t>,</w:t>
      </w:r>
      <w:r w:rsidRPr="008A1E61">
        <w:rPr>
          <w:rFonts w:ascii="Times New Roman" w:hAnsi="Times New Roman"/>
          <w:lang w:val="tr-TR"/>
        </w:rPr>
        <w:t xml:space="preserve"> "</w:t>
      </w:r>
      <w:proofErr w:type="spellStart"/>
      <w:r w:rsidRPr="008A1E61">
        <w:rPr>
          <w:rFonts w:ascii="Times New Roman" w:hAnsi="Times New Roman"/>
          <w:lang w:val="tr-TR"/>
        </w:rPr>
        <w:t>Automating</w:t>
      </w:r>
      <w:proofErr w:type="spellEnd"/>
      <w:r w:rsidRPr="008A1E61">
        <w:rPr>
          <w:rFonts w:ascii="Times New Roman" w:hAnsi="Times New Roman"/>
          <w:lang w:val="tr-TR"/>
        </w:rPr>
        <w:t xml:space="preserve"> </w:t>
      </w:r>
      <w:proofErr w:type="spellStart"/>
      <w:r w:rsidRPr="008A1E61">
        <w:rPr>
          <w:rFonts w:ascii="Times New Roman" w:hAnsi="Times New Roman"/>
          <w:lang w:val="tr-TR"/>
        </w:rPr>
        <w:t>error</w:t>
      </w:r>
      <w:proofErr w:type="spellEnd"/>
      <w:r w:rsidRPr="008A1E61">
        <w:rPr>
          <w:rFonts w:ascii="Times New Roman" w:hAnsi="Times New Roman"/>
          <w:lang w:val="tr-TR"/>
        </w:rPr>
        <w:t xml:space="preserve"> </w:t>
      </w:r>
      <w:proofErr w:type="spellStart"/>
      <w:r w:rsidRPr="008A1E61">
        <w:rPr>
          <w:rFonts w:ascii="Times New Roman" w:hAnsi="Times New Roman"/>
          <w:lang w:val="tr-TR"/>
        </w:rPr>
        <w:t>frequency</w:t>
      </w:r>
      <w:proofErr w:type="spellEnd"/>
      <w:r w:rsidRPr="008A1E61">
        <w:rPr>
          <w:rFonts w:ascii="Times New Roman" w:hAnsi="Times New Roman"/>
          <w:lang w:val="tr-TR"/>
        </w:rPr>
        <w:t xml:space="preserve"> </w:t>
      </w:r>
      <w:proofErr w:type="spellStart"/>
      <w:r w:rsidRPr="008A1E61">
        <w:rPr>
          <w:rFonts w:ascii="Times New Roman" w:hAnsi="Times New Roman"/>
          <w:lang w:val="tr-TR"/>
        </w:rPr>
        <w:t>analysis</w:t>
      </w:r>
      <w:proofErr w:type="spellEnd"/>
      <w:r w:rsidRPr="008A1E61">
        <w:rPr>
          <w:rFonts w:ascii="Times New Roman" w:hAnsi="Times New Roman"/>
          <w:lang w:val="tr-TR"/>
        </w:rPr>
        <w:t xml:space="preserve"> </w:t>
      </w:r>
      <w:proofErr w:type="spellStart"/>
      <w:r w:rsidRPr="008A1E61">
        <w:rPr>
          <w:rFonts w:ascii="Times New Roman" w:hAnsi="Times New Roman"/>
          <w:lang w:val="tr-TR"/>
        </w:rPr>
        <w:t>via</w:t>
      </w:r>
      <w:proofErr w:type="spellEnd"/>
      <w:r w:rsidRPr="008A1E61">
        <w:rPr>
          <w:rFonts w:ascii="Times New Roman" w:hAnsi="Times New Roman"/>
          <w:lang w:val="tr-TR"/>
        </w:rPr>
        <w:t xml:space="preserve"> </w:t>
      </w:r>
      <w:proofErr w:type="spellStart"/>
      <w:r w:rsidRPr="008A1E61">
        <w:rPr>
          <w:rFonts w:ascii="Times New Roman" w:hAnsi="Times New Roman"/>
          <w:lang w:val="tr-TR"/>
        </w:rPr>
        <w:t>the</w:t>
      </w:r>
      <w:proofErr w:type="spellEnd"/>
      <w:r w:rsidRPr="008A1E61">
        <w:rPr>
          <w:rFonts w:ascii="Times New Roman" w:hAnsi="Times New Roman"/>
          <w:lang w:val="tr-TR"/>
        </w:rPr>
        <w:t xml:space="preserve"> </w:t>
      </w:r>
      <w:proofErr w:type="spellStart"/>
      <w:r w:rsidRPr="008A1E61">
        <w:rPr>
          <w:rFonts w:ascii="Times New Roman" w:hAnsi="Times New Roman"/>
          <w:lang w:val="tr-TR"/>
        </w:rPr>
        <w:t>Phonemic</w:t>
      </w:r>
      <w:proofErr w:type="spellEnd"/>
      <w:r w:rsidRPr="008A1E61">
        <w:rPr>
          <w:rFonts w:ascii="Times New Roman" w:hAnsi="Times New Roman"/>
          <w:lang w:val="tr-TR"/>
        </w:rPr>
        <w:t xml:space="preserve"> </w:t>
      </w:r>
      <w:proofErr w:type="spellStart"/>
      <w:r w:rsidRPr="008A1E61">
        <w:rPr>
          <w:rFonts w:ascii="Times New Roman" w:hAnsi="Times New Roman"/>
          <w:lang w:val="tr-TR"/>
        </w:rPr>
        <w:t>Edit</w:t>
      </w:r>
      <w:proofErr w:type="spellEnd"/>
      <w:r w:rsidRPr="008A1E61">
        <w:rPr>
          <w:rFonts w:ascii="Times New Roman" w:hAnsi="Times New Roman"/>
          <w:lang w:val="tr-TR"/>
        </w:rPr>
        <w:t xml:space="preserve"> </w:t>
      </w:r>
      <w:proofErr w:type="spellStart"/>
      <w:r w:rsidRPr="008A1E61">
        <w:rPr>
          <w:rFonts w:ascii="Times New Roman" w:hAnsi="Times New Roman"/>
          <w:lang w:val="tr-TR"/>
        </w:rPr>
        <w:t>Distance</w:t>
      </w:r>
      <w:proofErr w:type="spellEnd"/>
      <w:r w:rsidRPr="008A1E61">
        <w:rPr>
          <w:rFonts w:ascii="Times New Roman" w:hAnsi="Times New Roman"/>
          <w:lang w:val="tr-TR"/>
        </w:rPr>
        <w:t xml:space="preserve"> </w:t>
      </w:r>
      <w:proofErr w:type="spellStart"/>
      <w:r w:rsidRPr="008A1E61">
        <w:rPr>
          <w:rFonts w:ascii="Times New Roman" w:hAnsi="Times New Roman"/>
          <w:lang w:val="tr-TR"/>
        </w:rPr>
        <w:t>Ratio</w:t>
      </w:r>
      <w:proofErr w:type="spellEnd"/>
      <w:r w:rsidRPr="008A1E61">
        <w:rPr>
          <w:rFonts w:ascii="Times New Roman" w:hAnsi="Times New Roman"/>
          <w:lang w:val="tr-TR"/>
        </w:rPr>
        <w:t xml:space="preserve">," </w:t>
      </w:r>
      <w:proofErr w:type="spellStart"/>
      <w:r w:rsidRPr="008A1E61">
        <w:rPr>
          <w:rFonts w:ascii="Times New Roman" w:hAnsi="Times New Roman"/>
          <w:i/>
          <w:iCs/>
          <w:lang w:val="tr-TR"/>
        </w:rPr>
        <w:t>Clinical</w:t>
      </w:r>
      <w:proofErr w:type="spellEnd"/>
      <w:r w:rsidRPr="008A1E61">
        <w:rPr>
          <w:rFonts w:ascii="Times New Roman" w:hAnsi="Times New Roman"/>
          <w:i/>
          <w:iCs/>
          <w:lang w:val="tr-TR"/>
        </w:rPr>
        <w:t xml:space="preserve"> </w:t>
      </w:r>
      <w:proofErr w:type="spellStart"/>
      <w:r w:rsidRPr="008A1E61">
        <w:rPr>
          <w:rFonts w:ascii="Times New Roman" w:hAnsi="Times New Roman"/>
          <w:i/>
          <w:iCs/>
          <w:lang w:val="tr-TR"/>
        </w:rPr>
        <w:t>Linguistics</w:t>
      </w:r>
      <w:proofErr w:type="spellEnd"/>
      <w:r w:rsidRPr="008A1E61">
        <w:rPr>
          <w:rFonts w:ascii="Times New Roman" w:hAnsi="Times New Roman"/>
          <w:i/>
          <w:iCs/>
          <w:lang w:val="tr-TR"/>
        </w:rPr>
        <w:t xml:space="preserve"> &amp; </w:t>
      </w:r>
      <w:proofErr w:type="spellStart"/>
      <w:r w:rsidRPr="008A1E61">
        <w:rPr>
          <w:rFonts w:ascii="Times New Roman" w:hAnsi="Times New Roman"/>
          <w:i/>
          <w:iCs/>
          <w:lang w:val="tr-TR"/>
        </w:rPr>
        <w:t>Phonetics</w:t>
      </w:r>
      <w:proofErr w:type="spellEnd"/>
      <w:r w:rsidRPr="008A1E61">
        <w:rPr>
          <w:rFonts w:ascii="Times New Roman" w:hAnsi="Times New Roman"/>
          <w:lang w:val="tr-TR"/>
        </w:rPr>
        <w:t xml:space="preserve">, </w:t>
      </w:r>
      <w:proofErr w:type="spellStart"/>
      <w:r w:rsidRPr="008A1E61">
        <w:rPr>
          <w:rFonts w:ascii="Times New Roman" w:hAnsi="Times New Roman"/>
          <w:lang w:val="tr-TR"/>
        </w:rPr>
        <w:t>vol</w:t>
      </w:r>
      <w:proofErr w:type="spellEnd"/>
      <w:r w:rsidRPr="008A1E61">
        <w:rPr>
          <w:rFonts w:ascii="Times New Roman" w:hAnsi="Times New Roman"/>
          <w:lang w:val="tr-TR"/>
        </w:rPr>
        <w:t xml:space="preserve">. 33, </w:t>
      </w:r>
      <w:proofErr w:type="spellStart"/>
      <w:r w:rsidRPr="008A1E61">
        <w:rPr>
          <w:rFonts w:ascii="Times New Roman" w:hAnsi="Times New Roman"/>
          <w:lang w:val="tr-TR"/>
        </w:rPr>
        <w:t>no</w:t>
      </w:r>
      <w:proofErr w:type="spellEnd"/>
      <w:r w:rsidRPr="008A1E61">
        <w:rPr>
          <w:rFonts w:ascii="Times New Roman" w:hAnsi="Times New Roman"/>
          <w:lang w:val="tr-TR"/>
        </w:rPr>
        <w:t xml:space="preserve">. 5, </w:t>
      </w:r>
      <w:proofErr w:type="spellStart"/>
      <w:r w:rsidRPr="008A1E61">
        <w:rPr>
          <w:rFonts w:ascii="Times New Roman" w:hAnsi="Times New Roman"/>
          <w:lang w:val="tr-TR"/>
        </w:rPr>
        <w:t>pp</w:t>
      </w:r>
      <w:proofErr w:type="spellEnd"/>
      <w:r w:rsidRPr="008A1E61">
        <w:rPr>
          <w:rFonts w:ascii="Times New Roman" w:hAnsi="Times New Roman"/>
          <w:lang w:val="tr-TR"/>
        </w:rPr>
        <w:t>. 412–428, 2019.</w:t>
      </w:r>
    </w:p>
    <w:p w14:paraId="1BA9C3C5" w14:textId="7482AB8A" w:rsidR="008A1E61" w:rsidRPr="008A1E61" w:rsidRDefault="008A1E61" w:rsidP="008A1E61">
      <w:pPr>
        <w:pStyle w:val="ListeParagraf"/>
        <w:numPr>
          <w:ilvl w:val="0"/>
          <w:numId w:val="42"/>
        </w:numPr>
        <w:spacing w:before="0" w:after="160"/>
        <w:jc w:val="both"/>
        <w:rPr>
          <w:rFonts w:ascii="Times New Roman" w:hAnsi="Times New Roman"/>
          <w:lang w:val="tr-TR"/>
        </w:rPr>
      </w:pPr>
      <w:r w:rsidRPr="003B70A9">
        <w:rPr>
          <w:rFonts w:ascii="Times New Roman" w:hAnsi="Times New Roman"/>
          <w:b/>
          <w:bCs/>
          <w:lang w:val="tr-TR"/>
        </w:rPr>
        <w:t xml:space="preserve">S. </w:t>
      </w:r>
      <w:proofErr w:type="spellStart"/>
      <w:r w:rsidRPr="003B70A9">
        <w:rPr>
          <w:rFonts w:ascii="Times New Roman" w:hAnsi="Times New Roman"/>
          <w:b/>
          <w:bCs/>
          <w:lang w:val="tr-TR"/>
        </w:rPr>
        <w:t>Weinberger</w:t>
      </w:r>
      <w:proofErr w:type="spellEnd"/>
      <w:r w:rsidRPr="003B70A9">
        <w:rPr>
          <w:rFonts w:ascii="Times New Roman" w:hAnsi="Times New Roman"/>
          <w:b/>
          <w:bCs/>
          <w:lang w:val="tr-TR"/>
        </w:rPr>
        <w:t xml:space="preserve">, </w:t>
      </w:r>
      <w:r w:rsidRPr="008A1E61">
        <w:rPr>
          <w:rFonts w:ascii="Times New Roman" w:hAnsi="Times New Roman"/>
          <w:lang w:val="tr-TR"/>
        </w:rPr>
        <w:t xml:space="preserve">"Speech Accent Archive: </w:t>
      </w:r>
      <w:proofErr w:type="spellStart"/>
      <w:r w:rsidRPr="008A1E61">
        <w:rPr>
          <w:rFonts w:ascii="Times New Roman" w:hAnsi="Times New Roman"/>
          <w:lang w:val="tr-TR"/>
        </w:rPr>
        <w:t>Turkish</w:t>
      </w:r>
      <w:proofErr w:type="spellEnd"/>
      <w:r w:rsidRPr="008A1E61">
        <w:rPr>
          <w:rFonts w:ascii="Times New Roman" w:hAnsi="Times New Roman"/>
          <w:lang w:val="tr-TR"/>
        </w:rPr>
        <w:t xml:space="preserve"> </w:t>
      </w:r>
      <w:proofErr w:type="spellStart"/>
      <w:r w:rsidRPr="008A1E61">
        <w:rPr>
          <w:rFonts w:ascii="Times New Roman" w:hAnsi="Times New Roman"/>
          <w:lang w:val="tr-TR"/>
        </w:rPr>
        <w:t>Native</w:t>
      </w:r>
      <w:proofErr w:type="spellEnd"/>
      <w:r w:rsidRPr="008A1E61">
        <w:rPr>
          <w:rFonts w:ascii="Times New Roman" w:hAnsi="Times New Roman"/>
          <w:lang w:val="tr-TR"/>
        </w:rPr>
        <w:t xml:space="preserve"> </w:t>
      </w:r>
      <w:proofErr w:type="spellStart"/>
      <w:r w:rsidRPr="008A1E61">
        <w:rPr>
          <w:rFonts w:ascii="Times New Roman" w:hAnsi="Times New Roman"/>
          <w:lang w:val="tr-TR"/>
        </w:rPr>
        <w:t>Speakers</w:t>
      </w:r>
      <w:proofErr w:type="spellEnd"/>
      <w:r w:rsidRPr="008A1E61">
        <w:rPr>
          <w:rFonts w:ascii="Times New Roman" w:hAnsi="Times New Roman"/>
          <w:lang w:val="tr-TR"/>
        </w:rPr>
        <w:t xml:space="preserve"> </w:t>
      </w:r>
      <w:proofErr w:type="spellStart"/>
      <w:r w:rsidRPr="008A1E61">
        <w:rPr>
          <w:rFonts w:ascii="Times New Roman" w:hAnsi="Times New Roman"/>
          <w:lang w:val="tr-TR"/>
        </w:rPr>
        <w:t>Matrix</w:t>
      </w:r>
      <w:proofErr w:type="spellEnd"/>
      <w:r w:rsidRPr="008A1E61">
        <w:rPr>
          <w:rFonts w:ascii="Times New Roman" w:hAnsi="Times New Roman"/>
          <w:lang w:val="tr-TR"/>
        </w:rPr>
        <w:t xml:space="preserve"> (N=45)," George Mason </w:t>
      </w:r>
      <w:proofErr w:type="spellStart"/>
      <w:r w:rsidRPr="008A1E61">
        <w:rPr>
          <w:rFonts w:ascii="Times New Roman" w:hAnsi="Times New Roman"/>
          <w:lang w:val="tr-TR"/>
        </w:rPr>
        <w:t>University</w:t>
      </w:r>
      <w:proofErr w:type="spellEnd"/>
      <w:r w:rsidRPr="008A1E61">
        <w:rPr>
          <w:rFonts w:ascii="Times New Roman" w:hAnsi="Times New Roman"/>
          <w:lang w:val="tr-TR"/>
        </w:rPr>
        <w:t xml:space="preserve">, </w:t>
      </w:r>
      <w:proofErr w:type="spellStart"/>
      <w:r w:rsidRPr="008A1E61">
        <w:rPr>
          <w:rFonts w:ascii="Times New Roman" w:hAnsi="Times New Roman"/>
          <w:lang w:val="tr-TR"/>
        </w:rPr>
        <w:t>Fairfax</w:t>
      </w:r>
      <w:proofErr w:type="spellEnd"/>
      <w:r w:rsidRPr="008A1E61">
        <w:rPr>
          <w:rFonts w:ascii="Times New Roman" w:hAnsi="Times New Roman"/>
          <w:lang w:val="tr-TR"/>
        </w:rPr>
        <w:t xml:space="preserve">, VA, USA, 2026. [Online]. </w:t>
      </w:r>
      <w:proofErr w:type="spellStart"/>
      <w:r w:rsidRPr="008A1E61">
        <w:rPr>
          <w:rFonts w:ascii="Times New Roman" w:hAnsi="Times New Roman"/>
          <w:lang w:val="tr-TR"/>
        </w:rPr>
        <w:t>Available</w:t>
      </w:r>
      <w:proofErr w:type="spellEnd"/>
      <w:r w:rsidRPr="008A1E61">
        <w:rPr>
          <w:rFonts w:ascii="Times New Roman" w:hAnsi="Times New Roman"/>
          <w:lang w:val="tr-TR"/>
        </w:rPr>
        <w:t xml:space="preserve">: </w:t>
      </w:r>
      <w:hyperlink r:id="rId55" w:history="1">
        <w:r w:rsidRPr="008A1E61">
          <w:rPr>
            <w:rStyle w:val="Kpr"/>
            <w:rFonts w:ascii="Times New Roman" w:hAnsi="Times New Roman"/>
            <w:lang w:val="tr-TR"/>
          </w:rPr>
          <w:t>https://accent.gmu.edu/browse_language.php?function=find&amp;language=Turkish</w:t>
        </w:r>
      </w:hyperlink>
    </w:p>
    <w:p w14:paraId="5AC81BCE" w14:textId="630187D7" w:rsidR="008A1E61" w:rsidRPr="008A1E61" w:rsidRDefault="008A1E61" w:rsidP="008A1E61">
      <w:pPr>
        <w:pStyle w:val="ListeParagraf"/>
        <w:numPr>
          <w:ilvl w:val="0"/>
          <w:numId w:val="42"/>
        </w:numPr>
        <w:spacing w:before="0" w:after="160"/>
        <w:jc w:val="both"/>
        <w:rPr>
          <w:rFonts w:ascii="Times New Roman" w:hAnsi="Times New Roman"/>
          <w:lang w:val="tr-TR"/>
        </w:rPr>
      </w:pPr>
      <w:r w:rsidRPr="003B70A9">
        <w:rPr>
          <w:rFonts w:ascii="Times New Roman" w:hAnsi="Times New Roman"/>
          <w:b/>
          <w:bCs/>
          <w:lang w:val="tr-TR"/>
        </w:rPr>
        <w:t xml:space="preserve">P. A. </w:t>
      </w:r>
      <w:proofErr w:type="spellStart"/>
      <w:r w:rsidRPr="003B70A9">
        <w:rPr>
          <w:rFonts w:ascii="Times New Roman" w:hAnsi="Times New Roman"/>
          <w:b/>
          <w:bCs/>
          <w:lang w:val="tr-TR"/>
        </w:rPr>
        <w:t>Wozniak</w:t>
      </w:r>
      <w:proofErr w:type="spellEnd"/>
      <w:r w:rsidRPr="003B70A9">
        <w:rPr>
          <w:rFonts w:ascii="Times New Roman" w:hAnsi="Times New Roman"/>
          <w:b/>
          <w:bCs/>
          <w:lang w:val="tr-TR"/>
        </w:rPr>
        <w:t>,</w:t>
      </w:r>
      <w:r w:rsidRPr="008A1E61">
        <w:rPr>
          <w:rFonts w:ascii="Times New Roman" w:hAnsi="Times New Roman"/>
          <w:lang w:val="tr-TR"/>
        </w:rPr>
        <w:t xml:space="preserve"> "</w:t>
      </w:r>
      <w:proofErr w:type="spellStart"/>
      <w:r w:rsidRPr="008A1E61">
        <w:rPr>
          <w:rFonts w:ascii="Times New Roman" w:hAnsi="Times New Roman"/>
          <w:lang w:val="tr-TR"/>
        </w:rPr>
        <w:t>Optimization</w:t>
      </w:r>
      <w:proofErr w:type="spellEnd"/>
      <w:r w:rsidRPr="008A1E61">
        <w:rPr>
          <w:rFonts w:ascii="Times New Roman" w:hAnsi="Times New Roman"/>
          <w:lang w:val="tr-TR"/>
        </w:rPr>
        <w:t xml:space="preserve"> of </w:t>
      </w:r>
      <w:proofErr w:type="spellStart"/>
      <w:r w:rsidRPr="008A1E61">
        <w:rPr>
          <w:rFonts w:ascii="Times New Roman" w:hAnsi="Times New Roman"/>
          <w:lang w:val="tr-TR"/>
        </w:rPr>
        <w:t>learning</w:t>
      </w:r>
      <w:proofErr w:type="spellEnd"/>
      <w:r w:rsidRPr="008A1E61">
        <w:rPr>
          <w:rFonts w:ascii="Times New Roman" w:hAnsi="Times New Roman"/>
          <w:lang w:val="tr-TR"/>
        </w:rPr>
        <w:t xml:space="preserve">," </w:t>
      </w:r>
      <w:proofErr w:type="spellStart"/>
      <w:r w:rsidRPr="008A1E61">
        <w:rPr>
          <w:rFonts w:ascii="Times New Roman" w:hAnsi="Times New Roman"/>
          <w:lang w:val="tr-TR"/>
        </w:rPr>
        <w:t>SuperMemo</w:t>
      </w:r>
      <w:proofErr w:type="spellEnd"/>
      <w:r w:rsidRPr="008A1E61">
        <w:rPr>
          <w:rFonts w:ascii="Times New Roman" w:hAnsi="Times New Roman"/>
          <w:lang w:val="tr-TR"/>
        </w:rPr>
        <w:t>, 1990.</w:t>
      </w:r>
    </w:p>
    <w:p w14:paraId="49DF935D" w14:textId="1F6214EA" w:rsidR="008A1E61" w:rsidRPr="008A1E61" w:rsidRDefault="008A1E61" w:rsidP="008A1E61">
      <w:pPr>
        <w:pStyle w:val="ListeParagraf"/>
        <w:numPr>
          <w:ilvl w:val="0"/>
          <w:numId w:val="42"/>
        </w:numPr>
        <w:spacing w:before="0" w:after="160"/>
        <w:jc w:val="both"/>
        <w:rPr>
          <w:rFonts w:ascii="Times New Roman" w:hAnsi="Times New Roman"/>
          <w:lang w:val="tr-TR"/>
        </w:rPr>
      </w:pPr>
      <w:r w:rsidRPr="003B70A9">
        <w:rPr>
          <w:rFonts w:ascii="Times New Roman" w:hAnsi="Times New Roman"/>
          <w:b/>
          <w:bCs/>
          <w:lang w:val="tr-TR"/>
        </w:rPr>
        <w:t xml:space="preserve">A. </w:t>
      </w:r>
      <w:proofErr w:type="spellStart"/>
      <w:r w:rsidRPr="003B70A9">
        <w:rPr>
          <w:rFonts w:ascii="Times New Roman" w:hAnsi="Times New Roman"/>
          <w:b/>
          <w:bCs/>
          <w:lang w:val="tr-TR"/>
        </w:rPr>
        <w:t>Baevski</w:t>
      </w:r>
      <w:proofErr w:type="spellEnd"/>
      <w:r w:rsidRPr="003B70A9">
        <w:rPr>
          <w:rFonts w:ascii="Times New Roman" w:hAnsi="Times New Roman"/>
          <w:b/>
          <w:bCs/>
          <w:lang w:val="tr-TR"/>
        </w:rPr>
        <w:t xml:space="preserve">, Y. Zhou, A. Mohamed, </w:t>
      </w:r>
      <w:proofErr w:type="spellStart"/>
      <w:r w:rsidRPr="003B70A9">
        <w:rPr>
          <w:rFonts w:ascii="Times New Roman" w:hAnsi="Times New Roman"/>
          <w:b/>
          <w:bCs/>
          <w:lang w:val="tr-TR"/>
        </w:rPr>
        <w:t>and</w:t>
      </w:r>
      <w:proofErr w:type="spellEnd"/>
      <w:r w:rsidRPr="003B70A9">
        <w:rPr>
          <w:rFonts w:ascii="Times New Roman" w:hAnsi="Times New Roman"/>
          <w:b/>
          <w:bCs/>
          <w:lang w:val="tr-TR"/>
        </w:rPr>
        <w:t xml:space="preserve"> M. </w:t>
      </w:r>
      <w:proofErr w:type="spellStart"/>
      <w:r w:rsidRPr="003B70A9">
        <w:rPr>
          <w:rFonts w:ascii="Times New Roman" w:hAnsi="Times New Roman"/>
          <w:b/>
          <w:bCs/>
          <w:lang w:val="tr-TR"/>
        </w:rPr>
        <w:t>Auli</w:t>
      </w:r>
      <w:proofErr w:type="spellEnd"/>
      <w:r w:rsidRPr="003B70A9">
        <w:rPr>
          <w:rFonts w:ascii="Times New Roman" w:hAnsi="Times New Roman"/>
          <w:b/>
          <w:bCs/>
          <w:lang w:val="tr-TR"/>
        </w:rPr>
        <w:t>,</w:t>
      </w:r>
      <w:r w:rsidRPr="008A1E61">
        <w:rPr>
          <w:rFonts w:ascii="Times New Roman" w:hAnsi="Times New Roman"/>
          <w:lang w:val="tr-TR"/>
        </w:rPr>
        <w:t xml:space="preserve"> "wav2vec 2.0: A </w:t>
      </w:r>
      <w:proofErr w:type="spellStart"/>
      <w:r w:rsidRPr="008A1E61">
        <w:rPr>
          <w:rFonts w:ascii="Times New Roman" w:hAnsi="Times New Roman"/>
          <w:lang w:val="tr-TR"/>
        </w:rPr>
        <w:t>framework</w:t>
      </w:r>
      <w:proofErr w:type="spellEnd"/>
      <w:r w:rsidRPr="008A1E61">
        <w:rPr>
          <w:rFonts w:ascii="Times New Roman" w:hAnsi="Times New Roman"/>
          <w:lang w:val="tr-TR"/>
        </w:rPr>
        <w:t xml:space="preserve"> </w:t>
      </w:r>
      <w:proofErr w:type="spellStart"/>
      <w:r w:rsidRPr="008A1E61">
        <w:rPr>
          <w:rFonts w:ascii="Times New Roman" w:hAnsi="Times New Roman"/>
          <w:lang w:val="tr-TR"/>
        </w:rPr>
        <w:t>for</w:t>
      </w:r>
      <w:proofErr w:type="spellEnd"/>
      <w:r w:rsidRPr="008A1E61">
        <w:rPr>
          <w:rFonts w:ascii="Times New Roman" w:hAnsi="Times New Roman"/>
          <w:lang w:val="tr-TR"/>
        </w:rPr>
        <w:t xml:space="preserve"> self-</w:t>
      </w:r>
      <w:proofErr w:type="spellStart"/>
      <w:r w:rsidRPr="008A1E61">
        <w:rPr>
          <w:rFonts w:ascii="Times New Roman" w:hAnsi="Times New Roman"/>
          <w:lang w:val="tr-TR"/>
        </w:rPr>
        <w:t>supervised</w:t>
      </w:r>
      <w:proofErr w:type="spellEnd"/>
      <w:r w:rsidRPr="008A1E61">
        <w:rPr>
          <w:rFonts w:ascii="Times New Roman" w:hAnsi="Times New Roman"/>
          <w:lang w:val="tr-TR"/>
        </w:rPr>
        <w:t xml:space="preserve"> </w:t>
      </w:r>
      <w:proofErr w:type="spellStart"/>
      <w:r w:rsidRPr="008A1E61">
        <w:rPr>
          <w:rFonts w:ascii="Times New Roman" w:hAnsi="Times New Roman"/>
          <w:lang w:val="tr-TR"/>
        </w:rPr>
        <w:t>learning</w:t>
      </w:r>
      <w:proofErr w:type="spellEnd"/>
      <w:r w:rsidRPr="008A1E61">
        <w:rPr>
          <w:rFonts w:ascii="Times New Roman" w:hAnsi="Times New Roman"/>
          <w:lang w:val="tr-TR"/>
        </w:rPr>
        <w:t xml:space="preserve"> of </w:t>
      </w:r>
      <w:proofErr w:type="spellStart"/>
      <w:r w:rsidRPr="008A1E61">
        <w:rPr>
          <w:rFonts w:ascii="Times New Roman" w:hAnsi="Times New Roman"/>
          <w:lang w:val="tr-TR"/>
        </w:rPr>
        <w:t>speech</w:t>
      </w:r>
      <w:proofErr w:type="spellEnd"/>
      <w:r w:rsidRPr="008A1E61">
        <w:rPr>
          <w:rFonts w:ascii="Times New Roman" w:hAnsi="Times New Roman"/>
          <w:lang w:val="tr-TR"/>
        </w:rPr>
        <w:t xml:space="preserve"> </w:t>
      </w:r>
      <w:proofErr w:type="spellStart"/>
      <w:r w:rsidRPr="008A1E61">
        <w:rPr>
          <w:rFonts w:ascii="Times New Roman" w:hAnsi="Times New Roman"/>
          <w:lang w:val="tr-TR"/>
        </w:rPr>
        <w:t>representations</w:t>
      </w:r>
      <w:proofErr w:type="spellEnd"/>
      <w:r w:rsidRPr="008A1E61">
        <w:rPr>
          <w:rFonts w:ascii="Times New Roman" w:hAnsi="Times New Roman"/>
          <w:lang w:val="tr-TR"/>
        </w:rPr>
        <w:t xml:space="preserve">," </w:t>
      </w:r>
      <w:proofErr w:type="spellStart"/>
      <w:r w:rsidRPr="008A1E61">
        <w:rPr>
          <w:rFonts w:ascii="Times New Roman" w:hAnsi="Times New Roman"/>
          <w:i/>
          <w:iCs/>
          <w:lang w:val="tr-TR"/>
        </w:rPr>
        <w:t>Advances</w:t>
      </w:r>
      <w:proofErr w:type="spellEnd"/>
      <w:r w:rsidRPr="008A1E61">
        <w:rPr>
          <w:rFonts w:ascii="Times New Roman" w:hAnsi="Times New Roman"/>
          <w:i/>
          <w:iCs/>
          <w:lang w:val="tr-TR"/>
        </w:rPr>
        <w:t xml:space="preserve"> in </w:t>
      </w:r>
      <w:proofErr w:type="spellStart"/>
      <w:r w:rsidRPr="008A1E61">
        <w:rPr>
          <w:rFonts w:ascii="Times New Roman" w:hAnsi="Times New Roman"/>
          <w:i/>
          <w:iCs/>
          <w:lang w:val="tr-TR"/>
        </w:rPr>
        <w:t>Neural</w:t>
      </w:r>
      <w:proofErr w:type="spellEnd"/>
      <w:r w:rsidRPr="008A1E61">
        <w:rPr>
          <w:rFonts w:ascii="Times New Roman" w:hAnsi="Times New Roman"/>
          <w:i/>
          <w:iCs/>
          <w:lang w:val="tr-TR"/>
        </w:rPr>
        <w:t xml:space="preserve"> Information </w:t>
      </w:r>
      <w:proofErr w:type="spellStart"/>
      <w:r w:rsidRPr="008A1E61">
        <w:rPr>
          <w:rFonts w:ascii="Times New Roman" w:hAnsi="Times New Roman"/>
          <w:i/>
          <w:iCs/>
          <w:lang w:val="tr-TR"/>
        </w:rPr>
        <w:t>Processing</w:t>
      </w:r>
      <w:proofErr w:type="spellEnd"/>
      <w:r w:rsidRPr="008A1E61">
        <w:rPr>
          <w:rFonts w:ascii="Times New Roman" w:hAnsi="Times New Roman"/>
          <w:i/>
          <w:iCs/>
          <w:lang w:val="tr-TR"/>
        </w:rPr>
        <w:t xml:space="preserve"> </w:t>
      </w:r>
      <w:proofErr w:type="spellStart"/>
      <w:r w:rsidRPr="008A1E61">
        <w:rPr>
          <w:rFonts w:ascii="Times New Roman" w:hAnsi="Times New Roman"/>
          <w:i/>
          <w:iCs/>
          <w:lang w:val="tr-TR"/>
        </w:rPr>
        <w:t>Systems</w:t>
      </w:r>
      <w:proofErr w:type="spellEnd"/>
      <w:r w:rsidRPr="008A1E61">
        <w:rPr>
          <w:rFonts w:ascii="Times New Roman" w:hAnsi="Times New Roman"/>
          <w:lang w:val="tr-TR"/>
        </w:rPr>
        <w:t xml:space="preserve">, </w:t>
      </w:r>
      <w:proofErr w:type="spellStart"/>
      <w:r w:rsidRPr="008A1E61">
        <w:rPr>
          <w:rFonts w:ascii="Times New Roman" w:hAnsi="Times New Roman"/>
          <w:lang w:val="tr-TR"/>
        </w:rPr>
        <w:t>vol</w:t>
      </w:r>
      <w:proofErr w:type="spellEnd"/>
      <w:r w:rsidRPr="008A1E61">
        <w:rPr>
          <w:rFonts w:ascii="Times New Roman" w:hAnsi="Times New Roman"/>
          <w:lang w:val="tr-TR"/>
        </w:rPr>
        <w:t xml:space="preserve">. 33, </w:t>
      </w:r>
      <w:proofErr w:type="spellStart"/>
      <w:r w:rsidRPr="008A1E61">
        <w:rPr>
          <w:rFonts w:ascii="Times New Roman" w:hAnsi="Times New Roman"/>
          <w:lang w:val="tr-TR"/>
        </w:rPr>
        <w:t>pp</w:t>
      </w:r>
      <w:proofErr w:type="spellEnd"/>
      <w:r w:rsidRPr="008A1E61">
        <w:rPr>
          <w:rFonts w:ascii="Times New Roman" w:hAnsi="Times New Roman"/>
          <w:lang w:val="tr-TR"/>
        </w:rPr>
        <w:t>. 12449–12460, 2020.</w:t>
      </w:r>
    </w:p>
    <w:p w14:paraId="21253559" w14:textId="10C926AF" w:rsidR="008A1E61" w:rsidRPr="008A1E61" w:rsidRDefault="008A1E61" w:rsidP="008A1E61">
      <w:pPr>
        <w:pStyle w:val="ListeParagraf"/>
        <w:numPr>
          <w:ilvl w:val="0"/>
          <w:numId w:val="42"/>
        </w:numPr>
        <w:spacing w:before="0" w:after="160"/>
        <w:jc w:val="both"/>
        <w:rPr>
          <w:rFonts w:ascii="Times New Roman" w:hAnsi="Times New Roman"/>
          <w:lang w:val="tr-TR"/>
        </w:rPr>
      </w:pPr>
      <w:r w:rsidRPr="003B70A9">
        <w:rPr>
          <w:rFonts w:ascii="Times New Roman" w:hAnsi="Times New Roman"/>
          <w:b/>
          <w:bCs/>
          <w:lang w:val="tr-TR"/>
        </w:rPr>
        <w:t xml:space="preserve">H. </w:t>
      </w:r>
      <w:proofErr w:type="spellStart"/>
      <w:r w:rsidRPr="003B70A9">
        <w:rPr>
          <w:rFonts w:ascii="Times New Roman" w:hAnsi="Times New Roman"/>
          <w:b/>
          <w:bCs/>
          <w:lang w:val="tr-TR"/>
        </w:rPr>
        <w:t>Sakoe</w:t>
      </w:r>
      <w:proofErr w:type="spellEnd"/>
      <w:r w:rsidRPr="003B70A9">
        <w:rPr>
          <w:rFonts w:ascii="Times New Roman" w:hAnsi="Times New Roman"/>
          <w:b/>
          <w:bCs/>
          <w:lang w:val="tr-TR"/>
        </w:rPr>
        <w:t xml:space="preserve"> </w:t>
      </w:r>
      <w:proofErr w:type="spellStart"/>
      <w:r w:rsidRPr="003B70A9">
        <w:rPr>
          <w:rFonts w:ascii="Times New Roman" w:hAnsi="Times New Roman"/>
          <w:b/>
          <w:bCs/>
          <w:lang w:val="tr-TR"/>
        </w:rPr>
        <w:t>and</w:t>
      </w:r>
      <w:proofErr w:type="spellEnd"/>
      <w:r w:rsidRPr="003B70A9">
        <w:rPr>
          <w:rFonts w:ascii="Times New Roman" w:hAnsi="Times New Roman"/>
          <w:b/>
          <w:bCs/>
          <w:lang w:val="tr-TR"/>
        </w:rPr>
        <w:t xml:space="preserve"> S. </w:t>
      </w:r>
      <w:proofErr w:type="spellStart"/>
      <w:r w:rsidRPr="003B70A9">
        <w:rPr>
          <w:rFonts w:ascii="Times New Roman" w:hAnsi="Times New Roman"/>
          <w:b/>
          <w:bCs/>
          <w:lang w:val="tr-TR"/>
        </w:rPr>
        <w:t>Chiba</w:t>
      </w:r>
      <w:proofErr w:type="spellEnd"/>
      <w:r w:rsidRPr="003B70A9">
        <w:rPr>
          <w:rFonts w:ascii="Times New Roman" w:hAnsi="Times New Roman"/>
          <w:b/>
          <w:bCs/>
          <w:lang w:val="tr-TR"/>
        </w:rPr>
        <w:t>,</w:t>
      </w:r>
      <w:r w:rsidRPr="008A1E61">
        <w:rPr>
          <w:rFonts w:ascii="Times New Roman" w:hAnsi="Times New Roman"/>
          <w:lang w:val="tr-TR"/>
        </w:rPr>
        <w:t xml:space="preserve"> "</w:t>
      </w:r>
      <w:proofErr w:type="spellStart"/>
      <w:r w:rsidRPr="008A1E61">
        <w:rPr>
          <w:rFonts w:ascii="Times New Roman" w:hAnsi="Times New Roman"/>
          <w:lang w:val="tr-TR"/>
        </w:rPr>
        <w:t>Dynamic</w:t>
      </w:r>
      <w:proofErr w:type="spellEnd"/>
      <w:r w:rsidRPr="008A1E61">
        <w:rPr>
          <w:rFonts w:ascii="Times New Roman" w:hAnsi="Times New Roman"/>
          <w:lang w:val="tr-TR"/>
        </w:rPr>
        <w:t xml:space="preserve"> </w:t>
      </w:r>
      <w:proofErr w:type="spellStart"/>
      <w:r w:rsidRPr="008A1E61">
        <w:rPr>
          <w:rFonts w:ascii="Times New Roman" w:hAnsi="Times New Roman"/>
          <w:lang w:val="tr-TR"/>
        </w:rPr>
        <w:t>programming</w:t>
      </w:r>
      <w:proofErr w:type="spellEnd"/>
      <w:r w:rsidRPr="008A1E61">
        <w:rPr>
          <w:rFonts w:ascii="Times New Roman" w:hAnsi="Times New Roman"/>
          <w:lang w:val="tr-TR"/>
        </w:rPr>
        <w:t xml:space="preserve"> </w:t>
      </w:r>
      <w:proofErr w:type="spellStart"/>
      <w:r w:rsidRPr="008A1E61">
        <w:rPr>
          <w:rFonts w:ascii="Times New Roman" w:hAnsi="Times New Roman"/>
          <w:lang w:val="tr-TR"/>
        </w:rPr>
        <w:t>algorithm</w:t>
      </w:r>
      <w:proofErr w:type="spellEnd"/>
      <w:r w:rsidRPr="008A1E61">
        <w:rPr>
          <w:rFonts w:ascii="Times New Roman" w:hAnsi="Times New Roman"/>
          <w:lang w:val="tr-TR"/>
        </w:rPr>
        <w:t xml:space="preserve"> </w:t>
      </w:r>
      <w:proofErr w:type="spellStart"/>
      <w:r w:rsidRPr="008A1E61">
        <w:rPr>
          <w:rFonts w:ascii="Times New Roman" w:hAnsi="Times New Roman"/>
          <w:lang w:val="tr-TR"/>
        </w:rPr>
        <w:t>optimization</w:t>
      </w:r>
      <w:proofErr w:type="spellEnd"/>
      <w:r w:rsidRPr="008A1E61">
        <w:rPr>
          <w:rFonts w:ascii="Times New Roman" w:hAnsi="Times New Roman"/>
          <w:lang w:val="tr-TR"/>
        </w:rPr>
        <w:t xml:space="preserve"> </w:t>
      </w:r>
      <w:proofErr w:type="spellStart"/>
      <w:r w:rsidRPr="008A1E61">
        <w:rPr>
          <w:rFonts w:ascii="Times New Roman" w:hAnsi="Times New Roman"/>
          <w:lang w:val="tr-TR"/>
        </w:rPr>
        <w:t>for</w:t>
      </w:r>
      <w:proofErr w:type="spellEnd"/>
      <w:r w:rsidRPr="008A1E61">
        <w:rPr>
          <w:rFonts w:ascii="Times New Roman" w:hAnsi="Times New Roman"/>
          <w:lang w:val="tr-TR"/>
        </w:rPr>
        <w:t xml:space="preserve"> </w:t>
      </w:r>
      <w:proofErr w:type="spellStart"/>
      <w:r w:rsidRPr="008A1E61">
        <w:rPr>
          <w:rFonts w:ascii="Times New Roman" w:hAnsi="Times New Roman"/>
          <w:lang w:val="tr-TR"/>
        </w:rPr>
        <w:t>spoken</w:t>
      </w:r>
      <w:proofErr w:type="spellEnd"/>
      <w:r w:rsidRPr="008A1E61">
        <w:rPr>
          <w:rFonts w:ascii="Times New Roman" w:hAnsi="Times New Roman"/>
          <w:lang w:val="tr-TR"/>
        </w:rPr>
        <w:t xml:space="preserve"> </w:t>
      </w:r>
      <w:proofErr w:type="spellStart"/>
      <w:r w:rsidRPr="008A1E61">
        <w:rPr>
          <w:rFonts w:ascii="Times New Roman" w:hAnsi="Times New Roman"/>
          <w:lang w:val="tr-TR"/>
        </w:rPr>
        <w:t>word</w:t>
      </w:r>
      <w:proofErr w:type="spellEnd"/>
      <w:r w:rsidRPr="008A1E61">
        <w:rPr>
          <w:rFonts w:ascii="Times New Roman" w:hAnsi="Times New Roman"/>
          <w:lang w:val="tr-TR"/>
        </w:rPr>
        <w:t xml:space="preserve"> </w:t>
      </w:r>
      <w:proofErr w:type="spellStart"/>
      <w:r w:rsidRPr="008A1E61">
        <w:rPr>
          <w:rFonts w:ascii="Times New Roman" w:hAnsi="Times New Roman"/>
          <w:lang w:val="tr-TR"/>
        </w:rPr>
        <w:t>recognition</w:t>
      </w:r>
      <w:proofErr w:type="spellEnd"/>
      <w:r w:rsidRPr="008A1E61">
        <w:rPr>
          <w:rFonts w:ascii="Times New Roman" w:hAnsi="Times New Roman"/>
          <w:lang w:val="tr-TR"/>
        </w:rPr>
        <w:t xml:space="preserve">," </w:t>
      </w:r>
      <w:r w:rsidRPr="008A1E61">
        <w:rPr>
          <w:rFonts w:ascii="Times New Roman" w:hAnsi="Times New Roman"/>
          <w:i/>
          <w:iCs/>
          <w:lang w:val="tr-TR"/>
        </w:rPr>
        <w:t xml:space="preserve">IEEE </w:t>
      </w:r>
      <w:proofErr w:type="spellStart"/>
      <w:r w:rsidRPr="008A1E61">
        <w:rPr>
          <w:rFonts w:ascii="Times New Roman" w:hAnsi="Times New Roman"/>
          <w:i/>
          <w:iCs/>
          <w:lang w:val="tr-TR"/>
        </w:rPr>
        <w:t>Transactions</w:t>
      </w:r>
      <w:proofErr w:type="spellEnd"/>
      <w:r w:rsidRPr="008A1E61">
        <w:rPr>
          <w:rFonts w:ascii="Times New Roman" w:hAnsi="Times New Roman"/>
          <w:i/>
          <w:iCs/>
          <w:lang w:val="tr-TR"/>
        </w:rPr>
        <w:t xml:space="preserve"> on </w:t>
      </w:r>
      <w:proofErr w:type="spellStart"/>
      <w:r w:rsidRPr="008A1E61">
        <w:rPr>
          <w:rFonts w:ascii="Times New Roman" w:hAnsi="Times New Roman"/>
          <w:i/>
          <w:iCs/>
          <w:lang w:val="tr-TR"/>
        </w:rPr>
        <w:t>Acoustics</w:t>
      </w:r>
      <w:proofErr w:type="spellEnd"/>
      <w:r w:rsidRPr="008A1E61">
        <w:rPr>
          <w:rFonts w:ascii="Times New Roman" w:hAnsi="Times New Roman"/>
          <w:i/>
          <w:iCs/>
          <w:lang w:val="tr-TR"/>
        </w:rPr>
        <w:t xml:space="preserve">, Speech, </w:t>
      </w:r>
      <w:proofErr w:type="spellStart"/>
      <w:r w:rsidRPr="008A1E61">
        <w:rPr>
          <w:rFonts w:ascii="Times New Roman" w:hAnsi="Times New Roman"/>
          <w:i/>
          <w:iCs/>
          <w:lang w:val="tr-TR"/>
        </w:rPr>
        <w:t>and</w:t>
      </w:r>
      <w:proofErr w:type="spellEnd"/>
      <w:r w:rsidRPr="008A1E61">
        <w:rPr>
          <w:rFonts w:ascii="Times New Roman" w:hAnsi="Times New Roman"/>
          <w:i/>
          <w:iCs/>
          <w:lang w:val="tr-TR"/>
        </w:rPr>
        <w:t xml:space="preserve"> </w:t>
      </w:r>
      <w:proofErr w:type="spellStart"/>
      <w:r w:rsidRPr="008A1E61">
        <w:rPr>
          <w:rFonts w:ascii="Times New Roman" w:hAnsi="Times New Roman"/>
          <w:i/>
          <w:iCs/>
          <w:lang w:val="tr-TR"/>
        </w:rPr>
        <w:t>Signal</w:t>
      </w:r>
      <w:proofErr w:type="spellEnd"/>
      <w:r w:rsidRPr="008A1E61">
        <w:rPr>
          <w:rFonts w:ascii="Times New Roman" w:hAnsi="Times New Roman"/>
          <w:i/>
          <w:iCs/>
          <w:lang w:val="tr-TR"/>
        </w:rPr>
        <w:t xml:space="preserve"> </w:t>
      </w:r>
      <w:proofErr w:type="spellStart"/>
      <w:r w:rsidRPr="008A1E61">
        <w:rPr>
          <w:rFonts w:ascii="Times New Roman" w:hAnsi="Times New Roman"/>
          <w:i/>
          <w:iCs/>
          <w:lang w:val="tr-TR"/>
        </w:rPr>
        <w:t>Processing</w:t>
      </w:r>
      <w:proofErr w:type="spellEnd"/>
      <w:r w:rsidRPr="008A1E61">
        <w:rPr>
          <w:rFonts w:ascii="Times New Roman" w:hAnsi="Times New Roman"/>
          <w:lang w:val="tr-TR"/>
        </w:rPr>
        <w:t xml:space="preserve">, </w:t>
      </w:r>
      <w:proofErr w:type="spellStart"/>
      <w:r w:rsidRPr="008A1E61">
        <w:rPr>
          <w:rFonts w:ascii="Times New Roman" w:hAnsi="Times New Roman"/>
          <w:lang w:val="tr-TR"/>
        </w:rPr>
        <w:t>vol</w:t>
      </w:r>
      <w:proofErr w:type="spellEnd"/>
      <w:r w:rsidRPr="008A1E61">
        <w:rPr>
          <w:rFonts w:ascii="Times New Roman" w:hAnsi="Times New Roman"/>
          <w:lang w:val="tr-TR"/>
        </w:rPr>
        <w:t xml:space="preserve">. 26, </w:t>
      </w:r>
      <w:proofErr w:type="spellStart"/>
      <w:r w:rsidRPr="008A1E61">
        <w:rPr>
          <w:rFonts w:ascii="Times New Roman" w:hAnsi="Times New Roman"/>
          <w:lang w:val="tr-TR"/>
        </w:rPr>
        <w:t>no</w:t>
      </w:r>
      <w:proofErr w:type="spellEnd"/>
      <w:r w:rsidRPr="008A1E61">
        <w:rPr>
          <w:rFonts w:ascii="Times New Roman" w:hAnsi="Times New Roman"/>
          <w:lang w:val="tr-TR"/>
        </w:rPr>
        <w:t xml:space="preserve">. 1, </w:t>
      </w:r>
      <w:proofErr w:type="spellStart"/>
      <w:r w:rsidRPr="008A1E61">
        <w:rPr>
          <w:rFonts w:ascii="Times New Roman" w:hAnsi="Times New Roman"/>
          <w:lang w:val="tr-TR"/>
        </w:rPr>
        <w:t>pp</w:t>
      </w:r>
      <w:proofErr w:type="spellEnd"/>
      <w:r w:rsidRPr="008A1E61">
        <w:rPr>
          <w:rFonts w:ascii="Times New Roman" w:hAnsi="Times New Roman"/>
          <w:lang w:val="tr-TR"/>
        </w:rPr>
        <w:t>. 43–49, 1978.</w:t>
      </w:r>
    </w:p>
    <w:p w14:paraId="2B7C53A7" w14:textId="0FDDBA9B" w:rsidR="008A1E61" w:rsidRPr="008A1E61" w:rsidRDefault="008A1E61" w:rsidP="008A1E61">
      <w:pPr>
        <w:pStyle w:val="ListeParagraf"/>
        <w:numPr>
          <w:ilvl w:val="0"/>
          <w:numId w:val="42"/>
        </w:numPr>
        <w:spacing w:before="0" w:after="160"/>
        <w:jc w:val="both"/>
        <w:rPr>
          <w:rFonts w:ascii="Times New Roman" w:hAnsi="Times New Roman"/>
          <w:lang w:val="tr-TR"/>
        </w:rPr>
      </w:pPr>
      <w:r w:rsidRPr="003B70A9">
        <w:rPr>
          <w:rFonts w:ascii="Times New Roman" w:hAnsi="Times New Roman"/>
          <w:b/>
          <w:bCs/>
          <w:lang w:val="tr-TR"/>
        </w:rPr>
        <w:t xml:space="preserve">A. </w:t>
      </w:r>
      <w:proofErr w:type="spellStart"/>
      <w:r w:rsidRPr="003B70A9">
        <w:rPr>
          <w:rFonts w:ascii="Times New Roman" w:hAnsi="Times New Roman"/>
          <w:b/>
          <w:bCs/>
          <w:lang w:val="tr-TR"/>
        </w:rPr>
        <w:t>Luccioni</w:t>
      </w:r>
      <w:proofErr w:type="spellEnd"/>
      <w:r w:rsidRPr="003B70A9">
        <w:rPr>
          <w:rFonts w:ascii="Times New Roman" w:hAnsi="Times New Roman"/>
          <w:b/>
          <w:bCs/>
          <w:lang w:val="tr-TR"/>
        </w:rPr>
        <w:t xml:space="preserve">, S. </w:t>
      </w:r>
      <w:proofErr w:type="spellStart"/>
      <w:r w:rsidRPr="003B70A9">
        <w:rPr>
          <w:rFonts w:ascii="Times New Roman" w:hAnsi="Times New Roman"/>
          <w:b/>
          <w:bCs/>
          <w:lang w:val="tr-TR"/>
        </w:rPr>
        <w:t>Jernite</w:t>
      </w:r>
      <w:proofErr w:type="spellEnd"/>
      <w:r w:rsidRPr="003B70A9">
        <w:rPr>
          <w:rFonts w:ascii="Times New Roman" w:hAnsi="Times New Roman"/>
          <w:b/>
          <w:bCs/>
          <w:lang w:val="tr-TR"/>
        </w:rPr>
        <w:t xml:space="preserve">, </w:t>
      </w:r>
      <w:proofErr w:type="spellStart"/>
      <w:r w:rsidRPr="003B70A9">
        <w:rPr>
          <w:rFonts w:ascii="Times New Roman" w:hAnsi="Times New Roman"/>
          <w:b/>
          <w:bCs/>
          <w:lang w:val="tr-TR"/>
        </w:rPr>
        <w:t>and</w:t>
      </w:r>
      <w:proofErr w:type="spellEnd"/>
      <w:r w:rsidRPr="003B70A9">
        <w:rPr>
          <w:rFonts w:ascii="Times New Roman" w:hAnsi="Times New Roman"/>
          <w:b/>
          <w:bCs/>
          <w:lang w:val="tr-TR"/>
        </w:rPr>
        <w:t xml:space="preserve"> E. </w:t>
      </w:r>
      <w:proofErr w:type="spellStart"/>
      <w:r w:rsidRPr="003B70A9">
        <w:rPr>
          <w:rFonts w:ascii="Times New Roman" w:hAnsi="Times New Roman"/>
          <w:b/>
          <w:bCs/>
          <w:lang w:val="tr-TR"/>
        </w:rPr>
        <w:t>Strubell</w:t>
      </w:r>
      <w:proofErr w:type="spellEnd"/>
      <w:r w:rsidRPr="003B70A9">
        <w:rPr>
          <w:rFonts w:ascii="Times New Roman" w:hAnsi="Times New Roman"/>
          <w:b/>
          <w:bCs/>
          <w:lang w:val="tr-TR"/>
        </w:rPr>
        <w:t>,</w:t>
      </w:r>
      <w:r w:rsidRPr="008A1E61">
        <w:rPr>
          <w:rFonts w:ascii="Times New Roman" w:hAnsi="Times New Roman"/>
          <w:lang w:val="tr-TR"/>
        </w:rPr>
        <w:t xml:space="preserve"> "</w:t>
      </w:r>
      <w:proofErr w:type="spellStart"/>
      <w:r w:rsidRPr="008A1E61">
        <w:rPr>
          <w:rFonts w:ascii="Times New Roman" w:hAnsi="Times New Roman"/>
          <w:lang w:val="tr-TR"/>
        </w:rPr>
        <w:t>Power</w:t>
      </w:r>
      <w:proofErr w:type="spellEnd"/>
      <w:r w:rsidRPr="008A1E61">
        <w:rPr>
          <w:rFonts w:ascii="Times New Roman" w:hAnsi="Times New Roman"/>
          <w:lang w:val="tr-TR"/>
        </w:rPr>
        <w:t xml:space="preserve"> </w:t>
      </w:r>
      <w:proofErr w:type="spellStart"/>
      <w:r w:rsidRPr="008A1E61">
        <w:rPr>
          <w:rFonts w:ascii="Times New Roman" w:hAnsi="Times New Roman"/>
          <w:lang w:val="tr-TR"/>
        </w:rPr>
        <w:t>hungry</w:t>
      </w:r>
      <w:proofErr w:type="spellEnd"/>
      <w:r w:rsidRPr="008A1E61">
        <w:rPr>
          <w:rFonts w:ascii="Times New Roman" w:hAnsi="Times New Roman"/>
          <w:lang w:val="tr-TR"/>
        </w:rPr>
        <w:t xml:space="preserve">? On </w:t>
      </w:r>
      <w:proofErr w:type="spellStart"/>
      <w:r w:rsidRPr="008A1E61">
        <w:rPr>
          <w:rFonts w:ascii="Times New Roman" w:hAnsi="Times New Roman"/>
          <w:lang w:val="tr-TR"/>
        </w:rPr>
        <w:t>the</w:t>
      </w:r>
      <w:proofErr w:type="spellEnd"/>
      <w:r w:rsidRPr="008A1E61">
        <w:rPr>
          <w:rFonts w:ascii="Times New Roman" w:hAnsi="Times New Roman"/>
          <w:lang w:val="tr-TR"/>
        </w:rPr>
        <w:t xml:space="preserve"> </w:t>
      </w:r>
      <w:proofErr w:type="spellStart"/>
      <w:r w:rsidRPr="008A1E61">
        <w:rPr>
          <w:rFonts w:ascii="Times New Roman" w:hAnsi="Times New Roman"/>
          <w:lang w:val="tr-TR"/>
        </w:rPr>
        <w:t>energy</w:t>
      </w:r>
      <w:proofErr w:type="spellEnd"/>
      <w:r w:rsidRPr="008A1E61">
        <w:rPr>
          <w:rFonts w:ascii="Times New Roman" w:hAnsi="Times New Roman"/>
          <w:lang w:val="tr-TR"/>
        </w:rPr>
        <w:t xml:space="preserve"> </w:t>
      </w:r>
      <w:proofErr w:type="spellStart"/>
      <w:r w:rsidRPr="008A1E61">
        <w:rPr>
          <w:rFonts w:ascii="Times New Roman" w:hAnsi="Times New Roman"/>
          <w:lang w:val="tr-TR"/>
        </w:rPr>
        <w:t>consumption</w:t>
      </w:r>
      <w:proofErr w:type="spellEnd"/>
      <w:r w:rsidRPr="008A1E61">
        <w:rPr>
          <w:rFonts w:ascii="Times New Roman" w:hAnsi="Times New Roman"/>
          <w:lang w:val="tr-TR"/>
        </w:rPr>
        <w:t xml:space="preserve"> </w:t>
      </w:r>
      <w:proofErr w:type="spellStart"/>
      <w:r w:rsidRPr="008A1E61">
        <w:rPr>
          <w:rFonts w:ascii="Times New Roman" w:hAnsi="Times New Roman"/>
          <w:lang w:val="tr-TR"/>
        </w:rPr>
        <w:t>and</w:t>
      </w:r>
      <w:proofErr w:type="spellEnd"/>
      <w:r w:rsidRPr="008A1E61">
        <w:rPr>
          <w:rFonts w:ascii="Times New Roman" w:hAnsi="Times New Roman"/>
          <w:lang w:val="tr-TR"/>
        </w:rPr>
        <w:t xml:space="preserve"> </w:t>
      </w:r>
      <w:proofErr w:type="spellStart"/>
      <w:r w:rsidRPr="008A1E61">
        <w:rPr>
          <w:rFonts w:ascii="Times New Roman" w:hAnsi="Times New Roman"/>
          <w:lang w:val="tr-TR"/>
        </w:rPr>
        <w:t>carbon</w:t>
      </w:r>
      <w:proofErr w:type="spellEnd"/>
      <w:r w:rsidRPr="008A1E61">
        <w:rPr>
          <w:rFonts w:ascii="Times New Roman" w:hAnsi="Times New Roman"/>
          <w:lang w:val="tr-TR"/>
        </w:rPr>
        <w:t xml:space="preserve"> </w:t>
      </w:r>
      <w:proofErr w:type="spellStart"/>
      <w:r w:rsidRPr="008A1E61">
        <w:rPr>
          <w:rFonts w:ascii="Times New Roman" w:hAnsi="Times New Roman"/>
          <w:lang w:val="tr-TR"/>
        </w:rPr>
        <w:t>footprint</w:t>
      </w:r>
      <w:proofErr w:type="spellEnd"/>
      <w:r w:rsidRPr="008A1E61">
        <w:rPr>
          <w:rFonts w:ascii="Times New Roman" w:hAnsi="Times New Roman"/>
          <w:lang w:val="tr-TR"/>
        </w:rPr>
        <w:t xml:space="preserve"> of </w:t>
      </w:r>
      <w:proofErr w:type="spellStart"/>
      <w:r w:rsidRPr="008A1E61">
        <w:rPr>
          <w:rFonts w:ascii="Times New Roman" w:hAnsi="Times New Roman"/>
          <w:lang w:val="tr-TR"/>
        </w:rPr>
        <w:t>large</w:t>
      </w:r>
      <w:proofErr w:type="spellEnd"/>
      <w:r w:rsidRPr="008A1E61">
        <w:rPr>
          <w:rFonts w:ascii="Times New Roman" w:hAnsi="Times New Roman"/>
          <w:lang w:val="tr-TR"/>
        </w:rPr>
        <w:t xml:space="preserve"> </w:t>
      </w:r>
      <w:proofErr w:type="spellStart"/>
      <w:r w:rsidRPr="008A1E61">
        <w:rPr>
          <w:rFonts w:ascii="Times New Roman" w:hAnsi="Times New Roman"/>
          <w:lang w:val="tr-TR"/>
        </w:rPr>
        <w:t>language</w:t>
      </w:r>
      <w:proofErr w:type="spellEnd"/>
      <w:r w:rsidRPr="008A1E61">
        <w:rPr>
          <w:rFonts w:ascii="Times New Roman" w:hAnsi="Times New Roman"/>
          <w:lang w:val="tr-TR"/>
        </w:rPr>
        <w:t xml:space="preserve"> </w:t>
      </w:r>
      <w:proofErr w:type="spellStart"/>
      <w:r w:rsidRPr="008A1E61">
        <w:rPr>
          <w:rFonts w:ascii="Times New Roman" w:hAnsi="Times New Roman"/>
          <w:lang w:val="tr-TR"/>
        </w:rPr>
        <w:t>models</w:t>
      </w:r>
      <w:proofErr w:type="spellEnd"/>
      <w:r w:rsidRPr="008A1E61">
        <w:rPr>
          <w:rFonts w:ascii="Times New Roman" w:hAnsi="Times New Roman"/>
          <w:lang w:val="tr-TR"/>
        </w:rPr>
        <w:t>," 2022.</w:t>
      </w:r>
    </w:p>
    <w:p w14:paraId="5BA1E99C" w14:textId="484C742C" w:rsidR="008A1E61" w:rsidRPr="008A1E61" w:rsidRDefault="008A1E61" w:rsidP="008A1E61">
      <w:pPr>
        <w:pStyle w:val="ListeParagraf"/>
        <w:numPr>
          <w:ilvl w:val="0"/>
          <w:numId w:val="42"/>
        </w:numPr>
        <w:spacing w:before="0" w:after="160"/>
        <w:jc w:val="both"/>
        <w:rPr>
          <w:rFonts w:ascii="Times New Roman" w:hAnsi="Times New Roman"/>
          <w:lang w:val="tr-TR"/>
        </w:rPr>
      </w:pPr>
      <w:r w:rsidRPr="003B70A9">
        <w:rPr>
          <w:rFonts w:ascii="Times New Roman" w:hAnsi="Times New Roman"/>
          <w:b/>
          <w:bCs/>
          <w:lang w:val="tr-TR"/>
        </w:rPr>
        <w:lastRenderedPageBreak/>
        <w:t>TMMOB Bilgisayar Mühendisleri Odası,</w:t>
      </w:r>
      <w:r w:rsidRPr="008A1E61">
        <w:rPr>
          <w:rFonts w:ascii="Times New Roman" w:hAnsi="Times New Roman"/>
          <w:lang w:val="tr-TR"/>
        </w:rPr>
        <w:t xml:space="preserve"> "Bilgisayar Mühendisliği Mesleki Etik Kuralları," BMO Yayınları, Ankara, Türkiye, 2018.</w:t>
      </w:r>
    </w:p>
    <w:p w14:paraId="6D8BEB7F" w14:textId="381187BD" w:rsidR="008A1E61" w:rsidRPr="008A1E61" w:rsidRDefault="008A1E61" w:rsidP="008A1E61">
      <w:pPr>
        <w:pStyle w:val="ListeParagraf"/>
        <w:numPr>
          <w:ilvl w:val="0"/>
          <w:numId w:val="42"/>
        </w:numPr>
        <w:spacing w:before="0" w:after="160"/>
        <w:jc w:val="both"/>
        <w:rPr>
          <w:rFonts w:ascii="Times New Roman" w:hAnsi="Times New Roman"/>
          <w:lang w:val="tr-TR"/>
        </w:rPr>
      </w:pPr>
      <w:r w:rsidRPr="003B70A9">
        <w:rPr>
          <w:rFonts w:ascii="Times New Roman" w:hAnsi="Times New Roman"/>
          <w:b/>
          <w:bCs/>
          <w:lang w:val="tr-TR"/>
        </w:rPr>
        <w:t>MÜDEK,</w:t>
      </w:r>
      <w:r w:rsidRPr="008A1E61">
        <w:rPr>
          <w:rFonts w:ascii="Times New Roman" w:hAnsi="Times New Roman"/>
          <w:lang w:val="tr-TR"/>
        </w:rPr>
        <w:t xml:space="preserve"> "Mühendislik Eğitim Programları Değerlendirme ve Akreditasyon Kriterleri," Sürüm 2.3, İstanbul, Türkiye, 2020.</w:t>
      </w:r>
    </w:p>
    <w:p w14:paraId="0F991358" w14:textId="3F24CDC6" w:rsidR="00B85AD9" w:rsidRPr="008A1E61" w:rsidRDefault="00B85AD9" w:rsidP="008A1E61">
      <w:pPr>
        <w:spacing w:before="0" w:after="160" w:line="259" w:lineRule="auto"/>
        <w:jc w:val="both"/>
        <w:rPr>
          <w:rFonts w:ascii="Times New Roman" w:hAnsi="Times New Roman"/>
          <w:lang w:val="tr-TR"/>
        </w:rPr>
      </w:pPr>
    </w:p>
    <w:p w14:paraId="40DC7A34" w14:textId="42929B09" w:rsidR="003747B9" w:rsidRDefault="003747B9" w:rsidP="003747B9">
      <w:pPr>
        <w:spacing w:before="0" w:after="160" w:line="259" w:lineRule="auto"/>
        <w:ind w:left="-142" w:firstLine="852"/>
        <w:jc w:val="both"/>
      </w:pPr>
    </w:p>
    <w:p w14:paraId="0C66E531" w14:textId="77777777" w:rsidR="006426E8" w:rsidRPr="000E76A7" w:rsidRDefault="006426E8" w:rsidP="003747B9">
      <w:pPr>
        <w:tabs>
          <w:tab w:val="left" w:pos="3780"/>
        </w:tabs>
        <w:spacing w:line="240" w:lineRule="auto"/>
        <w:jc w:val="both"/>
        <w:rPr>
          <w:rFonts w:ascii="Times New Roman" w:hAnsi="Times New Roman"/>
          <w:lang w:val="tr-TR"/>
        </w:rPr>
      </w:pPr>
    </w:p>
    <w:p w14:paraId="263426D4" w14:textId="67BFC8E2" w:rsidR="000D56C8" w:rsidRPr="000E76A7" w:rsidRDefault="000D56C8">
      <w:pPr>
        <w:spacing w:before="0" w:after="160" w:line="259" w:lineRule="auto"/>
        <w:rPr>
          <w:rFonts w:ascii="Times New Roman" w:hAnsi="Times New Roman"/>
          <w:szCs w:val="60"/>
        </w:rPr>
      </w:pPr>
      <w:r w:rsidRPr="000E76A7">
        <w:rPr>
          <w:rFonts w:ascii="Times New Roman" w:hAnsi="Times New Roman"/>
          <w:szCs w:val="60"/>
        </w:rPr>
        <w:br w:type="page"/>
      </w:r>
    </w:p>
    <w:p w14:paraId="4F2E01D6" w14:textId="6920E8B2" w:rsidR="000D56C8" w:rsidRPr="000E76A7" w:rsidRDefault="000D56C8" w:rsidP="000D56C8">
      <w:pPr>
        <w:spacing w:before="0" w:after="160" w:line="259" w:lineRule="auto"/>
        <w:ind w:left="426" w:hanging="568"/>
        <w:jc w:val="both"/>
        <w:rPr>
          <w:rFonts w:ascii="Times New Roman" w:hAnsi="Times New Roman"/>
        </w:rPr>
      </w:pPr>
      <w:r w:rsidRPr="000E76A7">
        <w:rPr>
          <w:rFonts w:ascii="Times New Roman" w:hAnsi="Times New Roman"/>
          <w:szCs w:val="60"/>
        </w:rPr>
        <w:lastRenderedPageBreak/>
        <w:tab/>
      </w:r>
      <w:r w:rsidRPr="000E76A7">
        <w:rPr>
          <w:rFonts w:ascii="Times New Roman" w:hAnsi="Times New Roman"/>
          <w:szCs w:val="60"/>
        </w:rPr>
        <w:tab/>
      </w:r>
    </w:p>
    <w:p w14:paraId="5A18F763" w14:textId="33DFC16F" w:rsidR="0026036C" w:rsidRDefault="00456044" w:rsidP="00735D57">
      <w:pPr>
        <w:pStyle w:val="Appendixes"/>
        <w:numPr>
          <w:ilvl w:val="0"/>
          <w:numId w:val="0"/>
        </w:numPr>
        <w:ind w:left="360"/>
      </w:pPr>
      <w:bookmarkStart w:id="85" w:name="_Toc229503740"/>
      <w:r w:rsidRPr="000E76A7">
        <w:rPr>
          <w:bCs/>
          <w:sz w:val="60"/>
          <w:szCs w:val="60"/>
        </w:rPr>
        <w:t>EKLER</w:t>
      </w:r>
      <w:r w:rsidR="00381967" w:rsidRPr="000E76A7">
        <w:rPr>
          <w:bCs/>
          <w:sz w:val="60"/>
          <w:szCs w:val="60"/>
        </w:rPr>
        <w:br/>
      </w:r>
      <w:r w:rsidR="00C93BF6" w:rsidRPr="000E76A7">
        <w:t>EK</w:t>
      </w:r>
      <w:r w:rsidRPr="000E76A7">
        <w:t xml:space="preserve"> 1</w:t>
      </w:r>
      <w:bookmarkEnd w:id="85"/>
    </w:p>
    <w:p w14:paraId="26D0FC6A" w14:textId="77777777" w:rsidR="00771E38" w:rsidRPr="00771E38" w:rsidRDefault="00771E38" w:rsidP="00771E38">
      <w:pPr>
        <w:rPr>
          <w:lang w:val="tr-TR" w:eastAsia="tr-TR"/>
        </w:rPr>
      </w:pPr>
    </w:p>
    <w:p w14:paraId="7F46DF01" w14:textId="08DBC0F3" w:rsidR="00771E38" w:rsidRPr="00771E38" w:rsidRDefault="00771E38" w:rsidP="00771E38">
      <w:pPr>
        <w:rPr>
          <w:b/>
          <w:bCs/>
          <w:sz w:val="28"/>
          <w:szCs w:val="28"/>
          <w:lang w:val="tr-TR" w:eastAsia="tr-TR"/>
        </w:rPr>
      </w:pPr>
      <w:r w:rsidRPr="00771E38">
        <w:rPr>
          <w:b/>
          <w:bCs/>
          <w:lang w:val="tr-TR" w:eastAsia="tr-TR"/>
        </w:rPr>
        <w:t xml:space="preserve">EK 1. </w:t>
      </w:r>
      <w:r w:rsidRPr="00771E38">
        <w:rPr>
          <w:b/>
          <w:bCs/>
          <w:sz w:val="28"/>
          <w:szCs w:val="28"/>
          <w:lang w:val="tr-TR" w:eastAsia="tr-TR"/>
        </w:rPr>
        <w:t>turkish_l1_</w:t>
      </w:r>
      <w:proofErr w:type="gramStart"/>
      <w:r w:rsidRPr="00771E38">
        <w:rPr>
          <w:b/>
          <w:bCs/>
          <w:sz w:val="28"/>
          <w:szCs w:val="28"/>
          <w:lang w:val="tr-TR" w:eastAsia="tr-TR"/>
        </w:rPr>
        <w:t>rules.json</w:t>
      </w:r>
      <w:proofErr w:type="gramEnd"/>
    </w:p>
    <w:tbl>
      <w:tblPr>
        <w:tblStyle w:val="TabloKlavuzu"/>
        <w:tblW w:w="0" w:type="auto"/>
        <w:shd w:val="clear" w:color="auto" w:fill="D9D9D9" w:themeFill="background1" w:themeFillShade="D9"/>
        <w:tblLook w:val="04A0" w:firstRow="1" w:lastRow="0" w:firstColumn="1" w:lastColumn="0" w:noHBand="0" w:noVBand="1"/>
      </w:tblPr>
      <w:tblGrid>
        <w:gridCol w:w="7926"/>
      </w:tblGrid>
      <w:tr w:rsidR="00771E38" w:rsidRPr="00771E38" w14:paraId="350F17E7" w14:textId="77777777" w:rsidTr="00771E38">
        <w:tc>
          <w:tcPr>
            <w:tcW w:w="7926" w:type="dxa"/>
            <w:shd w:val="clear" w:color="auto" w:fill="D9D9D9" w:themeFill="background1" w:themeFillShade="D9"/>
          </w:tcPr>
          <w:p w14:paraId="48057566" w14:textId="2F4EBDFD" w:rsidR="00771E38" w:rsidRPr="00771E38" w:rsidRDefault="00771E38" w:rsidP="00771E38">
            <w:pPr>
              <w:rPr>
                <w:rFonts w:ascii="Consolas" w:hAnsi="Consolas"/>
                <w:sz w:val="16"/>
                <w:szCs w:val="16"/>
                <w:lang w:val="tr-TR" w:eastAsia="tr-TR"/>
              </w:rPr>
            </w:pPr>
            <w:r w:rsidRPr="00771E38">
              <w:rPr>
                <w:rFonts w:ascii="Consolas" w:hAnsi="Consolas"/>
                <w:sz w:val="16"/>
                <w:szCs w:val="16"/>
                <w:lang w:val="tr-TR" w:eastAsia="tr-TR"/>
              </w:rPr>
              <w:t>[</w:t>
            </w:r>
          </w:p>
          <w:p w14:paraId="1475A7CB" w14:textId="77777777" w:rsidR="00771E38" w:rsidRPr="00771E38" w:rsidRDefault="00771E38" w:rsidP="00771E38">
            <w:pPr>
              <w:rPr>
                <w:rFonts w:ascii="Consolas" w:hAnsi="Consolas"/>
                <w:sz w:val="16"/>
                <w:szCs w:val="16"/>
                <w:lang w:val="tr-TR" w:eastAsia="tr-TR"/>
              </w:rPr>
            </w:pPr>
            <w:r w:rsidRPr="00771E38">
              <w:rPr>
                <w:rFonts w:ascii="Consolas" w:hAnsi="Consolas"/>
                <w:sz w:val="16"/>
                <w:szCs w:val="16"/>
                <w:lang w:val="tr-TR" w:eastAsia="tr-TR"/>
              </w:rPr>
              <w:t>  {</w:t>
            </w:r>
          </w:p>
          <w:p w14:paraId="00B2D324" w14:textId="77777777" w:rsidR="00771E38" w:rsidRPr="00771E38" w:rsidRDefault="00771E38" w:rsidP="00771E38">
            <w:pPr>
              <w:rPr>
                <w:rFonts w:ascii="Consolas" w:hAnsi="Consolas"/>
                <w:sz w:val="16"/>
                <w:szCs w:val="16"/>
                <w:lang w:val="tr-TR" w:eastAsia="tr-TR"/>
              </w:rPr>
            </w:pPr>
            <w:r w:rsidRPr="00771E38">
              <w:rPr>
                <w:rFonts w:ascii="Consolas" w:hAnsi="Consolas"/>
                <w:sz w:val="16"/>
                <w:szCs w:val="16"/>
                <w:lang w:val="tr-TR" w:eastAsia="tr-TR"/>
              </w:rPr>
              <w:t>    "</w:t>
            </w:r>
            <w:proofErr w:type="spellStart"/>
            <w:r w:rsidRPr="00771E38">
              <w:rPr>
                <w:rFonts w:ascii="Consolas" w:hAnsi="Consolas"/>
                <w:sz w:val="16"/>
                <w:szCs w:val="16"/>
                <w:lang w:val="tr-TR" w:eastAsia="tr-TR"/>
              </w:rPr>
              <w:t>error_id</w:t>
            </w:r>
            <w:proofErr w:type="spellEnd"/>
            <w:r w:rsidRPr="00771E38">
              <w:rPr>
                <w:rFonts w:ascii="Consolas" w:hAnsi="Consolas"/>
                <w:sz w:val="16"/>
                <w:szCs w:val="16"/>
                <w:lang w:val="tr-TR" w:eastAsia="tr-TR"/>
              </w:rPr>
              <w:t>": "TR_ERR_001",</w:t>
            </w:r>
          </w:p>
          <w:p w14:paraId="675ACEFD" w14:textId="77777777" w:rsidR="00771E38" w:rsidRPr="00771E38" w:rsidRDefault="00771E38" w:rsidP="00771E38">
            <w:pPr>
              <w:rPr>
                <w:rFonts w:ascii="Consolas" w:hAnsi="Consolas"/>
                <w:sz w:val="16"/>
                <w:szCs w:val="16"/>
                <w:lang w:val="tr-TR" w:eastAsia="tr-TR"/>
              </w:rPr>
            </w:pPr>
            <w:r w:rsidRPr="00771E38">
              <w:rPr>
                <w:rFonts w:ascii="Consolas" w:hAnsi="Consolas"/>
                <w:sz w:val="16"/>
                <w:szCs w:val="16"/>
                <w:lang w:val="tr-TR" w:eastAsia="tr-TR"/>
              </w:rPr>
              <w:t>    "</w:t>
            </w:r>
            <w:proofErr w:type="spellStart"/>
            <w:r w:rsidRPr="00771E38">
              <w:rPr>
                <w:rFonts w:ascii="Consolas" w:hAnsi="Consolas"/>
                <w:sz w:val="16"/>
                <w:szCs w:val="16"/>
                <w:lang w:val="tr-TR" w:eastAsia="tr-TR"/>
              </w:rPr>
              <w:t>error_layer</w:t>
            </w:r>
            <w:proofErr w:type="spellEnd"/>
            <w:r w:rsidRPr="00771E38">
              <w:rPr>
                <w:rFonts w:ascii="Consolas" w:hAnsi="Consolas"/>
                <w:sz w:val="16"/>
                <w:szCs w:val="16"/>
                <w:lang w:val="tr-TR" w:eastAsia="tr-TR"/>
              </w:rPr>
              <w:t>": "SEGMENTAL",</w:t>
            </w:r>
          </w:p>
          <w:p w14:paraId="21C3A19F" w14:textId="77777777" w:rsidR="00771E38" w:rsidRPr="00771E38" w:rsidRDefault="00771E38" w:rsidP="00771E38">
            <w:pPr>
              <w:rPr>
                <w:rFonts w:ascii="Consolas" w:hAnsi="Consolas"/>
                <w:sz w:val="16"/>
                <w:szCs w:val="16"/>
                <w:lang w:val="tr-TR" w:eastAsia="tr-TR"/>
              </w:rPr>
            </w:pPr>
            <w:r w:rsidRPr="00771E38">
              <w:rPr>
                <w:rFonts w:ascii="Consolas" w:hAnsi="Consolas"/>
                <w:sz w:val="16"/>
                <w:szCs w:val="16"/>
                <w:lang w:val="tr-TR" w:eastAsia="tr-TR"/>
              </w:rPr>
              <w:t>    "</w:t>
            </w:r>
            <w:proofErr w:type="spellStart"/>
            <w:r w:rsidRPr="00771E38">
              <w:rPr>
                <w:rFonts w:ascii="Consolas" w:hAnsi="Consolas"/>
                <w:sz w:val="16"/>
                <w:szCs w:val="16"/>
                <w:lang w:val="tr-TR" w:eastAsia="tr-TR"/>
              </w:rPr>
              <w:t>error_name</w:t>
            </w:r>
            <w:proofErr w:type="spellEnd"/>
            <w:r w:rsidRPr="00771E38">
              <w:rPr>
                <w:rFonts w:ascii="Consolas" w:hAnsi="Consolas"/>
                <w:sz w:val="16"/>
                <w:szCs w:val="16"/>
                <w:lang w:val="tr-TR" w:eastAsia="tr-TR"/>
              </w:rPr>
              <w:t>": "</w:t>
            </w:r>
            <w:proofErr w:type="spellStart"/>
            <w:r w:rsidRPr="00771E38">
              <w:rPr>
                <w:rFonts w:ascii="Consolas" w:hAnsi="Consolas"/>
                <w:sz w:val="16"/>
                <w:szCs w:val="16"/>
                <w:lang w:val="tr-TR" w:eastAsia="tr-TR"/>
              </w:rPr>
              <w:t>Vowel</w:t>
            </w:r>
            <w:proofErr w:type="spellEnd"/>
            <w:r w:rsidRPr="00771E38">
              <w:rPr>
                <w:rFonts w:ascii="Consolas" w:hAnsi="Consolas"/>
                <w:sz w:val="16"/>
                <w:szCs w:val="16"/>
                <w:lang w:val="tr-TR" w:eastAsia="tr-TR"/>
              </w:rPr>
              <w:t xml:space="preserve"> </w:t>
            </w:r>
            <w:proofErr w:type="spellStart"/>
            <w:r w:rsidRPr="00771E38">
              <w:rPr>
                <w:rFonts w:ascii="Consolas" w:hAnsi="Consolas"/>
                <w:sz w:val="16"/>
                <w:szCs w:val="16"/>
                <w:lang w:val="tr-TR" w:eastAsia="tr-TR"/>
              </w:rPr>
              <w:t>Raising</w:t>
            </w:r>
            <w:proofErr w:type="spellEnd"/>
            <w:r w:rsidRPr="00771E38">
              <w:rPr>
                <w:rFonts w:ascii="Consolas" w:hAnsi="Consolas"/>
                <w:sz w:val="16"/>
                <w:szCs w:val="16"/>
                <w:lang w:val="tr-TR" w:eastAsia="tr-TR"/>
              </w:rPr>
              <w:t xml:space="preserve"> (/æ/ </w:t>
            </w:r>
            <w:proofErr w:type="spellStart"/>
            <w:r w:rsidRPr="00771E38">
              <w:rPr>
                <w:rFonts w:ascii="Consolas" w:hAnsi="Consolas"/>
                <w:sz w:val="16"/>
                <w:szCs w:val="16"/>
                <w:lang w:val="tr-TR" w:eastAsia="tr-TR"/>
              </w:rPr>
              <w:t>to</w:t>
            </w:r>
            <w:proofErr w:type="spellEnd"/>
            <w:r w:rsidRPr="00771E38">
              <w:rPr>
                <w:rFonts w:ascii="Consolas" w:hAnsi="Consolas"/>
                <w:sz w:val="16"/>
                <w:szCs w:val="16"/>
                <w:lang w:val="tr-TR" w:eastAsia="tr-TR"/>
              </w:rPr>
              <w:t xml:space="preserve"> /e/)",</w:t>
            </w:r>
          </w:p>
          <w:p w14:paraId="691C0A4E" w14:textId="77777777" w:rsidR="00771E38" w:rsidRPr="00771E38" w:rsidRDefault="00771E38" w:rsidP="00771E38">
            <w:pPr>
              <w:rPr>
                <w:rFonts w:ascii="Consolas" w:hAnsi="Consolas"/>
                <w:sz w:val="16"/>
                <w:szCs w:val="16"/>
                <w:lang w:val="tr-TR" w:eastAsia="tr-TR"/>
              </w:rPr>
            </w:pPr>
            <w:r w:rsidRPr="00771E38">
              <w:rPr>
                <w:rFonts w:ascii="Consolas" w:hAnsi="Consolas"/>
                <w:sz w:val="16"/>
                <w:szCs w:val="16"/>
                <w:lang w:val="tr-TR" w:eastAsia="tr-TR"/>
              </w:rPr>
              <w:t>    "</w:t>
            </w:r>
            <w:proofErr w:type="spellStart"/>
            <w:r w:rsidRPr="00771E38">
              <w:rPr>
                <w:rFonts w:ascii="Consolas" w:hAnsi="Consolas"/>
                <w:sz w:val="16"/>
                <w:szCs w:val="16"/>
                <w:lang w:val="tr-TR" w:eastAsia="tr-TR"/>
              </w:rPr>
              <w:t>target_fonem</w:t>
            </w:r>
            <w:proofErr w:type="spellEnd"/>
            <w:r w:rsidRPr="00771E38">
              <w:rPr>
                <w:rFonts w:ascii="Consolas" w:hAnsi="Consolas"/>
                <w:sz w:val="16"/>
                <w:szCs w:val="16"/>
                <w:lang w:val="tr-TR" w:eastAsia="tr-TR"/>
              </w:rPr>
              <w:t>": "æ",</w:t>
            </w:r>
          </w:p>
          <w:p w14:paraId="73C43F5B" w14:textId="77777777" w:rsidR="00771E38" w:rsidRPr="00771E38" w:rsidRDefault="00771E38" w:rsidP="00771E38">
            <w:pPr>
              <w:rPr>
                <w:rFonts w:ascii="Consolas" w:hAnsi="Consolas"/>
                <w:sz w:val="16"/>
                <w:szCs w:val="16"/>
                <w:lang w:val="tr-TR" w:eastAsia="tr-TR"/>
              </w:rPr>
            </w:pPr>
            <w:r w:rsidRPr="00771E38">
              <w:rPr>
                <w:rFonts w:ascii="Consolas" w:hAnsi="Consolas"/>
                <w:sz w:val="16"/>
                <w:szCs w:val="16"/>
                <w:lang w:val="tr-TR" w:eastAsia="tr-TR"/>
              </w:rPr>
              <w:t>    "</w:t>
            </w:r>
            <w:proofErr w:type="spellStart"/>
            <w:r w:rsidRPr="00771E38">
              <w:rPr>
                <w:rFonts w:ascii="Consolas" w:hAnsi="Consolas"/>
                <w:sz w:val="16"/>
                <w:szCs w:val="16"/>
                <w:lang w:val="tr-TR" w:eastAsia="tr-TR"/>
              </w:rPr>
              <w:t>detected_fonem</w:t>
            </w:r>
            <w:proofErr w:type="spellEnd"/>
            <w:r w:rsidRPr="00771E38">
              <w:rPr>
                <w:rFonts w:ascii="Consolas" w:hAnsi="Consolas"/>
                <w:sz w:val="16"/>
                <w:szCs w:val="16"/>
                <w:lang w:val="tr-TR" w:eastAsia="tr-TR"/>
              </w:rPr>
              <w:t>": "e",</w:t>
            </w:r>
          </w:p>
          <w:p w14:paraId="4ABF6AE9" w14:textId="77777777" w:rsidR="00771E38" w:rsidRPr="00771E38" w:rsidRDefault="00771E38" w:rsidP="00771E38">
            <w:pPr>
              <w:rPr>
                <w:rFonts w:ascii="Consolas" w:hAnsi="Consolas"/>
                <w:sz w:val="16"/>
                <w:szCs w:val="16"/>
                <w:lang w:val="tr-TR" w:eastAsia="tr-TR"/>
              </w:rPr>
            </w:pPr>
            <w:r w:rsidRPr="00771E38">
              <w:rPr>
                <w:rFonts w:ascii="Consolas" w:hAnsi="Consolas"/>
                <w:sz w:val="16"/>
                <w:szCs w:val="16"/>
                <w:lang w:val="tr-TR" w:eastAsia="tr-TR"/>
              </w:rPr>
              <w:t>    "</w:t>
            </w:r>
            <w:proofErr w:type="spellStart"/>
            <w:r w:rsidRPr="00771E38">
              <w:rPr>
                <w:rFonts w:ascii="Consolas" w:hAnsi="Consolas"/>
                <w:sz w:val="16"/>
                <w:szCs w:val="16"/>
                <w:lang w:val="tr-TR" w:eastAsia="tr-TR"/>
              </w:rPr>
              <w:t>detection_method</w:t>
            </w:r>
            <w:proofErr w:type="spellEnd"/>
            <w:r w:rsidRPr="00771E38">
              <w:rPr>
                <w:rFonts w:ascii="Consolas" w:hAnsi="Consolas"/>
                <w:sz w:val="16"/>
                <w:szCs w:val="16"/>
                <w:lang w:val="tr-TR" w:eastAsia="tr-TR"/>
              </w:rPr>
              <w:t>": {</w:t>
            </w:r>
          </w:p>
          <w:p w14:paraId="2C75595E" w14:textId="77777777" w:rsidR="00771E38" w:rsidRPr="00771E38" w:rsidRDefault="00771E38" w:rsidP="00771E38">
            <w:pPr>
              <w:rPr>
                <w:rFonts w:ascii="Consolas" w:hAnsi="Consolas"/>
                <w:sz w:val="16"/>
                <w:szCs w:val="16"/>
                <w:lang w:val="tr-TR" w:eastAsia="tr-TR"/>
              </w:rPr>
            </w:pPr>
            <w:r w:rsidRPr="00771E38">
              <w:rPr>
                <w:rFonts w:ascii="Consolas" w:hAnsi="Consolas"/>
                <w:sz w:val="16"/>
                <w:szCs w:val="16"/>
                <w:lang w:val="tr-TR" w:eastAsia="tr-TR"/>
              </w:rPr>
              <w:t>      "</w:t>
            </w:r>
            <w:proofErr w:type="spellStart"/>
            <w:r w:rsidRPr="00771E38">
              <w:rPr>
                <w:rFonts w:ascii="Consolas" w:hAnsi="Consolas"/>
                <w:sz w:val="16"/>
                <w:szCs w:val="16"/>
                <w:lang w:val="tr-TR" w:eastAsia="tr-TR"/>
              </w:rPr>
              <w:t>primary</w:t>
            </w:r>
            <w:proofErr w:type="spellEnd"/>
            <w:r w:rsidRPr="00771E38">
              <w:rPr>
                <w:rFonts w:ascii="Consolas" w:hAnsi="Consolas"/>
                <w:sz w:val="16"/>
                <w:szCs w:val="16"/>
                <w:lang w:val="tr-TR" w:eastAsia="tr-TR"/>
              </w:rPr>
              <w:t>": "</w:t>
            </w:r>
            <w:proofErr w:type="spellStart"/>
            <w:r w:rsidRPr="00771E38">
              <w:rPr>
                <w:rFonts w:ascii="Consolas" w:hAnsi="Consolas"/>
                <w:sz w:val="16"/>
                <w:szCs w:val="16"/>
                <w:lang w:val="tr-TR" w:eastAsia="tr-TR"/>
              </w:rPr>
              <w:t>phoneme_substitution</w:t>
            </w:r>
            <w:proofErr w:type="spellEnd"/>
            <w:r w:rsidRPr="00771E38">
              <w:rPr>
                <w:rFonts w:ascii="Consolas" w:hAnsi="Consolas"/>
                <w:sz w:val="16"/>
                <w:szCs w:val="16"/>
                <w:lang w:val="tr-TR" w:eastAsia="tr-TR"/>
              </w:rPr>
              <w:t>",</w:t>
            </w:r>
          </w:p>
          <w:p w14:paraId="2CF23421" w14:textId="77777777" w:rsidR="00771E38" w:rsidRPr="00771E38" w:rsidRDefault="00771E38" w:rsidP="00771E38">
            <w:pPr>
              <w:rPr>
                <w:rFonts w:ascii="Consolas" w:hAnsi="Consolas"/>
                <w:sz w:val="16"/>
                <w:szCs w:val="16"/>
                <w:lang w:val="tr-TR" w:eastAsia="tr-TR"/>
              </w:rPr>
            </w:pPr>
            <w:r w:rsidRPr="00771E38">
              <w:rPr>
                <w:rFonts w:ascii="Consolas" w:hAnsi="Consolas"/>
                <w:sz w:val="16"/>
                <w:szCs w:val="16"/>
                <w:lang w:val="tr-TR" w:eastAsia="tr-TR"/>
              </w:rPr>
              <w:t xml:space="preserve">      "wav2vec2_detectable": </w:t>
            </w:r>
            <w:proofErr w:type="spellStart"/>
            <w:r w:rsidRPr="00771E38">
              <w:rPr>
                <w:rFonts w:ascii="Consolas" w:hAnsi="Consolas"/>
                <w:sz w:val="16"/>
                <w:szCs w:val="16"/>
                <w:lang w:val="tr-TR" w:eastAsia="tr-TR"/>
              </w:rPr>
              <w:t>true</w:t>
            </w:r>
            <w:proofErr w:type="spellEnd"/>
            <w:r w:rsidRPr="00771E38">
              <w:rPr>
                <w:rFonts w:ascii="Consolas" w:hAnsi="Consolas"/>
                <w:sz w:val="16"/>
                <w:szCs w:val="16"/>
                <w:lang w:val="tr-TR" w:eastAsia="tr-TR"/>
              </w:rPr>
              <w:t>,</w:t>
            </w:r>
          </w:p>
          <w:p w14:paraId="62C6ACAE" w14:textId="77777777" w:rsidR="00771E38" w:rsidRPr="00771E38" w:rsidRDefault="00771E38" w:rsidP="00771E38">
            <w:pPr>
              <w:rPr>
                <w:rFonts w:ascii="Consolas" w:hAnsi="Consolas"/>
                <w:sz w:val="16"/>
                <w:szCs w:val="16"/>
                <w:lang w:val="tr-TR" w:eastAsia="tr-TR"/>
              </w:rPr>
            </w:pPr>
            <w:r w:rsidRPr="00771E38">
              <w:rPr>
                <w:rFonts w:ascii="Consolas" w:hAnsi="Consolas"/>
                <w:sz w:val="16"/>
                <w:szCs w:val="16"/>
                <w:lang w:val="tr-TR" w:eastAsia="tr-TR"/>
              </w:rPr>
              <w:t>      "</w:t>
            </w:r>
            <w:proofErr w:type="spellStart"/>
            <w:r w:rsidRPr="00771E38">
              <w:rPr>
                <w:rFonts w:ascii="Consolas" w:hAnsi="Consolas"/>
                <w:sz w:val="16"/>
                <w:szCs w:val="16"/>
                <w:lang w:val="tr-TR" w:eastAsia="tr-TR"/>
              </w:rPr>
              <w:t>dtw_detectable</w:t>
            </w:r>
            <w:proofErr w:type="spellEnd"/>
            <w:r w:rsidRPr="00771E38">
              <w:rPr>
                <w:rFonts w:ascii="Consolas" w:hAnsi="Consolas"/>
                <w:sz w:val="16"/>
                <w:szCs w:val="16"/>
                <w:lang w:val="tr-TR" w:eastAsia="tr-TR"/>
              </w:rPr>
              <w:t xml:space="preserve">": </w:t>
            </w:r>
            <w:proofErr w:type="spellStart"/>
            <w:r w:rsidRPr="00771E38">
              <w:rPr>
                <w:rFonts w:ascii="Consolas" w:hAnsi="Consolas"/>
                <w:sz w:val="16"/>
                <w:szCs w:val="16"/>
                <w:lang w:val="tr-TR" w:eastAsia="tr-TR"/>
              </w:rPr>
              <w:t>false</w:t>
            </w:r>
            <w:proofErr w:type="spellEnd"/>
          </w:p>
          <w:p w14:paraId="7ADB6F1E" w14:textId="77777777" w:rsidR="00771E38" w:rsidRPr="00771E38" w:rsidRDefault="00771E38" w:rsidP="00771E38">
            <w:pPr>
              <w:rPr>
                <w:rFonts w:ascii="Consolas" w:hAnsi="Consolas"/>
                <w:sz w:val="16"/>
                <w:szCs w:val="16"/>
                <w:lang w:val="tr-TR" w:eastAsia="tr-TR"/>
              </w:rPr>
            </w:pPr>
            <w:r w:rsidRPr="00771E38">
              <w:rPr>
                <w:rFonts w:ascii="Consolas" w:hAnsi="Consolas"/>
                <w:sz w:val="16"/>
                <w:szCs w:val="16"/>
                <w:lang w:val="tr-TR" w:eastAsia="tr-TR"/>
              </w:rPr>
              <w:t>    },</w:t>
            </w:r>
          </w:p>
          <w:p w14:paraId="4F42BEEB" w14:textId="77777777" w:rsidR="00771E38" w:rsidRPr="00771E38" w:rsidRDefault="00771E38" w:rsidP="00771E38">
            <w:pPr>
              <w:rPr>
                <w:rFonts w:ascii="Consolas" w:hAnsi="Consolas"/>
                <w:sz w:val="16"/>
                <w:szCs w:val="16"/>
                <w:lang w:val="tr-TR" w:eastAsia="tr-TR"/>
              </w:rPr>
            </w:pPr>
            <w:r w:rsidRPr="00771E38">
              <w:rPr>
                <w:rFonts w:ascii="Consolas" w:hAnsi="Consolas"/>
                <w:sz w:val="16"/>
                <w:szCs w:val="16"/>
                <w:lang w:val="tr-TR" w:eastAsia="tr-TR"/>
              </w:rPr>
              <w:t>    "</w:t>
            </w:r>
            <w:proofErr w:type="spellStart"/>
            <w:r w:rsidRPr="00771E38">
              <w:rPr>
                <w:rFonts w:ascii="Consolas" w:hAnsi="Consolas"/>
                <w:sz w:val="16"/>
                <w:szCs w:val="16"/>
                <w:lang w:val="tr-TR" w:eastAsia="tr-TR"/>
              </w:rPr>
              <w:t>veto_triggered</w:t>
            </w:r>
            <w:proofErr w:type="spellEnd"/>
            <w:r w:rsidRPr="00771E38">
              <w:rPr>
                <w:rFonts w:ascii="Consolas" w:hAnsi="Consolas"/>
                <w:sz w:val="16"/>
                <w:szCs w:val="16"/>
                <w:lang w:val="tr-TR" w:eastAsia="tr-TR"/>
              </w:rPr>
              <w:t xml:space="preserve">": </w:t>
            </w:r>
            <w:proofErr w:type="spellStart"/>
            <w:r w:rsidRPr="00771E38">
              <w:rPr>
                <w:rFonts w:ascii="Consolas" w:hAnsi="Consolas"/>
                <w:sz w:val="16"/>
                <w:szCs w:val="16"/>
                <w:lang w:val="tr-TR" w:eastAsia="tr-TR"/>
              </w:rPr>
              <w:t>false</w:t>
            </w:r>
            <w:proofErr w:type="spellEnd"/>
            <w:r w:rsidRPr="00771E38">
              <w:rPr>
                <w:rFonts w:ascii="Consolas" w:hAnsi="Consolas"/>
                <w:sz w:val="16"/>
                <w:szCs w:val="16"/>
                <w:lang w:val="tr-TR" w:eastAsia="tr-TR"/>
              </w:rPr>
              <w:t>,</w:t>
            </w:r>
          </w:p>
          <w:p w14:paraId="4EA3224D" w14:textId="77777777" w:rsidR="00771E38" w:rsidRPr="00771E38" w:rsidRDefault="00771E38" w:rsidP="00771E38">
            <w:pPr>
              <w:rPr>
                <w:rFonts w:ascii="Consolas" w:hAnsi="Consolas"/>
                <w:sz w:val="16"/>
                <w:szCs w:val="16"/>
                <w:lang w:val="tr-TR" w:eastAsia="tr-TR"/>
              </w:rPr>
            </w:pPr>
            <w:r w:rsidRPr="00771E38">
              <w:rPr>
                <w:rFonts w:ascii="Consolas" w:hAnsi="Consolas"/>
                <w:sz w:val="16"/>
                <w:szCs w:val="16"/>
                <w:lang w:val="tr-TR" w:eastAsia="tr-TR"/>
              </w:rPr>
              <w:t>    "</w:t>
            </w:r>
            <w:proofErr w:type="spellStart"/>
            <w:r w:rsidRPr="00771E38">
              <w:rPr>
                <w:rFonts w:ascii="Consolas" w:hAnsi="Consolas"/>
                <w:sz w:val="16"/>
                <w:szCs w:val="16"/>
                <w:lang w:val="tr-TR" w:eastAsia="tr-TR"/>
              </w:rPr>
              <w:t>feedback_tr</w:t>
            </w:r>
            <w:proofErr w:type="spellEnd"/>
            <w:r w:rsidRPr="00771E38">
              <w:rPr>
                <w:rFonts w:ascii="Consolas" w:hAnsi="Consolas"/>
                <w:sz w:val="16"/>
                <w:szCs w:val="16"/>
                <w:lang w:val="tr-TR" w:eastAsia="tr-TR"/>
              </w:rPr>
              <w:t>": "Açık 'a' (/æ/) sesi yerine daha kapalı ve yüksek olan Türkçe 'e' (/e/) sesini çıkardınız. Bu telaffuz hatasını düzeltmek için çenenizi normalden biraz daha aşağı indirin, dilinizi ağzınızın tabanında yayvan tutun ve dudak kenarlarınızı hafifçe kulaklarınıza doğru çekerek genişçe gülümser bir pozisyonda 'a' sesi çıkarın.",</w:t>
            </w:r>
          </w:p>
          <w:p w14:paraId="6367B126" w14:textId="77777777" w:rsidR="00771E38" w:rsidRPr="00771E38" w:rsidRDefault="00771E38" w:rsidP="00771E38">
            <w:pPr>
              <w:rPr>
                <w:rFonts w:ascii="Consolas" w:hAnsi="Consolas"/>
                <w:sz w:val="16"/>
                <w:szCs w:val="16"/>
                <w:lang w:val="tr-TR" w:eastAsia="tr-TR"/>
              </w:rPr>
            </w:pPr>
            <w:r w:rsidRPr="00771E38">
              <w:rPr>
                <w:rFonts w:ascii="Consolas" w:hAnsi="Consolas"/>
                <w:sz w:val="16"/>
                <w:szCs w:val="16"/>
                <w:lang w:val="tr-TR" w:eastAsia="tr-TR"/>
              </w:rPr>
              <w:t>    "</w:t>
            </w:r>
            <w:proofErr w:type="spellStart"/>
            <w:r w:rsidRPr="00771E38">
              <w:rPr>
                <w:rFonts w:ascii="Consolas" w:hAnsi="Consolas"/>
                <w:sz w:val="16"/>
                <w:szCs w:val="16"/>
                <w:lang w:val="tr-TR" w:eastAsia="tr-TR"/>
              </w:rPr>
              <w:t>backtracking_logic</w:t>
            </w:r>
            <w:proofErr w:type="spellEnd"/>
            <w:r w:rsidRPr="00771E38">
              <w:rPr>
                <w:rFonts w:ascii="Consolas" w:hAnsi="Consolas"/>
                <w:sz w:val="16"/>
                <w:szCs w:val="16"/>
                <w:lang w:val="tr-TR" w:eastAsia="tr-TR"/>
              </w:rPr>
              <w:t>": {</w:t>
            </w:r>
          </w:p>
          <w:p w14:paraId="1C03DC18" w14:textId="77777777" w:rsidR="00771E38" w:rsidRPr="00771E38" w:rsidRDefault="00771E38" w:rsidP="00771E38">
            <w:pPr>
              <w:rPr>
                <w:rFonts w:ascii="Consolas" w:hAnsi="Consolas"/>
                <w:sz w:val="16"/>
                <w:szCs w:val="16"/>
                <w:lang w:val="tr-TR" w:eastAsia="tr-TR"/>
              </w:rPr>
            </w:pPr>
            <w:r w:rsidRPr="00771E38">
              <w:rPr>
                <w:rFonts w:ascii="Consolas" w:hAnsi="Consolas"/>
                <w:sz w:val="16"/>
                <w:szCs w:val="16"/>
                <w:lang w:val="tr-TR" w:eastAsia="tr-TR"/>
              </w:rPr>
              <w:t>      "</w:t>
            </w:r>
            <w:proofErr w:type="spellStart"/>
            <w:r w:rsidRPr="00771E38">
              <w:rPr>
                <w:rFonts w:ascii="Consolas" w:hAnsi="Consolas"/>
                <w:sz w:val="16"/>
                <w:szCs w:val="16"/>
                <w:lang w:val="tr-TR" w:eastAsia="tr-TR"/>
              </w:rPr>
              <w:t>feedback_tr</w:t>
            </w:r>
            <w:proofErr w:type="spellEnd"/>
            <w:r w:rsidRPr="00771E38">
              <w:rPr>
                <w:rFonts w:ascii="Consolas" w:hAnsi="Consolas"/>
                <w:sz w:val="16"/>
                <w:szCs w:val="16"/>
                <w:lang w:val="tr-TR" w:eastAsia="tr-TR"/>
              </w:rPr>
              <w:t>": "Açık 'a' (/æ/) sesi yerine daha kapalı ve yüksek olan Türkçe 'e' (/e/) sesini çıkardınız. Bu telaffuz hatasını düzeltmek için çenenizi normalden biraz daha aşağı indirin, dilinizi ağzınızın tabanında yayvan tutun ve dudak kenarlarınızı hafifçe kulaklarınıza doğru çekerek genişçe gülümser bir pozisyonda 'a' sesi çıkarın.",</w:t>
            </w:r>
          </w:p>
          <w:p w14:paraId="5B1F3DAA" w14:textId="77777777" w:rsidR="00771E38" w:rsidRPr="00771E38" w:rsidRDefault="00771E38" w:rsidP="00771E38">
            <w:pPr>
              <w:rPr>
                <w:rFonts w:ascii="Consolas" w:hAnsi="Consolas"/>
                <w:sz w:val="16"/>
                <w:szCs w:val="16"/>
                <w:lang w:val="tr-TR" w:eastAsia="tr-TR"/>
              </w:rPr>
            </w:pPr>
            <w:r w:rsidRPr="00771E38">
              <w:rPr>
                <w:rFonts w:ascii="Consolas" w:hAnsi="Consolas"/>
                <w:sz w:val="16"/>
                <w:szCs w:val="16"/>
                <w:lang w:val="tr-TR" w:eastAsia="tr-TR"/>
              </w:rPr>
              <w:t>      "</w:t>
            </w:r>
            <w:proofErr w:type="spellStart"/>
            <w:r w:rsidRPr="00771E38">
              <w:rPr>
                <w:rFonts w:ascii="Consolas" w:hAnsi="Consolas"/>
                <w:sz w:val="16"/>
                <w:szCs w:val="16"/>
                <w:lang w:val="tr-TR" w:eastAsia="tr-TR"/>
              </w:rPr>
              <w:t>severity</w:t>
            </w:r>
            <w:proofErr w:type="spellEnd"/>
            <w:r w:rsidRPr="00771E38">
              <w:rPr>
                <w:rFonts w:ascii="Consolas" w:hAnsi="Consolas"/>
                <w:sz w:val="16"/>
                <w:szCs w:val="16"/>
                <w:lang w:val="tr-TR" w:eastAsia="tr-TR"/>
              </w:rPr>
              <w:t>": "High (</w:t>
            </w:r>
            <w:proofErr w:type="spellStart"/>
            <w:r w:rsidRPr="00771E38">
              <w:rPr>
                <w:rFonts w:ascii="Consolas" w:hAnsi="Consolas"/>
                <w:sz w:val="16"/>
                <w:szCs w:val="16"/>
                <w:lang w:val="tr-TR" w:eastAsia="tr-TR"/>
              </w:rPr>
              <w:t>Fossilized</w:t>
            </w:r>
            <w:proofErr w:type="spellEnd"/>
            <w:r w:rsidRPr="00771E38">
              <w:rPr>
                <w:rFonts w:ascii="Consolas" w:hAnsi="Consolas"/>
                <w:sz w:val="16"/>
                <w:szCs w:val="16"/>
                <w:lang w:val="tr-TR" w:eastAsia="tr-TR"/>
              </w:rPr>
              <w:t xml:space="preserve"> </w:t>
            </w:r>
            <w:proofErr w:type="spellStart"/>
            <w:r w:rsidRPr="00771E38">
              <w:rPr>
                <w:rFonts w:ascii="Consolas" w:hAnsi="Consolas"/>
                <w:sz w:val="16"/>
                <w:szCs w:val="16"/>
                <w:lang w:val="tr-TR" w:eastAsia="tr-TR"/>
              </w:rPr>
              <w:t>Error</w:t>
            </w:r>
            <w:proofErr w:type="spellEnd"/>
            <w:r w:rsidRPr="00771E38">
              <w:rPr>
                <w:rFonts w:ascii="Consolas" w:hAnsi="Consolas"/>
                <w:sz w:val="16"/>
                <w:szCs w:val="16"/>
                <w:lang w:val="tr-TR" w:eastAsia="tr-TR"/>
              </w:rPr>
              <w:t xml:space="preserve"> / Veto </w:t>
            </w:r>
            <w:proofErr w:type="spellStart"/>
            <w:r w:rsidRPr="00771E38">
              <w:rPr>
                <w:rFonts w:ascii="Consolas" w:hAnsi="Consolas"/>
                <w:sz w:val="16"/>
                <w:szCs w:val="16"/>
                <w:lang w:val="tr-TR" w:eastAsia="tr-TR"/>
              </w:rPr>
              <w:t>Rule</w:t>
            </w:r>
            <w:proofErr w:type="spellEnd"/>
            <w:r w:rsidRPr="00771E38">
              <w:rPr>
                <w:rFonts w:ascii="Consolas" w:hAnsi="Consolas"/>
                <w:sz w:val="16"/>
                <w:szCs w:val="16"/>
                <w:lang w:val="tr-TR" w:eastAsia="tr-TR"/>
              </w:rPr>
              <w:t>)"</w:t>
            </w:r>
          </w:p>
          <w:p w14:paraId="588D7E65" w14:textId="77777777" w:rsidR="00771E38" w:rsidRPr="00771E38" w:rsidRDefault="00771E38" w:rsidP="00771E38">
            <w:pPr>
              <w:rPr>
                <w:rFonts w:ascii="Consolas" w:hAnsi="Consolas"/>
                <w:sz w:val="16"/>
                <w:szCs w:val="16"/>
                <w:lang w:val="tr-TR" w:eastAsia="tr-TR"/>
              </w:rPr>
            </w:pPr>
            <w:r w:rsidRPr="00771E38">
              <w:rPr>
                <w:rFonts w:ascii="Consolas" w:hAnsi="Consolas"/>
                <w:sz w:val="16"/>
                <w:szCs w:val="16"/>
                <w:lang w:val="tr-TR" w:eastAsia="tr-TR"/>
              </w:rPr>
              <w:t>    }</w:t>
            </w:r>
          </w:p>
          <w:p w14:paraId="4736C826" w14:textId="77777777" w:rsidR="00771E38" w:rsidRPr="00771E38" w:rsidRDefault="00771E38" w:rsidP="00771E38">
            <w:pPr>
              <w:rPr>
                <w:rFonts w:ascii="Consolas" w:hAnsi="Consolas"/>
                <w:sz w:val="16"/>
                <w:szCs w:val="16"/>
                <w:lang w:val="tr-TR" w:eastAsia="tr-TR"/>
              </w:rPr>
            </w:pPr>
            <w:r w:rsidRPr="00771E38">
              <w:rPr>
                <w:rFonts w:ascii="Consolas" w:hAnsi="Consolas"/>
                <w:sz w:val="16"/>
                <w:szCs w:val="16"/>
                <w:lang w:val="tr-TR" w:eastAsia="tr-TR"/>
              </w:rPr>
              <w:t>  },</w:t>
            </w:r>
          </w:p>
          <w:p w14:paraId="1BA94362" w14:textId="77777777" w:rsidR="00771E38" w:rsidRPr="00771E38" w:rsidRDefault="00771E38" w:rsidP="00771E38">
            <w:pPr>
              <w:rPr>
                <w:rFonts w:ascii="Consolas" w:hAnsi="Consolas"/>
                <w:sz w:val="16"/>
                <w:szCs w:val="16"/>
                <w:lang w:val="tr-TR" w:eastAsia="tr-TR"/>
              </w:rPr>
            </w:pPr>
            <w:r w:rsidRPr="00771E38">
              <w:rPr>
                <w:rFonts w:ascii="Consolas" w:hAnsi="Consolas"/>
                <w:sz w:val="16"/>
                <w:szCs w:val="16"/>
                <w:lang w:val="tr-TR" w:eastAsia="tr-TR"/>
              </w:rPr>
              <w:t>  {</w:t>
            </w:r>
          </w:p>
          <w:p w14:paraId="478AB774" w14:textId="77777777" w:rsidR="00771E38" w:rsidRPr="00771E38" w:rsidRDefault="00771E38" w:rsidP="00771E38">
            <w:pPr>
              <w:rPr>
                <w:rFonts w:ascii="Consolas" w:hAnsi="Consolas"/>
                <w:sz w:val="16"/>
                <w:szCs w:val="16"/>
                <w:lang w:val="tr-TR" w:eastAsia="tr-TR"/>
              </w:rPr>
            </w:pPr>
            <w:r w:rsidRPr="00771E38">
              <w:rPr>
                <w:rFonts w:ascii="Consolas" w:hAnsi="Consolas"/>
                <w:sz w:val="16"/>
                <w:szCs w:val="16"/>
                <w:lang w:val="tr-TR" w:eastAsia="tr-TR"/>
              </w:rPr>
              <w:lastRenderedPageBreak/>
              <w:t>    "</w:t>
            </w:r>
            <w:proofErr w:type="spellStart"/>
            <w:r w:rsidRPr="00771E38">
              <w:rPr>
                <w:rFonts w:ascii="Consolas" w:hAnsi="Consolas"/>
                <w:sz w:val="16"/>
                <w:szCs w:val="16"/>
                <w:lang w:val="tr-TR" w:eastAsia="tr-TR"/>
              </w:rPr>
              <w:t>error_id</w:t>
            </w:r>
            <w:proofErr w:type="spellEnd"/>
            <w:r w:rsidRPr="00771E38">
              <w:rPr>
                <w:rFonts w:ascii="Consolas" w:hAnsi="Consolas"/>
                <w:sz w:val="16"/>
                <w:szCs w:val="16"/>
                <w:lang w:val="tr-TR" w:eastAsia="tr-TR"/>
              </w:rPr>
              <w:t>": "TR_ERR_002",</w:t>
            </w:r>
          </w:p>
          <w:p w14:paraId="2FACC777" w14:textId="77777777" w:rsidR="00771E38" w:rsidRPr="00771E38" w:rsidRDefault="00771E38" w:rsidP="00771E38">
            <w:pPr>
              <w:rPr>
                <w:rFonts w:ascii="Consolas" w:hAnsi="Consolas"/>
                <w:sz w:val="16"/>
                <w:szCs w:val="16"/>
                <w:lang w:val="tr-TR" w:eastAsia="tr-TR"/>
              </w:rPr>
            </w:pPr>
            <w:r w:rsidRPr="00771E38">
              <w:rPr>
                <w:rFonts w:ascii="Consolas" w:hAnsi="Consolas"/>
                <w:sz w:val="16"/>
                <w:szCs w:val="16"/>
                <w:lang w:val="tr-TR" w:eastAsia="tr-TR"/>
              </w:rPr>
              <w:t>    "</w:t>
            </w:r>
            <w:proofErr w:type="spellStart"/>
            <w:r w:rsidRPr="00771E38">
              <w:rPr>
                <w:rFonts w:ascii="Consolas" w:hAnsi="Consolas"/>
                <w:sz w:val="16"/>
                <w:szCs w:val="16"/>
                <w:lang w:val="tr-TR" w:eastAsia="tr-TR"/>
              </w:rPr>
              <w:t>error_layer</w:t>
            </w:r>
            <w:proofErr w:type="spellEnd"/>
            <w:r w:rsidRPr="00771E38">
              <w:rPr>
                <w:rFonts w:ascii="Consolas" w:hAnsi="Consolas"/>
                <w:sz w:val="16"/>
                <w:szCs w:val="16"/>
                <w:lang w:val="tr-TR" w:eastAsia="tr-TR"/>
              </w:rPr>
              <w:t>": "SEGMENTAL",</w:t>
            </w:r>
          </w:p>
          <w:p w14:paraId="126CF068" w14:textId="77777777" w:rsidR="00771E38" w:rsidRPr="00771E38" w:rsidRDefault="00771E38" w:rsidP="00771E38">
            <w:pPr>
              <w:rPr>
                <w:rFonts w:ascii="Consolas" w:hAnsi="Consolas"/>
                <w:sz w:val="16"/>
                <w:szCs w:val="16"/>
                <w:lang w:val="tr-TR" w:eastAsia="tr-TR"/>
              </w:rPr>
            </w:pPr>
            <w:r w:rsidRPr="00771E38">
              <w:rPr>
                <w:rFonts w:ascii="Consolas" w:hAnsi="Consolas"/>
                <w:sz w:val="16"/>
                <w:szCs w:val="16"/>
                <w:lang w:val="tr-TR" w:eastAsia="tr-TR"/>
              </w:rPr>
              <w:t>    "</w:t>
            </w:r>
            <w:proofErr w:type="spellStart"/>
            <w:r w:rsidRPr="00771E38">
              <w:rPr>
                <w:rFonts w:ascii="Consolas" w:hAnsi="Consolas"/>
                <w:sz w:val="16"/>
                <w:szCs w:val="16"/>
                <w:lang w:val="tr-TR" w:eastAsia="tr-TR"/>
              </w:rPr>
              <w:t>error_name</w:t>
            </w:r>
            <w:proofErr w:type="spellEnd"/>
            <w:r w:rsidRPr="00771E38">
              <w:rPr>
                <w:rFonts w:ascii="Consolas" w:hAnsi="Consolas"/>
                <w:sz w:val="16"/>
                <w:szCs w:val="16"/>
                <w:lang w:val="tr-TR" w:eastAsia="tr-TR"/>
              </w:rPr>
              <w:t xml:space="preserve">": "Final </w:t>
            </w:r>
            <w:proofErr w:type="spellStart"/>
            <w:r w:rsidRPr="00771E38">
              <w:rPr>
                <w:rFonts w:ascii="Consolas" w:hAnsi="Consolas"/>
                <w:sz w:val="16"/>
                <w:szCs w:val="16"/>
                <w:lang w:val="tr-TR" w:eastAsia="tr-TR"/>
              </w:rPr>
              <w:t>Devoicing</w:t>
            </w:r>
            <w:proofErr w:type="spellEnd"/>
            <w:r w:rsidRPr="00771E38">
              <w:rPr>
                <w:rFonts w:ascii="Consolas" w:hAnsi="Consolas"/>
                <w:sz w:val="16"/>
                <w:szCs w:val="16"/>
                <w:lang w:val="tr-TR" w:eastAsia="tr-TR"/>
              </w:rPr>
              <w:t xml:space="preserve"> (Kelime Sonu </w:t>
            </w:r>
            <w:proofErr w:type="spellStart"/>
            <w:r w:rsidRPr="00771E38">
              <w:rPr>
                <w:rFonts w:ascii="Consolas" w:hAnsi="Consolas"/>
                <w:sz w:val="16"/>
                <w:szCs w:val="16"/>
                <w:lang w:val="tr-TR" w:eastAsia="tr-TR"/>
              </w:rPr>
              <w:t>Tonsuzlaşması</w:t>
            </w:r>
            <w:proofErr w:type="spellEnd"/>
            <w:r w:rsidRPr="00771E38">
              <w:rPr>
                <w:rFonts w:ascii="Consolas" w:hAnsi="Consolas"/>
                <w:sz w:val="16"/>
                <w:szCs w:val="16"/>
                <w:lang w:val="tr-TR" w:eastAsia="tr-TR"/>
              </w:rPr>
              <w:t>)",</w:t>
            </w:r>
          </w:p>
          <w:p w14:paraId="784F86E4" w14:textId="77777777" w:rsidR="00771E38" w:rsidRPr="00771E38" w:rsidRDefault="00771E38" w:rsidP="00771E38">
            <w:pPr>
              <w:rPr>
                <w:rFonts w:ascii="Consolas" w:hAnsi="Consolas"/>
                <w:sz w:val="16"/>
                <w:szCs w:val="16"/>
                <w:lang w:val="tr-TR" w:eastAsia="tr-TR"/>
              </w:rPr>
            </w:pPr>
            <w:r w:rsidRPr="00771E38">
              <w:rPr>
                <w:rFonts w:ascii="Consolas" w:hAnsi="Consolas"/>
                <w:sz w:val="16"/>
                <w:szCs w:val="16"/>
                <w:lang w:val="tr-TR" w:eastAsia="tr-TR"/>
              </w:rPr>
              <w:t>    "</w:t>
            </w:r>
            <w:proofErr w:type="spellStart"/>
            <w:r w:rsidRPr="00771E38">
              <w:rPr>
                <w:rFonts w:ascii="Consolas" w:hAnsi="Consolas"/>
                <w:sz w:val="16"/>
                <w:szCs w:val="16"/>
                <w:lang w:val="tr-TR" w:eastAsia="tr-TR"/>
              </w:rPr>
              <w:t>target_fonem</w:t>
            </w:r>
            <w:proofErr w:type="spellEnd"/>
            <w:r w:rsidRPr="00771E38">
              <w:rPr>
                <w:rFonts w:ascii="Consolas" w:hAnsi="Consolas"/>
                <w:sz w:val="16"/>
                <w:szCs w:val="16"/>
                <w:lang w:val="tr-TR" w:eastAsia="tr-TR"/>
              </w:rPr>
              <w:t>": "d",</w:t>
            </w:r>
          </w:p>
          <w:p w14:paraId="1DF6D31D" w14:textId="77777777" w:rsidR="00771E38" w:rsidRPr="00771E38" w:rsidRDefault="00771E38" w:rsidP="00771E38">
            <w:pPr>
              <w:rPr>
                <w:rFonts w:ascii="Consolas" w:hAnsi="Consolas"/>
                <w:sz w:val="16"/>
                <w:szCs w:val="16"/>
                <w:lang w:val="tr-TR" w:eastAsia="tr-TR"/>
              </w:rPr>
            </w:pPr>
            <w:r w:rsidRPr="00771E38">
              <w:rPr>
                <w:rFonts w:ascii="Consolas" w:hAnsi="Consolas"/>
                <w:sz w:val="16"/>
                <w:szCs w:val="16"/>
                <w:lang w:val="tr-TR" w:eastAsia="tr-TR"/>
              </w:rPr>
              <w:t>    "</w:t>
            </w:r>
            <w:proofErr w:type="spellStart"/>
            <w:r w:rsidRPr="00771E38">
              <w:rPr>
                <w:rFonts w:ascii="Consolas" w:hAnsi="Consolas"/>
                <w:sz w:val="16"/>
                <w:szCs w:val="16"/>
                <w:lang w:val="tr-TR" w:eastAsia="tr-TR"/>
              </w:rPr>
              <w:t>detected_fonem</w:t>
            </w:r>
            <w:proofErr w:type="spellEnd"/>
            <w:r w:rsidRPr="00771E38">
              <w:rPr>
                <w:rFonts w:ascii="Consolas" w:hAnsi="Consolas"/>
                <w:sz w:val="16"/>
                <w:szCs w:val="16"/>
                <w:lang w:val="tr-TR" w:eastAsia="tr-TR"/>
              </w:rPr>
              <w:t>": "t",</w:t>
            </w:r>
          </w:p>
          <w:p w14:paraId="210DC3CC" w14:textId="77777777" w:rsidR="00771E38" w:rsidRPr="00771E38" w:rsidRDefault="00771E38" w:rsidP="00771E38">
            <w:pPr>
              <w:rPr>
                <w:rFonts w:ascii="Consolas" w:hAnsi="Consolas"/>
                <w:sz w:val="16"/>
                <w:szCs w:val="16"/>
                <w:lang w:val="tr-TR" w:eastAsia="tr-TR"/>
              </w:rPr>
            </w:pPr>
            <w:r w:rsidRPr="00771E38">
              <w:rPr>
                <w:rFonts w:ascii="Consolas" w:hAnsi="Consolas"/>
                <w:sz w:val="16"/>
                <w:szCs w:val="16"/>
                <w:lang w:val="tr-TR" w:eastAsia="tr-TR"/>
              </w:rPr>
              <w:t>    "</w:t>
            </w:r>
            <w:proofErr w:type="spellStart"/>
            <w:r w:rsidRPr="00771E38">
              <w:rPr>
                <w:rFonts w:ascii="Consolas" w:hAnsi="Consolas"/>
                <w:sz w:val="16"/>
                <w:szCs w:val="16"/>
                <w:lang w:val="tr-TR" w:eastAsia="tr-TR"/>
              </w:rPr>
              <w:t>detection_method</w:t>
            </w:r>
            <w:proofErr w:type="spellEnd"/>
            <w:r w:rsidRPr="00771E38">
              <w:rPr>
                <w:rFonts w:ascii="Consolas" w:hAnsi="Consolas"/>
                <w:sz w:val="16"/>
                <w:szCs w:val="16"/>
                <w:lang w:val="tr-TR" w:eastAsia="tr-TR"/>
              </w:rPr>
              <w:t>": {</w:t>
            </w:r>
          </w:p>
          <w:p w14:paraId="281D2ECB" w14:textId="77777777" w:rsidR="00771E38" w:rsidRPr="00771E38" w:rsidRDefault="00771E38" w:rsidP="00771E38">
            <w:pPr>
              <w:rPr>
                <w:rFonts w:ascii="Consolas" w:hAnsi="Consolas"/>
                <w:sz w:val="16"/>
                <w:szCs w:val="16"/>
                <w:lang w:val="tr-TR" w:eastAsia="tr-TR"/>
              </w:rPr>
            </w:pPr>
            <w:r w:rsidRPr="00771E38">
              <w:rPr>
                <w:rFonts w:ascii="Consolas" w:hAnsi="Consolas"/>
                <w:sz w:val="16"/>
                <w:szCs w:val="16"/>
                <w:lang w:val="tr-TR" w:eastAsia="tr-TR"/>
              </w:rPr>
              <w:t>      "</w:t>
            </w:r>
            <w:proofErr w:type="spellStart"/>
            <w:r w:rsidRPr="00771E38">
              <w:rPr>
                <w:rFonts w:ascii="Consolas" w:hAnsi="Consolas"/>
                <w:sz w:val="16"/>
                <w:szCs w:val="16"/>
                <w:lang w:val="tr-TR" w:eastAsia="tr-TR"/>
              </w:rPr>
              <w:t>primary</w:t>
            </w:r>
            <w:proofErr w:type="spellEnd"/>
            <w:r w:rsidRPr="00771E38">
              <w:rPr>
                <w:rFonts w:ascii="Consolas" w:hAnsi="Consolas"/>
                <w:sz w:val="16"/>
                <w:szCs w:val="16"/>
                <w:lang w:val="tr-TR" w:eastAsia="tr-TR"/>
              </w:rPr>
              <w:t>": "</w:t>
            </w:r>
            <w:proofErr w:type="spellStart"/>
            <w:r w:rsidRPr="00771E38">
              <w:rPr>
                <w:rFonts w:ascii="Consolas" w:hAnsi="Consolas"/>
                <w:sz w:val="16"/>
                <w:szCs w:val="16"/>
                <w:lang w:val="tr-TR" w:eastAsia="tr-TR"/>
              </w:rPr>
              <w:t>phoneme_substitution</w:t>
            </w:r>
            <w:proofErr w:type="spellEnd"/>
            <w:r w:rsidRPr="00771E38">
              <w:rPr>
                <w:rFonts w:ascii="Consolas" w:hAnsi="Consolas"/>
                <w:sz w:val="16"/>
                <w:szCs w:val="16"/>
                <w:lang w:val="tr-TR" w:eastAsia="tr-TR"/>
              </w:rPr>
              <w:t>",</w:t>
            </w:r>
          </w:p>
          <w:p w14:paraId="0298F8BE" w14:textId="77777777" w:rsidR="00771E38" w:rsidRPr="00771E38" w:rsidRDefault="00771E38" w:rsidP="00771E38">
            <w:pPr>
              <w:rPr>
                <w:rFonts w:ascii="Consolas" w:hAnsi="Consolas"/>
                <w:sz w:val="16"/>
                <w:szCs w:val="16"/>
                <w:lang w:val="tr-TR" w:eastAsia="tr-TR"/>
              </w:rPr>
            </w:pPr>
            <w:r w:rsidRPr="00771E38">
              <w:rPr>
                <w:rFonts w:ascii="Consolas" w:hAnsi="Consolas"/>
                <w:sz w:val="16"/>
                <w:szCs w:val="16"/>
                <w:lang w:val="tr-TR" w:eastAsia="tr-TR"/>
              </w:rPr>
              <w:t xml:space="preserve">      "wav2vec2_detectable": </w:t>
            </w:r>
            <w:proofErr w:type="spellStart"/>
            <w:r w:rsidRPr="00771E38">
              <w:rPr>
                <w:rFonts w:ascii="Consolas" w:hAnsi="Consolas"/>
                <w:sz w:val="16"/>
                <w:szCs w:val="16"/>
                <w:lang w:val="tr-TR" w:eastAsia="tr-TR"/>
              </w:rPr>
              <w:t>true</w:t>
            </w:r>
            <w:proofErr w:type="spellEnd"/>
            <w:r w:rsidRPr="00771E38">
              <w:rPr>
                <w:rFonts w:ascii="Consolas" w:hAnsi="Consolas"/>
                <w:sz w:val="16"/>
                <w:szCs w:val="16"/>
                <w:lang w:val="tr-TR" w:eastAsia="tr-TR"/>
              </w:rPr>
              <w:t>,</w:t>
            </w:r>
          </w:p>
          <w:p w14:paraId="418B4014" w14:textId="77777777" w:rsidR="00771E38" w:rsidRPr="00771E38" w:rsidRDefault="00771E38" w:rsidP="00771E38">
            <w:pPr>
              <w:rPr>
                <w:rFonts w:ascii="Consolas" w:hAnsi="Consolas"/>
                <w:sz w:val="16"/>
                <w:szCs w:val="16"/>
                <w:lang w:val="tr-TR" w:eastAsia="tr-TR"/>
              </w:rPr>
            </w:pPr>
            <w:r w:rsidRPr="00771E38">
              <w:rPr>
                <w:rFonts w:ascii="Consolas" w:hAnsi="Consolas"/>
                <w:sz w:val="16"/>
                <w:szCs w:val="16"/>
                <w:lang w:val="tr-TR" w:eastAsia="tr-TR"/>
              </w:rPr>
              <w:t>      "</w:t>
            </w:r>
            <w:proofErr w:type="spellStart"/>
            <w:r w:rsidRPr="00771E38">
              <w:rPr>
                <w:rFonts w:ascii="Consolas" w:hAnsi="Consolas"/>
                <w:sz w:val="16"/>
                <w:szCs w:val="16"/>
                <w:lang w:val="tr-TR" w:eastAsia="tr-TR"/>
              </w:rPr>
              <w:t>dtw_detectable</w:t>
            </w:r>
            <w:proofErr w:type="spellEnd"/>
            <w:r w:rsidRPr="00771E38">
              <w:rPr>
                <w:rFonts w:ascii="Consolas" w:hAnsi="Consolas"/>
                <w:sz w:val="16"/>
                <w:szCs w:val="16"/>
                <w:lang w:val="tr-TR" w:eastAsia="tr-TR"/>
              </w:rPr>
              <w:t xml:space="preserve">": </w:t>
            </w:r>
            <w:proofErr w:type="spellStart"/>
            <w:r w:rsidRPr="00771E38">
              <w:rPr>
                <w:rFonts w:ascii="Consolas" w:hAnsi="Consolas"/>
                <w:sz w:val="16"/>
                <w:szCs w:val="16"/>
                <w:lang w:val="tr-TR" w:eastAsia="tr-TR"/>
              </w:rPr>
              <w:t>false</w:t>
            </w:r>
            <w:proofErr w:type="spellEnd"/>
          </w:p>
          <w:p w14:paraId="16261BCF" w14:textId="77777777" w:rsidR="00771E38" w:rsidRPr="00771E38" w:rsidRDefault="00771E38" w:rsidP="00771E38">
            <w:pPr>
              <w:rPr>
                <w:rFonts w:ascii="Consolas" w:hAnsi="Consolas"/>
                <w:sz w:val="16"/>
                <w:szCs w:val="16"/>
                <w:lang w:val="tr-TR" w:eastAsia="tr-TR"/>
              </w:rPr>
            </w:pPr>
            <w:r w:rsidRPr="00771E38">
              <w:rPr>
                <w:rFonts w:ascii="Consolas" w:hAnsi="Consolas"/>
                <w:sz w:val="16"/>
                <w:szCs w:val="16"/>
                <w:lang w:val="tr-TR" w:eastAsia="tr-TR"/>
              </w:rPr>
              <w:t>    },</w:t>
            </w:r>
          </w:p>
          <w:p w14:paraId="4F0584D4" w14:textId="77777777" w:rsidR="00771E38" w:rsidRPr="00771E38" w:rsidRDefault="00771E38" w:rsidP="00771E38">
            <w:pPr>
              <w:rPr>
                <w:rFonts w:ascii="Consolas" w:hAnsi="Consolas"/>
                <w:sz w:val="16"/>
                <w:szCs w:val="16"/>
                <w:lang w:val="tr-TR" w:eastAsia="tr-TR"/>
              </w:rPr>
            </w:pPr>
            <w:r w:rsidRPr="00771E38">
              <w:rPr>
                <w:rFonts w:ascii="Consolas" w:hAnsi="Consolas"/>
                <w:sz w:val="16"/>
                <w:szCs w:val="16"/>
                <w:lang w:val="tr-TR" w:eastAsia="tr-TR"/>
              </w:rPr>
              <w:t>    "</w:t>
            </w:r>
            <w:proofErr w:type="spellStart"/>
            <w:r w:rsidRPr="00771E38">
              <w:rPr>
                <w:rFonts w:ascii="Consolas" w:hAnsi="Consolas"/>
                <w:sz w:val="16"/>
                <w:szCs w:val="16"/>
                <w:lang w:val="tr-TR" w:eastAsia="tr-TR"/>
              </w:rPr>
              <w:t>veto_triggered</w:t>
            </w:r>
            <w:proofErr w:type="spellEnd"/>
            <w:r w:rsidRPr="00771E38">
              <w:rPr>
                <w:rFonts w:ascii="Consolas" w:hAnsi="Consolas"/>
                <w:sz w:val="16"/>
                <w:szCs w:val="16"/>
                <w:lang w:val="tr-TR" w:eastAsia="tr-TR"/>
              </w:rPr>
              <w:t xml:space="preserve">": </w:t>
            </w:r>
            <w:proofErr w:type="spellStart"/>
            <w:r w:rsidRPr="00771E38">
              <w:rPr>
                <w:rFonts w:ascii="Consolas" w:hAnsi="Consolas"/>
                <w:sz w:val="16"/>
                <w:szCs w:val="16"/>
                <w:lang w:val="tr-TR" w:eastAsia="tr-TR"/>
              </w:rPr>
              <w:t>true</w:t>
            </w:r>
            <w:proofErr w:type="spellEnd"/>
            <w:r w:rsidRPr="00771E38">
              <w:rPr>
                <w:rFonts w:ascii="Consolas" w:hAnsi="Consolas"/>
                <w:sz w:val="16"/>
                <w:szCs w:val="16"/>
                <w:lang w:val="tr-TR" w:eastAsia="tr-TR"/>
              </w:rPr>
              <w:t>,</w:t>
            </w:r>
          </w:p>
          <w:p w14:paraId="21C58E70" w14:textId="77777777" w:rsidR="00771E38" w:rsidRPr="00771E38" w:rsidRDefault="00771E38" w:rsidP="00771E38">
            <w:pPr>
              <w:rPr>
                <w:rFonts w:ascii="Consolas" w:hAnsi="Consolas"/>
                <w:sz w:val="16"/>
                <w:szCs w:val="16"/>
                <w:lang w:val="tr-TR" w:eastAsia="tr-TR"/>
              </w:rPr>
            </w:pPr>
            <w:r w:rsidRPr="00771E38">
              <w:rPr>
                <w:rFonts w:ascii="Consolas" w:hAnsi="Consolas"/>
                <w:sz w:val="16"/>
                <w:szCs w:val="16"/>
                <w:lang w:val="tr-TR" w:eastAsia="tr-TR"/>
              </w:rPr>
              <w:t>    "</w:t>
            </w:r>
            <w:proofErr w:type="spellStart"/>
            <w:r w:rsidRPr="00771E38">
              <w:rPr>
                <w:rFonts w:ascii="Consolas" w:hAnsi="Consolas"/>
                <w:sz w:val="16"/>
                <w:szCs w:val="16"/>
                <w:lang w:val="tr-TR" w:eastAsia="tr-TR"/>
              </w:rPr>
              <w:t>feedback_tr</w:t>
            </w:r>
            <w:proofErr w:type="spellEnd"/>
            <w:r w:rsidRPr="00771E38">
              <w:rPr>
                <w:rFonts w:ascii="Consolas" w:hAnsi="Consolas"/>
                <w:sz w:val="16"/>
                <w:szCs w:val="16"/>
                <w:lang w:val="tr-TR" w:eastAsia="tr-TR"/>
              </w:rPr>
              <w:t>": "Kelime sonundaki ötümlü/tonlu (</w:t>
            </w:r>
            <w:proofErr w:type="spellStart"/>
            <w:r w:rsidRPr="00771E38">
              <w:rPr>
                <w:rFonts w:ascii="Consolas" w:hAnsi="Consolas"/>
                <w:sz w:val="16"/>
                <w:szCs w:val="16"/>
                <w:lang w:val="tr-TR" w:eastAsia="tr-TR"/>
              </w:rPr>
              <w:t>voiced</w:t>
            </w:r>
            <w:proofErr w:type="spellEnd"/>
            <w:r w:rsidRPr="00771E38">
              <w:rPr>
                <w:rFonts w:ascii="Consolas" w:hAnsi="Consolas"/>
                <w:sz w:val="16"/>
                <w:szCs w:val="16"/>
                <w:lang w:val="tr-TR" w:eastAsia="tr-TR"/>
              </w:rPr>
              <w:t xml:space="preserve">) ünsüzü (/d/) Türkçe sesbilgisi etkisiyle </w:t>
            </w:r>
            <w:proofErr w:type="spellStart"/>
            <w:r w:rsidRPr="00771E38">
              <w:rPr>
                <w:rFonts w:ascii="Consolas" w:hAnsi="Consolas"/>
                <w:sz w:val="16"/>
                <w:szCs w:val="16"/>
                <w:lang w:val="tr-TR" w:eastAsia="tr-TR"/>
              </w:rPr>
              <w:t>ötümsüzleştirerek</w:t>
            </w:r>
            <w:proofErr w:type="spellEnd"/>
            <w:r w:rsidRPr="00771E38">
              <w:rPr>
                <w:rFonts w:ascii="Consolas" w:hAnsi="Consolas"/>
                <w:sz w:val="16"/>
                <w:szCs w:val="16"/>
                <w:lang w:val="tr-TR" w:eastAsia="tr-TR"/>
              </w:rPr>
              <w:t xml:space="preserve"> (/t/) telaffuz ettiniz. İngilizcede kelime sonundaki ötümlü seslerin korunması '</w:t>
            </w:r>
            <w:proofErr w:type="spellStart"/>
            <w:r w:rsidRPr="00771E38">
              <w:rPr>
                <w:rFonts w:ascii="Consolas" w:hAnsi="Consolas"/>
                <w:sz w:val="16"/>
                <w:szCs w:val="16"/>
                <w:lang w:val="tr-TR" w:eastAsia="tr-TR"/>
              </w:rPr>
              <w:t>sad</w:t>
            </w:r>
            <w:proofErr w:type="spellEnd"/>
            <w:r w:rsidRPr="00771E38">
              <w:rPr>
                <w:rFonts w:ascii="Consolas" w:hAnsi="Consolas"/>
                <w:sz w:val="16"/>
                <w:szCs w:val="16"/>
                <w:lang w:val="tr-TR" w:eastAsia="tr-TR"/>
              </w:rPr>
              <w:t>' ve 'sat' örneklerinde olduğu gibi kelime anlamını değiştirebilir. Dilinizi üst diş etine yerleştirdiğinizde nefesinizi aniden kesip bırakmak yerine, ses tellerinizin titreşimini kelimenin son anına kadar korumaya özen gösterin.",</w:t>
            </w:r>
          </w:p>
          <w:p w14:paraId="32F614DD" w14:textId="77777777" w:rsidR="00771E38" w:rsidRPr="00771E38" w:rsidRDefault="00771E38" w:rsidP="00771E38">
            <w:pPr>
              <w:rPr>
                <w:rFonts w:ascii="Consolas" w:hAnsi="Consolas"/>
                <w:sz w:val="16"/>
                <w:szCs w:val="16"/>
                <w:lang w:val="tr-TR" w:eastAsia="tr-TR"/>
              </w:rPr>
            </w:pPr>
            <w:r w:rsidRPr="00771E38">
              <w:rPr>
                <w:rFonts w:ascii="Consolas" w:hAnsi="Consolas"/>
                <w:sz w:val="16"/>
                <w:szCs w:val="16"/>
                <w:lang w:val="tr-TR" w:eastAsia="tr-TR"/>
              </w:rPr>
              <w:t>    "</w:t>
            </w:r>
            <w:proofErr w:type="spellStart"/>
            <w:r w:rsidRPr="00771E38">
              <w:rPr>
                <w:rFonts w:ascii="Consolas" w:hAnsi="Consolas"/>
                <w:sz w:val="16"/>
                <w:szCs w:val="16"/>
                <w:lang w:val="tr-TR" w:eastAsia="tr-TR"/>
              </w:rPr>
              <w:t>backtracking_logic</w:t>
            </w:r>
            <w:proofErr w:type="spellEnd"/>
            <w:r w:rsidRPr="00771E38">
              <w:rPr>
                <w:rFonts w:ascii="Consolas" w:hAnsi="Consolas"/>
                <w:sz w:val="16"/>
                <w:szCs w:val="16"/>
                <w:lang w:val="tr-TR" w:eastAsia="tr-TR"/>
              </w:rPr>
              <w:t>": {</w:t>
            </w:r>
          </w:p>
          <w:p w14:paraId="258B2247" w14:textId="77777777" w:rsidR="00771E38" w:rsidRPr="00771E38" w:rsidRDefault="00771E38" w:rsidP="00771E38">
            <w:pPr>
              <w:rPr>
                <w:rFonts w:ascii="Consolas" w:hAnsi="Consolas"/>
                <w:sz w:val="16"/>
                <w:szCs w:val="16"/>
                <w:lang w:val="tr-TR" w:eastAsia="tr-TR"/>
              </w:rPr>
            </w:pPr>
            <w:r w:rsidRPr="00771E38">
              <w:rPr>
                <w:rFonts w:ascii="Consolas" w:hAnsi="Consolas"/>
                <w:sz w:val="16"/>
                <w:szCs w:val="16"/>
                <w:lang w:val="tr-TR" w:eastAsia="tr-TR"/>
              </w:rPr>
              <w:t>      "</w:t>
            </w:r>
            <w:proofErr w:type="spellStart"/>
            <w:r w:rsidRPr="00771E38">
              <w:rPr>
                <w:rFonts w:ascii="Consolas" w:hAnsi="Consolas"/>
                <w:sz w:val="16"/>
                <w:szCs w:val="16"/>
                <w:lang w:val="tr-TR" w:eastAsia="tr-TR"/>
              </w:rPr>
              <w:t>feedback_tr</w:t>
            </w:r>
            <w:proofErr w:type="spellEnd"/>
            <w:r w:rsidRPr="00771E38">
              <w:rPr>
                <w:rFonts w:ascii="Consolas" w:hAnsi="Consolas"/>
                <w:sz w:val="16"/>
                <w:szCs w:val="16"/>
                <w:lang w:val="tr-TR" w:eastAsia="tr-TR"/>
              </w:rPr>
              <w:t>": "Kelime sonundaki ötümlü/tonlu (</w:t>
            </w:r>
            <w:proofErr w:type="spellStart"/>
            <w:r w:rsidRPr="00771E38">
              <w:rPr>
                <w:rFonts w:ascii="Consolas" w:hAnsi="Consolas"/>
                <w:sz w:val="16"/>
                <w:szCs w:val="16"/>
                <w:lang w:val="tr-TR" w:eastAsia="tr-TR"/>
              </w:rPr>
              <w:t>voiced</w:t>
            </w:r>
            <w:proofErr w:type="spellEnd"/>
            <w:r w:rsidRPr="00771E38">
              <w:rPr>
                <w:rFonts w:ascii="Consolas" w:hAnsi="Consolas"/>
                <w:sz w:val="16"/>
                <w:szCs w:val="16"/>
                <w:lang w:val="tr-TR" w:eastAsia="tr-TR"/>
              </w:rPr>
              <w:t xml:space="preserve">) ünsüzü (/d/) Türkçe sesbilgisi etkisiyle </w:t>
            </w:r>
            <w:proofErr w:type="spellStart"/>
            <w:r w:rsidRPr="00771E38">
              <w:rPr>
                <w:rFonts w:ascii="Consolas" w:hAnsi="Consolas"/>
                <w:sz w:val="16"/>
                <w:szCs w:val="16"/>
                <w:lang w:val="tr-TR" w:eastAsia="tr-TR"/>
              </w:rPr>
              <w:t>ötümsüzleştirerek</w:t>
            </w:r>
            <w:proofErr w:type="spellEnd"/>
            <w:r w:rsidRPr="00771E38">
              <w:rPr>
                <w:rFonts w:ascii="Consolas" w:hAnsi="Consolas"/>
                <w:sz w:val="16"/>
                <w:szCs w:val="16"/>
                <w:lang w:val="tr-TR" w:eastAsia="tr-TR"/>
              </w:rPr>
              <w:t xml:space="preserve"> (/t/) telaffuz ettiniz. İngilizcede kelime sonundaki ötümlü seslerin korunması '</w:t>
            </w:r>
            <w:proofErr w:type="spellStart"/>
            <w:r w:rsidRPr="00771E38">
              <w:rPr>
                <w:rFonts w:ascii="Consolas" w:hAnsi="Consolas"/>
                <w:sz w:val="16"/>
                <w:szCs w:val="16"/>
                <w:lang w:val="tr-TR" w:eastAsia="tr-TR"/>
              </w:rPr>
              <w:t>sad</w:t>
            </w:r>
            <w:proofErr w:type="spellEnd"/>
            <w:r w:rsidRPr="00771E38">
              <w:rPr>
                <w:rFonts w:ascii="Consolas" w:hAnsi="Consolas"/>
                <w:sz w:val="16"/>
                <w:szCs w:val="16"/>
                <w:lang w:val="tr-TR" w:eastAsia="tr-TR"/>
              </w:rPr>
              <w:t>' ve 'sat' örneklerinde olduğu gibi kelime anlamını değiştirebilir. Dilinizi üst diş etine yerleştirdiğinizde nefesinizi aniden kesip bırakmak yerine, ses tellerinizin titreşimini kelimenin son anına kadar korumaya özen gösterin.",</w:t>
            </w:r>
          </w:p>
          <w:p w14:paraId="65AEB5EA" w14:textId="77777777" w:rsidR="00771E38" w:rsidRPr="00771E38" w:rsidRDefault="00771E38" w:rsidP="00771E38">
            <w:pPr>
              <w:rPr>
                <w:rFonts w:ascii="Consolas" w:hAnsi="Consolas"/>
                <w:sz w:val="16"/>
                <w:szCs w:val="16"/>
                <w:lang w:val="tr-TR" w:eastAsia="tr-TR"/>
              </w:rPr>
            </w:pPr>
            <w:r w:rsidRPr="00771E38">
              <w:rPr>
                <w:rFonts w:ascii="Consolas" w:hAnsi="Consolas"/>
                <w:sz w:val="16"/>
                <w:szCs w:val="16"/>
                <w:lang w:val="tr-TR" w:eastAsia="tr-TR"/>
              </w:rPr>
              <w:t>      "</w:t>
            </w:r>
            <w:proofErr w:type="spellStart"/>
            <w:r w:rsidRPr="00771E38">
              <w:rPr>
                <w:rFonts w:ascii="Consolas" w:hAnsi="Consolas"/>
                <w:sz w:val="16"/>
                <w:szCs w:val="16"/>
                <w:lang w:val="tr-TR" w:eastAsia="tr-TR"/>
              </w:rPr>
              <w:t>severity</w:t>
            </w:r>
            <w:proofErr w:type="spellEnd"/>
            <w:r w:rsidRPr="00771E38">
              <w:rPr>
                <w:rFonts w:ascii="Consolas" w:hAnsi="Consolas"/>
                <w:sz w:val="16"/>
                <w:szCs w:val="16"/>
                <w:lang w:val="tr-TR" w:eastAsia="tr-TR"/>
              </w:rPr>
              <w:t xml:space="preserve">": "Critical (Veto </w:t>
            </w:r>
            <w:proofErr w:type="spellStart"/>
            <w:r w:rsidRPr="00771E38">
              <w:rPr>
                <w:rFonts w:ascii="Consolas" w:hAnsi="Consolas"/>
                <w:sz w:val="16"/>
                <w:szCs w:val="16"/>
                <w:lang w:val="tr-TR" w:eastAsia="tr-TR"/>
              </w:rPr>
              <w:t>Rule</w:t>
            </w:r>
            <w:proofErr w:type="spellEnd"/>
            <w:r w:rsidRPr="00771E38">
              <w:rPr>
                <w:rFonts w:ascii="Consolas" w:hAnsi="Consolas"/>
                <w:sz w:val="16"/>
                <w:szCs w:val="16"/>
                <w:lang w:val="tr-TR" w:eastAsia="tr-TR"/>
              </w:rPr>
              <w:t>)"</w:t>
            </w:r>
          </w:p>
          <w:p w14:paraId="7A85ADB7" w14:textId="77777777" w:rsidR="00771E38" w:rsidRPr="00771E38" w:rsidRDefault="00771E38" w:rsidP="00771E38">
            <w:pPr>
              <w:rPr>
                <w:rFonts w:ascii="Consolas" w:hAnsi="Consolas"/>
                <w:sz w:val="16"/>
                <w:szCs w:val="16"/>
                <w:lang w:val="tr-TR" w:eastAsia="tr-TR"/>
              </w:rPr>
            </w:pPr>
            <w:r w:rsidRPr="00771E38">
              <w:rPr>
                <w:rFonts w:ascii="Consolas" w:hAnsi="Consolas"/>
                <w:sz w:val="16"/>
                <w:szCs w:val="16"/>
                <w:lang w:val="tr-TR" w:eastAsia="tr-TR"/>
              </w:rPr>
              <w:t>    }</w:t>
            </w:r>
          </w:p>
          <w:p w14:paraId="69B66E43" w14:textId="57AD01F3" w:rsidR="00771E38" w:rsidRDefault="00771E38" w:rsidP="00771E38">
            <w:pPr>
              <w:rPr>
                <w:rFonts w:ascii="Consolas" w:hAnsi="Consolas"/>
                <w:sz w:val="16"/>
                <w:szCs w:val="16"/>
                <w:lang w:val="tr-TR" w:eastAsia="tr-TR"/>
              </w:rPr>
            </w:pPr>
            <w:r w:rsidRPr="00771E38">
              <w:rPr>
                <w:rFonts w:ascii="Consolas" w:hAnsi="Consolas"/>
                <w:sz w:val="16"/>
                <w:szCs w:val="16"/>
                <w:lang w:val="tr-TR" w:eastAsia="tr-TR"/>
              </w:rPr>
              <w:t>  }</w:t>
            </w:r>
          </w:p>
          <w:p w14:paraId="3791EC37" w14:textId="1B668C53" w:rsidR="00771E38" w:rsidRDefault="00771E38" w:rsidP="00771E38">
            <w:pPr>
              <w:rPr>
                <w:rFonts w:ascii="Consolas" w:hAnsi="Consolas"/>
                <w:sz w:val="16"/>
                <w:szCs w:val="16"/>
                <w:lang w:val="tr-TR" w:eastAsia="tr-TR"/>
              </w:rPr>
            </w:pPr>
            <w:r>
              <w:rPr>
                <w:rFonts w:ascii="Consolas" w:hAnsi="Consolas"/>
                <w:sz w:val="16"/>
                <w:szCs w:val="16"/>
                <w:lang w:val="tr-TR" w:eastAsia="tr-TR"/>
              </w:rPr>
              <w:t>…</w:t>
            </w:r>
          </w:p>
          <w:p w14:paraId="3B7F26B5" w14:textId="47C4B4D1" w:rsidR="00771E38" w:rsidRPr="00771E38" w:rsidRDefault="00771E38" w:rsidP="00771E38">
            <w:pPr>
              <w:rPr>
                <w:rFonts w:ascii="Consolas" w:hAnsi="Consolas"/>
                <w:sz w:val="16"/>
                <w:szCs w:val="16"/>
                <w:lang w:val="tr-TR" w:eastAsia="tr-TR"/>
              </w:rPr>
            </w:pPr>
            <w:r>
              <w:rPr>
                <w:rFonts w:ascii="Consolas" w:hAnsi="Consolas"/>
                <w:sz w:val="16"/>
                <w:szCs w:val="16"/>
                <w:lang w:val="tr-TR" w:eastAsia="tr-TR"/>
              </w:rPr>
              <w:t>…</w:t>
            </w:r>
          </w:p>
          <w:p w14:paraId="16B0F5FB" w14:textId="77777777" w:rsidR="00771E38" w:rsidRPr="00771E38" w:rsidRDefault="00771E38" w:rsidP="00771E38">
            <w:pPr>
              <w:rPr>
                <w:rFonts w:ascii="Consolas" w:hAnsi="Consolas"/>
                <w:sz w:val="16"/>
                <w:szCs w:val="16"/>
                <w:lang w:val="tr-TR" w:eastAsia="tr-TR"/>
              </w:rPr>
            </w:pPr>
            <w:r w:rsidRPr="00771E38">
              <w:rPr>
                <w:rFonts w:ascii="Consolas" w:hAnsi="Consolas"/>
                <w:sz w:val="16"/>
                <w:szCs w:val="16"/>
                <w:lang w:val="tr-TR" w:eastAsia="tr-TR"/>
              </w:rPr>
              <w:t>]</w:t>
            </w:r>
          </w:p>
          <w:p w14:paraId="1DD95868" w14:textId="77777777" w:rsidR="00771E38" w:rsidRPr="00771E38" w:rsidRDefault="00771E38" w:rsidP="00771E38">
            <w:pPr>
              <w:rPr>
                <w:rFonts w:ascii="Consolas" w:hAnsi="Consolas"/>
                <w:sz w:val="16"/>
                <w:szCs w:val="16"/>
                <w:lang w:val="tr-TR" w:eastAsia="tr-TR"/>
              </w:rPr>
            </w:pPr>
          </w:p>
          <w:p w14:paraId="08EADC38" w14:textId="2A5F6CE1" w:rsidR="00771E38" w:rsidRPr="00771E38" w:rsidRDefault="00771E38" w:rsidP="00771E38">
            <w:pPr>
              <w:rPr>
                <w:rFonts w:ascii="Consolas" w:hAnsi="Consolas"/>
                <w:sz w:val="16"/>
                <w:szCs w:val="16"/>
                <w:lang w:val="tr-TR" w:eastAsia="tr-TR"/>
              </w:rPr>
            </w:pPr>
          </w:p>
        </w:tc>
      </w:tr>
    </w:tbl>
    <w:p w14:paraId="19971DD4" w14:textId="2EBB0EF9" w:rsidR="00771E38" w:rsidRPr="00771E38" w:rsidRDefault="000F3F29" w:rsidP="000F3F29">
      <w:pPr>
        <w:tabs>
          <w:tab w:val="left" w:pos="1229"/>
        </w:tabs>
        <w:rPr>
          <w:lang w:val="tr-TR" w:eastAsia="tr-TR"/>
        </w:rPr>
      </w:pPr>
      <w:r w:rsidRPr="000F3F29">
        <w:rPr>
          <w:lang w:eastAsia="tr-TR"/>
        </w:rPr>
        <w:lastRenderedPageBreak/>
        <w:t>Not: turkish_l1_</w:t>
      </w:r>
      <w:proofErr w:type="gramStart"/>
      <w:r w:rsidRPr="000F3F29">
        <w:rPr>
          <w:lang w:eastAsia="tr-TR"/>
        </w:rPr>
        <w:t>rules.json</w:t>
      </w:r>
      <w:proofErr w:type="gramEnd"/>
      <w:r w:rsidRPr="000F3F29">
        <w:rPr>
          <w:lang w:eastAsia="tr-TR"/>
        </w:rPr>
        <w:t xml:space="preserve"> </w:t>
      </w:r>
      <w:proofErr w:type="spellStart"/>
      <w:r w:rsidRPr="000F3F29">
        <w:rPr>
          <w:lang w:eastAsia="tr-TR"/>
        </w:rPr>
        <w:t>kural</w:t>
      </w:r>
      <w:proofErr w:type="spellEnd"/>
      <w:r w:rsidRPr="000F3F29">
        <w:rPr>
          <w:lang w:eastAsia="tr-TR"/>
        </w:rPr>
        <w:t xml:space="preserve"> </w:t>
      </w:r>
      <w:proofErr w:type="spellStart"/>
      <w:r w:rsidRPr="000F3F29">
        <w:rPr>
          <w:lang w:eastAsia="tr-TR"/>
        </w:rPr>
        <w:t>sözlüğü</w:t>
      </w:r>
      <w:proofErr w:type="spellEnd"/>
      <w:r w:rsidRPr="000F3F29">
        <w:rPr>
          <w:lang w:eastAsia="tr-TR"/>
        </w:rPr>
        <w:t xml:space="preserve"> </w:t>
      </w:r>
      <w:proofErr w:type="spellStart"/>
      <w:r w:rsidRPr="000F3F29">
        <w:rPr>
          <w:lang w:eastAsia="tr-TR"/>
        </w:rPr>
        <w:t>toplamda</w:t>
      </w:r>
      <w:proofErr w:type="spellEnd"/>
      <w:r w:rsidRPr="000F3F29">
        <w:rPr>
          <w:lang w:eastAsia="tr-TR"/>
        </w:rPr>
        <w:t xml:space="preserve"> 14 </w:t>
      </w:r>
      <w:proofErr w:type="spellStart"/>
      <w:r w:rsidRPr="000F3F29">
        <w:rPr>
          <w:lang w:eastAsia="tr-TR"/>
        </w:rPr>
        <w:t>aktif</w:t>
      </w:r>
      <w:proofErr w:type="spellEnd"/>
      <w:r w:rsidRPr="000F3F29">
        <w:rPr>
          <w:lang w:eastAsia="tr-TR"/>
        </w:rPr>
        <w:t xml:space="preserve"> </w:t>
      </w:r>
      <w:proofErr w:type="spellStart"/>
      <w:r w:rsidRPr="000F3F29">
        <w:rPr>
          <w:lang w:eastAsia="tr-TR"/>
        </w:rPr>
        <w:t>fonetik</w:t>
      </w:r>
      <w:proofErr w:type="spellEnd"/>
      <w:r w:rsidRPr="000F3F29">
        <w:rPr>
          <w:lang w:eastAsia="tr-TR"/>
        </w:rPr>
        <w:t xml:space="preserve"> </w:t>
      </w:r>
      <w:proofErr w:type="spellStart"/>
      <w:r w:rsidRPr="000F3F29">
        <w:rPr>
          <w:lang w:eastAsia="tr-TR"/>
        </w:rPr>
        <w:t>hata</w:t>
      </w:r>
      <w:proofErr w:type="spellEnd"/>
      <w:r w:rsidRPr="000F3F29">
        <w:rPr>
          <w:lang w:eastAsia="tr-TR"/>
        </w:rPr>
        <w:t xml:space="preserve"> </w:t>
      </w:r>
      <w:proofErr w:type="spellStart"/>
      <w:r w:rsidRPr="000F3F29">
        <w:rPr>
          <w:lang w:eastAsia="tr-TR"/>
        </w:rPr>
        <w:t>matrisinden</w:t>
      </w:r>
      <w:proofErr w:type="spellEnd"/>
      <w:r w:rsidRPr="000F3F29">
        <w:rPr>
          <w:lang w:eastAsia="tr-TR"/>
        </w:rPr>
        <w:t xml:space="preserve"> </w:t>
      </w:r>
      <w:proofErr w:type="spellStart"/>
      <w:r w:rsidRPr="000F3F29">
        <w:rPr>
          <w:lang w:eastAsia="tr-TR"/>
        </w:rPr>
        <w:t>oluşmaktadır</w:t>
      </w:r>
      <w:proofErr w:type="spellEnd"/>
      <w:r w:rsidRPr="000F3F29">
        <w:rPr>
          <w:lang w:eastAsia="tr-TR"/>
        </w:rPr>
        <w:t xml:space="preserve">. Alan </w:t>
      </w:r>
      <w:proofErr w:type="spellStart"/>
      <w:r w:rsidRPr="000F3F29">
        <w:rPr>
          <w:lang w:eastAsia="tr-TR"/>
        </w:rPr>
        <w:t>tasarrufu</w:t>
      </w:r>
      <w:proofErr w:type="spellEnd"/>
      <w:r w:rsidRPr="000F3F29">
        <w:rPr>
          <w:lang w:eastAsia="tr-TR"/>
        </w:rPr>
        <w:t xml:space="preserve"> </w:t>
      </w:r>
      <w:proofErr w:type="spellStart"/>
      <w:r w:rsidRPr="000F3F29">
        <w:rPr>
          <w:lang w:eastAsia="tr-TR"/>
        </w:rPr>
        <w:t>adına</w:t>
      </w:r>
      <w:proofErr w:type="spellEnd"/>
      <w:r w:rsidRPr="000F3F29">
        <w:rPr>
          <w:lang w:eastAsia="tr-TR"/>
        </w:rPr>
        <w:t xml:space="preserve"> </w:t>
      </w:r>
      <w:proofErr w:type="spellStart"/>
      <w:r w:rsidRPr="000F3F29">
        <w:rPr>
          <w:lang w:eastAsia="tr-TR"/>
        </w:rPr>
        <w:t>bu</w:t>
      </w:r>
      <w:proofErr w:type="spellEnd"/>
      <w:r w:rsidRPr="000F3F29">
        <w:rPr>
          <w:lang w:eastAsia="tr-TR"/>
        </w:rPr>
        <w:t xml:space="preserve"> </w:t>
      </w:r>
      <w:proofErr w:type="spellStart"/>
      <w:r w:rsidRPr="000F3F29">
        <w:rPr>
          <w:lang w:eastAsia="tr-TR"/>
        </w:rPr>
        <w:t>ekte</w:t>
      </w:r>
      <w:proofErr w:type="spellEnd"/>
      <w:r w:rsidRPr="000F3F29">
        <w:rPr>
          <w:lang w:eastAsia="tr-TR"/>
        </w:rPr>
        <w:t xml:space="preserve"> </w:t>
      </w:r>
      <w:proofErr w:type="spellStart"/>
      <w:r w:rsidRPr="000F3F29">
        <w:rPr>
          <w:lang w:eastAsia="tr-TR"/>
        </w:rPr>
        <w:t>sadece</w:t>
      </w:r>
      <w:proofErr w:type="spellEnd"/>
      <w:r w:rsidRPr="000F3F29">
        <w:rPr>
          <w:lang w:eastAsia="tr-TR"/>
        </w:rPr>
        <w:t xml:space="preserve"> </w:t>
      </w:r>
      <w:r>
        <w:rPr>
          <w:lang w:eastAsia="tr-TR"/>
        </w:rPr>
        <w:t xml:space="preserve">1 </w:t>
      </w:r>
      <w:proofErr w:type="spellStart"/>
      <w:r>
        <w:rPr>
          <w:lang w:eastAsia="tr-TR"/>
        </w:rPr>
        <w:t>adet</w:t>
      </w:r>
      <w:proofErr w:type="spellEnd"/>
      <w:r w:rsidRPr="000F3F29">
        <w:rPr>
          <w:lang w:eastAsia="tr-TR"/>
        </w:rPr>
        <w:t xml:space="preserve"> </w:t>
      </w:r>
      <w:proofErr w:type="spellStart"/>
      <w:r w:rsidRPr="000F3F29">
        <w:rPr>
          <w:lang w:eastAsia="tr-TR"/>
        </w:rPr>
        <w:t>örnek</w:t>
      </w:r>
      <w:proofErr w:type="spellEnd"/>
      <w:r w:rsidRPr="000F3F29">
        <w:rPr>
          <w:lang w:eastAsia="tr-TR"/>
        </w:rPr>
        <w:t xml:space="preserve"> </w:t>
      </w:r>
      <w:proofErr w:type="spellStart"/>
      <w:r w:rsidRPr="000F3F29">
        <w:rPr>
          <w:lang w:eastAsia="tr-TR"/>
        </w:rPr>
        <w:t>kural</w:t>
      </w:r>
      <w:r>
        <w:rPr>
          <w:lang w:eastAsia="tr-TR"/>
        </w:rPr>
        <w:t>a</w:t>
      </w:r>
      <w:proofErr w:type="spellEnd"/>
      <w:r w:rsidRPr="000F3F29">
        <w:rPr>
          <w:lang w:eastAsia="tr-TR"/>
        </w:rPr>
        <w:t xml:space="preserve"> </w:t>
      </w:r>
      <w:proofErr w:type="spellStart"/>
      <w:r w:rsidRPr="000F3F29">
        <w:rPr>
          <w:lang w:eastAsia="tr-TR"/>
        </w:rPr>
        <w:t>yer</w:t>
      </w:r>
      <w:proofErr w:type="spellEnd"/>
      <w:r w:rsidRPr="000F3F29">
        <w:rPr>
          <w:lang w:eastAsia="tr-TR"/>
        </w:rPr>
        <w:t xml:space="preserve"> </w:t>
      </w:r>
      <w:proofErr w:type="spellStart"/>
      <w:r w:rsidRPr="000F3F29">
        <w:rPr>
          <w:lang w:eastAsia="tr-TR"/>
        </w:rPr>
        <w:t>verilmiştir</w:t>
      </w:r>
      <w:proofErr w:type="spellEnd"/>
      <w:r w:rsidRPr="000F3F29">
        <w:rPr>
          <w:lang w:eastAsia="tr-TR"/>
        </w:rPr>
        <w:t>.</w:t>
      </w:r>
    </w:p>
    <w:p w14:paraId="3001194C" w14:textId="593A3308" w:rsidR="00771E38" w:rsidRPr="00771E38" w:rsidRDefault="00771E38" w:rsidP="00771E38">
      <w:pPr>
        <w:tabs>
          <w:tab w:val="left" w:pos="1937"/>
        </w:tabs>
        <w:rPr>
          <w:lang w:val="tr-TR" w:eastAsia="tr-TR"/>
        </w:rPr>
      </w:pPr>
    </w:p>
    <w:sectPr w:rsidR="00771E38" w:rsidRPr="00771E38" w:rsidSect="00072F05">
      <w:pgSz w:w="11906" w:h="16838"/>
      <w:pgMar w:top="1418" w:right="1985" w:bottom="1418"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1DA82D" w14:textId="77777777" w:rsidR="006E5A8D" w:rsidRDefault="006E5A8D" w:rsidP="00F526BC">
      <w:pPr>
        <w:spacing w:after="0" w:line="240" w:lineRule="auto"/>
      </w:pPr>
      <w:r>
        <w:separator/>
      </w:r>
    </w:p>
  </w:endnote>
  <w:endnote w:type="continuationSeparator" w:id="0">
    <w:p w14:paraId="1635F895" w14:textId="77777777" w:rsidR="006E5A8D" w:rsidRDefault="006E5A8D" w:rsidP="00F526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harter BT">
    <w:altName w:val="Times New Roman"/>
    <w:charset w:val="00"/>
    <w:family w:val="roman"/>
    <w:pitch w:val="variable"/>
    <w:sig w:usb0="800000AF" w:usb1="1000204A" w:usb2="00000000" w:usb3="00000000" w:csb0="0000001B" w:csb1="00000000"/>
  </w:font>
  <w:font w:name="CharterBT-Bold">
    <w:altName w:val="Times New Roman"/>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font1302">
    <w:charset w:val="01"/>
    <w:family w:val="auto"/>
    <w:pitch w:val="variable"/>
  </w:font>
  <w:font w:name="Consolas">
    <w:panose1 w:val="020B0609020204030204"/>
    <w:charset w:val="00"/>
    <w:family w:val="modern"/>
    <w:pitch w:val="fixed"/>
    <w:sig w:usb0="E00006FF" w:usb1="0000FCFF" w:usb2="00000001" w:usb3="00000000" w:csb0="0000019F" w:csb1="00000000"/>
  </w:font>
  <w:font w:name="font1303">
    <w:charset w:val="01"/>
    <w:family w:val="auto"/>
    <w:pitch w:val="variable"/>
  </w:font>
  <w:font w:name="Cambria Math">
    <w:panose1 w:val="02040503050406030204"/>
    <w:charset w:val="00"/>
    <w:family w:val="roman"/>
    <w:pitch w:val="variable"/>
    <w:sig w:usb0="E00006FF" w:usb1="420024FF" w:usb2="02000000" w:usb3="00000000" w:csb0="0000019F" w:csb1="00000000"/>
  </w:font>
  <w:font w:name="Google Sans Tex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8F77A" w14:textId="77777777" w:rsidR="001E208A" w:rsidRPr="00622626" w:rsidRDefault="001E208A" w:rsidP="00210048">
    <w:pPr>
      <w:pStyle w:val="AltBilgi"/>
      <w:jc w:val="center"/>
      <w:rPr>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513161"/>
      <w:docPartObj>
        <w:docPartGallery w:val="Page Numbers (Bottom of Page)"/>
        <w:docPartUnique/>
      </w:docPartObj>
    </w:sdtPr>
    <w:sdtContent>
      <w:p w14:paraId="5A18F77B" w14:textId="0221ED68" w:rsidR="001E208A" w:rsidRPr="009D38E2" w:rsidRDefault="001E208A" w:rsidP="009D38E2">
        <w:pPr>
          <w:pStyle w:val="AltBilgi"/>
          <w:jc w:val="center"/>
        </w:pPr>
        <w:r>
          <w:rPr>
            <w:noProof/>
            <w:lang w:val="tr-TR" w:eastAsia="tr-TR"/>
          </w:rPr>
          <mc:AlternateContent>
            <mc:Choice Requires="wps">
              <w:drawing>
                <wp:anchor distT="0" distB="0" distL="114300" distR="114300" simplePos="0" relativeHeight="251659264" behindDoc="0" locked="0" layoutInCell="1" allowOverlap="1" wp14:anchorId="5A18F77F" wp14:editId="5A18F780">
                  <wp:simplePos x="0" y="0"/>
                  <wp:positionH relativeFrom="margin">
                    <wp:align>center</wp:align>
                  </wp:positionH>
                  <wp:positionV relativeFrom="paragraph">
                    <wp:posOffset>88265</wp:posOffset>
                  </wp:positionV>
                  <wp:extent cx="360000" cy="360000"/>
                  <wp:effectExtent l="0" t="0" r="2540" b="2540"/>
                  <wp:wrapNone/>
                  <wp:docPr id="12" name="Dikdörtgen 12"/>
                  <wp:cNvGraphicFramePr/>
                  <a:graphic xmlns:a="http://schemas.openxmlformats.org/drawingml/2006/main">
                    <a:graphicData uri="http://schemas.microsoft.com/office/word/2010/wordprocessingShape">
                      <wps:wsp>
                        <wps:cNvSpPr/>
                        <wps:spPr>
                          <a:xfrm>
                            <a:off x="0" y="0"/>
                            <a:ext cx="360000" cy="3600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E64077" id="Dikdörtgen 12" o:spid="_x0000_s1026" style="position:absolute;margin-left:0;margin-top:6.95pt;width:28.35pt;height:28.3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" fillcolor="white [3212]" stroked="f" strokeweight="1pt">
                  <w10:wrap anchorx="margin"/>
                </v:rect>
              </w:pict>
            </mc:Fallback>
          </mc:AlternateContent>
        </w:r>
        <w:r>
          <w:fldChar w:fldCharType="begin"/>
        </w:r>
        <w:r>
          <w:instrText>PAGE   \* MERGEFORMAT</w:instrText>
        </w:r>
        <w:r>
          <w:fldChar w:fldCharType="separate"/>
        </w:r>
        <w:r w:rsidR="009E71DA" w:rsidRPr="009E71DA">
          <w:rPr>
            <w:noProof/>
            <w:lang w:val="tr-TR"/>
          </w:rPr>
          <w:t>iii</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100247"/>
      <w:docPartObj>
        <w:docPartGallery w:val="Page Numbers (Bottom of Page)"/>
        <w:docPartUnique/>
      </w:docPartObj>
    </w:sdtPr>
    <w:sdtContent>
      <w:p w14:paraId="5A18F77C" w14:textId="74803DDA" w:rsidR="001E208A" w:rsidRPr="009D38E2" w:rsidRDefault="001E208A" w:rsidP="009D38E2">
        <w:pPr>
          <w:pStyle w:val="AltBilgi"/>
          <w:jc w:val="center"/>
        </w:pPr>
        <w:r w:rsidRPr="00985DCE">
          <w:rPr>
            <w:rFonts w:ascii="Times New Roman" w:hAnsi="Times New Roman"/>
          </w:rPr>
          <w:fldChar w:fldCharType="begin"/>
        </w:r>
        <w:r w:rsidRPr="00985DCE">
          <w:rPr>
            <w:rFonts w:ascii="Times New Roman" w:hAnsi="Times New Roman"/>
          </w:rPr>
          <w:instrText>PAGE   \* MERGEFORMAT</w:instrText>
        </w:r>
        <w:r w:rsidRPr="00985DCE">
          <w:rPr>
            <w:rFonts w:ascii="Times New Roman" w:hAnsi="Times New Roman"/>
          </w:rPr>
          <w:fldChar w:fldCharType="separate"/>
        </w:r>
        <w:r w:rsidR="009E71DA" w:rsidRPr="009E71DA">
          <w:rPr>
            <w:noProof/>
            <w:lang w:val="tr-TR"/>
          </w:rPr>
          <w:t>iv</w:t>
        </w:r>
        <w:r w:rsidRPr="00985DCE">
          <w:rPr>
            <w:rFonts w:ascii="Times New Roman" w:hAnsi="Times New Roman"/>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8605313"/>
      <w:docPartObj>
        <w:docPartGallery w:val="Page Numbers (Bottom of Page)"/>
        <w:docPartUnique/>
      </w:docPartObj>
    </w:sdtPr>
    <w:sdtContent>
      <w:p w14:paraId="5A18F77D" w14:textId="6842C474" w:rsidR="001E208A" w:rsidRPr="009D38E2" w:rsidRDefault="001E208A" w:rsidP="009D38E2">
        <w:pPr>
          <w:pStyle w:val="AltBilgi"/>
          <w:jc w:val="center"/>
        </w:pPr>
        <w:r w:rsidRPr="00D5003B">
          <w:rPr>
            <w:rFonts w:ascii="Times New Roman" w:hAnsi="Times New Roman"/>
          </w:rPr>
          <w:fldChar w:fldCharType="begin"/>
        </w:r>
        <w:r w:rsidRPr="00D5003B">
          <w:rPr>
            <w:rFonts w:ascii="Times New Roman" w:hAnsi="Times New Roman"/>
          </w:rPr>
          <w:instrText>PAGE   \* MERGEFORMAT</w:instrText>
        </w:r>
        <w:r w:rsidRPr="00D5003B">
          <w:rPr>
            <w:rFonts w:ascii="Times New Roman" w:hAnsi="Times New Roman"/>
          </w:rPr>
          <w:fldChar w:fldCharType="separate"/>
        </w:r>
        <w:r w:rsidR="009E71DA" w:rsidRPr="009E71DA">
          <w:rPr>
            <w:rFonts w:ascii="Times New Roman" w:hAnsi="Times New Roman"/>
            <w:noProof/>
            <w:lang w:val="tr-TR"/>
          </w:rPr>
          <w:t>xiii</w:t>
        </w:r>
        <w:r w:rsidRPr="00D5003B">
          <w:rPr>
            <w:rFonts w:ascii="Times New Roman" w:hAnsi="Times New Roman"/>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3388399"/>
      <w:docPartObj>
        <w:docPartGallery w:val="Page Numbers (Bottom of Page)"/>
        <w:docPartUnique/>
      </w:docPartObj>
    </w:sdtPr>
    <w:sdtContent>
      <w:p w14:paraId="5A18F77E" w14:textId="4471AA14" w:rsidR="001E208A" w:rsidRPr="0067363E" w:rsidRDefault="001E208A" w:rsidP="0067363E">
        <w:pPr>
          <w:pStyle w:val="AltBilgi"/>
          <w:jc w:val="center"/>
        </w:pPr>
        <w:r w:rsidRPr="00D5003B">
          <w:rPr>
            <w:rFonts w:ascii="Times New Roman" w:hAnsi="Times New Roman"/>
          </w:rPr>
          <w:fldChar w:fldCharType="begin"/>
        </w:r>
        <w:r w:rsidRPr="00D5003B">
          <w:rPr>
            <w:rFonts w:ascii="Times New Roman" w:hAnsi="Times New Roman"/>
          </w:rPr>
          <w:instrText>PAGE   \* MERGEFORMAT</w:instrText>
        </w:r>
        <w:r w:rsidRPr="00D5003B">
          <w:rPr>
            <w:rFonts w:ascii="Times New Roman" w:hAnsi="Times New Roman"/>
          </w:rPr>
          <w:fldChar w:fldCharType="separate"/>
        </w:r>
        <w:r w:rsidR="009E71DA" w:rsidRPr="009E71DA">
          <w:rPr>
            <w:rFonts w:ascii="Times New Roman" w:hAnsi="Times New Roman"/>
            <w:noProof/>
            <w:lang w:val="tr-TR"/>
          </w:rPr>
          <w:t>8</w:t>
        </w:r>
        <w:r w:rsidRPr="00D5003B">
          <w:rPr>
            <w:rFonts w:ascii="Times New Roman" w:hAnsi="Times New Roma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D159DE" w14:textId="77777777" w:rsidR="006E5A8D" w:rsidRDefault="006E5A8D" w:rsidP="00F526BC">
      <w:pPr>
        <w:spacing w:after="0" w:line="240" w:lineRule="auto"/>
      </w:pPr>
      <w:r>
        <w:separator/>
      </w:r>
    </w:p>
  </w:footnote>
  <w:footnote w:type="continuationSeparator" w:id="0">
    <w:p w14:paraId="4043CF50" w14:textId="77777777" w:rsidR="006E5A8D" w:rsidRDefault="006E5A8D" w:rsidP="00F526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Num1000"/>
    <w:lvl w:ilvl="0">
      <w:numFmt w:val="bullet"/>
      <w:lvlText w:val=""/>
      <w:lvlJc w:val="left"/>
      <w:pPr>
        <w:tabs>
          <w:tab w:val="num" w:pos="0"/>
        </w:tabs>
        <w:ind w:left="720" w:hanging="480"/>
      </w:pPr>
      <w:rPr>
        <w:rFonts w:ascii="Symbol" w:hAnsi="Symbol"/>
      </w:rPr>
    </w:lvl>
    <w:lvl w:ilvl="1">
      <w:numFmt w:val="bullet"/>
      <w:lvlText w:val=""/>
      <w:lvlJc w:val="left"/>
      <w:pPr>
        <w:tabs>
          <w:tab w:val="num" w:pos="0"/>
        </w:tabs>
        <w:ind w:left="1440" w:hanging="480"/>
      </w:pPr>
      <w:rPr>
        <w:rFonts w:ascii="Symbol" w:hAnsi="Symbol"/>
      </w:rPr>
    </w:lvl>
    <w:lvl w:ilvl="2">
      <w:numFmt w:val="bullet"/>
      <w:lvlText w:val=""/>
      <w:lvlJc w:val="left"/>
      <w:pPr>
        <w:tabs>
          <w:tab w:val="num" w:pos="0"/>
        </w:tabs>
        <w:ind w:left="2160" w:hanging="480"/>
      </w:pPr>
      <w:rPr>
        <w:rFonts w:ascii="Symbol" w:hAnsi="Symbol"/>
      </w:rPr>
    </w:lvl>
    <w:lvl w:ilvl="3">
      <w:numFmt w:val="bullet"/>
      <w:lvlText w:val=""/>
      <w:lvlJc w:val="left"/>
      <w:pPr>
        <w:tabs>
          <w:tab w:val="num" w:pos="0"/>
        </w:tabs>
        <w:ind w:left="2880" w:hanging="480"/>
      </w:pPr>
      <w:rPr>
        <w:rFonts w:ascii="Symbol" w:hAnsi="Symbol"/>
      </w:rPr>
    </w:lvl>
    <w:lvl w:ilvl="4">
      <w:numFmt w:val="bullet"/>
      <w:lvlText w:val=""/>
      <w:lvlJc w:val="left"/>
      <w:pPr>
        <w:tabs>
          <w:tab w:val="num" w:pos="0"/>
        </w:tabs>
        <w:ind w:left="3600" w:hanging="480"/>
      </w:pPr>
      <w:rPr>
        <w:rFonts w:ascii="Symbol" w:hAnsi="Symbol"/>
      </w:rPr>
    </w:lvl>
    <w:lvl w:ilvl="5">
      <w:numFmt w:val="bullet"/>
      <w:lvlText w:val=""/>
      <w:lvlJc w:val="left"/>
      <w:pPr>
        <w:tabs>
          <w:tab w:val="num" w:pos="0"/>
        </w:tabs>
        <w:ind w:left="4320" w:hanging="480"/>
      </w:pPr>
      <w:rPr>
        <w:rFonts w:ascii="Symbol" w:hAnsi="Symbol"/>
      </w:rPr>
    </w:lvl>
    <w:lvl w:ilvl="6">
      <w:numFmt w:val="bullet"/>
      <w:lvlText w:val=""/>
      <w:lvlJc w:val="left"/>
      <w:pPr>
        <w:tabs>
          <w:tab w:val="num" w:pos="0"/>
        </w:tabs>
        <w:ind w:left="5040" w:hanging="480"/>
      </w:pPr>
      <w:rPr>
        <w:rFonts w:ascii="Symbol" w:hAnsi="Symbol"/>
      </w:rPr>
    </w:lvl>
    <w:lvl w:ilvl="7">
      <w:numFmt w:val="bullet"/>
      <w:lvlText w:val=""/>
      <w:lvlJc w:val="left"/>
      <w:pPr>
        <w:tabs>
          <w:tab w:val="num" w:pos="0"/>
        </w:tabs>
        <w:ind w:left="5760" w:hanging="480"/>
      </w:pPr>
      <w:rPr>
        <w:rFonts w:ascii="Symbol" w:hAnsi="Symbol"/>
      </w:rPr>
    </w:lvl>
    <w:lvl w:ilvl="8">
      <w:numFmt w:val="bullet"/>
      <w:lvlText w:val=""/>
      <w:lvlJc w:val="left"/>
      <w:pPr>
        <w:tabs>
          <w:tab w:val="num" w:pos="0"/>
        </w:tabs>
        <w:ind w:left="6480" w:hanging="480"/>
      </w:pPr>
      <w:rPr>
        <w:rFonts w:ascii="Symbol" w:hAnsi="Symbol"/>
      </w:rPr>
    </w:lvl>
  </w:abstractNum>
  <w:abstractNum w:abstractNumId="1" w15:restartNumberingAfterBreak="0">
    <w:nsid w:val="00000002"/>
    <w:multiLevelType w:val="multilevel"/>
    <w:tmpl w:val="CCFC94DE"/>
    <w:name w:val="WWNum1001"/>
    <w:lvl w:ilvl="0">
      <w:start w:val="1"/>
      <w:numFmt w:val="decimal"/>
      <w:lvlText w:val="%1."/>
      <w:lvlJc w:val="left"/>
      <w:pPr>
        <w:tabs>
          <w:tab w:val="num" w:pos="0"/>
        </w:tabs>
        <w:ind w:left="720" w:hanging="480"/>
      </w:pPr>
      <w:rPr>
        <w:b/>
        <w:bCs/>
      </w:rPr>
    </w:lvl>
    <w:lvl w:ilvl="1">
      <w:start w:val="1"/>
      <w:numFmt w:val="lowerLetter"/>
      <w:lvlText w:val="%2."/>
      <w:lvlJc w:val="left"/>
      <w:pPr>
        <w:tabs>
          <w:tab w:val="num" w:pos="0"/>
        </w:tabs>
        <w:ind w:left="1440" w:hanging="480"/>
      </w:pPr>
    </w:lvl>
    <w:lvl w:ilvl="2">
      <w:start w:val="1"/>
      <w:numFmt w:val="lowerRoman"/>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lowerLetter"/>
      <w:lvlText w:val="%5."/>
      <w:lvlJc w:val="left"/>
      <w:pPr>
        <w:tabs>
          <w:tab w:val="num" w:pos="0"/>
        </w:tabs>
        <w:ind w:left="3600" w:hanging="480"/>
      </w:pPr>
    </w:lvl>
    <w:lvl w:ilvl="5">
      <w:start w:val="1"/>
      <w:numFmt w:val="lowerRoman"/>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lowerLetter"/>
      <w:lvlText w:val="%8."/>
      <w:lvlJc w:val="left"/>
      <w:pPr>
        <w:tabs>
          <w:tab w:val="num" w:pos="0"/>
        </w:tabs>
        <w:ind w:left="5760" w:hanging="480"/>
      </w:pPr>
    </w:lvl>
    <w:lvl w:ilvl="8">
      <w:start w:val="1"/>
      <w:numFmt w:val="lowerRoman"/>
      <w:lvlText w:val="%9."/>
      <w:lvlJc w:val="left"/>
      <w:pPr>
        <w:tabs>
          <w:tab w:val="num" w:pos="0"/>
        </w:tabs>
        <w:ind w:left="6480" w:hanging="480"/>
      </w:pPr>
    </w:lvl>
  </w:abstractNum>
  <w:abstractNum w:abstractNumId="2" w15:restartNumberingAfterBreak="0">
    <w:nsid w:val="00000003"/>
    <w:multiLevelType w:val="multilevel"/>
    <w:tmpl w:val="00000003"/>
    <w:name w:val="WWNum1002"/>
    <w:lvl w:ilvl="0">
      <w:start w:val="1"/>
      <w:numFmt w:val="decimal"/>
      <w:lvlText w:val="%1."/>
      <w:lvlJc w:val="left"/>
      <w:pPr>
        <w:tabs>
          <w:tab w:val="num" w:pos="0"/>
        </w:tabs>
        <w:ind w:left="720" w:hanging="480"/>
      </w:pPr>
    </w:lvl>
    <w:lvl w:ilvl="1">
      <w:start w:val="1"/>
      <w:numFmt w:val="lowerLetter"/>
      <w:lvlText w:val="%2."/>
      <w:lvlJc w:val="left"/>
      <w:pPr>
        <w:tabs>
          <w:tab w:val="num" w:pos="0"/>
        </w:tabs>
        <w:ind w:left="1440" w:hanging="480"/>
      </w:pPr>
    </w:lvl>
    <w:lvl w:ilvl="2">
      <w:start w:val="1"/>
      <w:numFmt w:val="lowerRoman"/>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lowerLetter"/>
      <w:lvlText w:val="%5."/>
      <w:lvlJc w:val="left"/>
      <w:pPr>
        <w:tabs>
          <w:tab w:val="num" w:pos="0"/>
        </w:tabs>
        <w:ind w:left="3600" w:hanging="480"/>
      </w:pPr>
    </w:lvl>
    <w:lvl w:ilvl="5">
      <w:start w:val="1"/>
      <w:numFmt w:val="lowerRoman"/>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lowerLetter"/>
      <w:lvlText w:val="%8."/>
      <w:lvlJc w:val="left"/>
      <w:pPr>
        <w:tabs>
          <w:tab w:val="num" w:pos="0"/>
        </w:tabs>
        <w:ind w:left="5760" w:hanging="480"/>
      </w:pPr>
    </w:lvl>
    <w:lvl w:ilvl="8">
      <w:start w:val="1"/>
      <w:numFmt w:val="lowerRoman"/>
      <w:lvlText w:val="%9."/>
      <w:lvlJc w:val="left"/>
      <w:pPr>
        <w:tabs>
          <w:tab w:val="num" w:pos="0"/>
        </w:tabs>
        <w:ind w:left="6480" w:hanging="480"/>
      </w:pPr>
    </w:lvl>
  </w:abstractNum>
  <w:abstractNum w:abstractNumId="3" w15:restartNumberingAfterBreak="0">
    <w:nsid w:val="00000004"/>
    <w:multiLevelType w:val="multilevel"/>
    <w:tmpl w:val="00000004"/>
    <w:name w:val="WWNum1003"/>
    <w:lvl w:ilvl="0">
      <w:start w:val="1"/>
      <w:numFmt w:val="decimal"/>
      <w:lvlText w:val="%1."/>
      <w:lvlJc w:val="left"/>
      <w:pPr>
        <w:tabs>
          <w:tab w:val="num" w:pos="0"/>
        </w:tabs>
        <w:ind w:left="720" w:hanging="480"/>
      </w:pPr>
    </w:lvl>
    <w:lvl w:ilvl="1">
      <w:start w:val="1"/>
      <w:numFmt w:val="lowerLetter"/>
      <w:lvlText w:val="%2."/>
      <w:lvlJc w:val="left"/>
      <w:pPr>
        <w:tabs>
          <w:tab w:val="num" w:pos="0"/>
        </w:tabs>
        <w:ind w:left="1440" w:hanging="480"/>
      </w:pPr>
    </w:lvl>
    <w:lvl w:ilvl="2">
      <w:start w:val="1"/>
      <w:numFmt w:val="lowerRoman"/>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lowerLetter"/>
      <w:lvlText w:val="%5."/>
      <w:lvlJc w:val="left"/>
      <w:pPr>
        <w:tabs>
          <w:tab w:val="num" w:pos="0"/>
        </w:tabs>
        <w:ind w:left="3600" w:hanging="480"/>
      </w:pPr>
    </w:lvl>
    <w:lvl w:ilvl="5">
      <w:start w:val="1"/>
      <w:numFmt w:val="lowerRoman"/>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lowerLetter"/>
      <w:lvlText w:val="%8."/>
      <w:lvlJc w:val="left"/>
      <w:pPr>
        <w:tabs>
          <w:tab w:val="num" w:pos="0"/>
        </w:tabs>
        <w:ind w:left="5760" w:hanging="480"/>
      </w:pPr>
    </w:lvl>
    <w:lvl w:ilvl="8">
      <w:start w:val="1"/>
      <w:numFmt w:val="lowerRoman"/>
      <w:lvlText w:val="%9."/>
      <w:lvlJc w:val="left"/>
      <w:pPr>
        <w:tabs>
          <w:tab w:val="num" w:pos="0"/>
        </w:tabs>
        <w:ind w:left="6480" w:hanging="480"/>
      </w:pPr>
    </w:lvl>
  </w:abstractNum>
  <w:abstractNum w:abstractNumId="4" w15:restartNumberingAfterBreak="0">
    <w:nsid w:val="00000005"/>
    <w:multiLevelType w:val="multilevel"/>
    <w:tmpl w:val="00000005"/>
    <w:name w:val="WWNum1005"/>
    <w:lvl w:ilvl="0">
      <w:numFmt w:val="bullet"/>
      <w:lvlText w:val=""/>
      <w:lvlJc w:val="left"/>
      <w:pPr>
        <w:tabs>
          <w:tab w:val="num" w:pos="0"/>
        </w:tabs>
        <w:ind w:left="720" w:hanging="480"/>
      </w:pPr>
      <w:rPr>
        <w:rFonts w:ascii="Symbol" w:hAnsi="Symbol"/>
      </w:rPr>
    </w:lvl>
    <w:lvl w:ilvl="1">
      <w:numFmt w:val="bullet"/>
      <w:lvlText w:val=""/>
      <w:lvlJc w:val="left"/>
      <w:pPr>
        <w:tabs>
          <w:tab w:val="num" w:pos="0"/>
        </w:tabs>
        <w:ind w:left="1440" w:hanging="480"/>
      </w:pPr>
      <w:rPr>
        <w:rFonts w:ascii="Symbol" w:hAnsi="Symbol"/>
      </w:rPr>
    </w:lvl>
    <w:lvl w:ilvl="2">
      <w:numFmt w:val="bullet"/>
      <w:lvlText w:val=""/>
      <w:lvlJc w:val="left"/>
      <w:pPr>
        <w:tabs>
          <w:tab w:val="num" w:pos="0"/>
        </w:tabs>
        <w:ind w:left="2160" w:hanging="480"/>
      </w:pPr>
      <w:rPr>
        <w:rFonts w:ascii="Symbol" w:hAnsi="Symbol"/>
      </w:rPr>
    </w:lvl>
    <w:lvl w:ilvl="3">
      <w:numFmt w:val="bullet"/>
      <w:lvlText w:val=""/>
      <w:lvlJc w:val="left"/>
      <w:pPr>
        <w:tabs>
          <w:tab w:val="num" w:pos="0"/>
        </w:tabs>
        <w:ind w:left="2880" w:hanging="480"/>
      </w:pPr>
      <w:rPr>
        <w:rFonts w:ascii="Symbol" w:hAnsi="Symbol"/>
      </w:rPr>
    </w:lvl>
    <w:lvl w:ilvl="4">
      <w:numFmt w:val="bullet"/>
      <w:lvlText w:val=""/>
      <w:lvlJc w:val="left"/>
      <w:pPr>
        <w:tabs>
          <w:tab w:val="num" w:pos="0"/>
        </w:tabs>
        <w:ind w:left="3600" w:hanging="480"/>
      </w:pPr>
      <w:rPr>
        <w:rFonts w:ascii="Symbol" w:hAnsi="Symbol"/>
      </w:rPr>
    </w:lvl>
    <w:lvl w:ilvl="5">
      <w:numFmt w:val="bullet"/>
      <w:lvlText w:val=""/>
      <w:lvlJc w:val="left"/>
      <w:pPr>
        <w:tabs>
          <w:tab w:val="num" w:pos="0"/>
        </w:tabs>
        <w:ind w:left="4320" w:hanging="480"/>
      </w:pPr>
      <w:rPr>
        <w:rFonts w:ascii="Symbol" w:hAnsi="Symbol"/>
      </w:rPr>
    </w:lvl>
    <w:lvl w:ilvl="6">
      <w:numFmt w:val="bullet"/>
      <w:lvlText w:val=""/>
      <w:lvlJc w:val="left"/>
      <w:pPr>
        <w:tabs>
          <w:tab w:val="num" w:pos="0"/>
        </w:tabs>
        <w:ind w:left="5040" w:hanging="480"/>
      </w:pPr>
      <w:rPr>
        <w:rFonts w:ascii="Symbol" w:hAnsi="Symbol"/>
      </w:rPr>
    </w:lvl>
    <w:lvl w:ilvl="7">
      <w:numFmt w:val="bullet"/>
      <w:lvlText w:val=""/>
      <w:lvlJc w:val="left"/>
      <w:pPr>
        <w:tabs>
          <w:tab w:val="num" w:pos="0"/>
        </w:tabs>
        <w:ind w:left="5760" w:hanging="480"/>
      </w:pPr>
      <w:rPr>
        <w:rFonts w:ascii="Symbol" w:hAnsi="Symbol"/>
      </w:rPr>
    </w:lvl>
    <w:lvl w:ilvl="8">
      <w:numFmt w:val="bullet"/>
      <w:lvlText w:val=""/>
      <w:lvlJc w:val="left"/>
      <w:pPr>
        <w:tabs>
          <w:tab w:val="num" w:pos="0"/>
        </w:tabs>
        <w:ind w:left="6480" w:hanging="480"/>
      </w:pPr>
      <w:rPr>
        <w:rFonts w:ascii="Symbol" w:hAnsi="Symbol"/>
      </w:rPr>
    </w:lvl>
  </w:abstractNum>
  <w:abstractNum w:abstractNumId="5" w15:restartNumberingAfterBreak="0">
    <w:nsid w:val="00000006"/>
    <w:multiLevelType w:val="multilevel"/>
    <w:tmpl w:val="00000006"/>
    <w:name w:val="WWNum1006"/>
    <w:lvl w:ilvl="0">
      <w:numFmt w:val="bullet"/>
      <w:lvlText w:val=""/>
      <w:lvlJc w:val="left"/>
      <w:pPr>
        <w:tabs>
          <w:tab w:val="num" w:pos="0"/>
        </w:tabs>
        <w:ind w:left="720" w:hanging="480"/>
      </w:pPr>
      <w:rPr>
        <w:rFonts w:ascii="Symbol" w:hAnsi="Symbol"/>
      </w:rPr>
    </w:lvl>
    <w:lvl w:ilvl="1">
      <w:numFmt w:val="bullet"/>
      <w:lvlText w:val=""/>
      <w:lvlJc w:val="left"/>
      <w:pPr>
        <w:tabs>
          <w:tab w:val="num" w:pos="0"/>
        </w:tabs>
        <w:ind w:left="1440" w:hanging="480"/>
      </w:pPr>
      <w:rPr>
        <w:rFonts w:ascii="Symbol" w:hAnsi="Symbol"/>
      </w:rPr>
    </w:lvl>
    <w:lvl w:ilvl="2">
      <w:numFmt w:val="bullet"/>
      <w:lvlText w:val=""/>
      <w:lvlJc w:val="left"/>
      <w:pPr>
        <w:tabs>
          <w:tab w:val="num" w:pos="0"/>
        </w:tabs>
        <w:ind w:left="2160" w:hanging="480"/>
      </w:pPr>
      <w:rPr>
        <w:rFonts w:ascii="Symbol" w:hAnsi="Symbol"/>
      </w:rPr>
    </w:lvl>
    <w:lvl w:ilvl="3">
      <w:numFmt w:val="bullet"/>
      <w:lvlText w:val=""/>
      <w:lvlJc w:val="left"/>
      <w:pPr>
        <w:tabs>
          <w:tab w:val="num" w:pos="0"/>
        </w:tabs>
        <w:ind w:left="2880" w:hanging="480"/>
      </w:pPr>
      <w:rPr>
        <w:rFonts w:ascii="Symbol" w:hAnsi="Symbol"/>
      </w:rPr>
    </w:lvl>
    <w:lvl w:ilvl="4">
      <w:numFmt w:val="bullet"/>
      <w:lvlText w:val=""/>
      <w:lvlJc w:val="left"/>
      <w:pPr>
        <w:tabs>
          <w:tab w:val="num" w:pos="0"/>
        </w:tabs>
        <w:ind w:left="3600" w:hanging="480"/>
      </w:pPr>
      <w:rPr>
        <w:rFonts w:ascii="Symbol" w:hAnsi="Symbol"/>
      </w:rPr>
    </w:lvl>
    <w:lvl w:ilvl="5">
      <w:numFmt w:val="bullet"/>
      <w:lvlText w:val=""/>
      <w:lvlJc w:val="left"/>
      <w:pPr>
        <w:tabs>
          <w:tab w:val="num" w:pos="0"/>
        </w:tabs>
        <w:ind w:left="4320" w:hanging="480"/>
      </w:pPr>
      <w:rPr>
        <w:rFonts w:ascii="Symbol" w:hAnsi="Symbol"/>
      </w:rPr>
    </w:lvl>
    <w:lvl w:ilvl="6">
      <w:numFmt w:val="bullet"/>
      <w:lvlText w:val=""/>
      <w:lvlJc w:val="left"/>
      <w:pPr>
        <w:tabs>
          <w:tab w:val="num" w:pos="0"/>
        </w:tabs>
        <w:ind w:left="5040" w:hanging="480"/>
      </w:pPr>
      <w:rPr>
        <w:rFonts w:ascii="Symbol" w:hAnsi="Symbol"/>
      </w:rPr>
    </w:lvl>
    <w:lvl w:ilvl="7">
      <w:numFmt w:val="bullet"/>
      <w:lvlText w:val=""/>
      <w:lvlJc w:val="left"/>
      <w:pPr>
        <w:tabs>
          <w:tab w:val="num" w:pos="0"/>
        </w:tabs>
        <w:ind w:left="5760" w:hanging="480"/>
      </w:pPr>
      <w:rPr>
        <w:rFonts w:ascii="Symbol" w:hAnsi="Symbol"/>
      </w:rPr>
    </w:lvl>
    <w:lvl w:ilvl="8">
      <w:numFmt w:val="bullet"/>
      <w:lvlText w:val=""/>
      <w:lvlJc w:val="left"/>
      <w:pPr>
        <w:tabs>
          <w:tab w:val="num" w:pos="0"/>
        </w:tabs>
        <w:ind w:left="6480" w:hanging="480"/>
      </w:pPr>
      <w:rPr>
        <w:rFonts w:ascii="Symbol" w:hAnsi="Symbol"/>
      </w:rPr>
    </w:lvl>
  </w:abstractNum>
  <w:abstractNum w:abstractNumId="6" w15:restartNumberingAfterBreak="0">
    <w:nsid w:val="00000007"/>
    <w:multiLevelType w:val="multilevel"/>
    <w:tmpl w:val="C1904948"/>
    <w:lvl w:ilvl="0">
      <w:start w:val="1"/>
      <w:numFmt w:val="decimal"/>
      <w:lvlText w:val="%1."/>
      <w:lvlJc w:val="left"/>
      <w:pPr>
        <w:tabs>
          <w:tab w:val="num" w:pos="0"/>
        </w:tabs>
        <w:ind w:left="720" w:hanging="480"/>
      </w:pPr>
      <w:rPr>
        <w:b/>
        <w:bCs/>
      </w:rPr>
    </w:lvl>
    <w:lvl w:ilvl="1">
      <w:start w:val="1"/>
      <w:numFmt w:val="lowerLetter"/>
      <w:lvlText w:val="%2."/>
      <w:lvlJc w:val="left"/>
      <w:pPr>
        <w:tabs>
          <w:tab w:val="num" w:pos="0"/>
        </w:tabs>
        <w:ind w:left="1440" w:hanging="480"/>
      </w:pPr>
    </w:lvl>
    <w:lvl w:ilvl="2">
      <w:start w:val="1"/>
      <w:numFmt w:val="lowerRoman"/>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lowerLetter"/>
      <w:lvlText w:val="%5."/>
      <w:lvlJc w:val="left"/>
      <w:pPr>
        <w:tabs>
          <w:tab w:val="num" w:pos="0"/>
        </w:tabs>
        <w:ind w:left="3600" w:hanging="480"/>
      </w:pPr>
    </w:lvl>
    <w:lvl w:ilvl="5">
      <w:start w:val="1"/>
      <w:numFmt w:val="lowerRoman"/>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lowerLetter"/>
      <w:lvlText w:val="%8."/>
      <w:lvlJc w:val="left"/>
      <w:pPr>
        <w:tabs>
          <w:tab w:val="num" w:pos="0"/>
        </w:tabs>
        <w:ind w:left="5760" w:hanging="480"/>
      </w:pPr>
    </w:lvl>
    <w:lvl w:ilvl="8">
      <w:start w:val="1"/>
      <w:numFmt w:val="lowerRoman"/>
      <w:lvlText w:val="%9."/>
      <w:lvlJc w:val="left"/>
      <w:pPr>
        <w:tabs>
          <w:tab w:val="num" w:pos="0"/>
        </w:tabs>
        <w:ind w:left="6480" w:hanging="480"/>
      </w:pPr>
    </w:lvl>
  </w:abstractNum>
  <w:abstractNum w:abstractNumId="7" w15:restartNumberingAfterBreak="0">
    <w:nsid w:val="00000008"/>
    <w:multiLevelType w:val="multilevel"/>
    <w:tmpl w:val="00000008"/>
    <w:lvl w:ilvl="0">
      <w:start w:val="1"/>
      <w:numFmt w:val="decimal"/>
      <w:lvlText w:val="%1."/>
      <w:lvlJc w:val="left"/>
      <w:pPr>
        <w:tabs>
          <w:tab w:val="num" w:pos="0"/>
        </w:tabs>
        <w:ind w:left="720" w:hanging="480"/>
      </w:pPr>
    </w:lvl>
    <w:lvl w:ilvl="1">
      <w:start w:val="1"/>
      <w:numFmt w:val="lowerLetter"/>
      <w:lvlText w:val="%2."/>
      <w:lvlJc w:val="left"/>
      <w:pPr>
        <w:tabs>
          <w:tab w:val="num" w:pos="0"/>
        </w:tabs>
        <w:ind w:left="1440" w:hanging="480"/>
      </w:pPr>
    </w:lvl>
    <w:lvl w:ilvl="2">
      <w:start w:val="1"/>
      <w:numFmt w:val="lowerRoman"/>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lowerLetter"/>
      <w:lvlText w:val="%5."/>
      <w:lvlJc w:val="left"/>
      <w:pPr>
        <w:tabs>
          <w:tab w:val="num" w:pos="0"/>
        </w:tabs>
        <w:ind w:left="3600" w:hanging="480"/>
      </w:pPr>
    </w:lvl>
    <w:lvl w:ilvl="5">
      <w:start w:val="1"/>
      <w:numFmt w:val="lowerRoman"/>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lowerLetter"/>
      <w:lvlText w:val="%8."/>
      <w:lvlJc w:val="left"/>
      <w:pPr>
        <w:tabs>
          <w:tab w:val="num" w:pos="0"/>
        </w:tabs>
        <w:ind w:left="5760" w:hanging="480"/>
      </w:pPr>
    </w:lvl>
    <w:lvl w:ilvl="8">
      <w:start w:val="1"/>
      <w:numFmt w:val="lowerRoman"/>
      <w:lvlText w:val="%9."/>
      <w:lvlJc w:val="left"/>
      <w:pPr>
        <w:tabs>
          <w:tab w:val="num" w:pos="0"/>
        </w:tabs>
        <w:ind w:left="6480" w:hanging="480"/>
      </w:pPr>
    </w:lvl>
  </w:abstractNum>
  <w:abstractNum w:abstractNumId="8" w15:restartNumberingAfterBreak="0">
    <w:nsid w:val="00000009"/>
    <w:multiLevelType w:val="multilevel"/>
    <w:tmpl w:val="00000009"/>
    <w:lvl w:ilvl="0">
      <w:start w:val="1"/>
      <w:numFmt w:val="decimal"/>
      <w:lvlText w:val="%1."/>
      <w:lvlJc w:val="left"/>
      <w:pPr>
        <w:tabs>
          <w:tab w:val="num" w:pos="0"/>
        </w:tabs>
        <w:ind w:left="720" w:hanging="480"/>
      </w:pPr>
    </w:lvl>
    <w:lvl w:ilvl="1">
      <w:start w:val="1"/>
      <w:numFmt w:val="lowerLetter"/>
      <w:lvlText w:val="%2."/>
      <w:lvlJc w:val="left"/>
      <w:pPr>
        <w:tabs>
          <w:tab w:val="num" w:pos="0"/>
        </w:tabs>
        <w:ind w:left="1440" w:hanging="480"/>
      </w:pPr>
    </w:lvl>
    <w:lvl w:ilvl="2">
      <w:start w:val="1"/>
      <w:numFmt w:val="lowerRoman"/>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lowerLetter"/>
      <w:lvlText w:val="%5."/>
      <w:lvlJc w:val="left"/>
      <w:pPr>
        <w:tabs>
          <w:tab w:val="num" w:pos="0"/>
        </w:tabs>
        <w:ind w:left="3600" w:hanging="480"/>
      </w:pPr>
    </w:lvl>
    <w:lvl w:ilvl="5">
      <w:start w:val="1"/>
      <w:numFmt w:val="lowerRoman"/>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lowerLetter"/>
      <w:lvlText w:val="%8."/>
      <w:lvlJc w:val="left"/>
      <w:pPr>
        <w:tabs>
          <w:tab w:val="num" w:pos="0"/>
        </w:tabs>
        <w:ind w:left="5760" w:hanging="480"/>
      </w:pPr>
    </w:lvl>
    <w:lvl w:ilvl="8">
      <w:start w:val="1"/>
      <w:numFmt w:val="lowerRoman"/>
      <w:lvlText w:val="%9."/>
      <w:lvlJc w:val="left"/>
      <w:pPr>
        <w:tabs>
          <w:tab w:val="num" w:pos="0"/>
        </w:tabs>
        <w:ind w:left="6480" w:hanging="480"/>
      </w:pPr>
    </w:lvl>
  </w:abstractNum>
  <w:abstractNum w:abstractNumId="9" w15:restartNumberingAfterBreak="0">
    <w:nsid w:val="0000000A"/>
    <w:multiLevelType w:val="multilevel"/>
    <w:tmpl w:val="0000000A"/>
    <w:lvl w:ilvl="0">
      <w:start w:val="1"/>
      <w:numFmt w:val="decimal"/>
      <w:lvlText w:val="%1."/>
      <w:lvlJc w:val="left"/>
      <w:pPr>
        <w:tabs>
          <w:tab w:val="num" w:pos="0"/>
        </w:tabs>
        <w:ind w:left="720" w:hanging="480"/>
      </w:pPr>
    </w:lvl>
    <w:lvl w:ilvl="1">
      <w:start w:val="1"/>
      <w:numFmt w:val="lowerLetter"/>
      <w:lvlText w:val="%2."/>
      <w:lvlJc w:val="left"/>
      <w:pPr>
        <w:tabs>
          <w:tab w:val="num" w:pos="0"/>
        </w:tabs>
        <w:ind w:left="1440" w:hanging="480"/>
      </w:pPr>
    </w:lvl>
    <w:lvl w:ilvl="2">
      <w:start w:val="1"/>
      <w:numFmt w:val="lowerRoman"/>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lowerLetter"/>
      <w:lvlText w:val="%5."/>
      <w:lvlJc w:val="left"/>
      <w:pPr>
        <w:tabs>
          <w:tab w:val="num" w:pos="0"/>
        </w:tabs>
        <w:ind w:left="3600" w:hanging="480"/>
      </w:pPr>
    </w:lvl>
    <w:lvl w:ilvl="5">
      <w:start w:val="1"/>
      <w:numFmt w:val="lowerRoman"/>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lowerLetter"/>
      <w:lvlText w:val="%8."/>
      <w:lvlJc w:val="left"/>
      <w:pPr>
        <w:tabs>
          <w:tab w:val="num" w:pos="0"/>
        </w:tabs>
        <w:ind w:left="5760" w:hanging="480"/>
      </w:pPr>
    </w:lvl>
    <w:lvl w:ilvl="8">
      <w:start w:val="1"/>
      <w:numFmt w:val="lowerRoman"/>
      <w:lvlText w:val="%9."/>
      <w:lvlJc w:val="left"/>
      <w:pPr>
        <w:tabs>
          <w:tab w:val="num" w:pos="0"/>
        </w:tabs>
        <w:ind w:left="6480" w:hanging="480"/>
      </w:pPr>
    </w:lvl>
  </w:abstractNum>
  <w:abstractNum w:abstractNumId="10" w15:restartNumberingAfterBreak="0">
    <w:nsid w:val="0000A991"/>
    <w:multiLevelType w:val="multilevel"/>
    <w:tmpl w:val="80166A4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1" w15:restartNumberingAfterBreak="0">
    <w:nsid w:val="00A99201"/>
    <w:multiLevelType w:val="multilevel"/>
    <w:tmpl w:val="FA809964"/>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12" w15:restartNumberingAfterBreak="0">
    <w:nsid w:val="00D5077C"/>
    <w:multiLevelType w:val="multilevel"/>
    <w:tmpl w:val="C0FAE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A256CCF"/>
    <w:multiLevelType w:val="hybridMultilevel"/>
    <w:tmpl w:val="614ADE06"/>
    <w:lvl w:ilvl="0" w:tplc="1E420A9A">
      <w:start w:val="1"/>
      <w:numFmt w:val="upperLetter"/>
      <w:pStyle w:val="Appendix"/>
      <w:lvlText w:val="%1"/>
      <w:lvlJc w:val="left"/>
      <w:pPr>
        <w:ind w:left="720" w:hanging="360"/>
      </w:pPr>
      <w:rPr>
        <w:rFonts w:hint="default"/>
        <w:sz w:val="60"/>
        <w:szCs w:val="6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4" w15:restartNumberingAfterBreak="0">
    <w:nsid w:val="10571554"/>
    <w:multiLevelType w:val="multilevel"/>
    <w:tmpl w:val="CC52E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EE268B"/>
    <w:multiLevelType w:val="hybridMultilevel"/>
    <w:tmpl w:val="D82A6672"/>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 w15:restartNumberingAfterBreak="0">
    <w:nsid w:val="164E6C33"/>
    <w:multiLevelType w:val="multilevel"/>
    <w:tmpl w:val="4880B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9F45F4"/>
    <w:multiLevelType w:val="hybridMultilevel"/>
    <w:tmpl w:val="D0ECAAC4"/>
    <w:lvl w:ilvl="0" w:tplc="18DC04E4">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8" w15:restartNumberingAfterBreak="0">
    <w:nsid w:val="1BA71A74"/>
    <w:multiLevelType w:val="multilevel"/>
    <w:tmpl w:val="26DC2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00167E"/>
    <w:multiLevelType w:val="hybridMultilevel"/>
    <w:tmpl w:val="30D85E2A"/>
    <w:lvl w:ilvl="0" w:tplc="041F000F">
      <w:start w:val="1"/>
      <w:numFmt w:val="decimal"/>
      <w:lvlText w:val="%1."/>
      <w:lvlJc w:val="left"/>
      <w:pPr>
        <w:ind w:left="960" w:hanging="360"/>
      </w:pPr>
    </w:lvl>
    <w:lvl w:ilvl="1" w:tplc="041F0019" w:tentative="1">
      <w:start w:val="1"/>
      <w:numFmt w:val="lowerLetter"/>
      <w:lvlText w:val="%2."/>
      <w:lvlJc w:val="left"/>
      <w:pPr>
        <w:ind w:left="1680" w:hanging="360"/>
      </w:pPr>
    </w:lvl>
    <w:lvl w:ilvl="2" w:tplc="041F001B" w:tentative="1">
      <w:start w:val="1"/>
      <w:numFmt w:val="lowerRoman"/>
      <w:lvlText w:val="%3."/>
      <w:lvlJc w:val="right"/>
      <w:pPr>
        <w:ind w:left="2400" w:hanging="180"/>
      </w:pPr>
    </w:lvl>
    <w:lvl w:ilvl="3" w:tplc="041F000F" w:tentative="1">
      <w:start w:val="1"/>
      <w:numFmt w:val="decimal"/>
      <w:lvlText w:val="%4."/>
      <w:lvlJc w:val="left"/>
      <w:pPr>
        <w:ind w:left="3120" w:hanging="360"/>
      </w:pPr>
    </w:lvl>
    <w:lvl w:ilvl="4" w:tplc="041F0019" w:tentative="1">
      <w:start w:val="1"/>
      <w:numFmt w:val="lowerLetter"/>
      <w:lvlText w:val="%5."/>
      <w:lvlJc w:val="left"/>
      <w:pPr>
        <w:ind w:left="3840" w:hanging="360"/>
      </w:pPr>
    </w:lvl>
    <w:lvl w:ilvl="5" w:tplc="041F001B" w:tentative="1">
      <w:start w:val="1"/>
      <w:numFmt w:val="lowerRoman"/>
      <w:lvlText w:val="%6."/>
      <w:lvlJc w:val="right"/>
      <w:pPr>
        <w:ind w:left="4560" w:hanging="180"/>
      </w:pPr>
    </w:lvl>
    <w:lvl w:ilvl="6" w:tplc="041F000F" w:tentative="1">
      <w:start w:val="1"/>
      <w:numFmt w:val="decimal"/>
      <w:lvlText w:val="%7."/>
      <w:lvlJc w:val="left"/>
      <w:pPr>
        <w:ind w:left="5280" w:hanging="360"/>
      </w:pPr>
    </w:lvl>
    <w:lvl w:ilvl="7" w:tplc="041F0019" w:tentative="1">
      <w:start w:val="1"/>
      <w:numFmt w:val="lowerLetter"/>
      <w:lvlText w:val="%8."/>
      <w:lvlJc w:val="left"/>
      <w:pPr>
        <w:ind w:left="6000" w:hanging="360"/>
      </w:pPr>
    </w:lvl>
    <w:lvl w:ilvl="8" w:tplc="041F001B" w:tentative="1">
      <w:start w:val="1"/>
      <w:numFmt w:val="lowerRoman"/>
      <w:lvlText w:val="%9."/>
      <w:lvlJc w:val="right"/>
      <w:pPr>
        <w:ind w:left="6720" w:hanging="180"/>
      </w:pPr>
    </w:lvl>
  </w:abstractNum>
  <w:abstractNum w:abstractNumId="20" w15:restartNumberingAfterBreak="0">
    <w:nsid w:val="213A5E16"/>
    <w:multiLevelType w:val="hybridMultilevel"/>
    <w:tmpl w:val="9B325CC2"/>
    <w:lvl w:ilvl="0" w:tplc="F76C751C">
      <w:start w:val="1"/>
      <w:numFmt w:val="bullet"/>
      <w:pStyle w:val="Balk5"/>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1" w15:restartNumberingAfterBreak="0">
    <w:nsid w:val="21D477B7"/>
    <w:multiLevelType w:val="hybridMultilevel"/>
    <w:tmpl w:val="BCA0DD1A"/>
    <w:lvl w:ilvl="0" w:tplc="E5069A70">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041F000F">
      <w:start w:val="1"/>
      <w:numFmt w:val="decimal"/>
      <w:lvlText w:val="%4."/>
      <w:lvlJc w:val="left"/>
      <w:pPr>
        <w:ind w:left="72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29FF546F"/>
    <w:multiLevelType w:val="multilevel"/>
    <w:tmpl w:val="E0CA4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2E265A"/>
    <w:multiLevelType w:val="multilevel"/>
    <w:tmpl w:val="F3000ABC"/>
    <w:lvl w:ilvl="0">
      <w:start w:val="1"/>
      <w:numFmt w:val="decimal"/>
      <w:pStyle w:val="Chapters"/>
      <w:suff w:val="nothing"/>
      <w:lvlText w:val="%1"/>
      <w:lvlJc w:val="left"/>
      <w:pPr>
        <w:ind w:left="720" w:hanging="380"/>
      </w:pPr>
      <w:rPr>
        <w:rFonts w:hint="default"/>
        <w:sz w:val="60"/>
        <w:szCs w:val="60"/>
      </w:rPr>
    </w:lvl>
    <w:lvl w:ilvl="1">
      <w:start w:val="1"/>
      <w:numFmt w:val="decimal"/>
      <w:pStyle w:val="Balk2"/>
      <w:isLgl/>
      <w:lvlText w:val="%1.%2"/>
      <w:lvlJc w:val="left"/>
      <w:pPr>
        <w:ind w:left="0" w:firstLine="0"/>
      </w:pPr>
      <w:rPr>
        <w:rFonts w:hint="default"/>
      </w:rPr>
    </w:lvl>
    <w:lvl w:ilvl="2">
      <w:start w:val="1"/>
      <w:numFmt w:val="decimal"/>
      <w:pStyle w:val="MainTitle"/>
      <w:isLgl/>
      <w:lvlText w:val="%1.%2.%3"/>
      <w:lvlJc w:val="left"/>
      <w:pPr>
        <w:ind w:left="720" w:hanging="720"/>
      </w:pPr>
      <w:rPr>
        <w:rFonts w:hint="default"/>
      </w:rPr>
    </w:lvl>
    <w:lvl w:ilvl="3">
      <w:start w:val="1"/>
      <w:numFmt w:val="decimal"/>
      <w:pStyle w:val="Balk4"/>
      <w:isLgl/>
      <w:suff w:val="space"/>
      <w:lvlText w:val="%1.%2.%3.%4"/>
      <w:lvlJc w:val="left"/>
      <w:pPr>
        <w:ind w:left="680" w:hanging="680"/>
      </w:pPr>
      <w:rPr>
        <w:rFonts w:hint="default"/>
      </w:rPr>
    </w:lvl>
    <w:lvl w:ilvl="4">
      <w:start w:val="1"/>
      <w:numFmt w:val="decimal"/>
      <w:isLgl/>
      <w:lvlText w:val="%1.%2.%3.%4.%5"/>
      <w:lvlJc w:val="left"/>
      <w:pPr>
        <w:ind w:left="720" w:hanging="380"/>
      </w:pPr>
      <w:rPr>
        <w:rFonts w:hint="default"/>
      </w:rPr>
    </w:lvl>
    <w:lvl w:ilvl="5">
      <w:start w:val="1"/>
      <w:numFmt w:val="decimal"/>
      <w:isLgl/>
      <w:lvlText w:val="%1.%2.%3.%4.%5.%6"/>
      <w:lvlJc w:val="left"/>
      <w:pPr>
        <w:ind w:left="720" w:hanging="380"/>
      </w:pPr>
      <w:rPr>
        <w:rFonts w:hint="default"/>
      </w:rPr>
    </w:lvl>
    <w:lvl w:ilvl="6">
      <w:start w:val="1"/>
      <w:numFmt w:val="decimal"/>
      <w:isLgl/>
      <w:lvlText w:val="%1.%2.%3.%4.%5.%6.%7"/>
      <w:lvlJc w:val="left"/>
      <w:pPr>
        <w:ind w:left="720" w:hanging="380"/>
      </w:pPr>
      <w:rPr>
        <w:rFonts w:hint="default"/>
      </w:rPr>
    </w:lvl>
    <w:lvl w:ilvl="7">
      <w:start w:val="1"/>
      <w:numFmt w:val="decimal"/>
      <w:isLgl/>
      <w:lvlText w:val="%1.%2.%3.%4.%5.%6.%7.%8"/>
      <w:lvlJc w:val="left"/>
      <w:pPr>
        <w:ind w:left="720" w:hanging="380"/>
      </w:pPr>
      <w:rPr>
        <w:rFonts w:hint="default"/>
      </w:rPr>
    </w:lvl>
    <w:lvl w:ilvl="8">
      <w:start w:val="1"/>
      <w:numFmt w:val="decimal"/>
      <w:isLgl/>
      <w:lvlText w:val="%1.%2.%3.%4.%5.%6.%7.%8.%9"/>
      <w:lvlJc w:val="left"/>
      <w:pPr>
        <w:ind w:left="720" w:hanging="380"/>
      </w:pPr>
      <w:rPr>
        <w:rFonts w:hint="default"/>
      </w:rPr>
    </w:lvl>
  </w:abstractNum>
  <w:abstractNum w:abstractNumId="24" w15:restartNumberingAfterBreak="0">
    <w:nsid w:val="410B0965"/>
    <w:multiLevelType w:val="hybridMultilevel"/>
    <w:tmpl w:val="75129968"/>
    <w:lvl w:ilvl="0" w:tplc="A7828F3E">
      <w:start w:val="1"/>
      <w:numFmt w:val="upperLetter"/>
      <w:pStyle w:val="Appendixes"/>
      <w:lvlText w:val="%1"/>
      <w:lvlJc w:val="left"/>
      <w:pPr>
        <w:ind w:left="720" w:hanging="360"/>
      </w:pPr>
      <w:rPr>
        <w:rFonts w:hint="default"/>
        <w:sz w:val="60"/>
        <w:szCs w:val="60"/>
      </w:r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5" w15:restartNumberingAfterBreak="0">
    <w:nsid w:val="476B0DD1"/>
    <w:multiLevelType w:val="multilevel"/>
    <w:tmpl w:val="59242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9364EA1"/>
    <w:multiLevelType w:val="multilevel"/>
    <w:tmpl w:val="6F325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49A6909"/>
    <w:multiLevelType w:val="multilevel"/>
    <w:tmpl w:val="BC583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1207AA"/>
    <w:multiLevelType w:val="hybridMultilevel"/>
    <w:tmpl w:val="5160263E"/>
    <w:styleLink w:val="GeerliListe1"/>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9" w15:restartNumberingAfterBreak="0">
    <w:nsid w:val="5D5A2058"/>
    <w:multiLevelType w:val="multilevel"/>
    <w:tmpl w:val="08088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B57DCC"/>
    <w:multiLevelType w:val="hybridMultilevel"/>
    <w:tmpl w:val="E9DE8DA6"/>
    <w:lvl w:ilvl="0" w:tplc="BA942F82">
      <w:start w:val="1"/>
      <w:numFmt w:val="decimal"/>
      <w:pStyle w:val="Balk1"/>
      <w:lvlText w:val="%1.1.1"/>
      <w:lvlJc w:val="left"/>
      <w:pPr>
        <w:ind w:left="192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1" w15:restartNumberingAfterBreak="0">
    <w:nsid w:val="60B54ECF"/>
    <w:multiLevelType w:val="hybridMultilevel"/>
    <w:tmpl w:val="B2469696"/>
    <w:lvl w:ilvl="0" w:tplc="799CBFF6">
      <w:start w:val="1"/>
      <w:numFmt w:val="decimal"/>
      <w:lvlText w:val="%1-"/>
      <w:lvlJc w:val="left"/>
      <w:pPr>
        <w:ind w:left="600" w:hanging="360"/>
      </w:pPr>
      <w:rPr>
        <w:rFonts w:hint="default"/>
      </w:rPr>
    </w:lvl>
    <w:lvl w:ilvl="1" w:tplc="041F0019" w:tentative="1">
      <w:start w:val="1"/>
      <w:numFmt w:val="lowerLetter"/>
      <w:lvlText w:val="%2."/>
      <w:lvlJc w:val="left"/>
      <w:pPr>
        <w:ind w:left="1320" w:hanging="360"/>
      </w:pPr>
    </w:lvl>
    <w:lvl w:ilvl="2" w:tplc="041F001B" w:tentative="1">
      <w:start w:val="1"/>
      <w:numFmt w:val="lowerRoman"/>
      <w:lvlText w:val="%3."/>
      <w:lvlJc w:val="right"/>
      <w:pPr>
        <w:ind w:left="2040" w:hanging="180"/>
      </w:pPr>
    </w:lvl>
    <w:lvl w:ilvl="3" w:tplc="041F000F" w:tentative="1">
      <w:start w:val="1"/>
      <w:numFmt w:val="decimal"/>
      <w:lvlText w:val="%4."/>
      <w:lvlJc w:val="left"/>
      <w:pPr>
        <w:ind w:left="2760" w:hanging="360"/>
      </w:pPr>
    </w:lvl>
    <w:lvl w:ilvl="4" w:tplc="041F0019" w:tentative="1">
      <w:start w:val="1"/>
      <w:numFmt w:val="lowerLetter"/>
      <w:lvlText w:val="%5."/>
      <w:lvlJc w:val="left"/>
      <w:pPr>
        <w:ind w:left="3480" w:hanging="360"/>
      </w:pPr>
    </w:lvl>
    <w:lvl w:ilvl="5" w:tplc="041F001B" w:tentative="1">
      <w:start w:val="1"/>
      <w:numFmt w:val="lowerRoman"/>
      <w:lvlText w:val="%6."/>
      <w:lvlJc w:val="right"/>
      <w:pPr>
        <w:ind w:left="4200" w:hanging="180"/>
      </w:pPr>
    </w:lvl>
    <w:lvl w:ilvl="6" w:tplc="041F000F" w:tentative="1">
      <w:start w:val="1"/>
      <w:numFmt w:val="decimal"/>
      <w:lvlText w:val="%7."/>
      <w:lvlJc w:val="left"/>
      <w:pPr>
        <w:ind w:left="4920" w:hanging="360"/>
      </w:pPr>
    </w:lvl>
    <w:lvl w:ilvl="7" w:tplc="041F0019" w:tentative="1">
      <w:start w:val="1"/>
      <w:numFmt w:val="lowerLetter"/>
      <w:lvlText w:val="%8."/>
      <w:lvlJc w:val="left"/>
      <w:pPr>
        <w:ind w:left="5640" w:hanging="360"/>
      </w:pPr>
    </w:lvl>
    <w:lvl w:ilvl="8" w:tplc="041F001B" w:tentative="1">
      <w:start w:val="1"/>
      <w:numFmt w:val="lowerRoman"/>
      <w:lvlText w:val="%9."/>
      <w:lvlJc w:val="right"/>
      <w:pPr>
        <w:ind w:left="6360" w:hanging="180"/>
      </w:pPr>
    </w:lvl>
  </w:abstractNum>
  <w:abstractNum w:abstractNumId="32" w15:restartNumberingAfterBreak="0">
    <w:nsid w:val="64E85B4E"/>
    <w:multiLevelType w:val="multilevel"/>
    <w:tmpl w:val="FF924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12D1D59"/>
    <w:multiLevelType w:val="hybridMultilevel"/>
    <w:tmpl w:val="08BE9DD8"/>
    <w:lvl w:ilvl="0" w:tplc="5E1A5F00">
      <w:start w:val="1"/>
      <w:numFmt w:val="decimal"/>
      <w:lvlText w:val="%1.1.1.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4" w15:restartNumberingAfterBreak="0">
    <w:nsid w:val="74885CB2"/>
    <w:multiLevelType w:val="multilevel"/>
    <w:tmpl w:val="D84EBE56"/>
    <w:lvl w:ilvl="0">
      <w:start w:val="2"/>
      <w:numFmt w:val="decimal"/>
      <w:lvlText w:val="%1"/>
      <w:lvlJc w:val="left"/>
      <w:pPr>
        <w:ind w:left="480" w:hanging="480"/>
      </w:pPr>
      <w:rPr>
        <w:rFonts w:ascii="Times New Roman" w:hAnsi="Times New Roman" w:hint="default"/>
      </w:rPr>
    </w:lvl>
    <w:lvl w:ilvl="1">
      <w:start w:val="1"/>
      <w:numFmt w:val="decimal"/>
      <w:lvlText w:val="%1.%2"/>
      <w:lvlJc w:val="left"/>
      <w:pPr>
        <w:ind w:left="840" w:hanging="480"/>
      </w:pPr>
      <w:rPr>
        <w:rFonts w:ascii="Times New Roman" w:hAnsi="Times New Roman" w:hint="default"/>
      </w:rPr>
    </w:lvl>
    <w:lvl w:ilvl="2">
      <w:start w:val="2"/>
      <w:numFmt w:val="decimal"/>
      <w:lvlText w:val="%1.%2.%3"/>
      <w:lvlJc w:val="left"/>
      <w:pPr>
        <w:ind w:left="1440" w:hanging="720"/>
      </w:pPr>
      <w:rPr>
        <w:rFonts w:ascii="Times New Roman" w:hAnsi="Times New Roman" w:hint="default"/>
      </w:rPr>
    </w:lvl>
    <w:lvl w:ilvl="3">
      <w:start w:val="1"/>
      <w:numFmt w:val="decimal"/>
      <w:lvlText w:val="%1.%2.%3.%4"/>
      <w:lvlJc w:val="left"/>
      <w:pPr>
        <w:ind w:left="1800" w:hanging="720"/>
      </w:pPr>
      <w:rPr>
        <w:rFonts w:ascii="Times New Roman" w:hAnsi="Times New Roman" w:hint="default"/>
      </w:rPr>
    </w:lvl>
    <w:lvl w:ilvl="4">
      <w:start w:val="1"/>
      <w:numFmt w:val="decimal"/>
      <w:lvlText w:val="%1.%2.%3.%4.%5"/>
      <w:lvlJc w:val="left"/>
      <w:pPr>
        <w:ind w:left="2520" w:hanging="1080"/>
      </w:pPr>
      <w:rPr>
        <w:rFonts w:ascii="Times New Roman" w:hAnsi="Times New Roman" w:hint="default"/>
      </w:rPr>
    </w:lvl>
    <w:lvl w:ilvl="5">
      <w:start w:val="1"/>
      <w:numFmt w:val="decimal"/>
      <w:lvlText w:val="%1.%2.%3.%4.%5.%6"/>
      <w:lvlJc w:val="left"/>
      <w:pPr>
        <w:ind w:left="2880" w:hanging="1080"/>
      </w:pPr>
      <w:rPr>
        <w:rFonts w:ascii="Times New Roman" w:hAnsi="Times New Roman" w:hint="default"/>
      </w:rPr>
    </w:lvl>
    <w:lvl w:ilvl="6">
      <w:start w:val="1"/>
      <w:numFmt w:val="decimal"/>
      <w:lvlText w:val="%1.%2.%3.%4.%5.%6.%7"/>
      <w:lvlJc w:val="left"/>
      <w:pPr>
        <w:ind w:left="3600" w:hanging="1440"/>
      </w:pPr>
      <w:rPr>
        <w:rFonts w:ascii="Times New Roman" w:hAnsi="Times New Roman" w:hint="default"/>
      </w:rPr>
    </w:lvl>
    <w:lvl w:ilvl="7">
      <w:start w:val="1"/>
      <w:numFmt w:val="decimal"/>
      <w:lvlText w:val="%1.%2.%3.%4.%5.%6.%7.%8"/>
      <w:lvlJc w:val="left"/>
      <w:pPr>
        <w:ind w:left="3960" w:hanging="1440"/>
      </w:pPr>
      <w:rPr>
        <w:rFonts w:ascii="Times New Roman" w:hAnsi="Times New Roman" w:hint="default"/>
      </w:rPr>
    </w:lvl>
    <w:lvl w:ilvl="8">
      <w:start w:val="1"/>
      <w:numFmt w:val="decimal"/>
      <w:lvlText w:val="%1.%2.%3.%4.%5.%6.%7.%8.%9"/>
      <w:lvlJc w:val="left"/>
      <w:pPr>
        <w:ind w:left="4680" w:hanging="1800"/>
      </w:pPr>
      <w:rPr>
        <w:rFonts w:ascii="Times New Roman" w:hAnsi="Times New Roman" w:hint="default"/>
      </w:rPr>
    </w:lvl>
  </w:abstractNum>
  <w:abstractNum w:abstractNumId="35" w15:restartNumberingAfterBreak="0">
    <w:nsid w:val="749134A9"/>
    <w:multiLevelType w:val="hybridMultilevel"/>
    <w:tmpl w:val="D1FA172E"/>
    <w:lvl w:ilvl="0" w:tplc="8582748C">
      <w:start w:val="1"/>
      <w:numFmt w:val="decimal"/>
      <w:lvlText w:val="[%1]"/>
      <w:lvlJc w:val="left"/>
      <w:pPr>
        <w:ind w:left="1278"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355933435">
    <w:abstractNumId w:val="30"/>
  </w:num>
  <w:num w:numId="2" w16cid:durableId="788360696">
    <w:abstractNumId w:val="33"/>
  </w:num>
  <w:num w:numId="3" w16cid:durableId="36047907">
    <w:abstractNumId w:val="13"/>
  </w:num>
  <w:num w:numId="4" w16cid:durableId="184490156">
    <w:abstractNumId w:val="24"/>
  </w:num>
  <w:num w:numId="5" w16cid:durableId="555707267">
    <w:abstractNumId w:val="23"/>
  </w:num>
  <w:num w:numId="6" w16cid:durableId="365713540">
    <w:abstractNumId w:val="20"/>
  </w:num>
  <w:num w:numId="7" w16cid:durableId="685518227">
    <w:abstractNumId w:val="26"/>
  </w:num>
  <w:num w:numId="8" w16cid:durableId="1743329191">
    <w:abstractNumId w:val="12"/>
  </w:num>
  <w:num w:numId="9" w16cid:durableId="912475260">
    <w:abstractNumId w:val="27"/>
  </w:num>
  <w:num w:numId="10" w16cid:durableId="1789930717">
    <w:abstractNumId w:val="25"/>
  </w:num>
  <w:num w:numId="11" w16cid:durableId="1878004022">
    <w:abstractNumId w:val="14"/>
  </w:num>
  <w:num w:numId="12" w16cid:durableId="1063142403">
    <w:abstractNumId w:val="35"/>
  </w:num>
  <w:num w:numId="13" w16cid:durableId="159933711">
    <w:abstractNumId w:val="32"/>
  </w:num>
  <w:num w:numId="14" w16cid:durableId="946306582">
    <w:abstractNumId w:val="28"/>
  </w:num>
  <w:num w:numId="15" w16cid:durableId="177937579">
    <w:abstractNumId w:val="16"/>
  </w:num>
  <w:num w:numId="16" w16cid:durableId="1258710701">
    <w:abstractNumId w:val="18"/>
  </w:num>
  <w:num w:numId="17" w16cid:durableId="448816020">
    <w:abstractNumId w:val="6"/>
  </w:num>
  <w:num w:numId="18" w16cid:durableId="704212963">
    <w:abstractNumId w:val="2"/>
  </w:num>
  <w:num w:numId="19" w16cid:durableId="1754083232">
    <w:abstractNumId w:val="7"/>
  </w:num>
  <w:num w:numId="20" w16cid:durableId="428739462">
    <w:abstractNumId w:val="0"/>
  </w:num>
  <w:num w:numId="21" w16cid:durableId="1387216741">
    <w:abstractNumId w:val="8"/>
  </w:num>
  <w:num w:numId="22" w16cid:durableId="1751390397">
    <w:abstractNumId w:val="22"/>
  </w:num>
  <w:num w:numId="23" w16cid:durableId="1060445152">
    <w:abstractNumId w:val="29"/>
  </w:num>
  <w:num w:numId="24" w16cid:durableId="606431110">
    <w:abstractNumId w:val="23"/>
    <w:lvlOverride w:ilvl="0">
      <w:startOverride w:val="5"/>
    </w:lvlOverride>
    <w:lvlOverride w:ilvl="1">
      <w:startOverride w:val="4"/>
    </w:lvlOverride>
    <w:lvlOverride w:ilvl="2">
      <w:startOverride w:val="2"/>
    </w:lvlOverride>
  </w:num>
  <w:num w:numId="25" w16cid:durableId="1306811478">
    <w:abstractNumId w:val="10"/>
  </w:num>
  <w:num w:numId="26" w16cid:durableId="208209382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29827846">
    <w:abstractNumId w:val="1"/>
  </w:num>
  <w:num w:numId="28" w16cid:durableId="1810395744">
    <w:abstractNumId w:val="3"/>
  </w:num>
  <w:num w:numId="29" w16cid:durableId="508641406">
    <w:abstractNumId w:val="4"/>
  </w:num>
  <w:num w:numId="30" w16cid:durableId="1724400568">
    <w:abstractNumId w:val="5"/>
  </w:num>
  <w:num w:numId="31" w16cid:durableId="1570848240">
    <w:abstractNumId w:val="23"/>
    <w:lvlOverride w:ilvl="0">
      <w:startOverride w:val="4"/>
    </w:lvlOverride>
    <w:lvlOverride w:ilvl="1">
      <w:startOverride w:val="2"/>
    </w:lvlOverride>
  </w:num>
  <w:num w:numId="32" w16cid:durableId="270090914">
    <w:abstractNumId w:val="23"/>
    <w:lvlOverride w:ilvl="0">
      <w:startOverride w:val="4"/>
    </w:lvlOverride>
    <w:lvlOverride w:ilvl="1">
      <w:startOverride w:val="2"/>
    </w:lvlOverride>
    <w:lvlOverride w:ilvl="2">
      <w:startOverride w:val="3"/>
    </w:lvlOverride>
  </w:num>
  <w:num w:numId="33" w16cid:durableId="1493183491">
    <w:abstractNumId w:val="31"/>
  </w:num>
  <w:num w:numId="34" w16cid:durableId="2038922648">
    <w:abstractNumId w:val="15"/>
  </w:num>
  <w:num w:numId="35" w16cid:durableId="194541499">
    <w:abstractNumId w:val="21"/>
  </w:num>
  <w:num w:numId="36" w16cid:durableId="109326935">
    <w:abstractNumId w:val="9"/>
  </w:num>
  <w:num w:numId="37" w16cid:durableId="1056245136">
    <w:abstractNumId w:val="19"/>
  </w:num>
  <w:num w:numId="38" w16cid:durableId="847208337">
    <w:abstractNumId w:val="23"/>
    <w:lvlOverride w:ilvl="0">
      <w:startOverride w:val="1"/>
    </w:lvlOverride>
    <w:lvlOverride w:ilvl="1">
      <w:startOverride w:val="2"/>
    </w:lvlOverride>
    <w:lvlOverride w:ilvl="2">
      <w:startOverride w:val="2"/>
    </w:lvlOverride>
    <w:lvlOverride w:ilvl="3">
      <w:startOverride w:val="1"/>
    </w:lvlOverride>
  </w:num>
  <w:num w:numId="39" w16cid:durableId="1448351601">
    <w:abstractNumId w:val="23"/>
    <w:lvlOverride w:ilvl="0">
      <w:startOverride w:val="1"/>
    </w:lvlOverride>
    <w:lvlOverride w:ilvl="1">
      <w:startOverride w:val="2"/>
    </w:lvlOverride>
    <w:lvlOverride w:ilvl="2">
      <w:startOverride w:val="2"/>
    </w:lvlOverride>
    <w:lvlOverride w:ilvl="3">
      <w:startOverride w:val="3"/>
    </w:lvlOverride>
  </w:num>
  <w:num w:numId="40" w16cid:durableId="1289895224">
    <w:abstractNumId w:val="23"/>
    <w:lvlOverride w:ilvl="0">
      <w:startOverride w:val="1"/>
    </w:lvlOverride>
    <w:lvlOverride w:ilvl="1">
      <w:startOverride w:val="2"/>
    </w:lvlOverride>
    <w:lvlOverride w:ilvl="2">
      <w:startOverride w:val="2"/>
    </w:lvlOverride>
    <w:lvlOverride w:ilvl="3">
      <w:startOverride w:val="1"/>
    </w:lvlOverride>
  </w:num>
  <w:num w:numId="41" w16cid:durableId="1244415358">
    <w:abstractNumId w:val="34"/>
  </w:num>
  <w:num w:numId="42" w16cid:durableId="1272320284">
    <w:abstractNumId w:val="17"/>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proofState w:spelling="clean" w:grammar="clean"/>
  <w:defaultTabStop w:val="709"/>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NDIyMzMzMDO2NDUzNTRS0lEKTi0uzszPAykwrgUAu58QFSwAAAA="/>
  </w:docVars>
  <w:rsids>
    <w:rsidRoot w:val="00CB3EF9"/>
    <w:rsid w:val="00001A2F"/>
    <w:rsid w:val="00003806"/>
    <w:rsid w:val="00004B59"/>
    <w:rsid w:val="00006A31"/>
    <w:rsid w:val="00006A74"/>
    <w:rsid w:val="00006B0D"/>
    <w:rsid w:val="00007FC4"/>
    <w:rsid w:val="000115FD"/>
    <w:rsid w:val="00014A6D"/>
    <w:rsid w:val="00020F7D"/>
    <w:rsid w:val="00025423"/>
    <w:rsid w:val="00031562"/>
    <w:rsid w:val="00034314"/>
    <w:rsid w:val="00035778"/>
    <w:rsid w:val="000405A9"/>
    <w:rsid w:val="000419D0"/>
    <w:rsid w:val="00042CAF"/>
    <w:rsid w:val="00042EFA"/>
    <w:rsid w:val="0004361A"/>
    <w:rsid w:val="00045EBD"/>
    <w:rsid w:val="000516B2"/>
    <w:rsid w:val="00052198"/>
    <w:rsid w:val="00052B06"/>
    <w:rsid w:val="000552CA"/>
    <w:rsid w:val="00062B1C"/>
    <w:rsid w:val="0006355C"/>
    <w:rsid w:val="00063849"/>
    <w:rsid w:val="00070013"/>
    <w:rsid w:val="00070AE6"/>
    <w:rsid w:val="0007138A"/>
    <w:rsid w:val="00072850"/>
    <w:rsid w:val="00072F05"/>
    <w:rsid w:val="00075C39"/>
    <w:rsid w:val="0007650F"/>
    <w:rsid w:val="000813F7"/>
    <w:rsid w:val="00084666"/>
    <w:rsid w:val="0008469C"/>
    <w:rsid w:val="00085976"/>
    <w:rsid w:val="000869BC"/>
    <w:rsid w:val="00087D79"/>
    <w:rsid w:val="00090279"/>
    <w:rsid w:val="000928B8"/>
    <w:rsid w:val="00092C0D"/>
    <w:rsid w:val="00096B41"/>
    <w:rsid w:val="000A00ED"/>
    <w:rsid w:val="000A1F55"/>
    <w:rsid w:val="000A2115"/>
    <w:rsid w:val="000A2705"/>
    <w:rsid w:val="000A3F1C"/>
    <w:rsid w:val="000A4EDD"/>
    <w:rsid w:val="000A50E2"/>
    <w:rsid w:val="000A548F"/>
    <w:rsid w:val="000A6764"/>
    <w:rsid w:val="000A77D4"/>
    <w:rsid w:val="000B2FD0"/>
    <w:rsid w:val="000B4B3D"/>
    <w:rsid w:val="000B552F"/>
    <w:rsid w:val="000B74B7"/>
    <w:rsid w:val="000C025A"/>
    <w:rsid w:val="000C2680"/>
    <w:rsid w:val="000C6FB9"/>
    <w:rsid w:val="000D1CAA"/>
    <w:rsid w:val="000D4EAD"/>
    <w:rsid w:val="000D56C8"/>
    <w:rsid w:val="000E3B39"/>
    <w:rsid w:val="000E3E7E"/>
    <w:rsid w:val="000E76A7"/>
    <w:rsid w:val="000F0A42"/>
    <w:rsid w:val="000F1941"/>
    <w:rsid w:val="000F2C27"/>
    <w:rsid w:val="000F2CCC"/>
    <w:rsid w:val="000F3F29"/>
    <w:rsid w:val="000F5E9E"/>
    <w:rsid w:val="000F7403"/>
    <w:rsid w:val="00100823"/>
    <w:rsid w:val="0010157E"/>
    <w:rsid w:val="001019DC"/>
    <w:rsid w:val="00103B74"/>
    <w:rsid w:val="0010483D"/>
    <w:rsid w:val="00105796"/>
    <w:rsid w:val="00107392"/>
    <w:rsid w:val="0011149D"/>
    <w:rsid w:val="00111C8D"/>
    <w:rsid w:val="001123BD"/>
    <w:rsid w:val="00112846"/>
    <w:rsid w:val="00113969"/>
    <w:rsid w:val="0011406B"/>
    <w:rsid w:val="00117E30"/>
    <w:rsid w:val="00120F59"/>
    <w:rsid w:val="0012228C"/>
    <w:rsid w:val="00126AC8"/>
    <w:rsid w:val="00126D52"/>
    <w:rsid w:val="00130E20"/>
    <w:rsid w:val="00136DBB"/>
    <w:rsid w:val="00137E92"/>
    <w:rsid w:val="00144A4B"/>
    <w:rsid w:val="00146DC8"/>
    <w:rsid w:val="001474F6"/>
    <w:rsid w:val="001509E9"/>
    <w:rsid w:val="00151C59"/>
    <w:rsid w:val="0015633C"/>
    <w:rsid w:val="00156D7C"/>
    <w:rsid w:val="0015720C"/>
    <w:rsid w:val="00157ABC"/>
    <w:rsid w:val="00157D9A"/>
    <w:rsid w:val="00160524"/>
    <w:rsid w:val="00163FCE"/>
    <w:rsid w:val="0016420A"/>
    <w:rsid w:val="001649F1"/>
    <w:rsid w:val="00171268"/>
    <w:rsid w:val="001724DF"/>
    <w:rsid w:val="00172C07"/>
    <w:rsid w:val="00174319"/>
    <w:rsid w:val="001743D4"/>
    <w:rsid w:val="00174DDE"/>
    <w:rsid w:val="0018158E"/>
    <w:rsid w:val="001831C5"/>
    <w:rsid w:val="00183C17"/>
    <w:rsid w:val="00184726"/>
    <w:rsid w:val="00184734"/>
    <w:rsid w:val="00184EDE"/>
    <w:rsid w:val="001864D7"/>
    <w:rsid w:val="00192997"/>
    <w:rsid w:val="001942F6"/>
    <w:rsid w:val="00194962"/>
    <w:rsid w:val="0019594B"/>
    <w:rsid w:val="001A01CB"/>
    <w:rsid w:val="001A11A8"/>
    <w:rsid w:val="001A2F37"/>
    <w:rsid w:val="001A30F7"/>
    <w:rsid w:val="001A6C4D"/>
    <w:rsid w:val="001A75FB"/>
    <w:rsid w:val="001A7C23"/>
    <w:rsid w:val="001B10B1"/>
    <w:rsid w:val="001B1FBC"/>
    <w:rsid w:val="001B4637"/>
    <w:rsid w:val="001B50D3"/>
    <w:rsid w:val="001B580D"/>
    <w:rsid w:val="001B5E08"/>
    <w:rsid w:val="001B6AB7"/>
    <w:rsid w:val="001B7C5D"/>
    <w:rsid w:val="001C3BF8"/>
    <w:rsid w:val="001C46C5"/>
    <w:rsid w:val="001C5222"/>
    <w:rsid w:val="001C68A9"/>
    <w:rsid w:val="001C7013"/>
    <w:rsid w:val="001C7925"/>
    <w:rsid w:val="001D2FFA"/>
    <w:rsid w:val="001D32CE"/>
    <w:rsid w:val="001D6FB6"/>
    <w:rsid w:val="001D765D"/>
    <w:rsid w:val="001D77F3"/>
    <w:rsid w:val="001E004D"/>
    <w:rsid w:val="001E0D8E"/>
    <w:rsid w:val="001E208A"/>
    <w:rsid w:val="001E3CE3"/>
    <w:rsid w:val="001E4486"/>
    <w:rsid w:val="001E4FA7"/>
    <w:rsid w:val="001E548D"/>
    <w:rsid w:val="001E743C"/>
    <w:rsid w:val="001E7759"/>
    <w:rsid w:val="001E78A7"/>
    <w:rsid w:val="001F06E2"/>
    <w:rsid w:val="001F10E9"/>
    <w:rsid w:val="001F12B0"/>
    <w:rsid w:val="001F18DF"/>
    <w:rsid w:val="001F1B76"/>
    <w:rsid w:val="001F1D65"/>
    <w:rsid w:val="001F275D"/>
    <w:rsid w:val="001F41BE"/>
    <w:rsid w:val="001F4F8C"/>
    <w:rsid w:val="001F6A3A"/>
    <w:rsid w:val="001F7F4D"/>
    <w:rsid w:val="002004CE"/>
    <w:rsid w:val="0020078B"/>
    <w:rsid w:val="00200DD9"/>
    <w:rsid w:val="002010A7"/>
    <w:rsid w:val="00204F68"/>
    <w:rsid w:val="00205861"/>
    <w:rsid w:val="00205CEC"/>
    <w:rsid w:val="00207932"/>
    <w:rsid w:val="00210048"/>
    <w:rsid w:val="0021022A"/>
    <w:rsid w:val="00213527"/>
    <w:rsid w:val="00220D8F"/>
    <w:rsid w:val="00221C6A"/>
    <w:rsid w:val="00225570"/>
    <w:rsid w:val="0022706E"/>
    <w:rsid w:val="00227CBB"/>
    <w:rsid w:val="00232283"/>
    <w:rsid w:val="00232D66"/>
    <w:rsid w:val="00240E9D"/>
    <w:rsid w:val="00241DB3"/>
    <w:rsid w:val="002431E1"/>
    <w:rsid w:val="00244827"/>
    <w:rsid w:val="0024497B"/>
    <w:rsid w:val="00246E94"/>
    <w:rsid w:val="002512EB"/>
    <w:rsid w:val="002517DD"/>
    <w:rsid w:val="00257E01"/>
    <w:rsid w:val="0026036C"/>
    <w:rsid w:val="00260C1B"/>
    <w:rsid w:val="00266067"/>
    <w:rsid w:val="0027004A"/>
    <w:rsid w:val="002727D5"/>
    <w:rsid w:val="002737E2"/>
    <w:rsid w:val="00273AA0"/>
    <w:rsid w:val="00276FE9"/>
    <w:rsid w:val="00281329"/>
    <w:rsid w:val="0028169E"/>
    <w:rsid w:val="00282B2D"/>
    <w:rsid w:val="00283EDC"/>
    <w:rsid w:val="002846F8"/>
    <w:rsid w:val="00284C58"/>
    <w:rsid w:val="00287409"/>
    <w:rsid w:val="0029112B"/>
    <w:rsid w:val="00294FCE"/>
    <w:rsid w:val="00295C63"/>
    <w:rsid w:val="00296FEA"/>
    <w:rsid w:val="002A1334"/>
    <w:rsid w:val="002A7CF9"/>
    <w:rsid w:val="002B3722"/>
    <w:rsid w:val="002B4E65"/>
    <w:rsid w:val="002B5360"/>
    <w:rsid w:val="002B7724"/>
    <w:rsid w:val="002C20B9"/>
    <w:rsid w:val="002C62D2"/>
    <w:rsid w:val="002D449F"/>
    <w:rsid w:val="002D5CE4"/>
    <w:rsid w:val="002E22C9"/>
    <w:rsid w:val="002E2410"/>
    <w:rsid w:val="002E2BFD"/>
    <w:rsid w:val="002E42F1"/>
    <w:rsid w:val="002F13E4"/>
    <w:rsid w:val="002F1A91"/>
    <w:rsid w:val="00300293"/>
    <w:rsid w:val="003015A6"/>
    <w:rsid w:val="00301D30"/>
    <w:rsid w:val="00303769"/>
    <w:rsid w:val="00304C38"/>
    <w:rsid w:val="00305514"/>
    <w:rsid w:val="003059E7"/>
    <w:rsid w:val="00307F1C"/>
    <w:rsid w:val="003123BA"/>
    <w:rsid w:val="003128D8"/>
    <w:rsid w:val="00313892"/>
    <w:rsid w:val="00316AF0"/>
    <w:rsid w:val="0031744B"/>
    <w:rsid w:val="003217BC"/>
    <w:rsid w:val="00323379"/>
    <w:rsid w:val="00324FB3"/>
    <w:rsid w:val="0032561E"/>
    <w:rsid w:val="00327422"/>
    <w:rsid w:val="00327AEF"/>
    <w:rsid w:val="003307F7"/>
    <w:rsid w:val="00331128"/>
    <w:rsid w:val="003328D8"/>
    <w:rsid w:val="003338C8"/>
    <w:rsid w:val="00335912"/>
    <w:rsid w:val="00335AF9"/>
    <w:rsid w:val="00336ADF"/>
    <w:rsid w:val="003433A2"/>
    <w:rsid w:val="0034434B"/>
    <w:rsid w:val="00344467"/>
    <w:rsid w:val="00344962"/>
    <w:rsid w:val="00345CB3"/>
    <w:rsid w:val="00351435"/>
    <w:rsid w:val="003520C5"/>
    <w:rsid w:val="00354821"/>
    <w:rsid w:val="003558AB"/>
    <w:rsid w:val="00355F2F"/>
    <w:rsid w:val="003576FA"/>
    <w:rsid w:val="003602A3"/>
    <w:rsid w:val="0036183A"/>
    <w:rsid w:val="003646D4"/>
    <w:rsid w:val="00366E54"/>
    <w:rsid w:val="003678CD"/>
    <w:rsid w:val="00373CE2"/>
    <w:rsid w:val="003747B9"/>
    <w:rsid w:val="00375978"/>
    <w:rsid w:val="00375B83"/>
    <w:rsid w:val="00380F1D"/>
    <w:rsid w:val="003816A9"/>
    <w:rsid w:val="00381967"/>
    <w:rsid w:val="00383B9E"/>
    <w:rsid w:val="00390E07"/>
    <w:rsid w:val="003930F9"/>
    <w:rsid w:val="00394673"/>
    <w:rsid w:val="00397A84"/>
    <w:rsid w:val="003A057C"/>
    <w:rsid w:val="003A1429"/>
    <w:rsid w:val="003A1F05"/>
    <w:rsid w:val="003A4900"/>
    <w:rsid w:val="003A660D"/>
    <w:rsid w:val="003A76F2"/>
    <w:rsid w:val="003B1581"/>
    <w:rsid w:val="003B29E7"/>
    <w:rsid w:val="003B4507"/>
    <w:rsid w:val="003B4AD7"/>
    <w:rsid w:val="003B70A9"/>
    <w:rsid w:val="003C0233"/>
    <w:rsid w:val="003C4090"/>
    <w:rsid w:val="003C57BC"/>
    <w:rsid w:val="003D0241"/>
    <w:rsid w:val="003D0466"/>
    <w:rsid w:val="003D15B2"/>
    <w:rsid w:val="003D2519"/>
    <w:rsid w:val="003D34CA"/>
    <w:rsid w:val="003D3CBF"/>
    <w:rsid w:val="003D44C2"/>
    <w:rsid w:val="003D6EE5"/>
    <w:rsid w:val="003D75D3"/>
    <w:rsid w:val="003E0254"/>
    <w:rsid w:val="003E1F6B"/>
    <w:rsid w:val="003E30D2"/>
    <w:rsid w:val="003E5FA7"/>
    <w:rsid w:val="003E72F0"/>
    <w:rsid w:val="003E7CFF"/>
    <w:rsid w:val="003F1259"/>
    <w:rsid w:val="003F2586"/>
    <w:rsid w:val="003F271A"/>
    <w:rsid w:val="003F49AC"/>
    <w:rsid w:val="003F5A96"/>
    <w:rsid w:val="004000ED"/>
    <w:rsid w:val="00400C86"/>
    <w:rsid w:val="00401516"/>
    <w:rsid w:val="00403E4C"/>
    <w:rsid w:val="00405209"/>
    <w:rsid w:val="0040727C"/>
    <w:rsid w:val="00407B11"/>
    <w:rsid w:val="00412015"/>
    <w:rsid w:val="00412C53"/>
    <w:rsid w:val="00412E72"/>
    <w:rsid w:val="00415EF9"/>
    <w:rsid w:val="004165C0"/>
    <w:rsid w:val="00420001"/>
    <w:rsid w:val="00420FD9"/>
    <w:rsid w:val="0042259C"/>
    <w:rsid w:val="00423965"/>
    <w:rsid w:val="00430D3D"/>
    <w:rsid w:val="00430E54"/>
    <w:rsid w:val="00432D82"/>
    <w:rsid w:val="004354C7"/>
    <w:rsid w:val="00443992"/>
    <w:rsid w:val="00447A9F"/>
    <w:rsid w:val="00447BFE"/>
    <w:rsid w:val="0045412C"/>
    <w:rsid w:val="00456044"/>
    <w:rsid w:val="00460287"/>
    <w:rsid w:val="0046029D"/>
    <w:rsid w:val="004616AF"/>
    <w:rsid w:val="00461880"/>
    <w:rsid w:val="00461D61"/>
    <w:rsid w:val="00462B28"/>
    <w:rsid w:val="004678E1"/>
    <w:rsid w:val="00471520"/>
    <w:rsid w:val="00472737"/>
    <w:rsid w:val="00472F6B"/>
    <w:rsid w:val="004801E8"/>
    <w:rsid w:val="0048242D"/>
    <w:rsid w:val="004859A5"/>
    <w:rsid w:val="00485C1B"/>
    <w:rsid w:val="00485E2A"/>
    <w:rsid w:val="00485ECA"/>
    <w:rsid w:val="00486F7F"/>
    <w:rsid w:val="004873A9"/>
    <w:rsid w:val="0049007F"/>
    <w:rsid w:val="00491689"/>
    <w:rsid w:val="00493B2F"/>
    <w:rsid w:val="0049494D"/>
    <w:rsid w:val="0049748B"/>
    <w:rsid w:val="00497849"/>
    <w:rsid w:val="004A20AD"/>
    <w:rsid w:val="004A3D10"/>
    <w:rsid w:val="004A59BC"/>
    <w:rsid w:val="004A5F79"/>
    <w:rsid w:val="004A70E1"/>
    <w:rsid w:val="004B2F7F"/>
    <w:rsid w:val="004B4198"/>
    <w:rsid w:val="004B4412"/>
    <w:rsid w:val="004B761A"/>
    <w:rsid w:val="004B7652"/>
    <w:rsid w:val="004C0173"/>
    <w:rsid w:val="004C0EFC"/>
    <w:rsid w:val="004C13CF"/>
    <w:rsid w:val="004C3480"/>
    <w:rsid w:val="004C4FBB"/>
    <w:rsid w:val="004D08D7"/>
    <w:rsid w:val="004D1BD5"/>
    <w:rsid w:val="004D286A"/>
    <w:rsid w:val="004D5769"/>
    <w:rsid w:val="004E0E60"/>
    <w:rsid w:val="004E2549"/>
    <w:rsid w:val="004E2D17"/>
    <w:rsid w:val="004E4D4A"/>
    <w:rsid w:val="004E7BF1"/>
    <w:rsid w:val="005019F5"/>
    <w:rsid w:val="00501D0A"/>
    <w:rsid w:val="005027DC"/>
    <w:rsid w:val="0050565E"/>
    <w:rsid w:val="005065F9"/>
    <w:rsid w:val="005067E3"/>
    <w:rsid w:val="00507A09"/>
    <w:rsid w:val="005106A7"/>
    <w:rsid w:val="00515387"/>
    <w:rsid w:val="00521747"/>
    <w:rsid w:val="00522149"/>
    <w:rsid w:val="005241DF"/>
    <w:rsid w:val="00527FD4"/>
    <w:rsid w:val="00530936"/>
    <w:rsid w:val="00532AAF"/>
    <w:rsid w:val="005364DC"/>
    <w:rsid w:val="005375EF"/>
    <w:rsid w:val="005460EE"/>
    <w:rsid w:val="005507C2"/>
    <w:rsid w:val="00550A6F"/>
    <w:rsid w:val="005532A8"/>
    <w:rsid w:val="0056107B"/>
    <w:rsid w:val="00563730"/>
    <w:rsid w:val="0056533C"/>
    <w:rsid w:val="00565D4B"/>
    <w:rsid w:val="00566AF3"/>
    <w:rsid w:val="00566E28"/>
    <w:rsid w:val="00566F94"/>
    <w:rsid w:val="00574547"/>
    <w:rsid w:val="00574AB6"/>
    <w:rsid w:val="00574EDD"/>
    <w:rsid w:val="005762D9"/>
    <w:rsid w:val="005769F4"/>
    <w:rsid w:val="00577471"/>
    <w:rsid w:val="00581896"/>
    <w:rsid w:val="00582E0C"/>
    <w:rsid w:val="00591E1E"/>
    <w:rsid w:val="00592ABC"/>
    <w:rsid w:val="00593971"/>
    <w:rsid w:val="00594645"/>
    <w:rsid w:val="00595A5E"/>
    <w:rsid w:val="005A0014"/>
    <w:rsid w:val="005A0920"/>
    <w:rsid w:val="005A0984"/>
    <w:rsid w:val="005A0CA8"/>
    <w:rsid w:val="005A2910"/>
    <w:rsid w:val="005A3766"/>
    <w:rsid w:val="005B2696"/>
    <w:rsid w:val="005B6166"/>
    <w:rsid w:val="005C19DE"/>
    <w:rsid w:val="005C314D"/>
    <w:rsid w:val="005C3D21"/>
    <w:rsid w:val="005C764A"/>
    <w:rsid w:val="005D23BD"/>
    <w:rsid w:val="005D46B1"/>
    <w:rsid w:val="005D59DB"/>
    <w:rsid w:val="005D648A"/>
    <w:rsid w:val="005E07F1"/>
    <w:rsid w:val="005E0B66"/>
    <w:rsid w:val="005E0E20"/>
    <w:rsid w:val="005E1FA8"/>
    <w:rsid w:val="005E2575"/>
    <w:rsid w:val="005E2A99"/>
    <w:rsid w:val="005E4BAC"/>
    <w:rsid w:val="005E512D"/>
    <w:rsid w:val="005E76BF"/>
    <w:rsid w:val="005F043A"/>
    <w:rsid w:val="005F19D6"/>
    <w:rsid w:val="005F4FC3"/>
    <w:rsid w:val="005F54E9"/>
    <w:rsid w:val="006000F5"/>
    <w:rsid w:val="00602044"/>
    <w:rsid w:val="0060242B"/>
    <w:rsid w:val="00602D56"/>
    <w:rsid w:val="0060574D"/>
    <w:rsid w:val="00606822"/>
    <w:rsid w:val="00607DF0"/>
    <w:rsid w:val="0062136E"/>
    <w:rsid w:val="006213CB"/>
    <w:rsid w:val="00622626"/>
    <w:rsid w:val="0062357A"/>
    <w:rsid w:val="00625D37"/>
    <w:rsid w:val="00631B12"/>
    <w:rsid w:val="00632D0A"/>
    <w:rsid w:val="006354DF"/>
    <w:rsid w:val="00637BC3"/>
    <w:rsid w:val="00640AC4"/>
    <w:rsid w:val="00641C73"/>
    <w:rsid w:val="00642225"/>
    <w:rsid w:val="006426E8"/>
    <w:rsid w:val="00646B00"/>
    <w:rsid w:val="00647397"/>
    <w:rsid w:val="00650E5B"/>
    <w:rsid w:val="00652740"/>
    <w:rsid w:val="0065292B"/>
    <w:rsid w:val="006548DD"/>
    <w:rsid w:val="00656421"/>
    <w:rsid w:val="00657A4C"/>
    <w:rsid w:val="00660E5A"/>
    <w:rsid w:val="00661897"/>
    <w:rsid w:val="00664F57"/>
    <w:rsid w:val="00670085"/>
    <w:rsid w:val="006715EE"/>
    <w:rsid w:val="0067363E"/>
    <w:rsid w:val="0067495F"/>
    <w:rsid w:val="00681166"/>
    <w:rsid w:val="00682B9D"/>
    <w:rsid w:val="00683C0B"/>
    <w:rsid w:val="00683C60"/>
    <w:rsid w:val="00685681"/>
    <w:rsid w:val="00692660"/>
    <w:rsid w:val="006A14FA"/>
    <w:rsid w:val="006A15AF"/>
    <w:rsid w:val="006A4041"/>
    <w:rsid w:val="006A42C8"/>
    <w:rsid w:val="006A4AAC"/>
    <w:rsid w:val="006A7A6C"/>
    <w:rsid w:val="006A7A6E"/>
    <w:rsid w:val="006B0A01"/>
    <w:rsid w:val="006B2E38"/>
    <w:rsid w:val="006B4A44"/>
    <w:rsid w:val="006B62F7"/>
    <w:rsid w:val="006B737E"/>
    <w:rsid w:val="006C0AE4"/>
    <w:rsid w:val="006C0E7A"/>
    <w:rsid w:val="006C1208"/>
    <w:rsid w:val="006C21AD"/>
    <w:rsid w:val="006C33E7"/>
    <w:rsid w:val="006C6804"/>
    <w:rsid w:val="006D1BC4"/>
    <w:rsid w:val="006D4655"/>
    <w:rsid w:val="006D4784"/>
    <w:rsid w:val="006D6C9D"/>
    <w:rsid w:val="006D7B54"/>
    <w:rsid w:val="006E1E37"/>
    <w:rsid w:val="006E2AF7"/>
    <w:rsid w:val="006E5A8D"/>
    <w:rsid w:val="006E686C"/>
    <w:rsid w:val="006E76A8"/>
    <w:rsid w:val="006F1875"/>
    <w:rsid w:val="006F3EF3"/>
    <w:rsid w:val="007050BE"/>
    <w:rsid w:val="00705789"/>
    <w:rsid w:val="00705B38"/>
    <w:rsid w:val="00705DD8"/>
    <w:rsid w:val="00706DFA"/>
    <w:rsid w:val="00707A33"/>
    <w:rsid w:val="00711235"/>
    <w:rsid w:val="00711B64"/>
    <w:rsid w:val="0071245A"/>
    <w:rsid w:val="00713644"/>
    <w:rsid w:val="00720207"/>
    <w:rsid w:val="00721785"/>
    <w:rsid w:val="0072306F"/>
    <w:rsid w:val="00724718"/>
    <w:rsid w:val="00725DAE"/>
    <w:rsid w:val="007313D9"/>
    <w:rsid w:val="007314B9"/>
    <w:rsid w:val="007315AE"/>
    <w:rsid w:val="007334DE"/>
    <w:rsid w:val="00734F95"/>
    <w:rsid w:val="00735D57"/>
    <w:rsid w:val="007365D9"/>
    <w:rsid w:val="00736B9D"/>
    <w:rsid w:val="007414C8"/>
    <w:rsid w:val="0074311C"/>
    <w:rsid w:val="007451A7"/>
    <w:rsid w:val="00753CD5"/>
    <w:rsid w:val="007544AE"/>
    <w:rsid w:val="007553D3"/>
    <w:rsid w:val="007556C3"/>
    <w:rsid w:val="00756E3E"/>
    <w:rsid w:val="007616E1"/>
    <w:rsid w:val="00762578"/>
    <w:rsid w:val="00762C48"/>
    <w:rsid w:val="0076303B"/>
    <w:rsid w:val="0076473A"/>
    <w:rsid w:val="00766F0D"/>
    <w:rsid w:val="00770FA9"/>
    <w:rsid w:val="00771E38"/>
    <w:rsid w:val="00774749"/>
    <w:rsid w:val="007823B2"/>
    <w:rsid w:val="00782E58"/>
    <w:rsid w:val="00782FB9"/>
    <w:rsid w:val="00784C38"/>
    <w:rsid w:val="00784FA0"/>
    <w:rsid w:val="00787CB6"/>
    <w:rsid w:val="0079253D"/>
    <w:rsid w:val="007939F2"/>
    <w:rsid w:val="00796435"/>
    <w:rsid w:val="007A568C"/>
    <w:rsid w:val="007A7D00"/>
    <w:rsid w:val="007A7D5A"/>
    <w:rsid w:val="007B58A4"/>
    <w:rsid w:val="007B5B53"/>
    <w:rsid w:val="007C0A24"/>
    <w:rsid w:val="007C3D66"/>
    <w:rsid w:val="007C48C6"/>
    <w:rsid w:val="007C5362"/>
    <w:rsid w:val="007C55C4"/>
    <w:rsid w:val="007D0514"/>
    <w:rsid w:val="007D2B08"/>
    <w:rsid w:val="007D3DB7"/>
    <w:rsid w:val="007D7670"/>
    <w:rsid w:val="007D7A48"/>
    <w:rsid w:val="007D7BED"/>
    <w:rsid w:val="007D7DC6"/>
    <w:rsid w:val="007D7E13"/>
    <w:rsid w:val="007E0EBD"/>
    <w:rsid w:val="007E1508"/>
    <w:rsid w:val="007E1FEA"/>
    <w:rsid w:val="007E7D34"/>
    <w:rsid w:val="007F1C13"/>
    <w:rsid w:val="007F29CA"/>
    <w:rsid w:val="007F2A44"/>
    <w:rsid w:val="00802013"/>
    <w:rsid w:val="00804BB6"/>
    <w:rsid w:val="00805612"/>
    <w:rsid w:val="00807D55"/>
    <w:rsid w:val="00811CEE"/>
    <w:rsid w:val="0081719E"/>
    <w:rsid w:val="00820697"/>
    <w:rsid w:val="00823262"/>
    <w:rsid w:val="00823FB4"/>
    <w:rsid w:val="008314F2"/>
    <w:rsid w:val="00831771"/>
    <w:rsid w:val="0083222E"/>
    <w:rsid w:val="008335B4"/>
    <w:rsid w:val="0083403B"/>
    <w:rsid w:val="00834AB7"/>
    <w:rsid w:val="00834E7B"/>
    <w:rsid w:val="0083632B"/>
    <w:rsid w:val="00836740"/>
    <w:rsid w:val="0083737F"/>
    <w:rsid w:val="0083769E"/>
    <w:rsid w:val="008424C0"/>
    <w:rsid w:val="00842643"/>
    <w:rsid w:val="008429F3"/>
    <w:rsid w:val="0084785E"/>
    <w:rsid w:val="00851C13"/>
    <w:rsid w:val="00851CFE"/>
    <w:rsid w:val="008522B2"/>
    <w:rsid w:val="00854BCD"/>
    <w:rsid w:val="00856E88"/>
    <w:rsid w:val="00857F06"/>
    <w:rsid w:val="0086110C"/>
    <w:rsid w:val="00861173"/>
    <w:rsid w:val="00862BD3"/>
    <w:rsid w:val="00863841"/>
    <w:rsid w:val="008645ED"/>
    <w:rsid w:val="008716B7"/>
    <w:rsid w:val="00872CD3"/>
    <w:rsid w:val="00873117"/>
    <w:rsid w:val="008732EC"/>
    <w:rsid w:val="00874BD3"/>
    <w:rsid w:val="00875068"/>
    <w:rsid w:val="0087535A"/>
    <w:rsid w:val="008759D7"/>
    <w:rsid w:val="00875ED3"/>
    <w:rsid w:val="008762B1"/>
    <w:rsid w:val="008775E2"/>
    <w:rsid w:val="00884403"/>
    <w:rsid w:val="008868C7"/>
    <w:rsid w:val="00887F0A"/>
    <w:rsid w:val="00892F3F"/>
    <w:rsid w:val="00894272"/>
    <w:rsid w:val="00895824"/>
    <w:rsid w:val="008958D7"/>
    <w:rsid w:val="008A1CDD"/>
    <w:rsid w:val="008A1E61"/>
    <w:rsid w:val="008A291F"/>
    <w:rsid w:val="008A44DA"/>
    <w:rsid w:val="008A4947"/>
    <w:rsid w:val="008A4B80"/>
    <w:rsid w:val="008A64B4"/>
    <w:rsid w:val="008B307F"/>
    <w:rsid w:val="008C046F"/>
    <w:rsid w:val="008C089F"/>
    <w:rsid w:val="008C198A"/>
    <w:rsid w:val="008C244C"/>
    <w:rsid w:val="008C4C12"/>
    <w:rsid w:val="008C5012"/>
    <w:rsid w:val="008C6E33"/>
    <w:rsid w:val="008C787B"/>
    <w:rsid w:val="008C7B2C"/>
    <w:rsid w:val="008C7F43"/>
    <w:rsid w:val="008D00FF"/>
    <w:rsid w:val="008D3AAB"/>
    <w:rsid w:val="008D652B"/>
    <w:rsid w:val="008D6880"/>
    <w:rsid w:val="008E459D"/>
    <w:rsid w:val="008E63B0"/>
    <w:rsid w:val="008E7314"/>
    <w:rsid w:val="008F0371"/>
    <w:rsid w:val="008F1B32"/>
    <w:rsid w:val="008F1C19"/>
    <w:rsid w:val="008F6158"/>
    <w:rsid w:val="008F7AFF"/>
    <w:rsid w:val="00904290"/>
    <w:rsid w:val="009071E3"/>
    <w:rsid w:val="0091461C"/>
    <w:rsid w:val="009157AF"/>
    <w:rsid w:val="0091591E"/>
    <w:rsid w:val="00923928"/>
    <w:rsid w:val="00925258"/>
    <w:rsid w:val="00926905"/>
    <w:rsid w:val="009307B3"/>
    <w:rsid w:val="00930AA8"/>
    <w:rsid w:val="00931CAD"/>
    <w:rsid w:val="0094390E"/>
    <w:rsid w:val="009464F7"/>
    <w:rsid w:val="009469E0"/>
    <w:rsid w:val="009477EC"/>
    <w:rsid w:val="0095314A"/>
    <w:rsid w:val="00954520"/>
    <w:rsid w:val="00954F5B"/>
    <w:rsid w:val="00957519"/>
    <w:rsid w:val="00967195"/>
    <w:rsid w:val="00973F1C"/>
    <w:rsid w:val="00976C63"/>
    <w:rsid w:val="00984233"/>
    <w:rsid w:val="009847D6"/>
    <w:rsid w:val="00985DCE"/>
    <w:rsid w:val="009900C5"/>
    <w:rsid w:val="009903A3"/>
    <w:rsid w:val="00991427"/>
    <w:rsid w:val="00991A17"/>
    <w:rsid w:val="00992F5F"/>
    <w:rsid w:val="00993483"/>
    <w:rsid w:val="009971C8"/>
    <w:rsid w:val="009A079A"/>
    <w:rsid w:val="009A09D5"/>
    <w:rsid w:val="009A3885"/>
    <w:rsid w:val="009A66B2"/>
    <w:rsid w:val="009A7032"/>
    <w:rsid w:val="009B302D"/>
    <w:rsid w:val="009B3F0F"/>
    <w:rsid w:val="009B4EEF"/>
    <w:rsid w:val="009B5189"/>
    <w:rsid w:val="009B56AD"/>
    <w:rsid w:val="009B5995"/>
    <w:rsid w:val="009B6D81"/>
    <w:rsid w:val="009B7F1A"/>
    <w:rsid w:val="009C384E"/>
    <w:rsid w:val="009C3C66"/>
    <w:rsid w:val="009D02D9"/>
    <w:rsid w:val="009D38E2"/>
    <w:rsid w:val="009D4F80"/>
    <w:rsid w:val="009D5086"/>
    <w:rsid w:val="009D5929"/>
    <w:rsid w:val="009D64D3"/>
    <w:rsid w:val="009D716E"/>
    <w:rsid w:val="009E058A"/>
    <w:rsid w:val="009E318D"/>
    <w:rsid w:val="009E417E"/>
    <w:rsid w:val="009E4B52"/>
    <w:rsid w:val="009E59A9"/>
    <w:rsid w:val="009E71DA"/>
    <w:rsid w:val="009F3D36"/>
    <w:rsid w:val="009F7D22"/>
    <w:rsid w:val="00A01563"/>
    <w:rsid w:val="00A021A1"/>
    <w:rsid w:val="00A02589"/>
    <w:rsid w:val="00A03946"/>
    <w:rsid w:val="00A052CC"/>
    <w:rsid w:val="00A0750D"/>
    <w:rsid w:val="00A07E1B"/>
    <w:rsid w:val="00A11E89"/>
    <w:rsid w:val="00A1329F"/>
    <w:rsid w:val="00A138CF"/>
    <w:rsid w:val="00A211A8"/>
    <w:rsid w:val="00A22332"/>
    <w:rsid w:val="00A2574B"/>
    <w:rsid w:val="00A25867"/>
    <w:rsid w:val="00A27AA3"/>
    <w:rsid w:val="00A308AB"/>
    <w:rsid w:val="00A31FDA"/>
    <w:rsid w:val="00A323E7"/>
    <w:rsid w:val="00A3723A"/>
    <w:rsid w:val="00A41940"/>
    <w:rsid w:val="00A42840"/>
    <w:rsid w:val="00A43EED"/>
    <w:rsid w:val="00A446C9"/>
    <w:rsid w:val="00A46F8C"/>
    <w:rsid w:val="00A47B87"/>
    <w:rsid w:val="00A503C0"/>
    <w:rsid w:val="00A50509"/>
    <w:rsid w:val="00A50677"/>
    <w:rsid w:val="00A510BF"/>
    <w:rsid w:val="00A51704"/>
    <w:rsid w:val="00A52DEB"/>
    <w:rsid w:val="00A5391B"/>
    <w:rsid w:val="00A53BFF"/>
    <w:rsid w:val="00A5442E"/>
    <w:rsid w:val="00A547AD"/>
    <w:rsid w:val="00A55ACA"/>
    <w:rsid w:val="00A572B1"/>
    <w:rsid w:val="00A642E5"/>
    <w:rsid w:val="00A67CBA"/>
    <w:rsid w:val="00A70E7D"/>
    <w:rsid w:val="00A712E1"/>
    <w:rsid w:val="00A718D2"/>
    <w:rsid w:val="00A71FA1"/>
    <w:rsid w:val="00A722E9"/>
    <w:rsid w:val="00A77E73"/>
    <w:rsid w:val="00A8065D"/>
    <w:rsid w:val="00A82332"/>
    <w:rsid w:val="00A8456C"/>
    <w:rsid w:val="00A84D7A"/>
    <w:rsid w:val="00A850B4"/>
    <w:rsid w:val="00A86E27"/>
    <w:rsid w:val="00A87AFE"/>
    <w:rsid w:val="00A911B0"/>
    <w:rsid w:val="00A93EED"/>
    <w:rsid w:val="00A94B8F"/>
    <w:rsid w:val="00A9749A"/>
    <w:rsid w:val="00AA0055"/>
    <w:rsid w:val="00AA1B77"/>
    <w:rsid w:val="00AA38E8"/>
    <w:rsid w:val="00AA41F3"/>
    <w:rsid w:val="00AB02C3"/>
    <w:rsid w:val="00AB0499"/>
    <w:rsid w:val="00AB21E3"/>
    <w:rsid w:val="00AB2B3B"/>
    <w:rsid w:val="00AB7169"/>
    <w:rsid w:val="00AB783D"/>
    <w:rsid w:val="00AB7C81"/>
    <w:rsid w:val="00AC0594"/>
    <w:rsid w:val="00AC1C68"/>
    <w:rsid w:val="00AC1F84"/>
    <w:rsid w:val="00AC200B"/>
    <w:rsid w:val="00AC2519"/>
    <w:rsid w:val="00AC4667"/>
    <w:rsid w:val="00AC6C39"/>
    <w:rsid w:val="00AD155C"/>
    <w:rsid w:val="00AE175E"/>
    <w:rsid w:val="00AE2685"/>
    <w:rsid w:val="00AE326E"/>
    <w:rsid w:val="00AE7C2E"/>
    <w:rsid w:val="00AF0085"/>
    <w:rsid w:val="00AF037C"/>
    <w:rsid w:val="00AF07EC"/>
    <w:rsid w:val="00AF0AA2"/>
    <w:rsid w:val="00AF0EC9"/>
    <w:rsid w:val="00AF3198"/>
    <w:rsid w:val="00AF36D7"/>
    <w:rsid w:val="00AF41E9"/>
    <w:rsid w:val="00AF4E53"/>
    <w:rsid w:val="00AF4FB2"/>
    <w:rsid w:val="00AF6CE0"/>
    <w:rsid w:val="00AF7D79"/>
    <w:rsid w:val="00B00B1C"/>
    <w:rsid w:val="00B01703"/>
    <w:rsid w:val="00B01825"/>
    <w:rsid w:val="00B02190"/>
    <w:rsid w:val="00B105A1"/>
    <w:rsid w:val="00B10624"/>
    <w:rsid w:val="00B11697"/>
    <w:rsid w:val="00B12252"/>
    <w:rsid w:val="00B12626"/>
    <w:rsid w:val="00B12C43"/>
    <w:rsid w:val="00B13A8A"/>
    <w:rsid w:val="00B15D5E"/>
    <w:rsid w:val="00B17797"/>
    <w:rsid w:val="00B21C68"/>
    <w:rsid w:val="00B24822"/>
    <w:rsid w:val="00B32C8A"/>
    <w:rsid w:val="00B33C8A"/>
    <w:rsid w:val="00B34CC0"/>
    <w:rsid w:val="00B37BCB"/>
    <w:rsid w:val="00B40904"/>
    <w:rsid w:val="00B424EA"/>
    <w:rsid w:val="00B43236"/>
    <w:rsid w:val="00B43B4D"/>
    <w:rsid w:val="00B470AE"/>
    <w:rsid w:val="00B502A2"/>
    <w:rsid w:val="00B524D4"/>
    <w:rsid w:val="00B52866"/>
    <w:rsid w:val="00B533C4"/>
    <w:rsid w:val="00B546AF"/>
    <w:rsid w:val="00B551A7"/>
    <w:rsid w:val="00B60F58"/>
    <w:rsid w:val="00B62A4B"/>
    <w:rsid w:val="00B655AD"/>
    <w:rsid w:val="00B66DE8"/>
    <w:rsid w:val="00B75935"/>
    <w:rsid w:val="00B769FF"/>
    <w:rsid w:val="00B772F5"/>
    <w:rsid w:val="00B7748E"/>
    <w:rsid w:val="00B77F10"/>
    <w:rsid w:val="00B80EAC"/>
    <w:rsid w:val="00B830FD"/>
    <w:rsid w:val="00B849D1"/>
    <w:rsid w:val="00B85AD9"/>
    <w:rsid w:val="00B85BBB"/>
    <w:rsid w:val="00B8672B"/>
    <w:rsid w:val="00B87A64"/>
    <w:rsid w:val="00B92A5E"/>
    <w:rsid w:val="00B94112"/>
    <w:rsid w:val="00B96788"/>
    <w:rsid w:val="00B97B57"/>
    <w:rsid w:val="00BA2BA9"/>
    <w:rsid w:val="00BA4417"/>
    <w:rsid w:val="00BA5422"/>
    <w:rsid w:val="00BA5AC3"/>
    <w:rsid w:val="00BA7870"/>
    <w:rsid w:val="00BB0B9E"/>
    <w:rsid w:val="00BB0F3D"/>
    <w:rsid w:val="00BB1535"/>
    <w:rsid w:val="00BB3BC4"/>
    <w:rsid w:val="00BB5B25"/>
    <w:rsid w:val="00BB6C79"/>
    <w:rsid w:val="00BB6F57"/>
    <w:rsid w:val="00BB7BFC"/>
    <w:rsid w:val="00BC44F8"/>
    <w:rsid w:val="00BC4B0C"/>
    <w:rsid w:val="00BD1BBD"/>
    <w:rsid w:val="00BD1BCA"/>
    <w:rsid w:val="00BD3D0F"/>
    <w:rsid w:val="00BE245B"/>
    <w:rsid w:val="00BF1FA2"/>
    <w:rsid w:val="00BF2991"/>
    <w:rsid w:val="00BF5D06"/>
    <w:rsid w:val="00BF71EE"/>
    <w:rsid w:val="00BF7DFB"/>
    <w:rsid w:val="00C002B6"/>
    <w:rsid w:val="00C009B7"/>
    <w:rsid w:val="00C0130D"/>
    <w:rsid w:val="00C041F9"/>
    <w:rsid w:val="00C05364"/>
    <w:rsid w:val="00C05BA1"/>
    <w:rsid w:val="00C06004"/>
    <w:rsid w:val="00C06EB5"/>
    <w:rsid w:val="00C10194"/>
    <w:rsid w:val="00C11F49"/>
    <w:rsid w:val="00C1289F"/>
    <w:rsid w:val="00C12E61"/>
    <w:rsid w:val="00C14C93"/>
    <w:rsid w:val="00C154AA"/>
    <w:rsid w:val="00C1627C"/>
    <w:rsid w:val="00C16E25"/>
    <w:rsid w:val="00C208B2"/>
    <w:rsid w:val="00C2091A"/>
    <w:rsid w:val="00C21EA3"/>
    <w:rsid w:val="00C22306"/>
    <w:rsid w:val="00C2266C"/>
    <w:rsid w:val="00C22D08"/>
    <w:rsid w:val="00C23610"/>
    <w:rsid w:val="00C257DD"/>
    <w:rsid w:val="00C27889"/>
    <w:rsid w:val="00C27C35"/>
    <w:rsid w:val="00C30E99"/>
    <w:rsid w:val="00C31C1D"/>
    <w:rsid w:val="00C331BC"/>
    <w:rsid w:val="00C34F83"/>
    <w:rsid w:val="00C446F6"/>
    <w:rsid w:val="00C44742"/>
    <w:rsid w:val="00C44834"/>
    <w:rsid w:val="00C53498"/>
    <w:rsid w:val="00C554B7"/>
    <w:rsid w:val="00C55FCC"/>
    <w:rsid w:val="00C637A9"/>
    <w:rsid w:val="00C63C9F"/>
    <w:rsid w:val="00C656E9"/>
    <w:rsid w:val="00C659F4"/>
    <w:rsid w:val="00C66E9A"/>
    <w:rsid w:val="00C679C4"/>
    <w:rsid w:val="00C76145"/>
    <w:rsid w:val="00C80D54"/>
    <w:rsid w:val="00C80E48"/>
    <w:rsid w:val="00C84535"/>
    <w:rsid w:val="00C8468A"/>
    <w:rsid w:val="00C8473A"/>
    <w:rsid w:val="00C87410"/>
    <w:rsid w:val="00C9045E"/>
    <w:rsid w:val="00C93BF6"/>
    <w:rsid w:val="00C97F2F"/>
    <w:rsid w:val="00CA444F"/>
    <w:rsid w:val="00CA5A10"/>
    <w:rsid w:val="00CA64F4"/>
    <w:rsid w:val="00CB0C1A"/>
    <w:rsid w:val="00CB3EF9"/>
    <w:rsid w:val="00CB72C8"/>
    <w:rsid w:val="00CC16B2"/>
    <w:rsid w:val="00CC2561"/>
    <w:rsid w:val="00CC4199"/>
    <w:rsid w:val="00CC66DE"/>
    <w:rsid w:val="00CC7093"/>
    <w:rsid w:val="00CD0AA1"/>
    <w:rsid w:val="00CD0B0B"/>
    <w:rsid w:val="00CD23C9"/>
    <w:rsid w:val="00CD351A"/>
    <w:rsid w:val="00CD3938"/>
    <w:rsid w:val="00CD5439"/>
    <w:rsid w:val="00CD5CC6"/>
    <w:rsid w:val="00CD5E1A"/>
    <w:rsid w:val="00CD6FC3"/>
    <w:rsid w:val="00CD729D"/>
    <w:rsid w:val="00CE0A3A"/>
    <w:rsid w:val="00CE2420"/>
    <w:rsid w:val="00CE3D82"/>
    <w:rsid w:val="00CE4030"/>
    <w:rsid w:val="00CE405A"/>
    <w:rsid w:val="00CE4299"/>
    <w:rsid w:val="00CE6C64"/>
    <w:rsid w:val="00CE7E71"/>
    <w:rsid w:val="00CF3E69"/>
    <w:rsid w:val="00D0094B"/>
    <w:rsid w:val="00D024F2"/>
    <w:rsid w:val="00D0698C"/>
    <w:rsid w:val="00D10D84"/>
    <w:rsid w:val="00D14377"/>
    <w:rsid w:val="00D146A4"/>
    <w:rsid w:val="00D21A8A"/>
    <w:rsid w:val="00D241CA"/>
    <w:rsid w:val="00D261F5"/>
    <w:rsid w:val="00D328C8"/>
    <w:rsid w:val="00D33BF2"/>
    <w:rsid w:val="00D35761"/>
    <w:rsid w:val="00D35D48"/>
    <w:rsid w:val="00D35F5E"/>
    <w:rsid w:val="00D36845"/>
    <w:rsid w:val="00D448F8"/>
    <w:rsid w:val="00D5003B"/>
    <w:rsid w:val="00D50391"/>
    <w:rsid w:val="00D55875"/>
    <w:rsid w:val="00D567FB"/>
    <w:rsid w:val="00D62606"/>
    <w:rsid w:val="00D63386"/>
    <w:rsid w:val="00D63762"/>
    <w:rsid w:val="00D64223"/>
    <w:rsid w:val="00D64B30"/>
    <w:rsid w:val="00D710FF"/>
    <w:rsid w:val="00D7171D"/>
    <w:rsid w:val="00D74008"/>
    <w:rsid w:val="00D778F9"/>
    <w:rsid w:val="00D83E39"/>
    <w:rsid w:val="00D83FD1"/>
    <w:rsid w:val="00D84836"/>
    <w:rsid w:val="00D86A8E"/>
    <w:rsid w:val="00D913A3"/>
    <w:rsid w:val="00D93076"/>
    <w:rsid w:val="00D93411"/>
    <w:rsid w:val="00D96280"/>
    <w:rsid w:val="00D975E1"/>
    <w:rsid w:val="00DA0877"/>
    <w:rsid w:val="00DA21B4"/>
    <w:rsid w:val="00DA5AEF"/>
    <w:rsid w:val="00DB0424"/>
    <w:rsid w:val="00DB3971"/>
    <w:rsid w:val="00DB55F7"/>
    <w:rsid w:val="00DB6595"/>
    <w:rsid w:val="00DB7855"/>
    <w:rsid w:val="00DC7170"/>
    <w:rsid w:val="00DD3AC8"/>
    <w:rsid w:val="00DD4D1F"/>
    <w:rsid w:val="00DD5CC8"/>
    <w:rsid w:val="00DE1ADE"/>
    <w:rsid w:val="00DF531F"/>
    <w:rsid w:val="00DF5CD9"/>
    <w:rsid w:val="00DF76EE"/>
    <w:rsid w:val="00E016B6"/>
    <w:rsid w:val="00E11775"/>
    <w:rsid w:val="00E1283A"/>
    <w:rsid w:val="00E15FEB"/>
    <w:rsid w:val="00E16CA8"/>
    <w:rsid w:val="00E264B2"/>
    <w:rsid w:val="00E27CBC"/>
    <w:rsid w:val="00E30080"/>
    <w:rsid w:val="00E311B8"/>
    <w:rsid w:val="00E314C2"/>
    <w:rsid w:val="00E33BCC"/>
    <w:rsid w:val="00E34DD4"/>
    <w:rsid w:val="00E3652F"/>
    <w:rsid w:val="00E406C1"/>
    <w:rsid w:val="00E411B3"/>
    <w:rsid w:val="00E432EA"/>
    <w:rsid w:val="00E46933"/>
    <w:rsid w:val="00E503DE"/>
    <w:rsid w:val="00E510EF"/>
    <w:rsid w:val="00E53E4B"/>
    <w:rsid w:val="00E63A39"/>
    <w:rsid w:val="00E668A8"/>
    <w:rsid w:val="00E67199"/>
    <w:rsid w:val="00E67D63"/>
    <w:rsid w:val="00E73455"/>
    <w:rsid w:val="00E76BE1"/>
    <w:rsid w:val="00E77703"/>
    <w:rsid w:val="00E8284E"/>
    <w:rsid w:val="00E8291C"/>
    <w:rsid w:val="00E838DD"/>
    <w:rsid w:val="00E86138"/>
    <w:rsid w:val="00E905F3"/>
    <w:rsid w:val="00E95B47"/>
    <w:rsid w:val="00E96326"/>
    <w:rsid w:val="00E97383"/>
    <w:rsid w:val="00E976CD"/>
    <w:rsid w:val="00EA0F82"/>
    <w:rsid w:val="00EA2A43"/>
    <w:rsid w:val="00EA2CEC"/>
    <w:rsid w:val="00EA39C9"/>
    <w:rsid w:val="00EA5F1F"/>
    <w:rsid w:val="00EA65F0"/>
    <w:rsid w:val="00EB0368"/>
    <w:rsid w:val="00EB0395"/>
    <w:rsid w:val="00EB3550"/>
    <w:rsid w:val="00EB3595"/>
    <w:rsid w:val="00EB3A05"/>
    <w:rsid w:val="00EB4392"/>
    <w:rsid w:val="00EB455E"/>
    <w:rsid w:val="00EB62FA"/>
    <w:rsid w:val="00EB6328"/>
    <w:rsid w:val="00EB6E08"/>
    <w:rsid w:val="00EC0B17"/>
    <w:rsid w:val="00EC198F"/>
    <w:rsid w:val="00EC265F"/>
    <w:rsid w:val="00EC5780"/>
    <w:rsid w:val="00EC6499"/>
    <w:rsid w:val="00EC705E"/>
    <w:rsid w:val="00ED2179"/>
    <w:rsid w:val="00ED4526"/>
    <w:rsid w:val="00EE0923"/>
    <w:rsid w:val="00EE197B"/>
    <w:rsid w:val="00EE28AD"/>
    <w:rsid w:val="00EE5559"/>
    <w:rsid w:val="00EE6178"/>
    <w:rsid w:val="00EF33E6"/>
    <w:rsid w:val="00EF5C96"/>
    <w:rsid w:val="00EF5E17"/>
    <w:rsid w:val="00EF75FA"/>
    <w:rsid w:val="00F05905"/>
    <w:rsid w:val="00F07CA8"/>
    <w:rsid w:val="00F10AEE"/>
    <w:rsid w:val="00F12FDF"/>
    <w:rsid w:val="00F14075"/>
    <w:rsid w:val="00F14D34"/>
    <w:rsid w:val="00F172A6"/>
    <w:rsid w:val="00F17873"/>
    <w:rsid w:val="00F20C15"/>
    <w:rsid w:val="00F21A0A"/>
    <w:rsid w:val="00F224D8"/>
    <w:rsid w:val="00F24DBF"/>
    <w:rsid w:val="00F26D5E"/>
    <w:rsid w:val="00F31680"/>
    <w:rsid w:val="00F345D8"/>
    <w:rsid w:val="00F36735"/>
    <w:rsid w:val="00F37183"/>
    <w:rsid w:val="00F4307D"/>
    <w:rsid w:val="00F43290"/>
    <w:rsid w:val="00F448F9"/>
    <w:rsid w:val="00F466F6"/>
    <w:rsid w:val="00F47C3E"/>
    <w:rsid w:val="00F5247C"/>
    <w:rsid w:val="00F526BC"/>
    <w:rsid w:val="00F52816"/>
    <w:rsid w:val="00F52C36"/>
    <w:rsid w:val="00F5407E"/>
    <w:rsid w:val="00F56809"/>
    <w:rsid w:val="00F57556"/>
    <w:rsid w:val="00F60361"/>
    <w:rsid w:val="00F61809"/>
    <w:rsid w:val="00F61BC8"/>
    <w:rsid w:val="00F62407"/>
    <w:rsid w:val="00F62535"/>
    <w:rsid w:val="00F62881"/>
    <w:rsid w:val="00F62C01"/>
    <w:rsid w:val="00F63D0B"/>
    <w:rsid w:val="00F643D8"/>
    <w:rsid w:val="00F65306"/>
    <w:rsid w:val="00F7152A"/>
    <w:rsid w:val="00F72952"/>
    <w:rsid w:val="00F7298B"/>
    <w:rsid w:val="00F7698C"/>
    <w:rsid w:val="00F76DC3"/>
    <w:rsid w:val="00F77FA4"/>
    <w:rsid w:val="00F828D9"/>
    <w:rsid w:val="00F837E7"/>
    <w:rsid w:val="00F844FA"/>
    <w:rsid w:val="00F855C9"/>
    <w:rsid w:val="00F90B17"/>
    <w:rsid w:val="00F92444"/>
    <w:rsid w:val="00F92D7A"/>
    <w:rsid w:val="00F92EC3"/>
    <w:rsid w:val="00F93357"/>
    <w:rsid w:val="00F9493C"/>
    <w:rsid w:val="00F949B0"/>
    <w:rsid w:val="00F95980"/>
    <w:rsid w:val="00F97EC6"/>
    <w:rsid w:val="00FA1D45"/>
    <w:rsid w:val="00FA328B"/>
    <w:rsid w:val="00FA4D0E"/>
    <w:rsid w:val="00FA6C6D"/>
    <w:rsid w:val="00FA6D2F"/>
    <w:rsid w:val="00FA7A5D"/>
    <w:rsid w:val="00FB06FF"/>
    <w:rsid w:val="00FB707C"/>
    <w:rsid w:val="00FB76AE"/>
    <w:rsid w:val="00FB76CB"/>
    <w:rsid w:val="00FB7ADA"/>
    <w:rsid w:val="00FC1E2A"/>
    <w:rsid w:val="00FC2F2C"/>
    <w:rsid w:val="00FC472B"/>
    <w:rsid w:val="00FC6426"/>
    <w:rsid w:val="00FC680A"/>
    <w:rsid w:val="00FC7787"/>
    <w:rsid w:val="00FC7C8D"/>
    <w:rsid w:val="00FD2EF2"/>
    <w:rsid w:val="00FD5964"/>
    <w:rsid w:val="00FD64E2"/>
    <w:rsid w:val="00FD736A"/>
    <w:rsid w:val="00FE3267"/>
    <w:rsid w:val="00FE7E57"/>
    <w:rsid w:val="00FF14E7"/>
    <w:rsid w:val="00FF1FA2"/>
    <w:rsid w:val="00FF6B6B"/>
    <w:rsid w:val="00FF6F1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18F601"/>
  <w15:chartTrackingRefBased/>
  <w15:docId w15:val="{0EF05E50-C727-4F4A-93E9-0AEAD4215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13CB"/>
    <w:pPr>
      <w:spacing w:before="120" w:after="120" w:line="360" w:lineRule="auto"/>
    </w:pPr>
    <w:rPr>
      <w:rFonts w:ascii="Charter BT" w:eastAsia="Times New Roman" w:hAnsi="Charter BT" w:cs="Times New Roman"/>
      <w:sz w:val="24"/>
      <w:szCs w:val="20"/>
      <w:lang w:val="en-US"/>
    </w:rPr>
  </w:style>
  <w:style w:type="paragraph" w:styleId="Balk1">
    <w:name w:val="heading 1"/>
    <w:basedOn w:val="Normal"/>
    <w:link w:val="Balk1Char"/>
    <w:uiPriority w:val="9"/>
    <w:rsid w:val="005E2575"/>
    <w:pPr>
      <w:keepNext/>
      <w:keepLines/>
      <w:numPr>
        <w:numId w:val="1"/>
      </w:numPr>
      <w:spacing w:before="240"/>
      <w:ind w:left="357" w:hanging="357"/>
      <w:outlineLvl w:val="0"/>
    </w:pPr>
    <w:rPr>
      <w:rFonts w:ascii="Times New Roman" w:eastAsiaTheme="majorEastAsia" w:hAnsi="Times New Roman" w:cstheme="majorBidi"/>
      <w:b/>
      <w:szCs w:val="32"/>
    </w:rPr>
  </w:style>
  <w:style w:type="paragraph" w:styleId="Balk2">
    <w:name w:val="heading 2"/>
    <w:basedOn w:val="Normal"/>
    <w:next w:val="Normal"/>
    <w:link w:val="Balk2Char"/>
    <w:autoRedefine/>
    <w:uiPriority w:val="9"/>
    <w:unhideWhenUsed/>
    <w:qFormat/>
    <w:rsid w:val="0049007F"/>
    <w:pPr>
      <w:keepNext/>
      <w:keepLines/>
      <w:numPr>
        <w:ilvl w:val="1"/>
        <w:numId w:val="5"/>
      </w:numPr>
      <w:spacing w:before="40"/>
      <w:outlineLvl w:val="1"/>
    </w:pPr>
    <w:rPr>
      <w:rFonts w:eastAsiaTheme="majorEastAsia" w:cstheme="majorBidi"/>
      <w:b/>
      <w:szCs w:val="26"/>
    </w:rPr>
  </w:style>
  <w:style w:type="paragraph" w:styleId="Balk3">
    <w:name w:val="heading 3"/>
    <w:basedOn w:val="Normal"/>
    <w:link w:val="Balk3Char"/>
    <w:uiPriority w:val="9"/>
    <w:unhideWhenUsed/>
    <w:qFormat/>
    <w:rsid w:val="0049494D"/>
    <w:pPr>
      <w:keepNext/>
      <w:keepLines/>
      <w:spacing w:before="40" w:after="0"/>
      <w:outlineLvl w:val="2"/>
    </w:pPr>
    <w:rPr>
      <w:rFonts w:ascii="Times New Roman" w:eastAsiaTheme="majorEastAsia" w:hAnsi="Times New Roman" w:cstheme="majorBidi"/>
      <w:b/>
      <w:szCs w:val="24"/>
    </w:rPr>
  </w:style>
  <w:style w:type="paragraph" w:styleId="Balk4">
    <w:name w:val="heading 4"/>
    <w:basedOn w:val="Normal"/>
    <w:link w:val="Balk4Char"/>
    <w:autoRedefine/>
    <w:uiPriority w:val="9"/>
    <w:unhideWhenUsed/>
    <w:qFormat/>
    <w:rsid w:val="00B33C8A"/>
    <w:pPr>
      <w:keepNext/>
      <w:keepLines/>
      <w:numPr>
        <w:ilvl w:val="3"/>
        <w:numId w:val="5"/>
      </w:numPr>
      <w:spacing w:before="0" w:after="0"/>
      <w:jc w:val="both"/>
      <w:outlineLvl w:val="3"/>
    </w:pPr>
    <w:rPr>
      <w:rFonts w:ascii="Times New Roman" w:eastAsiaTheme="majorEastAsia" w:hAnsi="Times New Roman"/>
      <w:b/>
      <w:iCs/>
      <w:sz w:val="22"/>
      <w:szCs w:val="18"/>
      <w:lang w:val="tr-TR" w:eastAsia="tr-TR"/>
    </w:rPr>
  </w:style>
  <w:style w:type="paragraph" w:styleId="Balk5">
    <w:name w:val="heading 5"/>
    <w:basedOn w:val="Normal"/>
    <w:link w:val="Balk5Char"/>
    <w:uiPriority w:val="9"/>
    <w:unhideWhenUsed/>
    <w:qFormat/>
    <w:rsid w:val="0049494D"/>
    <w:pPr>
      <w:keepNext/>
      <w:keepLines/>
      <w:numPr>
        <w:numId w:val="6"/>
      </w:numPr>
      <w:outlineLvl w:val="4"/>
    </w:pPr>
    <w:rPr>
      <w:rFonts w:ascii="Times New Roman" w:eastAsiaTheme="majorEastAsia" w:hAnsi="Times New Roman" w:cstheme="majorBidi"/>
      <w:b/>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ThankContent">
    <w:name w:val="ThankContent"/>
    <w:basedOn w:val="Normal"/>
    <w:link w:val="ThankContentChar"/>
    <w:qFormat/>
    <w:rsid w:val="00625D37"/>
    <w:pPr>
      <w:pBdr>
        <w:bottom w:val="single" w:sz="4" w:space="1" w:color="auto"/>
      </w:pBdr>
      <w:spacing w:before="1200"/>
      <w:jc w:val="right"/>
    </w:pPr>
    <w:rPr>
      <w:rFonts w:ascii="Times New Roman" w:hAnsi="Times New Roman"/>
      <w:b/>
      <w:sz w:val="34"/>
    </w:rPr>
  </w:style>
  <w:style w:type="paragraph" w:customStyle="1" w:styleId="FrontPages">
    <w:name w:val="FrontPages"/>
    <w:basedOn w:val="Normal"/>
    <w:link w:val="FrontPagesChar"/>
    <w:autoRedefine/>
    <w:qFormat/>
    <w:rsid w:val="00664F57"/>
    <w:pPr>
      <w:pBdr>
        <w:bottom w:val="single" w:sz="4" w:space="1" w:color="auto"/>
      </w:pBdr>
      <w:spacing w:before="1200"/>
      <w:jc w:val="right"/>
    </w:pPr>
    <w:rPr>
      <w:rFonts w:ascii="Times New Roman" w:hAnsi="Times New Roman"/>
      <w:b/>
      <w:sz w:val="34"/>
    </w:rPr>
  </w:style>
  <w:style w:type="character" w:customStyle="1" w:styleId="ThankContentChar">
    <w:name w:val="ThankContent Char"/>
    <w:basedOn w:val="VarsaylanParagrafYazTipi"/>
    <w:link w:val="ThankContent"/>
    <w:rsid w:val="00625D37"/>
    <w:rPr>
      <w:rFonts w:ascii="Times New Roman" w:eastAsia="Times New Roman" w:hAnsi="Times New Roman" w:cs="Times New Roman"/>
      <w:b/>
      <w:sz w:val="34"/>
      <w:szCs w:val="20"/>
      <w:lang w:val="en-US"/>
    </w:rPr>
  </w:style>
  <w:style w:type="paragraph" w:customStyle="1" w:styleId="Chapters">
    <w:name w:val="Chapters"/>
    <w:basedOn w:val="Normal"/>
    <w:link w:val="ChaptersChar"/>
    <w:autoRedefine/>
    <w:qFormat/>
    <w:rsid w:val="00A94B8F"/>
    <w:pPr>
      <w:numPr>
        <w:numId w:val="5"/>
      </w:numPr>
      <w:pBdr>
        <w:bottom w:val="single" w:sz="4" w:space="14" w:color="auto"/>
      </w:pBdr>
      <w:spacing w:before="1200" w:after="0" w:line="240" w:lineRule="auto"/>
      <w:jc w:val="right"/>
    </w:pPr>
    <w:rPr>
      <w:rFonts w:ascii="Times New Roman" w:hAnsi="Times New Roman" w:cs="CharterBT-Bold"/>
      <w:b/>
      <w:bCs/>
      <w:sz w:val="35"/>
      <w:szCs w:val="35"/>
      <w:lang w:val="tr-TR" w:eastAsia="tr-TR"/>
    </w:rPr>
  </w:style>
  <w:style w:type="character" w:customStyle="1" w:styleId="FrontPagesChar">
    <w:name w:val="FrontPages Char"/>
    <w:basedOn w:val="VarsaylanParagrafYazTipi"/>
    <w:link w:val="FrontPages"/>
    <w:rsid w:val="00664F57"/>
    <w:rPr>
      <w:rFonts w:ascii="Times New Roman" w:eastAsia="Times New Roman" w:hAnsi="Times New Roman" w:cs="Times New Roman"/>
      <w:b/>
      <w:sz w:val="34"/>
      <w:szCs w:val="20"/>
      <w:lang w:val="en-US"/>
    </w:rPr>
  </w:style>
  <w:style w:type="paragraph" w:customStyle="1" w:styleId="MainTitle">
    <w:name w:val="MainTitle"/>
    <w:basedOn w:val="Normal"/>
    <w:link w:val="MainTitleChar"/>
    <w:autoRedefine/>
    <w:qFormat/>
    <w:rsid w:val="00AB783D"/>
    <w:pPr>
      <w:numPr>
        <w:ilvl w:val="2"/>
        <w:numId w:val="5"/>
      </w:numPr>
      <w:spacing w:before="360"/>
    </w:pPr>
    <w:rPr>
      <w:rFonts w:ascii="Times New Roman" w:hAnsi="Times New Roman" w:cs="CharterBT-Bold"/>
      <w:b/>
      <w:bCs/>
      <w:szCs w:val="24"/>
      <w:lang w:val="tr-TR" w:eastAsia="tr-TR"/>
    </w:rPr>
  </w:style>
  <w:style w:type="character" w:customStyle="1" w:styleId="ChaptersChar">
    <w:name w:val="Chapters Char"/>
    <w:basedOn w:val="VarsaylanParagrafYazTipi"/>
    <w:link w:val="Chapters"/>
    <w:rsid w:val="00A94B8F"/>
    <w:rPr>
      <w:rFonts w:ascii="Times New Roman" w:eastAsia="Times New Roman" w:hAnsi="Times New Roman" w:cs="CharterBT-Bold"/>
      <w:b/>
      <w:bCs/>
      <w:sz w:val="35"/>
      <w:szCs w:val="35"/>
      <w:lang w:eastAsia="tr-TR"/>
    </w:rPr>
  </w:style>
  <w:style w:type="character" w:customStyle="1" w:styleId="Balk1Char">
    <w:name w:val="Başlık 1 Char"/>
    <w:basedOn w:val="VarsaylanParagrafYazTipi"/>
    <w:link w:val="Balk1"/>
    <w:uiPriority w:val="9"/>
    <w:rsid w:val="005E2575"/>
    <w:rPr>
      <w:rFonts w:ascii="Times New Roman" w:eastAsiaTheme="majorEastAsia" w:hAnsi="Times New Roman" w:cstheme="majorBidi"/>
      <w:b/>
      <w:sz w:val="24"/>
      <w:szCs w:val="32"/>
      <w:lang w:val="en-US"/>
    </w:rPr>
  </w:style>
  <w:style w:type="character" w:customStyle="1" w:styleId="MainTitleChar">
    <w:name w:val="MainTitle Char"/>
    <w:basedOn w:val="VarsaylanParagrafYazTipi"/>
    <w:link w:val="MainTitle"/>
    <w:rsid w:val="00AB783D"/>
    <w:rPr>
      <w:rFonts w:ascii="Times New Roman" w:eastAsia="Times New Roman" w:hAnsi="Times New Roman" w:cs="CharterBT-Bold"/>
      <w:b/>
      <w:bCs/>
      <w:sz w:val="24"/>
      <w:szCs w:val="24"/>
      <w:lang w:eastAsia="tr-TR"/>
    </w:rPr>
  </w:style>
  <w:style w:type="character" w:customStyle="1" w:styleId="Balk2Char">
    <w:name w:val="Başlık 2 Char"/>
    <w:basedOn w:val="VarsaylanParagrafYazTipi"/>
    <w:link w:val="Balk2"/>
    <w:uiPriority w:val="9"/>
    <w:rsid w:val="0049007F"/>
    <w:rPr>
      <w:rFonts w:ascii="Charter BT" w:eastAsiaTheme="majorEastAsia" w:hAnsi="Charter BT" w:cstheme="majorBidi"/>
      <w:b/>
      <w:sz w:val="24"/>
      <w:szCs w:val="26"/>
      <w:lang w:val="en-US"/>
    </w:rPr>
  </w:style>
  <w:style w:type="paragraph" w:styleId="stBilgi">
    <w:name w:val="header"/>
    <w:basedOn w:val="Normal"/>
    <w:link w:val="stBilgiChar"/>
    <w:uiPriority w:val="99"/>
    <w:unhideWhenUsed/>
    <w:rsid w:val="00F526BC"/>
    <w:pPr>
      <w:tabs>
        <w:tab w:val="center" w:pos="4536"/>
        <w:tab w:val="right" w:pos="9072"/>
      </w:tabs>
    </w:pPr>
  </w:style>
  <w:style w:type="character" w:customStyle="1" w:styleId="stBilgiChar">
    <w:name w:val="Üst Bilgi Char"/>
    <w:basedOn w:val="VarsaylanParagrafYazTipi"/>
    <w:link w:val="stBilgi"/>
    <w:uiPriority w:val="99"/>
    <w:rsid w:val="00F526BC"/>
    <w:rPr>
      <w:rFonts w:ascii="Times New Roman" w:eastAsia="Times New Roman" w:hAnsi="Times New Roman" w:cs="Times New Roman"/>
      <w:sz w:val="24"/>
      <w:szCs w:val="20"/>
      <w:lang w:val="en-US"/>
    </w:rPr>
  </w:style>
  <w:style w:type="paragraph" w:styleId="AltBilgi">
    <w:name w:val="footer"/>
    <w:basedOn w:val="Normal"/>
    <w:link w:val="AltBilgiChar"/>
    <w:uiPriority w:val="99"/>
    <w:unhideWhenUsed/>
    <w:rsid w:val="00F526BC"/>
    <w:pPr>
      <w:tabs>
        <w:tab w:val="center" w:pos="4536"/>
        <w:tab w:val="right" w:pos="9072"/>
      </w:tabs>
    </w:pPr>
  </w:style>
  <w:style w:type="character" w:customStyle="1" w:styleId="AltBilgiChar">
    <w:name w:val="Alt Bilgi Char"/>
    <w:basedOn w:val="VarsaylanParagrafYazTipi"/>
    <w:link w:val="AltBilgi"/>
    <w:uiPriority w:val="99"/>
    <w:rsid w:val="00F526BC"/>
    <w:rPr>
      <w:rFonts w:ascii="Times New Roman" w:eastAsia="Times New Roman" w:hAnsi="Times New Roman" w:cs="Times New Roman"/>
      <w:sz w:val="24"/>
      <w:szCs w:val="20"/>
      <w:lang w:val="en-US"/>
    </w:rPr>
  </w:style>
  <w:style w:type="paragraph" w:styleId="T1">
    <w:name w:val="toc 1"/>
    <w:basedOn w:val="Normal"/>
    <w:next w:val="Normal"/>
    <w:link w:val="T1Char"/>
    <w:autoRedefine/>
    <w:uiPriority w:val="39"/>
    <w:unhideWhenUsed/>
    <w:rsid w:val="00B12626"/>
    <w:pPr>
      <w:tabs>
        <w:tab w:val="left" w:pos="284"/>
        <w:tab w:val="right" w:pos="8493"/>
      </w:tabs>
      <w:spacing w:line="240" w:lineRule="auto"/>
    </w:pPr>
    <w:rPr>
      <w:rFonts w:ascii="Times New Roman" w:hAnsi="Times New Roman"/>
      <w:b/>
    </w:rPr>
  </w:style>
  <w:style w:type="paragraph" w:styleId="T2">
    <w:name w:val="toc 2"/>
    <w:basedOn w:val="Normal"/>
    <w:next w:val="Normal"/>
    <w:autoRedefine/>
    <w:uiPriority w:val="39"/>
    <w:unhideWhenUsed/>
    <w:rsid w:val="003E0254"/>
    <w:pPr>
      <w:tabs>
        <w:tab w:val="left" w:pos="709"/>
        <w:tab w:val="right" w:leader="dot" w:pos="8493"/>
      </w:tabs>
      <w:spacing w:line="240" w:lineRule="auto"/>
      <w:ind w:left="709" w:hanging="471"/>
    </w:pPr>
    <w:rPr>
      <w:rFonts w:ascii="Times New Roman" w:hAnsi="Times New Roman"/>
    </w:rPr>
  </w:style>
  <w:style w:type="character" w:styleId="Kpr">
    <w:name w:val="Hyperlink"/>
    <w:basedOn w:val="VarsaylanParagrafYazTipi"/>
    <w:uiPriority w:val="99"/>
    <w:unhideWhenUsed/>
    <w:rsid w:val="00397A84"/>
    <w:rPr>
      <w:color w:val="0563C1" w:themeColor="hyperlink"/>
      <w:u w:val="single"/>
    </w:rPr>
  </w:style>
  <w:style w:type="paragraph" w:customStyle="1" w:styleId="Appendix">
    <w:name w:val="Appendix"/>
    <w:basedOn w:val="Normal"/>
    <w:link w:val="AppendixChar"/>
    <w:rsid w:val="006A14FA"/>
    <w:pPr>
      <w:numPr>
        <w:numId w:val="3"/>
      </w:numPr>
      <w:pBdr>
        <w:bottom w:val="single" w:sz="4" w:space="1" w:color="auto"/>
      </w:pBdr>
      <w:jc w:val="right"/>
    </w:pPr>
    <w:rPr>
      <w:rFonts w:ascii="CharterBT-Bold" w:eastAsiaTheme="minorHAnsi" w:hAnsi="CharterBT-Bold" w:cs="CharterBT-Bold"/>
      <w:b/>
      <w:bCs/>
      <w:sz w:val="60"/>
      <w:szCs w:val="33"/>
      <w:lang w:val="tr-TR"/>
    </w:rPr>
  </w:style>
  <w:style w:type="paragraph" w:customStyle="1" w:styleId="Appendixes">
    <w:name w:val="Appendixes"/>
    <w:basedOn w:val="Normal"/>
    <w:link w:val="AppendixesChar"/>
    <w:qFormat/>
    <w:rsid w:val="00EA65F0"/>
    <w:pPr>
      <w:numPr>
        <w:numId w:val="4"/>
      </w:numPr>
      <w:pBdr>
        <w:bottom w:val="single" w:sz="4" w:space="12" w:color="auto"/>
      </w:pBdr>
      <w:spacing w:before="1200" w:after="0" w:line="240" w:lineRule="auto"/>
      <w:ind w:left="714" w:hanging="357"/>
      <w:jc w:val="right"/>
    </w:pPr>
    <w:rPr>
      <w:rFonts w:ascii="Times New Roman" w:hAnsi="Times New Roman"/>
      <w:b/>
      <w:sz w:val="35"/>
    </w:rPr>
  </w:style>
  <w:style w:type="character" w:customStyle="1" w:styleId="AppendixChar">
    <w:name w:val="Appendix Char"/>
    <w:basedOn w:val="VarsaylanParagrafYazTipi"/>
    <w:link w:val="Appendix"/>
    <w:rsid w:val="006A14FA"/>
    <w:rPr>
      <w:rFonts w:ascii="CharterBT-Bold" w:hAnsi="CharterBT-Bold" w:cs="CharterBT-Bold"/>
      <w:b/>
      <w:bCs/>
      <w:sz w:val="60"/>
      <w:szCs w:val="33"/>
    </w:rPr>
  </w:style>
  <w:style w:type="paragraph" w:customStyle="1" w:styleId="FigureStyle">
    <w:name w:val="FigureStyle"/>
    <w:basedOn w:val="Normal"/>
    <w:link w:val="FigureStyleChar"/>
    <w:rsid w:val="00BF5D06"/>
    <w:pPr>
      <w:keepNext/>
      <w:spacing w:line="259" w:lineRule="auto"/>
      <w:jc w:val="center"/>
    </w:pPr>
    <w:rPr>
      <w:rFonts w:eastAsiaTheme="minorHAnsi" w:cstheme="minorBidi"/>
      <w:noProof/>
      <w:szCs w:val="22"/>
      <w:lang w:val="tr-TR" w:eastAsia="tr-TR"/>
    </w:rPr>
  </w:style>
  <w:style w:type="character" w:customStyle="1" w:styleId="AppendixesChar">
    <w:name w:val="Appendixes Char"/>
    <w:basedOn w:val="VarsaylanParagrafYazTipi"/>
    <w:link w:val="Appendixes"/>
    <w:rsid w:val="00EA65F0"/>
    <w:rPr>
      <w:rFonts w:ascii="Times New Roman" w:eastAsia="Times New Roman" w:hAnsi="Times New Roman" w:cs="Times New Roman"/>
      <w:b/>
      <w:sz w:val="35"/>
      <w:szCs w:val="20"/>
      <w:lang w:val="en-US"/>
    </w:rPr>
  </w:style>
  <w:style w:type="paragraph" w:styleId="ekillerTablosu">
    <w:name w:val="table of figures"/>
    <w:basedOn w:val="Normal"/>
    <w:next w:val="Normal"/>
    <w:link w:val="ekillerTablosuChar"/>
    <w:autoRedefine/>
    <w:uiPriority w:val="99"/>
    <w:unhideWhenUsed/>
    <w:qFormat/>
    <w:rsid w:val="001A7C23"/>
    <w:pPr>
      <w:tabs>
        <w:tab w:val="right" w:leader="dot" w:pos="9062"/>
      </w:tabs>
      <w:spacing w:after="0" w:line="240" w:lineRule="auto"/>
      <w:ind w:left="1134" w:hanging="1134"/>
      <w:jc w:val="both"/>
    </w:pPr>
    <w:rPr>
      <w:rFonts w:ascii="Times New Roman" w:eastAsiaTheme="minorHAnsi" w:hAnsi="Times New Roman"/>
      <w:b/>
      <w:bCs/>
      <w:noProof/>
      <w:szCs w:val="22"/>
    </w:rPr>
  </w:style>
  <w:style w:type="character" w:customStyle="1" w:styleId="FigureStyleChar">
    <w:name w:val="FigureStyle Char"/>
    <w:basedOn w:val="VarsaylanParagrafYazTipi"/>
    <w:link w:val="FigureStyle"/>
    <w:rsid w:val="00BF5D06"/>
    <w:rPr>
      <w:rFonts w:ascii="Charter BT" w:hAnsi="Charter BT"/>
      <w:noProof/>
      <w:sz w:val="24"/>
      <w:lang w:eastAsia="tr-TR"/>
    </w:rPr>
  </w:style>
  <w:style w:type="paragraph" w:customStyle="1" w:styleId="Stil1">
    <w:name w:val="Stil1"/>
    <w:basedOn w:val="ResimYazs"/>
    <w:link w:val="Stil1Char"/>
    <w:rsid w:val="00AC6C39"/>
    <w:rPr>
      <w:rFonts w:eastAsiaTheme="minorHAnsi" w:cstheme="minorBidi"/>
      <w:i/>
    </w:rPr>
  </w:style>
  <w:style w:type="character" w:customStyle="1" w:styleId="Stil1Char">
    <w:name w:val="Stil1 Char"/>
    <w:basedOn w:val="VarsaylanParagrafYazTipi"/>
    <w:link w:val="Stil1"/>
    <w:rsid w:val="00AC6C39"/>
    <w:rPr>
      <w:rFonts w:ascii="Charter BT" w:hAnsi="Charter BT"/>
      <w:iCs/>
      <w:sz w:val="24"/>
      <w:szCs w:val="18"/>
      <w:lang w:val="en-US"/>
    </w:rPr>
  </w:style>
  <w:style w:type="paragraph" w:styleId="ResimYazs">
    <w:name w:val="caption"/>
    <w:basedOn w:val="Normal"/>
    <w:next w:val="Normal"/>
    <w:uiPriority w:val="35"/>
    <w:unhideWhenUsed/>
    <w:qFormat/>
    <w:rsid w:val="00AC6C39"/>
    <w:pPr>
      <w:spacing w:after="200"/>
      <w:jc w:val="center"/>
    </w:pPr>
    <w:rPr>
      <w:iCs/>
      <w:szCs w:val="18"/>
    </w:rPr>
  </w:style>
  <w:style w:type="paragraph" w:customStyle="1" w:styleId="Tablolar">
    <w:name w:val="Tablolar"/>
    <w:basedOn w:val="ResimYazs"/>
    <w:link w:val="TablolarChar"/>
    <w:qFormat/>
    <w:rsid w:val="009F3D36"/>
    <w:pPr>
      <w:spacing w:before="240" w:after="120"/>
    </w:pPr>
    <w:rPr>
      <w:rFonts w:ascii="Times New Roman" w:hAnsi="Times New Roman"/>
      <w:b/>
    </w:rPr>
  </w:style>
  <w:style w:type="paragraph" w:customStyle="1" w:styleId="ListOfTables">
    <w:name w:val="ListOfTables"/>
    <w:basedOn w:val="ekillerTablosu"/>
    <w:link w:val="ListOfTablesChar"/>
    <w:qFormat/>
    <w:rsid w:val="006A4AAC"/>
    <w:pPr>
      <w:ind w:left="1066" w:hanging="1066"/>
    </w:pPr>
  </w:style>
  <w:style w:type="character" w:customStyle="1" w:styleId="TablolarChar">
    <w:name w:val="Tablolar Char"/>
    <w:basedOn w:val="Stil1Char"/>
    <w:link w:val="Tablolar"/>
    <w:rsid w:val="009F3D36"/>
    <w:rPr>
      <w:rFonts w:ascii="Times New Roman" w:eastAsia="Times New Roman" w:hAnsi="Times New Roman" w:cs="Times New Roman"/>
      <w:b/>
      <w:iCs/>
      <w:sz w:val="24"/>
      <w:szCs w:val="18"/>
      <w:lang w:val="en-US"/>
    </w:rPr>
  </w:style>
  <w:style w:type="paragraph" w:customStyle="1" w:styleId="TOC">
    <w:name w:val="TOC"/>
    <w:basedOn w:val="T1"/>
    <w:link w:val="TOCChar"/>
    <w:rsid w:val="003A1F05"/>
    <w:pPr>
      <w:tabs>
        <w:tab w:val="right" w:leader="dot" w:pos="9062"/>
      </w:tabs>
    </w:pPr>
  </w:style>
  <w:style w:type="character" w:customStyle="1" w:styleId="ekillerTablosuChar">
    <w:name w:val="Şekiller Tablosu Char"/>
    <w:basedOn w:val="VarsaylanParagrafYazTipi"/>
    <w:link w:val="ekillerTablosu"/>
    <w:uiPriority w:val="99"/>
    <w:rsid w:val="001A7C23"/>
    <w:rPr>
      <w:rFonts w:ascii="Times New Roman" w:hAnsi="Times New Roman" w:cs="Times New Roman"/>
      <w:b/>
      <w:bCs/>
      <w:noProof/>
      <w:sz w:val="24"/>
      <w:lang w:val="en-US"/>
    </w:rPr>
  </w:style>
  <w:style w:type="character" w:customStyle="1" w:styleId="ListOfTablesChar">
    <w:name w:val="ListOfTables Char"/>
    <w:basedOn w:val="ekillerTablosuChar"/>
    <w:link w:val="ListOfTables"/>
    <w:rsid w:val="006A4AAC"/>
    <w:rPr>
      <w:rFonts w:ascii="Times New Roman" w:hAnsi="Times New Roman" w:cs="Times New Roman"/>
      <w:b/>
      <w:bCs/>
      <w:noProof/>
      <w:sz w:val="24"/>
      <w:lang w:val="en-US"/>
    </w:rPr>
  </w:style>
  <w:style w:type="table" w:styleId="TabloKlavuzu">
    <w:name w:val="Table Grid"/>
    <w:basedOn w:val="NormalTablo"/>
    <w:uiPriority w:val="39"/>
    <w:rsid w:val="00375B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1Char">
    <w:name w:val="İÇT 1 Char"/>
    <w:basedOn w:val="VarsaylanParagrafYazTipi"/>
    <w:link w:val="T1"/>
    <w:uiPriority w:val="39"/>
    <w:rsid w:val="00EB6E08"/>
    <w:rPr>
      <w:rFonts w:ascii="Times New Roman" w:eastAsia="Times New Roman" w:hAnsi="Times New Roman" w:cs="Times New Roman"/>
      <w:b/>
      <w:sz w:val="24"/>
      <w:szCs w:val="20"/>
      <w:lang w:val="en-US"/>
    </w:rPr>
  </w:style>
  <w:style w:type="character" w:customStyle="1" w:styleId="TOCChar">
    <w:name w:val="TOC Char"/>
    <w:basedOn w:val="T1Char"/>
    <w:link w:val="TOC"/>
    <w:rsid w:val="003A1F05"/>
    <w:rPr>
      <w:rFonts w:ascii="Charter BT" w:eastAsia="Times New Roman" w:hAnsi="Charter BT" w:cs="Times New Roman"/>
      <w:b/>
      <w:sz w:val="24"/>
      <w:szCs w:val="20"/>
      <w:lang w:val="en-US"/>
    </w:rPr>
  </w:style>
  <w:style w:type="paragraph" w:customStyle="1" w:styleId="ekiller">
    <w:name w:val="Şekiller"/>
    <w:basedOn w:val="FigureStyle"/>
    <w:link w:val="ekillerChar"/>
    <w:qFormat/>
    <w:rsid w:val="00EB0395"/>
    <w:pPr>
      <w:spacing w:after="240"/>
    </w:pPr>
    <w:rPr>
      <w:rFonts w:ascii="Times New Roman" w:hAnsi="Times New Roman"/>
      <w:b/>
    </w:rPr>
  </w:style>
  <w:style w:type="character" w:customStyle="1" w:styleId="Balk3Char">
    <w:name w:val="Başlık 3 Char"/>
    <w:basedOn w:val="VarsaylanParagrafYazTipi"/>
    <w:link w:val="Balk3"/>
    <w:uiPriority w:val="9"/>
    <w:rsid w:val="0049494D"/>
    <w:rPr>
      <w:rFonts w:ascii="Times New Roman" w:eastAsiaTheme="majorEastAsia" w:hAnsi="Times New Roman" w:cstheme="majorBidi"/>
      <w:b/>
      <w:sz w:val="24"/>
      <w:szCs w:val="24"/>
      <w:lang w:val="en-US"/>
    </w:rPr>
  </w:style>
  <w:style w:type="character" w:customStyle="1" w:styleId="ekillerChar">
    <w:name w:val="Şekiller Char"/>
    <w:basedOn w:val="FigureStyleChar"/>
    <w:link w:val="ekiller"/>
    <w:rsid w:val="00EB0395"/>
    <w:rPr>
      <w:rFonts w:ascii="Times New Roman" w:hAnsi="Times New Roman"/>
      <w:b/>
      <w:noProof/>
      <w:sz w:val="24"/>
      <w:lang w:eastAsia="tr-TR"/>
    </w:rPr>
  </w:style>
  <w:style w:type="character" w:customStyle="1" w:styleId="Balk4Char">
    <w:name w:val="Başlık 4 Char"/>
    <w:basedOn w:val="VarsaylanParagrafYazTipi"/>
    <w:link w:val="Balk4"/>
    <w:uiPriority w:val="9"/>
    <w:rsid w:val="00B33C8A"/>
    <w:rPr>
      <w:rFonts w:ascii="Times New Roman" w:eastAsiaTheme="majorEastAsia" w:hAnsi="Times New Roman" w:cs="Times New Roman"/>
      <w:b/>
      <w:iCs/>
      <w:szCs w:val="18"/>
      <w:lang w:eastAsia="tr-TR"/>
    </w:rPr>
  </w:style>
  <w:style w:type="paragraph" w:styleId="T5">
    <w:name w:val="toc 5"/>
    <w:basedOn w:val="Normal"/>
    <w:next w:val="Normal"/>
    <w:autoRedefine/>
    <w:uiPriority w:val="39"/>
    <w:unhideWhenUsed/>
    <w:rsid w:val="00FC472B"/>
    <w:pPr>
      <w:tabs>
        <w:tab w:val="left" w:pos="1760"/>
        <w:tab w:val="right" w:pos="7926"/>
      </w:tabs>
      <w:spacing w:after="100"/>
      <w:ind w:left="1560" w:hanging="600"/>
    </w:pPr>
    <w:rPr>
      <w:rFonts w:ascii="Times New Roman" w:hAnsi="Times New Roman"/>
    </w:rPr>
  </w:style>
  <w:style w:type="character" w:customStyle="1" w:styleId="Balk5Char">
    <w:name w:val="Başlık 5 Char"/>
    <w:basedOn w:val="VarsaylanParagrafYazTipi"/>
    <w:link w:val="Balk5"/>
    <w:uiPriority w:val="9"/>
    <w:rsid w:val="0049494D"/>
    <w:rPr>
      <w:rFonts w:ascii="Times New Roman" w:eastAsiaTheme="majorEastAsia" w:hAnsi="Times New Roman" w:cstheme="majorBidi"/>
      <w:b/>
      <w:sz w:val="24"/>
      <w:szCs w:val="20"/>
      <w:lang w:val="en-US"/>
    </w:rPr>
  </w:style>
  <w:style w:type="paragraph" w:styleId="ListeParagraf">
    <w:name w:val="List Paragraph"/>
    <w:basedOn w:val="Normal"/>
    <w:uiPriority w:val="34"/>
    <w:qFormat/>
    <w:rsid w:val="004678E1"/>
    <w:pPr>
      <w:ind w:left="720"/>
      <w:contextualSpacing/>
    </w:pPr>
  </w:style>
  <w:style w:type="paragraph" w:styleId="TBal">
    <w:name w:val="TOC Heading"/>
    <w:basedOn w:val="Balk1"/>
    <w:next w:val="Normal"/>
    <w:uiPriority w:val="39"/>
    <w:unhideWhenUsed/>
    <w:rsid w:val="008868C7"/>
    <w:pPr>
      <w:numPr>
        <w:numId w:val="0"/>
      </w:numPr>
      <w:spacing w:after="0" w:line="259" w:lineRule="auto"/>
      <w:outlineLvl w:val="9"/>
    </w:pPr>
    <w:rPr>
      <w:rFonts w:asciiTheme="majorHAnsi" w:hAnsiTheme="majorHAnsi"/>
      <w:b w:val="0"/>
      <w:color w:val="2E74B5" w:themeColor="accent1" w:themeShade="BF"/>
      <w:sz w:val="32"/>
    </w:rPr>
  </w:style>
  <w:style w:type="character" w:styleId="YerTutucuMetni">
    <w:name w:val="Placeholder Text"/>
    <w:basedOn w:val="VarsaylanParagrafYazTipi"/>
    <w:uiPriority w:val="99"/>
    <w:semiHidden/>
    <w:rsid w:val="001123BD"/>
    <w:rPr>
      <w:color w:val="808080"/>
    </w:rPr>
  </w:style>
  <w:style w:type="paragraph" w:styleId="BalonMetni">
    <w:name w:val="Balloon Text"/>
    <w:basedOn w:val="Normal"/>
    <w:link w:val="BalonMetniChar"/>
    <w:uiPriority w:val="99"/>
    <w:semiHidden/>
    <w:unhideWhenUsed/>
    <w:rsid w:val="00A86E27"/>
    <w:pPr>
      <w:spacing w:before="0"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A86E27"/>
    <w:rPr>
      <w:rFonts w:ascii="Segoe UI" w:eastAsia="Times New Roman" w:hAnsi="Segoe UI" w:cs="Segoe UI"/>
      <w:sz w:val="18"/>
      <w:szCs w:val="18"/>
      <w:lang w:val="en-US"/>
    </w:rPr>
  </w:style>
  <w:style w:type="paragraph" w:customStyle="1" w:styleId="Maps">
    <w:name w:val="Maps"/>
    <w:basedOn w:val="ResimYazs"/>
    <w:link w:val="MapsChar"/>
    <w:rsid w:val="00461880"/>
  </w:style>
  <w:style w:type="character" w:customStyle="1" w:styleId="MapsChar">
    <w:name w:val="Maps Char"/>
    <w:basedOn w:val="ekillerChar"/>
    <w:link w:val="Maps"/>
    <w:rsid w:val="00AC6C39"/>
    <w:rPr>
      <w:rFonts w:ascii="Charter BT" w:eastAsia="Times New Roman" w:hAnsi="Charter BT" w:cs="Times New Roman"/>
      <w:b w:val="0"/>
      <w:iCs/>
      <w:noProof/>
      <w:sz w:val="24"/>
      <w:szCs w:val="18"/>
      <w:lang w:val="en-US" w:eastAsia="tr-TR"/>
    </w:rPr>
  </w:style>
  <w:style w:type="paragraph" w:customStyle="1" w:styleId="MapStyle">
    <w:name w:val="MapStyle"/>
    <w:basedOn w:val="ekiller"/>
    <w:link w:val="MapStyleChar"/>
    <w:rsid w:val="009E058A"/>
  </w:style>
  <w:style w:type="character" w:customStyle="1" w:styleId="MapStyleChar">
    <w:name w:val="MapStyle Char"/>
    <w:basedOn w:val="ekillerChar"/>
    <w:link w:val="MapStyle"/>
    <w:rsid w:val="009E058A"/>
    <w:rPr>
      <w:rFonts w:ascii="Charter BT" w:hAnsi="Charter BT"/>
      <w:b/>
      <w:noProof/>
      <w:sz w:val="24"/>
      <w:lang w:eastAsia="tr-TR"/>
    </w:rPr>
  </w:style>
  <w:style w:type="paragraph" w:styleId="Dzeltme">
    <w:name w:val="Revision"/>
    <w:hidden/>
    <w:uiPriority w:val="99"/>
    <w:semiHidden/>
    <w:rsid w:val="00163FCE"/>
    <w:pPr>
      <w:spacing w:after="0" w:line="240" w:lineRule="auto"/>
    </w:pPr>
    <w:rPr>
      <w:rFonts w:ascii="Charter BT" w:eastAsia="Times New Roman" w:hAnsi="Charter BT" w:cs="Times New Roman"/>
      <w:sz w:val="24"/>
      <w:szCs w:val="20"/>
      <w:lang w:val="en-US"/>
    </w:rPr>
  </w:style>
  <w:style w:type="paragraph" w:styleId="T3">
    <w:name w:val="toc 3"/>
    <w:basedOn w:val="Normal"/>
    <w:next w:val="Normal"/>
    <w:autoRedefine/>
    <w:uiPriority w:val="39"/>
    <w:unhideWhenUsed/>
    <w:rsid w:val="003E0254"/>
    <w:pPr>
      <w:tabs>
        <w:tab w:val="left" w:pos="1276"/>
        <w:tab w:val="right" w:pos="7926"/>
      </w:tabs>
      <w:spacing w:after="100"/>
      <w:ind w:left="709"/>
    </w:pPr>
  </w:style>
  <w:style w:type="character" w:styleId="Vurgu">
    <w:name w:val="Emphasis"/>
    <w:basedOn w:val="VarsaylanParagrafYazTipi"/>
    <w:uiPriority w:val="20"/>
    <w:qFormat/>
    <w:rsid w:val="00FF1FA2"/>
    <w:rPr>
      <w:i/>
      <w:iCs/>
    </w:rPr>
  </w:style>
  <w:style w:type="paragraph" w:styleId="NormalWeb">
    <w:name w:val="Normal (Web)"/>
    <w:basedOn w:val="Normal"/>
    <w:uiPriority w:val="99"/>
    <w:unhideWhenUsed/>
    <w:rsid w:val="00AF0085"/>
    <w:pPr>
      <w:spacing w:before="100" w:beforeAutospacing="1" w:after="100" w:afterAutospacing="1" w:line="240" w:lineRule="auto"/>
    </w:pPr>
    <w:rPr>
      <w:rFonts w:ascii="Times New Roman" w:hAnsi="Times New Roman"/>
      <w:szCs w:val="24"/>
      <w:lang w:val="tr-TR" w:eastAsia="tr-TR"/>
    </w:rPr>
  </w:style>
  <w:style w:type="character" w:styleId="zlenenKpr">
    <w:name w:val="FollowedHyperlink"/>
    <w:basedOn w:val="VarsaylanParagrafYazTipi"/>
    <w:uiPriority w:val="99"/>
    <w:semiHidden/>
    <w:unhideWhenUsed/>
    <w:rsid w:val="004C0173"/>
    <w:rPr>
      <w:color w:val="954F72" w:themeColor="followedHyperlink"/>
      <w:u w:val="single"/>
    </w:rPr>
  </w:style>
  <w:style w:type="character" w:styleId="zmlenmeyenBahsetme">
    <w:name w:val="Unresolved Mention"/>
    <w:basedOn w:val="VarsaylanParagrafYazTipi"/>
    <w:uiPriority w:val="99"/>
    <w:semiHidden/>
    <w:unhideWhenUsed/>
    <w:rsid w:val="004C0173"/>
    <w:rPr>
      <w:color w:val="605E5C"/>
      <w:shd w:val="clear" w:color="auto" w:fill="E1DFDD"/>
    </w:rPr>
  </w:style>
  <w:style w:type="numbering" w:customStyle="1" w:styleId="GeerliListe1">
    <w:name w:val="Geçerli Liste1"/>
    <w:uiPriority w:val="99"/>
    <w:rsid w:val="000F5E9E"/>
    <w:pPr>
      <w:numPr>
        <w:numId w:val="14"/>
      </w:numPr>
    </w:pPr>
  </w:style>
  <w:style w:type="paragraph" w:customStyle="1" w:styleId="FirstParagraph">
    <w:name w:val="First Paragraph"/>
    <w:basedOn w:val="GvdeMetni"/>
    <w:next w:val="GvdeMetni"/>
    <w:qFormat/>
    <w:rsid w:val="00593971"/>
    <w:pPr>
      <w:suppressAutoHyphens/>
      <w:spacing w:before="180" w:after="180" w:line="240" w:lineRule="auto"/>
    </w:pPr>
    <w:rPr>
      <w:rFonts w:ascii="Cambria" w:eastAsia="Cambria" w:hAnsi="Cambria" w:cs="font1302"/>
      <w:szCs w:val="24"/>
    </w:rPr>
  </w:style>
  <w:style w:type="paragraph" w:styleId="GvdeMetni">
    <w:name w:val="Body Text"/>
    <w:basedOn w:val="Normal"/>
    <w:link w:val="GvdeMetniChar"/>
    <w:uiPriority w:val="99"/>
    <w:unhideWhenUsed/>
    <w:rsid w:val="00593971"/>
  </w:style>
  <w:style w:type="character" w:customStyle="1" w:styleId="GvdeMetniChar">
    <w:name w:val="Gövde Metni Char"/>
    <w:basedOn w:val="VarsaylanParagrafYazTipi"/>
    <w:link w:val="GvdeMetni"/>
    <w:uiPriority w:val="99"/>
    <w:rsid w:val="00593971"/>
    <w:rPr>
      <w:rFonts w:ascii="Charter BT" w:eastAsia="Times New Roman" w:hAnsi="Charter BT" w:cs="Times New Roman"/>
      <w:sz w:val="24"/>
      <w:szCs w:val="20"/>
      <w:lang w:val="en-US"/>
    </w:rPr>
  </w:style>
  <w:style w:type="paragraph" w:customStyle="1" w:styleId="Compact">
    <w:name w:val="Compact"/>
    <w:basedOn w:val="GvdeMetni"/>
    <w:qFormat/>
    <w:rsid w:val="005D59DB"/>
    <w:pPr>
      <w:suppressAutoHyphens/>
      <w:spacing w:before="36" w:after="36" w:line="240" w:lineRule="auto"/>
    </w:pPr>
    <w:rPr>
      <w:rFonts w:ascii="Cambria" w:eastAsia="Cambria" w:hAnsi="Cambria" w:cs="font1302"/>
      <w:szCs w:val="24"/>
    </w:rPr>
  </w:style>
  <w:style w:type="paragraph" w:customStyle="1" w:styleId="TableCaption">
    <w:name w:val="Table Caption"/>
    <w:basedOn w:val="ResimYazs"/>
    <w:rsid w:val="005D59DB"/>
    <w:pPr>
      <w:keepNext/>
      <w:suppressAutoHyphens/>
      <w:spacing w:before="0" w:after="120" w:line="240" w:lineRule="auto"/>
      <w:jc w:val="left"/>
    </w:pPr>
    <w:rPr>
      <w:rFonts w:ascii="Cambria" w:eastAsia="Cambria" w:hAnsi="Cambria" w:cs="font1302"/>
      <w:i/>
      <w:iCs w:val="0"/>
      <w:szCs w:val="24"/>
    </w:rPr>
  </w:style>
  <w:style w:type="character" w:customStyle="1" w:styleId="VerbatimChar">
    <w:name w:val="Verbatim Char"/>
    <w:basedOn w:val="VarsaylanParagrafYazTipi"/>
    <w:rsid w:val="008C4C12"/>
    <w:rPr>
      <w:rFonts w:ascii="Consolas" w:hAnsi="Consolas"/>
      <w:sz w:val="22"/>
    </w:rPr>
  </w:style>
  <w:style w:type="table" w:customStyle="1" w:styleId="Table">
    <w:name w:val="Table"/>
    <w:semiHidden/>
    <w:unhideWhenUsed/>
    <w:qFormat/>
    <w:rsid w:val="00351435"/>
    <w:pPr>
      <w:spacing w:after="200" w:line="240" w:lineRule="auto"/>
    </w:pPr>
    <w:rPr>
      <w:sz w:val="24"/>
      <w:szCs w:val="24"/>
      <w:lang w:val="en-US" w:eastAsia="tr-TR"/>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styleId="HTMLKodu">
    <w:name w:val="HTML Code"/>
    <w:basedOn w:val="VarsaylanParagrafYazTipi"/>
    <w:uiPriority w:val="99"/>
    <w:semiHidden/>
    <w:unhideWhenUsed/>
    <w:rsid w:val="00AB02C3"/>
    <w:rPr>
      <w:rFonts w:ascii="Courier New" w:eastAsia="Times New Roman" w:hAnsi="Courier New" w:cs="Courier New"/>
      <w:sz w:val="20"/>
      <w:szCs w:val="20"/>
    </w:rPr>
  </w:style>
  <w:style w:type="paragraph" w:customStyle="1" w:styleId="font-claude-response-body">
    <w:name w:val="font-claude-response-body"/>
    <w:basedOn w:val="Normal"/>
    <w:rsid w:val="00BB3BC4"/>
    <w:pPr>
      <w:spacing w:before="100" w:beforeAutospacing="1" w:after="100" w:afterAutospacing="1" w:line="240" w:lineRule="auto"/>
    </w:pPr>
    <w:rPr>
      <w:rFonts w:ascii="Times New Roman" w:hAnsi="Times New Roman"/>
      <w:szCs w:val="24"/>
      <w:lang w:val="tr-TR" w:eastAsia="tr-TR"/>
    </w:rPr>
  </w:style>
  <w:style w:type="character" w:styleId="Gl">
    <w:name w:val="Strong"/>
    <w:basedOn w:val="VarsaylanParagrafYazTipi"/>
    <w:uiPriority w:val="22"/>
    <w:qFormat/>
    <w:rsid w:val="00BB3BC4"/>
    <w:rPr>
      <w:b/>
      <w:bCs/>
    </w:rPr>
  </w:style>
  <w:style w:type="paragraph" w:customStyle="1" w:styleId="ImageCaption">
    <w:name w:val="Image Caption"/>
    <w:basedOn w:val="ResimYazs"/>
    <w:rsid w:val="00BF7DFB"/>
    <w:pPr>
      <w:suppressAutoHyphens/>
      <w:spacing w:before="0" w:after="120" w:line="240" w:lineRule="auto"/>
      <w:jc w:val="left"/>
    </w:pPr>
    <w:rPr>
      <w:rFonts w:ascii="Cambria" w:eastAsia="Cambria" w:hAnsi="Cambria" w:cs="font1303"/>
      <w:i/>
      <w:iCs w:val="0"/>
      <w:szCs w:val="24"/>
    </w:rPr>
  </w:style>
  <w:style w:type="paragraph" w:customStyle="1" w:styleId="CaptionedFigure">
    <w:name w:val="Captioned Figure"/>
    <w:basedOn w:val="Normal"/>
    <w:rsid w:val="00BF7DFB"/>
    <w:pPr>
      <w:keepNext/>
      <w:suppressAutoHyphens/>
      <w:spacing w:before="0" w:after="200" w:line="240" w:lineRule="auto"/>
    </w:pPr>
    <w:rPr>
      <w:rFonts w:ascii="Cambria" w:eastAsia="Cambria" w:hAnsi="Cambria" w:cs="font1303"/>
      <w:szCs w:val="24"/>
    </w:rPr>
  </w:style>
  <w:style w:type="paragraph" w:customStyle="1" w:styleId="SourceCode">
    <w:name w:val="Source Code"/>
    <w:basedOn w:val="Normal"/>
    <w:rsid w:val="00BF7DFB"/>
    <w:pPr>
      <w:suppressAutoHyphens/>
      <w:spacing w:before="0" w:after="200" w:line="240" w:lineRule="auto"/>
    </w:pPr>
    <w:rPr>
      <w:rFonts w:ascii="Cambria" w:eastAsia="Cambria" w:hAnsi="Cambria" w:cs="font1303"/>
      <w:szCs w:val="24"/>
    </w:rPr>
  </w:style>
  <w:style w:type="paragraph" w:styleId="T4">
    <w:name w:val="toc 4"/>
    <w:basedOn w:val="Normal"/>
    <w:next w:val="Normal"/>
    <w:autoRedefine/>
    <w:uiPriority w:val="39"/>
    <w:unhideWhenUsed/>
    <w:rsid w:val="000C025A"/>
    <w:pPr>
      <w:spacing w:before="0" w:after="100" w:line="278" w:lineRule="auto"/>
      <w:ind w:left="720"/>
    </w:pPr>
    <w:rPr>
      <w:rFonts w:asciiTheme="minorHAnsi" w:eastAsiaTheme="minorEastAsia" w:hAnsiTheme="minorHAnsi" w:cstheme="minorBidi"/>
      <w:kern w:val="2"/>
      <w:szCs w:val="24"/>
      <w:lang w:val="tr-TR" w:eastAsia="tr-TR"/>
      <w14:ligatures w14:val="standardContextual"/>
    </w:rPr>
  </w:style>
  <w:style w:type="paragraph" w:styleId="T6">
    <w:name w:val="toc 6"/>
    <w:basedOn w:val="Normal"/>
    <w:next w:val="Normal"/>
    <w:autoRedefine/>
    <w:uiPriority w:val="39"/>
    <w:unhideWhenUsed/>
    <w:rsid w:val="000C025A"/>
    <w:pPr>
      <w:spacing w:before="0" w:after="100" w:line="278" w:lineRule="auto"/>
      <w:ind w:left="1200"/>
    </w:pPr>
    <w:rPr>
      <w:rFonts w:asciiTheme="minorHAnsi" w:eastAsiaTheme="minorEastAsia" w:hAnsiTheme="minorHAnsi" w:cstheme="minorBidi"/>
      <w:kern w:val="2"/>
      <w:szCs w:val="24"/>
      <w:lang w:val="tr-TR" w:eastAsia="tr-TR"/>
      <w14:ligatures w14:val="standardContextual"/>
    </w:rPr>
  </w:style>
  <w:style w:type="paragraph" w:styleId="T7">
    <w:name w:val="toc 7"/>
    <w:basedOn w:val="Normal"/>
    <w:next w:val="Normal"/>
    <w:autoRedefine/>
    <w:uiPriority w:val="39"/>
    <w:unhideWhenUsed/>
    <w:rsid w:val="000C025A"/>
    <w:pPr>
      <w:spacing w:before="0" w:after="100" w:line="278" w:lineRule="auto"/>
      <w:ind w:left="1440"/>
    </w:pPr>
    <w:rPr>
      <w:rFonts w:asciiTheme="minorHAnsi" w:eastAsiaTheme="minorEastAsia" w:hAnsiTheme="minorHAnsi" w:cstheme="minorBidi"/>
      <w:kern w:val="2"/>
      <w:szCs w:val="24"/>
      <w:lang w:val="tr-TR" w:eastAsia="tr-TR"/>
      <w14:ligatures w14:val="standardContextual"/>
    </w:rPr>
  </w:style>
  <w:style w:type="paragraph" w:styleId="T8">
    <w:name w:val="toc 8"/>
    <w:basedOn w:val="Normal"/>
    <w:next w:val="Normal"/>
    <w:autoRedefine/>
    <w:uiPriority w:val="39"/>
    <w:unhideWhenUsed/>
    <w:rsid w:val="000C025A"/>
    <w:pPr>
      <w:spacing w:before="0" w:after="100" w:line="278" w:lineRule="auto"/>
      <w:ind w:left="1680"/>
    </w:pPr>
    <w:rPr>
      <w:rFonts w:asciiTheme="minorHAnsi" w:eastAsiaTheme="minorEastAsia" w:hAnsiTheme="minorHAnsi" w:cstheme="minorBidi"/>
      <w:kern w:val="2"/>
      <w:szCs w:val="24"/>
      <w:lang w:val="tr-TR" w:eastAsia="tr-TR"/>
      <w14:ligatures w14:val="standardContextual"/>
    </w:rPr>
  </w:style>
  <w:style w:type="paragraph" w:styleId="T9">
    <w:name w:val="toc 9"/>
    <w:basedOn w:val="Normal"/>
    <w:next w:val="Normal"/>
    <w:autoRedefine/>
    <w:uiPriority w:val="39"/>
    <w:unhideWhenUsed/>
    <w:rsid w:val="000C025A"/>
    <w:pPr>
      <w:spacing w:before="0" w:after="100" w:line="278" w:lineRule="auto"/>
      <w:ind w:left="1920"/>
    </w:pPr>
    <w:rPr>
      <w:rFonts w:asciiTheme="minorHAnsi" w:eastAsiaTheme="minorEastAsia" w:hAnsiTheme="minorHAnsi" w:cstheme="minorBidi"/>
      <w:kern w:val="2"/>
      <w:szCs w:val="24"/>
      <w:lang w:val="tr-TR" w:eastAsia="tr-TR"/>
      <w14:ligatures w14:val="standardContextual"/>
    </w:rPr>
  </w:style>
  <w:style w:type="table" w:styleId="ListeTablo1Ak-Vurgu2">
    <w:name w:val="List Table 1 Light Accent 2"/>
    <w:basedOn w:val="NormalTablo"/>
    <w:uiPriority w:val="46"/>
    <w:rsid w:val="00031562"/>
    <w:pPr>
      <w:spacing w:after="0" w:line="240" w:lineRule="auto"/>
    </w:p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674652">
      <w:bodyDiv w:val="1"/>
      <w:marLeft w:val="0"/>
      <w:marRight w:val="0"/>
      <w:marTop w:val="0"/>
      <w:marBottom w:val="0"/>
      <w:divBdr>
        <w:top w:val="none" w:sz="0" w:space="0" w:color="auto"/>
        <w:left w:val="none" w:sz="0" w:space="0" w:color="auto"/>
        <w:bottom w:val="none" w:sz="0" w:space="0" w:color="auto"/>
        <w:right w:val="none" w:sz="0" w:space="0" w:color="auto"/>
      </w:divBdr>
    </w:div>
    <w:div w:id="617416523">
      <w:bodyDiv w:val="1"/>
      <w:marLeft w:val="0"/>
      <w:marRight w:val="0"/>
      <w:marTop w:val="0"/>
      <w:marBottom w:val="0"/>
      <w:divBdr>
        <w:top w:val="none" w:sz="0" w:space="0" w:color="auto"/>
        <w:left w:val="none" w:sz="0" w:space="0" w:color="auto"/>
        <w:bottom w:val="none" w:sz="0" w:space="0" w:color="auto"/>
        <w:right w:val="none" w:sz="0" w:space="0" w:color="auto"/>
      </w:divBdr>
      <w:divsChild>
        <w:div w:id="935215957">
          <w:marLeft w:val="0"/>
          <w:marRight w:val="0"/>
          <w:marTop w:val="0"/>
          <w:marBottom w:val="0"/>
          <w:divBdr>
            <w:top w:val="none" w:sz="0" w:space="0" w:color="auto"/>
            <w:left w:val="none" w:sz="0" w:space="0" w:color="auto"/>
            <w:bottom w:val="none" w:sz="0" w:space="0" w:color="auto"/>
            <w:right w:val="none" w:sz="0" w:space="0" w:color="auto"/>
          </w:divBdr>
          <w:divsChild>
            <w:div w:id="2047294636">
              <w:marLeft w:val="0"/>
              <w:marRight w:val="0"/>
              <w:marTop w:val="0"/>
              <w:marBottom w:val="0"/>
              <w:divBdr>
                <w:top w:val="none" w:sz="0" w:space="0" w:color="auto"/>
                <w:left w:val="none" w:sz="0" w:space="0" w:color="auto"/>
                <w:bottom w:val="none" w:sz="0" w:space="0" w:color="auto"/>
                <w:right w:val="none" w:sz="0" w:space="0" w:color="auto"/>
              </w:divBdr>
              <w:divsChild>
                <w:div w:id="732701388">
                  <w:marLeft w:val="0"/>
                  <w:marRight w:val="0"/>
                  <w:marTop w:val="0"/>
                  <w:marBottom w:val="0"/>
                  <w:divBdr>
                    <w:top w:val="none" w:sz="0" w:space="0" w:color="auto"/>
                    <w:left w:val="none" w:sz="0" w:space="0" w:color="auto"/>
                    <w:bottom w:val="none" w:sz="0" w:space="0" w:color="auto"/>
                    <w:right w:val="none" w:sz="0" w:space="0" w:color="auto"/>
                  </w:divBdr>
                  <w:divsChild>
                    <w:div w:id="71435259">
                      <w:marLeft w:val="0"/>
                      <w:marRight w:val="0"/>
                      <w:marTop w:val="0"/>
                      <w:marBottom w:val="0"/>
                      <w:divBdr>
                        <w:top w:val="none" w:sz="0" w:space="0" w:color="auto"/>
                        <w:left w:val="none" w:sz="0" w:space="0" w:color="auto"/>
                        <w:bottom w:val="none" w:sz="0" w:space="0" w:color="auto"/>
                        <w:right w:val="none" w:sz="0" w:space="0" w:color="auto"/>
                      </w:divBdr>
                      <w:divsChild>
                        <w:div w:id="625307466">
                          <w:marLeft w:val="0"/>
                          <w:marRight w:val="0"/>
                          <w:marTop w:val="0"/>
                          <w:marBottom w:val="0"/>
                          <w:divBdr>
                            <w:top w:val="none" w:sz="0" w:space="0" w:color="auto"/>
                            <w:left w:val="none" w:sz="0" w:space="0" w:color="auto"/>
                            <w:bottom w:val="none" w:sz="0" w:space="0" w:color="auto"/>
                            <w:right w:val="none" w:sz="0" w:space="0" w:color="auto"/>
                          </w:divBdr>
                          <w:divsChild>
                            <w:div w:id="654408620">
                              <w:marLeft w:val="0"/>
                              <w:marRight w:val="0"/>
                              <w:marTop w:val="0"/>
                              <w:marBottom w:val="0"/>
                              <w:divBdr>
                                <w:top w:val="none" w:sz="0" w:space="0" w:color="auto"/>
                                <w:left w:val="none" w:sz="0" w:space="0" w:color="auto"/>
                                <w:bottom w:val="none" w:sz="0" w:space="0" w:color="auto"/>
                                <w:right w:val="none" w:sz="0" w:space="0" w:color="auto"/>
                              </w:divBdr>
                              <w:divsChild>
                                <w:div w:id="1942838800">
                                  <w:marLeft w:val="0"/>
                                  <w:marRight w:val="0"/>
                                  <w:marTop w:val="0"/>
                                  <w:marBottom w:val="0"/>
                                  <w:divBdr>
                                    <w:top w:val="none" w:sz="0" w:space="0" w:color="auto"/>
                                    <w:left w:val="none" w:sz="0" w:space="0" w:color="auto"/>
                                    <w:bottom w:val="none" w:sz="0" w:space="0" w:color="auto"/>
                                    <w:right w:val="none" w:sz="0" w:space="0" w:color="auto"/>
                                  </w:divBdr>
                                  <w:divsChild>
                                    <w:div w:id="162426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1424664">
      <w:bodyDiv w:val="1"/>
      <w:marLeft w:val="0"/>
      <w:marRight w:val="0"/>
      <w:marTop w:val="0"/>
      <w:marBottom w:val="0"/>
      <w:divBdr>
        <w:top w:val="none" w:sz="0" w:space="0" w:color="auto"/>
        <w:left w:val="none" w:sz="0" w:space="0" w:color="auto"/>
        <w:bottom w:val="none" w:sz="0" w:space="0" w:color="auto"/>
        <w:right w:val="none" w:sz="0" w:space="0" w:color="auto"/>
      </w:divBdr>
    </w:div>
    <w:div w:id="742291936">
      <w:bodyDiv w:val="1"/>
      <w:marLeft w:val="0"/>
      <w:marRight w:val="0"/>
      <w:marTop w:val="0"/>
      <w:marBottom w:val="0"/>
      <w:divBdr>
        <w:top w:val="none" w:sz="0" w:space="0" w:color="auto"/>
        <w:left w:val="none" w:sz="0" w:space="0" w:color="auto"/>
        <w:bottom w:val="none" w:sz="0" w:space="0" w:color="auto"/>
        <w:right w:val="none" w:sz="0" w:space="0" w:color="auto"/>
      </w:divBdr>
    </w:div>
    <w:div w:id="816730682">
      <w:bodyDiv w:val="1"/>
      <w:marLeft w:val="0"/>
      <w:marRight w:val="0"/>
      <w:marTop w:val="0"/>
      <w:marBottom w:val="0"/>
      <w:divBdr>
        <w:top w:val="none" w:sz="0" w:space="0" w:color="auto"/>
        <w:left w:val="none" w:sz="0" w:space="0" w:color="auto"/>
        <w:bottom w:val="none" w:sz="0" w:space="0" w:color="auto"/>
        <w:right w:val="none" w:sz="0" w:space="0" w:color="auto"/>
      </w:divBdr>
    </w:div>
    <w:div w:id="1022902270">
      <w:bodyDiv w:val="1"/>
      <w:marLeft w:val="0"/>
      <w:marRight w:val="0"/>
      <w:marTop w:val="0"/>
      <w:marBottom w:val="0"/>
      <w:divBdr>
        <w:top w:val="none" w:sz="0" w:space="0" w:color="auto"/>
        <w:left w:val="none" w:sz="0" w:space="0" w:color="auto"/>
        <w:bottom w:val="none" w:sz="0" w:space="0" w:color="auto"/>
        <w:right w:val="none" w:sz="0" w:space="0" w:color="auto"/>
      </w:divBdr>
    </w:div>
    <w:div w:id="1072003972">
      <w:bodyDiv w:val="1"/>
      <w:marLeft w:val="0"/>
      <w:marRight w:val="0"/>
      <w:marTop w:val="0"/>
      <w:marBottom w:val="0"/>
      <w:divBdr>
        <w:top w:val="none" w:sz="0" w:space="0" w:color="auto"/>
        <w:left w:val="none" w:sz="0" w:space="0" w:color="auto"/>
        <w:bottom w:val="none" w:sz="0" w:space="0" w:color="auto"/>
        <w:right w:val="none" w:sz="0" w:space="0" w:color="auto"/>
      </w:divBdr>
    </w:div>
    <w:div w:id="1151481025">
      <w:bodyDiv w:val="1"/>
      <w:marLeft w:val="0"/>
      <w:marRight w:val="0"/>
      <w:marTop w:val="0"/>
      <w:marBottom w:val="0"/>
      <w:divBdr>
        <w:top w:val="none" w:sz="0" w:space="0" w:color="auto"/>
        <w:left w:val="none" w:sz="0" w:space="0" w:color="auto"/>
        <w:bottom w:val="none" w:sz="0" w:space="0" w:color="auto"/>
        <w:right w:val="none" w:sz="0" w:space="0" w:color="auto"/>
      </w:divBdr>
    </w:div>
    <w:div w:id="1206213867">
      <w:bodyDiv w:val="1"/>
      <w:marLeft w:val="0"/>
      <w:marRight w:val="0"/>
      <w:marTop w:val="0"/>
      <w:marBottom w:val="0"/>
      <w:divBdr>
        <w:top w:val="none" w:sz="0" w:space="0" w:color="auto"/>
        <w:left w:val="none" w:sz="0" w:space="0" w:color="auto"/>
        <w:bottom w:val="none" w:sz="0" w:space="0" w:color="auto"/>
        <w:right w:val="none" w:sz="0" w:space="0" w:color="auto"/>
      </w:divBdr>
      <w:divsChild>
        <w:div w:id="1322810839">
          <w:marLeft w:val="0"/>
          <w:marRight w:val="0"/>
          <w:marTop w:val="0"/>
          <w:marBottom w:val="0"/>
          <w:divBdr>
            <w:top w:val="none" w:sz="0" w:space="0" w:color="auto"/>
            <w:left w:val="none" w:sz="0" w:space="0" w:color="auto"/>
            <w:bottom w:val="none" w:sz="0" w:space="0" w:color="auto"/>
            <w:right w:val="none" w:sz="0" w:space="0" w:color="auto"/>
          </w:divBdr>
          <w:divsChild>
            <w:div w:id="866715090">
              <w:marLeft w:val="0"/>
              <w:marRight w:val="0"/>
              <w:marTop w:val="0"/>
              <w:marBottom w:val="0"/>
              <w:divBdr>
                <w:top w:val="none" w:sz="0" w:space="0" w:color="auto"/>
                <w:left w:val="none" w:sz="0" w:space="0" w:color="auto"/>
                <w:bottom w:val="none" w:sz="0" w:space="0" w:color="auto"/>
                <w:right w:val="none" w:sz="0" w:space="0" w:color="auto"/>
              </w:divBdr>
              <w:divsChild>
                <w:div w:id="444085343">
                  <w:marLeft w:val="0"/>
                  <w:marRight w:val="0"/>
                  <w:marTop w:val="0"/>
                  <w:marBottom w:val="0"/>
                  <w:divBdr>
                    <w:top w:val="none" w:sz="0" w:space="0" w:color="auto"/>
                    <w:left w:val="none" w:sz="0" w:space="0" w:color="auto"/>
                    <w:bottom w:val="none" w:sz="0" w:space="0" w:color="auto"/>
                    <w:right w:val="none" w:sz="0" w:space="0" w:color="auto"/>
                  </w:divBdr>
                  <w:divsChild>
                    <w:div w:id="701201874">
                      <w:marLeft w:val="0"/>
                      <w:marRight w:val="0"/>
                      <w:marTop w:val="0"/>
                      <w:marBottom w:val="0"/>
                      <w:divBdr>
                        <w:top w:val="none" w:sz="0" w:space="0" w:color="auto"/>
                        <w:left w:val="none" w:sz="0" w:space="0" w:color="auto"/>
                        <w:bottom w:val="none" w:sz="0" w:space="0" w:color="auto"/>
                        <w:right w:val="none" w:sz="0" w:space="0" w:color="auto"/>
                      </w:divBdr>
                      <w:divsChild>
                        <w:div w:id="1937518049">
                          <w:marLeft w:val="0"/>
                          <w:marRight w:val="0"/>
                          <w:marTop w:val="0"/>
                          <w:marBottom w:val="0"/>
                          <w:divBdr>
                            <w:top w:val="none" w:sz="0" w:space="0" w:color="auto"/>
                            <w:left w:val="none" w:sz="0" w:space="0" w:color="auto"/>
                            <w:bottom w:val="none" w:sz="0" w:space="0" w:color="auto"/>
                            <w:right w:val="none" w:sz="0" w:space="0" w:color="auto"/>
                          </w:divBdr>
                          <w:divsChild>
                            <w:div w:id="1959140607">
                              <w:marLeft w:val="0"/>
                              <w:marRight w:val="0"/>
                              <w:marTop w:val="0"/>
                              <w:marBottom w:val="0"/>
                              <w:divBdr>
                                <w:top w:val="none" w:sz="0" w:space="0" w:color="auto"/>
                                <w:left w:val="none" w:sz="0" w:space="0" w:color="auto"/>
                                <w:bottom w:val="none" w:sz="0" w:space="0" w:color="auto"/>
                                <w:right w:val="none" w:sz="0" w:space="0" w:color="auto"/>
                              </w:divBdr>
                              <w:divsChild>
                                <w:div w:id="1153133392">
                                  <w:marLeft w:val="0"/>
                                  <w:marRight w:val="0"/>
                                  <w:marTop w:val="0"/>
                                  <w:marBottom w:val="0"/>
                                  <w:divBdr>
                                    <w:top w:val="none" w:sz="0" w:space="0" w:color="auto"/>
                                    <w:left w:val="none" w:sz="0" w:space="0" w:color="auto"/>
                                    <w:bottom w:val="none" w:sz="0" w:space="0" w:color="auto"/>
                                    <w:right w:val="none" w:sz="0" w:space="0" w:color="auto"/>
                                  </w:divBdr>
                                  <w:divsChild>
                                    <w:div w:id="209704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0544852">
      <w:bodyDiv w:val="1"/>
      <w:marLeft w:val="0"/>
      <w:marRight w:val="0"/>
      <w:marTop w:val="0"/>
      <w:marBottom w:val="0"/>
      <w:divBdr>
        <w:top w:val="none" w:sz="0" w:space="0" w:color="auto"/>
        <w:left w:val="none" w:sz="0" w:space="0" w:color="auto"/>
        <w:bottom w:val="none" w:sz="0" w:space="0" w:color="auto"/>
        <w:right w:val="none" w:sz="0" w:space="0" w:color="auto"/>
      </w:divBdr>
    </w:div>
    <w:div w:id="1466123720">
      <w:bodyDiv w:val="1"/>
      <w:marLeft w:val="0"/>
      <w:marRight w:val="0"/>
      <w:marTop w:val="0"/>
      <w:marBottom w:val="0"/>
      <w:divBdr>
        <w:top w:val="none" w:sz="0" w:space="0" w:color="auto"/>
        <w:left w:val="none" w:sz="0" w:space="0" w:color="auto"/>
        <w:bottom w:val="none" w:sz="0" w:space="0" w:color="auto"/>
        <w:right w:val="none" w:sz="0" w:space="0" w:color="auto"/>
      </w:divBdr>
    </w:div>
    <w:div w:id="1534071106">
      <w:bodyDiv w:val="1"/>
      <w:marLeft w:val="0"/>
      <w:marRight w:val="0"/>
      <w:marTop w:val="0"/>
      <w:marBottom w:val="0"/>
      <w:divBdr>
        <w:top w:val="none" w:sz="0" w:space="0" w:color="auto"/>
        <w:left w:val="none" w:sz="0" w:space="0" w:color="auto"/>
        <w:bottom w:val="none" w:sz="0" w:space="0" w:color="auto"/>
        <w:right w:val="none" w:sz="0" w:space="0" w:color="auto"/>
      </w:divBdr>
    </w:div>
    <w:div w:id="1564565317">
      <w:bodyDiv w:val="1"/>
      <w:marLeft w:val="0"/>
      <w:marRight w:val="0"/>
      <w:marTop w:val="0"/>
      <w:marBottom w:val="0"/>
      <w:divBdr>
        <w:top w:val="none" w:sz="0" w:space="0" w:color="auto"/>
        <w:left w:val="none" w:sz="0" w:space="0" w:color="auto"/>
        <w:bottom w:val="none" w:sz="0" w:space="0" w:color="auto"/>
        <w:right w:val="none" w:sz="0" w:space="0" w:color="auto"/>
      </w:divBdr>
    </w:div>
    <w:div w:id="1659992680">
      <w:bodyDiv w:val="1"/>
      <w:marLeft w:val="0"/>
      <w:marRight w:val="0"/>
      <w:marTop w:val="0"/>
      <w:marBottom w:val="0"/>
      <w:divBdr>
        <w:top w:val="none" w:sz="0" w:space="0" w:color="auto"/>
        <w:left w:val="none" w:sz="0" w:space="0" w:color="auto"/>
        <w:bottom w:val="none" w:sz="0" w:space="0" w:color="auto"/>
        <w:right w:val="none" w:sz="0" w:space="0" w:color="auto"/>
      </w:divBdr>
    </w:div>
    <w:div w:id="1721974152">
      <w:bodyDiv w:val="1"/>
      <w:marLeft w:val="0"/>
      <w:marRight w:val="0"/>
      <w:marTop w:val="0"/>
      <w:marBottom w:val="0"/>
      <w:divBdr>
        <w:top w:val="none" w:sz="0" w:space="0" w:color="auto"/>
        <w:left w:val="none" w:sz="0" w:space="0" w:color="auto"/>
        <w:bottom w:val="none" w:sz="0" w:space="0" w:color="auto"/>
        <w:right w:val="none" w:sz="0" w:space="0" w:color="auto"/>
      </w:divBdr>
    </w:div>
    <w:div w:id="1830779638">
      <w:bodyDiv w:val="1"/>
      <w:marLeft w:val="0"/>
      <w:marRight w:val="0"/>
      <w:marTop w:val="0"/>
      <w:marBottom w:val="0"/>
      <w:divBdr>
        <w:top w:val="none" w:sz="0" w:space="0" w:color="auto"/>
        <w:left w:val="none" w:sz="0" w:space="0" w:color="auto"/>
        <w:bottom w:val="none" w:sz="0" w:space="0" w:color="auto"/>
        <w:right w:val="none" w:sz="0" w:space="0" w:color="auto"/>
      </w:divBdr>
    </w:div>
    <w:div w:id="2031637192">
      <w:bodyDiv w:val="1"/>
      <w:marLeft w:val="0"/>
      <w:marRight w:val="0"/>
      <w:marTop w:val="0"/>
      <w:marBottom w:val="0"/>
      <w:divBdr>
        <w:top w:val="none" w:sz="0" w:space="0" w:color="auto"/>
        <w:left w:val="none" w:sz="0" w:space="0" w:color="auto"/>
        <w:bottom w:val="none" w:sz="0" w:space="0" w:color="auto"/>
        <w:right w:val="none" w:sz="0" w:space="0" w:color="auto"/>
      </w:divBdr>
    </w:div>
    <w:div w:id="2143887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hyperlink" Target="https://accent.gmu.edu/browse_language.php?function=find&amp;language=Turkish"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7.png"/><Relationship Id="rId11" Type="http://schemas.openxmlformats.org/officeDocument/2006/relationships/footer" Target="footer4.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hyperlink" Target="https://www.internationalphoneticassociation.org/content/ipa-chart" TargetMode="External"/><Relationship Id="rId5" Type="http://schemas.openxmlformats.org/officeDocument/2006/relationships/webSettings" Target="webSettings.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fontTable" Target="fontTable.xml"/><Relationship Id="rId8" Type="http://schemas.openxmlformats.org/officeDocument/2006/relationships/footer" Target="footer1.xml"/><Relationship Id="rId51" Type="http://schemas.openxmlformats.org/officeDocument/2006/relationships/image" Target="media/image39.png"/><Relationship Id="rId3"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footer" Target="footer5.xml"/><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hyperlink" Target="https://phoible.org/languages/tur"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theme" Target="theme/theme1.xml"/><Relationship Id="rId10" Type="http://schemas.openxmlformats.org/officeDocument/2006/relationships/footer" Target="footer3.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028EB4-4012-4BA5-AA1D-0261002B8B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628</TotalTime>
  <Pages>104</Pages>
  <Words>21827</Words>
  <Characters>124417</Characters>
  <Application>Microsoft Office Word</Application>
  <DocSecurity>0</DocSecurity>
  <Lines>1036</Lines>
  <Paragraphs>291</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145953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Büşra GÜNAY</dc:creator>
  <cp:keywords/>
  <dc:description/>
  <cp:lastModifiedBy>Şifanur Özdemir</cp:lastModifiedBy>
  <cp:revision>5</cp:revision>
  <cp:lastPrinted>2026-06-05T00:08:00Z</cp:lastPrinted>
  <dcterms:created xsi:type="dcterms:W3CDTF">2026-06-03T12:27:00Z</dcterms:created>
  <dcterms:modified xsi:type="dcterms:W3CDTF">2026-06-09T07:14:00Z</dcterms:modified>
</cp:coreProperties>
</file>